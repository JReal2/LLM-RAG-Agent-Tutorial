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568751A" w14:textId="77777777" w:rsidR="00D5082E" w:rsidRPr="00E60965" w:rsidRDefault="00C845BE" w:rsidP="00065D44">
      <w:pPr>
        <w:pStyle w:val="ac"/>
        <w:rPr>
          <w:rFonts w:asciiTheme="majorHAnsi" w:eastAsiaTheme="majorHAnsi" w:hAnsiTheme="majorHAnsi"/>
          <w:b w:val="0"/>
          <w:lang w:eastAsia="ko-KR"/>
        </w:rPr>
      </w:pPr>
      <w:r w:rsidRPr="00E60965">
        <w:rPr>
          <w:rFonts w:asciiTheme="majorHAnsi" w:eastAsiaTheme="majorHAnsi" w:hAnsiTheme="majorHAnsi"/>
          <w:noProof/>
          <w:lang w:eastAsia="ko-KR"/>
        </w:rPr>
        <w:drawing>
          <wp:anchor distT="0" distB="0" distL="114300" distR="114300" simplePos="0" relativeHeight="251834880" behindDoc="1" locked="0" layoutInCell="1" allowOverlap="1" wp14:anchorId="21CD554B" wp14:editId="0177BD14">
            <wp:simplePos x="0" y="0"/>
            <wp:positionH relativeFrom="page">
              <wp:posOffset>1565275</wp:posOffset>
            </wp:positionH>
            <wp:positionV relativeFrom="paragraph">
              <wp:posOffset>-1534160</wp:posOffset>
            </wp:positionV>
            <wp:extent cx="7543800" cy="10681970"/>
            <wp:effectExtent l="0" t="0" r="0" b="0"/>
            <wp:wrapNone/>
            <wp:docPr id="310" name="그림 310" descr="c1-b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 descr="c1-bg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681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613724" w14:textId="77777777" w:rsidR="00D5082E" w:rsidRPr="00E60965" w:rsidRDefault="00D5082E">
      <w:pPr>
        <w:rPr>
          <w:rFonts w:asciiTheme="majorHAnsi" w:eastAsiaTheme="majorHAnsi" w:hAnsiTheme="majorHAnsi"/>
        </w:rPr>
      </w:pPr>
    </w:p>
    <w:p w14:paraId="538D51F8" w14:textId="77777777" w:rsidR="00D5082E" w:rsidRPr="00E60965" w:rsidRDefault="00D5082E">
      <w:pPr>
        <w:rPr>
          <w:rFonts w:asciiTheme="majorHAnsi" w:eastAsiaTheme="majorHAnsi" w:hAnsiTheme="majorHAnsi"/>
        </w:rPr>
      </w:pPr>
    </w:p>
    <w:p w14:paraId="6F8E7487" w14:textId="77777777" w:rsidR="00A32698" w:rsidRPr="00E60965" w:rsidRDefault="00A32698">
      <w:pPr>
        <w:rPr>
          <w:rFonts w:asciiTheme="majorHAnsi" w:eastAsiaTheme="majorHAnsi" w:hAnsiTheme="majorHAnsi"/>
          <w:lang w:eastAsia="ko-KR"/>
        </w:rPr>
      </w:pPr>
    </w:p>
    <w:p w14:paraId="47194C4A" w14:textId="77777777" w:rsidR="00A32698" w:rsidRPr="00E60965" w:rsidRDefault="00A32698">
      <w:pPr>
        <w:rPr>
          <w:rFonts w:asciiTheme="majorHAnsi" w:eastAsiaTheme="majorHAnsi" w:hAnsiTheme="majorHAnsi"/>
          <w:lang w:eastAsia="ko-KR"/>
        </w:rPr>
      </w:pPr>
    </w:p>
    <w:p w14:paraId="3090866E" w14:textId="77777777" w:rsidR="00A32698" w:rsidRPr="00E60965" w:rsidRDefault="00A32698">
      <w:pPr>
        <w:rPr>
          <w:rFonts w:asciiTheme="majorHAnsi" w:eastAsiaTheme="majorHAnsi" w:hAnsiTheme="majorHAnsi"/>
          <w:lang w:eastAsia="ko-KR"/>
        </w:rPr>
      </w:pPr>
    </w:p>
    <w:p w14:paraId="3381F1BE" w14:textId="77777777" w:rsidR="00A32698" w:rsidRPr="00E60965" w:rsidRDefault="00A32698">
      <w:pPr>
        <w:rPr>
          <w:rFonts w:asciiTheme="majorHAnsi" w:eastAsiaTheme="majorHAnsi" w:hAnsiTheme="majorHAnsi"/>
          <w:lang w:eastAsia="ko-KR"/>
        </w:rPr>
      </w:pPr>
    </w:p>
    <w:p w14:paraId="1B23E051" w14:textId="77777777" w:rsidR="00A32698" w:rsidRPr="00E60965" w:rsidRDefault="00A32698">
      <w:pPr>
        <w:rPr>
          <w:rFonts w:asciiTheme="majorHAnsi" w:eastAsiaTheme="majorHAnsi" w:hAnsiTheme="majorHAnsi"/>
          <w:lang w:eastAsia="ko-KR"/>
        </w:rPr>
      </w:pPr>
    </w:p>
    <w:p w14:paraId="4A61322E" w14:textId="77777777" w:rsidR="00A32698" w:rsidRPr="00E60965" w:rsidRDefault="00A32698">
      <w:pPr>
        <w:rPr>
          <w:rFonts w:asciiTheme="majorHAnsi" w:eastAsiaTheme="majorHAnsi" w:hAnsiTheme="majorHAnsi"/>
          <w:lang w:eastAsia="ko-KR"/>
        </w:rPr>
      </w:pPr>
    </w:p>
    <w:p w14:paraId="0DCEF5BE" w14:textId="77777777" w:rsidR="00A32698" w:rsidRPr="00E60965" w:rsidRDefault="00A32698">
      <w:pPr>
        <w:rPr>
          <w:rFonts w:asciiTheme="majorHAnsi" w:eastAsiaTheme="majorHAnsi" w:hAnsiTheme="majorHAnsi"/>
          <w:lang w:eastAsia="ko-KR"/>
        </w:rPr>
      </w:pPr>
    </w:p>
    <w:p w14:paraId="57B62422" w14:textId="77777777" w:rsidR="00D5082E" w:rsidRPr="00E60965" w:rsidRDefault="00D5082E">
      <w:pPr>
        <w:rPr>
          <w:rFonts w:asciiTheme="majorHAnsi" w:eastAsiaTheme="majorHAnsi" w:hAnsiTheme="majorHAnsi"/>
        </w:rPr>
      </w:pPr>
    </w:p>
    <w:p w14:paraId="01950957" w14:textId="77777777" w:rsidR="00D5082E" w:rsidRPr="00E60965" w:rsidRDefault="00D5082E">
      <w:pPr>
        <w:rPr>
          <w:rFonts w:asciiTheme="majorHAnsi" w:eastAsiaTheme="majorHAnsi" w:hAnsiTheme="majorHAnsi"/>
        </w:rPr>
      </w:pPr>
    </w:p>
    <w:p w14:paraId="4D94120A" w14:textId="77777777" w:rsidR="00D5082E" w:rsidRPr="00E60965" w:rsidRDefault="00D5082E">
      <w:pPr>
        <w:rPr>
          <w:rFonts w:asciiTheme="majorHAnsi" w:eastAsiaTheme="majorHAnsi" w:hAnsiTheme="majorHAnsi"/>
        </w:rPr>
      </w:pPr>
    </w:p>
    <w:p w14:paraId="4484F5C1" w14:textId="77777777" w:rsidR="00A95FCB" w:rsidRPr="00E60965" w:rsidRDefault="00E90CF0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  <w:r w:rsidRPr="00E60965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12B4BB5C" wp14:editId="39A9967D">
                <wp:simplePos x="0" y="0"/>
                <wp:positionH relativeFrom="column">
                  <wp:posOffset>-349857</wp:posOffset>
                </wp:positionH>
                <wp:positionV relativeFrom="paragraph">
                  <wp:posOffset>268936</wp:posOffset>
                </wp:positionV>
                <wp:extent cx="3792772" cy="0"/>
                <wp:effectExtent l="0" t="19050" r="3683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2772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3E189CF8" id="Straight Connector 3" o:spid="_x0000_s1026" style="position:absolute;left:0;text-align:lef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7.55pt,21.2pt" to="271.1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" strokecolor="#0d0d0d [3069]" strokeweight="3pt"/>
            </w:pict>
          </mc:Fallback>
        </mc:AlternateContent>
      </w:r>
    </w:p>
    <w:p w14:paraId="3BD4D68A" w14:textId="77777777" w:rsidR="00A95FCB" w:rsidRPr="00E60965" w:rsidRDefault="00E90CF0" w:rsidP="001641DB">
      <w:pPr>
        <w:pStyle w:val="ac"/>
        <w:rPr>
          <w:rFonts w:asciiTheme="majorHAnsi" w:eastAsiaTheme="majorHAnsi" w:hAnsiTheme="majorHAnsi"/>
          <w:sz w:val="20"/>
          <w:lang w:eastAsia="ko-KR"/>
        </w:rPr>
      </w:pPr>
      <w:r w:rsidRPr="00E60965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45720" distB="45720" distL="114300" distR="114300" simplePos="0" relativeHeight="251836928" behindDoc="0" locked="0" layoutInCell="1" allowOverlap="1" wp14:anchorId="03887B1D" wp14:editId="202DC506">
                <wp:simplePos x="0" y="0"/>
                <wp:positionH relativeFrom="column">
                  <wp:posOffset>-431165</wp:posOffset>
                </wp:positionH>
                <wp:positionV relativeFrom="paragraph">
                  <wp:posOffset>140970</wp:posOffset>
                </wp:positionV>
                <wp:extent cx="4500245" cy="1184275"/>
                <wp:effectExtent l="0" t="0" r="0" b="0"/>
                <wp:wrapSquare wrapText="bothSides"/>
                <wp:docPr id="3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0245" cy="1184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84B729" w14:textId="31D1AB76" w:rsidR="009479D2" w:rsidRDefault="0062108E" w:rsidP="00C845BE">
                            <w:pPr>
                              <w:pStyle w:val="ac"/>
                              <w:jc w:val="left"/>
                              <w:rPr>
                                <w:rFonts w:asciiTheme="minorHAnsi" w:eastAsiaTheme="minorHAnsi" w:hAnsiTheme="minorHAnsi"/>
                                <w:sz w:val="48"/>
                                <w:szCs w:val="52"/>
                                <w:lang w:eastAsia="ko-KR"/>
                              </w:rPr>
                            </w:pPr>
                            <w:r>
                              <w:rPr>
                                <w:rFonts w:asciiTheme="minorHAnsi" w:eastAsiaTheme="minorHAnsi" w:hAnsiTheme="minorHAnsi"/>
                                <w:sz w:val="48"/>
                                <w:szCs w:val="52"/>
                                <w:lang w:eastAsia="ko-KR"/>
                              </w:rPr>
                              <w:t xml:space="preserve">LLM </w:t>
                            </w:r>
                            <w:r w:rsidR="0084340F">
                              <w:rPr>
                                <w:rFonts w:asciiTheme="minorHAnsi" w:eastAsiaTheme="minorHAnsi" w:hAnsiTheme="minorHAnsi"/>
                                <w:sz w:val="48"/>
                                <w:szCs w:val="52"/>
                                <w:lang w:eastAsia="ko-KR"/>
                              </w:rPr>
                              <w:t xml:space="preserve">RAG </w:t>
                            </w:r>
                            <w:r>
                              <w:rPr>
                                <w:rFonts w:asciiTheme="minorHAnsi" w:eastAsiaTheme="minorHAnsi" w:hAnsiTheme="minorHAnsi"/>
                                <w:sz w:val="48"/>
                                <w:szCs w:val="52"/>
                                <w:lang w:eastAsia="ko-KR"/>
                              </w:rPr>
                              <w:t>Agent</w:t>
                            </w:r>
                            <w:r w:rsidR="003E7424">
                              <w:rPr>
                                <w:rFonts w:asciiTheme="minorHAnsi" w:eastAsiaTheme="minorHAnsi" w:hAnsiTheme="minorHAnsi"/>
                                <w:sz w:val="48"/>
                                <w:szCs w:val="52"/>
                                <w:lang w:eastAsia="ko-KR"/>
                              </w:rPr>
                              <w:t xml:space="preserve"> </w:t>
                            </w:r>
                          </w:p>
                          <w:p w14:paraId="3A862F61" w14:textId="4D7A00FD" w:rsidR="000D5DE8" w:rsidRPr="00AC30A7" w:rsidRDefault="003E7424" w:rsidP="00C845BE">
                            <w:pPr>
                              <w:pStyle w:val="ac"/>
                              <w:jc w:val="left"/>
                              <w:rPr>
                                <w:rFonts w:asciiTheme="minorHAnsi" w:eastAsiaTheme="minorHAnsi" w:hAnsiTheme="minorHAnsi"/>
                                <w:sz w:val="48"/>
                                <w:szCs w:val="52"/>
                                <w:lang w:eastAsia="ko-KR"/>
                              </w:rPr>
                            </w:pPr>
                            <w:r>
                              <w:rPr>
                                <w:rFonts w:asciiTheme="minorHAnsi" w:eastAsiaTheme="minorHAnsi" w:hAnsiTheme="minorHAnsi"/>
                                <w:sz w:val="48"/>
                                <w:szCs w:val="52"/>
                                <w:lang w:eastAsia="ko-KR"/>
                              </w:rPr>
                              <w:t>Assignment</w:t>
                            </w:r>
                            <w:r w:rsidR="008E3565">
                              <w:rPr>
                                <w:rFonts w:asciiTheme="minorHAnsi" w:eastAsiaTheme="minorHAnsi" w:hAnsiTheme="minorHAnsi" w:hint="eastAsia"/>
                                <w:sz w:val="48"/>
                                <w:szCs w:val="52"/>
                                <w:lang w:eastAsia="ko-KR"/>
                              </w:rPr>
                              <w:t>s</w:t>
                            </w:r>
                            <w:r>
                              <w:rPr>
                                <w:rFonts w:asciiTheme="minorHAnsi" w:eastAsiaTheme="minorHAnsi" w:hAnsiTheme="minorHAnsi"/>
                                <w:sz w:val="48"/>
                                <w:szCs w:val="52"/>
                                <w:lang w:eastAsia="ko-KR"/>
                              </w:rPr>
                              <w:t xml:space="preserve"> Plan</w:t>
                            </w:r>
                          </w:p>
                          <w:p w14:paraId="28A568D0" w14:textId="1C578BC6" w:rsidR="000D5DE8" w:rsidRPr="00B60476" w:rsidRDefault="000D5DE8" w:rsidP="00B60476">
                            <w:pPr>
                              <w:rPr>
                                <w:rFonts w:asciiTheme="minorHAnsi" w:eastAsiaTheme="minorHAnsi" w:hAnsiTheme="minorHAnsi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48D47F4B" w14:textId="77777777" w:rsidR="000D5DE8" w:rsidRPr="0025765D" w:rsidRDefault="000D5DE8" w:rsidP="00C845BE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887B1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3.95pt;margin-top:11.1pt;width:354.35pt;height:93.25pt;z-index:25183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" filled="f" stroked="f">
                <v:textbox>
                  <w:txbxContent>
                    <w:p w14:paraId="5C84B729" w14:textId="31D1AB76" w:rsidR="009479D2" w:rsidRDefault="0062108E" w:rsidP="00C845BE">
                      <w:pPr>
                        <w:pStyle w:val="ac"/>
                        <w:jc w:val="left"/>
                        <w:rPr>
                          <w:rFonts w:asciiTheme="minorHAnsi" w:eastAsiaTheme="minorHAnsi" w:hAnsiTheme="minorHAnsi"/>
                          <w:sz w:val="48"/>
                          <w:szCs w:val="52"/>
                          <w:lang w:eastAsia="ko-KR"/>
                        </w:rPr>
                      </w:pPr>
                      <w:r>
                        <w:rPr>
                          <w:rFonts w:asciiTheme="minorHAnsi" w:eastAsiaTheme="minorHAnsi" w:hAnsiTheme="minorHAnsi"/>
                          <w:sz w:val="48"/>
                          <w:szCs w:val="52"/>
                          <w:lang w:eastAsia="ko-KR"/>
                        </w:rPr>
                        <w:t xml:space="preserve">LLM </w:t>
                      </w:r>
                      <w:r w:rsidR="0084340F">
                        <w:rPr>
                          <w:rFonts w:asciiTheme="minorHAnsi" w:eastAsiaTheme="minorHAnsi" w:hAnsiTheme="minorHAnsi"/>
                          <w:sz w:val="48"/>
                          <w:szCs w:val="52"/>
                          <w:lang w:eastAsia="ko-KR"/>
                        </w:rPr>
                        <w:t xml:space="preserve">RAG </w:t>
                      </w:r>
                      <w:r>
                        <w:rPr>
                          <w:rFonts w:asciiTheme="minorHAnsi" w:eastAsiaTheme="minorHAnsi" w:hAnsiTheme="minorHAnsi"/>
                          <w:sz w:val="48"/>
                          <w:szCs w:val="52"/>
                          <w:lang w:eastAsia="ko-KR"/>
                        </w:rPr>
                        <w:t>Agent</w:t>
                      </w:r>
                      <w:r w:rsidR="003E7424">
                        <w:rPr>
                          <w:rFonts w:asciiTheme="minorHAnsi" w:eastAsiaTheme="minorHAnsi" w:hAnsiTheme="minorHAnsi"/>
                          <w:sz w:val="48"/>
                          <w:szCs w:val="52"/>
                          <w:lang w:eastAsia="ko-KR"/>
                        </w:rPr>
                        <w:t xml:space="preserve"> </w:t>
                      </w:r>
                    </w:p>
                    <w:p w14:paraId="3A862F61" w14:textId="4D7A00FD" w:rsidR="000D5DE8" w:rsidRPr="00AC30A7" w:rsidRDefault="003E7424" w:rsidP="00C845BE">
                      <w:pPr>
                        <w:pStyle w:val="ac"/>
                        <w:jc w:val="left"/>
                        <w:rPr>
                          <w:rFonts w:asciiTheme="minorHAnsi" w:eastAsiaTheme="minorHAnsi" w:hAnsiTheme="minorHAnsi"/>
                          <w:sz w:val="48"/>
                          <w:szCs w:val="52"/>
                          <w:lang w:eastAsia="ko-KR"/>
                        </w:rPr>
                      </w:pPr>
                      <w:r>
                        <w:rPr>
                          <w:rFonts w:asciiTheme="minorHAnsi" w:eastAsiaTheme="minorHAnsi" w:hAnsiTheme="minorHAnsi"/>
                          <w:sz w:val="48"/>
                          <w:szCs w:val="52"/>
                          <w:lang w:eastAsia="ko-KR"/>
                        </w:rPr>
                        <w:t>Assignment</w:t>
                      </w:r>
                      <w:r w:rsidR="008E3565">
                        <w:rPr>
                          <w:rFonts w:asciiTheme="minorHAnsi" w:eastAsiaTheme="minorHAnsi" w:hAnsiTheme="minorHAnsi" w:hint="eastAsia"/>
                          <w:sz w:val="48"/>
                          <w:szCs w:val="52"/>
                          <w:lang w:eastAsia="ko-KR"/>
                        </w:rPr>
                        <w:t>s</w:t>
                      </w:r>
                      <w:r>
                        <w:rPr>
                          <w:rFonts w:asciiTheme="minorHAnsi" w:eastAsiaTheme="minorHAnsi" w:hAnsiTheme="minorHAnsi"/>
                          <w:sz w:val="48"/>
                          <w:szCs w:val="52"/>
                          <w:lang w:eastAsia="ko-KR"/>
                        </w:rPr>
                        <w:t xml:space="preserve"> Plan</w:t>
                      </w:r>
                    </w:p>
                    <w:p w14:paraId="28A568D0" w14:textId="1C578BC6" w:rsidR="000D5DE8" w:rsidRPr="00B60476" w:rsidRDefault="000D5DE8" w:rsidP="00B60476">
                      <w:pPr>
                        <w:rPr>
                          <w:rFonts w:asciiTheme="minorHAnsi" w:eastAsiaTheme="minorHAnsi" w:hAnsiTheme="minorHAnsi"/>
                          <w:sz w:val="24"/>
                          <w:szCs w:val="24"/>
                          <w:lang w:eastAsia="ko-KR"/>
                        </w:rPr>
                      </w:pPr>
                    </w:p>
                    <w:p w14:paraId="48D47F4B" w14:textId="77777777" w:rsidR="000D5DE8" w:rsidRPr="0025765D" w:rsidRDefault="000D5DE8" w:rsidP="00C845BE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373569" w14:textId="77777777" w:rsidR="00A95FCB" w:rsidRPr="00E60965" w:rsidRDefault="00A95FCB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</w:p>
    <w:p w14:paraId="3408EFB6" w14:textId="77777777" w:rsidR="00A95FCB" w:rsidRPr="00E60965" w:rsidRDefault="00A95FCB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</w:p>
    <w:p w14:paraId="55E0E89D" w14:textId="31595B72" w:rsidR="00A95FCB" w:rsidRPr="00E60965" w:rsidRDefault="00C845BE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  <w:r w:rsidRPr="00E60965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57215" behindDoc="1" locked="0" layoutInCell="1" allowOverlap="1" wp14:anchorId="441B497D" wp14:editId="46EA8D66">
            <wp:simplePos x="0" y="0"/>
            <wp:positionH relativeFrom="page">
              <wp:posOffset>3349336</wp:posOffset>
            </wp:positionH>
            <wp:positionV relativeFrom="paragraph">
              <wp:posOffset>116494</wp:posOffset>
            </wp:positionV>
            <wp:extent cx="4909185" cy="5083810"/>
            <wp:effectExtent l="0" t="0" r="5715" b="2540"/>
            <wp:wrapNone/>
            <wp:docPr id="315" name="그림 315" descr="c1-b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 descr="c1-bg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85" cy="508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48C486" w14:textId="77777777" w:rsidR="00A95FCB" w:rsidRPr="00E60965" w:rsidRDefault="00A95FCB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</w:p>
    <w:p w14:paraId="72A81B53" w14:textId="77777777" w:rsidR="00A95FCB" w:rsidRPr="00E60965" w:rsidRDefault="00E90CF0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  <w:r w:rsidRPr="00E60965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3B329898" wp14:editId="5C250825">
                <wp:simplePos x="0" y="0"/>
                <wp:positionH relativeFrom="column">
                  <wp:posOffset>-349857</wp:posOffset>
                </wp:positionH>
                <wp:positionV relativeFrom="paragraph">
                  <wp:posOffset>238788</wp:posOffset>
                </wp:positionV>
                <wp:extent cx="3792220" cy="0"/>
                <wp:effectExtent l="0" t="19050" r="36830" b="19050"/>
                <wp:wrapNone/>
                <wp:docPr id="317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222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011E06B7" id="Straight Connector 3" o:spid="_x0000_s1026" style="position:absolute;left:0;text-align:left;z-index:251841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7.55pt,18.8pt" to="271.05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" strokecolor="#0d0d0d [3069]" strokeweight="3pt"/>
            </w:pict>
          </mc:Fallback>
        </mc:AlternateContent>
      </w:r>
    </w:p>
    <w:p w14:paraId="362D2668" w14:textId="28533014" w:rsidR="00A95FCB" w:rsidRPr="00E60965" w:rsidRDefault="00E90CF0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  <w:r w:rsidRPr="00E60965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45720" distB="45720" distL="114300" distR="114300" simplePos="0" relativeHeight="251843072" behindDoc="1" locked="0" layoutInCell="1" allowOverlap="1" wp14:anchorId="7E28627F" wp14:editId="2990931C">
                <wp:simplePos x="0" y="0"/>
                <wp:positionH relativeFrom="column">
                  <wp:posOffset>-348162</wp:posOffset>
                </wp:positionH>
                <wp:positionV relativeFrom="paragraph">
                  <wp:posOffset>285569</wp:posOffset>
                </wp:positionV>
                <wp:extent cx="3222172" cy="3005959"/>
                <wp:effectExtent l="0" t="0" r="0" b="444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2172" cy="300595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58FE89" w14:textId="3800DA2A" w:rsidR="000D5DE8" w:rsidRDefault="000D5DE8" w:rsidP="00B50235">
                            <w:pPr>
                              <w:rPr>
                                <w:rFonts w:asciiTheme="minorHAnsi" w:eastAsiaTheme="minorHAnsi" w:hAnsiTheme="minorHAnsi" w:cs="Arial"/>
                                <w:color w:val="000000" w:themeColor="text1"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HAnsi" w:eastAsiaTheme="minorHAnsi" w:hAnsiTheme="minorHAnsi" w:cs="Arial"/>
                                <w:color w:val="000000" w:themeColor="text1"/>
                                <w:sz w:val="24"/>
                                <w:szCs w:val="24"/>
                                <w:lang w:eastAsia="ko-KR"/>
                              </w:rPr>
                              <w:t>Ver 1.</w:t>
                            </w:r>
                            <w:r w:rsidR="00E35FFB">
                              <w:rPr>
                                <w:rFonts w:asciiTheme="minorHAnsi" w:eastAsiaTheme="minorHAnsi" w:hAnsiTheme="minorHAnsi" w:cs="Arial"/>
                                <w:color w:val="000000" w:themeColor="text1"/>
                                <w:sz w:val="24"/>
                                <w:szCs w:val="24"/>
                                <w:lang w:eastAsia="ko-KR"/>
                              </w:rPr>
                              <w:t>3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8627F" id="_x0000_s1027" type="#_x0000_t202" style="position:absolute;left:0;text-align:left;margin-left:-27.4pt;margin-top:22.5pt;width:253.7pt;height:236.7pt;z-index:-251473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" filled="f" stroked="f">
                <v:textbox>
                  <w:txbxContent>
                    <w:p w14:paraId="3258FE89" w14:textId="3800DA2A" w:rsidR="000D5DE8" w:rsidRDefault="000D5DE8" w:rsidP="00B50235">
                      <w:pPr>
                        <w:rPr>
                          <w:rFonts w:asciiTheme="minorHAnsi" w:eastAsiaTheme="minorHAnsi" w:hAnsiTheme="minorHAnsi" w:cs="Arial"/>
                          <w:color w:val="000000" w:themeColor="text1"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HAnsi" w:eastAsiaTheme="minorHAnsi" w:hAnsiTheme="minorHAnsi" w:cs="Arial"/>
                          <w:color w:val="000000" w:themeColor="text1"/>
                          <w:sz w:val="24"/>
                          <w:szCs w:val="24"/>
                          <w:lang w:eastAsia="ko-KR"/>
                        </w:rPr>
                        <w:t>Ver 1.</w:t>
                      </w:r>
                      <w:r w:rsidR="00E35FFB">
                        <w:rPr>
                          <w:rFonts w:asciiTheme="minorHAnsi" w:eastAsiaTheme="minorHAnsi" w:hAnsiTheme="minorHAnsi" w:cs="Arial"/>
                          <w:color w:val="000000" w:themeColor="text1"/>
                          <w:sz w:val="24"/>
                          <w:szCs w:val="24"/>
                          <w:lang w:eastAsia="ko-KR"/>
                        </w:rPr>
                        <w:t>3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</w:p>
    <w:p w14:paraId="7D2722F1" w14:textId="52A1E822" w:rsidR="00A95FCB" w:rsidRPr="00E60965" w:rsidRDefault="00A95FCB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</w:p>
    <w:p w14:paraId="61747C79" w14:textId="77777777" w:rsidR="00A95FCB" w:rsidRPr="00E60965" w:rsidRDefault="00A95FCB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</w:p>
    <w:p w14:paraId="4CD810C9" w14:textId="77777777" w:rsidR="00A95FCB" w:rsidRPr="00E60965" w:rsidRDefault="00A95FCB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</w:p>
    <w:p w14:paraId="1808DF44" w14:textId="0A7B27FA" w:rsidR="001B6F1F" w:rsidRPr="00E60965" w:rsidRDefault="001B6F1F" w:rsidP="001B6F1F">
      <w:pPr>
        <w:pStyle w:val="ac"/>
        <w:rPr>
          <w:rFonts w:asciiTheme="majorHAnsi" w:eastAsiaTheme="majorHAnsi" w:hAnsiTheme="majorHAnsi"/>
          <w:sz w:val="20"/>
          <w:lang w:eastAsia="ko-KR"/>
        </w:rPr>
      </w:pPr>
    </w:p>
    <w:p w14:paraId="2769EAED" w14:textId="77777777" w:rsidR="00CA1C76" w:rsidRPr="00E60965" w:rsidRDefault="00CA1C76" w:rsidP="00AD2B0B">
      <w:pPr>
        <w:pStyle w:val="ac"/>
        <w:rPr>
          <w:rFonts w:asciiTheme="majorHAnsi" w:eastAsiaTheme="majorHAnsi" w:hAnsiTheme="majorHAnsi"/>
          <w:sz w:val="20"/>
          <w:lang w:eastAsia="ko-KR"/>
        </w:rPr>
      </w:pPr>
    </w:p>
    <w:p w14:paraId="25665AEB" w14:textId="6C01E248" w:rsidR="00BB2205" w:rsidRPr="00E60965" w:rsidRDefault="00BB2205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</w:p>
    <w:p w14:paraId="62BAB486" w14:textId="06E16FFC" w:rsidR="00BB2205" w:rsidRPr="00E60965" w:rsidRDefault="00BB2205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</w:p>
    <w:p w14:paraId="2FAC59A3" w14:textId="2A90570D" w:rsidR="00BB2205" w:rsidRPr="00E60965" w:rsidRDefault="00BB2205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</w:p>
    <w:p w14:paraId="01F79DB5" w14:textId="2B9452FB" w:rsidR="00BB2205" w:rsidRPr="00E60965" w:rsidRDefault="00BB2205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</w:p>
    <w:p w14:paraId="1369D3EA" w14:textId="4727CF2E" w:rsidR="00BB2205" w:rsidRPr="00E60965" w:rsidRDefault="00BB2205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</w:p>
    <w:p w14:paraId="5DF38376" w14:textId="77965F48" w:rsidR="00BB2205" w:rsidRPr="00E60965" w:rsidRDefault="00BB2205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</w:p>
    <w:p w14:paraId="5A06E1B4" w14:textId="5D43E52F" w:rsidR="0051432B" w:rsidRPr="00E60965" w:rsidRDefault="003E7424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  <w:r w:rsidRPr="00E60965">
        <w:rPr>
          <w:rFonts w:asciiTheme="majorHAnsi" w:eastAsiaTheme="majorHAnsi" w:hAnsiTheme="majorHAnsi" w:cs="Arial"/>
          <w:noProof/>
        </w:rPr>
        <w:drawing>
          <wp:anchor distT="0" distB="0" distL="114300" distR="114300" simplePos="0" relativeHeight="251847168" behindDoc="0" locked="0" layoutInCell="1" allowOverlap="1" wp14:anchorId="2BDF3F50" wp14:editId="13AC55D5">
            <wp:simplePos x="0" y="0"/>
            <wp:positionH relativeFrom="margin">
              <wp:posOffset>5133340</wp:posOffset>
            </wp:positionH>
            <wp:positionV relativeFrom="paragraph">
              <wp:posOffset>568325</wp:posOffset>
            </wp:positionV>
            <wp:extent cx="1490980" cy="279400"/>
            <wp:effectExtent l="0" t="0" r="0" b="6350"/>
            <wp:wrapNone/>
            <wp:docPr id="7" name="그림 7" descr="C:\Users\MAC\AppData\Local\Microsoft\Windows\INetCache\Content.MSO\C26167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C\AppData\Local\Microsoft\Windows\INetCache\Content.MSO\C261670F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98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A36F26" w14:textId="3F5CBC70" w:rsidR="00D5082E" w:rsidRPr="00E60965" w:rsidRDefault="00D5082E">
      <w:pPr>
        <w:pStyle w:val="ac"/>
        <w:rPr>
          <w:rFonts w:asciiTheme="majorHAnsi" w:eastAsiaTheme="majorHAnsi" w:hAnsiTheme="majorHAnsi"/>
        </w:rPr>
        <w:sectPr w:rsidR="00D5082E" w:rsidRPr="00E60965">
          <w:footerReference w:type="default" r:id="rId12"/>
          <w:pgSz w:w="12240" w:h="15840"/>
          <w:pgMar w:top="1701" w:right="1134" w:bottom="1701" w:left="1134" w:header="720" w:footer="720" w:gutter="0"/>
          <w:cols w:space="720"/>
          <w:docGrid w:linePitch="360"/>
        </w:sectPr>
      </w:pPr>
      <w:r w:rsidRPr="00E60965">
        <w:rPr>
          <w:rFonts w:asciiTheme="majorHAnsi" w:eastAsiaTheme="majorHAnsi" w:hAnsiTheme="majorHAnsi"/>
        </w:rPr>
        <w:lastRenderedPageBreak/>
        <w:t>Table of Contents</w:t>
      </w:r>
    </w:p>
    <w:p w14:paraId="2E126B0F" w14:textId="55B25637" w:rsidR="00F92B91" w:rsidRDefault="008D6CC8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E60965">
        <w:rPr>
          <w:rFonts w:asciiTheme="majorHAnsi" w:eastAsiaTheme="majorHAnsi" w:hAnsiTheme="majorHAnsi"/>
        </w:rPr>
        <w:fldChar w:fldCharType="begin"/>
      </w:r>
      <w:r w:rsidR="00D5082E" w:rsidRPr="00E60965">
        <w:rPr>
          <w:rFonts w:asciiTheme="majorHAnsi" w:eastAsiaTheme="majorHAnsi" w:hAnsiTheme="majorHAnsi"/>
        </w:rPr>
        <w:instrText xml:space="preserve"> TOC </w:instrText>
      </w:r>
      <w:r w:rsidRPr="00E60965">
        <w:rPr>
          <w:rFonts w:asciiTheme="majorHAnsi" w:eastAsiaTheme="majorHAnsi" w:hAnsiTheme="majorHAnsi"/>
        </w:rPr>
        <w:fldChar w:fldCharType="separate"/>
      </w:r>
      <w:r w:rsidR="00F92B91" w:rsidRPr="006752DE">
        <w:rPr>
          <w:rFonts w:asciiTheme="majorHAnsi" w:eastAsiaTheme="majorHAnsi" w:hAnsiTheme="majorHAnsi"/>
          <w:noProof/>
        </w:rPr>
        <w:t>1.</w:t>
      </w:r>
      <w:r w:rsidR="00F92B91"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="00F92B91" w:rsidRPr="006752DE">
        <w:rPr>
          <w:rFonts w:asciiTheme="majorHAnsi" w:eastAsiaTheme="majorHAnsi" w:hAnsiTheme="majorHAnsi"/>
          <w:noProof/>
        </w:rPr>
        <w:t>LLM, AI Agent Project</w:t>
      </w:r>
      <w:r w:rsidR="00F92B91">
        <w:rPr>
          <w:noProof/>
        </w:rPr>
        <w:tab/>
      </w:r>
      <w:r w:rsidR="00F92B91">
        <w:rPr>
          <w:noProof/>
        </w:rPr>
        <w:fldChar w:fldCharType="begin"/>
      </w:r>
      <w:r w:rsidR="00F92B91">
        <w:rPr>
          <w:noProof/>
        </w:rPr>
        <w:instrText xml:space="preserve"> PAGEREF _Toc196729622 \h </w:instrText>
      </w:r>
      <w:r w:rsidR="00F92B91">
        <w:rPr>
          <w:noProof/>
        </w:rPr>
      </w:r>
      <w:r w:rsidR="00F92B91">
        <w:rPr>
          <w:noProof/>
        </w:rPr>
        <w:fldChar w:fldCharType="separate"/>
      </w:r>
      <w:r w:rsidR="00F92B91">
        <w:rPr>
          <w:noProof/>
        </w:rPr>
        <w:t>3</w:t>
      </w:r>
      <w:r w:rsidR="00F92B91">
        <w:rPr>
          <w:noProof/>
        </w:rPr>
        <w:fldChar w:fldCharType="end"/>
      </w:r>
    </w:p>
    <w:p w14:paraId="13A1DF44" w14:textId="618D490D" w:rsidR="00F92B91" w:rsidRDefault="00F92B91">
      <w:pPr>
        <w:pStyle w:val="20"/>
        <w:tabs>
          <w:tab w:val="left" w:pos="11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6752DE">
        <w:rPr>
          <w:rFonts w:asciiTheme="majorHAnsi" w:eastAsiaTheme="majorHAnsi" w:hAnsiTheme="majorHAnsi"/>
          <w:noProof/>
        </w:rPr>
        <w:t>1.1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6752DE">
        <w:rPr>
          <w:rFonts w:asciiTheme="majorHAnsi" w:eastAsiaTheme="majorHAnsi" w:hAnsiTheme="majorHAnsi"/>
          <w:noProof/>
          <w:lang w:eastAsia="ko-KR"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_Toc196729623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3FEEBC0" w14:textId="72042361" w:rsidR="00F92B91" w:rsidRDefault="00F92B91">
      <w:pPr>
        <w:pStyle w:val="20"/>
        <w:tabs>
          <w:tab w:val="left" w:pos="11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6752DE">
        <w:rPr>
          <w:rFonts w:asciiTheme="majorHAnsi" w:eastAsiaTheme="majorHAnsi" w:hAnsiTheme="majorHAnsi"/>
          <w:noProof/>
        </w:rPr>
        <w:t>1.2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6752DE">
        <w:rPr>
          <w:rFonts w:asciiTheme="majorHAnsi" w:eastAsiaTheme="majorHAnsi" w:hAnsiTheme="majorHAnsi"/>
          <w:noProof/>
          <w:lang w:eastAsia="ko-KR"/>
        </w:rPr>
        <w:t>프로젝트 진행 조건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_Toc196729624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5A6F97F" w14:textId="69646BE8" w:rsidR="00F92B91" w:rsidRDefault="00F92B91">
      <w:pPr>
        <w:pStyle w:val="20"/>
        <w:tabs>
          <w:tab w:val="left" w:pos="11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6752DE">
        <w:rPr>
          <w:rFonts w:asciiTheme="majorHAnsi" w:eastAsiaTheme="majorHAnsi" w:hAnsiTheme="majorHAnsi"/>
          <w:noProof/>
          <w:lang w:eastAsia="ko-KR"/>
        </w:rPr>
        <w:t>1.3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6752DE">
        <w:rPr>
          <w:rFonts w:asciiTheme="majorHAnsi" w:eastAsiaTheme="majorHAnsi" w:hAnsiTheme="majorHAnsi"/>
          <w:noProof/>
          <w:lang w:eastAsia="ko-KR"/>
        </w:rPr>
        <w:t>프로젝트 예시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_Toc196729625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1BE4153" w14:textId="5A4CE2B0" w:rsidR="00F92B91" w:rsidRDefault="00F92B91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6752DE">
        <w:rPr>
          <w:rFonts w:asciiTheme="majorHAnsi" w:eastAsiaTheme="majorHAnsi" w:hAnsiTheme="majorHAnsi"/>
          <w:noProof/>
        </w:rPr>
        <w:t>2.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6752DE">
        <w:rPr>
          <w:rFonts w:asciiTheme="majorHAnsi" w:eastAsiaTheme="majorHAnsi" w:hAnsiTheme="majorHAnsi"/>
          <w:noProof/>
        </w:rPr>
        <w:t>LLM, AI Agent Report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_Toc196729626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ADCCBDE" w14:textId="13AA656F" w:rsidR="00F92B91" w:rsidRDefault="00F92B91">
      <w:pPr>
        <w:pStyle w:val="20"/>
        <w:tabs>
          <w:tab w:val="left" w:pos="11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6752DE">
        <w:rPr>
          <w:rFonts w:asciiTheme="majorHAnsi" w:eastAsiaTheme="majorHAnsi" w:hAnsiTheme="majorHAnsi"/>
          <w:noProof/>
        </w:rPr>
        <w:t>2.1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6752DE">
        <w:rPr>
          <w:rFonts w:asciiTheme="majorHAnsi" w:eastAsiaTheme="majorHAnsi" w:hAnsiTheme="majorHAnsi"/>
          <w:noProof/>
          <w:lang w:eastAsia="ko-KR"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_Toc196729627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385DEC4" w14:textId="777F8745" w:rsidR="00F92B91" w:rsidRDefault="00F92B91">
      <w:pPr>
        <w:pStyle w:val="20"/>
        <w:tabs>
          <w:tab w:val="left" w:pos="11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6752DE">
        <w:rPr>
          <w:rFonts w:asciiTheme="majorHAnsi" w:eastAsiaTheme="majorHAnsi" w:hAnsiTheme="majorHAnsi"/>
          <w:noProof/>
        </w:rPr>
        <w:t>2.2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6752DE">
        <w:rPr>
          <w:rFonts w:asciiTheme="majorHAnsi" w:eastAsiaTheme="majorHAnsi" w:hAnsiTheme="majorHAnsi"/>
          <w:noProof/>
        </w:rPr>
        <w:t>개발환경 준비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_Toc196729628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1BFB3E3" w14:textId="49193543" w:rsidR="00F92B91" w:rsidRDefault="00F92B91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6752DE">
        <w:rPr>
          <w:rFonts w:asciiTheme="majorHAnsi" w:eastAsiaTheme="majorHAnsi" w:hAnsiTheme="majorHAnsi"/>
          <w:noProof/>
        </w:rPr>
        <w:t>3.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6752DE">
        <w:rPr>
          <w:rFonts w:asciiTheme="majorHAnsi" w:eastAsiaTheme="majorHAnsi" w:hAnsiTheme="majorHAnsi"/>
          <w:noProof/>
        </w:rPr>
        <w:t>LLM, AI Agent Quiz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_Toc196729629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264C52A" w14:textId="109EA27D" w:rsidR="00F92B91" w:rsidRDefault="00F92B91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>
        <w:rPr>
          <w:noProof/>
        </w:rPr>
        <w:t>4.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>
        <w:rPr>
          <w:noProof/>
          <w:lang w:eastAsia="ko-KR"/>
        </w:rPr>
        <w:t>레퍼런스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_Toc196729630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EBCCD34" w14:textId="650C908D" w:rsidR="00D5082E" w:rsidRPr="00E60965" w:rsidRDefault="008D6CC8">
      <w:pPr>
        <w:pStyle w:val="13"/>
        <w:tabs>
          <w:tab w:val="right" w:leader="dot" w:pos="9972"/>
        </w:tabs>
        <w:rPr>
          <w:rFonts w:asciiTheme="majorHAnsi" w:eastAsiaTheme="majorHAnsi" w:hAnsiTheme="majorHAnsi"/>
        </w:rPr>
        <w:sectPr w:rsidR="00D5082E" w:rsidRPr="00E60965">
          <w:type w:val="continuous"/>
          <w:pgSz w:w="12240" w:h="15840"/>
          <w:pgMar w:top="1701" w:right="1134" w:bottom="1701" w:left="1134" w:header="720" w:footer="720" w:gutter="0"/>
          <w:cols w:space="720"/>
          <w:docGrid w:linePitch="360"/>
        </w:sectPr>
      </w:pPr>
      <w:r w:rsidRPr="00E60965">
        <w:rPr>
          <w:rFonts w:asciiTheme="majorHAnsi" w:eastAsiaTheme="majorHAnsi" w:hAnsiTheme="majorHAnsi"/>
        </w:rPr>
        <w:fldChar w:fldCharType="end"/>
      </w:r>
    </w:p>
    <w:p w14:paraId="1C1920CE" w14:textId="233C68F6" w:rsidR="00B75AEB" w:rsidRPr="00E60965" w:rsidRDefault="00B75AEB" w:rsidP="007D6417">
      <w:pPr>
        <w:widowControl/>
        <w:suppressAutoHyphens w:val="0"/>
        <w:overflowPunct/>
        <w:autoSpaceDE/>
        <w:spacing w:line="240" w:lineRule="auto"/>
        <w:jc w:val="center"/>
        <w:textAlignment w:val="auto"/>
        <w:rPr>
          <w:rFonts w:asciiTheme="majorHAnsi" w:eastAsiaTheme="majorHAnsi" w:hAnsiTheme="majorHAnsi"/>
          <w:b/>
          <w:sz w:val="28"/>
          <w:szCs w:val="28"/>
          <w:lang w:eastAsia="ko-KR"/>
        </w:rPr>
      </w:pPr>
      <w:r w:rsidRPr="00E60965">
        <w:rPr>
          <w:rFonts w:asciiTheme="majorHAnsi" w:eastAsiaTheme="majorHAnsi" w:hAnsiTheme="majorHAnsi"/>
          <w:b/>
          <w:sz w:val="28"/>
          <w:szCs w:val="28"/>
        </w:rPr>
        <w:br w:type="page"/>
      </w:r>
    </w:p>
    <w:p w14:paraId="2A6B4947" w14:textId="77777777" w:rsidR="00AA21D9" w:rsidRPr="00E60965" w:rsidRDefault="00AA21D9" w:rsidP="00AA21D9">
      <w:pPr>
        <w:pStyle w:val="1"/>
        <w:rPr>
          <w:rFonts w:asciiTheme="majorHAnsi" w:eastAsiaTheme="majorHAnsi" w:hAnsiTheme="majorHAnsi"/>
        </w:rPr>
      </w:pPr>
      <w:bookmarkStart w:id="2" w:name="_Toc196729622"/>
      <w:r w:rsidRPr="00E60965">
        <w:rPr>
          <w:rFonts w:asciiTheme="majorHAnsi" w:eastAsiaTheme="majorHAnsi" w:hAnsiTheme="majorHAnsi" w:hint="eastAsia"/>
        </w:rPr>
        <w:lastRenderedPageBreak/>
        <w:t>L</w:t>
      </w:r>
      <w:r w:rsidRPr="00E60965">
        <w:rPr>
          <w:rFonts w:asciiTheme="majorHAnsi" w:eastAsiaTheme="majorHAnsi" w:hAnsiTheme="majorHAnsi"/>
        </w:rPr>
        <w:t xml:space="preserve">LM, AI Agent </w:t>
      </w:r>
      <w:r w:rsidRPr="00E60965">
        <w:rPr>
          <w:rFonts w:asciiTheme="majorHAnsi" w:eastAsiaTheme="majorHAnsi" w:hAnsiTheme="majorHAnsi" w:hint="eastAsia"/>
        </w:rPr>
        <w:t>P</w:t>
      </w:r>
      <w:r w:rsidRPr="00E60965">
        <w:rPr>
          <w:rFonts w:asciiTheme="majorHAnsi" w:eastAsiaTheme="majorHAnsi" w:hAnsiTheme="majorHAnsi"/>
        </w:rPr>
        <w:t>roject</w:t>
      </w:r>
      <w:bookmarkEnd w:id="2"/>
    </w:p>
    <w:p w14:paraId="70E70481" w14:textId="77777777" w:rsidR="00AA21D9" w:rsidRPr="00E60965" w:rsidRDefault="00AA21D9" w:rsidP="00AA21D9">
      <w:pPr>
        <w:rPr>
          <w:rFonts w:asciiTheme="majorHAnsi" w:eastAsiaTheme="majorHAnsi" w:hAnsiTheme="majorHAnsi"/>
        </w:rPr>
      </w:pPr>
    </w:p>
    <w:p w14:paraId="344BD882" w14:textId="369CCEC9" w:rsidR="00AA21D9" w:rsidRPr="00E60965" w:rsidRDefault="00AA21D9" w:rsidP="00AA21D9">
      <w:pPr>
        <w:pStyle w:val="2"/>
        <w:rPr>
          <w:rFonts w:asciiTheme="majorHAnsi" w:eastAsiaTheme="majorHAnsi" w:hAnsiTheme="majorHAnsi"/>
        </w:rPr>
      </w:pPr>
      <w:bookmarkStart w:id="3" w:name="_Toc196729623"/>
      <w:r w:rsidRPr="00E60965">
        <w:rPr>
          <w:rFonts w:asciiTheme="majorHAnsi" w:eastAsiaTheme="majorHAnsi" w:hAnsiTheme="majorHAnsi" w:hint="eastAsia"/>
          <w:lang w:eastAsia="ko-KR"/>
        </w:rPr>
        <w:t>개요</w:t>
      </w:r>
      <w:bookmarkEnd w:id="3"/>
    </w:p>
    <w:p w14:paraId="5FA962DC" w14:textId="77777777" w:rsidR="00710A90" w:rsidRDefault="00AA21D9" w:rsidP="00213CE3">
      <w:pPr>
        <w:pStyle w:val="a8"/>
        <w:rPr>
          <w:rFonts w:asciiTheme="majorHAnsi" w:eastAsiaTheme="majorHAnsi" w:hAnsiTheme="majorHAnsi"/>
        </w:rPr>
      </w:pPr>
      <w:r w:rsidRPr="00E60965">
        <w:rPr>
          <w:rFonts w:asciiTheme="majorHAnsi" w:eastAsiaTheme="majorHAnsi" w:hAnsiTheme="majorHAnsi" w:hint="eastAsia"/>
        </w:rPr>
        <w:t>프로젝트 개발 과제입니다.</w:t>
      </w:r>
      <w:r w:rsidRPr="00E60965">
        <w:rPr>
          <w:rFonts w:asciiTheme="majorHAnsi" w:eastAsiaTheme="majorHAnsi" w:hAnsiTheme="majorHAnsi"/>
        </w:rPr>
        <w:t xml:space="preserve"> </w:t>
      </w:r>
      <w:r w:rsidR="0088303F">
        <w:rPr>
          <w:rFonts w:asciiTheme="majorHAnsi" w:eastAsiaTheme="majorHAnsi" w:hAnsiTheme="majorHAnsi" w:hint="eastAsia"/>
        </w:rPr>
        <w:t>팀별 과제입니다.</w:t>
      </w:r>
      <w:r w:rsidR="0088303F">
        <w:rPr>
          <w:rFonts w:asciiTheme="majorHAnsi" w:eastAsiaTheme="majorHAnsi" w:hAnsiTheme="majorHAnsi"/>
        </w:rPr>
        <w:t xml:space="preserve"> </w:t>
      </w:r>
    </w:p>
    <w:p w14:paraId="380BF149" w14:textId="257CA301" w:rsidR="00710A90" w:rsidRDefault="007E778D" w:rsidP="00213CE3">
      <w:pPr>
        <w:pStyle w:val="a8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AI </w:t>
      </w:r>
      <w:r>
        <w:rPr>
          <w:rFonts w:asciiTheme="majorHAnsi" w:eastAsiaTheme="majorHAnsi" w:hAnsiTheme="majorHAnsi" w:hint="eastAsia"/>
        </w:rPr>
        <w:t xml:space="preserve">기반 </w:t>
      </w:r>
      <w:r w:rsidR="008A235C">
        <w:rPr>
          <w:rFonts w:asciiTheme="majorHAnsi" w:eastAsiaTheme="majorHAnsi" w:hAnsiTheme="majorHAnsi" w:hint="eastAsia"/>
        </w:rPr>
        <w:t>미디어</w:t>
      </w:r>
      <w:r w:rsidR="004D2604">
        <w:rPr>
          <w:rFonts w:asciiTheme="majorHAnsi" w:eastAsiaTheme="majorHAnsi" w:hAnsiTheme="majorHAnsi" w:hint="eastAsia"/>
        </w:rPr>
        <w:t xml:space="preserve"> 앱</w:t>
      </w:r>
      <w:r>
        <w:rPr>
          <w:rFonts w:asciiTheme="majorHAnsi" w:eastAsiaTheme="majorHAnsi" w:hAnsiTheme="majorHAnsi" w:hint="eastAsia"/>
        </w:rPr>
        <w:t xml:space="preserve"> 개발에</w:t>
      </w:r>
      <w:r w:rsidR="008A235C">
        <w:rPr>
          <w:rFonts w:asciiTheme="majorHAnsi" w:eastAsiaTheme="majorHAnsi" w:hAnsiTheme="majorHAnsi"/>
        </w:rPr>
        <w:t xml:space="preserve"> </w:t>
      </w:r>
      <w:r w:rsidR="008A235C">
        <w:rPr>
          <w:rFonts w:asciiTheme="majorHAnsi" w:eastAsiaTheme="majorHAnsi" w:hAnsiTheme="majorHAnsi" w:hint="eastAsia"/>
        </w:rPr>
        <w:t>부합한 프로젝트로 기획</w:t>
      </w:r>
      <w:r w:rsidR="00710A90">
        <w:rPr>
          <w:rFonts w:asciiTheme="majorHAnsi" w:eastAsiaTheme="majorHAnsi" w:hAnsiTheme="majorHAnsi" w:hint="eastAsia"/>
        </w:rPr>
        <w:t>되어야 합니다</w:t>
      </w:r>
      <w:r w:rsidR="008A235C">
        <w:rPr>
          <w:rFonts w:asciiTheme="majorHAnsi" w:eastAsiaTheme="majorHAnsi" w:hAnsiTheme="majorHAnsi" w:hint="eastAsia"/>
        </w:rPr>
        <w:t>.</w:t>
      </w:r>
      <w:r w:rsidR="00213CE3">
        <w:rPr>
          <w:rFonts w:asciiTheme="majorHAnsi" w:eastAsiaTheme="majorHAnsi" w:hAnsiTheme="majorHAnsi" w:hint="eastAsia"/>
        </w:rPr>
        <w:t xml:space="preserve"> </w:t>
      </w:r>
    </w:p>
    <w:p w14:paraId="1C27D4AC" w14:textId="6B23A33E" w:rsidR="00710A90" w:rsidRDefault="00710A90" w:rsidP="00213CE3">
      <w:pPr>
        <w:pStyle w:val="a8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팀원 별 역할이 분명해야 합니다(기획</w:t>
      </w:r>
      <w:r w:rsidR="00536D12">
        <w:rPr>
          <w:rFonts w:asciiTheme="majorHAnsi" w:eastAsiaTheme="majorHAnsi" w:hAnsiTheme="majorHAnsi" w:hint="eastAsia"/>
        </w:rPr>
        <w:t xml:space="preserve"> 및 분석</w:t>
      </w:r>
      <w:r>
        <w:rPr>
          <w:rFonts w:asciiTheme="majorHAnsi" w:eastAsiaTheme="majorHAnsi" w:hAnsiTheme="majorHAnsi" w:hint="eastAsia"/>
        </w:rPr>
        <w:t>,</w:t>
      </w:r>
      <w:r>
        <w:rPr>
          <w:rFonts w:asciiTheme="majorHAnsi" w:eastAsiaTheme="majorHAnsi" w:hAnsiTheme="majorHAnsi"/>
        </w:rPr>
        <w:t xml:space="preserve"> </w:t>
      </w:r>
      <w:r w:rsidR="00536D12">
        <w:rPr>
          <w:rFonts w:asciiTheme="majorHAnsi" w:eastAsiaTheme="majorHAnsi" w:hAnsiTheme="majorHAnsi" w:hint="eastAsia"/>
        </w:rPr>
        <w:t>데이터 개발,</w:t>
      </w:r>
      <w:r w:rsidR="00536D12"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컨텐츠 개발,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앱 개발,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테스트 및 배포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등)</w:t>
      </w:r>
    </w:p>
    <w:p w14:paraId="07ADD7D5" w14:textId="73CA0B60" w:rsidR="001D4DEA" w:rsidRPr="00E60965" w:rsidRDefault="001D4DEA" w:rsidP="00213CE3">
      <w:pPr>
        <w:pStyle w:val="a8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바이브코딩,</w:t>
      </w:r>
      <w:r>
        <w:rPr>
          <w:rFonts w:asciiTheme="majorHAnsi" w:eastAsiaTheme="majorHAnsi" w:hAnsiTheme="majorHAnsi"/>
        </w:rPr>
        <w:t xml:space="preserve"> GPT</w:t>
      </w:r>
      <w:r>
        <w:rPr>
          <w:rFonts w:asciiTheme="majorHAnsi" w:eastAsiaTheme="majorHAnsi" w:hAnsiTheme="majorHAnsi" w:hint="eastAsia"/>
        </w:rPr>
        <w:t xml:space="preserve"> 등을 사용할 수 있습니다.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단,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환각 현상이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없도록 생성된 정보는 검토를 거쳐 컨텐츠로 만들어져야 합니다.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아울러,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생성된 컨텐츠는 어떻게 개발했는 지 스스로 설명할 수 있어야 합니다(2</w:t>
      </w:r>
      <w:r>
        <w:rPr>
          <w:rFonts w:asciiTheme="majorHAnsi" w:eastAsiaTheme="majorHAnsi" w:hAnsiTheme="majorHAnsi"/>
        </w:rPr>
        <w:t xml:space="preserve">P </w:t>
      </w:r>
      <w:r>
        <w:rPr>
          <w:rFonts w:asciiTheme="majorHAnsi" w:eastAsiaTheme="majorHAnsi" w:hAnsiTheme="majorHAnsi" w:hint="eastAsia"/>
        </w:rPr>
        <w:t>소논문 작성)</w:t>
      </w:r>
      <w:r>
        <w:rPr>
          <w:rFonts w:asciiTheme="majorHAnsi" w:eastAsiaTheme="majorHAnsi" w:hAnsiTheme="majorHAnsi"/>
        </w:rPr>
        <w:t>.</w:t>
      </w:r>
      <w:r w:rsidR="00862462">
        <w:rPr>
          <w:rFonts w:asciiTheme="majorHAnsi" w:eastAsiaTheme="majorHAnsi" w:hAnsiTheme="majorHAnsi"/>
        </w:rPr>
        <w:t xml:space="preserve"> </w:t>
      </w:r>
      <w:r w:rsidR="00862462">
        <w:rPr>
          <w:rFonts w:asciiTheme="majorHAnsi" w:eastAsiaTheme="majorHAnsi" w:hAnsiTheme="majorHAnsi" w:hint="eastAsia"/>
        </w:rPr>
        <w:t>이를 통해,</w:t>
      </w:r>
      <w:r w:rsidR="00862462">
        <w:rPr>
          <w:rFonts w:asciiTheme="majorHAnsi" w:eastAsiaTheme="majorHAnsi" w:hAnsiTheme="majorHAnsi"/>
        </w:rPr>
        <w:t xml:space="preserve"> </w:t>
      </w:r>
      <w:r w:rsidR="00862462">
        <w:rPr>
          <w:rFonts w:asciiTheme="majorHAnsi" w:eastAsiaTheme="majorHAnsi" w:hAnsiTheme="majorHAnsi" w:hint="eastAsia"/>
        </w:rPr>
        <w:t>해당 컨텐츠를 다시 재현할 수 있어야 합니다.</w:t>
      </w:r>
    </w:p>
    <w:p w14:paraId="43D04245" w14:textId="57535712" w:rsidR="001D4DEA" w:rsidRDefault="00FA393C" w:rsidP="001D4DEA">
      <w:pPr>
        <w:pStyle w:val="a8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다음과 같이,</w:t>
      </w:r>
      <w:r>
        <w:rPr>
          <w:rFonts w:asciiTheme="majorHAnsi" w:eastAsiaTheme="majorHAnsi" w:hAnsiTheme="majorHAnsi"/>
        </w:rPr>
        <w:t xml:space="preserve"> </w:t>
      </w:r>
      <w:r w:rsidR="001D4DEA" w:rsidRPr="00E60965">
        <w:rPr>
          <w:rFonts w:asciiTheme="majorHAnsi" w:eastAsiaTheme="majorHAnsi" w:hAnsiTheme="majorHAnsi" w:hint="eastAsia"/>
        </w:rPr>
        <w:t xml:space="preserve">적절한 </w:t>
      </w:r>
      <w:r w:rsidR="001D4DEA">
        <w:rPr>
          <w:rFonts w:asciiTheme="majorHAnsi" w:eastAsiaTheme="majorHAnsi" w:hAnsiTheme="majorHAnsi" w:hint="eastAsia"/>
        </w:rPr>
        <w:t>생성A</w:t>
      </w:r>
      <w:r w:rsidR="001D4DEA">
        <w:rPr>
          <w:rFonts w:asciiTheme="majorHAnsi" w:eastAsiaTheme="majorHAnsi" w:hAnsiTheme="majorHAnsi"/>
        </w:rPr>
        <w:t xml:space="preserve">I </w:t>
      </w:r>
      <w:r w:rsidR="001D4DEA">
        <w:rPr>
          <w:rFonts w:asciiTheme="majorHAnsi" w:eastAsiaTheme="majorHAnsi" w:hAnsiTheme="majorHAnsi" w:hint="eastAsia"/>
        </w:rPr>
        <w:t>서비스,</w:t>
      </w:r>
      <w:r w:rsidR="001D4DEA">
        <w:rPr>
          <w:rFonts w:asciiTheme="majorHAnsi" w:eastAsiaTheme="majorHAnsi" w:hAnsiTheme="majorHAnsi"/>
        </w:rPr>
        <w:t xml:space="preserve"> </w:t>
      </w:r>
      <w:r w:rsidR="001D4DEA">
        <w:rPr>
          <w:rFonts w:asciiTheme="majorHAnsi" w:eastAsiaTheme="majorHAnsi" w:hAnsiTheme="majorHAnsi" w:hint="eastAsia"/>
        </w:rPr>
        <w:t>도구,</w:t>
      </w:r>
      <w:r w:rsidR="001D4DEA">
        <w:rPr>
          <w:rFonts w:asciiTheme="majorHAnsi" w:eastAsiaTheme="majorHAnsi" w:hAnsiTheme="majorHAnsi"/>
        </w:rPr>
        <w:t xml:space="preserve"> </w:t>
      </w:r>
      <w:r w:rsidR="001D4DEA" w:rsidRPr="00E60965">
        <w:rPr>
          <w:rFonts w:asciiTheme="majorHAnsi" w:eastAsiaTheme="majorHAnsi" w:hAnsiTheme="majorHAnsi" w:hint="eastAsia"/>
        </w:rPr>
        <w:t>라이브러리</w:t>
      </w:r>
      <w:r w:rsidR="001D4DEA">
        <w:rPr>
          <w:rFonts w:asciiTheme="majorHAnsi" w:eastAsiaTheme="majorHAnsi" w:hAnsiTheme="majorHAnsi"/>
        </w:rPr>
        <w:t xml:space="preserve"> </w:t>
      </w:r>
      <w:r w:rsidR="001D4DEA">
        <w:rPr>
          <w:rFonts w:asciiTheme="majorHAnsi" w:eastAsiaTheme="majorHAnsi" w:hAnsiTheme="majorHAnsi" w:hint="eastAsia"/>
        </w:rPr>
        <w:t>등을</w:t>
      </w:r>
      <w:r w:rsidR="001D4DEA" w:rsidRPr="00E60965">
        <w:rPr>
          <w:rFonts w:asciiTheme="majorHAnsi" w:eastAsiaTheme="majorHAnsi" w:hAnsiTheme="majorHAnsi" w:hint="eastAsia"/>
        </w:rPr>
        <w:t xml:space="preserve"> 사용하여,</w:t>
      </w:r>
      <w:r w:rsidR="001D4DEA" w:rsidRPr="00E60965">
        <w:rPr>
          <w:rFonts w:asciiTheme="majorHAnsi" w:eastAsiaTheme="majorHAnsi" w:hAnsiTheme="majorHAnsi"/>
        </w:rPr>
        <w:t xml:space="preserve"> </w:t>
      </w:r>
      <w:r w:rsidR="001D4DEA" w:rsidRPr="00E60965">
        <w:rPr>
          <w:rFonts w:asciiTheme="majorHAnsi" w:eastAsiaTheme="majorHAnsi" w:hAnsiTheme="majorHAnsi" w:hint="eastAsia"/>
        </w:rPr>
        <w:t>앱</w:t>
      </w:r>
      <w:r w:rsidR="001D4DEA">
        <w:rPr>
          <w:rFonts w:asciiTheme="majorHAnsi" w:eastAsiaTheme="majorHAnsi" w:hAnsiTheme="majorHAnsi" w:hint="eastAsia"/>
        </w:rPr>
        <w:t>(프로그램) 컨텐츠(기획서,</w:t>
      </w:r>
      <w:r w:rsidR="001D4DEA">
        <w:rPr>
          <w:rFonts w:asciiTheme="majorHAnsi" w:eastAsiaTheme="majorHAnsi" w:hAnsiTheme="majorHAnsi"/>
        </w:rPr>
        <w:t xml:space="preserve"> </w:t>
      </w:r>
      <w:r w:rsidR="001D4DEA">
        <w:rPr>
          <w:rFonts w:asciiTheme="majorHAnsi" w:eastAsiaTheme="majorHAnsi" w:hAnsiTheme="majorHAnsi" w:hint="eastAsia"/>
        </w:rPr>
        <w:t>영상</w:t>
      </w:r>
      <w:r w:rsidR="001D4DEA">
        <w:rPr>
          <w:rFonts w:asciiTheme="majorHAnsi" w:eastAsiaTheme="majorHAnsi" w:hAnsiTheme="majorHAnsi"/>
        </w:rPr>
        <w:t xml:space="preserve"> </w:t>
      </w:r>
      <w:r w:rsidR="001D4DEA">
        <w:rPr>
          <w:rFonts w:asciiTheme="majorHAnsi" w:eastAsiaTheme="majorHAnsi" w:hAnsiTheme="majorHAnsi" w:hint="eastAsia"/>
        </w:rPr>
        <w:t>등)</w:t>
      </w:r>
      <w:r w:rsidR="005D00FC">
        <w:rPr>
          <w:rFonts w:asciiTheme="majorHAnsi" w:eastAsiaTheme="majorHAnsi" w:hAnsiTheme="majorHAnsi" w:hint="eastAsia"/>
        </w:rPr>
        <w:t>를</w:t>
      </w:r>
      <w:r w:rsidR="001D4DEA" w:rsidRPr="00E60965">
        <w:rPr>
          <w:rFonts w:asciiTheme="majorHAnsi" w:eastAsiaTheme="majorHAnsi" w:hAnsiTheme="majorHAnsi" w:hint="eastAsia"/>
        </w:rPr>
        <w:t xml:space="preserve"> 개발</w:t>
      </w:r>
      <w:r w:rsidR="001D4DEA">
        <w:rPr>
          <w:rFonts w:asciiTheme="majorHAnsi" w:eastAsiaTheme="majorHAnsi" w:hAnsiTheme="majorHAnsi" w:hint="eastAsia"/>
        </w:rPr>
        <w:t>합니다</w:t>
      </w:r>
      <w:r w:rsidR="001D4DEA" w:rsidRPr="00E60965">
        <w:rPr>
          <w:rFonts w:asciiTheme="majorHAnsi" w:eastAsiaTheme="majorHAnsi" w:hAnsiTheme="majorHAnsi" w:hint="eastAsia"/>
        </w:rPr>
        <w:t>.</w:t>
      </w:r>
    </w:p>
    <w:p w14:paraId="6DE58F68" w14:textId="77777777" w:rsidR="00AA21D9" w:rsidRPr="001D4DEA" w:rsidRDefault="00AA21D9" w:rsidP="00DA2571">
      <w:pPr>
        <w:pStyle w:val="a8"/>
      </w:pPr>
    </w:p>
    <w:p w14:paraId="212746A2" w14:textId="0083156A" w:rsidR="00BC680F" w:rsidRDefault="00BC680F" w:rsidP="0095627D">
      <w:pPr>
        <w:pStyle w:val="a8"/>
        <w:numPr>
          <w:ilvl w:val="0"/>
          <w:numId w:val="5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생성A</w:t>
      </w:r>
      <w:r>
        <w:rPr>
          <w:rFonts w:asciiTheme="majorHAnsi" w:eastAsiaTheme="majorHAnsi" w:hAnsiTheme="majorHAnsi"/>
        </w:rPr>
        <w:t xml:space="preserve">I </w:t>
      </w:r>
      <w:r>
        <w:rPr>
          <w:rFonts w:asciiTheme="majorHAnsi" w:eastAsiaTheme="majorHAnsi" w:hAnsiTheme="majorHAnsi" w:hint="eastAsia"/>
        </w:rPr>
        <w:t>서비스: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C</w:t>
      </w:r>
      <w:r>
        <w:rPr>
          <w:rFonts w:asciiTheme="majorHAnsi" w:eastAsiaTheme="majorHAnsi" w:hAnsiTheme="majorHAnsi"/>
        </w:rPr>
        <w:t xml:space="preserve">hatGPT, Text To Image/Video/Audio/Music </w:t>
      </w:r>
      <w:r>
        <w:rPr>
          <w:rFonts w:asciiTheme="majorHAnsi" w:eastAsiaTheme="majorHAnsi" w:hAnsiTheme="majorHAnsi" w:hint="eastAsia"/>
        </w:rPr>
        <w:t>서비스 등</w:t>
      </w:r>
    </w:p>
    <w:p w14:paraId="50ACB272" w14:textId="0BC86069" w:rsidR="00BC680F" w:rsidRDefault="00AA21D9" w:rsidP="0095627D">
      <w:pPr>
        <w:pStyle w:val="a8"/>
        <w:numPr>
          <w:ilvl w:val="0"/>
          <w:numId w:val="5"/>
        </w:numPr>
        <w:rPr>
          <w:rFonts w:asciiTheme="majorHAnsi" w:eastAsiaTheme="majorHAnsi" w:hAnsiTheme="majorHAnsi"/>
        </w:rPr>
      </w:pPr>
      <w:r w:rsidRPr="00E60965">
        <w:rPr>
          <w:rFonts w:asciiTheme="majorHAnsi" w:eastAsiaTheme="majorHAnsi" w:hAnsiTheme="majorHAnsi" w:hint="eastAsia"/>
        </w:rPr>
        <w:t>라이브러리:</w:t>
      </w:r>
      <w:r w:rsidRPr="00E60965">
        <w:rPr>
          <w:rFonts w:asciiTheme="majorHAnsi" w:eastAsiaTheme="majorHAnsi" w:hAnsiTheme="majorHAnsi"/>
        </w:rPr>
        <w:t xml:space="preserve"> Gradio, Streamlit, Pytorch, OpenAI, Huggingface transformers, Ollama, Langchain, Fastapi, Django</w:t>
      </w:r>
    </w:p>
    <w:p w14:paraId="28381539" w14:textId="3EDCD87F" w:rsidR="00AA21D9" w:rsidRPr="00E60965" w:rsidRDefault="00AA21D9" w:rsidP="0095627D">
      <w:pPr>
        <w:pStyle w:val="a8"/>
        <w:numPr>
          <w:ilvl w:val="0"/>
          <w:numId w:val="5"/>
        </w:numPr>
        <w:rPr>
          <w:rFonts w:asciiTheme="majorHAnsi" w:eastAsiaTheme="majorHAnsi" w:hAnsiTheme="majorHAnsi"/>
        </w:rPr>
      </w:pPr>
      <w:r w:rsidRPr="00E60965">
        <w:rPr>
          <w:rFonts w:asciiTheme="majorHAnsi" w:eastAsiaTheme="majorHAnsi" w:hAnsiTheme="majorHAnsi" w:hint="eastAsia"/>
        </w:rPr>
        <w:t>도구:</w:t>
      </w:r>
      <w:r w:rsidRPr="00E60965">
        <w:rPr>
          <w:rFonts w:asciiTheme="majorHAnsi" w:eastAsiaTheme="majorHAnsi" w:hAnsiTheme="majorHAnsi"/>
        </w:rPr>
        <w:t xml:space="preserve"> colab pro, vscode, anaconda, </w:t>
      </w:r>
      <w:r w:rsidRPr="00E60965">
        <w:rPr>
          <w:rFonts w:asciiTheme="majorHAnsi" w:eastAsiaTheme="majorHAnsi" w:hAnsiTheme="majorHAnsi" w:hint="eastAsia"/>
        </w:rPr>
        <w:t>c</w:t>
      </w:r>
      <w:r w:rsidRPr="00E60965">
        <w:rPr>
          <w:rFonts w:asciiTheme="majorHAnsi" w:eastAsiaTheme="majorHAnsi" w:hAnsiTheme="majorHAnsi"/>
        </w:rPr>
        <w:t>hatgpt pro, github copilot</w:t>
      </w:r>
      <w:r w:rsidR="00BC680F">
        <w:rPr>
          <w:rFonts w:asciiTheme="majorHAnsi" w:eastAsiaTheme="majorHAnsi" w:hAnsiTheme="majorHAnsi"/>
        </w:rPr>
        <w:t xml:space="preserve">, davinci resolve </w:t>
      </w:r>
      <w:r w:rsidR="00BC680F">
        <w:rPr>
          <w:rFonts w:asciiTheme="majorHAnsi" w:eastAsiaTheme="majorHAnsi" w:hAnsiTheme="majorHAnsi" w:hint="eastAsia"/>
        </w:rPr>
        <w:t>등</w:t>
      </w:r>
    </w:p>
    <w:p w14:paraId="0A92F597" w14:textId="255B12F5" w:rsidR="00AA21D9" w:rsidRPr="00E60965" w:rsidRDefault="00AA21D9" w:rsidP="00AA21D9">
      <w:pPr>
        <w:rPr>
          <w:rFonts w:asciiTheme="majorHAnsi" w:eastAsiaTheme="majorHAnsi" w:hAnsiTheme="majorHAnsi"/>
          <w:b/>
        </w:rPr>
      </w:pPr>
    </w:p>
    <w:p w14:paraId="31F30E7B" w14:textId="54210545" w:rsidR="00AA21D9" w:rsidRPr="00E60965" w:rsidRDefault="00321607" w:rsidP="00321607">
      <w:pPr>
        <w:pStyle w:val="2"/>
        <w:rPr>
          <w:rFonts w:asciiTheme="majorHAnsi" w:eastAsiaTheme="majorHAnsi" w:hAnsiTheme="majorHAnsi"/>
        </w:rPr>
      </w:pPr>
      <w:bookmarkStart w:id="4" w:name="_Toc196729624"/>
      <w:r w:rsidRPr="00E60965">
        <w:rPr>
          <w:rFonts w:asciiTheme="majorHAnsi" w:eastAsiaTheme="majorHAnsi" w:hAnsiTheme="majorHAnsi" w:hint="eastAsia"/>
          <w:lang w:eastAsia="ko-KR"/>
        </w:rPr>
        <w:t>프로젝트 진행 조건</w:t>
      </w:r>
      <w:bookmarkEnd w:id="4"/>
    </w:p>
    <w:p w14:paraId="42E45914" w14:textId="4C0CFFB1" w:rsidR="00AA21D9" w:rsidRPr="00E60965" w:rsidRDefault="00711809" w:rsidP="00321607">
      <w:pPr>
        <w:pStyle w:val="a8"/>
        <w:rPr>
          <w:rFonts w:asciiTheme="majorHAnsi" w:eastAsiaTheme="majorHAnsi" w:hAnsiTheme="majorHAnsi"/>
        </w:rPr>
      </w:pPr>
      <w:r w:rsidRPr="00E60965">
        <w:rPr>
          <w:rFonts w:asciiTheme="majorHAnsi" w:eastAsiaTheme="majorHAnsi" w:hAnsiTheme="majorHAnsi" w:hint="eastAsia"/>
        </w:rPr>
        <w:t xml:space="preserve">프로젝트 </w:t>
      </w:r>
      <w:r w:rsidR="00AA21D9" w:rsidRPr="00E60965">
        <w:rPr>
          <w:rFonts w:asciiTheme="majorHAnsi" w:eastAsiaTheme="majorHAnsi" w:hAnsiTheme="majorHAnsi" w:hint="eastAsia"/>
        </w:rPr>
        <w:t xml:space="preserve">개발 조건은 </w:t>
      </w:r>
      <w:r w:rsidR="00BC680F">
        <w:rPr>
          <w:rFonts w:asciiTheme="majorHAnsi" w:eastAsiaTheme="majorHAnsi" w:hAnsiTheme="majorHAnsi" w:hint="eastAsia"/>
        </w:rPr>
        <w:t>다음 중 하나를 사용해야 합니다</w:t>
      </w:r>
      <w:r w:rsidR="00AA21D9" w:rsidRPr="00E60965">
        <w:rPr>
          <w:rFonts w:asciiTheme="majorHAnsi" w:eastAsiaTheme="majorHAnsi" w:hAnsiTheme="majorHAnsi" w:hint="eastAsia"/>
        </w:rPr>
        <w:t>.</w:t>
      </w:r>
    </w:p>
    <w:p w14:paraId="4B46FC25" w14:textId="18A8CD94" w:rsidR="00AA21D9" w:rsidRDefault="00AA21D9" w:rsidP="00BC680F">
      <w:pPr>
        <w:pStyle w:val="a8"/>
        <w:rPr>
          <w:rFonts w:asciiTheme="majorHAnsi" w:eastAsiaTheme="majorHAnsi" w:hAnsiTheme="majorHAnsi"/>
        </w:rPr>
      </w:pPr>
      <w:r w:rsidRPr="00E60965">
        <w:rPr>
          <w:rFonts w:asciiTheme="majorHAnsi" w:eastAsiaTheme="majorHAnsi" w:hAnsiTheme="majorHAnsi" w:hint="eastAsia"/>
        </w:rPr>
        <w:t>1</w:t>
      </w:r>
      <w:r w:rsidRPr="00E60965">
        <w:rPr>
          <w:rFonts w:asciiTheme="majorHAnsi" w:eastAsiaTheme="majorHAnsi" w:hAnsiTheme="majorHAnsi"/>
        </w:rPr>
        <w:t>. LLM</w:t>
      </w:r>
      <w:r w:rsidR="00BC680F">
        <w:rPr>
          <w:rFonts w:asciiTheme="majorHAnsi" w:eastAsiaTheme="majorHAnsi" w:hAnsiTheme="majorHAnsi" w:hint="eastAsia"/>
        </w:rPr>
        <w:t xml:space="preserve"> 및 </w:t>
      </w:r>
      <w:r w:rsidRPr="00E60965">
        <w:rPr>
          <w:rFonts w:asciiTheme="majorHAnsi" w:eastAsiaTheme="majorHAnsi" w:hAnsiTheme="majorHAnsi" w:hint="eastAsia"/>
        </w:rPr>
        <w:t>R</w:t>
      </w:r>
      <w:r w:rsidRPr="00E60965">
        <w:rPr>
          <w:rFonts w:asciiTheme="majorHAnsi" w:eastAsiaTheme="majorHAnsi" w:hAnsiTheme="majorHAnsi"/>
        </w:rPr>
        <w:t>AG</w:t>
      </w:r>
    </w:p>
    <w:p w14:paraId="1EE376F1" w14:textId="71AFFCA1" w:rsidR="00BC680F" w:rsidRDefault="00BC680F" w:rsidP="00BC680F">
      <w:pPr>
        <w:pStyle w:val="a8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2</w:t>
      </w:r>
      <w:r>
        <w:rPr>
          <w:rFonts w:asciiTheme="majorHAnsi" w:eastAsiaTheme="majorHAnsi" w:hAnsiTheme="majorHAnsi"/>
        </w:rPr>
        <w:t xml:space="preserve">. AI </w:t>
      </w:r>
      <w:r>
        <w:rPr>
          <w:rFonts w:asciiTheme="majorHAnsi" w:eastAsiaTheme="majorHAnsi" w:hAnsiTheme="majorHAnsi" w:hint="eastAsia"/>
        </w:rPr>
        <w:t>에이전트</w:t>
      </w:r>
      <w:r>
        <w:rPr>
          <w:rFonts w:asciiTheme="majorHAnsi" w:eastAsiaTheme="majorHAnsi" w:hAnsiTheme="majorHAnsi"/>
        </w:rPr>
        <w:t>(</w:t>
      </w:r>
      <w:r>
        <w:rPr>
          <w:rFonts w:asciiTheme="majorHAnsi" w:eastAsiaTheme="majorHAnsi" w:hAnsiTheme="majorHAnsi" w:hint="eastAsia"/>
        </w:rPr>
        <w:t>예.</w:t>
      </w:r>
      <w:r>
        <w:rPr>
          <w:rFonts w:asciiTheme="majorHAnsi" w:eastAsiaTheme="majorHAnsi" w:hAnsiTheme="majorHAnsi"/>
        </w:rPr>
        <w:t xml:space="preserve"> MCP </w:t>
      </w:r>
      <w:r>
        <w:rPr>
          <w:rFonts w:asciiTheme="majorHAnsi" w:eastAsiaTheme="majorHAnsi" w:hAnsiTheme="majorHAnsi" w:hint="eastAsia"/>
        </w:rPr>
        <w:t>등)</w:t>
      </w:r>
    </w:p>
    <w:p w14:paraId="520E3FE2" w14:textId="2B8377BE" w:rsidR="00BC680F" w:rsidRPr="00E60965" w:rsidRDefault="00BC680F" w:rsidP="00321607">
      <w:pPr>
        <w:pStyle w:val="a8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3. </w:t>
      </w:r>
      <w:r>
        <w:rPr>
          <w:rFonts w:asciiTheme="majorHAnsi" w:eastAsiaTheme="majorHAnsi" w:hAnsiTheme="majorHAnsi" w:hint="eastAsia"/>
        </w:rPr>
        <w:t>생성A</w:t>
      </w:r>
      <w:r>
        <w:rPr>
          <w:rFonts w:asciiTheme="majorHAnsi" w:eastAsiaTheme="majorHAnsi" w:hAnsiTheme="majorHAnsi"/>
        </w:rPr>
        <w:t xml:space="preserve">I </w:t>
      </w:r>
      <w:r>
        <w:rPr>
          <w:rFonts w:asciiTheme="majorHAnsi" w:eastAsiaTheme="majorHAnsi" w:hAnsiTheme="majorHAnsi" w:hint="eastAsia"/>
        </w:rPr>
        <w:t>서비스</w:t>
      </w:r>
    </w:p>
    <w:p w14:paraId="7D43F865" w14:textId="2E15A717" w:rsidR="00AA21D9" w:rsidRPr="00E60965" w:rsidRDefault="00BC680F" w:rsidP="00BC680F">
      <w:pPr>
        <w:pStyle w:val="a8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반듯이</w:t>
      </w:r>
      <w:r>
        <w:rPr>
          <w:rFonts w:asciiTheme="majorHAnsi" w:eastAsiaTheme="majorHAnsi" w:hAnsiTheme="majorHAnsi"/>
        </w:rPr>
        <w:t xml:space="preserve">, </w:t>
      </w:r>
      <w:r w:rsidR="00AA21D9" w:rsidRPr="00E60965">
        <w:rPr>
          <w:rFonts w:asciiTheme="majorHAnsi" w:eastAsiaTheme="majorHAnsi" w:hAnsiTheme="majorHAnsi" w:hint="eastAsia"/>
        </w:rPr>
        <w:t>개발 결과는 소논문 형식으로 작성합니다</w:t>
      </w:r>
      <w:r w:rsidR="00AA21D9" w:rsidRPr="00E60965">
        <w:rPr>
          <w:rFonts w:asciiTheme="majorHAnsi" w:eastAsiaTheme="majorHAnsi" w:hAnsiTheme="majorHAnsi"/>
        </w:rPr>
        <w:t>(2</w:t>
      </w:r>
      <w:r w:rsidR="00AA21D9" w:rsidRPr="00E60965">
        <w:rPr>
          <w:rFonts w:asciiTheme="majorHAnsi" w:eastAsiaTheme="majorHAnsi" w:hAnsiTheme="majorHAnsi" w:hint="eastAsia"/>
        </w:rPr>
        <w:t>페이지 분량)</w:t>
      </w:r>
      <w:r w:rsidR="00AA21D9" w:rsidRPr="00E60965">
        <w:rPr>
          <w:rFonts w:asciiTheme="majorHAnsi" w:eastAsiaTheme="majorHAnsi" w:hAnsiTheme="majorHAnsi"/>
        </w:rPr>
        <w:t xml:space="preserve">. </w:t>
      </w:r>
      <w:r w:rsidR="00AA21D9" w:rsidRPr="00E60965">
        <w:rPr>
          <w:rFonts w:asciiTheme="majorHAnsi" w:eastAsiaTheme="majorHAnsi" w:hAnsiTheme="majorHAnsi" w:hint="eastAsia"/>
        </w:rPr>
        <w:t>형식은 제목,</w:t>
      </w:r>
      <w:r w:rsidR="00AA21D9" w:rsidRPr="00E60965">
        <w:rPr>
          <w:rFonts w:asciiTheme="majorHAnsi" w:eastAsiaTheme="majorHAnsi" w:hAnsiTheme="majorHAnsi"/>
        </w:rPr>
        <w:t xml:space="preserve"> </w:t>
      </w:r>
      <w:r w:rsidR="00AA21D9" w:rsidRPr="00E60965">
        <w:rPr>
          <w:rFonts w:asciiTheme="majorHAnsi" w:eastAsiaTheme="majorHAnsi" w:hAnsiTheme="majorHAnsi" w:hint="eastAsia"/>
        </w:rPr>
        <w:t>초록,</w:t>
      </w:r>
      <w:r w:rsidR="00AA21D9" w:rsidRPr="00E60965">
        <w:rPr>
          <w:rFonts w:asciiTheme="majorHAnsi" w:eastAsiaTheme="majorHAnsi" w:hAnsiTheme="majorHAnsi"/>
        </w:rPr>
        <w:t xml:space="preserve"> </w:t>
      </w:r>
      <w:r w:rsidR="00AA21D9" w:rsidRPr="00E60965">
        <w:rPr>
          <w:rFonts w:asciiTheme="majorHAnsi" w:eastAsiaTheme="majorHAnsi" w:hAnsiTheme="majorHAnsi" w:hint="eastAsia"/>
        </w:rPr>
        <w:t>배경,</w:t>
      </w:r>
      <w:r w:rsidR="00AA21D9" w:rsidRPr="00E60965">
        <w:rPr>
          <w:rFonts w:asciiTheme="majorHAnsi" w:eastAsiaTheme="majorHAnsi" w:hAnsiTheme="majorHAnsi"/>
        </w:rPr>
        <w:t xml:space="preserve"> </w:t>
      </w:r>
      <w:r w:rsidR="00AA21D9" w:rsidRPr="00E60965">
        <w:rPr>
          <w:rFonts w:asciiTheme="majorHAnsi" w:eastAsiaTheme="majorHAnsi" w:hAnsiTheme="majorHAnsi" w:hint="eastAsia"/>
        </w:rPr>
        <w:t>필요성,</w:t>
      </w:r>
      <w:r w:rsidR="00AA21D9" w:rsidRPr="00E60965">
        <w:rPr>
          <w:rFonts w:asciiTheme="majorHAnsi" w:eastAsiaTheme="majorHAnsi" w:hAnsiTheme="majorHAnsi"/>
        </w:rPr>
        <w:t xml:space="preserve"> </w:t>
      </w:r>
      <w:r w:rsidR="00AA21D9" w:rsidRPr="00E60965">
        <w:rPr>
          <w:rFonts w:asciiTheme="majorHAnsi" w:eastAsiaTheme="majorHAnsi" w:hAnsiTheme="majorHAnsi" w:hint="eastAsia"/>
        </w:rPr>
        <w:t>개발방법,</w:t>
      </w:r>
      <w:r w:rsidR="00AA21D9" w:rsidRPr="00E60965">
        <w:rPr>
          <w:rFonts w:asciiTheme="majorHAnsi" w:eastAsiaTheme="majorHAnsi" w:hAnsiTheme="majorHAnsi"/>
        </w:rPr>
        <w:t xml:space="preserve"> </w:t>
      </w:r>
      <w:r w:rsidR="00AA21D9" w:rsidRPr="00E60965">
        <w:rPr>
          <w:rFonts w:asciiTheme="majorHAnsi" w:eastAsiaTheme="majorHAnsi" w:hAnsiTheme="majorHAnsi" w:hint="eastAsia"/>
        </w:rPr>
        <w:t>평가결과,</w:t>
      </w:r>
      <w:r w:rsidR="00AA21D9" w:rsidRPr="00E60965">
        <w:rPr>
          <w:rFonts w:asciiTheme="majorHAnsi" w:eastAsiaTheme="majorHAnsi" w:hAnsiTheme="majorHAnsi"/>
        </w:rPr>
        <w:t xml:space="preserve"> </w:t>
      </w:r>
      <w:r w:rsidR="00AA21D9" w:rsidRPr="00E60965">
        <w:rPr>
          <w:rFonts w:asciiTheme="majorHAnsi" w:eastAsiaTheme="majorHAnsi" w:hAnsiTheme="majorHAnsi" w:hint="eastAsia"/>
        </w:rPr>
        <w:t>결론 부가 있어야 합니다.</w:t>
      </w:r>
    </w:p>
    <w:p w14:paraId="6508E2A2" w14:textId="7E8DD3BC" w:rsidR="00015BD5" w:rsidRDefault="00015BD5" w:rsidP="009B01AF">
      <w:pPr>
        <w:pStyle w:val="a8"/>
        <w:rPr>
          <w:rFonts w:asciiTheme="majorHAnsi" w:eastAsiaTheme="majorHAnsi" w:hAnsiTheme="majorHAnsi"/>
        </w:rPr>
      </w:pPr>
      <w:r w:rsidRPr="00E60965">
        <w:rPr>
          <w:rFonts w:asciiTheme="majorHAnsi" w:eastAsiaTheme="majorHAnsi" w:hAnsiTheme="majorHAnsi"/>
        </w:rPr>
        <w:lastRenderedPageBreak/>
        <w:t>*</w:t>
      </w:r>
      <w:r>
        <w:rPr>
          <w:rFonts w:asciiTheme="majorHAnsi" w:eastAsiaTheme="majorHAnsi" w:hAnsiTheme="majorHAnsi"/>
        </w:rPr>
        <w:t xml:space="preserve"> AI </w:t>
      </w:r>
      <w:r w:rsidR="00F413AA">
        <w:rPr>
          <w:rFonts w:asciiTheme="majorHAnsi" w:eastAsiaTheme="majorHAnsi" w:hAnsiTheme="majorHAnsi" w:hint="eastAsia"/>
        </w:rPr>
        <w:t xml:space="preserve">앱 </w:t>
      </w:r>
      <w:r>
        <w:rPr>
          <w:rFonts w:asciiTheme="majorHAnsi" w:eastAsiaTheme="majorHAnsi" w:hAnsiTheme="majorHAnsi" w:hint="eastAsia"/>
        </w:rPr>
        <w:t>컨텐츠 개발은 요구사항,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설계,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구현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 w:hint="eastAsia"/>
        </w:rPr>
        <w:t>개발 과정이 논문 및 발표자료에 나타나야 합니다.</w:t>
      </w:r>
    </w:p>
    <w:p w14:paraId="62A50A0B" w14:textId="373B4CE5" w:rsidR="00015BD5" w:rsidRDefault="00AA21D9" w:rsidP="00015BD5">
      <w:pPr>
        <w:pStyle w:val="a8"/>
        <w:rPr>
          <w:rFonts w:asciiTheme="majorHAnsi" w:eastAsiaTheme="majorHAnsi" w:hAnsiTheme="majorHAnsi" w:hint="eastAsia"/>
        </w:rPr>
      </w:pPr>
      <w:r w:rsidRPr="00E60965">
        <w:rPr>
          <w:rFonts w:asciiTheme="majorHAnsi" w:eastAsiaTheme="majorHAnsi" w:hAnsiTheme="majorHAnsi"/>
        </w:rPr>
        <w:t xml:space="preserve">* </w:t>
      </w:r>
      <w:r w:rsidR="00015BD5">
        <w:rPr>
          <w:rFonts w:asciiTheme="majorHAnsi" w:eastAsiaTheme="majorHAnsi" w:hAnsiTheme="majorHAnsi" w:hint="eastAsia"/>
        </w:rPr>
        <w:t xml:space="preserve">앱 개발은 </w:t>
      </w:r>
      <w:r w:rsidRPr="00E60965">
        <w:rPr>
          <w:rFonts w:asciiTheme="majorHAnsi" w:eastAsiaTheme="majorHAnsi" w:hAnsiTheme="majorHAnsi" w:hint="eastAsia"/>
        </w:rPr>
        <w:t>웹 기반 사용자 인터페이스를 지원하는 것을 권장합니다.</w:t>
      </w:r>
      <w:r w:rsidR="00D31F37">
        <w:rPr>
          <w:rFonts w:asciiTheme="majorHAnsi" w:eastAsiaTheme="majorHAnsi" w:hAnsiTheme="majorHAnsi"/>
        </w:rPr>
        <w:t xml:space="preserve"> </w:t>
      </w:r>
      <w:r w:rsidR="00D31F37">
        <w:rPr>
          <w:rFonts w:asciiTheme="majorHAnsi" w:eastAsiaTheme="majorHAnsi" w:hAnsiTheme="majorHAnsi" w:hint="eastAsia"/>
        </w:rPr>
        <w:t>업무 자동화의 경우 웹이 아니어도 관계 없습니다.</w:t>
      </w:r>
      <w:r w:rsidR="00D31F37">
        <w:rPr>
          <w:rFonts w:asciiTheme="majorHAnsi" w:eastAsiaTheme="majorHAnsi" w:hAnsiTheme="majorHAnsi"/>
        </w:rPr>
        <w:t xml:space="preserve"> </w:t>
      </w:r>
    </w:p>
    <w:p w14:paraId="32287218" w14:textId="0C6AD5DF" w:rsidR="00AA21D9" w:rsidRPr="00E60965" w:rsidRDefault="00015BD5" w:rsidP="00015BD5">
      <w:pPr>
        <w:pStyle w:val="a8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*</w:t>
      </w:r>
      <w:r>
        <w:rPr>
          <w:rFonts w:asciiTheme="majorHAnsi" w:eastAsiaTheme="majorHAnsi" w:hAnsiTheme="majorHAnsi"/>
        </w:rPr>
        <w:t xml:space="preserve"> LLM</w:t>
      </w:r>
      <w:r>
        <w:rPr>
          <w:rFonts w:asciiTheme="majorHAnsi" w:eastAsiaTheme="majorHAnsi" w:hAnsiTheme="majorHAnsi" w:hint="eastAsia"/>
        </w:rPr>
        <w:t xml:space="preserve">이나 </w:t>
      </w:r>
      <w:r>
        <w:rPr>
          <w:rFonts w:asciiTheme="majorHAnsi" w:eastAsiaTheme="majorHAnsi" w:hAnsiTheme="majorHAnsi"/>
        </w:rPr>
        <w:t>RAG</w:t>
      </w:r>
      <w:r>
        <w:rPr>
          <w:rFonts w:asciiTheme="majorHAnsi" w:eastAsiaTheme="majorHAnsi" w:hAnsiTheme="majorHAnsi" w:hint="eastAsia"/>
        </w:rPr>
        <w:t xml:space="preserve">는 </w:t>
      </w:r>
      <w:r w:rsidR="00AA21D9" w:rsidRPr="00E60965">
        <w:rPr>
          <w:rFonts w:asciiTheme="majorHAnsi" w:eastAsiaTheme="majorHAnsi" w:hAnsiTheme="majorHAnsi" w:hint="eastAsia"/>
        </w:rPr>
        <w:t>성능지표를 제시하는 것이 좋습니다.</w:t>
      </w:r>
      <w:r w:rsidR="00AA21D9" w:rsidRPr="00E60965">
        <w:rPr>
          <w:rFonts w:asciiTheme="majorHAnsi" w:eastAsiaTheme="majorHAnsi" w:hAnsiTheme="majorHAnsi"/>
        </w:rPr>
        <w:t xml:space="preserve"> </w:t>
      </w:r>
      <w:r w:rsidR="00AA21D9" w:rsidRPr="00E60965">
        <w:rPr>
          <w:rFonts w:asciiTheme="majorHAnsi" w:eastAsiaTheme="majorHAnsi" w:hAnsiTheme="majorHAnsi" w:hint="eastAsia"/>
        </w:rPr>
        <w:t>예)</w:t>
      </w:r>
      <w:r w:rsidR="00AA21D9" w:rsidRPr="00E60965">
        <w:rPr>
          <w:rFonts w:asciiTheme="majorHAnsi" w:eastAsiaTheme="majorHAnsi" w:hAnsiTheme="majorHAnsi"/>
        </w:rPr>
        <w:t xml:space="preserve"> BLEU, ROUGE</w:t>
      </w:r>
    </w:p>
    <w:p w14:paraId="54ADD524" w14:textId="77777777" w:rsidR="00AA21D9" w:rsidRPr="00E60965" w:rsidRDefault="00AA21D9" w:rsidP="009B01AF">
      <w:pPr>
        <w:pStyle w:val="a8"/>
        <w:rPr>
          <w:rFonts w:asciiTheme="majorHAnsi" w:eastAsiaTheme="majorHAnsi" w:hAnsiTheme="majorHAnsi"/>
        </w:rPr>
      </w:pPr>
      <w:r w:rsidRPr="00E60965">
        <w:rPr>
          <w:rFonts w:asciiTheme="majorHAnsi" w:eastAsiaTheme="majorHAnsi" w:hAnsiTheme="majorHAnsi" w:hint="eastAsia"/>
        </w:rPr>
        <w:t>*</w:t>
      </w:r>
      <w:r w:rsidRPr="00E60965">
        <w:rPr>
          <w:rFonts w:asciiTheme="majorHAnsi" w:eastAsiaTheme="majorHAnsi" w:hAnsiTheme="majorHAnsi"/>
        </w:rPr>
        <w:t xml:space="preserve"> </w:t>
      </w:r>
      <w:r w:rsidRPr="00E60965">
        <w:rPr>
          <w:rFonts w:asciiTheme="majorHAnsi" w:eastAsiaTheme="majorHAnsi" w:hAnsiTheme="majorHAnsi" w:hint="eastAsia"/>
        </w:rPr>
        <w:t>허깅페이스에 업로드된 공개된 데이터나 모델을 사용해도 됩니다.</w:t>
      </w:r>
      <w:r w:rsidRPr="00E60965">
        <w:rPr>
          <w:rFonts w:asciiTheme="majorHAnsi" w:eastAsiaTheme="majorHAnsi" w:hAnsiTheme="majorHAnsi"/>
        </w:rPr>
        <w:t xml:space="preserve"> </w:t>
      </w:r>
      <w:r w:rsidRPr="00E60965">
        <w:rPr>
          <w:rFonts w:asciiTheme="majorHAnsi" w:eastAsiaTheme="majorHAnsi" w:hAnsiTheme="majorHAnsi" w:hint="eastAsia"/>
        </w:rPr>
        <w:t>단,</w:t>
      </w:r>
      <w:r w:rsidRPr="00E60965">
        <w:rPr>
          <w:rFonts w:asciiTheme="majorHAnsi" w:eastAsiaTheme="majorHAnsi" w:hAnsiTheme="majorHAnsi"/>
        </w:rPr>
        <w:t xml:space="preserve"> </w:t>
      </w:r>
      <w:r w:rsidRPr="00E60965">
        <w:rPr>
          <w:rFonts w:asciiTheme="majorHAnsi" w:eastAsiaTheme="majorHAnsi" w:hAnsiTheme="majorHAnsi" w:hint="eastAsia"/>
        </w:rPr>
        <w:t>그대로 사용하는 것보다 목적에 맞게 파인튜닝하는 것을 권장합니다.</w:t>
      </w:r>
    </w:p>
    <w:p w14:paraId="2BD6986D" w14:textId="3F9B4C5D" w:rsidR="00AA21D9" w:rsidRPr="00E60965" w:rsidRDefault="00AA21D9" w:rsidP="009B01AF">
      <w:pPr>
        <w:pStyle w:val="a8"/>
        <w:rPr>
          <w:rFonts w:asciiTheme="majorHAnsi" w:eastAsiaTheme="majorHAnsi" w:hAnsiTheme="majorHAnsi"/>
        </w:rPr>
      </w:pPr>
      <w:r w:rsidRPr="00E60965">
        <w:rPr>
          <w:rFonts w:asciiTheme="majorHAnsi" w:eastAsiaTheme="majorHAnsi" w:hAnsiTheme="majorHAnsi" w:hint="eastAsia"/>
        </w:rPr>
        <w:t>*</w:t>
      </w:r>
      <w:r w:rsidRPr="00E60965">
        <w:rPr>
          <w:rFonts w:asciiTheme="majorHAnsi" w:eastAsiaTheme="majorHAnsi" w:hAnsiTheme="majorHAnsi"/>
        </w:rPr>
        <w:t xml:space="preserve"> </w:t>
      </w:r>
      <w:r w:rsidRPr="00E60965">
        <w:rPr>
          <w:rFonts w:asciiTheme="majorHAnsi" w:eastAsiaTheme="majorHAnsi" w:hAnsiTheme="majorHAnsi" w:hint="eastAsia"/>
        </w:rPr>
        <w:t xml:space="preserve">개발된 </w:t>
      </w:r>
      <w:r w:rsidR="00015BD5">
        <w:rPr>
          <w:rFonts w:asciiTheme="majorHAnsi" w:eastAsiaTheme="majorHAnsi" w:hAnsiTheme="majorHAnsi" w:hint="eastAsia"/>
        </w:rPr>
        <w:t>코드,</w:t>
      </w:r>
      <w:r w:rsidR="00015BD5">
        <w:rPr>
          <w:rFonts w:asciiTheme="majorHAnsi" w:eastAsiaTheme="majorHAnsi" w:hAnsiTheme="majorHAnsi"/>
        </w:rPr>
        <w:t xml:space="preserve"> </w:t>
      </w:r>
      <w:r w:rsidR="00015BD5">
        <w:rPr>
          <w:rFonts w:asciiTheme="majorHAnsi" w:eastAsiaTheme="majorHAnsi" w:hAnsiTheme="majorHAnsi" w:hint="eastAsia"/>
        </w:rPr>
        <w:t>컨텐츠 및</w:t>
      </w:r>
      <w:r w:rsidRPr="00E60965">
        <w:rPr>
          <w:rFonts w:asciiTheme="majorHAnsi" w:eastAsiaTheme="majorHAnsi" w:hAnsiTheme="majorHAnsi" w:hint="eastAsia"/>
        </w:rPr>
        <w:t xml:space="preserve"> 실행되는 스크린샷은 </w:t>
      </w:r>
      <w:r w:rsidRPr="00E60965">
        <w:rPr>
          <w:rFonts w:asciiTheme="majorHAnsi" w:eastAsiaTheme="majorHAnsi" w:hAnsiTheme="majorHAnsi"/>
        </w:rPr>
        <w:t>github</w:t>
      </w:r>
      <w:r w:rsidRPr="00E60965">
        <w:rPr>
          <w:rFonts w:asciiTheme="majorHAnsi" w:eastAsiaTheme="majorHAnsi" w:hAnsiTheme="majorHAnsi" w:hint="eastAsia"/>
        </w:rPr>
        <w:t>에 업로드합니다</w:t>
      </w:r>
      <w:r w:rsidR="00015BD5">
        <w:rPr>
          <w:rFonts w:asciiTheme="majorHAnsi" w:eastAsiaTheme="majorHAnsi" w:hAnsiTheme="majorHAnsi" w:hint="eastAsia"/>
        </w:rPr>
        <w:t>(대용량 동영상 등은 제외)</w:t>
      </w:r>
      <w:r w:rsidRPr="00E60965">
        <w:rPr>
          <w:rFonts w:asciiTheme="majorHAnsi" w:eastAsiaTheme="majorHAnsi" w:hAnsiTheme="majorHAnsi" w:hint="eastAsia"/>
        </w:rPr>
        <w:t>.</w:t>
      </w:r>
    </w:p>
    <w:p w14:paraId="62A258F9" w14:textId="50F3DFC8" w:rsidR="00AA21D9" w:rsidRPr="00015BD5" w:rsidRDefault="00AA21D9" w:rsidP="005E17DB">
      <w:pPr>
        <w:pStyle w:val="2"/>
        <w:numPr>
          <w:ilvl w:val="0"/>
          <w:numId w:val="0"/>
        </w:numPr>
        <w:ind w:left="720" w:hanging="720"/>
        <w:rPr>
          <w:rFonts w:asciiTheme="majorHAnsi" w:eastAsiaTheme="majorHAnsi" w:hAnsiTheme="majorHAnsi"/>
          <w:lang w:eastAsia="ko-KR"/>
        </w:rPr>
      </w:pPr>
    </w:p>
    <w:p w14:paraId="36DCDC51" w14:textId="44176A8A" w:rsidR="005E17DB" w:rsidRPr="00E60965" w:rsidRDefault="005E17DB" w:rsidP="005E17DB">
      <w:pPr>
        <w:pStyle w:val="2"/>
        <w:rPr>
          <w:rFonts w:asciiTheme="majorHAnsi" w:eastAsiaTheme="majorHAnsi" w:hAnsiTheme="majorHAnsi"/>
          <w:lang w:eastAsia="ko-KR"/>
        </w:rPr>
      </w:pPr>
      <w:bookmarkStart w:id="5" w:name="_Toc196729625"/>
      <w:r w:rsidRPr="00E60965">
        <w:rPr>
          <w:rFonts w:asciiTheme="majorHAnsi" w:eastAsiaTheme="majorHAnsi" w:hAnsiTheme="majorHAnsi" w:hint="eastAsia"/>
          <w:lang w:eastAsia="ko-KR"/>
        </w:rPr>
        <w:t>프로젝트 예시</w:t>
      </w:r>
      <w:bookmarkEnd w:id="5"/>
    </w:p>
    <w:p w14:paraId="093C3E53" w14:textId="187E385A" w:rsidR="00AA21D9" w:rsidRPr="00E60965" w:rsidRDefault="00AA21D9" w:rsidP="007B659C">
      <w:pPr>
        <w:pStyle w:val="a8"/>
        <w:rPr>
          <w:rFonts w:asciiTheme="majorHAnsi" w:eastAsiaTheme="majorHAnsi" w:hAnsiTheme="majorHAnsi"/>
        </w:rPr>
      </w:pPr>
      <w:r w:rsidRPr="00E60965">
        <w:rPr>
          <w:rFonts w:asciiTheme="majorHAnsi" w:eastAsiaTheme="majorHAnsi" w:hAnsiTheme="majorHAnsi" w:hint="eastAsia"/>
        </w:rPr>
        <w:t xml:space="preserve">다음은 </w:t>
      </w:r>
      <w:r w:rsidR="00830C14">
        <w:rPr>
          <w:rFonts w:asciiTheme="majorHAnsi" w:eastAsiaTheme="majorHAnsi" w:hAnsiTheme="majorHAnsi" w:hint="eastAsia"/>
        </w:rPr>
        <w:t>프로젝트</w:t>
      </w:r>
      <w:r w:rsidRPr="00E60965">
        <w:rPr>
          <w:rFonts w:asciiTheme="majorHAnsi" w:eastAsiaTheme="majorHAnsi" w:hAnsiTheme="majorHAnsi" w:hint="eastAsia"/>
        </w:rPr>
        <w:t xml:space="preserve"> 예시입니다.</w:t>
      </w:r>
      <w:r w:rsidRPr="00E60965">
        <w:rPr>
          <w:rFonts w:asciiTheme="majorHAnsi" w:eastAsiaTheme="majorHAnsi" w:hAnsiTheme="majorHAnsi"/>
        </w:rPr>
        <w:t xml:space="preserve"> </w:t>
      </w:r>
    </w:p>
    <w:p w14:paraId="475E3937" w14:textId="0CDE3C6B" w:rsidR="00A64BF3" w:rsidRDefault="00A64BF3" w:rsidP="00B91139">
      <w:pPr>
        <w:pStyle w:val="a8"/>
        <w:numPr>
          <w:ilvl w:val="0"/>
          <w:numId w:val="8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경쟁사 분석 </w:t>
      </w:r>
      <w:r>
        <w:rPr>
          <w:rFonts w:asciiTheme="majorHAnsi" w:eastAsiaTheme="majorHAnsi" w:hAnsiTheme="majorHAnsi"/>
        </w:rPr>
        <w:t xml:space="preserve">AI </w:t>
      </w:r>
      <w:r>
        <w:rPr>
          <w:rFonts w:asciiTheme="majorHAnsi" w:eastAsiaTheme="majorHAnsi" w:hAnsiTheme="majorHAnsi" w:hint="eastAsia"/>
        </w:rPr>
        <w:t xml:space="preserve">에이전트 </w:t>
      </w:r>
    </w:p>
    <w:p w14:paraId="0984D906" w14:textId="5FA3232C" w:rsidR="00511D2B" w:rsidRDefault="0050367C" w:rsidP="00B91139">
      <w:pPr>
        <w:pStyle w:val="a8"/>
        <w:numPr>
          <w:ilvl w:val="0"/>
          <w:numId w:val="8"/>
        </w:num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 xml:space="preserve">미디어 </w:t>
      </w:r>
      <w:r w:rsidR="00D87D9B">
        <w:rPr>
          <w:rFonts w:asciiTheme="majorHAnsi" w:eastAsiaTheme="majorHAnsi" w:hAnsiTheme="majorHAnsi" w:hint="eastAsia"/>
        </w:rPr>
        <w:t xml:space="preserve">자료 처리 </w:t>
      </w:r>
      <w:r w:rsidR="00511D2B">
        <w:rPr>
          <w:rFonts w:asciiTheme="majorHAnsi" w:eastAsiaTheme="majorHAnsi" w:hAnsiTheme="majorHAnsi" w:hint="eastAsia"/>
        </w:rPr>
        <w:t>업무 자동화 앱</w:t>
      </w:r>
    </w:p>
    <w:p w14:paraId="3FE2B7BF" w14:textId="2C4F2C92" w:rsidR="00A64BF3" w:rsidRDefault="00A64BF3" w:rsidP="00B91139">
      <w:pPr>
        <w:pStyle w:val="a8"/>
        <w:numPr>
          <w:ilvl w:val="0"/>
          <w:numId w:val="8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SNS </w:t>
      </w:r>
      <w:r>
        <w:rPr>
          <w:rFonts w:asciiTheme="majorHAnsi" w:eastAsiaTheme="majorHAnsi" w:hAnsiTheme="majorHAnsi" w:hint="eastAsia"/>
        </w:rPr>
        <w:t>분석 A</w:t>
      </w:r>
      <w:r>
        <w:rPr>
          <w:rFonts w:asciiTheme="majorHAnsi" w:eastAsiaTheme="majorHAnsi" w:hAnsiTheme="majorHAnsi"/>
        </w:rPr>
        <w:t xml:space="preserve">I </w:t>
      </w:r>
      <w:r>
        <w:rPr>
          <w:rFonts w:asciiTheme="majorHAnsi" w:eastAsiaTheme="majorHAnsi" w:hAnsiTheme="majorHAnsi" w:hint="eastAsia"/>
        </w:rPr>
        <w:t>에이전트</w:t>
      </w:r>
    </w:p>
    <w:p w14:paraId="72B7D7CE" w14:textId="746DA5CB" w:rsidR="00A64BF3" w:rsidRPr="00E60965" w:rsidRDefault="00AA21D9" w:rsidP="00B91139">
      <w:pPr>
        <w:pStyle w:val="a8"/>
        <w:numPr>
          <w:ilvl w:val="0"/>
          <w:numId w:val="8"/>
        </w:numPr>
        <w:rPr>
          <w:rFonts w:asciiTheme="majorHAnsi" w:eastAsiaTheme="majorHAnsi" w:hAnsiTheme="majorHAnsi"/>
        </w:rPr>
      </w:pPr>
      <w:r w:rsidRPr="00E60965">
        <w:rPr>
          <w:rFonts w:asciiTheme="majorHAnsi" w:eastAsiaTheme="majorHAnsi" w:hAnsiTheme="majorHAnsi"/>
        </w:rPr>
        <w:t>AI 헬스케어 상담 챗봇</w:t>
      </w:r>
    </w:p>
    <w:p w14:paraId="28F049A8" w14:textId="2D7E44E6" w:rsidR="00AA21D9" w:rsidRPr="00E60965" w:rsidRDefault="00AA21D9" w:rsidP="00B91139">
      <w:pPr>
        <w:pStyle w:val="a8"/>
        <w:numPr>
          <w:ilvl w:val="0"/>
          <w:numId w:val="8"/>
        </w:numPr>
        <w:rPr>
          <w:rFonts w:asciiTheme="majorHAnsi" w:eastAsiaTheme="majorHAnsi" w:hAnsiTheme="majorHAnsi"/>
        </w:rPr>
      </w:pPr>
      <w:r w:rsidRPr="00E60965">
        <w:rPr>
          <w:rFonts w:asciiTheme="majorHAnsi" w:eastAsiaTheme="majorHAnsi" w:hAnsiTheme="majorHAnsi" w:hint="eastAsia"/>
        </w:rPr>
        <w:t>타로 챗봇</w:t>
      </w:r>
    </w:p>
    <w:p w14:paraId="254672EC" w14:textId="6025F19C" w:rsidR="00AA21D9" w:rsidRPr="00E60965" w:rsidRDefault="00AA21D9" w:rsidP="00B91139">
      <w:pPr>
        <w:pStyle w:val="a8"/>
        <w:numPr>
          <w:ilvl w:val="0"/>
          <w:numId w:val="8"/>
        </w:numPr>
        <w:rPr>
          <w:rFonts w:asciiTheme="majorHAnsi" w:eastAsiaTheme="majorHAnsi" w:hAnsiTheme="majorHAnsi"/>
        </w:rPr>
      </w:pPr>
      <w:r w:rsidRPr="00E60965">
        <w:rPr>
          <w:rFonts w:asciiTheme="majorHAnsi" w:eastAsiaTheme="majorHAnsi" w:hAnsiTheme="majorHAnsi" w:hint="eastAsia"/>
        </w:rPr>
        <w:t>취업</w:t>
      </w:r>
      <w:r w:rsidRPr="00E60965">
        <w:rPr>
          <w:rFonts w:asciiTheme="majorHAnsi" w:eastAsiaTheme="majorHAnsi" w:hAnsiTheme="majorHAnsi"/>
        </w:rPr>
        <w:t xml:space="preserve"> 코칭 전문가 시스템</w:t>
      </w:r>
    </w:p>
    <w:p w14:paraId="1AB386C0" w14:textId="2AB2E782" w:rsidR="00AA21D9" w:rsidRPr="00E60965" w:rsidRDefault="00AA21D9" w:rsidP="00B91139">
      <w:pPr>
        <w:pStyle w:val="a8"/>
        <w:numPr>
          <w:ilvl w:val="0"/>
          <w:numId w:val="8"/>
        </w:numPr>
        <w:rPr>
          <w:rFonts w:asciiTheme="majorHAnsi" w:eastAsiaTheme="majorHAnsi" w:hAnsiTheme="majorHAnsi"/>
        </w:rPr>
      </w:pPr>
      <w:r w:rsidRPr="00E60965">
        <w:rPr>
          <w:rFonts w:asciiTheme="majorHAnsi" w:eastAsiaTheme="majorHAnsi" w:hAnsiTheme="majorHAnsi"/>
        </w:rPr>
        <w:t xml:space="preserve">ESG </w:t>
      </w:r>
      <w:r w:rsidRPr="00E60965">
        <w:rPr>
          <w:rFonts w:asciiTheme="majorHAnsi" w:eastAsiaTheme="majorHAnsi" w:hAnsiTheme="majorHAnsi" w:hint="eastAsia"/>
        </w:rPr>
        <w:t>L</w:t>
      </w:r>
      <w:r w:rsidRPr="00E60965">
        <w:rPr>
          <w:rFonts w:asciiTheme="majorHAnsi" w:eastAsiaTheme="majorHAnsi" w:hAnsiTheme="majorHAnsi"/>
        </w:rPr>
        <w:t xml:space="preserve">LM </w:t>
      </w:r>
      <w:r w:rsidRPr="00E60965">
        <w:rPr>
          <w:rFonts w:asciiTheme="majorHAnsi" w:eastAsiaTheme="majorHAnsi" w:hAnsiTheme="majorHAnsi" w:hint="eastAsia"/>
        </w:rPr>
        <w:t>모델 기반 전문가 시스템</w:t>
      </w:r>
    </w:p>
    <w:p w14:paraId="7445445F" w14:textId="2C68270B" w:rsidR="00AA21D9" w:rsidRPr="00E60965" w:rsidRDefault="00AA21D9" w:rsidP="00B91139">
      <w:pPr>
        <w:pStyle w:val="a8"/>
        <w:numPr>
          <w:ilvl w:val="0"/>
          <w:numId w:val="8"/>
        </w:numPr>
        <w:rPr>
          <w:rFonts w:asciiTheme="majorHAnsi" w:eastAsiaTheme="majorHAnsi" w:hAnsiTheme="majorHAnsi"/>
        </w:rPr>
      </w:pPr>
      <w:r w:rsidRPr="00E60965">
        <w:rPr>
          <w:rFonts w:asciiTheme="majorHAnsi" w:eastAsiaTheme="majorHAnsi" w:hAnsiTheme="majorHAnsi" w:hint="eastAsia"/>
        </w:rPr>
        <w:t>스마트시티 전문가 어시스턴트</w:t>
      </w:r>
    </w:p>
    <w:p w14:paraId="205CDB70" w14:textId="32AE890B" w:rsidR="00AA21D9" w:rsidRPr="00E60965" w:rsidRDefault="00AA21D9" w:rsidP="00B91139">
      <w:pPr>
        <w:pStyle w:val="a8"/>
        <w:numPr>
          <w:ilvl w:val="0"/>
          <w:numId w:val="8"/>
        </w:numPr>
        <w:rPr>
          <w:rFonts w:asciiTheme="majorHAnsi" w:eastAsiaTheme="majorHAnsi" w:hAnsiTheme="majorHAnsi"/>
        </w:rPr>
      </w:pPr>
      <w:r w:rsidRPr="00E60965">
        <w:rPr>
          <w:rFonts w:asciiTheme="majorHAnsi" w:eastAsiaTheme="majorHAnsi" w:hAnsiTheme="majorHAnsi" w:hint="eastAsia"/>
        </w:rPr>
        <w:t>길찾기 도우미 에이전트</w:t>
      </w:r>
    </w:p>
    <w:p w14:paraId="2925AA93" w14:textId="6CCC3FBD" w:rsidR="009C0E49" w:rsidRPr="00E60965" w:rsidRDefault="009C0E49" w:rsidP="00B91139">
      <w:pPr>
        <w:pStyle w:val="a8"/>
        <w:numPr>
          <w:ilvl w:val="0"/>
          <w:numId w:val="8"/>
        </w:numPr>
        <w:rPr>
          <w:rFonts w:asciiTheme="majorHAnsi" w:eastAsiaTheme="majorHAnsi" w:hAnsiTheme="majorHAnsi"/>
        </w:rPr>
      </w:pPr>
      <w:r w:rsidRPr="00E60965">
        <w:rPr>
          <w:rFonts w:asciiTheme="majorHAnsi" w:eastAsiaTheme="majorHAnsi" w:hAnsiTheme="majorHAnsi" w:hint="eastAsia"/>
        </w:rPr>
        <w:t>번역 전문가 에이전트</w:t>
      </w:r>
    </w:p>
    <w:p w14:paraId="64F87347" w14:textId="08507D52" w:rsidR="00AA21D9" w:rsidRPr="00E60965" w:rsidRDefault="007B2E00" w:rsidP="003E7424">
      <w:pPr>
        <w:pStyle w:val="a8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이외에,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목적에 부합하는 여러가지가 될 수 있습니다.</w:t>
      </w:r>
      <w:r>
        <w:rPr>
          <w:rFonts w:asciiTheme="majorHAnsi" w:eastAsiaTheme="majorHAnsi" w:hAnsiTheme="majorHAnsi"/>
        </w:rPr>
        <w:t xml:space="preserve"> </w:t>
      </w:r>
    </w:p>
    <w:p w14:paraId="6FEE5861" w14:textId="25C17D52" w:rsidR="0097488E" w:rsidRPr="00E60965" w:rsidRDefault="0097488E">
      <w:pPr>
        <w:widowControl/>
        <w:suppressAutoHyphens w:val="0"/>
        <w:overflowPunct/>
        <w:autoSpaceDE/>
        <w:spacing w:line="240" w:lineRule="auto"/>
        <w:textAlignment w:val="auto"/>
        <w:rPr>
          <w:rFonts w:asciiTheme="majorHAnsi" w:eastAsiaTheme="majorHAnsi" w:hAnsiTheme="majorHAnsi"/>
          <w:sz w:val="22"/>
          <w:lang w:eastAsia="ko-KR"/>
        </w:rPr>
      </w:pPr>
      <w:r w:rsidRPr="00E60965">
        <w:rPr>
          <w:rFonts w:asciiTheme="majorHAnsi" w:eastAsiaTheme="majorHAnsi" w:hAnsiTheme="majorHAnsi"/>
        </w:rPr>
        <w:br w:type="page"/>
      </w:r>
    </w:p>
    <w:p w14:paraId="2EA2BCA5" w14:textId="77777777" w:rsidR="0097488E" w:rsidRPr="00E60965" w:rsidRDefault="0097488E" w:rsidP="0097488E">
      <w:pPr>
        <w:pStyle w:val="1"/>
        <w:rPr>
          <w:rFonts w:asciiTheme="majorHAnsi" w:eastAsiaTheme="majorHAnsi" w:hAnsiTheme="majorHAnsi"/>
        </w:rPr>
      </w:pPr>
      <w:bookmarkStart w:id="6" w:name="_Toc196729626"/>
      <w:r w:rsidRPr="00E60965">
        <w:rPr>
          <w:rFonts w:asciiTheme="majorHAnsi" w:eastAsiaTheme="majorHAnsi" w:hAnsiTheme="majorHAnsi" w:hint="eastAsia"/>
        </w:rPr>
        <w:lastRenderedPageBreak/>
        <w:t>L</w:t>
      </w:r>
      <w:r w:rsidRPr="00E60965">
        <w:rPr>
          <w:rFonts w:asciiTheme="majorHAnsi" w:eastAsiaTheme="majorHAnsi" w:hAnsiTheme="majorHAnsi"/>
        </w:rPr>
        <w:t>LM, AI Agent Report</w:t>
      </w:r>
      <w:bookmarkEnd w:id="6"/>
    </w:p>
    <w:p w14:paraId="342BC3D6" w14:textId="77777777" w:rsidR="0097488E" w:rsidRPr="00E60965" w:rsidRDefault="0097488E" w:rsidP="0097488E">
      <w:pPr>
        <w:rPr>
          <w:rFonts w:asciiTheme="majorHAnsi" w:eastAsiaTheme="majorHAnsi" w:hAnsiTheme="majorHAnsi"/>
        </w:rPr>
      </w:pPr>
    </w:p>
    <w:p w14:paraId="51BF1EE6" w14:textId="05068F62" w:rsidR="003D0633" w:rsidRPr="00E60965" w:rsidRDefault="003D0633" w:rsidP="003D0633">
      <w:pPr>
        <w:pStyle w:val="2"/>
        <w:rPr>
          <w:rFonts w:asciiTheme="majorHAnsi" w:eastAsiaTheme="majorHAnsi" w:hAnsiTheme="majorHAnsi"/>
        </w:rPr>
      </w:pPr>
      <w:bookmarkStart w:id="7" w:name="_Toc196729627"/>
      <w:r w:rsidRPr="00E60965">
        <w:rPr>
          <w:rFonts w:asciiTheme="majorHAnsi" w:eastAsiaTheme="majorHAnsi" w:hAnsiTheme="majorHAnsi" w:hint="eastAsia"/>
          <w:lang w:eastAsia="ko-KR"/>
        </w:rPr>
        <w:t>개요</w:t>
      </w:r>
      <w:bookmarkEnd w:id="7"/>
    </w:p>
    <w:p w14:paraId="0E04A912" w14:textId="1F911C35" w:rsidR="0097488E" w:rsidRPr="00E60965" w:rsidRDefault="00847CFD" w:rsidP="0097488E">
      <w:pPr>
        <w:pStyle w:val="a8"/>
        <w:rPr>
          <w:rFonts w:asciiTheme="majorHAnsi" w:eastAsiaTheme="majorHAnsi" w:hAnsiTheme="majorHAnsi"/>
        </w:rPr>
      </w:pPr>
      <w:r w:rsidRPr="00E60965">
        <w:rPr>
          <w:rFonts w:asciiTheme="majorHAnsi" w:eastAsiaTheme="majorHAnsi" w:hAnsiTheme="majorHAnsi" w:hint="eastAsia"/>
        </w:rPr>
        <w:t xml:space="preserve">좀 더 깊은 학습을 위한 </w:t>
      </w:r>
      <w:r w:rsidR="0097488E" w:rsidRPr="00E60965">
        <w:rPr>
          <w:rFonts w:asciiTheme="majorHAnsi" w:eastAsiaTheme="majorHAnsi" w:hAnsiTheme="majorHAnsi" w:hint="eastAsia"/>
        </w:rPr>
        <w:t>리포트를 포함한 과제입니다.</w:t>
      </w:r>
      <w:r w:rsidR="0097488E" w:rsidRPr="00E60965">
        <w:rPr>
          <w:rFonts w:asciiTheme="majorHAnsi" w:eastAsiaTheme="majorHAnsi" w:hAnsiTheme="majorHAnsi"/>
        </w:rPr>
        <w:t xml:space="preserve"> </w:t>
      </w:r>
      <w:r w:rsidR="0000528A" w:rsidRPr="00E60965">
        <w:rPr>
          <w:rFonts w:asciiTheme="majorHAnsi" w:eastAsiaTheme="majorHAnsi" w:hAnsiTheme="majorHAnsi" w:hint="eastAsia"/>
        </w:rPr>
        <w:t>회차별</w:t>
      </w:r>
      <w:r w:rsidR="003D0633" w:rsidRPr="00E60965">
        <w:rPr>
          <w:rFonts w:asciiTheme="majorHAnsi" w:eastAsiaTheme="majorHAnsi" w:hAnsiTheme="majorHAnsi" w:hint="eastAsia"/>
        </w:rPr>
        <w:t xml:space="preserve"> </w:t>
      </w:r>
      <w:r w:rsidR="000C5F85" w:rsidRPr="00E60965">
        <w:rPr>
          <w:rFonts w:asciiTheme="majorHAnsi" w:eastAsiaTheme="majorHAnsi" w:hAnsiTheme="majorHAnsi" w:hint="eastAsia"/>
        </w:rPr>
        <w:t xml:space="preserve">과제 및 </w:t>
      </w:r>
      <w:r w:rsidR="003D0633" w:rsidRPr="00E60965">
        <w:rPr>
          <w:rFonts w:asciiTheme="majorHAnsi" w:eastAsiaTheme="majorHAnsi" w:hAnsiTheme="majorHAnsi" w:hint="eastAsia"/>
        </w:rPr>
        <w:t>리포트가 있습니다.</w:t>
      </w:r>
      <w:r w:rsidR="00082CAD" w:rsidRPr="00E60965">
        <w:rPr>
          <w:rFonts w:asciiTheme="majorHAnsi" w:eastAsiaTheme="majorHAnsi" w:hAnsiTheme="majorHAnsi"/>
        </w:rPr>
        <w:t xml:space="preserve"> </w:t>
      </w:r>
      <w:r w:rsidR="00082CAD" w:rsidRPr="00E60965">
        <w:rPr>
          <w:rFonts w:asciiTheme="majorHAnsi" w:eastAsiaTheme="majorHAnsi" w:hAnsiTheme="majorHAnsi" w:hint="eastAsia"/>
        </w:rPr>
        <w:t>서식은 워드</w:t>
      </w:r>
      <w:r w:rsidR="00CB67D5" w:rsidRPr="00E60965">
        <w:rPr>
          <w:rFonts w:asciiTheme="majorHAnsi" w:eastAsiaTheme="majorHAnsi" w:hAnsiTheme="majorHAnsi" w:hint="eastAsia"/>
        </w:rPr>
        <w:t xml:space="preserve"> 파일</w:t>
      </w:r>
      <w:r w:rsidR="00082CAD" w:rsidRPr="00E60965">
        <w:rPr>
          <w:rFonts w:asciiTheme="majorHAnsi" w:eastAsiaTheme="majorHAnsi" w:hAnsiTheme="majorHAnsi" w:hint="eastAsia"/>
        </w:rPr>
        <w:t xml:space="preserve"> 서식입니다.</w:t>
      </w:r>
      <w:r w:rsidR="001B46DE">
        <w:rPr>
          <w:rFonts w:asciiTheme="majorHAnsi" w:eastAsiaTheme="majorHAnsi" w:hAnsiTheme="majorHAnsi"/>
        </w:rPr>
        <w:t xml:space="preserve"> </w:t>
      </w:r>
      <w:r w:rsidR="001B46DE">
        <w:rPr>
          <w:rFonts w:asciiTheme="majorHAnsi" w:eastAsiaTheme="majorHAnsi" w:hAnsiTheme="majorHAnsi" w:hint="eastAsia"/>
        </w:rPr>
        <w:t>과제 리포트는 회차 시작 전에 배포합니다.</w:t>
      </w:r>
    </w:p>
    <w:p w14:paraId="63D6DBD6" w14:textId="77777777" w:rsidR="0097488E" w:rsidRPr="00E60965" w:rsidRDefault="0097488E" w:rsidP="001B46DE">
      <w:pPr>
        <w:pStyle w:val="a8"/>
      </w:pPr>
    </w:p>
    <w:p w14:paraId="44BC7D17" w14:textId="77777777" w:rsidR="0097488E" w:rsidRPr="00E60965" w:rsidRDefault="0097488E" w:rsidP="00510718">
      <w:pPr>
        <w:pStyle w:val="2"/>
        <w:rPr>
          <w:rFonts w:asciiTheme="majorHAnsi" w:eastAsiaTheme="majorHAnsi" w:hAnsiTheme="majorHAnsi"/>
        </w:rPr>
      </w:pPr>
      <w:bookmarkStart w:id="8" w:name="_Toc196729628"/>
      <w:r w:rsidRPr="00E60965">
        <w:rPr>
          <w:rFonts w:asciiTheme="majorHAnsi" w:eastAsiaTheme="majorHAnsi" w:hAnsiTheme="majorHAnsi" w:hint="eastAsia"/>
        </w:rPr>
        <w:t>개발환경 준비</w:t>
      </w:r>
      <w:bookmarkEnd w:id="8"/>
    </w:p>
    <w:p w14:paraId="0E17C382" w14:textId="1A23A1D4" w:rsidR="0097488E" w:rsidRPr="00E60965" w:rsidRDefault="00935CB1" w:rsidP="00510718">
      <w:pPr>
        <w:pStyle w:val="a8"/>
        <w:rPr>
          <w:rFonts w:asciiTheme="majorHAnsi" w:eastAsiaTheme="majorHAnsi" w:hAnsiTheme="majorHAnsi"/>
        </w:rPr>
      </w:pPr>
      <w:r w:rsidRPr="00E60965">
        <w:rPr>
          <w:rFonts w:asciiTheme="majorHAnsi" w:eastAsiaTheme="majorHAnsi" w:hAnsiTheme="majorHAnsi" w:hint="eastAsia"/>
        </w:rPr>
        <w:t>과제</w:t>
      </w:r>
      <w:r w:rsidR="001D7887" w:rsidRPr="00E60965">
        <w:rPr>
          <w:rFonts w:asciiTheme="majorHAnsi" w:eastAsiaTheme="majorHAnsi" w:hAnsiTheme="majorHAnsi" w:hint="eastAsia"/>
        </w:rPr>
        <w:t xml:space="preserve"> 수행</w:t>
      </w:r>
      <w:r w:rsidRPr="00E60965">
        <w:rPr>
          <w:rFonts w:asciiTheme="majorHAnsi" w:eastAsiaTheme="majorHAnsi" w:hAnsiTheme="majorHAnsi" w:hint="eastAsia"/>
        </w:rPr>
        <w:t xml:space="preserve"> </w:t>
      </w:r>
      <w:r w:rsidR="00156BBF">
        <w:rPr>
          <w:rFonts w:asciiTheme="majorHAnsi" w:eastAsiaTheme="majorHAnsi" w:hAnsiTheme="majorHAnsi" w:hint="eastAsia"/>
        </w:rPr>
        <w:t>전에</w:t>
      </w:r>
      <w:r w:rsidRPr="00E60965">
        <w:rPr>
          <w:rFonts w:asciiTheme="majorHAnsi" w:eastAsiaTheme="majorHAnsi" w:hAnsiTheme="majorHAnsi" w:hint="eastAsia"/>
        </w:rPr>
        <w:t xml:space="preserve"> 미리 </w:t>
      </w:r>
      <w:r w:rsidR="0097488E" w:rsidRPr="00E60965">
        <w:rPr>
          <w:rFonts w:asciiTheme="majorHAnsi" w:eastAsiaTheme="majorHAnsi" w:hAnsiTheme="majorHAnsi" w:hint="eastAsia"/>
        </w:rPr>
        <w:t>파이썬</w:t>
      </w:r>
      <w:r w:rsidR="0097488E" w:rsidRPr="00E60965">
        <w:rPr>
          <w:rFonts w:asciiTheme="majorHAnsi" w:eastAsiaTheme="majorHAnsi" w:hAnsiTheme="majorHAnsi"/>
        </w:rPr>
        <w:t>(</w:t>
      </w:r>
      <w:r w:rsidR="002D5631">
        <w:rPr>
          <w:rFonts w:asciiTheme="majorHAnsi" w:eastAsiaTheme="majorHAnsi" w:hAnsiTheme="majorHAnsi" w:hint="eastAsia"/>
        </w:rPr>
        <w:t xml:space="preserve">안정 </w:t>
      </w:r>
      <w:r w:rsidR="0097488E" w:rsidRPr="00E60965">
        <w:rPr>
          <w:rFonts w:asciiTheme="majorHAnsi" w:eastAsiaTheme="majorHAnsi" w:hAnsiTheme="majorHAnsi"/>
        </w:rPr>
        <w:t>3.1</w:t>
      </w:r>
      <w:r w:rsidR="002D5631">
        <w:rPr>
          <w:rFonts w:asciiTheme="majorHAnsi" w:eastAsiaTheme="majorHAnsi" w:hAnsiTheme="majorHAnsi"/>
        </w:rPr>
        <w:t>0</w:t>
      </w:r>
      <w:r w:rsidR="0097488E" w:rsidRPr="00E60965">
        <w:rPr>
          <w:rFonts w:asciiTheme="majorHAnsi" w:eastAsiaTheme="majorHAnsi" w:hAnsiTheme="majorHAnsi" w:hint="eastAsia"/>
        </w:rPr>
        <w:t>버전</w:t>
      </w:r>
      <w:r w:rsidR="002D5631">
        <w:rPr>
          <w:rFonts w:asciiTheme="majorHAnsi" w:eastAsiaTheme="majorHAnsi" w:hAnsiTheme="majorHAnsi" w:hint="eastAsia"/>
        </w:rPr>
        <w:t xml:space="preserve"> 혹은 최근 </w:t>
      </w:r>
      <w:r w:rsidR="002D5631">
        <w:rPr>
          <w:rFonts w:asciiTheme="majorHAnsi" w:eastAsiaTheme="majorHAnsi" w:hAnsiTheme="majorHAnsi"/>
        </w:rPr>
        <w:t>3.12</w:t>
      </w:r>
      <w:r w:rsidR="002D5631">
        <w:rPr>
          <w:rFonts w:asciiTheme="majorHAnsi" w:eastAsiaTheme="majorHAnsi" w:hAnsiTheme="majorHAnsi" w:hint="eastAsia"/>
        </w:rPr>
        <w:t>버전</w:t>
      </w:r>
      <w:r w:rsidR="0097488E" w:rsidRPr="00E60965">
        <w:rPr>
          <w:rFonts w:asciiTheme="majorHAnsi" w:eastAsiaTheme="majorHAnsi" w:hAnsiTheme="majorHAnsi" w:hint="eastAsia"/>
        </w:rPr>
        <w:t>)을 포함해,</w:t>
      </w:r>
      <w:r w:rsidR="0097488E" w:rsidRPr="00E60965">
        <w:rPr>
          <w:rFonts w:asciiTheme="majorHAnsi" w:eastAsiaTheme="majorHAnsi" w:hAnsiTheme="majorHAnsi"/>
        </w:rPr>
        <w:t xml:space="preserve"> </w:t>
      </w:r>
      <w:r w:rsidR="0097488E" w:rsidRPr="00E60965">
        <w:rPr>
          <w:rFonts w:asciiTheme="majorHAnsi" w:eastAsiaTheme="majorHAnsi" w:hAnsiTheme="majorHAnsi" w:hint="eastAsia"/>
        </w:rPr>
        <w:t>다음 링크를 참고하여 개발 환경을 준비하고,</w:t>
      </w:r>
      <w:r w:rsidR="0097488E" w:rsidRPr="00E60965">
        <w:rPr>
          <w:rFonts w:asciiTheme="majorHAnsi" w:eastAsiaTheme="majorHAnsi" w:hAnsiTheme="majorHAnsi"/>
        </w:rPr>
        <w:t xml:space="preserve"> </w:t>
      </w:r>
      <w:r w:rsidR="0097488E" w:rsidRPr="00E60965">
        <w:rPr>
          <w:rFonts w:asciiTheme="majorHAnsi" w:eastAsiaTheme="majorHAnsi" w:hAnsiTheme="majorHAnsi" w:hint="eastAsia"/>
        </w:rPr>
        <w:t>도구는 노트북에 설치해 오십시요.</w:t>
      </w:r>
      <w:r w:rsidR="0097488E" w:rsidRPr="00E60965">
        <w:rPr>
          <w:rFonts w:asciiTheme="majorHAnsi" w:eastAsiaTheme="majorHAnsi" w:hAnsiTheme="majorHAnsi"/>
        </w:rPr>
        <w:t xml:space="preserve"> </w:t>
      </w:r>
      <w:r w:rsidR="0097488E" w:rsidRPr="00E60965">
        <w:rPr>
          <w:rFonts w:asciiTheme="majorHAnsi" w:eastAsiaTheme="majorHAnsi" w:hAnsiTheme="majorHAnsi" w:hint="eastAsia"/>
        </w:rPr>
        <w:t>만약,</w:t>
      </w:r>
      <w:r w:rsidR="0097488E" w:rsidRPr="00E60965">
        <w:rPr>
          <w:rFonts w:asciiTheme="majorHAnsi" w:eastAsiaTheme="majorHAnsi" w:hAnsiTheme="majorHAnsi"/>
        </w:rPr>
        <w:t xml:space="preserve"> </w:t>
      </w:r>
      <w:r w:rsidR="0097488E" w:rsidRPr="00E60965">
        <w:rPr>
          <w:rFonts w:asciiTheme="majorHAnsi" w:eastAsiaTheme="majorHAnsi" w:hAnsiTheme="majorHAnsi" w:hint="eastAsia"/>
        </w:rPr>
        <w:t xml:space="preserve">노트북에 </w:t>
      </w:r>
      <w:r w:rsidR="0097488E" w:rsidRPr="00E60965">
        <w:rPr>
          <w:rFonts w:asciiTheme="majorHAnsi" w:eastAsiaTheme="majorHAnsi" w:hAnsiTheme="majorHAnsi"/>
        </w:rPr>
        <w:t>NVIDIA GPU</w:t>
      </w:r>
      <w:r w:rsidR="0097488E" w:rsidRPr="00E60965">
        <w:rPr>
          <w:rFonts w:asciiTheme="majorHAnsi" w:eastAsiaTheme="majorHAnsi" w:hAnsiTheme="majorHAnsi" w:hint="eastAsia"/>
        </w:rPr>
        <w:t>가 없다면,</w:t>
      </w:r>
      <w:r w:rsidR="0097488E" w:rsidRPr="00E60965">
        <w:rPr>
          <w:rFonts w:asciiTheme="majorHAnsi" w:eastAsiaTheme="majorHAnsi" w:hAnsiTheme="majorHAnsi"/>
        </w:rPr>
        <w:t xml:space="preserve"> </w:t>
      </w:r>
      <w:r w:rsidR="0097488E" w:rsidRPr="00E60965">
        <w:rPr>
          <w:rFonts w:asciiTheme="majorHAnsi" w:eastAsiaTheme="majorHAnsi" w:hAnsiTheme="majorHAnsi" w:hint="eastAsia"/>
        </w:rPr>
        <w:t>이 부분에 해당되는 것만 제외하고,</w:t>
      </w:r>
      <w:r w:rsidR="0097488E" w:rsidRPr="00E60965">
        <w:rPr>
          <w:rFonts w:asciiTheme="majorHAnsi" w:eastAsiaTheme="majorHAnsi" w:hAnsiTheme="majorHAnsi"/>
        </w:rPr>
        <w:t xml:space="preserve"> </w:t>
      </w:r>
      <w:r w:rsidR="0097488E" w:rsidRPr="00E60965">
        <w:rPr>
          <w:rFonts w:asciiTheme="majorHAnsi" w:eastAsiaTheme="majorHAnsi" w:hAnsiTheme="majorHAnsi" w:hint="eastAsia"/>
        </w:rPr>
        <w:t>나머지를 설치해 오십시요.</w:t>
      </w:r>
    </w:p>
    <w:p w14:paraId="580EBC3F" w14:textId="7F57392E" w:rsidR="0097488E" w:rsidRPr="001259A1" w:rsidRDefault="001033DC" w:rsidP="001259A1">
      <w:pPr>
        <w:pStyle w:val="a8"/>
        <w:rPr>
          <w:rFonts w:asciiTheme="majorHAnsi" w:eastAsiaTheme="majorHAnsi" w:hAnsiTheme="majorHAnsi"/>
        </w:rPr>
      </w:pPr>
      <w:hyperlink r:id="rId13" w:history="1">
        <w:r w:rsidR="0097488E" w:rsidRPr="00E60965">
          <w:rPr>
            <w:rStyle w:val="a4"/>
            <w:rFonts w:asciiTheme="majorHAnsi" w:eastAsiaTheme="majorHAnsi" w:hAnsiTheme="majorHAnsi"/>
          </w:rPr>
          <w:t>https://github.com/mac999/LLM-RAG-Agent-Tutorial</w:t>
        </w:r>
      </w:hyperlink>
    </w:p>
    <w:p w14:paraId="0AF184D7" w14:textId="477219DE" w:rsidR="002A4A25" w:rsidRPr="00E60965" w:rsidRDefault="002A4A25" w:rsidP="001259A1">
      <w:pPr>
        <w:pStyle w:val="a8"/>
      </w:pPr>
    </w:p>
    <w:p w14:paraId="5EDE20EC" w14:textId="77777777" w:rsidR="002A4A25" w:rsidRPr="00E60965" w:rsidRDefault="002A4A25" w:rsidP="002A4A25">
      <w:pPr>
        <w:pStyle w:val="1"/>
        <w:rPr>
          <w:rFonts w:asciiTheme="majorHAnsi" w:eastAsiaTheme="majorHAnsi" w:hAnsiTheme="majorHAnsi"/>
        </w:rPr>
      </w:pPr>
      <w:bookmarkStart w:id="9" w:name="_Toc196729629"/>
      <w:r w:rsidRPr="00E60965">
        <w:rPr>
          <w:rFonts w:asciiTheme="majorHAnsi" w:eastAsiaTheme="majorHAnsi" w:hAnsiTheme="majorHAnsi" w:hint="eastAsia"/>
        </w:rPr>
        <w:t>L</w:t>
      </w:r>
      <w:r w:rsidRPr="00E60965">
        <w:rPr>
          <w:rFonts w:asciiTheme="majorHAnsi" w:eastAsiaTheme="majorHAnsi" w:hAnsiTheme="majorHAnsi"/>
        </w:rPr>
        <w:t>LM, AI Agent Quiz</w:t>
      </w:r>
      <w:bookmarkEnd w:id="9"/>
    </w:p>
    <w:p w14:paraId="775141DF" w14:textId="622EC2E7" w:rsidR="00D24E3F" w:rsidRDefault="0000212F" w:rsidP="002D5631">
      <w:pPr>
        <w:pStyle w:val="a8"/>
        <w:rPr>
          <w:rFonts w:asciiTheme="majorHAnsi" w:eastAsiaTheme="majorHAnsi" w:hAnsiTheme="majorHAnsi"/>
        </w:rPr>
      </w:pPr>
      <w:r w:rsidRPr="00E60965">
        <w:rPr>
          <w:rFonts w:asciiTheme="majorHAnsi" w:eastAsiaTheme="majorHAnsi" w:hAnsiTheme="majorHAnsi" w:hint="eastAsia"/>
        </w:rPr>
        <w:t>좀 더 깊은 학습을 위한 퀴즈</w:t>
      </w:r>
      <w:r w:rsidRPr="00E60965">
        <w:rPr>
          <w:rFonts w:asciiTheme="majorHAnsi" w:eastAsiaTheme="majorHAnsi" w:hAnsiTheme="majorHAnsi"/>
        </w:rPr>
        <w:t xml:space="preserve"> </w:t>
      </w:r>
      <w:r w:rsidRPr="00E60965">
        <w:rPr>
          <w:rFonts w:asciiTheme="majorHAnsi" w:eastAsiaTheme="majorHAnsi" w:hAnsiTheme="majorHAnsi" w:hint="eastAsia"/>
        </w:rPr>
        <w:t>문제입니다.</w:t>
      </w:r>
      <w:r w:rsidR="001259A1">
        <w:rPr>
          <w:rFonts w:asciiTheme="majorHAnsi" w:eastAsiaTheme="majorHAnsi" w:hAnsiTheme="majorHAnsi"/>
        </w:rPr>
        <w:t xml:space="preserve"> </w:t>
      </w:r>
      <w:r w:rsidR="001259A1">
        <w:rPr>
          <w:rFonts w:asciiTheme="majorHAnsi" w:eastAsiaTheme="majorHAnsi" w:hAnsiTheme="majorHAnsi" w:hint="eastAsia"/>
        </w:rPr>
        <w:t xml:space="preserve">퀴즈는 </w:t>
      </w:r>
      <w:r w:rsidR="001259A1">
        <w:rPr>
          <w:rFonts w:asciiTheme="majorHAnsi" w:eastAsiaTheme="majorHAnsi" w:hAnsiTheme="majorHAnsi"/>
        </w:rPr>
        <w:t>10</w:t>
      </w:r>
      <w:r w:rsidR="001259A1">
        <w:rPr>
          <w:rFonts w:asciiTheme="majorHAnsi" w:eastAsiaTheme="majorHAnsi" w:hAnsiTheme="majorHAnsi" w:hint="eastAsia"/>
        </w:rPr>
        <w:t>개 입이며,</w:t>
      </w:r>
      <w:r w:rsidR="001259A1">
        <w:rPr>
          <w:rFonts w:asciiTheme="majorHAnsi" w:eastAsiaTheme="majorHAnsi" w:hAnsiTheme="majorHAnsi"/>
        </w:rPr>
        <w:t xml:space="preserve"> </w:t>
      </w:r>
      <w:r w:rsidR="001259A1">
        <w:rPr>
          <w:rFonts w:asciiTheme="majorHAnsi" w:eastAsiaTheme="majorHAnsi" w:hAnsiTheme="majorHAnsi" w:hint="eastAsia"/>
        </w:rPr>
        <w:t>단답형입니다.</w:t>
      </w:r>
      <w:r w:rsidRPr="00E60965">
        <w:rPr>
          <w:rFonts w:asciiTheme="majorHAnsi" w:eastAsiaTheme="majorHAnsi" w:hAnsiTheme="majorHAnsi"/>
        </w:rPr>
        <w:t xml:space="preserve"> </w:t>
      </w:r>
      <w:r w:rsidR="002D5631">
        <w:rPr>
          <w:rFonts w:asciiTheme="majorHAnsi" w:eastAsiaTheme="majorHAnsi" w:hAnsiTheme="majorHAnsi" w:hint="eastAsia"/>
        </w:rPr>
        <w:t>퀴즈 및 과제는 별도 회차 전에 배포 합니다.</w:t>
      </w:r>
      <w:r w:rsidR="002D5631">
        <w:rPr>
          <w:rFonts w:asciiTheme="majorHAnsi" w:eastAsiaTheme="majorHAnsi" w:hAnsiTheme="majorHAnsi"/>
        </w:rPr>
        <w:t xml:space="preserve"> </w:t>
      </w:r>
    </w:p>
    <w:p w14:paraId="07D3EC38" w14:textId="6819D671" w:rsidR="00D24E3F" w:rsidRPr="00487BFC" w:rsidRDefault="00D24E3F" w:rsidP="002A4A25">
      <w:pPr>
        <w:pStyle w:val="a8"/>
        <w:rPr>
          <w:rFonts w:asciiTheme="majorHAnsi" w:eastAsiaTheme="majorHAnsi" w:hAnsiTheme="majorHAnsi"/>
        </w:rPr>
      </w:pPr>
    </w:p>
    <w:p w14:paraId="42448C6F" w14:textId="5AD8B441" w:rsidR="00D24E3F" w:rsidRDefault="00D24E3F" w:rsidP="00D24E3F">
      <w:pPr>
        <w:pStyle w:val="1"/>
      </w:pPr>
      <w:bookmarkStart w:id="10" w:name="_Toc196729630"/>
      <w:r>
        <w:rPr>
          <w:rFonts w:hint="eastAsia"/>
          <w:lang w:eastAsia="ko-KR"/>
        </w:rPr>
        <w:t>레퍼런스</w:t>
      </w:r>
      <w:bookmarkEnd w:id="10"/>
    </w:p>
    <w:p w14:paraId="7C96E797" w14:textId="6079C23A" w:rsidR="00B00E99" w:rsidRDefault="00B00E99" w:rsidP="006A303B">
      <w:pPr>
        <w:pStyle w:val="a8"/>
        <w:spacing w:after="0"/>
      </w:pPr>
      <w:r>
        <w:rPr>
          <w:rFonts w:hint="eastAsia"/>
        </w:rPr>
        <w:t>교안 블로그</w:t>
      </w:r>
      <w:r>
        <w:t xml:space="preserve">, github, huggingface </w:t>
      </w:r>
      <w:r>
        <w:rPr>
          <w:rFonts w:hint="eastAsia"/>
        </w:rPr>
        <w:t>레퍼런스 외 다음 레퍼런스 추천합니다.</w:t>
      </w:r>
    </w:p>
    <w:p w14:paraId="3A1D214F" w14:textId="77777777" w:rsidR="00E755CD" w:rsidRDefault="00E755CD" w:rsidP="006A303B">
      <w:pPr>
        <w:pStyle w:val="a8"/>
        <w:spacing w:after="0"/>
      </w:pPr>
    </w:p>
    <w:p w14:paraId="468817DA" w14:textId="234A832C" w:rsidR="00D24E3F" w:rsidRDefault="00D24E3F" w:rsidP="00490793">
      <w:pPr>
        <w:pStyle w:val="a8"/>
        <w:numPr>
          <w:ilvl w:val="0"/>
          <w:numId w:val="7"/>
        </w:numPr>
        <w:spacing w:after="0"/>
      </w:pPr>
      <w:r>
        <w:rPr>
          <w:rFonts w:hint="eastAsia"/>
        </w:rPr>
        <w:t>G</w:t>
      </w:r>
      <w:r>
        <w:t>oogle, 2025, Prompt engineering</w:t>
      </w:r>
    </w:p>
    <w:p w14:paraId="60C7960B" w14:textId="2EF3A7B5" w:rsidR="00D24E3F" w:rsidRDefault="00D24E3F" w:rsidP="00490793">
      <w:pPr>
        <w:pStyle w:val="a8"/>
        <w:numPr>
          <w:ilvl w:val="0"/>
          <w:numId w:val="7"/>
        </w:numPr>
        <w:spacing w:after="0"/>
      </w:pPr>
      <w:r>
        <w:rPr>
          <w:rFonts w:hint="eastAsia"/>
        </w:rPr>
        <w:t>G</w:t>
      </w:r>
      <w:r>
        <w:t>oogle, 2024, AI Agents</w:t>
      </w:r>
    </w:p>
    <w:p w14:paraId="5475A7AA" w14:textId="7E8D2605" w:rsidR="0049504C" w:rsidRDefault="0049504C" w:rsidP="00490793">
      <w:pPr>
        <w:pStyle w:val="a8"/>
        <w:numPr>
          <w:ilvl w:val="0"/>
          <w:numId w:val="7"/>
        </w:numPr>
        <w:spacing w:after="0"/>
      </w:pPr>
      <w:r>
        <w:rPr>
          <w:rFonts w:hint="eastAsia"/>
        </w:rPr>
        <w:t>M</w:t>
      </w:r>
      <w:r>
        <w:t xml:space="preserve">icrosoft, </w:t>
      </w:r>
      <w:r w:rsidRPr="0049504C">
        <w:t>Artificial Intelligence and Machine Learning</w:t>
      </w:r>
      <w:r>
        <w:t xml:space="preserve">, </w:t>
      </w:r>
      <w:hyperlink r:id="rId14" w:history="1">
        <w:r w:rsidR="00490793" w:rsidRPr="00296AAD">
          <w:rPr>
            <w:rStyle w:val="a4"/>
          </w:rPr>
          <w:t>https://techcommunity.microsoft.com/category/ai</w:t>
        </w:r>
      </w:hyperlink>
      <w:r>
        <w:t xml:space="preserve"> </w:t>
      </w:r>
    </w:p>
    <w:p w14:paraId="7D1D1417" w14:textId="61A32DDF" w:rsidR="009D4C1C" w:rsidRDefault="009D4C1C" w:rsidP="00490793">
      <w:pPr>
        <w:pStyle w:val="a8"/>
        <w:numPr>
          <w:ilvl w:val="0"/>
          <w:numId w:val="7"/>
        </w:numPr>
        <w:spacing w:after="0"/>
      </w:pPr>
      <w:r>
        <w:rPr>
          <w:rFonts w:hint="eastAsia"/>
        </w:rPr>
        <w:t>O</w:t>
      </w:r>
      <w:r>
        <w:t xml:space="preserve">penAI, Developer quickstart, </w:t>
      </w:r>
      <w:hyperlink r:id="rId15" w:history="1">
        <w:r w:rsidR="00595F32" w:rsidRPr="00296AAD">
          <w:rPr>
            <w:rStyle w:val="a4"/>
          </w:rPr>
          <w:t>https://platform.openai.com/docs/quickstart?context=python</w:t>
        </w:r>
      </w:hyperlink>
      <w:r>
        <w:t xml:space="preserve"> </w:t>
      </w:r>
    </w:p>
    <w:p w14:paraId="70AD8B61" w14:textId="4FEE2A98" w:rsidR="009D4C1C" w:rsidRDefault="009D4C1C" w:rsidP="00490793">
      <w:pPr>
        <w:pStyle w:val="a8"/>
        <w:numPr>
          <w:ilvl w:val="0"/>
          <w:numId w:val="7"/>
        </w:numPr>
        <w:spacing w:after="0"/>
      </w:pPr>
      <w:r>
        <w:t xml:space="preserve">Hugging face, </w:t>
      </w:r>
      <w:hyperlink r:id="rId16" w:history="1">
        <w:r w:rsidRPr="00296AAD">
          <w:rPr>
            <w:rStyle w:val="a4"/>
          </w:rPr>
          <w:t>https://huggingface.co/docs/transformers/en/quicktour</w:t>
        </w:r>
      </w:hyperlink>
      <w:r>
        <w:t xml:space="preserve"> </w:t>
      </w:r>
    </w:p>
    <w:p w14:paraId="4F6C0F63" w14:textId="4FEE2A98" w:rsidR="00D24E3F" w:rsidRDefault="00D24E3F" w:rsidP="00490793">
      <w:pPr>
        <w:pStyle w:val="a8"/>
        <w:numPr>
          <w:ilvl w:val="0"/>
          <w:numId w:val="7"/>
        </w:numPr>
        <w:spacing w:after="0"/>
      </w:pPr>
      <w:r w:rsidRPr="00D24E3F">
        <w:t>Anthropic</w:t>
      </w:r>
      <w:r>
        <w:t xml:space="preserve">, 2024, </w:t>
      </w:r>
      <w:r w:rsidRPr="00D24E3F">
        <w:t>Model Context Protocol (MCP)</w:t>
      </w:r>
      <w:r w:rsidR="00C8300C">
        <w:t xml:space="preserve">, </w:t>
      </w:r>
      <w:hyperlink r:id="rId17" w:history="1">
        <w:r w:rsidR="00C8300C" w:rsidRPr="00296AAD">
          <w:rPr>
            <w:rStyle w:val="a4"/>
          </w:rPr>
          <w:t>https://modelcontextprotocol.io/introduction</w:t>
        </w:r>
      </w:hyperlink>
      <w:r w:rsidR="00C8300C">
        <w:t xml:space="preserve"> </w:t>
      </w:r>
    </w:p>
    <w:p w14:paraId="2A07829E" w14:textId="425CD092" w:rsidR="005F247E" w:rsidRPr="005F247E" w:rsidRDefault="00D24E3F" w:rsidP="00490793">
      <w:pPr>
        <w:pStyle w:val="a8"/>
        <w:numPr>
          <w:ilvl w:val="0"/>
          <w:numId w:val="7"/>
        </w:numPr>
        <w:spacing w:after="0"/>
      </w:pPr>
      <w:r>
        <w:lastRenderedPageBreak/>
        <w:t>LangChain, Tutorial</w:t>
      </w:r>
      <w:r w:rsidR="005F247E">
        <w:t xml:space="preserve">, </w:t>
      </w:r>
      <w:hyperlink r:id="rId18" w:history="1">
        <w:r w:rsidR="005F247E" w:rsidRPr="00296AAD">
          <w:rPr>
            <w:rStyle w:val="a4"/>
          </w:rPr>
          <w:t>https://python.langchain.com/docs/tutorials</w:t>
        </w:r>
      </w:hyperlink>
      <w:r w:rsidR="005F247E">
        <w:t xml:space="preserve"> (</w:t>
      </w:r>
      <w:hyperlink r:id="rId19" w:history="1">
        <w:r w:rsidR="005F247E" w:rsidRPr="005F247E">
          <w:rPr>
            <w:rStyle w:val="a4"/>
          </w:rPr>
          <w:t>한국버전</w:t>
        </w:r>
      </w:hyperlink>
      <w:r w:rsidR="005F247E">
        <w:rPr>
          <w:rFonts w:hint="eastAsia"/>
        </w:rPr>
        <w:t>)</w:t>
      </w:r>
    </w:p>
    <w:p w14:paraId="6CB33B3B" w14:textId="07F881BC" w:rsidR="00D24E3F" w:rsidRDefault="00D24E3F" w:rsidP="00490793">
      <w:pPr>
        <w:pStyle w:val="a8"/>
        <w:numPr>
          <w:ilvl w:val="0"/>
          <w:numId w:val="7"/>
        </w:numPr>
        <w:spacing w:after="0"/>
      </w:pPr>
      <w:r>
        <w:rPr>
          <w:rFonts w:hint="eastAsia"/>
        </w:rPr>
        <w:t>M</w:t>
      </w:r>
      <w:r>
        <w:t>eta, LLaMa</w:t>
      </w:r>
      <w:r w:rsidR="00595F32">
        <w:t xml:space="preserve">, </w:t>
      </w:r>
      <w:hyperlink r:id="rId20" w:history="1">
        <w:r w:rsidR="00595F32" w:rsidRPr="00296AAD">
          <w:rPr>
            <w:rStyle w:val="a4"/>
          </w:rPr>
          <w:t>https://www.llama.com/docs/get-started</w:t>
        </w:r>
      </w:hyperlink>
      <w:r w:rsidR="00595F32">
        <w:t xml:space="preserve"> </w:t>
      </w:r>
    </w:p>
    <w:p w14:paraId="6395BCC5" w14:textId="04FEEA75" w:rsidR="00490793" w:rsidRDefault="00490793" w:rsidP="00490793">
      <w:pPr>
        <w:pStyle w:val="a8"/>
        <w:numPr>
          <w:ilvl w:val="0"/>
          <w:numId w:val="7"/>
        </w:numPr>
        <w:spacing w:after="0"/>
      </w:pPr>
      <w:r>
        <w:t xml:space="preserve">Ollama, Models, </w:t>
      </w:r>
      <w:hyperlink r:id="rId21" w:history="1">
        <w:r w:rsidRPr="00296AAD">
          <w:rPr>
            <w:rStyle w:val="a4"/>
          </w:rPr>
          <w:t>https://ollama.com/search</w:t>
        </w:r>
      </w:hyperlink>
      <w:r>
        <w:t xml:space="preserve"> </w:t>
      </w:r>
    </w:p>
    <w:p w14:paraId="018436ED" w14:textId="4AFD6853" w:rsidR="00B817F3" w:rsidRDefault="00B817F3" w:rsidP="00490793">
      <w:pPr>
        <w:pStyle w:val="a8"/>
        <w:numPr>
          <w:ilvl w:val="0"/>
          <w:numId w:val="7"/>
        </w:numPr>
        <w:spacing w:after="0"/>
      </w:pPr>
      <w:r>
        <w:t xml:space="preserve">Papers with code, </w:t>
      </w:r>
      <w:hyperlink r:id="rId22" w:history="1">
        <w:r w:rsidRPr="00296AAD">
          <w:rPr>
            <w:rStyle w:val="a4"/>
          </w:rPr>
          <w:t>https://paperswithcode.com</w:t>
        </w:r>
      </w:hyperlink>
      <w:r>
        <w:t xml:space="preserve"> </w:t>
      </w:r>
    </w:p>
    <w:p w14:paraId="280E9599" w14:textId="0166A7C4" w:rsidR="00D24E3F" w:rsidRDefault="00D24E3F" w:rsidP="00490793">
      <w:pPr>
        <w:pStyle w:val="a8"/>
        <w:numPr>
          <w:ilvl w:val="0"/>
          <w:numId w:val="7"/>
        </w:numPr>
        <w:spacing w:after="0"/>
      </w:pPr>
      <w:r>
        <w:rPr>
          <w:rFonts w:hint="eastAsia"/>
        </w:rPr>
        <w:t>위키북스,</w:t>
      </w:r>
      <w:r>
        <w:t xml:space="preserve"> 2025, </w:t>
      </w:r>
      <w:r>
        <w:rPr>
          <w:rFonts w:hint="eastAsia"/>
        </w:rPr>
        <w:t xml:space="preserve">실전 </w:t>
      </w:r>
      <w:r>
        <w:t xml:space="preserve">LLM </w:t>
      </w:r>
      <w:r>
        <w:rPr>
          <w:rFonts w:hint="eastAsia"/>
        </w:rPr>
        <w:t>애플리케이션</w:t>
      </w:r>
    </w:p>
    <w:p w14:paraId="37D274D5" w14:textId="3F5D6AEB" w:rsidR="00D24E3F" w:rsidRDefault="00D24E3F" w:rsidP="00490793">
      <w:pPr>
        <w:pStyle w:val="a8"/>
        <w:numPr>
          <w:ilvl w:val="0"/>
          <w:numId w:val="7"/>
        </w:numPr>
        <w:spacing w:after="0"/>
      </w:pPr>
      <w:r>
        <w:t xml:space="preserve">Jpub, LLM AI </w:t>
      </w:r>
      <w:r>
        <w:rPr>
          <w:rFonts w:hint="eastAsia"/>
        </w:rPr>
        <w:t>에이전트 개발</w:t>
      </w:r>
    </w:p>
    <w:p w14:paraId="7DDB8F03" w14:textId="29654C05" w:rsidR="006A303B" w:rsidRPr="00D24E3F" w:rsidRDefault="006A303B" w:rsidP="00490793">
      <w:pPr>
        <w:pStyle w:val="a8"/>
        <w:numPr>
          <w:ilvl w:val="0"/>
          <w:numId w:val="7"/>
        </w:numPr>
        <w:spacing w:after="0"/>
      </w:pPr>
      <w:r>
        <w:rPr>
          <w:rFonts w:hint="eastAsia"/>
        </w:rPr>
        <w:t>길벗,</w:t>
      </w:r>
      <w:r>
        <w:t xml:space="preserve"> </w:t>
      </w:r>
      <w:r>
        <w:rPr>
          <w:rFonts w:hint="eastAsia"/>
        </w:rPr>
        <w:t>랭체인</w:t>
      </w:r>
      <w:r>
        <w:t>&amp;</w:t>
      </w:r>
      <w:r>
        <w:rPr>
          <w:rFonts w:hint="eastAsia"/>
        </w:rPr>
        <w:t xml:space="preserve">랭그래프로 </w:t>
      </w:r>
      <w:r>
        <w:t>AI</w:t>
      </w:r>
      <w:r>
        <w:rPr>
          <w:rFonts w:hint="eastAsia"/>
        </w:rPr>
        <w:t>에이전트 개발</w:t>
      </w:r>
    </w:p>
    <w:sectPr w:rsidR="006A303B" w:rsidRPr="00D24E3F" w:rsidSect="003544BE">
      <w:type w:val="continuous"/>
      <w:pgSz w:w="12240" w:h="15840"/>
      <w:pgMar w:top="1701" w:right="1134" w:bottom="1701" w:left="1134" w:header="720" w:footer="720" w:gutter="0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41">
      <wne:acd wne:acdName="acd4"/>
    </wne:keymap>
    <wne:keymap wne:kcmPrimary="0453">
      <wne:acd wne:acdName="acd3"/>
    </wne:keymap>
    <wne:keymap wne:kcmPrimary="0456">
      <wne:fci wne:fciName="EditPasteSpecial" wne:swArg="0000"/>
    </wne:keymap>
    <wne:keymap wne:mask="1" wne:kcmPrimary="0656"/>
  </wne:keymaps>
  <wne:toolbars>
    <wne:acdManifest>
      <wne:acdEntry wne:acdName="acd0"/>
      <wne:acdEntry wne:acdName="acd1"/>
      <wne:acdEntry wne:acdName="acd2"/>
      <wne:acdEntry wne:acdName="acd3"/>
      <wne:acdEntry wne:acdName="acd4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AA" wne:acdName="acd3" wne:fciIndexBasedOn="0065"/>
    <wne:acd wne:argValue="AQAAAEIA" wne:acdName="acd4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AE218B" w14:textId="77777777" w:rsidR="001033DC" w:rsidRDefault="001033DC">
      <w:pPr>
        <w:spacing w:line="240" w:lineRule="auto"/>
      </w:pPr>
      <w:r>
        <w:separator/>
      </w:r>
    </w:p>
  </w:endnote>
  <w:endnote w:type="continuationSeparator" w:id="0">
    <w:p w14:paraId="14E5B7ED" w14:textId="77777777" w:rsidR="001033DC" w:rsidRDefault="001033D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Arial Unicode MS">
    <w:panose1 w:val="020B0604020202020204"/>
    <w:charset w:val="81"/>
    <w:family w:val="modern"/>
    <w:pitch w:val="variable"/>
    <w:sig w:usb0="F7FFAEFF" w:usb1="F9DFFFFF" w:usb2="0000007F" w:usb3="00000000" w:csb0="003F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휴먼명조">
    <w:panose1 w:val="02010504000101010101"/>
    <w:charset w:val="81"/>
    <w:family w:val="auto"/>
    <w:pitch w:val="variable"/>
    <w:sig w:usb0="800002A7" w:usb1="19D77CFB" w:usb2="00000010" w:usb3="00000000" w:csb0="00080000" w:csb1="00000000"/>
  </w:font>
  <w:font w:name="HCI Poppy">
    <w:panose1 w:val="00000000000000000000"/>
    <w:charset w:val="00"/>
    <w:family w:val="roman"/>
    <w:notTrueType/>
    <w:pitch w:val="default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한양신명조"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Layout w:type="fixed"/>
      <w:tblLook w:val="0000" w:firstRow="0" w:lastRow="0" w:firstColumn="0" w:lastColumn="0" w:noHBand="0" w:noVBand="0"/>
    </w:tblPr>
    <w:tblGrid>
      <w:gridCol w:w="6946"/>
      <w:gridCol w:w="2977"/>
    </w:tblGrid>
    <w:tr w:rsidR="000D5DE8" w:rsidRPr="00D035F3" w14:paraId="26855855" w14:textId="77777777" w:rsidTr="0060064F">
      <w:tc>
        <w:tcPr>
          <w:tcW w:w="6946" w:type="dxa"/>
          <w:shd w:val="clear" w:color="auto" w:fill="auto"/>
        </w:tcPr>
        <w:p w14:paraId="6D738C04" w14:textId="6E83A645" w:rsidR="000D5DE8" w:rsidRPr="00D035F3" w:rsidRDefault="000D5DE8" w:rsidP="0060064F">
          <w:pPr>
            <w:snapToGrid w:val="0"/>
            <w:ind w:right="160"/>
            <w:jc w:val="right"/>
            <w:rPr>
              <w:rFonts w:ascii="굴림" w:eastAsia="굴림" w:hAnsi="굴림"/>
            </w:rPr>
          </w:pPr>
        </w:p>
      </w:tc>
      <w:tc>
        <w:tcPr>
          <w:tcW w:w="2977" w:type="dxa"/>
          <w:shd w:val="clear" w:color="auto" w:fill="auto"/>
        </w:tcPr>
        <w:p w14:paraId="04CF79EE" w14:textId="77777777" w:rsidR="000D5DE8" w:rsidRPr="00D035F3" w:rsidRDefault="000D5DE8">
          <w:pPr>
            <w:snapToGrid w:val="0"/>
            <w:jc w:val="right"/>
            <w:rPr>
              <w:rFonts w:ascii="굴림" w:eastAsia="굴림" w:hAnsi="굴림"/>
            </w:rPr>
          </w:pPr>
          <w:r w:rsidRPr="00D035F3">
            <w:rPr>
              <w:rFonts w:ascii="굴림" w:eastAsia="굴림" w:hAnsi="굴림"/>
            </w:rPr>
            <w:t xml:space="preserve">Page </w:t>
          </w:r>
          <w:r w:rsidRPr="00D035F3">
            <w:rPr>
              <w:rStyle w:val="a3"/>
              <w:rFonts w:ascii="굴림" w:eastAsia="굴림" w:hAnsi="굴림"/>
            </w:rPr>
            <w:fldChar w:fldCharType="begin"/>
          </w:r>
          <w:r w:rsidRPr="00D035F3">
            <w:rPr>
              <w:rStyle w:val="a3"/>
              <w:rFonts w:ascii="굴림" w:eastAsia="굴림" w:hAnsi="굴림"/>
            </w:rPr>
            <w:instrText xml:space="preserve"> PAGE </w:instrText>
          </w:r>
          <w:r w:rsidRPr="00D035F3">
            <w:rPr>
              <w:rStyle w:val="a3"/>
              <w:rFonts w:ascii="굴림" w:eastAsia="굴림" w:hAnsi="굴림"/>
            </w:rPr>
            <w:fldChar w:fldCharType="separate"/>
          </w:r>
          <w:r>
            <w:rPr>
              <w:rStyle w:val="a3"/>
              <w:rFonts w:ascii="굴림" w:eastAsia="굴림" w:hAnsi="굴림"/>
              <w:noProof/>
            </w:rPr>
            <w:t>121</w:t>
          </w:r>
          <w:r w:rsidRPr="00D035F3">
            <w:rPr>
              <w:rStyle w:val="a3"/>
              <w:rFonts w:ascii="굴림" w:eastAsia="굴림" w:hAnsi="굴림"/>
            </w:rPr>
            <w:fldChar w:fldCharType="end"/>
          </w:r>
          <w:r w:rsidRPr="00D035F3">
            <w:rPr>
              <w:rStyle w:val="a3"/>
              <w:rFonts w:ascii="굴림" w:eastAsia="굴림" w:hAnsi="굴림"/>
            </w:rPr>
            <w:t xml:space="preserve"> of </w:t>
          </w:r>
          <w:r w:rsidRPr="00D035F3">
            <w:rPr>
              <w:rStyle w:val="a3"/>
              <w:rFonts w:ascii="굴림" w:eastAsia="굴림" w:hAnsi="굴림"/>
            </w:rPr>
            <w:fldChar w:fldCharType="begin"/>
          </w:r>
          <w:r w:rsidRPr="00D035F3">
            <w:rPr>
              <w:rStyle w:val="a3"/>
              <w:rFonts w:ascii="굴림" w:eastAsia="굴림" w:hAnsi="굴림"/>
            </w:rPr>
            <w:instrText xml:space="preserve"> NUMPAGES \*Arabic </w:instrText>
          </w:r>
          <w:r w:rsidRPr="00D035F3">
            <w:rPr>
              <w:rStyle w:val="a3"/>
              <w:rFonts w:ascii="굴림" w:eastAsia="굴림" w:hAnsi="굴림"/>
            </w:rPr>
            <w:fldChar w:fldCharType="separate"/>
          </w:r>
          <w:r>
            <w:rPr>
              <w:rStyle w:val="a3"/>
              <w:rFonts w:ascii="굴림" w:eastAsia="굴림" w:hAnsi="굴림"/>
              <w:noProof/>
            </w:rPr>
            <w:t>129</w:t>
          </w:r>
          <w:r w:rsidRPr="00D035F3">
            <w:rPr>
              <w:rStyle w:val="a3"/>
              <w:rFonts w:ascii="굴림" w:eastAsia="굴림" w:hAnsi="굴림"/>
            </w:rPr>
            <w:fldChar w:fldCharType="end"/>
          </w:r>
        </w:p>
      </w:tc>
    </w:tr>
  </w:tbl>
  <w:p w14:paraId="649A898C" w14:textId="77777777" w:rsidR="000D5DE8" w:rsidRPr="00D035F3" w:rsidRDefault="000D5DE8">
    <w:pPr>
      <w:pStyle w:val="af"/>
      <w:rPr>
        <w:rFonts w:ascii="굴림" w:eastAsia="굴림" w:hAnsi="굴림"/>
        <w:lang w:eastAsia="ko-K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BDB2C4" w14:textId="77777777" w:rsidR="001033DC" w:rsidRDefault="001033DC">
      <w:pPr>
        <w:spacing w:line="240" w:lineRule="auto"/>
      </w:pPr>
      <w:r>
        <w:separator/>
      </w:r>
    </w:p>
  </w:footnote>
  <w:footnote w:type="continuationSeparator" w:id="0">
    <w:p w14:paraId="457B6E18" w14:textId="77777777" w:rsidR="001033DC" w:rsidRDefault="001033D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720" w:hanging="720"/>
      </w:pPr>
    </w:lvl>
    <w:lvl w:ilvl="1">
      <w:start w:val="1"/>
      <w:numFmt w:val="decimal"/>
      <w:pStyle w:val="2"/>
      <w:lvlText w:val="%1.%2"/>
      <w:lvlJc w:val="left"/>
      <w:pPr>
        <w:tabs>
          <w:tab w:val="num" w:pos="284"/>
        </w:tabs>
        <w:ind w:left="1004" w:hanging="720"/>
      </w:p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singleLevel"/>
    <w:tmpl w:val="00000002"/>
    <w:lvl w:ilvl="0">
      <w:start w:val="1"/>
      <w:numFmt w:val="bullet"/>
      <w:pStyle w:val="SmallDo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singleLevel"/>
    <w:tmpl w:val="00000003"/>
    <w:name w:val="WW8Num2"/>
    <w:lvl w:ilvl="0">
      <w:start w:val="1"/>
      <w:numFmt w:val="bullet"/>
      <w:pStyle w:val="SmallDotTab"/>
      <w:lvlText w:val=""/>
      <w:lvlJc w:val="left"/>
      <w:pPr>
        <w:tabs>
          <w:tab w:val="num" w:pos="0"/>
        </w:tabs>
        <w:ind w:left="1480" w:hanging="360"/>
      </w:pPr>
      <w:rPr>
        <w:rFonts w:ascii="Symbol" w:hAnsi="Symbol"/>
      </w:rPr>
    </w:lvl>
  </w:abstractNum>
  <w:abstractNum w:abstractNumId="3" w15:restartNumberingAfterBreak="0">
    <w:nsid w:val="00000004"/>
    <w:multiLevelType w:val="singleLevel"/>
    <w:tmpl w:val="00000004"/>
    <w:name w:val="WW8Num3"/>
    <w:lvl w:ilvl="0">
      <w:start w:val="1"/>
      <w:numFmt w:val="decimal"/>
      <w:lvlText w:val="%1."/>
      <w:lvlJc w:val="left"/>
      <w:pPr>
        <w:tabs>
          <w:tab w:val="num" w:pos="1155"/>
        </w:tabs>
        <w:ind w:left="1155" w:hanging="360"/>
      </w:pPr>
    </w:lvl>
  </w:abstractNum>
  <w:abstractNum w:abstractNumId="4" w15:restartNumberingAfterBreak="0">
    <w:nsid w:val="00000005"/>
    <w:multiLevelType w:val="multi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00000006"/>
    <w:multiLevelType w:val="multilevel"/>
    <w:tmpl w:val="00000006"/>
    <w:name w:val="WW8Num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0000007"/>
    <w:multiLevelType w:val="multilevel"/>
    <w:tmpl w:val="00000007"/>
    <w:name w:val="WW8Num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00000008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multilevel"/>
    <w:tmpl w:val="00000009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0000000A"/>
    <w:multiLevelType w:val="multilevel"/>
    <w:tmpl w:val="0000000A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0000000B"/>
    <w:multiLevelType w:val="multilevel"/>
    <w:tmpl w:val="0000000B"/>
    <w:name w:val="WW8Num1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0000000C"/>
    <w:multiLevelType w:val="multilevel"/>
    <w:tmpl w:val="0000000C"/>
    <w:name w:val="WW8Num11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12" w15:restartNumberingAfterBreak="0">
    <w:nsid w:val="0000000D"/>
    <w:multiLevelType w:val="multilevel"/>
    <w:tmpl w:val="0000000D"/>
    <w:name w:val="WW8Num1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13" w15:restartNumberingAfterBreak="0">
    <w:nsid w:val="01F3059B"/>
    <w:multiLevelType w:val="hybridMultilevel"/>
    <w:tmpl w:val="04021E7C"/>
    <w:name w:val="WW8Num13"/>
    <w:lvl w:ilvl="0" w:tplc="8ACEA0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A0022FE" w:tentative="1">
      <w:start w:val="1"/>
      <w:numFmt w:val="upperLetter"/>
      <w:lvlText w:val="%2."/>
      <w:lvlJc w:val="left"/>
      <w:pPr>
        <w:ind w:left="1520" w:hanging="400"/>
      </w:pPr>
    </w:lvl>
    <w:lvl w:ilvl="2" w:tplc="E564CC52" w:tentative="1">
      <w:start w:val="1"/>
      <w:numFmt w:val="lowerRoman"/>
      <w:lvlText w:val="%3."/>
      <w:lvlJc w:val="right"/>
      <w:pPr>
        <w:ind w:left="1920" w:hanging="400"/>
      </w:pPr>
    </w:lvl>
    <w:lvl w:ilvl="3" w:tplc="00701300" w:tentative="1">
      <w:start w:val="1"/>
      <w:numFmt w:val="decimal"/>
      <w:lvlText w:val="%4."/>
      <w:lvlJc w:val="left"/>
      <w:pPr>
        <w:ind w:left="2320" w:hanging="400"/>
      </w:pPr>
    </w:lvl>
    <w:lvl w:ilvl="4" w:tplc="4B0212C8" w:tentative="1">
      <w:start w:val="1"/>
      <w:numFmt w:val="upperLetter"/>
      <w:lvlText w:val="%5."/>
      <w:lvlJc w:val="left"/>
      <w:pPr>
        <w:ind w:left="2720" w:hanging="400"/>
      </w:pPr>
    </w:lvl>
    <w:lvl w:ilvl="5" w:tplc="EA929EF6" w:tentative="1">
      <w:start w:val="1"/>
      <w:numFmt w:val="lowerRoman"/>
      <w:lvlText w:val="%6."/>
      <w:lvlJc w:val="right"/>
      <w:pPr>
        <w:ind w:left="3120" w:hanging="400"/>
      </w:pPr>
    </w:lvl>
    <w:lvl w:ilvl="6" w:tplc="CD608252" w:tentative="1">
      <w:start w:val="1"/>
      <w:numFmt w:val="decimal"/>
      <w:lvlText w:val="%7."/>
      <w:lvlJc w:val="left"/>
      <w:pPr>
        <w:ind w:left="3520" w:hanging="400"/>
      </w:pPr>
    </w:lvl>
    <w:lvl w:ilvl="7" w:tplc="FE9C6CF0" w:tentative="1">
      <w:start w:val="1"/>
      <w:numFmt w:val="upperLetter"/>
      <w:lvlText w:val="%8."/>
      <w:lvlJc w:val="left"/>
      <w:pPr>
        <w:ind w:left="3920" w:hanging="400"/>
      </w:pPr>
    </w:lvl>
    <w:lvl w:ilvl="8" w:tplc="CA547C5A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4" w15:restartNumberingAfterBreak="0">
    <w:nsid w:val="1148183D"/>
    <w:multiLevelType w:val="hybridMultilevel"/>
    <w:tmpl w:val="78A01D22"/>
    <w:lvl w:ilvl="0" w:tplc="EDFEBE66">
      <w:start w:val="1"/>
      <w:numFmt w:val="bullet"/>
      <w:pStyle w:val="10"/>
      <w:lvlText w:val="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5" w15:restartNumberingAfterBreak="0">
    <w:nsid w:val="3CD15CEC"/>
    <w:multiLevelType w:val="hybridMultilevel"/>
    <w:tmpl w:val="4B0EE1E2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6" w15:restartNumberingAfterBreak="0">
    <w:nsid w:val="4274287D"/>
    <w:multiLevelType w:val="hybridMultilevel"/>
    <w:tmpl w:val="14B0F32A"/>
    <w:lvl w:ilvl="0" w:tplc="04090001">
      <w:start w:val="1"/>
      <w:numFmt w:val="bullet"/>
      <w:lvlText w:val="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7" w15:restartNumberingAfterBreak="0">
    <w:nsid w:val="470F52A3"/>
    <w:multiLevelType w:val="hybridMultilevel"/>
    <w:tmpl w:val="F5160394"/>
    <w:lvl w:ilvl="0" w:tplc="9BCA33C8">
      <w:start w:val="1"/>
      <w:numFmt w:val="decimal"/>
      <w:lvlText w:val="%1."/>
      <w:lvlJc w:val="left"/>
      <w:pPr>
        <w:ind w:left="11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8" w15:restartNumberingAfterBreak="0">
    <w:nsid w:val="72E91239"/>
    <w:multiLevelType w:val="hybridMultilevel"/>
    <w:tmpl w:val="7140451A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4"/>
  </w:num>
  <w:num w:numId="5">
    <w:abstractNumId w:val="15"/>
  </w:num>
  <w:num w:numId="6">
    <w:abstractNumId w:val="16"/>
  </w:num>
  <w:num w:numId="7">
    <w:abstractNumId w:val="18"/>
  </w:num>
  <w:num w:numId="8">
    <w:abstractNumId w:val="1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bordersDoNotSurroundHeader/>
  <w:bordersDoNotSurroundFooter/>
  <w:hideSpellingErrors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400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>
      <o:colormru v:ext="edit" colors="red,#d86916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2NDAytDA1tTAzsQQyjZV0lIJTi4sz8/NACkxqAXSfDd8sAAAA"/>
  </w:docVars>
  <w:rsids>
    <w:rsidRoot w:val="00E172E6"/>
    <w:rsid w:val="000004E6"/>
    <w:rsid w:val="000014E2"/>
    <w:rsid w:val="0000212F"/>
    <w:rsid w:val="00002363"/>
    <w:rsid w:val="00002695"/>
    <w:rsid w:val="00003237"/>
    <w:rsid w:val="00003BE4"/>
    <w:rsid w:val="00003DBD"/>
    <w:rsid w:val="0000528A"/>
    <w:rsid w:val="0000606D"/>
    <w:rsid w:val="00006405"/>
    <w:rsid w:val="000072CB"/>
    <w:rsid w:val="00007815"/>
    <w:rsid w:val="000103D3"/>
    <w:rsid w:val="000103DA"/>
    <w:rsid w:val="00012799"/>
    <w:rsid w:val="000129B1"/>
    <w:rsid w:val="00012B21"/>
    <w:rsid w:val="00013F2E"/>
    <w:rsid w:val="0001417B"/>
    <w:rsid w:val="000149F8"/>
    <w:rsid w:val="000156CA"/>
    <w:rsid w:val="00015B2F"/>
    <w:rsid w:val="00015BD5"/>
    <w:rsid w:val="00016689"/>
    <w:rsid w:val="00017193"/>
    <w:rsid w:val="000177A7"/>
    <w:rsid w:val="00017A21"/>
    <w:rsid w:val="00017C58"/>
    <w:rsid w:val="000201A3"/>
    <w:rsid w:val="00020C6E"/>
    <w:rsid w:val="00020E90"/>
    <w:rsid w:val="00021110"/>
    <w:rsid w:val="00021DB7"/>
    <w:rsid w:val="00024ADF"/>
    <w:rsid w:val="00025F60"/>
    <w:rsid w:val="000263A2"/>
    <w:rsid w:val="00026894"/>
    <w:rsid w:val="00027107"/>
    <w:rsid w:val="000275D2"/>
    <w:rsid w:val="000279BC"/>
    <w:rsid w:val="00027C9A"/>
    <w:rsid w:val="00030A4B"/>
    <w:rsid w:val="00030C32"/>
    <w:rsid w:val="0003281C"/>
    <w:rsid w:val="00032C2F"/>
    <w:rsid w:val="00032C97"/>
    <w:rsid w:val="00033BDD"/>
    <w:rsid w:val="00033E6A"/>
    <w:rsid w:val="0003471B"/>
    <w:rsid w:val="000353DB"/>
    <w:rsid w:val="00035527"/>
    <w:rsid w:val="00035E6D"/>
    <w:rsid w:val="00035F6D"/>
    <w:rsid w:val="0003779A"/>
    <w:rsid w:val="0004068B"/>
    <w:rsid w:val="00040B92"/>
    <w:rsid w:val="00040C50"/>
    <w:rsid w:val="00040C8E"/>
    <w:rsid w:val="00041170"/>
    <w:rsid w:val="000417D3"/>
    <w:rsid w:val="00041AFE"/>
    <w:rsid w:val="00043345"/>
    <w:rsid w:val="00044896"/>
    <w:rsid w:val="000455CC"/>
    <w:rsid w:val="00046C28"/>
    <w:rsid w:val="00046C6B"/>
    <w:rsid w:val="0004717C"/>
    <w:rsid w:val="000476BE"/>
    <w:rsid w:val="00047A8A"/>
    <w:rsid w:val="00047D81"/>
    <w:rsid w:val="00050088"/>
    <w:rsid w:val="000508E6"/>
    <w:rsid w:val="00051044"/>
    <w:rsid w:val="00051F7C"/>
    <w:rsid w:val="00053304"/>
    <w:rsid w:val="000533C6"/>
    <w:rsid w:val="00053727"/>
    <w:rsid w:val="000546CF"/>
    <w:rsid w:val="00055571"/>
    <w:rsid w:val="00056064"/>
    <w:rsid w:val="000563C5"/>
    <w:rsid w:val="00056AA0"/>
    <w:rsid w:val="00056C99"/>
    <w:rsid w:val="00057703"/>
    <w:rsid w:val="0006040B"/>
    <w:rsid w:val="00061117"/>
    <w:rsid w:val="00064648"/>
    <w:rsid w:val="00064E64"/>
    <w:rsid w:val="00064FA6"/>
    <w:rsid w:val="0006556D"/>
    <w:rsid w:val="000657CE"/>
    <w:rsid w:val="00065D44"/>
    <w:rsid w:val="0006794D"/>
    <w:rsid w:val="000706B7"/>
    <w:rsid w:val="00070A29"/>
    <w:rsid w:val="00070B8D"/>
    <w:rsid w:val="00070E65"/>
    <w:rsid w:val="00071F2C"/>
    <w:rsid w:val="00072680"/>
    <w:rsid w:val="00072A15"/>
    <w:rsid w:val="000730E1"/>
    <w:rsid w:val="00073151"/>
    <w:rsid w:val="00073560"/>
    <w:rsid w:val="00073741"/>
    <w:rsid w:val="00073925"/>
    <w:rsid w:val="00073991"/>
    <w:rsid w:val="00074581"/>
    <w:rsid w:val="00075455"/>
    <w:rsid w:val="00076076"/>
    <w:rsid w:val="00076544"/>
    <w:rsid w:val="00076C25"/>
    <w:rsid w:val="000770FC"/>
    <w:rsid w:val="00077CE5"/>
    <w:rsid w:val="000810F6"/>
    <w:rsid w:val="00081A09"/>
    <w:rsid w:val="00082CAD"/>
    <w:rsid w:val="00083D6C"/>
    <w:rsid w:val="00084D35"/>
    <w:rsid w:val="00084E39"/>
    <w:rsid w:val="0008558B"/>
    <w:rsid w:val="000857E0"/>
    <w:rsid w:val="00085FBC"/>
    <w:rsid w:val="00086010"/>
    <w:rsid w:val="0008684B"/>
    <w:rsid w:val="00086904"/>
    <w:rsid w:val="00086FA4"/>
    <w:rsid w:val="000877CF"/>
    <w:rsid w:val="00090370"/>
    <w:rsid w:val="0009194C"/>
    <w:rsid w:val="00092A8B"/>
    <w:rsid w:val="000931BD"/>
    <w:rsid w:val="000937D2"/>
    <w:rsid w:val="00093D3D"/>
    <w:rsid w:val="000944B1"/>
    <w:rsid w:val="00095D52"/>
    <w:rsid w:val="000974EE"/>
    <w:rsid w:val="0009769B"/>
    <w:rsid w:val="000A03D8"/>
    <w:rsid w:val="000A0DCE"/>
    <w:rsid w:val="000A2203"/>
    <w:rsid w:val="000A2473"/>
    <w:rsid w:val="000A2B5F"/>
    <w:rsid w:val="000A34A3"/>
    <w:rsid w:val="000A377A"/>
    <w:rsid w:val="000A3D03"/>
    <w:rsid w:val="000A5888"/>
    <w:rsid w:val="000A5A45"/>
    <w:rsid w:val="000A6213"/>
    <w:rsid w:val="000A6819"/>
    <w:rsid w:val="000A6947"/>
    <w:rsid w:val="000A742C"/>
    <w:rsid w:val="000A7EEB"/>
    <w:rsid w:val="000B0870"/>
    <w:rsid w:val="000B0EED"/>
    <w:rsid w:val="000B158A"/>
    <w:rsid w:val="000B1A56"/>
    <w:rsid w:val="000B26A4"/>
    <w:rsid w:val="000B28C6"/>
    <w:rsid w:val="000B33DD"/>
    <w:rsid w:val="000B43E8"/>
    <w:rsid w:val="000B5A07"/>
    <w:rsid w:val="000B6E26"/>
    <w:rsid w:val="000C0AFC"/>
    <w:rsid w:val="000C0CAE"/>
    <w:rsid w:val="000C0EC6"/>
    <w:rsid w:val="000C1F44"/>
    <w:rsid w:val="000C2940"/>
    <w:rsid w:val="000C3964"/>
    <w:rsid w:val="000C4031"/>
    <w:rsid w:val="000C43CC"/>
    <w:rsid w:val="000C4648"/>
    <w:rsid w:val="000C52AC"/>
    <w:rsid w:val="000C5F85"/>
    <w:rsid w:val="000C63BA"/>
    <w:rsid w:val="000C68C8"/>
    <w:rsid w:val="000C7EEA"/>
    <w:rsid w:val="000D08D1"/>
    <w:rsid w:val="000D1082"/>
    <w:rsid w:val="000D169A"/>
    <w:rsid w:val="000D24C6"/>
    <w:rsid w:val="000D26A0"/>
    <w:rsid w:val="000D4AF0"/>
    <w:rsid w:val="000D5DE8"/>
    <w:rsid w:val="000D5E36"/>
    <w:rsid w:val="000D66F5"/>
    <w:rsid w:val="000D7C0B"/>
    <w:rsid w:val="000E0C1D"/>
    <w:rsid w:val="000E107F"/>
    <w:rsid w:val="000E1C0A"/>
    <w:rsid w:val="000E219B"/>
    <w:rsid w:val="000E2845"/>
    <w:rsid w:val="000E2B56"/>
    <w:rsid w:val="000E2CB6"/>
    <w:rsid w:val="000E2D69"/>
    <w:rsid w:val="000E3AF8"/>
    <w:rsid w:val="000E54EB"/>
    <w:rsid w:val="000E589A"/>
    <w:rsid w:val="000E595A"/>
    <w:rsid w:val="000E7325"/>
    <w:rsid w:val="000E7431"/>
    <w:rsid w:val="000E7789"/>
    <w:rsid w:val="000F39A8"/>
    <w:rsid w:val="000F42D5"/>
    <w:rsid w:val="000F6BFB"/>
    <w:rsid w:val="00101981"/>
    <w:rsid w:val="0010232F"/>
    <w:rsid w:val="001030A6"/>
    <w:rsid w:val="001033DC"/>
    <w:rsid w:val="00103C31"/>
    <w:rsid w:val="001060C5"/>
    <w:rsid w:val="001062AD"/>
    <w:rsid w:val="001065B9"/>
    <w:rsid w:val="00106ABC"/>
    <w:rsid w:val="00107E6A"/>
    <w:rsid w:val="00110193"/>
    <w:rsid w:val="00110EF5"/>
    <w:rsid w:val="00110F48"/>
    <w:rsid w:val="001113B0"/>
    <w:rsid w:val="00111AEE"/>
    <w:rsid w:val="00113191"/>
    <w:rsid w:val="00113636"/>
    <w:rsid w:val="00113BD2"/>
    <w:rsid w:val="00114606"/>
    <w:rsid w:val="001166EE"/>
    <w:rsid w:val="001177A9"/>
    <w:rsid w:val="00120A42"/>
    <w:rsid w:val="00120B86"/>
    <w:rsid w:val="0012114B"/>
    <w:rsid w:val="00121646"/>
    <w:rsid w:val="001220F3"/>
    <w:rsid w:val="001237FE"/>
    <w:rsid w:val="00123D02"/>
    <w:rsid w:val="00124012"/>
    <w:rsid w:val="00124132"/>
    <w:rsid w:val="00124EFE"/>
    <w:rsid w:val="0012534D"/>
    <w:rsid w:val="001259A1"/>
    <w:rsid w:val="00125EAB"/>
    <w:rsid w:val="00126C81"/>
    <w:rsid w:val="00126D0A"/>
    <w:rsid w:val="001270D7"/>
    <w:rsid w:val="0012721E"/>
    <w:rsid w:val="00127D6D"/>
    <w:rsid w:val="00127DCE"/>
    <w:rsid w:val="0013010D"/>
    <w:rsid w:val="00130137"/>
    <w:rsid w:val="0013068C"/>
    <w:rsid w:val="001306D0"/>
    <w:rsid w:val="00130D43"/>
    <w:rsid w:val="0013239A"/>
    <w:rsid w:val="001325D5"/>
    <w:rsid w:val="00132791"/>
    <w:rsid w:val="00132838"/>
    <w:rsid w:val="00132B7A"/>
    <w:rsid w:val="00133A53"/>
    <w:rsid w:val="00134770"/>
    <w:rsid w:val="0013689D"/>
    <w:rsid w:val="001368FC"/>
    <w:rsid w:val="00136F61"/>
    <w:rsid w:val="0013702E"/>
    <w:rsid w:val="001377BD"/>
    <w:rsid w:val="00140F58"/>
    <w:rsid w:val="00141723"/>
    <w:rsid w:val="00142D7B"/>
    <w:rsid w:val="00144164"/>
    <w:rsid w:val="0014432B"/>
    <w:rsid w:val="001443CF"/>
    <w:rsid w:val="001446DB"/>
    <w:rsid w:val="00144D4F"/>
    <w:rsid w:val="00145144"/>
    <w:rsid w:val="0014528B"/>
    <w:rsid w:val="001474D3"/>
    <w:rsid w:val="00150157"/>
    <w:rsid w:val="00150C1F"/>
    <w:rsid w:val="00152467"/>
    <w:rsid w:val="00152D5B"/>
    <w:rsid w:val="0015313B"/>
    <w:rsid w:val="00153242"/>
    <w:rsid w:val="001532A4"/>
    <w:rsid w:val="0015386E"/>
    <w:rsid w:val="00153AFE"/>
    <w:rsid w:val="00153DD6"/>
    <w:rsid w:val="001543B0"/>
    <w:rsid w:val="00155B65"/>
    <w:rsid w:val="00156BBF"/>
    <w:rsid w:val="001577B3"/>
    <w:rsid w:val="00157A9C"/>
    <w:rsid w:val="00163809"/>
    <w:rsid w:val="001638B5"/>
    <w:rsid w:val="00164139"/>
    <w:rsid w:val="001641DB"/>
    <w:rsid w:val="00164706"/>
    <w:rsid w:val="001654D7"/>
    <w:rsid w:val="0016687E"/>
    <w:rsid w:val="00166885"/>
    <w:rsid w:val="00166913"/>
    <w:rsid w:val="00167381"/>
    <w:rsid w:val="001678F7"/>
    <w:rsid w:val="00167F1A"/>
    <w:rsid w:val="00170403"/>
    <w:rsid w:val="00170F91"/>
    <w:rsid w:val="00171F6B"/>
    <w:rsid w:val="0017223B"/>
    <w:rsid w:val="00172A18"/>
    <w:rsid w:val="00172E39"/>
    <w:rsid w:val="00173176"/>
    <w:rsid w:val="001732EC"/>
    <w:rsid w:val="00173C5D"/>
    <w:rsid w:val="00173E33"/>
    <w:rsid w:val="00174364"/>
    <w:rsid w:val="00174625"/>
    <w:rsid w:val="001750DB"/>
    <w:rsid w:val="00175265"/>
    <w:rsid w:val="00176813"/>
    <w:rsid w:val="001773AA"/>
    <w:rsid w:val="00177B43"/>
    <w:rsid w:val="00180EDF"/>
    <w:rsid w:val="00181DE9"/>
    <w:rsid w:val="0018305C"/>
    <w:rsid w:val="00183298"/>
    <w:rsid w:val="00183368"/>
    <w:rsid w:val="00183558"/>
    <w:rsid w:val="0018718B"/>
    <w:rsid w:val="00187311"/>
    <w:rsid w:val="0018764B"/>
    <w:rsid w:val="001902C5"/>
    <w:rsid w:val="001902CC"/>
    <w:rsid w:val="00190D01"/>
    <w:rsid w:val="00191C47"/>
    <w:rsid w:val="00191EA5"/>
    <w:rsid w:val="00191F5D"/>
    <w:rsid w:val="00192024"/>
    <w:rsid w:val="001929DE"/>
    <w:rsid w:val="00193948"/>
    <w:rsid w:val="00193DDF"/>
    <w:rsid w:val="00194AD9"/>
    <w:rsid w:val="00195D6A"/>
    <w:rsid w:val="00197B14"/>
    <w:rsid w:val="001A035F"/>
    <w:rsid w:val="001A0419"/>
    <w:rsid w:val="001A062A"/>
    <w:rsid w:val="001A08E5"/>
    <w:rsid w:val="001A1ADC"/>
    <w:rsid w:val="001A1C9F"/>
    <w:rsid w:val="001A245F"/>
    <w:rsid w:val="001A28B7"/>
    <w:rsid w:val="001A3762"/>
    <w:rsid w:val="001A4CE8"/>
    <w:rsid w:val="001A5101"/>
    <w:rsid w:val="001A5422"/>
    <w:rsid w:val="001A5499"/>
    <w:rsid w:val="001A54A7"/>
    <w:rsid w:val="001A5EBE"/>
    <w:rsid w:val="001A6C8D"/>
    <w:rsid w:val="001A6CB6"/>
    <w:rsid w:val="001A73A2"/>
    <w:rsid w:val="001A7592"/>
    <w:rsid w:val="001A75D8"/>
    <w:rsid w:val="001B0187"/>
    <w:rsid w:val="001B0218"/>
    <w:rsid w:val="001B0C22"/>
    <w:rsid w:val="001B2EAD"/>
    <w:rsid w:val="001B3CA7"/>
    <w:rsid w:val="001B3F69"/>
    <w:rsid w:val="001B3FC0"/>
    <w:rsid w:val="001B46BE"/>
    <w:rsid w:val="001B46DE"/>
    <w:rsid w:val="001B4F5B"/>
    <w:rsid w:val="001B4FE4"/>
    <w:rsid w:val="001B53D4"/>
    <w:rsid w:val="001B565E"/>
    <w:rsid w:val="001B5DAF"/>
    <w:rsid w:val="001B6456"/>
    <w:rsid w:val="001B6F1F"/>
    <w:rsid w:val="001B7C70"/>
    <w:rsid w:val="001C0157"/>
    <w:rsid w:val="001C0FA1"/>
    <w:rsid w:val="001C1486"/>
    <w:rsid w:val="001C15BF"/>
    <w:rsid w:val="001C241F"/>
    <w:rsid w:val="001C2772"/>
    <w:rsid w:val="001C306D"/>
    <w:rsid w:val="001C312C"/>
    <w:rsid w:val="001C3CF6"/>
    <w:rsid w:val="001C3E29"/>
    <w:rsid w:val="001C5A9A"/>
    <w:rsid w:val="001C62D5"/>
    <w:rsid w:val="001C6D93"/>
    <w:rsid w:val="001C71DD"/>
    <w:rsid w:val="001D009F"/>
    <w:rsid w:val="001D0301"/>
    <w:rsid w:val="001D0E96"/>
    <w:rsid w:val="001D1A7A"/>
    <w:rsid w:val="001D1F68"/>
    <w:rsid w:val="001D4B27"/>
    <w:rsid w:val="001D4DEA"/>
    <w:rsid w:val="001D5B39"/>
    <w:rsid w:val="001D6E78"/>
    <w:rsid w:val="001D73B1"/>
    <w:rsid w:val="001D7887"/>
    <w:rsid w:val="001E06E2"/>
    <w:rsid w:val="001E0A45"/>
    <w:rsid w:val="001E0CE1"/>
    <w:rsid w:val="001E1617"/>
    <w:rsid w:val="001E2BEF"/>
    <w:rsid w:val="001E3945"/>
    <w:rsid w:val="001E48DC"/>
    <w:rsid w:val="001E735E"/>
    <w:rsid w:val="001E77EA"/>
    <w:rsid w:val="001F1D46"/>
    <w:rsid w:val="001F28F2"/>
    <w:rsid w:val="001F3221"/>
    <w:rsid w:val="001F33E0"/>
    <w:rsid w:val="001F3806"/>
    <w:rsid w:val="001F6012"/>
    <w:rsid w:val="001F6895"/>
    <w:rsid w:val="0020000C"/>
    <w:rsid w:val="00200195"/>
    <w:rsid w:val="00200273"/>
    <w:rsid w:val="00202924"/>
    <w:rsid w:val="00205FC9"/>
    <w:rsid w:val="00206C0A"/>
    <w:rsid w:val="0020768B"/>
    <w:rsid w:val="002079E0"/>
    <w:rsid w:val="00207B2F"/>
    <w:rsid w:val="0021001A"/>
    <w:rsid w:val="00210E79"/>
    <w:rsid w:val="00210EC0"/>
    <w:rsid w:val="00211377"/>
    <w:rsid w:val="002116D5"/>
    <w:rsid w:val="00211C33"/>
    <w:rsid w:val="00212670"/>
    <w:rsid w:val="00213CE3"/>
    <w:rsid w:val="002142A3"/>
    <w:rsid w:val="002145BE"/>
    <w:rsid w:val="0021491C"/>
    <w:rsid w:val="00215233"/>
    <w:rsid w:val="0021531B"/>
    <w:rsid w:val="002153FF"/>
    <w:rsid w:val="0021688A"/>
    <w:rsid w:val="00216AC6"/>
    <w:rsid w:val="00216C9F"/>
    <w:rsid w:val="00217393"/>
    <w:rsid w:val="00217549"/>
    <w:rsid w:val="002200F0"/>
    <w:rsid w:val="00220C6B"/>
    <w:rsid w:val="002217F8"/>
    <w:rsid w:val="00221CBB"/>
    <w:rsid w:val="0022271F"/>
    <w:rsid w:val="00222CEF"/>
    <w:rsid w:val="00223938"/>
    <w:rsid w:val="002239EC"/>
    <w:rsid w:val="00224B32"/>
    <w:rsid w:val="002266CA"/>
    <w:rsid w:val="00226A2B"/>
    <w:rsid w:val="00232494"/>
    <w:rsid w:val="002329FE"/>
    <w:rsid w:val="00232EB2"/>
    <w:rsid w:val="0023381E"/>
    <w:rsid w:val="00234752"/>
    <w:rsid w:val="0023525F"/>
    <w:rsid w:val="002353A7"/>
    <w:rsid w:val="002375A8"/>
    <w:rsid w:val="00237D46"/>
    <w:rsid w:val="00240BB2"/>
    <w:rsid w:val="00240BD0"/>
    <w:rsid w:val="0024161A"/>
    <w:rsid w:val="00241A31"/>
    <w:rsid w:val="0024202B"/>
    <w:rsid w:val="00242A44"/>
    <w:rsid w:val="0024360C"/>
    <w:rsid w:val="0024590C"/>
    <w:rsid w:val="00245B56"/>
    <w:rsid w:val="002463A2"/>
    <w:rsid w:val="00247071"/>
    <w:rsid w:val="002470B3"/>
    <w:rsid w:val="0025016D"/>
    <w:rsid w:val="002505FF"/>
    <w:rsid w:val="00250A76"/>
    <w:rsid w:val="0025127A"/>
    <w:rsid w:val="00251315"/>
    <w:rsid w:val="00252275"/>
    <w:rsid w:val="002522F7"/>
    <w:rsid w:val="0025283F"/>
    <w:rsid w:val="00252A6F"/>
    <w:rsid w:val="00252BCE"/>
    <w:rsid w:val="00252C14"/>
    <w:rsid w:val="00253C8F"/>
    <w:rsid w:val="00253E43"/>
    <w:rsid w:val="00254119"/>
    <w:rsid w:val="00254237"/>
    <w:rsid w:val="002545C9"/>
    <w:rsid w:val="00255382"/>
    <w:rsid w:val="00255487"/>
    <w:rsid w:val="00255935"/>
    <w:rsid w:val="00255FDF"/>
    <w:rsid w:val="00256B3A"/>
    <w:rsid w:val="00257237"/>
    <w:rsid w:val="002573F4"/>
    <w:rsid w:val="0026010F"/>
    <w:rsid w:val="00260336"/>
    <w:rsid w:val="00260A78"/>
    <w:rsid w:val="00260A7F"/>
    <w:rsid w:val="00260B06"/>
    <w:rsid w:val="00261394"/>
    <w:rsid w:val="00261917"/>
    <w:rsid w:val="00261B9E"/>
    <w:rsid w:val="00262ECD"/>
    <w:rsid w:val="00262F57"/>
    <w:rsid w:val="00263584"/>
    <w:rsid w:val="002635E8"/>
    <w:rsid w:val="0026370F"/>
    <w:rsid w:val="002643D8"/>
    <w:rsid w:val="0026484A"/>
    <w:rsid w:val="002662B4"/>
    <w:rsid w:val="0026652F"/>
    <w:rsid w:val="00267C1C"/>
    <w:rsid w:val="00270717"/>
    <w:rsid w:val="00271573"/>
    <w:rsid w:val="00271AF3"/>
    <w:rsid w:val="00271FE9"/>
    <w:rsid w:val="00273936"/>
    <w:rsid w:val="00273A3D"/>
    <w:rsid w:val="00273BC2"/>
    <w:rsid w:val="00273EC8"/>
    <w:rsid w:val="0027430A"/>
    <w:rsid w:val="00274A95"/>
    <w:rsid w:val="00274D54"/>
    <w:rsid w:val="00275ABF"/>
    <w:rsid w:val="00276B72"/>
    <w:rsid w:val="00280641"/>
    <w:rsid w:val="002811B8"/>
    <w:rsid w:val="002814DA"/>
    <w:rsid w:val="00283167"/>
    <w:rsid w:val="002836AB"/>
    <w:rsid w:val="00283B4E"/>
    <w:rsid w:val="0028458F"/>
    <w:rsid w:val="00284774"/>
    <w:rsid w:val="002848B0"/>
    <w:rsid w:val="00284929"/>
    <w:rsid w:val="00285A12"/>
    <w:rsid w:val="0028608A"/>
    <w:rsid w:val="00286D08"/>
    <w:rsid w:val="00287543"/>
    <w:rsid w:val="00287EE5"/>
    <w:rsid w:val="00290381"/>
    <w:rsid w:val="002913D5"/>
    <w:rsid w:val="00291A9E"/>
    <w:rsid w:val="00292B38"/>
    <w:rsid w:val="00293CF8"/>
    <w:rsid w:val="00293D35"/>
    <w:rsid w:val="00293FEA"/>
    <w:rsid w:val="00294BD7"/>
    <w:rsid w:val="0029521C"/>
    <w:rsid w:val="00296AE5"/>
    <w:rsid w:val="00296E8C"/>
    <w:rsid w:val="002A171C"/>
    <w:rsid w:val="002A181A"/>
    <w:rsid w:val="002A2AA7"/>
    <w:rsid w:val="002A2E7E"/>
    <w:rsid w:val="002A3056"/>
    <w:rsid w:val="002A3145"/>
    <w:rsid w:val="002A314E"/>
    <w:rsid w:val="002A345D"/>
    <w:rsid w:val="002A45DD"/>
    <w:rsid w:val="002A4A25"/>
    <w:rsid w:val="002A57A3"/>
    <w:rsid w:val="002A648D"/>
    <w:rsid w:val="002A6639"/>
    <w:rsid w:val="002A6801"/>
    <w:rsid w:val="002A697D"/>
    <w:rsid w:val="002A6AC5"/>
    <w:rsid w:val="002A742E"/>
    <w:rsid w:val="002A7B1A"/>
    <w:rsid w:val="002A7DE0"/>
    <w:rsid w:val="002B0298"/>
    <w:rsid w:val="002B0387"/>
    <w:rsid w:val="002B0525"/>
    <w:rsid w:val="002B0E5E"/>
    <w:rsid w:val="002B10EF"/>
    <w:rsid w:val="002B2426"/>
    <w:rsid w:val="002B26CA"/>
    <w:rsid w:val="002B346B"/>
    <w:rsid w:val="002B3569"/>
    <w:rsid w:val="002B4A5B"/>
    <w:rsid w:val="002B5CD9"/>
    <w:rsid w:val="002B5E39"/>
    <w:rsid w:val="002B618A"/>
    <w:rsid w:val="002B6347"/>
    <w:rsid w:val="002B635B"/>
    <w:rsid w:val="002B69AB"/>
    <w:rsid w:val="002B6CAE"/>
    <w:rsid w:val="002B7236"/>
    <w:rsid w:val="002B797D"/>
    <w:rsid w:val="002B7A74"/>
    <w:rsid w:val="002B7C5F"/>
    <w:rsid w:val="002C0958"/>
    <w:rsid w:val="002C1736"/>
    <w:rsid w:val="002C1B25"/>
    <w:rsid w:val="002C1BAD"/>
    <w:rsid w:val="002C2A3E"/>
    <w:rsid w:val="002C307B"/>
    <w:rsid w:val="002C373C"/>
    <w:rsid w:val="002C3A2D"/>
    <w:rsid w:val="002C3C79"/>
    <w:rsid w:val="002C41F4"/>
    <w:rsid w:val="002C43D7"/>
    <w:rsid w:val="002C535F"/>
    <w:rsid w:val="002C6979"/>
    <w:rsid w:val="002C6BAF"/>
    <w:rsid w:val="002C741F"/>
    <w:rsid w:val="002D0454"/>
    <w:rsid w:val="002D054F"/>
    <w:rsid w:val="002D0B91"/>
    <w:rsid w:val="002D0CCB"/>
    <w:rsid w:val="002D0E5E"/>
    <w:rsid w:val="002D2A62"/>
    <w:rsid w:val="002D38B5"/>
    <w:rsid w:val="002D3A0D"/>
    <w:rsid w:val="002D3D40"/>
    <w:rsid w:val="002D3DD4"/>
    <w:rsid w:val="002D44FB"/>
    <w:rsid w:val="002D5146"/>
    <w:rsid w:val="002D5631"/>
    <w:rsid w:val="002D574B"/>
    <w:rsid w:val="002D5C04"/>
    <w:rsid w:val="002D68FF"/>
    <w:rsid w:val="002E0F94"/>
    <w:rsid w:val="002E1A90"/>
    <w:rsid w:val="002E22DA"/>
    <w:rsid w:val="002E253E"/>
    <w:rsid w:val="002E2DA5"/>
    <w:rsid w:val="002E3186"/>
    <w:rsid w:val="002E3479"/>
    <w:rsid w:val="002E4FFC"/>
    <w:rsid w:val="002E6E3B"/>
    <w:rsid w:val="002F0578"/>
    <w:rsid w:val="002F19B9"/>
    <w:rsid w:val="002F2D4E"/>
    <w:rsid w:val="002F6610"/>
    <w:rsid w:val="003000C9"/>
    <w:rsid w:val="00300424"/>
    <w:rsid w:val="003004F7"/>
    <w:rsid w:val="003005E9"/>
    <w:rsid w:val="003012E7"/>
    <w:rsid w:val="00301EF3"/>
    <w:rsid w:val="00304017"/>
    <w:rsid w:val="00304776"/>
    <w:rsid w:val="0030536A"/>
    <w:rsid w:val="0030604E"/>
    <w:rsid w:val="00306DCE"/>
    <w:rsid w:val="0030773C"/>
    <w:rsid w:val="00307D32"/>
    <w:rsid w:val="00310779"/>
    <w:rsid w:val="003114FB"/>
    <w:rsid w:val="00311805"/>
    <w:rsid w:val="00313EC1"/>
    <w:rsid w:val="003142B5"/>
    <w:rsid w:val="00315554"/>
    <w:rsid w:val="003161B2"/>
    <w:rsid w:val="003162AA"/>
    <w:rsid w:val="00316595"/>
    <w:rsid w:val="00316746"/>
    <w:rsid w:val="00316944"/>
    <w:rsid w:val="00316A95"/>
    <w:rsid w:val="00316CA1"/>
    <w:rsid w:val="003174E1"/>
    <w:rsid w:val="003213A3"/>
    <w:rsid w:val="00321607"/>
    <w:rsid w:val="00322568"/>
    <w:rsid w:val="00322938"/>
    <w:rsid w:val="00323148"/>
    <w:rsid w:val="003235CB"/>
    <w:rsid w:val="00323662"/>
    <w:rsid w:val="00325EBD"/>
    <w:rsid w:val="00325EC1"/>
    <w:rsid w:val="003266E1"/>
    <w:rsid w:val="0032714C"/>
    <w:rsid w:val="003276FC"/>
    <w:rsid w:val="00330EBE"/>
    <w:rsid w:val="0033139C"/>
    <w:rsid w:val="003321B0"/>
    <w:rsid w:val="00334B0D"/>
    <w:rsid w:val="003351BF"/>
    <w:rsid w:val="003351D0"/>
    <w:rsid w:val="00336999"/>
    <w:rsid w:val="0033747F"/>
    <w:rsid w:val="003401C9"/>
    <w:rsid w:val="003402D6"/>
    <w:rsid w:val="00341653"/>
    <w:rsid w:val="00342605"/>
    <w:rsid w:val="00346A36"/>
    <w:rsid w:val="00346ED2"/>
    <w:rsid w:val="00350F17"/>
    <w:rsid w:val="00351B4F"/>
    <w:rsid w:val="003540A7"/>
    <w:rsid w:val="00354346"/>
    <w:rsid w:val="003544BE"/>
    <w:rsid w:val="0035581E"/>
    <w:rsid w:val="003563EE"/>
    <w:rsid w:val="003569E5"/>
    <w:rsid w:val="00356ADC"/>
    <w:rsid w:val="00357148"/>
    <w:rsid w:val="00357AA3"/>
    <w:rsid w:val="00357E8C"/>
    <w:rsid w:val="00357F38"/>
    <w:rsid w:val="003603AC"/>
    <w:rsid w:val="003623A2"/>
    <w:rsid w:val="003645F2"/>
    <w:rsid w:val="00364652"/>
    <w:rsid w:val="00364AB0"/>
    <w:rsid w:val="003656FF"/>
    <w:rsid w:val="00366A8E"/>
    <w:rsid w:val="00366C8E"/>
    <w:rsid w:val="003703E7"/>
    <w:rsid w:val="0037046C"/>
    <w:rsid w:val="003727AD"/>
    <w:rsid w:val="0037311C"/>
    <w:rsid w:val="003733C0"/>
    <w:rsid w:val="003739F2"/>
    <w:rsid w:val="003741FB"/>
    <w:rsid w:val="00375941"/>
    <w:rsid w:val="00375FCA"/>
    <w:rsid w:val="00377592"/>
    <w:rsid w:val="003777A8"/>
    <w:rsid w:val="00380C41"/>
    <w:rsid w:val="00380CA2"/>
    <w:rsid w:val="00384598"/>
    <w:rsid w:val="00384CA8"/>
    <w:rsid w:val="00385449"/>
    <w:rsid w:val="00385E42"/>
    <w:rsid w:val="003861CF"/>
    <w:rsid w:val="00390A95"/>
    <w:rsid w:val="00390DA1"/>
    <w:rsid w:val="00391F3E"/>
    <w:rsid w:val="0039200B"/>
    <w:rsid w:val="003920DD"/>
    <w:rsid w:val="00392832"/>
    <w:rsid w:val="00392EB5"/>
    <w:rsid w:val="00393122"/>
    <w:rsid w:val="00393EB8"/>
    <w:rsid w:val="00394F40"/>
    <w:rsid w:val="00395109"/>
    <w:rsid w:val="00395D23"/>
    <w:rsid w:val="00396538"/>
    <w:rsid w:val="0039689C"/>
    <w:rsid w:val="00397F34"/>
    <w:rsid w:val="003A1153"/>
    <w:rsid w:val="003A2FBC"/>
    <w:rsid w:val="003A3B59"/>
    <w:rsid w:val="003A4296"/>
    <w:rsid w:val="003A47D7"/>
    <w:rsid w:val="003A4914"/>
    <w:rsid w:val="003A4AC7"/>
    <w:rsid w:val="003A4CF6"/>
    <w:rsid w:val="003A56B4"/>
    <w:rsid w:val="003A5C63"/>
    <w:rsid w:val="003A5CA2"/>
    <w:rsid w:val="003A5E17"/>
    <w:rsid w:val="003A65B5"/>
    <w:rsid w:val="003A68F1"/>
    <w:rsid w:val="003A78D8"/>
    <w:rsid w:val="003A79BB"/>
    <w:rsid w:val="003B0DE7"/>
    <w:rsid w:val="003B1626"/>
    <w:rsid w:val="003B1783"/>
    <w:rsid w:val="003B208F"/>
    <w:rsid w:val="003B2A63"/>
    <w:rsid w:val="003B3212"/>
    <w:rsid w:val="003B351E"/>
    <w:rsid w:val="003B4BCB"/>
    <w:rsid w:val="003B4E6D"/>
    <w:rsid w:val="003B5638"/>
    <w:rsid w:val="003B6107"/>
    <w:rsid w:val="003B6336"/>
    <w:rsid w:val="003B63F2"/>
    <w:rsid w:val="003B6EA4"/>
    <w:rsid w:val="003C00D2"/>
    <w:rsid w:val="003C02F3"/>
    <w:rsid w:val="003C1870"/>
    <w:rsid w:val="003C20C3"/>
    <w:rsid w:val="003C2191"/>
    <w:rsid w:val="003C352E"/>
    <w:rsid w:val="003C554E"/>
    <w:rsid w:val="003D007D"/>
    <w:rsid w:val="003D0241"/>
    <w:rsid w:val="003D0633"/>
    <w:rsid w:val="003D0E60"/>
    <w:rsid w:val="003D15E9"/>
    <w:rsid w:val="003D1741"/>
    <w:rsid w:val="003D1BBE"/>
    <w:rsid w:val="003D25A2"/>
    <w:rsid w:val="003D2B62"/>
    <w:rsid w:val="003D39E0"/>
    <w:rsid w:val="003D4FE3"/>
    <w:rsid w:val="003D5504"/>
    <w:rsid w:val="003D5823"/>
    <w:rsid w:val="003D5B39"/>
    <w:rsid w:val="003D5CC5"/>
    <w:rsid w:val="003D7042"/>
    <w:rsid w:val="003D7CF7"/>
    <w:rsid w:val="003E096F"/>
    <w:rsid w:val="003E26DC"/>
    <w:rsid w:val="003E3A85"/>
    <w:rsid w:val="003E4334"/>
    <w:rsid w:val="003E4885"/>
    <w:rsid w:val="003E5686"/>
    <w:rsid w:val="003E5FEC"/>
    <w:rsid w:val="003E6522"/>
    <w:rsid w:val="003E6B38"/>
    <w:rsid w:val="003E6B6C"/>
    <w:rsid w:val="003E7424"/>
    <w:rsid w:val="003F116E"/>
    <w:rsid w:val="003F1985"/>
    <w:rsid w:val="003F244F"/>
    <w:rsid w:val="003F2CFA"/>
    <w:rsid w:val="003F35D1"/>
    <w:rsid w:val="003F3659"/>
    <w:rsid w:val="003F4104"/>
    <w:rsid w:val="003F582E"/>
    <w:rsid w:val="003F6141"/>
    <w:rsid w:val="003F61EC"/>
    <w:rsid w:val="003F637A"/>
    <w:rsid w:val="003F78A6"/>
    <w:rsid w:val="003F7E78"/>
    <w:rsid w:val="00400CF8"/>
    <w:rsid w:val="00400E67"/>
    <w:rsid w:val="00400FC5"/>
    <w:rsid w:val="00401325"/>
    <w:rsid w:val="00402B0F"/>
    <w:rsid w:val="00402B51"/>
    <w:rsid w:val="004035E3"/>
    <w:rsid w:val="00403D3A"/>
    <w:rsid w:val="00403D59"/>
    <w:rsid w:val="00403E81"/>
    <w:rsid w:val="00403EE5"/>
    <w:rsid w:val="00404A91"/>
    <w:rsid w:val="00404AB1"/>
    <w:rsid w:val="00404F27"/>
    <w:rsid w:val="00405BB9"/>
    <w:rsid w:val="00406BAF"/>
    <w:rsid w:val="0040710A"/>
    <w:rsid w:val="00407E2D"/>
    <w:rsid w:val="00407E63"/>
    <w:rsid w:val="00410CAE"/>
    <w:rsid w:val="00410E1D"/>
    <w:rsid w:val="004113C1"/>
    <w:rsid w:val="00411805"/>
    <w:rsid w:val="00411A78"/>
    <w:rsid w:val="00411CB4"/>
    <w:rsid w:val="0041289A"/>
    <w:rsid w:val="00413CFE"/>
    <w:rsid w:val="004156A2"/>
    <w:rsid w:val="004156D5"/>
    <w:rsid w:val="00415E5A"/>
    <w:rsid w:val="004161D7"/>
    <w:rsid w:val="004165F2"/>
    <w:rsid w:val="00420181"/>
    <w:rsid w:val="004208F6"/>
    <w:rsid w:val="00421E99"/>
    <w:rsid w:val="004227FB"/>
    <w:rsid w:val="00422D14"/>
    <w:rsid w:val="00424F1F"/>
    <w:rsid w:val="0042567C"/>
    <w:rsid w:val="0042702D"/>
    <w:rsid w:val="00430179"/>
    <w:rsid w:val="00430375"/>
    <w:rsid w:val="004303DE"/>
    <w:rsid w:val="00432043"/>
    <w:rsid w:val="004329CF"/>
    <w:rsid w:val="00432DB1"/>
    <w:rsid w:val="00432F84"/>
    <w:rsid w:val="004337CD"/>
    <w:rsid w:val="00433D72"/>
    <w:rsid w:val="004350D9"/>
    <w:rsid w:val="00435322"/>
    <w:rsid w:val="004360D1"/>
    <w:rsid w:val="0043683D"/>
    <w:rsid w:val="00436A3D"/>
    <w:rsid w:val="004372F8"/>
    <w:rsid w:val="00437C91"/>
    <w:rsid w:val="0044040A"/>
    <w:rsid w:val="00440E64"/>
    <w:rsid w:val="004420FB"/>
    <w:rsid w:val="004421BE"/>
    <w:rsid w:val="00442473"/>
    <w:rsid w:val="00443431"/>
    <w:rsid w:val="004439D7"/>
    <w:rsid w:val="00444371"/>
    <w:rsid w:val="0044473C"/>
    <w:rsid w:val="00444CEA"/>
    <w:rsid w:val="00446141"/>
    <w:rsid w:val="00447079"/>
    <w:rsid w:val="0044715D"/>
    <w:rsid w:val="00447663"/>
    <w:rsid w:val="0044790E"/>
    <w:rsid w:val="004500E5"/>
    <w:rsid w:val="004503DE"/>
    <w:rsid w:val="004504CD"/>
    <w:rsid w:val="0045179D"/>
    <w:rsid w:val="004523BC"/>
    <w:rsid w:val="004530BD"/>
    <w:rsid w:val="00453C48"/>
    <w:rsid w:val="00454276"/>
    <w:rsid w:val="00454853"/>
    <w:rsid w:val="00454B67"/>
    <w:rsid w:val="00455568"/>
    <w:rsid w:val="004555CC"/>
    <w:rsid w:val="00455895"/>
    <w:rsid w:val="00455D34"/>
    <w:rsid w:val="00456004"/>
    <w:rsid w:val="00456E3D"/>
    <w:rsid w:val="0045771E"/>
    <w:rsid w:val="004603EC"/>
    <w:rsid w:val="00462E19"/>
    <w:rsid w:val="00463D6A"/>
    <w:rsid w:val="004642C5"/>
    <w:rsid w:val="004644A3"/>
    <w:rsid w:val="0046500A"/>
    <w:rsid w:val="00465121"/>
    <w:rsid w:val="004659B0"/>
    <w:rsid w:val="00465CE2"/>
    <w:rsid w:val="00465FFE"/>
    <w:rsid w:val="00466275"/>
    <w:rsid w:val="00466B37"/>
    <w:rsid w:val="004706B0"/>
    <w:rsid w:val="0047095C"/>
    <w:rsid w:val="00470C1A"/>
    <w:rsid w:val="00470CCF"/>
    <w:rsid w:val="00470EA5"/>
    <w:rsid w:val="00471A81"/>
    <w:rsid w:val="0047211D"/>
    <w:rsid w:val="00472E00"/>
    <w:rsid w:val="00472FFB"/>
    <w:rsid w:val="004742B6"/>
    <w:rsid w:val="00476BA1"/>
    <w:rsid w:val="0047706E"/>
    <w:rsid w:val="0047786F"/>
    <w:rsid w:val="00477ACA"/>
    <w:rsid w:val="00477BB5"/>
    <w:rsid w:val="00480E12"/>
    <w:rsid w:val="00480FC4"/>
    <w:rsid w:val="00481273"/>
    <w:rsid w:val="00481C47"/>
    <w:rsid w:val="00482A31"/>
    <w:rsid w:val="004846F8"/>
    <w:rsid w:val="00485C43"/>
    <w:rsid w:val="00485CE9"/>
    <w:rsid w:val="004877FF"/>
    <w:rsid w:val="00487BFC"/>
    <w:rsid w:val="00487F90"/>
    <w:rsid w:val="00490793"/>
    <w:rsid w:val="004928F9"/>
    <w:rsid w:val="0049504C"/>
    <w:rsid w:val="00495156"/>
    <w:rsid w:val="00496562"/>
    <w:rsid w:val="00496983"/>
    <w:rsid w:val="004969DF"/>
    <w:rsid w:val="00496BE0"/>
    <w:rsid w:val="00497A0C"/>
    <w:rsid w:val="004A06B0"/>
    <w:rsid w:val="004A1138"/>
    <w:rsid w:val="004A305D"/>
    <w:rsid w:val="004A6285"/>
    <w:rsid w:val="004A72D5"/>
    <w:rsid w:val="004A752E"/>
    <w:rsid w:val="004A7FE1"/>
    <w:rsid w:val="004B1957"/>
    <w:rsid w:val="004B26FC"/>
    <w:rsid w:val="004B5E10"/>
    <w:rsid w:val="004B6AB5"/>
    <w:rsid w:val="004B6BBF"/>
    <w:rsid w:val="004B7F7B"/>
    <w:rsid w:val="004C0166"/>
    <w:rsid w:val="004C01FA"/>
    <w:rsid w:val="004C121D"/>
    <w:rsid w:val="004C1DD5"/>
    <w:rsid w:val="004C37DE"/>
    <w:rsid w:val="004C3EC3"/>
    <w:rsid w:val="004C3F76"/>
    <w:rsid w:val="004C4696"/>
    <w:rsid w:val="004C5625"/>
    <w:rsid w:val="004C65E7"/>
    <w:rsid w:val="004C6AB6"/>
    <w:rsid w:val="004C6C88"/>
    <w:rsid w:val="004C7DCD"/>
    <w:rsid w:val="004D0DEC"/>
    <w:rsid w:val="004D0EEB"/>
    <w:rsid w:val="004D217C"/>
    <w:rsid w:val="004D2604"/>
    <w:rsid w:val="004D337E"/>
    <w:rsid w:val="004D3877"/>
    <w:rsid w:val="004D414B"/>
    <w:rsid w:val="004D498E"/>
    <w:rsid w:val="004D5075"/>
    <w:rsid w:val="004D6492"/>
    <w:rsid w:val="004D69D6"/>
    <w:rsid w:val="004D6F30"/>
    <w:rsid w:val="004D74DF"/>
    <w:rsid w:val="004D764F"/>
    <w:rsid w:val="004D785C"/>
    <w:rsid w:val="004E1ABD"/>
    <w:rsid w:val="004E1F65"/>
    <w:rsid w:val="004E200C"/>
    <w:rsid w:val="004E2664"/>
    <w:rsid w:val="004E560E"/>
    <w:rsid w:val="004E59C5"/>
    <w:rsid w:val="004E643A"/>
    <w:rsid w:val="004E6BFD"/>
    <w:rsid w:val="004E7419"/>
    <w:rsid w:val="004F01B4"/>
    <w:rsid w:val="004F063F"/>
    <w:rsid w:val="004F1B7E"/>
    <w:rsid w:val="004F3194"/>
    <w:rsid w:val="004F379A"/>
    <w:rsid w:val="004F440B"/>
    <w:rsid w:val="004F4C46"/>
    <w:rsid w:val="004F5438"/>
    <w:rsid w:val="004F58FE"/>
    <w:rsid w:val="004F745D"/>
    <w:rsid w:val="004F7775"/>
    <w:rsid w:val="00500708"/>
    <w:rsid w:val="005008E9"/>
    <w:rsid w:val="00500F71"/>
    <w:rsid w:val="00501DE0"/>
    <w:rsid w:val="00502417"/>
    <w:rsid w:val="0050367C"/>
    <w:rsid w:val="00504B06"/>
    <w:rsid w:val="00506620"/>
    <w:rsid w:val="005101D5"/>
    <w:rsid w:val="00510718"/>
    <w:rsid w:val="00510928"/>
    <w:rsid w:val="00510BA7"/>
    <w:rsid w:val="00511C1A"/>
    <w:rsid w:val="00511D2B"/>
    <w:rsid w:val="00511F2F"/>
    <w:rsid w:val="005123FF"/>
    <w:rsid w:val="005127CB"/>
    <w:rsid w:val="00514193"/>
    <w:rsid w:val="005141E3"/>
    <w:rsid w:val="0051432B"/>
    <w:rsid w:val="005148E4"/>
    <w:rsid w:val="0051565C"/>
    <w:rsid w:val="005160EF"/>
    <w:rsid w:val="00516468"/>
    <w:rsid w:val="00517268"/>
    <w:rsid w:val="005174F0"/>
    <w:rsid w:val="00517E45"/>
    <w:rsid w:val="00520094"/>
    <w:rsid w:val="005201C0"/>
    <w:rsid w:val="00520DE2"/>
    <w:rsid w:val="00522B2B"/>
    <w:rsid w:val="00522E7B"/>
    <w:rsid w:val="00522FB3"/>
    <w:rsid w:val="00524526"/>
    <w:rsid w:val="00524785"/>
    <w:rsid w:val="00526371"/>
    <w:rsid w:val="00526792"/>
    <w:rsid w:val="00526DA2"/>
    <w:rsid w:val="00526F6B"/>
    <w:rsid w:val="00526F98"/>
    <w:rsid w:val="00527444"/>
    <w:rsid w:val="0052788A"/>
    <w:rsid w:val="00530539"/>
    <w:rsid w:val="005309B2"/>
    <w:rsid w:val="00531366"/>
    <w:rsid w:val="005320C9"/>
    <w:rsid w:val="00532917"/>
    <w:rsid w:val="00533008"/>
    <w:rsid w:val="005336C9"/>
    <w:rsid w:val="00533D1E"/>
    <w:rsid w:val="00534C10"/>
    <w:rsid w:val="00534F68"/>
    <w:rsid w:val="00535E14"/>
    <w:rsid w:val="00536D12"/>
    <w:rsid w:val="00537C1D"/>
    <w:rsid w:val="00540344"/>
    <w:rsid w:val="00540AB9"/>
    <w:rsid w:val="00540C94"/>
    <w:rsid w:val="00541A00"/>
    <w:rsid w:val="00541C6A"/>
    <w:rsid w:val="00541D21"/>
    <w:rsid w:val="005421FD"/>
    <w:rsid w:val="005431B0"/>
    <w:rsid w:val="0054370B"/>
    <w:rsid w:val="005439D5"/>
    <w:rsid w:val="00543AAF"/>
    <w:rsid w:val="00543D39"/>
    <w:rsid w:val="00544CD3"/>
    <w:rsid w:val="00545CDA"/>
    <w:rsid w:val="005474F8"/>
    <w:rsid w:val="00547520"/>
    <w:rsid w:val="00547984"/>
    <w:rsid w:val="00551182"/>
    <w:rsid w:val="005516E3"/>
    <w:rsid w:val="00551813"/>
    <w:rsid w:val="0055201D"/>
    <w:rsid w:val="0055279B"/>
    <w:rsid w:val="0055431D"/>
    <w:rsid w:val="005548FB"/>
    <w:rsid w:val="005549BC"/>
    <w:rsid w:val="0055792F"/>
    <w:rsid w:val="005611E4"/>
    <w:rsid w:val="00561B00"/>
    <w:rsid w:val="00562AD5"/>
    <w:rsid w:val="00563FC3"/>
    <w:rsid w:val="00564C47"/>
    <w:rsid w:val="00565AC1"/>
    <w:rsid w:val="00566994"/>
    <w:rsid w:val="00566F37"/>
    <w:rsid w:val="005672D5"/>
    <w:rsid w:val="00570666"/>
    <w:rsid w:val="0057089B"/>
    <w:rsid w:val="00570BF5"/>
    <w:rsid w:val="005710C7"/>
    <w:rsid w:val="0057130D"/>
    <w:rsid w:val="00571ABF"/>
    <w:rsid w:val="00571BE0"/>
    <w:rsid w:val="00572301"/>
    <w:rsid w:val="00572D72"/>
    <w:rsid w:val="005733F9"/>
    <w:rsid w:val="00574734"/>
    <w:rsid w:val="0057555E"/>
    <w:rsid w:val="00576EB7"/>
    <w:rsid w:val="0057727F"/>
    <w:rsid w:val="005817F9"/>
    <w:rsid w:val="00581F17"/>
    <w:rsid w:val="0058237D"/>
    <w:rsid w:val="00582617"/>
    <w:rsid w:val="00582866"/>
    <w:rsid w:val="00583374"/>
    <w:rsid w:val="00583904"/>
    <w:rsid w:val="00585029"/>
    <w:rsid w:val="005858D1"/>
    <w:rsid w:val="005904B0"/>
    <w:rsid w:val="0059054D"/>
    <w:rsid w:val="005907C7"/>
    <w:rsid w:val="005908BA"/>
    <w:rsid w:val="00592059"/>
    <w:rsid w:val="0059259F"/>
    <w:rsid w:val="00592AF6"/>
    <w:rsid w:val="00593018"/>
    <w:rsid w:val="00593D0B"/>
    <w:rsid w:val="005944CA"/>
    <w:rsid w:val="005949E3"/>
    <w:rsid w:val="00594EB9"/>
    <w:rsid w:val="0059502F"/>
    <w:rsid w:val="005952D0"/>
    <w:rsid w:val="00595E27"/>
    <w:rsid w:val="00595F32"/>
    <w:rsid w:val="00596060"/>
    <w:rsid w:val="005961F7"/>
    <w:rsid w:val="005962EA"/>
    <w:rsid w:val="005970FB"/>
    <w:rsid w:val="00597A2E"/>
    <w:rsid w:val="005A0E34"/>
    <w:rsid w:val="005A0F8C"/>
    <w:rsid w:val="005A26AB"/>
    <w:rsid w:val="005A31CE"/>
    <w:rsid w:val="005A33E6"/>
    <w:rsid w:val="005A444F"/>
    <w:rsid w:val="005A5A33"/>
    <w:rsid w:val="005A6870"/>
    <w:rsid w:val="005A6CA3"/>
    <w:rsid w:val="005A6E9A"/>
    <w:rsid w:val="005A6F31"/>
    <w:rsid w:val="005A74AA"/>
    <w:rsid w:val="005B0540"/>
    <w:rsid w:val="005B13DE"/>
    <w:rsid w:val="005B2589"/>
    <w:rsid w:val="005B3326"/>
    <w:rsid w:val="005B34CC"/>
    <w:rsid w:val="005B351C"/>
    <w:rsid w:val="005B3A40"/>
    <w:rsid w:val="005B3BE8"/>
    <w:rsid w:val="005B50B5"/>
    <w:rsid w:val="005B5376"/>
    <w:rsid w:val="005B5446"/>
    <w:rsid w:val="005B69CF"/>
    <w:rsid w:val="005B77CF"/>
    <w:rsid w:val="005C0B9E"/>
    <w:rsid w:val="005C1665"/>
    <w:rsid w:val="005C1E2D"/>
    <w:rsid w:val="005C29EC"/>
    <w:rsid w:val="005C343C"/>
    <w:rsid w:val="005C3E5B"/>
    <w:rsid w:val="005C3F0D"/>
    <w:rsid w:val="005C448F"/>
    <w:rsid w:val="005C4B94"/>
    <w:rsid w:val="005C4C49"/>
    <w:rsid w:val="005C51D2"/>
    <w:rsid w:val="005C5820"/>
    <w:rsid w:val="005C7A5A"/>
    <w:rsid w:val="005C7D6B"/>
    <w:rsid w:val="005D00FC"/>
    <w:rsid w:val="005D257D"/>
    <w:rsid w:val="005D291E"/>
    <w:rsid w:val="005D3642"/>
    <w:rsid w:val="005D3BBD"/>
    <w:rsid w:val="005D3C8A"/>
    <w:rsid w:val="005D4384"/>
    <w:rsid w:val="005D6376"/>
    <w:rsid w:val="005D7290"/>
    <w:rsid w:val="005D75E0"/>
    <w:rsid w:val="005E17DB"/>
    <w:rsid w:val="005E191D"/>
    <w:rsid w:val="005E2001"/>
    <w:rsid w:val="005E2A11"/>
    <w:rsid w:val="005E4F37"/>
    <w:rsid w:val="005E5248"/>
    <w:rsid w:val="005E5F5A"/>
    <w:rsid w:val="005E6B10"/>
    <w:rsid w:val="005E6D4F"/>
    <w:rsid w:val="005E7117"/>
    <w:rsid w:val="005E71A7"/>
    <w:rsid w:val="005E7FED"/>
    <w:rsid w:val="005F0893"/>
    <w:rsid w:val="005F0FD3"/>
    <w:rsid w:val="005F247E"/>
    <w:rsid w:val="005F2CBE"/>
    <w:rsid w:val="005F305D"/>
    <w:rsid w:val="005F38ED"/>
    <w:rsid w:val="005F435E"/>
    <w:rsid w:val="005F4647"/>
    <w:rsid w:val="005F5013"/>
    <w:rsid w:val="005F54A3"/>
    <w:rsid w:val="005F59A6"/>
    <w:rsid w:val="005F5A0F"/>
    <w:rsid w:val="005F64DD"/>
    <w:rsid w:val="005F687A"/>
    <w:rsid w:val="005F68BB"/>
    <w:rsid w:val="005F6F40"/>
    <w:rsid w:val="005F7B41"/>
    <w:rsid w:val="005F7C2A"/>
    <w:rsid w:val="0060064F"/>
    <w:rsid w:val="00600796"/>
    <w:rsid w:val="006009DB"/>
    <w:rsid w:val="00602B73"/>
    <w:rsid w:val="006047C7"/>
    <w:rsid w:val="00604A75"/>
    <w:rsid w:val="00605506"/>
    <w:rsid w:val="006062BB"/>
    <w:rsid w:val="00607280"/>
    <w:rsid w:val="00607942"/>
    <w:rsid w:val="00607B24"/>
    <w:rsid w:val="00610E1C"/>
    <w:rsid w:val="006119BB"/>
    <w:rsid w:val="006120DC"/>
    <w:rsid w:val="00612374"/>
    <w:rsid w:val="00612795"/>
    <w:rsid w:val="00612801"/>
    <w:rsid w:val="006140EE"/>
    <w:rsid w:val="00614200"/>
    <w:rsid w:val="006147BB"/>
    <w:rsid w:val="00614C60"/>
    <w:rsid w:val="00614DAF"/>
    <w:rsid w:val="0061692E"/>
    <w:rsid w:val="006169F4"/>
    <w:rsid w:val="00617151"/>
    <w:rsid w:val="0062108E"/>
    <w:rsid w:val="00622072"/>
    <w:rsid w:val="00622C7A"/>
    <w:rsid w:val="00624962"/>
    <w:rsid w:val="00624BCD"/>
    <w:rsid w:val="00624F44"/>
    <w:rsid w:val="00625319"/>
    <w:rsid w:val="00627272"/>
    <w:rsid w:val="006276AD"/>
    <w:rsid w:val="00631056"/>
    <w:rsid w:val="006315D9"/>
    <w:rsid w:val="006325BB"/>
    <w:rsid w:val="0063281F"/>
    <w:rsid w:val="00633CAE"/>
    <w:rsid w:val="006348D9"/>
    <w:rsid w:val="0063530E"/>
    <w:rsid w:val="006357C5"/>
    <w:rsid w:val="00635805"/>
    <w:rsid w:val="006364B1"/>
    <w:rsid w:val="00636B62"/>
    <w:rsid w:val="0063788B"/>
    <w:rsid w:val="00637A02"/>
    <w:rsid w:val="0064072C"/>
    <w:rsid w:val="00640861"/>
    <w:rsid w:val="00642227"/>
    <w:rsid w:val="00642342"/>
    <w:rsid w:val="006426D1"/>
    <w:rsid w:val="00646EE3"/>
    <w:rsid w:val="00650E6B"/>
    <w:rsid w:val="006525AD"/>
    <w:rsid w:val="006536B7"/>
    <w:rsid w:val="006537A4"/>
    <w:rsid w:val="00654375"/>
    <w:rsid w:val="0065455F"/>
    <w:rsid w:val="006545FF"/>
    <w:rsid w:val="00655C05"/>
    <w:rsid w:val="00655DCA"/>
    <w:rsid w:val="00656642"/>
    <w:rsid w:val="00656722"/>
    <w:rsid w:val="00657759"/>
    <w:rsid w:val="00657B1E"/>
    <w:rsid w:val="006600E4"/>
    <w:rsid w:val="00660144"/>
    <w:rsid w:val="00661211"/>
    <w:rsid w:val="00662679"/>
    <w:rsid w:val="006638EF"/>
    <w:rsid w:val="006649E3"/>
    <w:rsid w:val="00665134"/>
    <w:rsid w:val="00665249"/>
    <w:rsid w:val="00665849"/>
    <w:rsid w:val="00671DA7"/>
    <w:rsid w:val="00672B86"/>
    <w:rsid w:val="006736B7"/>
    <w:rsid w:val="0067408F"/>
    <w:rsid w:val="00674156"/>
    <w:rsid w:val="006742F8"/>
    <w:rsid w:val="00674994"/>
    <w:rsid w:val="00674E60"/>
    <w:rsid w:val="006769D1"/>
    <w:rsid w:val="00677234"/>
    <w:rsid w:val="00677419"/>
    <w:rsid w:val="006802C9"/>
    <w:rsid w:val="0068048C"/>
    <w:rsid w:val="006831CC"/>
    <w:rsid w:val="006840F9"/>
    <w:rsid w:val="00684C8B"/>
    <w:rsid w:val="00684DB0"/>
    <w:rsid w:val="00685274"/>
    <w:rsid w:val="006861F1"/>
    <w:rsid w:val="00690379"/>
    <w:rsid w:val="00690DED"/>
    <w:rsid w:val="00691552"/>
    <w:rsid w:val="00691C0F"/>
    <w:rsid w:val="00691E5B"/>
    <w:rsid w:val="006922DE"/>
    <w:rsid w:val="006927C9"/>
    <w:rsid w:val="006936E8"/>
    <w:rsid w:val="006942E4"/>
    <w:rsid w:val="00696285"/>
    <w:rsid w:val="006967C0"/>
    <w:rsid w:val="00696A9C"/>
    <w:rsid w:val="00696F41"/>
    <w:rsid w:val="00697339"/>
    <w:rsid w:val="006A0B2A"/>
    <w:rsid w:val="006A2EDD"/>
    <w:rsid w:val="006A303B"/>
    <w:rsid w:val="006A3735"/>
    <w:rsid w:val="006A40DC"/>
    <w:rsid w:val="006A4765"/>
    <w:rsid w:val="006A6656"/>
    <w:rsid w:val="006A6939"/>
    <w:rsid w:val="006A6EBB"/>
    <w:rsid w:val="006A7428"/>
    <w:rsid w:val="006B0461"/>
    <w:rsid w:val="006B09B3"/>
    <w:rsid w:val="006B11C1"/>
    <w:rsid w:val="006B11F4"/>
    <w:rsid w:val="006B12D4"/>
    <w:rsid w:val="006B1C2D"/>
    <w:rsid w:val="006B2417"/>
    <w:rsid w:val="006B2485"/>
    <w:rsid w:val="006B2E8B"/>
    <w:rsid w:val="006B32B4"/>
    <w:rsid w:val="006B3764"/>
    <w:rsid w:val="006B77D6"/>
    <w:rsid w:val="006C1019"/>
    <w:rsid w:val="006C122E"/>
    <w:rsid w:val="006C18E3"/>
    <w:rsid w:val="006C1A67"/>
    <w:rsid w:val="006C1D23"/>
    <w:rsid w:val="006C1EF9"/>
    <w:rsid w:val="006C2006"/>
    <w:rsid w:val="006C247C"/>
    <w:rsid w:val="006C32CE"/>
    <w:rsid w:val="006C43C7"/>
    <w:rsid w:val="006C488E"/>
    <w:rsid w:val="006C6168"/>
    <w:rsid w:val="006C6B36"/>
    <w:rsid w:val="006D1B65"/>
    <w:rsid w:val="006D3CF3"/>
    <w:rsid w:val="006D3F7B"/>
    <w:rsid w:val="006D4C62"/>
    <w:rsid w:val="006D4CBA"/>
    <w:rsid w:val="006D59EE"/>
    <w:rsid w:val="006D5F05"/>
    <w:rsid w:val="006D6360"/>
    <w:rsid w:val="006D6BC7"/>
    <w:rsid w:val="006D72C8"/>
    <w:rsid w:val="006E02AC"/>
    <w:rsid w:val="006E051D"/>
    <w:rsid w:val="006E10E1"/>
    <w:rsid w:val="006E14CC"/>
    <w:rsid w:val="006E1F52"/>
    <w:rsid w:val="006E2700"/>
    <w:rsid w:val="006E38EB"/>
    <w:rsid w:val="006E4731"/>
    <w:rsid w:val="006E4D23"/>
    <w:rsid w:val="006E4D2C"/>
    <w:rsid w:val="006E5ED6"/>
    <w:rsid w:val="006E645E"/>
    <w:rsid w:val="006E695D"/>
    <w:rsid w:val="006E6A28"/>
    <w:rsid w:val="006E6B38"/>
    <w:rsid w:val="006E6EFD"/>
    <w:rsid w:val="006E7151"/>
    <w:rsid w:val="006E7503"/>
    <w:rsid w:val="006E761E"/>
    <w:rsid w:val="006F0394"/>
    <w:rsid w:val="006F063A"/>
    <w:rsid w:val="006F0703"/>
    <w:rsid w:val="006F14FC"/>
    <w:rsid w:val="006F1F7D"/>
    <w:rsid w:val="006F20ED"/>
    <w:rsid w:val="006F211A"/>
    <w:rsid w:val="006F39D8"/>
    <w:rsid w:val="006F3BAB"/>
    <w:rsid w:val="006F3E3B"/>
    <w:rsid w:val="006F5A37"/>
    <w:rsid w:val="006F7D96"/>
    <w:rsid w:val="007012EC"/>
    <w:rsid w:val="00703147"/>
    <w:rsid w:val="00703F5D"/>
    <w:rsid w:val="00705DA2"/>
    <w:rsid w:val="00706442"/>
    <w:rsid w:val="00710A90"/>
    <w:rsid w:val="00710CAD"/>
    <w:rsid w:val="00711379"/>
    <w:rsid w:val="00711586"/>
    <w:rsid w:val="00711809"/>
    <w:rsid w:val="00711ED3"/>
    <w:rsid w:val="007129BB"/>
    <w:rsid w:val="00712DF5"/>
    <w:rsid w:val="0071407B"/>
    <w:rsid w:val="007161AC"/>
    <w:rsid w:val="007166DE"/>
    <w:rsid w:val="007202D5"/>
    <w:rsid w:val="00721528"/>
    <w:rsid w:val="00721CA2"/>
    <w:rsid w:val="0072231B"/>
    <w:rsid w:val="007226D7"/>
    <w:rsid w:val="007235C2"/>
    <w:rsid w:val="00724A61"/>
    <w:rsid w:val="00726213"/>
    <w:rsid w:val="00726678"/>
    <w:rsid w:val="00727374"/>
    <w:rsid w:val="0072755F"/>
    <w:rsid w:val="0072791A"/>
    <w:rsid w:val="00727DA5"/>
    <w:rsid w:val="007317CD"/>
    <w:rsid w:val="00732E37"/>
    <w:rsid w:val="0073363B"/>
    <w:rsid w:val="0073387C"/>
    <w:rsid w:val="00733C23"/>
    <w:rsid w:val="00733E2C"/>
    <w:rsid w:val="00734ACF"/>
    <w:rsid w:val="00734DB1"/>
    <w:rsid w:val="007354A9"/>
    <w:rsid w:val="007360B2"/>
    <w:rsid w:val="00736437"/>
    <w:rsid w:val="00736536"/>
    <w:rsid w:val="00736760"/>
    <w:rsid w:val="007371C7"/>
    <w:rsid w:val="007400AF"/>
    <w:rsid w:val="00740DE3"/>
    <w:rsid w:val="00740F51"/>
    <w:rsid w:val="00742567"/>
    <w:rsid w:val="007436DB"/>
    <w:rsid w:val="007443BF"/>
    <w:rsid w:val="0074448A"/>
    <w:rsid w:val="0074580B"/>
    <w:rsid w:val="00745877"/>
    <w:rsid w:val="00746088"/>
    <w:rsid w:val="007461AB"/>
    <w:rsid w:val="007476BD"/>
    <w:rsid w:val="0075126D"/>
    <w:rsid w:val="00751E4C"/>
    <w:rsid w:val="007526EC"/>
    <w:rsid w:val="00753955"/>
    <w:rsid w:val="00753CC9"/>
    <w:rsid w:val="00753FA2"/>
    <w:rsid w:val="00757636"/>
    <w:rsid w:val="00757639"/>
    <w:rsid w:val="00757B0B"/>
    <w:rsid w:val="00760CC3"/>
    <w:rsid w:val="0076126F"/>
    <w:rsid w:val="00761622"/>
    <w:rsid w:val="007627AF"/>
    <w:rsid w:val="00762CBC"/>
    <w:rsid w:val="00762E65"/>
    <w:rsid w:val="007667EC"/>
    <w:rsid w:val="00766B1E"/>
    <w:rsid w:val="00770016"/>
    <w:rsid w:val="00770CBC"/>
    <w:rsid w:val="0077129B"/>
    <w:rsid w:val="007723C6"/>
    <w:rsid w:val="00772B9F"/>
    <w:rsid w:val="007733F7"/>
    <w:rsid w:val="00773725"/>
    <w:rsid w:val="00775B30"/>
    <w:rsid w:val="00776DC0"/>
    <w:rsid w:val="00777C8E"/>
    <w:rsid w:val="0078023B"/>
    <w:rsid w:val="0078232C"/>
    <w:rsid w:val="0078233B"/>
    <w:rsid w:val="00782D67"/>
    <w:rsid w:val="00783391"/>
    <w:rsid w:val="00783603"/>
    <w:rsid w:val="0078391F"/>
    <w:rsid w:val="00784135"/>
    <w:rsid w:val="007843BF"/>
    <w:rsid w:val="007863F5"/>
    <w:rsid w:val="00787941"/>
    <w:rsid w:val="007903AB"/>
    <w:rsid w:val="0079239A"/>
    <w:rsid w:val="00792A87"/>
    <w:rsid w:val="0079307A"/>
    <w:rsid w:val="007932DB"/>
    <w:rsid w:val="00793D49"/>
    <w:rsid w:val="00793D63"/>
    <w:rsid w:val="00794234"/>
    <w:rsid w:val="00794C9F"/>
    <w:rsid w:val="00795793"/>
    <w:rsid w:val="00796BBD"/>
    <w:rsid w:val="00797AE5"/>
    <w:rsid w:val="007A10E0"/>
    <w:rsid w:val="007A162E"/>
    <w:rsid w:val="007A1736"/>
    <w:rsid w:val="007A2FD2"/>
    <w:rsid w:val="007A38DB"/>
    <w:rsid w:val="007A4153"/>
    <w:rsid w:val="007A42E2"/>
    <w:rsid w:val="007A4D49"/>
    <w:rsid w:val="007A4E2C"/>
    <w:rsid w:val="007A4E96"/>
    <w:rsid w:val="007A5493"/>
    <w:rsid w:val="007A5A7A"/>
    <w:rsid w:val="007A5C74"/>
    <w:rsid w:val="007A7346"/>
    <w:rsid w:val="007B0275"/>
    <w:rsid w:val="007B04E4"/>
    <w:rsid w:val="007B07DF"/>
    <w:rsid w:val="007B10ED"/>
    <w:rsid w:val="007B27E5"/>
    <w:rsid w:val="007B2E00"/>
    <w:rsid w:val="007B3692"/>
    <w:rsid w:val="007B5474"/>
    <w:rsid w:val="007B559A"/>
    <w:rsid w:val="007B659C"/>
    <w:rsid w:val="007B6E5F"/>
    <w:rsid w:val="007B7077"/>
    <w:rsid w:val="007B77B4"/>
    <w:rsid w:val="007B7E27"/>
    <w:rsid w:val="007C017D"/>
    <w:rsid w:val="007C076D"/>
    <w:rsid w:val="007C31C7"/>
    <w:rsid w:val="007C4470"/>
    <w:rsid w:val="007C449F"/>
    <w:rsid w:val="007C4864"/>
    <w:rsid w:val="007C4873"/>
    <w:rsid w:val="007C4AC3"/>
    <w:rsid w:val="007C704B"/>
    <w:rsid w:val="007C74FB"/>
    <w:rsid w:val="007D01B9"/>
    <w:rsid w:val="007D0618"/>
    <w:rsid w:val="007D0BB6"/>
    <w:rsid w:val="007D0E5F"/>
    <w:rsid w:val="007D139A"/>
    <w:rsid w:val="007D16B6"/>
    <w:rsid w:val="007D21DB"/>
    <w:rsid w:val="007D2F7E"/>
    <w:rsid w:val="007D31D7"/>
    <w:rsid w:val="007D4654"/>
    <w:rsid w:val="007D4C15"/>
    <w:rsid w:val="007D5CCF"/>
    <w:rsid w:val="007D634D"/>
    <w:rsid w:val="007D6417"/>
    <w:rsid w:val="007D70B3"/>
    <w:rsid w:val="007D715E"/>
    <w:rsid w:val="007D71DF"/>
    <w:rsid w:val="007D7293"/>
    <w:rsid w:val="007D75A1"/>
    <w:rsid w:val="007D7F71"/>
    <w:rsid w:val="007E0389"/>
    <w:rsid w:val="007E0FE8"/>
    <w:rsid w:val="007E17DF"/>
    <w:rsid w:val="007E2438"/>
    <w:rsid w:val="007E2644"/>
    <w:rsid w:val="007E2CCC"/>
    <w:rsid w:val="007E3EEE"/>
    <w:rsid w:val="007E4DD0"/>
    <w:rsid w:val="007E5EC4"/>
    <w:rsid w:val="007E734A"/>
    <w:rsid w:val="007E778D"/>
    <w:rsid w:val="007F1C21"/>
    <w:rsid w:val="007F20F2"/>
    <w:rsid w:val="007F2F9E"/>
    <w:rsid w:val="007F3E4C"/>
    <w:rsid w:val="007F403B"/>
    <w:rsid w:val="007F58FF"/>
    <w:rsid w:val="007F63E3"/>
    <w:rsid w:val="007F6911"/>
    <w:rsid w:val="007F722C"/>
    <w:rsid w:val="007F7EB1"/>
    <w:rsid w:val="00800358"/>
    <w:rsid w:val="00800C5B"/>
    <w:rsid w:val="008011D3"/>
    <w:rsid w:val="00801F08"/>
    <w:rsid w:val="00801F6F"/>
    <w:rsid w:val="00802DCF"/>
    <w:rsid w:val="008035C8"/>
    <w:rsid w:val="008036B0"/>
    <w:rsid w:val="008044DB"/>
    <w:rsid w:val="00806515"/>
    <w:rsid w:val="008076C4"/>
    <w:rsid w:val="00807949"/>
    <w:rsid w:val="008107C6"/>
    <w:rsid w:val="008117FA"/>
    <w:rsid w:val="008129BD"/>
    <w:rsid w:val="00812F1A"/>
    <w:rsid w:val="00813B05"/>
    <w:rsid w:val="00814F55"/>
    <w:rsid w:val="008152D3"/>
    <w:rsid w:val="00815F6A"/>
    <w:rsid w:val="00816235"/>
    <w:rsid w:val="00816760"/>
    <w:rsid w:val="00816813"/>
    <w:rsid w:val="00816DC4"/>
    <w:rsid w:val="0081782D"/>
    <w:rsid w:val="00820A3E"/>
    <w:rsid w:val="00821411"/>
    <w:rsid w:val="008230F2"/>
    <w:rsid w:val="0082492C"/>
    <w:rsid w:val="008249F4"/>
    <w:rsid w:val="008251D5"/>
    <w:rsid w:val="00825F32"/>
    <w:rsid w:val="00826C2A"/>
    <w:rsid w:val="00827270"/>
    <w:rsid w:val="00827477"/>
    <w:rsid w:val="0083082F"/>
    <w:rsid w:val="00830C14"/>
    <w:rsid w:val="00831989"/>
    <w:rsid w:val="00831EC8"/>
    <w:rsid w:val="00832028"/>
    <w:rsid w:val="008321D9"/>
    <w:rsid w:val="008338E0"/>
    <w:rsid w:val="0083411D"/>
    <w:rsid w:val="00834276"/>
    <w:rsid w:val="00834703"/>
    <w:rsid w:val="008350D8"/>
    <w:rsid w:val="008362D5"/>
    <w:rsid w:val="00836B37"/>
    <w:rsid w:val="00836E34"/>
    <w:rsid w:val="00837F1E"/>
    <w:rsid w:val="00840082"/>
    <w:rsid w:val="00842ED3"/>
    <w:rsid w:val="0084340F"/>
    <w:rsid w:val="00843B24"/>
    <w:rsid w:val="00843B45"/>
    <w:rsid w:val="00844F0F"/>
    <w:rsid w:val="00846AD9"/>
    <w:rsid w:val="00846E31"/>
    <w:rsid w:val="00847CFD"/>
    <w:rsid w:val="00850AD9"/>
    <w:rsid w:val="00850B53"/>
    <w:rsid w:val="0085111C"/>
    <w:rsid w:val="00851580"/>
    <w:rsid w:val="00851EFD"/>
    <w:rsid w:val="00851F27"/>
    <w:rsid w:val="00852C82"/>
    <w:rsid w:val="008549CF"/>
    <w:rsid w:val="008550C5"/>
    <w:rsid w:val="00855391"/>
    <w:rsid w:val="00855934"/>
    <w:rsid w:val="008559AD"/>
    <w:rsid w:val="00856302"/>
    <w:rsid w:val="00856AF9"/>
    <w:rsid w:val="00857444"/>
    <w:rsid w:val="00857E16"/>
    <w:rsid w:val="00860D90"/>
    <w:rsid w:val="00860FAD"/>
    <w:rsid w:val="00861F56"/>
    <w:rsid w:val="008621AA"/>
    <w:rsid w:val="00862462"/>
    <w:rsid w:val="0086262D"/>
    <w:rsid w:val="0086374D"/>
    <w:rsid w:val="00863FF1"/>
    <w:rsid w:val="00864AAA"/>
    <w:rsid w:val="00864BD9"/>
    <w:rsid w:val="00867219"/>
    <w:rsid w:val="00867C13"/>
    <w:rsid w:val="008707E7"/>
    <w:rsid w:val="00871690"/>
    <w:rsid w:val="00871C10"/>
    <w:rsid w:val="0087229A"/>
    <w:rsid w:val="00875139"/>
    <w:rsid w:val="00875711"/>
    <w:rsid w:val="008765CF"/>
    <w:rsid w:val="00876CB4"/>
    <w:rsid w:val="008802CE"/>
    <w:rsid w:val="00880623"/>
    <w:rsid w:val="0088083F"/>
    <w:rsid w:val="00880FFC"/>
    <w:rsid w:val="00881B49"/>
    <w:rsid w:val="0088215D"/>
    <w:rsid w:val="00882335"/>
    <w:rsid w:val="0088303F"/>
    <w:rsid w:val="00883DF1"/>
    <w:rsid w:val="00883E7F"/>
    <w:rsid w:val="008841CF"/>
    <w:rsid w:val="00885040"/>
    <w:rsid w:val="0088575F"/>
    <w:rsid w:val="00886AB9"/>
    <w:rsid w:val="00886E6A"/>
    <w:rsid w:val="00886FA7"/>
    <w:rsid w:val="0088787D"/>
    <w:rsid w:val="00887FD1"/>
    <w:rsid w:val="008902D9"/>
    <w:rsid w:val="008903DC"/>
    <w:rsid w:val="00893DEC"/>
    <w:rsid w:val="00893E28"/>
    <w:rsid w:val="00894223"/>
    <w:rsid w:val="00895D26"/>
    <w:rsid w:val="00895E34"/>
    <w:rsid w:val="0089686D"/>
    <w:rsid w:val="008968DE"/>
    <w:rsid w:val="00896C00"/>
    <w:rsid w:val="008978ED"/>
    <w:rsid w:val="00897914"/>
    <w:rsid w:val="00897A18"/>
    <w:rsid w:val="008A00D3"/>
    <w:rsid w:val="008A0601"/>
    <w:rsid w:val="008A170A"/>
    <w:rsid w:val="008A235C"/>
    <w:rsid w:val="008A34AE"/>
    <w:rsid w:val="008A3C95"/>
    <w:rsid w:val="008A4C99"/>
    <w:rsid w:val="008A50C5"/>
    <w:rsid w:val="008A53F2"/>
    <w:rsid w:val="008A69D0"/>
    <w:rsid w:val="008A6E2F"/>
    <w:rsid w:val="008A7847"/>
    <w:rsid w:val="008A798C"/>
    <w:rsid w:val="008B1546"/>
    <w:rsid w:val="008B1E27"/>
    <w:rsid w:val="008B39D6"/>
    <w:rsid w:val="008B422E"/>
    <w:rsid w:val="008B7FED"/>
    <w:rsid w:val="008C03C3"/>
    <w:rsid w:val="008C0BB5"/>
    <w:rsid w:val="008C212E"/>
    <w:rsid w:val="008C2FA2"/>
    <w:rsid w:val="008C3CF6"/>
    <w:rsid w:val="008C48A0"/>
    <w:rsid w:val="008C4CEA"/>
    <w:rsid w:val="008C512C"/>
    <w:rsid w:val="008C554A"/>
    <w:rsid w:val="008C7128"/>
    <w:rsid w:val="008C7C2E"/>
    <w:rsid w:val="008D001A"/>
    <w:rsid w:val="008D02CC"/>
    <w:rsid w:val="008D131A"/>
    <w:rsid w:val="008D1363"/>
    <w:rsid w:val="008D13C6"/>
    <w:rsid w:val="008D1649"/>
    <w:rsid w:val="008D1CC1"/>
    <w:rsid w:val="008D274E"/>
    <w:rsid w:val="008D2E40"/>
    <w:rsid w:val="008D2F5F"/>
    <w:rsid w:val="008D303E"/>
    <w:rsid w:val="008D389D"/>
    <w:rsid w:val="008D5305"/>
    <w:rsid w:val="008D53FF"/>
    <w:rsid w:val="008D592E"/>
    <w:rsid w:val="008D675D"/>
    <w:rsid w:val="008D6CC8"/>
    <w:rsid w:val="008D6D8F"/>
    <w:rsid w:val="008E0DD5"/>
    <w:rsid w:val="008E1EDF"/>
    <w:rsid w:val="008E2777"/>
    <w:rsid w:val="008E292F"/>
    <w:rsid w:val="008E2BD7"/>
    <w:rsid w:val="008E3194"/>
    <w:rsid w:val="008E3565"/>
    <w:rsid w:val="008E379C"/>
    <w:rsid w:val="008E396B"/>
    <w:rsid w:val="008E4493"/>
    <w:rsid w:val="008E4C93"/>
    <w:rsid w:val="008E5057"/>
    <w:rsid w:val="008E579D"/>
    <w:rsid w:val="008E584F"/>
    <w:rsid w:val="008E7305"/>
    <w:rsid w:val="008F0987"/>
    <w:rsid w:val="008F0F3B"/>
    <w:rsid w:val="008F137B"/>
    <w:rsid w:val="008F2B37"/>
    <w:rsid w:val="008F2FF6"/>
    <w:rsid w:val="008F3193"/>
    <w:rsid w:val="008F3534"/>
    <w:rsid w:val="008F630F"/>
    <w:rsid w:val="008F648A"/>
    <w:rsid w:val="008F7A1B"/>
    <w:rsid w:val="00900E88"/>
    <w:rsid w:val="00900F08"/>
    <w:rsid w:val="00902DBB"/>
    <w:rsid w:val="00903036"/>
    <w:rsid w:val="00903261"/>
    <w:rsid w:val="00903B6F"/>
    <w:rsid w:val="00903D8A"/>
    <w:rsid w:val="009044CC"/>
    <w:rsid w:val="00905B5E"/>
    <w:rsid w:val="00906682"/>
    <w:rsid w:val="00906A0A"/>
    <w:rsid w:val="0090757A"/>
    <w:rsid w:val="00911538"/>
    <w:rsid w:val="00912B76"/>
    <w:rsid w:val="00912CB5"/>
    <w:rsid w:val="0091310E"/>
    <w:rsid w:val="009137E7"/>
    <w:rsid w:val="009141C6"/>
    <w:rsid w:val="009145FE"/>
    <w:rsid w:val="00915BCD"/>
    <w:rsid w:val="00915FE7"/>
    <w:rsid w:val="009165E3"/>
    <w:rsid w:val="0091677B"/>
    <w:rsid w:val="00916843"/>
    <w:rsid w:val="00916CF8"/>
    <w:rsid w:val="009204B1"/>
    <w:rsid w:val="00920DC3"/>
    <w:rsid w:val="00922F26"/>
    <w:rsid w:val="0092337F"/>
    <w:rsid w:val="009245B8"/>
    <w:rsid w:val="009258A9"/>
    <w:rsid w:val="00926CB8"/>
    <w:rsid w:val="00927D56"/>
    <w:rsid w:val="009312B9"/>
    <w:rsid w:val="00931E3D"/>
    <w:rsid w:val="00931F9E"/>
    <w:rsid w:val="00933363"/>
    <w:rsid w:val="009336FD"/>
    <w:rsid w:val="00934969"/>
    <w:rsid w:val="009349CC"/>
    <w:rsid w:val="00934EF4"/>
    <w:rsid w:val="00935361"/>
    <w:rsid w:val="009353EE"/>
    <w:rsid w:val="00935CB1"/>
    <w:rsid w:val="00935F3D"/>
    <w:rsid w:val="00936C22"/>
    <w:rsid w:val="009371A5"/>
    <w:rsid w:val="0093768F"/>
    <w:rsid w:val="00937755"/>
    <w:rsid w:val="00937F95"/>
    <w:rsid w:val="0094085B"/>
    <w:rsid w:val="00940D45"/>
    <w:rsid w:val="00942E78"/>
    <w:rsid w:val="00943121"/>
    <w:rsid w:val="00944393"/>
    <w:rsid w:val="00944589"/>
    <w:rsid w:val="0094474E"/>
    <w:rsid w:val="00944B21"/>
    <w:rsid w:val="00945E66"/>
    <w:rsid w:val="009465C7"/>
    <w:rsid w:val="00946698"/>
    <w:rsid w:val="009469EF"/>
    <w:rsid w:val="009471D1"/>
    <w:rsid w:val="0094788D"/>
    <w:rsid w:val="009479D2"/>
    <w:rsid w:val="009501A0"/>
    <w:rsid w:val="00950303"/>
    <w:rsid w:val="00950692"/>
    <w:rsid w:val="009507E8"/>
    <w:rsid w:val="00950B53"/>
    <w:rsid w:val="00951E17"/>
    <w:rsid w:val="00951E29"/>
    <w:rsid w:val="00952819"/>
    <w:rsid w:val="00952AE2"/>
    <w:rsid w:val="00952B6C"/>
    <w:rsid w:val="00952CE8"/>
    <w:rsid w:val="00955B00"/>
    <w:rsid w:val="0095627D"/>
    <w:rsid w:val="00956BF9"/>
    <w:rsid w:val="0095740F"/>
    <w:rsid w:val="0095797F"/>
    <w:rsid w:val="00957D96"/>
    <w:rsid w:val="00960164"/>
    <w:rsid w:val="009604EC"/>
    <w:rsid w:val="00961142"/>
    <w:rsid w:val="009619D9"/>
    <w:rsid w:val="00961B41"/>
    <w:rsid w:val="00962CC8"/>
    <w:rsid w:val="00963016"/>
    <w:rsid w:val="0096347E"/>
    <w:rsid w:val="00963BF3"/>
    <w:rsid w:val="00963CC3"/>
    <w:rsid w:val="00964B71"/>
    <w:rsid w:val="0096693D"/>
    <w:rsid w:val="00966F0C"/>
    <w:rsid w:val="009706A9"/>
    <w:rsid w:val="009709CE"/>
    <w:rsid w:val="0097304C"/>
    <w:rsid w:val="00973E87"/>
    <w:rsid w:val="0097451C"/>
    <w:rsid w:val="0097488E"/>
    <w:rsid w:val="009761B8"/>
    <w:rsid w:val="0097634C"/>
    <w:rsid w:val="00976D3A"/>
    <w:rsid w:val="0097722C"/>
    <w:rsid w:val="009773BF"/>
    <w:rsid w:val="009773CA"/>
    <w:rsid w:val="0097760B"/>
    <w:rsid w:val="0098061C"/>
    <w:rsid w:val="00980E1B"/>
    <w:rsid w:val="0098229C"/>
    <w:rsid w:val="009826EA"/>
    <w:rsid w:val="00982CFE"/>
    <w:rsid w:val="00982F65"/>
    <w:rsid w:val="00982FED"/>
    <w:rsid w:val="009849FE"/>
    <w:rsid w:val="009856AB"/>
    <w:rsid w:val="00986869"/>
    <w:rsid w:val="009872C1"/>
    <w:rsid w:val="00990F88"/>
    <w:rsid w:val="0099102A"/>
    <w:rsid w:val="00991B8E"/>
    <w:rsid w:val="009925F4"/>
    <w:rsid w:val="00993C7E"/>
    <w:rsid w:val="009954BA"/>
    <w:rsid w:val="00995785"/>
    <w:rsid w:val="00996408"/>
    <w:rsid w:val="00996847"/>
    <w:rsid w:val="009A063A"/>
    <w:rsid w:val="009A0911"/>
    <w:rsid w:val="009A1043"/>
    <w:rsid w:val="009A3364"/>
    <w:rsid w:val="009A37CB"/>
    <w:rsid w:val="009A41E0"/>
    <w:rsid w:val="009A514D"/>
    <w:rsid w:val="009A532E"/>
    <w:rsid w:val="009A5F27"/>
    <w:rsid w:val="009B01AF"/>
    <w:rsid w:val="009B01B5"/>
    <w:rsid w:val="009B0E4F"/>
    <w:rsid w:val="009B156C"/>
    <w:rsid w:val="009B1A7D"/>
    <w:rsid w:val="009B212B"/>
    <w:rsid w:val="009B2690"/>
    <w:rsid w:val="009B4CBE"/>
    <w:rsid w:val="009B5BDD"/>
    <w:rsid w:val="009B5DE3"/>
    <w:rsid w:val="009B5FFB"/>
    <w:rsid w:val="009B6099"/>
    <w:rsid w:val="009B76E8"/>
    <w:rsid w:val="009B7FC7"/>
    <w:rsid w:val="009C0531"/>
    <w:rsid w:val="009C0DBA"/>
    <w:rsid w:val="009C0E49"/>
    <w:rsid w:val="009C0F66"/>
    <w:rsid w:val="009C0FBB"/>
    <w:rsid w:val="009C1E71"/>
    <w:rsid w:val="009C20D6"/>
    <w:rsid w:val="009C2144"/>
    <w:rsid w:val="009C237E"/>
    <w:rsid w:val="009C27E6"/>
    <w:rsid w:val="009C317F"/>
    <w:rsid w:val="009C3318"/>
    <w:rsid w:val="009C4AB2"/>
    <w:rsid w:val="009C4E84"/>
    <w:rsid w:val="009C50C0"/>
    <w:rsid w:val="009C555E"/>
    <w:rsid w:val="009C5591"/>
    <w:rsid w:val="009C56E2"/>
    <w:rsid w:val="009C66AB"/>
    <w:rsid w:val="009C7745"/>
    <w:rsid w:val="009C79A8"/>
    <w:rsid w:val="009C7DF6"/>
    <w:rsid w:val="009C7F54"/>
    <w:rsid w:val="009D07A8"/>
    <w:rsid w:val="009D1152"/>
    <w:rsid w:val="009D126A"/>
    <w:rsid w:val="009D1FBF"/>
    <w:rsid w:val="009D2D5C"/>
    <w:rsid w:val="009D3285"/>
    <w:rsid w:val="009D3468"/>
    <w:rsid w:val="009D471F"/>
    <w:rsid w:val="009D47F8"/>
    <w:rsid w:val="009D4B99"/>
    <w:rsid w:val="009D4C1C"/>
    <w:rsid w:val="009D5553"/>
    <w:rsid w:val="009D5A0D"/>
    <w:rsid w:val="009D7C66"/>
    <w:rsid w:val="009E05D5"/>
    <w:rsid w:val="009E0AD3"/>
    <w:rsid w:val="009E0E85"/>
    <w:rsid w:val="009E1433"/>
    <w:rsid w:val="009E174B"/>
    <w:rsid w:val="009E1B99"/>
    <w:rsid w:val="009E2189"/>
    <w:rsid w:val="009E24F6"/>
    <w:rsid w:val="009E4B18"/>
    <w:rsid w:val="009E4F47"/>
    <w:rsid w:val="009E558E"/>
    <w:rsid w:val="009E62E8"/>
    <w:rsid w:val="009E6B5B"/>
    <w:rsid w:val="009E7403"/>
    <w:rsid w:val="009E774E"/>
    <w:rsid w:val="009E7D8A"/>
    <w:rsid w:val="009F01AD"/>
    <w:rsid w:val="009F07BD"/>
    <w:rsid w:val="009F11D4"/>
    <w:rsid w:val="009F13D8"/>
    <w:rsid w:val="009F1BAD"/>
    <w:rsid w:val="009F1BF6"/>
    <w:rsid w:val="009F40DB"/>
    <w:rsid w:val="009F502A"/>
    <w:rsid w:val="009F56A5"/>
    <w:rsid w:val="009F63B2"/>
    <w:rsid w:val="009F6517"/>
    <w:rsid w:val="009F6671"/>
    <w:rsid w:val="009F668C"/>
    <w:rsid w:val="009F6C84"/>
    <w:rsid w:val="009F77CA"/>
    <w:rsid w:val="00A00CA6"/>
    <w:rsid w:val="00A010C7"/>
    <w:rsid w:val="00A015AB"/>
    <w:rsid w:val="00A029D5"/>
    <w:rsid w:val="00A02C44"/>
    <w:rsid w:val="00A03192"/>
    <w:rsid w:val="00A03868"/>
    <w:rsid w:val="00A03BC5"/>
    <w:rsid w:val="00A047FF"/>
    <w:rsid w:val="00A0575A"/>
    <w:rsid w:val="00A05A2D"/>
    <w:rsid w:val="00A06335"/>
    <w:rsid w:val="00A10159"/>
    <w:rsid w:val="00A102E7"/>
    <w:rsid w:val="00A11945"/>
    <w:rsid w:val="00A11D1A"/>
    <w:rsid w:val="00A12A58"/>
    <w:rsid w:val="00A13916"/>
    <w:rsid w:val="00A13B7F"/>
    <w:rsid w:val="00A16509"/>
    <w:rsid w:val="00A2071B"/>
    <w:rsid w:val="00A210C3"/>
    <w:rsid w:val="00A21A54"/>
    <w:rsid w:val="00A22324"/>
    <w:rsid w:val="00A23294"/>
    <w:rsid w:val="00A233E3"/>
    <w:rsid w:val="00A24BFF"/>
    <w:rsid w:val="00A25A9C"/>
    <w:rsid w:val="00A26656"/>
    <w:rsid w:val="00A27848"/>
    <w:rsid w:val="00A32118"/>
    <w:rsid w:val="00A32698"/>
    <w:rsid w:val="00A32871"/>
    <w:rsid w:val="00A329B7"/>
    <w:rsid w:val="00A32C52"/>
    <w:rsid w:val="00A32D7E"/>
    <w:rsid w:val="00A330AA"/>
    <w:rsid w:val="00A330B5"/>
    <w:rsid w:val="00A34456"/>
    <w:rsid w:val="00A368B1"/>
    <w:rsid w:val="00A369FB"/>
    <w:rsid w:val="00A36A50"/>
    <w:rsid w:val="00A36E3F"/>
    <w:rsid w:val="00A374D5"/>
    <w:rsid w:val="00A37970"/>
    <w:rsid w:val="00A37D4B"/>
    <w:rsid w:val="00A403AC"/>
    <w:rsid w:val="00A41742"/>
    <w:rsid w:val="00A41F24"/>
    <w:rsid w:val="00A42902"/>
    <w:rsid w:val="00A42FFD"/>
    <w:rsid w:val="00A433B7"/>
    <w:rsid w:val="00A440E2"/>
    <w:rsid w:val="00A445F9"/>
    <w:rsid w:val="00A44F75"/>
    <w:rsid w:val="00A4506A"/>
    <w:rsid w:val="00A45D6F"/>
    <w:rsid w:val="00A466B5"/>
    <w:rsid w:val="00A473B6"/>
    <w:rsid w:val="00A475C9"/>
    <w:rsid w:val="00A479E8"/>
    <w:rsid w:val="00A505D5"/>
    <w:rsid w:val="00A52D5F"/>
    <w:rsid w:val="00A53E17"/>
    <w:rsid w:val="00A54AE6"/>
    <w:rsid w:val="00A55397"/>
    <w:rsid w:val="00A576B9"/>
    <w:rsid w:val="00A5781E"/>
    <w:rsid w:val="00A607A9"/>
    <w:rsid w:val="00A610BE"/>
    <w:rsid w:val="00A6197C"/>
    <w:rsid w:val="00A61FED"/>
    <w:rsid w:val="00A648AE"/>
    <w:rsid w:val="00A64912"/>
    <w:rsid w:val="00A64BF3"/>
    <w:rsid w:val="00A65CD8"/>
    <w:rsid w:val="00A6619B"/>
    <w:rsid w:val="00A664A6"/>
    <w:rsid w:val="00A66FD2"/>
    <w:rsid w:val="00A678C9"/>
    <w:rsid w:val="00A67B3E"/>
    <w:rsid w:val="00A67E4A"/>
    <w:rsid w:val="00A70F2F"/>
    <w:rsid w:val="00A72580"/>
    <w:rsid w:val="00A726C0"/>
    <w:rsid w:val="00A727A6"/>
    <w:rsid w:val="00A7303E"/>
    <w:rsid w:val="00A73AD3"/>
    <w:rsid w:val="00A73B52"/>
    <w:rsid w:val="00A73C73"/>
    <w:rsid w:val="00A74696"/>
    <w:rsid w:val="00A74D1C"/>
    <w:rsid w:val="00A754BC"/>
    <w:rsid w:val="00A75C3F"/>
    <w:rsid w:val="00A7637F"/>
    <w:rsid w:val="00A76F4F"/>
    <w:rsid w:val="00A778AF"/>
    <w:rsid w:val="00A77C83"/>
    <w:rsid w:val="00A80226"/>
    <w:rsid w:val="00A806FB"/>
    <w:rsid w:val="00A81997"/>
    <w:rsid w:val="00A81F27"/>
    <w:rsid w:val="00A820DA"/>
    <w:rsid w:val="00A830EE"/>
    <w:rsid w:val="00A8496E"/>
    <w:rsid w:val="00A84D25"/>
    <w:rsid w:val="00A85098"/>
    <w:rsid w:val="00A85D81"/>
    <w:rsid w:val="00A8601F"/>
    <w:rsid w:val="00A86AD7"/>
    <w:rsid w:val="00A86E81"/>
    <w:rsid w:val="00A8739E"/>
    <w:rsid w:val="00A87969"/>
    <w:rsid w:val="00A87BCD"/>
    <w:rsid w:val="00A90CB6"/>
    <w:rsid w:val="00A92A4C"/>
    <w:rsid w:val="00A92AC6"/>
    <w:rsid w:val="00A93332"/>
    <w:rsid w:val="00A93E6D"/>
    <w:rsid w:val="00A94B59"/>
    <w:rsid w:val="00A954DC"/>
    <w:rsid w:val="00A95FCB"/>
    <w:rsid w:val="00A9635C"/>
    <w:rsid w:val="00A967E3"/>
    <w:rsid w:val="00A96985"/>
    <w:rsid w:val="00A96AA7"/>
    <w:rsid w:val="00A9744D"/>
    <w:rsid w:val="00A974D0"/>
    <w:rsid w:val="00A975E6"/>
    <w:rsid w:val="00A97B70"/>
    <w:rsid w:val="00AA0318"/>
    <w:rsid w:val="00AA21D9"/>
    <w:rsid w:val="00AA22F8"/>
    <w:rsid w:val="00AA3400"/>
    <w:rsid w:val="00AA44B5"/>
    <w:rsid w:val="00AA4AFB"/>
    <w:rsid w:val="00AA4DD3"/>
    <w:rsid w:val="00AA5053"/>
    <w:rsid w:val="00AA535F"/>
    <w:rsid w:val="00AA61A9"/>
    <w:rsid w:val="00AA6203"/>
    <w:rsid w:val="00AA6DF6"/>
    <w:rsid w:val="00AA7992"/>
    <w:rsid w:val="00AA7A3C"/>
    <w:rsid w:val="00AA7D8B"/>
    <w:rsid w:val="00AB004C"/>
    <w:rsid w:val="00AB011C"/>
    <w:rsid w:val="00AB0A32"/>
    <w:rsid w:val="00AB12E5"/>
    <w:rsid w:val="00AB1372"/>
    <w:rsid w:val="00AB189D"/>
    <w:rsid w:val="00AB1C8A"/>
    <w:rsid w:val="00AB2329"/>
    <w:rsid w:val="00AB24F3"/>
    <w:rsid w:val="00AB2DB7"/>
    <w:rsid w:val="00AB3FC2"/>
    <w:rsid w:val="00AB503D"/>
    <w:rsid w:val="00AB52B4"/>
    <w:rsid w:val="00AB5A49"/>
    <w:rsid w:val="00AB627F"/>
    <w:rsid w:val="00AB67E1"/>
    <w:rsid w:val="00AB71C7"/>
    <w:rsid w:val="00AB7478"/>
    <w:rsid w:val="00AC0E1F"/>
    <w:rsid w:val="00AC0FC2"/>
    <w:rsid w:val="00AC1D58"/>
    <w:rsid w:val="00AC30A7"/>
    <w:rsid w:val="00AC42D1"/>
    <w:rsid w:val="00AC4794"/>
    <w:rsid w:val="00AC5691"/>
    <w:rsid w:val="00AC580D"/>
    <w:rsid w:val="00AC6461"/>
    <w:rsid w:val="00AC7623"/>
    <w:rsid w:val="00AC7739"/>
    <w:rsid w:val="00AC7B30"/>
    <w:rsid w:val="00AD0599"/>
    <w:rsid w:val="00AD0617"/>
    <w:rsid w:val="00AD16AD"/>
    <w:rsid w:val="00AD2B0B"/>
    <w:rsid w:val="00AD2D38"/>
    <w:rsid w:val="00AD31ED"/>
    <w:rsid w:val="00AD58A7"/>
    <w:rsid w:val="00AD61BE"/>
    <w:rsid w:val="00AD61EC"/>
    <w:rsid w:val="00AD6400"/>
    <w:rsid w:val="00AD6904"/>
    <w:rsid w:val="00AD7400"/>
    <w:rsid w:val="00AD7AAC"/>
    <w:rsid w:val="00AE0712"/>
    <w:rsid w:val="00AE0722"/>
    <w:rsid w:val="00AE0D76"/>
    <w:rsid w:val="00AE0F8F"/>
    <w:rsid w:val="00AE17A1"/>
    <w:rsid w:val="00AE1934"/>
    <w:rsid w:val="00AE30E4"/>
    <w:rsid w:val="00AE3586"/>
    <w:rsid w:val="00AE393A"/>
    <w:rsid w:val="00AE4008"/>
    <w:rsid w:val="00AE405D"/>
    <w:rsid w:val="00AE6865"/>
    <w:rsid w:val="00AE695B"/>
    <w:rsid w:val="00AF0699"/>
    <w:rsid w:val="00AF0FD3"/>
    <w:rsid w:val="00AF1475"/>
    <w:rsid w:val="00AF20DA"/>
    <w:rsid w:val="00AF2EA8"/>
    <w:rsid w:val="00AF3955"/>
    <w:rsid w:val="00AF39E2"/>
    <w:rsid w:val="00AF3A09"/>
    <w:rsid w:val="00AF4791"/>
    <w:rsid w:val="00AF6591"/>
    <w:rsid w:val="00AF6D9F"/>
    <w:rsid w:val="00AF7B2D"/>
    <w:rsid w:val="00AF7E13"/>
    <w:rsid w:val="00B002BE"/>
    <w:rsid w:val="00B0094E"/>
    <w:rsid w:val="00B00CF9"/>
    <w:rsid w:val="00B00E99"/>
    <w:rsid w:val="00B019A4"/>
    <w:rsid w:val="00B01D9F"/>
    <w:rsid w:val="00B025EB"/>
    <w:rsid w:val="00B025FD"/>
    <w:rsid w:val="00B0281A"/>
    <w:rsid w:val="00B02F3A"/>
    <w:rsid w:val="00B04C18"/>
    <w:rsid w:val="00B0518A"/>
    <w:rsid w:val="00B06824"/>
    <w:rsid w:val="00B068E7"/>
    <w:rsid w:val="00B0780F"/>
    <w:rsid w:val="00B07FC3"/>
    <w:rsid w:val="00B1084B"/>
    <w:rsid w:val="00B1136A"/>
    <w:rsid w:val="00B11FD1"/>
    <w:rsid w:val="00B12068"/>
    <w:rsid w:val="00B12CCC"/>
    <w:rsid w:val="00B13EF6"/>
    <w:rsid w:val="00B1426A"/>
    <w:rsid w:val="00B147B6"/>
    <w:rsid w:val="00B14B22"/>
    <w:rsid w:val="00B14C29"/>
    <w:rsid w:val="00B15E05"/>
    <w:rsid w:val="00B162A4"/>
    <w:rsid w:val="00B164D2"/>
    <w:rsid w:val="00B16A49"/>
    <w:rsid w:val="00B16D8C"/>
    <w:rsid w:val="00B17025"/>
    <w:rsid w:val="00B20564"/>
    <w:rsid w:val="00B22B4E"/>
    <w:rsid w:val="00B230D6"/>
    <w:rsid w:val="00B23C27"/>
    <w:rsid w:val="00B24392"/>
    <w:rsid w:val="00B24AFA"/>
    <w:rsid w:val="00B24ECA"/>
    <w:rsid w:val="00B25925"/>
    <w:rsid w:val="00B2611B"/>
    <w:rsid w:val="00B274DA"/>
    <w:rsid w:val="00B305E3"/>
    <w:rsid w:val="00B31498"/>
    <w:rsid w:val="00B326B0"/>
    <w:rsid w:val="00B32B18"/>
    <w:rsid w:val="00B32F9B"/>
    <w:rsid w:val="00B33DEE"/>
    <w:rsid w:val="00B34ABC"/>
    <w:rsid w:val="00B3510B"/>
    <w:rsid w:val="00B35318"/>
    <w:rsid w:val="00B403CB"/>
    <w:rsid w:val="00B4043A"/>
    <w:rsid w:val="00B41004"/>
    <w:rsid w:val="00B411BA"/>
    <w:rsid w:val="00B422B8"/>
    <w:rsid w:val="00B424DE"/>
    <w:rsid w:val="00B42B35"/>
    <w:rsid w:val="00B43734"/>
    <w:rsid w:val="00B43856"/>
    <w:rsid w:val="00B44CBE"/>
    <w:rsid w:val="00B44FE5"/>
    <w:rsid w:val="00B451F7"/>
    <w:rsid w:val="00B45A5C"/>
    <w:rsid w:val="00B45A8B"/>
    <w:rsid w:val="00B45C75"/>
    <w:rsid w:val="00B463EA"/>
    <w:rsid w:val="00B46C89"/>
    <w:rsid w:val="00B4797B"/>
    <w:rsid w:val="00B50235"/>
    <w:rsid w:val="00B50416"/>
    <w:rsid w:val="00B50BFA"/>
    <w:rsid w:val="00B51AD4"/>
    <w:rsid w:val="00B5261C"/>
    <w:rsid w:val="00B5338B"/>
    <w:rsid w:val="00B542A9"/>
    <w:rsid w:val="00B56166"/>
    <w:rsid w:val="00B569CB"/>
    <w:rsid w:val="00B56C41"/>
    <w:rsid w:val="00B57D24"/>
    <w:rsid w:val="00B57F6E"/>
    <w:rsid w:val="00B60476"/>
    <w:rsid w:val="00B61CF1"/>
    <w:rsid w:val="00B61D31"/>
    <w:rsid w:val="00B61E13"/>
    <w:rsid w:val="00B6569A"/>
    <w:rsid w:val="00B65AD3"/>
    <w:rsid w:val="00B65B27"/>
    <w:rsid w:val="00B65FAF"/>
    <w:rsid w:val="00B676E7"/>
    <w:rsid w:val="00B70916"/>
    <w:rsid w:val="00B7287F"/>
    <w:rsid w:val="00B72A3F"/>
    <w:rsid w:val="00B72AC0"/>
    <w:rsid w:val="00B72D05"/>
    <w:rsid w:val="00B73D79"/>
    <w:rsid w:val="00B75734"/>
    <w:rsid w:val="00B757C0"/>
    <w:rsid w:val="00B7585B"/>
    <w:rsid w:val="00B75AEB"/>
    <w:rsid w:val="00B778F4"/>
    <w:rsid w:val="00B8012D"/>
    <w:rsid w:val="00B80240"/>
    <w:rsid w:val="00B817F3"/>
    <w:rsid w:val="00B81F71"/>
    <w:rsid w:val="00B82116"/>
    <w:rsid w:val="00B822AE"/>
    <w:rsid w:val="00B835C4"/>
    <w:rsid w:val="00B838AA"/>
    <w:rsid w:val="00B84A59"/>
    <w:rsid w:val="00B84FF1"/>
    <w:rsid w:val="00B857D2"/>
    <w:rsid w:val="00B85F5D"/>
    <w:rsid w:val="00B862C3"/>
    <w:rsid w:val="00B86540"/>
    <w:rsid w:val="00B86650"/>
    <w:rsid w:val="00B87308"/>
    <w:rsid w:val="00B90232"/>
    <w:rsid w:val="00B91139"/>
    <w:rsid w:val="00B9244E"/>
    <w:rsid w:val="00B937E0"/>
    <w:rsid w:val="00B94DCA"/>
    <w:rsid w:val="00B9546A"/>
    <w:rsid w:val="00B95943"/>
    <w:rsid w:val="00B95DF9"/>
    <w:rsid w:val="00B95E17"/>
    <w:rsid w:val="00B960F2"/>
    <w:rsid w:val="00B9759F"/>
    <w:rsid w:val="00B97EC6"/>
    <w:rsid w:val="00B97FA5"/>
    <w:rsid w:val="00BA014C"/>
    <w:rsid w:val="00BA1ED5"/>
    <w:rsid w:val="00BA293C"/>
    <w:rsid w:val="00BA2A62"/>
    <w:rsid w:val="00BA3311"/>
    <w:rsid w:val="00BA35F9"/>
    <w:rsid w:val="00BA3864"/>
    <w:rsid w:val="00BA4D4E"/>
    <w:rsid w:val="00BA50B3"/>
    <w:rsid w:val="00BA50CC"/>
    <w:rsid w:val="00BA64C3"/>
    <w:rsid w:val="00BA671A"/>
    <w:rsid w:val="00BA67F0"/>
    <w:rsid w:val="00BA6A99"/>
    <w:rsid w:val="00BB061D"/>
    <w:rsid w:val="00BB0706"/>
    <w:rsid w:val="00BB1C95"/>
    <w:rsid w:val="00BB1DAE"/>
    <w:rsid w:val="00BB1E25"/>
    <w:rsid w:val="00BB1F1A"/>
    <w:rsid w:val="00BB2205"/>
    <w:rsid w:val="00BB2831"/>
    <w:rsid w:val="00BB3A7A"/>
    <w:rsid w:val="00BB3D66"/>
    <w:rsid w:val="00BB3E3B"/>
    <w:rsid w:val="00BB41B9"/>
    <w:rsid w:val="00BB45B6"/>
    <w:rsid w:val="00BB5DDE"/>
    <w:rsid w:val="00BB5EA4"/>
    <w:rsid w:val="00BB66A2"/>
    <w:rsid w:val="00BB6A73"/>
    <w:rsid w:val="00BB7300"/>
    <w:rsid w:val="00BC160E"/>
    <w:rsid w:val="00BC16D1"/>
    <w:rsid w:val="00BC1E9C"/>
    <w:rsid w:val="00BC31A0"/>
    <w:rsid w:val="00BC352B"/>
    <w:rsid w:val="00BC3D81"/>
    <w:rsid w:val="00BC4509"/>
    <w:rsid w:val="00BC5289"/>
    <w:rsid w:val="00BC5869"/>
    <w:rsid w:val="00BC62CA"/>
    <w:rsid w:val="00BC680F"/>
    <w:rsid w:val="00BD08BF"/>
    <w:rsid w:val="00BD0B54"/>
    <w:rsid w:val="00BD24EC"/>
    <w:rsid w:val="00BD3257"/>
    <w:rsid w:val="00BD3E1A"/>
    <w:rsid w:val="00BD40D4"/>
    <w:rsid w:val="00BD4173"/>
    <w:rsid w:val="00BD4CCB"/>
    <w:rsid w:val="00BD622F"/>
    <w:rsid w:val="00BD632B"/>
    <w:rsid w:val="00BE228B"/>
    <w:rsid w:val="00BE2E0D"/>
    <w:rsid w:val="00BE30B5"/>
    <w:rsid w:val="00BE3F42"/>
    <w:rsid w:val="00BE4E75"/>
    <w:rsid w:val="00BE5B5B"/>
    <w:rsid w:val="00BE6570"/>
    <w:rsid w:val="00BE6FB3"/>
    <w:rsid w:val="00BE7065"/>
    <w:rsid w:val="00BE70BB"/>
    <w:rsid w:val="00BE73AB"/>
    <w:rsid w:val="00BE7A80"/>
    <w:rsid w:val="00BF11E7"/>
    <w:rsid w:val="00BF13D8"/>
    <w:rsid w:val="00BF1691"/>
    <w:rsid w:val="00BF285F"/>
    <w:rsid w:val="00BF2CDD"/>
    <w:rsid w:val="00BF3787"/>
    <w:rsid w:val="00BF3E00"/>
    <w:rsid w:val="00BF455F"/>
    <w:rsid w:val="00BF4802"/>
    <w:rsid w:val="00BF735F"/>
    <w:rsid w:val="00BF7E01"/>
    <w:rsid w:val="00BF7FD6"/>
    <w:rsid w:val="00C00700"/>
    <w:rsid w:val="00C02D31"/>
    <w:rsid w:val="00C03439"/>
    <w:rsid w:val="00C040B3"/>
    <w:rsid w:val="00C04A2F"/>
    <w:rsid w:val="00C04C6E"/>
    <w:rsid w:val="00C04EE6"/>
    <w:rsid w:val="00C05271"/>
    <w:rsid w:val="00C0673F"/>
    <w:rsid w:val="00C10D29"/>
    <w:rsid w:val="00C1193F"/>
    <w:rsid w:val="00C1238A"/>
    <w:rsid w:val="00C12E99"/>
    <w:rsid w:val="00C134A3"/>
    <w:rsid w:val="00C13D72"/>
    <w:rsid w:val="00C14CB7"/>
    <w:rsid w:val="00C151DF"/>
    <w:rsid w:val="00C1524C"/>
    <w:rsid w:val="00C15C27"/>
    <w:rsid w:val="00C16879"/>
    <w:rsid w:val="00C16977"/>
    <w:rsid w:val="00C177DB"/>
    <w:rsid w:val="00C207E9"/>
    <w:rsid w:val="00C225B9"/>
    <w:rsid w:val="00C259DD"/>
    <w:rsid w:val="00C25C2B"/>
    <w:rsid w:val="00C265EB"/>
    <w:rsid w:val="00C26802"/>
    <w:rsid w:val="00C26BEF"/>
    <w:rsid w:val="00C26C50"/>
    <w:rsid w:val="00C276C6"/>
    <w:rsid w:val="00C277FC"/>
    <w:rsid w:val="00C27D13"/>
    <w:rsid w:val="00C27FE5"/>
    <w:rsid w:val="00C3027C"/>
    <w:rsid w:val="00C306A5"/>
    <w:rsid w:val="00C32027"/>
    <w:rsid w:val="00C32E9A"/>
    <w:rsid w:val="00C33E22"/>
    <w:rsid w:val="00C344E2"/>
    <w:rsid w:val="00C34D7A"/>
    <w:rsid w:val="00C354E5"/>
    <w:rsid w:val="00C35D6F"/>
    <w:rsid w:val="00C361E4"/>
    <w:rsid w:val="00C372CC"/>
    <w:rsid w:val="00C378DD"/>
    <w:rsid w:val="00C37A9D"/>
    <w:rsid w:val="00C408CA"/>
    <w:rsid w:val="00C40957"/>
    <w:rsid w:val="00C4155D"/>
    <w:rsid w:val="00C42465"/>
    <w:rsid w:val="00C426C7"/>
    <w:rsid w:val="00C43643"/>
    <w:rsid w:val="00C43CA0"/>
    <w:rsid w:val="00C457F2"/>
    <w:rsid w:val="00C45973"/>
    <w:rsid w:val="00C46E6B"/>
    <w:rsid w:val="00C46FC5"/>
    <w:rsid w:val="00C47218"/>
    <w:rsid w:val="00C47808"/>
    <w:rsid w:val="00C47E30"/>
    <w:rsid w:val="00C50775"/>
    <w:rsid w:val="00C516E9"/>
    <w:rsid w:val="00C51B78"/>
    <w:rsid w:val="00C51C0D"/>
    <w:rsid w:val="00C52C0A"/>
    <w:rsid w:val="00C531E1"/>
    <w:rsid w:val="00C53588"/>
    <w:rsid w:val="00C53B32"/>
    <w:rsid w:val="00C54C2F"/>
    <w:rsid w:val="00C54EE1"/>
    <w:rsid w:val="00C55AB2"/>
    <w:rsid w:val="00C57960"/>
    <w:rsid w:val="00C57CE6"/>
    <w:rsid w:val="00C60B37"/>
    <w:rsid w:val="00C61143"/>
    <w:rsid w:val="00C6157D"/>
    <w:rsid w:val="00C61833"/>
    <w:rsid w:val="00C61DA2"/>
    <w:rsid w:val="00C62394"/>
    <w:rsid w:val="00C646DB"/>
    <w:rsid w:val="00C6480D"/>
    <w:rsid w:val="00C65315"/>
    <w:rsid w:val="00C65636"/>
    <w:rsid w:val="00C66824"/>
    <w:rsid w:val="00C6778C"/>
    <w:rsid w:val="00C70201"/>
    <w:rsid w:val="00C702E9"/>
    <w:rsid w:val="00C70D7C"/>
    <w:rsid w:val="00C71376"/>
    <w:rsid w:val="00C718B4"/>
    <w:rsid w:val="00C71BAC"/>
    <w:rsid w:val="00C71FDD"/>
    <w:rsid w:val="00C7219F"/>
    <w:rsid w:val="00C739BC"/>
    <w:rsid w:val="00C74677"/>
    <w:rsid w:val="00C74D52"/>
    <w:rsid w:val="00C77295"/>
    <w:rsid w:val="00C77D63"/>
    <w:rsid w:val="00C80119"/>
    <w:rsid w:val="00C811DF"/>
    <w:rsid w:val="00C81370"/>
    <w:rsid w:val="00C8300C"/>
    <w:rsid w:val="00C83304"/>
    <w:rsid w:val="00C83A6F"/>
    <w:rsid w:val="00C83C78"/>
    <w:rsid w:val="00C845BE"/>
    <w:rsid w:val="00C84A33"/>
    <w:rsid w:val="00C84D28"/>
    <w:rsid w:val="00C85367"/>
    <w:rsid w:val="00C85F1E"/>
    <w:rsid w:val="00C8759E"/>
    <w:rsid w:val="00C91F70"/>
    <w:rsid w:val="00C9217C"/>
    <w:rsid w:val="00C9234B"/>
    <w:rsid w:val="00C926C6"/>
    <w:rsid w:val="00C926D8"/>
    <w:rsid w:val="00C92977"/>
    <w:rsid w:val="00C93BE4"/>
    <w:rsid w:val="00C94430"/>
    <w:rsid w:val="00C94B01"/>
    <w:rsid w:val="00C9573A"/>
    <w:rsid w:val="00C9632F"/>
    <w:rsid w:val="00C966B7"/>
    <w:rsid w:val="00C9793E"/>
    <w:rsid w:val="00CA0DB4"/>
    <w:rsid w:val="00CA13AC"/>
    <w:rsid w:val="00CA13DC"/>
    <w:rsid w:val="00CA1C14"/>
    <w:rsid w:val="00CA1C76"/>
    <w:rsid w:val="00CA1F99"/>
    <w:rsid w:val="00CA201B"/>
    <w:rsid w:val="00CA299D"/>
    <w:rsid w:val="00CA2F17"/>
    <w:rsid w:val="00CA2FF6"/>
    <w:rsid w:val="00CA3486"/>
    <w:rsid w:val="00CA38BC"/>
    <w:rsid w:val="00CA3DD4"/>
    <w:rsid w:val="00CA5C4A"/>
    <w:rsid w:val="00CA7CE4"/>
    <w:rsid w:val="00CB0166"/>
    <w:rsid w:val="00CB03E9"/>
    <w:rsid w:val="00CB099F"/>
    <w:rsid w:val="00CB0C52"/>
    <w:rsid w:val="00CB246F"/>
    <w:rsid w:val="00CB2500"/>
    <w:rsid w:val="00CB2BB8"/>
    <w:rsid w:val="00CB3406"/>
    <w:rsid w:val="00CB34F6"/>
    <w:rsid w:val="00CB422F"/>
    <w:rsid w:val="00CB4D62"/>
    <w:rsid w:val="00CB5DD5"/>
    <w:rsid w:val="00CB6532"/>
    <w:rsid w:val="00CB67D5"/>
    <w:rsid w:val="00CB6905"/>
    <w:rsid w:val="00CC0AD7"/>
    <w:rsid w:val="00CC118D"/>
    <w:rsid w:val="00CC1323"/>
    <w:rsid w:val="00CC1B02"/>
    <w:rsid w:val="00CC2925"/>
    <w:rsid w:val="00CC2D64"/>
    <w:rsid w:val="00CC30FF"/>
    <w:rsid w:val="00CC434A"/>
    <w:rsid w:val="00CC4883"/>
    <w:rsid w:val="00CC574C"/>
    <w:rsid w:val="00CC5B49"/>
    <w:rsid w:val="00CC6031"/>
    <w:rsid w:val="00CC6605"/>
    <w:rsid w:val="00CD00ED"/>
    <w:rsid w:val="00CD0702"/>
    <w:rsid w:val="00CD15AA"/>
    <w:rsid w:val="00CD232C"/>
    <w:rsid w:val="00CD3B20"/>
    <w:rsid w:val="00CD4899"/>
    <w:rsid w:val="00CD48C8"/>
    <w:rsid w:val="00CD48E8"/>
    <w:rsid w:val="00CD5E70"/>
    <w:rsid w:val="00CD6DF9"/>
    <w:rsid w:val="00CD6E74"/>
    <w:rsid w:val="00CD6F69"/>
    <w:rsid w:val="00CD7343"/>
    <w:rsid w:val="00CD7397"/>
    <w:rsid w:val="00CD75C2"/>
    <w:rsid w:val="00CD7812"/>
    <w:rsid w:val="00CE04CC"/>
    <w:rsid w:val="00CE0A59"/>
    <w:rsid w:val="00CE113A"/>
    <w:rsid w:val="00CE214D"/>
    <w:rsid w:val="00CE29CE"/>
    <w:rsid w:val="00CE44E0"/>
    <w:rsid w:val="00CE54BE"/>
    <w:rsid w:val="00CE5703"/>
    <w:rsid w:val="00CE6DB0"/>
    <w:rsid w:val="00CF0ADD"/>
    <w:rsid w:val="00CF2F80"/>
    <w:rsid w:val="00CF303A"/>
    <w:rsid w:val="00CF469B"/>
    <w:rsid w:val="00CF508F"/>
    <w:rsid w:val="00CF7CD0"/>
    <w:rsid w:val="00D002E3"/>
    <w:rsid w:val="00D0064E"/>
    <w:rsid w:val="00D00661"/>
    <w:rsid w:val="00D00D7C"/>
    <w:rsid w:val="00D02E3F"/>
    <w:rsid w:val="00D03076"/>
    <w:rsid w:val="00D034AF"/>
    <w:rsid w:val="00D035F3"/>
    <w:rsid w:val="00D0362A"/>
    <w:rsid w:val="00D036DB"/>
    <w:rsid w:val="00D0402F"/>
    <w:rsid w:val="00D046F9"/>
    <w:rsid w:val="00D04F7E"/>
    <w:rsid w:val="00D0593C"/>
    <w:rsid w:val="00D0611B"/>
    <w:rsid w:val="00D06AE6"/>
    <w:rsid w:val="00D112CA"/>
    <w:rsid w:val="00D132A2"/>
    <w:rsid w:val="00D13FBB"/>
    <w:rsid w:val="00D142A4"/>
    <w:rsid w:val="00D150E0"/>
    <w:rsid w:val="00D151DA"/>
    <w:rsid w:val="00D15855"/>
    <w:rsid w:val="00D16FEF"/>
    <w:rsid w:val="00D17237"/>
    <w:rsid w:val="00D17DFA"/>
    <w:rsid w:val="00D2155F"/>
    <w:rsid w:val="00D220E2"/>
    <w:rsid w:val="00D224DE"/>
    <w:rsid w:val="00D2369D"/>
    <w:rsid w:val="00D2371A"/>
    <w:rsid w:val="00D23C05"/>
    <w:rsid w:val="00D245BA"/>
    <w:rsid w:val="00D246AD"/>
    <w:rsid w:val="00D24E3F"/>
    <w:rsid w:val="00D250C9"/>
    <w:rsid w:val="00D25280"/>
    <w:rsid w:val="00D252E9"/>
    <w:rsid w:val="00D25CCF"/>
    <w:rsid w:val="00D30049"/>
    <w:rsid w:val="00D3033F"/>
    <w:rsid w:val="00D3038C"/>
    <w:rsid w:val="00D30548"/>
    <w:rsid w:val="00D306AE"/>
    <w:rsid w:val="00D308C5"/>
    <w:rsid w:val="00D31975"/>
    <w:rsid w:val="00D31F37"/>
    <w:rsid w:val="00D32835"/>
    <w:rsid w:val="00D32B7F"/>
    <w:rsid w:val="00D33089"/>
    <w:rsid w:val="00D35948"/>
    <w:rsid w:val="00D35FFA"/>
    <w:rsid w:val="00D360B9"/>
    <w:rsid w:val="00D36871"/>
    <w:rsid w:val="00D37983"/>
    <w:rsid w:val="00D37DE5"/>
    <w:rsid w:val="00D40123"/>
    <w:rsid w:val="00D408D9"/>
    <w:rsid w:val="00D40AFD"/>
    <w:rsid w:val="00D412A8"/>
    <w:rsid w:val="00D4148D"/>
    <w:rsid w:val="00D41727"/>
    <w:rsid w:val="00D41806"/>
    <w:rsid w:val="00D41AE4"/>
    <w:rsid w:val="00D421A8"/>
    <w:rsid w:val="00D42D36"/>
    <w:rsid w:val="00D4331E"/>
    <w:rsid w:val="00D433A0"/>
    <w:rsid w:val="00D4547F"/>
    <w:rsid w:val="00D46120"/>
    <w:rsid w:val="00D46E32"/>
    <w:rsid w:val="00D46F57"/>
    <w:rsid w:val="00D4792E"/>
    <w:rsid w:val="00D5082E"/>
    <w:rsid w:val="00D51236"/>
    <w:rsid w:val="00D52F75"/>
    <w:rsid w:val="00D52F77"/>
    <w:rsid w:val="00D53917"/>
    <w:rsid w:val="00D53921"/>
    <w:rsid w:val="00D53A89"/>
    <w:rsid w:val="00D53BB4"/>
    <w:rsid w:val="00D54EA3"/>
    <w:rsid w:val="00D554FB"/>
    <w:rsid w:val="00D5561B"/>
    <w:rsid w:val="00D5612D"/>
    <w:rsid w:val="00D564DC"/>
    <w:rsid w:val="00D565CA"/>
    <w:rsid w:val="00D5660F"/>
    <w:rsid w:val="00D57774"/>
    <w:rsid w:val="00D6039F"/>
    <w:rsid w:val="00D604F5"/>
    <w:rsid w:val="00D6109D"/>
    <w:rsid w:val="00D613CE"/>
    <w:rsid w:val="00D619C2"/>
    <w:rsid w:val="00D6336B"/>
    <w:rsid w:val="00D650C4"/>
    <w:rsid w:val="00D654A5"/>
    <w:rsid w:val="00D657E3"/>
    <w:rsid w:val="00D6583E"/>
    <w:rsid w:val="00D659C4"/>
    <w:rsid w:val="00D65F3F"/>
    <w:rsid w:val="00D66E2A"/>
    <w:rsid w:val="00D67C56"/>
    <w:rsid w:val="00D705B9"/>
    <w:rsid w:val="00D70E69"/>
    <w:rsid w:val="00D7106E"/>
    <w:rsid w:val="00D71A4C"/>
    <w:rsid w:val="00D71A81"/>
    <w:rsid w:val="00D721B8"/>
    <w:rsid w:val="00D72A82"/>
    <w:rsid w:val="00D7369B"/>
    <w:rsid w:val="00D738B4"/>
    <w:rsid w:val="00D73A8C"/>
    <w:rsid w:val="00D74732"/>
    <w:rsid w:val="00D749B5"/>
    <w:rsid w:val="00D7530B"/>
    <w:rsid w:val="00D75316"/>
    <w:rsid w:val="00D76306"/>
    <w:rsid w:val="00D763C3"/>
    <w:rsid w:val="00D76915"/>
    <w:rsid w:val="00D76A4B"/>
    <w:rsid w:val="00D76BA4"/>
    <w:rsid w:val="00D8037E"/>
    <w:rsid w:val="00D80DAB"/>
    <w:rsid w:val="00D80E00"/>
    <w:rsid w:val="00D81DC1"/>
    <w:rsid w:val="00D8302F"/>
    <w:rsid w:val="00D83269"/>
    <w:rsid w:val="00D83422"/>
    <w:rsid w:val="00D83FA3"/>
    <w:rsid w:val="00D844DF"/>
    <w:rsid w:val="00D8790F"/>
    <w:rsid w:val="00D87D9B"/>
    <w:rsid w:val="00D9029B"/>
    <w:rsid w:val="00D922B9"/>
    <w:rsid w:val="00D926A2"/>
    <w:rsid w:val="00D926B3"/>
    <w:rsid w:val="00D92773"/>
    <w:rsid w:val="00D93BEC"/>
    <w:rsid w:val="00D93E0E"/>
    <w:rsid w:val="00D93E4D"/>
    <w:rsid w:val="00D942C1"/>
    <w:rsid w:val="00D9445B"/>
    <w:rsid w:val="00D94D4C"/>
    <w:rsid w:val="00D95BE7"/>
    <w:rsid w:val="00D95CF9"/>
    <w:rsid w:val="00D969EF"/>
    <w:rsid w:val="00D97800"/>
    <w:rsid w:val="00DA046B"/>
    <w:rsid w:val="00DA08A6"/>
    <w:rsid w:val="00DA0E82"/>
    <w:rsid w:val="00DA18C9"/>
    <w:rsid w:val="00DA1C90"/>
    <w:rsid w:val="00DA1E74"/>
    <w:rsid w:val="00DA1FCC"/>
    <w:rsid w:val="00DA2571"/>
    <w:rsid w:val="00DA3816"/>
    <w:rsid w:val="00DA3895"/>
    <w:rsid w:val="00DA405D"/>
    <w:rsid w:val="00DA490D"/>
    <w:rsid w:val="00DA4C14"/>
    <w:rsid w:val="00DA5F73"/>
    <w:rsid w:val="00DA6849"/>
    <w:rsid w:val="00DA7C94"/>
    <w:rsid w:val="00DB0562"/>
    <w:rsid w:val="00DB3333"/>
    <w:rsid w:val="00DB4B75"/>
    <w:rsid w:val="00DB4EAC"/>
    <w:rsid w:val="00DB5403"/>
    <w:rsid w:val="00DB5706"/>
    <w:rsid w:val="00DB633F"/>
    <w:rsid w:val="00DB6F38"/>
    <w:rsid w:val="00DB71C5"/>
    <w:rsid w:val="00DB7D10"/>
    <w:rsid w:val="00DC0302"/>
    <w:rsid w:val="00DC11A1"/>
    <w:rsid w:val="00DC2888"/>
    <w:rsid w:val="00DC2A0F"/>
    <w:rsid w:val="00DC2BB7"/>
    <w:rsid w:val="00DC3AE5"/>
    <w:rsid w:val="00DC405A"/>
    <w:rsid w:val="00DC44B0"/>
    <w:rsid w:val="00DC5667"/>
    <w:rsid w:val="00DD0562"/>
    <w:rsid w:val="00DD05F9"/>
    <w:rsid w:val="00DD0F19"/>
    <w:rsid w:val="00DD1842"/>
    <w:rsid w:val="00DD24C9"/>
    <w:rsid w:val="00DD2E16"/>
    <w:rsid w:val="00DD36FB"/>
    <w:rsid w:val="00DD3FA0"/>
    <w:rsid w:val="00DD4E7E"/>
    <w:rsid w:val="00DD501F"/>
    <w:rsid w:val="00DD51E0"/>
    <w:rsid w:val="00DD5427"/>
    <w:rsid w:val="00DD5561"/>
    <w:rsid w:val="00DD6DC0"/>
    <w:rsid w:val="00DE00DE"/>
    <w:rsid w:val="00DE202B"/>
    <w:rsid w:val="00DE2FE5"/>
    <w:rsid w:val="00DE3315"/>
    <w:rsid w:val="00DE37BD"/>
    <w:rsid w:val="00DE3AF9"/>
    <w:rsid w:val="00DE46AB"/>
    <w:rsid w:val="00DE5561"/>
    <w:rsid w:val="00DE6130"/>
    <w:rsid w:val="00DE6510"/>
    <w:rsid w:val="00DE71AE"/>
    <w:rsid w:val="00DE72C5"/>
    <w:rsid w:val="00DE7E4E"/>
    <w:rsid w:val="00DF015E"/>
    <w:rsid w:val="00DF0F49"/>
    <w:rsid w:val="00DF13E6"/>
    <w:rsid w:val="00DF17C6"/>
    <w:rsid w:val="00DF18CB"/>
    <w:rsid w:val="00DF1B33"/>
    <w:rsid w:val="00DF2188"/>
    <w:rsid w:val="00DF2DB1"/>
    <w:rsid w:val="00DF2ED9"/>
    <w:rsid w:val="00DF2F54"/>
    <w:rsid w:val="00DF2FBB"/>
    <w:rsid w:val="00DF36B8"/>
    <w:rsid w:val="00DF4053"/>
    <w:rsid w:val="00DF62E3"/>
    <w:rsid w:val="00DF657B"/>
    <w:rsid w:val="00DF68CE"/>
    <w:rsid w:val="00DF6EBB"/>
    <w:rsid w:val="00E00819"/>
    <w:rsid w:val="00E00948"/>
    <w:rsid w:val="00E0393E"/>
    <w:rsid w:val="00E03998"/>
    <w:rsid w:val="00E03C2A"/>
    <w:rsid w:val="00E04290"/>
    <w:rsid w:val="00E047E8"/>
    <w:rsid w:val="00E047F2"/>
    <w:rsid w:val="00E04B85"/>
    <w:rsid w:val="00E05D88"/>
    <w:rsid w:val="00E073CA"/>
    <w:rsid w:val="00E102EB"/>
    <w:rsid w:val="00E106AB"/>
    <w:rsid w:val="00E10844"/>
    <w:rsid w:val="00E10B78"/>
    <w:rsid w:val="00E10CC2"/>
    <w:rsid w:val="00E113FF"/>
    <w:rsid w:val="00E114F9"/>
    <w:rsid w:val="00E1280F"/>
    <w:rsid w:val="00E131A7"/>
    <w:rsid w:val="00E139C3"/>
    <w:rsid w:val="00E13B71"/>
    <w:rsid w:val="00E1427E"/>
    <w:rsid w:val="00E1561F"/>
    <w:rsid w:val="00E16073"/>
    <w:rsid w:val="00E16133"/>
    <w:rsid w:val="00E172E6"/>
    <w:rsid w:val="00E17823"/>
    <w:rsid w:val="00E17C28"/>
    <w:rsid w:val="00E22D22"/>
    <w:rsid w:val="00E238D6"/>
    <w:rsid w:val="00E2408B"/>
    <w:rsid w:val="00E24D9E"/>
    <w:rsid w:val="00E256DE"/>
    <w:rsid w:val="00E25BD4"/>
    <w:rsid w:val="00E30639"/>
    <w:rsid w:val="00E32D28"/>
    <w:rsid w:val="00E32EBC"/>
    <w:rsid w:val="00E32EDD"/>
    <w:rsid w:val="00E3325D"/>
    <w:rsid w:val="00E33F0F"/>
    <w:rsid w:val="00E33F8D"/>
    <w:rsid w:val="00E34257"/>
    <w:rsid w:val="00E35A3D"/>
    <w:rsid w:val="00E35CEC"/>
    <w:rsid w:val="00E35FFB"/>
    <w:rsid w:val="00E3775B"/>
    <w:rsid w:val="00E377D2"/>
    <w:rsid w:val="00E42A46"/>
    <w:rsid w:val="00E42B3C"/>
    <w:rsid w:val="00E4322B"/>
    <w:rsid w:val="00E4362D"/>
    <w:rsid w:val="00E4378F"/>
    <w:rsid w:val="00E43ACE"/>
    <w:rsid w:val="00E43F80"/>
    <w:rsid w:val="00E43F83"/>
    <w:rsid w:val="00E44714"/>
    <w:rsid w:val="00E44D19"/>
    <w:rsid w:val="00E44E6C"/>
    <w:rsid w:val="00E45567"/>
    <w:rsid w:val="00E4596E"/>
    <w:rsid w:val="00E46EFB"/>
    <w:rsid w:val="00E476EB"/>
    <w:rsid w:val="00E502E8"/>
    <w:rsid w:val="00E51126"/>
    <w:rsid w:val="00E511F6"/>
    <w:rsid w:val="00E514D4"/>
    <w:rsid w:val="00E52030"/>
    <w:rsid w:val="00E53374"/>
    <w:rsid w:val="00E53692"/>
    <w:rsid w:val="00E545B7"/>
    <w:rsid w:val="00E55081"/>
    <w:rsid w:val="00E561D8"/>
    <w:rsid w:val="00E578CF"/>
    <w:rsid w:val="00E6003F"/>
    <w:rsid w:val="00E6007E"/>
    <w:rsid w:val="00E60965"/>
    <w:rsid w:val="00E614D3"/>
    <w:rsid w:val="00E61AD6"/>
    <w:rsid w:val="00E6246D"/>
    <w:rsid w:val="00E62945"/>
    <w:rsid w:val="00E62B2C"/>
    <w:rsid w:val="00E63044"/>
    <w:rsid w:val="00E63C14"/>
    <w:rsid w:val="00E6465C"/>
    <w:rsid w:val="00E649A2"/>
    <w:rsid w:val="00E6778A"/>
    <w:rsid w:val="00E679BC"/>
    <w:rsid w:val="00E67A75"/>
    <w:rsid w:val="00E70325"/>
    <w:rsid w:val="00E706C3"/>
    <w:rsid w:val="00E7169E"/>
    <w:rsid w:val="00E71F64"/>
    <w:rsid w:val="00E7216E"/>
    <w:rsid w:val="00E743BC"/>
    <w:rsid w:val="00E755CD"/>
    <w:rsid w:val="00E75D95"/>
    <w:rsid w:val="00E75F29"/>
    <w:rsid w:val="00E772A8"/>
    <w:rsid w:val="00E7796A"/>
    <w:rsid w:val="00E80EE1"/>
    <w:rsid w:val="00E81B39"/>
    <w:rsid w:val="00E8421E"/>
    <w:rsid w:val="00E85236"/>
    <w:rsid w:val="00E872B5"/>
    <w:rsid w:val="00E9035E"/>
    <w:rsid w:val="00E90634"/>
    <w:rsid w:val="00E90CF0"/>
    <w:rsid w:val="00E91C4B"/>
    <w:rsid w:val="00E93187"/>
    <w:rsid w:val="00E93382"/>
    <w:rsid w:val="00E947D0"/>
    <w:rsid w:val="00E94B05"/>
    <w:rsid w:val="00E94C94"/>
    <w:rsid w:val="00E95A12"/>
    <w:rsid w:val="00E96127"/>
    <w:rsid w:val="00E97582"/>
    <w:rsid w:val="00E978D1"/>
    <w:rsid w:val="00EA01F8"/>
    <w:rsid w:val="00EA0848"/>
    <w:rsid w:val="00EA17BD"/>
    <w:rsid w:val="00EA3155"/>
    <w:rsid w:val="00EA31D1"/>
    <w:rsid w:val="00EA4D30"/>
    <w:rsid w:val="00EA53D0"/>
    <w:rsid w:val="00EA54AF"/>
    <w:rsid w:val="00EA57EE"/>
    <w:rsid w:val="00EA69E7"/>
    <w:rsid w:val="00EA7215"/>
    <w:rsid w:val="00EA7EB8"/>
    <w:rsid w:val="00EB0803"/>
    <w:rsid w:val="00EB0F36"/>
    <w:rsid w:val="00EB12D2"/>
    <w:rsid w:val="00EB2617"/>
    <w:rsid w:val="00EB2A7B"/>
    <w:rsid w:val="00EB3D2D"/>
    <w:rsid w:val="00EB42DB"/>
    <w:rsid w:val="00EB4329"/>
    <w:rsid w:val="00EB5487"/>
    <w:rsid w:val="00EB5EA6"/>
    <w:rsid w:val="00EB63C4"/>
    <w:rsid w:val="00EB6B13"/>
    <w:rsid w:val="00EC0498"/>
    <w:rsid w:val="00EC0D0D"/>
    <w:rsid w:val="00EC1673"/>
    <w:rsid w:val="00EC2818"/>
    <w:rsid w:val="00EC3830"/>
    <w:rsid w:val="00EC4B78"/>
    <w:rsid w:val="00EC4CEE"/>
    <w:rsid w:val="00EC53CC"/>
    <w:rsid w:val="00EC6B37"/>
    <w:rsid w:val="00EC7090"/>
    <w:rsid w:val="00EC71FC"/>
    <w:rsid w:val="00ED05E4"/>
    <w:rsid w:val="00ED0896"/>
    <w:rsid w:val="00ED23CB"/>
    <w:rsid w:val="00ED4552"/>
    <w:rsid w:val="00ED4A34"/>
    <w:rsid w:val="00ED4E89"/>
    <w:rsid w:val="00ED4F2D"/>
    <w:rsid w:val="00ED5975"/>
    <w:rsid w:val="00ED626A"/>
    <w:rsid w:val="00ED7136"/>
    <w:rsid w:val="00EE0ECB"/>
    <w:rsid w:val="00EE19B0"/>
    <w:rsid w:val="00EE50E4"/>
    <w:rsid w:val="00EE68E1"/>
    <w:rsid w:val="00EE7793"/>
    <w:rsid w:val="00EE7B52"/>
    <w:rsid w:val="00EF0AD5"/>
    <w:rsid w:val="00EF0C95"/>
    <w:rsid w:val="00EF450C"/>
    <w:rsid w:val="00EF4D66"/>
    <w:rsid w:val="00EF5231"/>
    <w:rsid w:val="00EF6188"/>
    <w:rsid w:val="00EF642D"/>
    <w:rsid w:val="00EF68E0"/>
    <w:rsid w:val="00EF6939"/>
    <w:rsid w:val="00EF695F"/>
    <w:rsid w:val="00EF7FCD"/>
    <w:rsid w:val="00F00709"/>
    <w:rsid w:val="00F0116D"/>
    <w:rsid w:val="00F018C8"/>
    <w:rsid w:val="00F01FC1"/>
    <w:rsid w:val="00F02A7F"/>
    <w:rsid w:val="00F02F2D"/>
    <w:rsid w:val="00F05050"/>
    <w:rsid w:val="00F06246"/>
    <w:rsid w:val="00F0721F"/>
    <w:rsid w:val="00F10172"/>
    <w:rsid w:val="00F10682"/>
    <w:rsid w:val="00F108C3"/>
    <w:rsid w:val="00F10DFE"/>
    <w:rsid w:val="00F10E90"/>
    <w:rsid w:val="00F11B69"/>
    <w:rsid w:val="00F12A8B"/>
    <w:rsid w:val="00F1340A"/>
    <w:rsid w:val="00F1354C"/>
    <w:rsid w:val="00F13FBB"/>
    <w:rsid w:val="00F14173"/>
    <w:rsid w:val="00F14FB0"/>
    <w:rsid w:val="00F15618"/>
    <w:rsid w:val="00F15A32"/>
    <w:rsid w:val="00F1766C"/>
    <w:rsid w:val="00F178CF"/>
    <w:rsid w:val="00F21D19"/>
    <w:rsid w:val="00F21DF4"/>
    <w:rsid w:val="00F2299E"/>
    <w:rsid w:val="00F23083"/>
    <w:rsid w:val="00F238B5"/>
    <w:rsid w:val="00F24C03"/>
    <w:rsid w:val="00F2521F"/>
    <w:rsid w:val="00F255B0"/>
    <w:rsid w:val="00F26393"/>
    <w:rsid w:val="00F26FBD"/>
    <w:rsid w:val="00F27CFF"/>
    <w:rsid w:val="00F305D1"/>
    <w:rsid w:val="00F306D7"/>
    <w:rsid w:val="00F30D74"/>
    <w:rsid w:val="00F3128A"/>
    <w:rsid w:val="00F31513"/>
    <w:rsid w:val="00F315BD"/>
    <w:rsid w:val="00F3194B"/>
    <w:rsid w:val="00F323F2"/>
    <w:rsid w:val="00F32D1B"/>
    <w:rsid w:val="00F33B4C"/>
    <w:rsid w:val="00F3407E"/>
    <w:rsid w:val="00F34151"/>
    <w:rsid w:val="00F3416F"/>
    <w:rsid w:val="00F34251"/>
    <w:rsid w:val="00F343D5"/>
    <w:rsid w:val="00F345A5"/>
    <w:rsid w:val="00F34D6B"/>
    <w:rsid w:val="00F34FF9"/>
    <w:rsid w:val="00F35629"/>
    <w:rsid w:val="00F3725F"/>
    <w:rsid w:val="00F409CD"/>
    <w:rsid w:val="00F413AA"/>
    <w:rsid w:val="00F41718"/>
    <w:rsid w:val="00F4172F"/>
    <w:rsid w:val="00F41798"/>
    <w:rsid w:val="00F429FA"/>
    <w:rsid w:val="00F43150"/>
    <w:rsid w:val="00F44B87"/>
    <w:rsid w:val="00F45554"/>
    <w:rsid w:val="00F45894"/>
    <w:rsid w:val="00F46776"/>
    <w:rsid w:val="00F46A7C"/>
    <w:rsid w:val="00F4753C"/>
    <w:rsid w:val="00F476D2"/>
    <w:rsid w:val="00F50961"/>
    <w:rsid w:val="00F51450"/>
    <w:rsid w:val="00F51CAE"/>
    <w:rsid w:val="00F523F9"/>
    <w:rsid w:val="00F541C9"/>
    <w:rsid w:val="00F541DE"/>
    <w:rsid w:val="00F54268"/>
    <w:rsid w:val="00F54606"/>
    <w:rsid w:val="00F54EB1"/>
    <w:rsid w:val="00F54F3F"/>
    <w:rsid w:val="00F571A1"/>
    <w:rsid w:val="00F61548"/>
    <w:rsid w:val="00F61BAA"/>
    <w:rsid w:val="00F622AA"/>
    <w:rsid w:val="00F626BE"/>
    <w:rsid w:val="00F62891"/>
    <w:rsid w:val="00F62975"/>
    <w:rsid w:val="00F63060"/>
    <w:rsid w:val="00F63987"/>
    <w:rsid w:val="00F65C1B"/>
    <w:rsid w:val="00F662EE"/>
    <w:rsid w:val="00F67183"/>
    <w:rsid w:val="00F67E4E"/>
    <w:rsid w:val="00F712B7"/>
    <w:rsid w:val="00F71691"/>
    <w:rsid w:val="00F719D6"/>
    <w:rsid w:val="00F7210D"/>
    <w:rsid w:val="00F738A7"/>
    <w:rsid w:val="00F74C48"/>
    <w:rsid w:val="00F7506F"/>
    <w:rsid w:val="00F75A10"/>
    <w:rsid w:val="00F76550"/>
    <w:rsid w:val="00F76F86"/>
    <w:rsid w:val="00F77751"/>
    <w:rsid w:val="00F77AE0"/>
    <w:rsid w:val="00F77C13"/>
    <w:rsid w:val="00F804FB"/>
    <w:rsid w:val="00F816C7"/>
    <w:rsid w:val="00F820E7"/>
    <w:rsid w:val="00F82757"/>
    <w:rsid w:val="00F834A4"/>
    <w:rsid w:val="00F83698"/>
    <w:rsid w:val="00F85178"/>
    <w:rsid w:val="00F85DFD"/>
    <w:rsid w:val="00F85F34"/>
    <w:rsid w:val="00F8614F"/>
    <w:rsid w:val="00F86B99"/>
    <w:rsid w:val="00F86F50"/>
    <w:rsid w:val="00F86FB1"/>
    <w:rsid w:val="00F90319"/>
    <w:rsid w:val="00F90DAD"/>
    <w:rsid w:val="00F9121B"/>
    <w:rsid w:val="00F91546"/>
    <w:rsid w:val="00F92B91"/>
    <w:rsid w:val="00F92DB5"/>
    <w:rsid w:val="00F92F34"/>
    <w:rsid w:val="00F93049"/>
    <w:rsid w:val="00F93B25"/>
    <w:rsid w:val="00F951FD"/>
    <w:rsid w:val="00F95455"/>
    <w:rsid w:val="00F95DF6"/>
    <w:rsid w:val="00F95EAD"/>
    <w:rsid w:val="00F97047"/>
    <w:rsid w:val="00F97059"/>
    <w:rsid w:val="00F97357"/>
    <w:rsid w:val="00F976E8"/>
    <w:rsid w:val="00F97D79"/>
    <w:rsid w:val="00FA07FA"/>
    <w:rsid w:val="00FA24BC"/>
    <w:rsid w:val="00FA28DC"/>
    <w:rsid w:val="00FA2A7C"/>
    <w:rsid w:val="00FA393C"/>
    <w:rsid w:val="00FA4BA6"/>
    <w:rsid w:val="00FA4FA3"/>
    <w:rsid w:val="00FA4FEC"/>
    <w:rsid w:val="00FA623B"/>
    <w:rsid w:val="00FA6A92"/>
    <w:rsid w:val="00FA7170"/>
    <w:rsid w:val="00FA7419"/>
    <w:rsid w:val="00FA76F6"/>
    <w:rsid w:val="00FB0BD6"/>
    <w:rsid w:val="00FB1285"/>
    <w:rsid w:val="00FB2736"/>
    <w:rsid w:val="00FB2E61"/>
    <w:rsid w:val="00FB3290"/>
    <w:rsid w:val="00FB5178"/>
    <w:rsid w:val="00FB558C"/>
    <w:rsid w:val="00FB62F8"/>
    <w:rsid w:val="00FB6325"/>
    <w:rsid w:val="00FB64A5"/>
    <w:rsid w:val="00FB77B6"/>
    <w:rsid w:val="00FB7FCA"/>
    <w:rsid w:val="00FC06A8"/>
    <w:rsid w:val="00FC178B"/>
    <w:rsid w:val="00FC1AF7"/>
    <w:rsid w:val="00FC1C82"/>
    <w:rsid w:val="00FC3746"/>
    <w:rsid w:val="00FC37DE"/>
    <w:rsid w:val="00FC484A"/>
    <w:rsid w:val="00FC6416"/>
    <w:rsid w:val="00FC6E6F"/>
    <w:rsid w:val="00FC7DEA"/>
    <w:rsid w:val="00FD162F"/>
    <w:rsid w:val="00FD28BF"/>
    <w:rsid w:val="00FD2930"/>
    <w:rsid w:val="00FD2DBA"/>
    <w:rsid w:val="00FD4C9C"/>
    <w:rsid w:val="00FD4CEE"/>
    <w:rsid w:val="00FD4D61"/>
    <w:rsid w:val="00FD50F9"/>
    <w:rsid w:val="00FD6977"/>
    <w:rsid w:val="00FD6E26"/>
    <w:rsid w:val="00FE0C38"/>
    <w:rsid w:val="00FE12DF"/>
    <w:rsid w:val="00FE2258"/>
    <w:rsid w:val="00FE24BD"/>
    <w:rsid w:val="00FE3DDC"/>
    <w:rsid w:val="00FE4083"/>
    <w:rsid w:val="00FE44D9"/>
    <w:rsid w:val="00FE4F77"/>
    <w:rsid w:val="00FE592E"/>
    <w:rsid w:val="00FE6C40"/>
    <w:rsid w:val="00FF00EA"/>
    <w:rsid w:val="00FF0907"/>
    <w:rsid w:val="00FF0D85"/>
    <w:rsid w:val="00FF19DC"/>
    <w:rsid w:val="00FF2C68"/>
    <w:rsid w:val="00FF33CA"/>
    <w:rsid w:val="00FF3640"/>
    <w:rsid w:val="00FF409E"/>
    <w:rsid w:val="00FF4A6E"/>
    <w:rsid w:val="00FF507C"/>
    <w:rsid w:val="00FF513A"/>
    <w:rsid w:val="00FF5252"/>
    <w:rsid w:val="00FF5687"/>
    <w:rsid w:val="00FF6DE2"/>
    <w:rsid w:val="00FF6E48"/>
    <w:rsid w:val="00FF6F28"/>
    <w:rsid w:val="00FF70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red,#d86916"/>
    </o:shapedefaults>
    <o:shapelayout v:ext="edit">
      <o:idmap v:ext="edit" data="1"/>
    </o:shapelayout>
  </w:shapeDefaults>
  <w:doNotEmbedSmartTags/>
  <w:decimalSymbol w:val="."/>
  <w:listSeparator w:val=","/>
  <w14:docId w14:val="0F752A76"/>
  <w15:docId w15:val="{1EF8F6CB-1375-4E5E-90D7-56772518B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맑은 고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32C52"/>
    <w:pPr>
      <w:widowControl w:val="0"/>
      <w:suppressAutoHyphens/>
      <w:overflowPunct w:val="0"/>
      <w:autoSpaceDE w:val="0"/>
      <w:spacing w:line="240" w:lineRule="atLeast"/>
      <w:textAlignment w:val="baseline"/>
    </w:pPr>
    <w:rPr>
      <w:rFonts w:eastAsia="바탕"/>
      <w:lang w:eastAsia="ar-SA"/>
    </w:rPr>
  </w:style>
  <w:style w:type="paragraph" w:styleId="1">
    <w:name w:val="heading 1"/>
    <w:basedOn w:val="a"/>
    <w:next w:val="a"/>
    <w:link w:val="1Char"/>
    <w:qFormat/>
    <w:rsid w:val="006525AD"/>
    <w:pPr>
      <w:keepNext/>
      <w:numPr>
        <w:numId w:val="1"/>
      </w:numPr>
      <w:spacing w:before="120" w:after="60"/>
      <w:outlineLvl w:val="0"/>
    </w:pPr>
    <w:rPr>
      <w:rFonts w:ascii="Arial" w:eastAsia="맑은 고딕" w:hAnsi="Arial"/>
      <w:b/>
      <w:sz w:val="28"/>
    </w:rPr>
  </w:style>
  <w:style w:type="paragraph" w:styleId="2">
    <w:name w:val="heading 2"/>
    <w:basedOn w:val="1"/>
    <w:next w:val="a"/>
    <w:link w:val="2Char"/>
    <w:qFormat/>
    <w:rsid w:val="003569E5"/>
    <w:pPr>
      <w:numPr>
        <w:ilvl w:val="1"/>
      </w:numPr>
      <w:ind w:left="720"/>
      <w:outlineLvl w:val="1"/>
    </w:pPr>
    <w:rPr>
      <w:rFonts w:eastAsiaTheme="minorEastAsia"/>
      <w:sz w:val="24"/>
    </w:rPr>
  </w:style>
  <w:style w:type="paragraph" w:styleId="3">
    <w:name w:val="heading 3"/>
    <w:basedOn w:val="1"/>
    <w:next w:val="a"/>
    <w:qFormat/>
    <w:rsid w:val="0033747F"/>
    <w:pPr>
      <w:numPr>
        <w:ilvl w:val="2"/>
      </w:numPr>
      <w:outlineLvl w:val="2"/>
    </w:pPr>
    <w:rPr>
      <w:b w:val="0"/>
      <w:i/>
      <w:sz w:val="24"/>
    </w:rPr>
  </w:style>
  <w:style w:type="paragraph" w:styleId="4">
    <w:name w:val="heading 4"/>
    <w:basedOn w:val="3"/>
    <w:next w:val="a"/>
    <w:qFormat/>
    <w:rsid w:val="002A171C"/>
    <w:pPr>
      <w:numPr>
        <w:ilvl w:val="3"/>
      </w:numPr>
      <w:outlineLvl w:val="3"/>
    </w:pPr>
    <w:rPr>
      <w:sz w:val="22"/>
    </w:rPr>
  </w:style>
  <w:style w:type="paragraph" w:styleId="5">
    <w:name w:val="heading 5"/>
    <w:basedOn w:val="a"/>
    <w:next w:val="a"/>
    <w:qFormat/>
    <w:rsid w:val="002A171C"/>
    <w:pPr>
      <w:numPr>
        <w:ilvl w:val="4"/>
        <w:numId w:val="1"/>
      </w:numPr>
      <w:spacing w:before="240" w:after="60"/>
      <w:outlineLvl w:val="4"/>
    </w:pPr>
    <w:rPr>
      <w:rFonts w:eastAsia="맑은 고딕"/>
      <w:sz w:val="22"/>
    </w:rPr>
  </w:style>
  <w:style w:type="paragraph" w:styleId="6">
    <w:name w:val="heading 6"/>
    <w:basedOn w:val="a"/>
    <w:next w:val="a"/>
    <w:qFormat/>
    <w:rsid w:val="003544BE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7">
    <w:name w:val="heading 7"/>
    <w:basedOn w:val="a"/>
    <w:next w:val="a"/>
    <w:qFormat/>
    <w:rsid w:val="003544BE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"/>
    <w:next w:val="a"/>
    <w:qFormat/>
    <w:rsid w:val="003544BE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9">
    <w:name w:val="heading 9"/>
    <w:basedOn w:val="a"/>
    <w:next w:val="a"/>
    <w:qFormat/>
    <w:rsid w:val="003544BE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2z0">
    <w:name w:val="WW8Num2z0"/>
    <w:rsid w:val="003544BE"/>
    <w:rPr>
      <w:rFonts w:ascii="Symbol" w:hAnsi="Symbol"/>
    </w:rPr>
  </w:style>
  <w:style w:type="character" w:customStyle="1" w:styleId="WW8Num3z0">
    <w:name w:val="WW8Num3z0"/>
    <w:rsid w:val="003544BE"/>
    <w:rPr>
      <w:rFonts w:ascii="Symbol" w:hAnsi="Symbol"/>
    </w:rPr>
  </w:style>
  <w:style w:type="character" w:customStyle="1" w:styleId="Absatz-Standardschriftart">
    <w:name w:val="Absatz-Standardschriftart"/>
    <w:rsid w:val="003544BE"/>
  </w:style>
  <w:style w:type="character" w:customStyle="1" w:styleId="WW-Absatz-Standardschriftart">
    <w:name w:val="WW-Absatz-Standardschriftart"/>
    <w:rsid w:val="003544BE"/>
  </w:style>
  <w:style w:type="character" w:customStyle="1" w:styleId="WW-Absatz-Standardschriftart1">
    <w:name w:val="WW-Absatz-Standardschriftart1"/>
    <w:rsid w:val="003544BE"/>
  </w:style>
  <w:style w:type="character" w:customStyle="1" w:styleId="WW-Absatz-Standardschriftart11">
    <w:name w:val="WW-Absatz-Standardschriftart11"/>
    <w:rsid w:val="003544BE"/>
  </w:style>
  <w:style w:type="character" w:customStyle="1" w:styleId="WW-Absatz-Standardschriftart111">
    <w:name w:val="WW-Absatz-Standardschriftart111"/>
    <w:rsid w:val="003544BE"/>
  </w:style>
  <w:style w:type="character" w:customStyle="1" w:styleId="WW8Num6z0">
    <w:name w:val="WW8Num6z0"/>
    <w:rsid w:val="003544BE"/>
    <w:rPr>
      <w:rFonts w:ascii="Symbol" w:hAnsi="Symbol"/>
    </w:rPr>
  </w:style>
  <w:style w:type="character" w:customStyle="1" w:styleId="WW8Num15z0">
    <w:name w:val="WW8Num15z0"/>
    <w:rsid w:val="003544BE"/>
    <w:rPr>
      <w:rFonts w:ascii="Symbol" w:hAnsi="Symbol"/>
    </w:rPr>
  </w:style>
  <w:style w:type="character" w:customStyle="1" w:styleId="WW8Num15z1">
    <w:name w:val="WW8Num15z1"/>
    <w:rsid w:val="003544BE"/>
    <w:rPr>
      <w:rFonts w:ascii="Wingdings" w:hAnsi="Wingdings"/>
    </w:rPr>
  </w:style>
  <w:style w:type="character" w:customStyle="1" w:styleId="WW8Num24z0">
    <w:name w:val="WW8Num24z0"/>
    <w:rsid w:val="003544BE"/>
    <w:rPr>
      <w:rFonts w:ascii="Symbol" w:hAnsi="Symbol"/>
    </w:rPr>
  </w:style>
  <w:style w:type="character" w:customStyle="1" w:styleId="WW8Num24z1">
    <w:name w:val="WW8Num24z1"/>
    <w:rsid w:val="003544BE"/>
    <w:rPr>
      <w:rFonts w:ascii="Wingdings" w:hAnsi="Wingdings"/>
    </w:rPr>
  </w:style>
  <w:style w:type="character" w:customStyle="1" w:styleId="DefaultParagraphFont2">
    <w:name w:val="Default Paragraph Font2"/>
    <w:rsid w:val="003544BE"/>
  </w:style>
  <w:style w:type="character" w:customStyle="1" w:styleId="CharChar5">
    <w:name w:val="Char Char5"/>
    <w:rsid w:val="003544BE"/>
    <w:rPr>
      <w:rFonts w:ascii="Arial" w:eastAsia="바탕" w:hAnsi="Arial"/>
      <w:b/>
      <w:sz w:val="28"/>
      <w:lang w:val="en-US" w:eastAsia="ar-SA" w:bidi="ar-SA"/>
    </w:rPr>
  </w:style>
  <w:style w:type="character" w:customStyle="1" w:styleId="CharChar4">
    <w:name w:val="Char Char4"/>
    <w:rsid w:val="003544BE"/>
    <w:rPr>
      <w:rFonts w:ascii="Arial" w:eastAsia="바탕" w:hAnsi="Arial"/>
      <w:b/>
      <w:sz w:val="24"/>
      <w:lang w:val="en-US" w:eastAsia="ar-SA" w:bidi="ar-SA"/>
    </w:rPr>
  </w:style>
  <w:style w:type="character" w:styleId="a3">
    <w:name w:val="page number"/>
    <w:basedOn w:val="DefaultParagraphFont2"/>
    <w:rsid w:val="003544BE"/>
  </w:style>
  <w:style w:type="character" w:customStyle="1" w:styleId="CharChar3">
    <w:name w:val="Char Char3"/>
    <w:rsid w:val="003544BE"/>
    <w:rPr>
      <w:rFonts w:eastAsia="굴림"/>
      <w:sz w:val="24"/>
      <w:lang w:val="en-US" w:eastAsia="ar-SA" w:bidi="ar-SA"/>
    </w:rPr>
  </w:style>
  <w:style w:type="character" w:styleId="a4">
    <w:name w:val="Hyperlink"/>
    <w:uiPriority w:val="99"/>
    <w:rsid w:val="003544BE"/>
    <w:rPr>
      <w:color w:val="0000FF"/>
      <w:u w:val="single"/>
    </w:rPr>
  </w:style>
  <w:style w:type="character" w:styleId="a5">
    <w:name w:val="FollowedHyperlink"/>
    <w:rsid w:val="003544BE"/>
    <w:rPr>
      <w:color w:val="800080"/>
      <w:u w:val="single"/>
    </w:rPr>
  </w:style>
  <w:style w:type="character" w:customStyle="1" w:styleId="a6">
    <w:name w:val="각주 기호"/>
    <w:rsid w:val="003544BE"/>
    <w:rPr>
      <w:vertAlign w:val="superscript"/>
    </w:rPr>
  </w:style>
  <w:style w:type="character" w:customStyle="1" w:styleId="WW8Num5z0">
    <w:name w:val="WW8Num5z0"/>
    <w:rsid w:val="003544BE"/>
    <w:rPr>
      <w:rFonts w:ascii="Symbol" w:hAnsi="Symbol"/>
    </w:rPr>
  </w:style>
  <w:style w:type="character" w:customStyle="1" w:styleId="WW-Absatz-Standardschriftart1111">
    <w:name w:val="WW-Absatz-Standardschriftart1111"/>
    <w:rsid w:val="003544BE"/>
  </w:style>
  <w:style w:type="character" w:customStyle="1" w:styleId="WW8Num4z0">
    <w:name w:val="WW8Num4z0"/>
    <w:rsid w:val="003544BE"/>
    <w:rPr>
      <w:rFonts w:ascii="Symbol" w:hAnsi="Symbol"/>
    </w:rPr>
  </w:style>
  <w:style w:type="character" w:customStyle="1" w:styleId="WW8Num4z1">
    <w:name w:val="WW8Num4z1"/>
    <w:rsid w:val="003544BE"/>
    <w:rPr>
      <w:rFonts w:ascii="Wingdings" w:hAnsi="Wingdings"/>
    </w:rPr>
  </w:style>
  <w:style w:type="character" w:customStyle="1" w:styleId="WW8Num7z0">
    <w:name w:val="WW8Num7z0"/>
    <w:rsid w:val="003544BE"/>
    <w:rPr>
      <w:rFonts w:ascii="Symbol" w:hAnsi="Symbol"/>
    </w:rPr>
  </w:style>
  <w:style w:type="character" w:customStyle="1" w:styleId="WW8Num7z1">
    <w:name w:val="WW8Num7z1"/>
    <w:rsid w:val="003544BE"/>
    <w:rPr>
      <w:rFonts w:ascii="Wingdings" w:hAnsi="Wingdings"/>
    </w:rPr>
  </w:style>
  <w:style w:type="character" w:customStyle="1" w:styleId="DefaultParagraphFont1">
    <w:name w:val="Default Paragraph Font1"/>
    <w:rsid w:val="003544BE"/>
  </w:style>
  <w:style w:type="character" w:customStyle="1" w:styleId="CharChar2">
    <w:name w:val="Char Char2"/>
    <w:rsid w:val="003544BE"/>
    <w:rPr>
      <w:rFonts w:ascii="Arial" w:eastAsia="바탕" w:hAnsi="Arial"/>
      <w:b/>
      <w:sz w:val="28"/>
      <w:lang w:val="en-US" w:eastAsia="ar-SA" w:bidi="ar-SA"/>
    </w:rPr>
  </w:style>
  <w:style w:type="character" w:customStyle="1" w:styleId="CharChar1">
    <w:name w:val="Char Char1"/>
    <w:rsid w:val="003544BE"/>
    <w:rPr>
      <w:rFonts w:ascii="Arial" w:eastAsia="바탕" w:hAnsi="Arial"/>
      <w:b/>
      <w:sz w:val="24"/>
      <w:lang w:val="en-US" w:eastAsia="ar-SA" w:bidi="ar-SA"/>
    </w:rPr>
  </w:style>
  <w:style w:type="character" w:customStyle="1" w:styleId="CharChar">
    <w:name w:val="Char Char"/>
    <w:rsid w:val="003544BE"/>
    <w:rPr>
      <w:rFonts w:eastAsia="굴림"/>
      <w:sz w:val="24"/>
      <w:lang w:val="en-US" w:eastAsia="ar-SA" w:bidi="ar-SA"/>
    </w:rPr>
  </w:style>
  <w:style w:type="character" w:customStyle="1" w:styleId="WW-">
    <w:name w:val="WW-각주 기호"/>
    <w:rsid w:val="003544BE"/>
    <w:rPr>
      <w:vertAlign w:val="superscript"/>
    </w:rPr>
  </w:style>
  <w:style w:type="character" w:customStyle="1" w:styleId="RTFNum21">
    <w:name w:val="RTF_Num 2 1"/>
    <w:rsid w:val="003544BE"/>
  </w:style>
  <w:style w:type="character" w:customStyle="1" w:styleId="RTFNum31">
    <w:name w:val="RTF_Num 3 1"/>
    <w:rsid w:val="003544BE"/>
  </w:style>
  <w:style w:type="character" w:customStyle="1" w:styleId="RTFNum41">
    <w:name w:val="RTF_Num 4 1"/>
    <w:rsid w:val="003544BE"/>
  </w:style>
  <w:style w:type="character" w:customStyle="1" w:styleId="a7">
    <w:name w:val="번호 매기기 기호"/>
    <w:rsid w:val="003544BE"/>
  </w:style>
  <w:style w:type="character" w:customStyle="1" w:styleId="11">
    <w:name w:val="글머리 기호1"/>
    <w:rsid w:val="003544BE"/>
    <w:rPr>
      <w:rFonts w:ascii="OpenSymbol" w:eastAsia="OpenSymbol" w:hAnsi="OpenSymbol" w:cs="OpenSymbol"/>
    </w:rPr>
  </w:style>
  <w:style w:type="paragraph" w:customStyle="1" w:styleId="12">
    <w:name w:val="제목1"/>
    <w:basedOn w:val="a"/>
    <w:next w:val="a8"/>
    <w:rsid w:val="003544BE"/>
    <w:pPr>
      <w:keepNext/>
      <w:spacing w:before="240" w:after="120"/>
    </w:pPr>
    <w:rPr>
      <w:rFonts w:ascii="Arial" w:eastAsia="Arial Unicode MS" w:hAnsi="Arial" w:cs="Arial Unicode MS"/>
      <w:sz w:val="28"/>
      <w:szCs w:val="28"/>
    </w:rPr>
  </w:style>
  <w:style w:type="paragraph" w:styleId="a8">
    <w:name w:val="Body Text"/>
    <w:basedOn w:val="a"/>
    <w:link w:val="Char"/>
    <w:rsid w:val="00FE0C38"/>
    <w:pPr>
      <w:keepLines/>
      <w:spacing w:after="120"/>
      <w:ind w:left="720"/>
    </w:pPr>
    <w:rPr>
      <w:rFonts w:asciiTheme="minorEastAsia" w:eastAsiaTheme="minorEastAsia" w:hAnsiTheme="minorEastAsia"/>
      <w:sz w:val="22"/>
      <w:lang w:eastAsia="ko-KR"/>
    </w:rPr>
  </w:style>
  <w:style w:type="paragraph" w:styleId="a9">
    <w:name w:val="List"/>
    <w:basedOn w:val="a8"/>
    <w:rsid w:val="003544BE"/>
  </w:style>
  <w:style w:type="paragraph" w:styleId="aa">
    <w:name w:val="caption"/>
    <w:basedOn w:val="a"/>
    <w:autoRedefine/>
    <w:uiPriority w:val="35"/>
    <w:qFormat/>
    <w:rsid w:val="0097451C"/>
    <w:pPr>
      <w:keepNext/>
      <w:suppressLineNumbers/>
      <w:spacing w:before="120" w:after="120"/>
      <w:jc w:val="center"/>
    </w:pPr>
    <w:rPr>
      <w:rFonts w:ascii="맑은 고딕" w:eastAsia="맑은 고딕" w:hAnsi="맑은 고딕"/>
      <w:iCs/>
      <w:szCs w:val="24"/>
    </w:rPr>
  </w:style>
  <w:style w:type="paragraph" w:customStyle="1" w:styleId="ab">
    <w:name w:val="색인"/>
    <w:basedOn w:val="a"/>
    <w:rsid w:val="003544BE"/>
    <w:pPr>
      <w:suppressLineNumbers/>
    </w:pPr>
  </w:style>
  <w:style w:type="paragraph" w:customStyle="1" w:styleId="Paragraph2">
    <w:name w:val="Paragraph2"/>
    <w:basedOn w:val="a"/>
    <w:rsid w:val="003544BE"/>
    <w:pPr>
      <w:spacing w:before="80"/>
      <w:ind w:left="720"/>
      <w:jc w:val="both"/>
    </w:pPr>
    <w:rPr>
      <w:color w:val="000000"/>
      <w:lang w:val="en-AU"/>
    </w:rPr>
  </w:style>
  <w:style w:type="paragraph" w:styleId="ac">
    <w:name w:val="Title"/>
    <w:basedOn w:val="a"/>
    <w:next w:val="a"/>
    <w:qFormat/>
    <w:rsid w:val="003544BE"/>
    <w:pPr>
      <w:spacing w:line="240" w:lineRule="auto"/>
      <w:jc w:val="center"/>
    </w:pPr>
    <w:rPr>
      <w:rFonts w:ascii="Arial" w:hAnsi="Arial"/>
      <w:b/>
      <w:sz w:val="36"/>
    </w:rPr>
  </w:style>
  <w:style w:type="paragraph" w:styleId="ad">
    <w:name w:val="Subtitle"/>
    <w:basedOn w:val="a"/>
    <w:next w:val="a8"/>
    <w:qFormat/>
    <w:rsid w:val="003544BE"/>
    <w:pPr>
      <w:spacing w:after="60"/>
      <w:jc w:val="center"/>
    </w:pPr>
    <w:rPr>
      <w:rFonts w:ascii="Arial" w:hAnsi="Arial"/>
      <w:i/>
      <w:sz w:val="36"/>
      <w:lang w:val="en-AU"/>
    </w:rPr>
  </w:style>
  <w:style w:type="paragraph" w:customStyle="1" w:styleId="NormalIndent2">
    <w:name w:val="Normal Indent2"/>
    <w:basedOn w:val="a"/>
    <w:rsid w:val="003544BE"/>
    <w:pPr>
      <w:ind w:left="900" w:hanging="900"/>
    </w:pPr>
  </w:style>
  <w:style w:type="paragraph" w:styleId="13">
    <w:name w:val="toc 1"/>
    <w:basedOn w:val="a"/>
    <w:next w:val="a"/>
    <w:uiPriority w:val="39"/>
    <w:rsid w:val="004B26FC"/>
    <w:pPr>
      <w:tabs>
        <w:tab w:val="right" w:pos="9360"/>
      </w:tabs>
      <w:spacing w:before="240" w:after="60"/>
      <w:ind w:right="720"/>
    </w:pPr>
    <w:rPr>
      <w:rFonts w:eastAsiaTheme="minorEastAsia"/>
    </w:rPr>
  </w:style>
  <w:style w:type="paragraph" w:styleId="20">
    <w:name w:val="toc 2"/>
    <w:basedOn w:val="a"/>
    <w:next w:val="a"/>
    <w:uiPriority w:val="39"/>
    <w:rsid w:val="004B26FC"/>
    <w:pPr>
      <w:tabs>
        <w:tab w:val="right" w:pos="9360"/>
      </w:tabs>
      <w:ind w:left="432" w:right="720"/>
    </w:pPr>
    <w:rPr>
      <w:rFonts w:eastAsiaTheme="minorEastAsia"/>
    </w:rPr>
  </w:style>
  <w:style w:type="paragraph" w:styleId="30">
    <w:name w:val="toc 3"/>
    <w:basedOn w:val="a"/>
    <w:next w:val="a"/>
    <w:uiPriority w:val="39"/>
    <w:rsid w:val="004B26FC"/>
    <w:pPr>
      <w:tabs>
        <w:tab w:val="right" w:pos="9360"/>
      </w:tabs>
      <w:ind w:left="864"/>
    </w:pPr>
    <w:rPr>
      <w:rFonts w:eastAsiaTheme="minorEastAsia"/>
    </w:rPr>
  </w:style>
  <w:style w:type="paragraph" w:styleId="ae">
    <w:name w:val="header"/>
    <w:basedOn w:val="a"/>
    <w:rsid w:val="003544BE"/>
    <w:pPr>
      <w:tabs>
        <w:tab w:val="center" w:pos="4320"/>
        <w:tab w:val="right" w:pos="8640"/>
      </w:tabs>
    </w:pPr>
  </w:style>
  <w:style w:type="paragraph" w:styleId="af">
    <w:name w:val="footer"/>
    <w:basedOn w:val="a"/>
    <w:rsid w:val="003544BE"/>
    <w:pPr>
      <w:tabs>
        <w:tab w:val="center" w:pos="4320"/>
        <w:tab w:val="right" w:pos="8640"/>
      </w:tabs>
    </w:pPr>
  </w:style>
  <w:style w:type="paragraph" w:customStyle="1" w:styleId="SmallDot">
    <w:name w:val="Small Dot"/>
    <w:basedOn w:val="a8"/>
    <w:rsid w:val="003544BE"/>
    <w:pPr>
      <w:numPr>
        <w:numId w:val="2"/>
      </w:numPr>
      <w:ind w:left="357" w:hanging="357"/>
    </w:pPr>
  </w:style>
  <w:style w:type="paragraph" w:customStyle="1" w:styleId="SmallDotTab">
    <w:name w:val="Small Dot Tab"/>
    <w:basedOn w:val="a8"/>
    <w:rsid w:val="003544BE"/>
    <w:pPr>
      <w:numPr>
        <w:numId w:val="3"/>
      </w:numPr>
      <w:ind w:left="1162" w:hanging="425"/>
    </w:pPr>
  </w:style>
  <w:style w:type="paragraph" w:customStyle="1" w:styleId="Tabletext">
    <w:name w:val="Tabletext"/>
    <w:basedOn w:val="a"/>
    <w:rsid w:val="003544BE"/>
    <w:pPr>
      <w:keepLines/>
      <w:spacing w:after="120"/>
    </w:pPr>
  </w:style>
  <w:style w:type="paragraph" w:styleId="af0">
    <w:name w:val="footnote text"/>
    <w:basedOn w:val="a"/>
    <w:rsid w:val="003544BE"/>
    <w:pPr>
      <w:snapToGrid w:val="0"/>
    </w:pPr>
  </w:style>
  <w:style w:type="paragraph" w:customStyle="1" w:styleId="NormalWeb2">
    <w:name w:val="Normal (Web)2"/>
    <w:basedOn w:val="a"/>
    <w:rsid w:val="003544BE"/>
    <w:pPr>
      <w:widowControl/>
      <w:overflowPunct/>
      <w:autoSpaceDE/>
      <w:spacing w:before="100" w:after="100" w:line="240" w:lineRule="auto"/>
      <w:textAlignment w:val="auto"/>
    </w:pPr>
    <w:rPr>
      <w:rFonts w:ascii="바탕" w:hAnsi="바탕"/>
      <w:sz w:val="24"/>
      <w:szCs w:val="24"/>
    </w:rPr>
  </w:style>
  <w:style w:type="paragraph" w:customStyle="1" w:styleId="BalloonText2">
    <w:name w:val="Balloon Text2"/>
    <w:basedOn w:val="a"/>
    <w:rsid w:val="003544BE"/>
    <w:rPr>
      <w:rFonts w:ascii="Arial" w:eastAsia="돋움" w:hAnsi="Arial"/>
      <w:sz w:val="18"/>
      <w:szCs w:val="18"/>
    </w:rPr>
  </w:style>
  <w:style w:type="paragraph" w:customStyle="1" w:styleId="Caption2">
    <w:name w:val="Caption2"/>
    <w:basedOn w:val="a"/>
    <w:next w:val="a"/>
    <w:rsid w:val="003544BE"/>
    <w:rPr>
      <w:b/>
      <w:bCs/>
    </w:rPr>
  </w:style>
  <w:style w:type="paragraph" w:customStyle="1" w:styleId="MS">
    <w:name w:val="MS바탕글"/>
    <w:basedOn w:val="a"/>
    <w:rsid w:val="003544BE"/>
    <w:pPr>
      <w:widowControl/>
      <w:overflowPunct/>
      <w:autoSpaceDE/>
      <w:snapToGrid w:val="0"/>
      <w:jc w:val="both"/>
      <w:textAlignment w:val="auto"/>
    </w:pPr>
    <w:rPr>
      <w:rFonts w:ascii="굴림" w:eastAsia="굴림" w:hAnsi="굴림" w:cs="굴림"/>
      <w:color w:val="000000"/>
      <w:sz w:val="18"/>
      <w:szCs w:val="18"/>
    </w:rPr>
  </w:style>
  <w:style w:type="paragraph" w:customStyle="1" w:styleId="MsoBodyText0">
    <w:name w:val="MsoBodyText"/>
    <w:basedOn w:val="a"/>
    <w:rsid w:val="003544BE"/>
    <w:pPr>
      <w:widowControl/>
      <w:overflowPunct/>
      <w:autoSpaceDE/>
      <w:snapToGrid w:val="0"/>
      <w:spacing w:after="60"/>
      <w:ind w:left="720"/>
      <w:jc w:val="both"/>
      <w:textAlignment w:val="auto"/>
    </w:pPr>
    <w:rPr>
      <w:rFonts w:ascii="굴림" w:eastAsia="굴림" w:hAnsi="굴림" w:cs="굴림"/>
      <w:color w:val="000000"/>
      <w:sz w:val="18"/>
      <w:szCs w:val="18"/>
    </w:rPr>
  </w:style>
  <w:style w:type="paragraph" w:customStyle="1" w:styleId="MsoCaption0">
    <w:name w:val="MsoCaption"/>
    <w:basedOn w:val="a"/>
    <w:rsid w:val="003544BE"/>
    <w:pPr>
      <w:widowControl/>
      <w:overflowPunct/>
      <w:autoSpaceDE/>
      <w:snapToGrid w:val="0"/>
      <w:spacing w:before="120" w:after="240"/>
      <w:jc w:val="both"/>
      <w:textAlignment w:val="auto"/>
    </w:pPr>
    <w:rPr>
      <w:rFonts w:ascii="굴림" w:eastAsia="굴림" w:hAnsi="굴림" w:cs="굴림"/>
      <w:b/>
      <w:bCs/>
      <w:color w:val="000000"/>
      <w:sz w:val="18"/>
      <w:szCs w:val="18"/>
    </w:rPr>
  </w:style>
  <w:style w:type="paragraph" w:customStyle="1" w:styleId="af1">
    <w:name w:val="바탕글"/>
    <w:basedOn w:val="a"/>
    <w:rsid w:val="003544BE"/>
    <w:pPr>
      <w:widowControl/>
      <w:overflowPunct/>
      <w:autoSpaceDE/>
      <w:snapToGrid w:val="0"/>
      <w:spacing w:line="384" w:lineRule="auto"/>
      <w:jc w:val="both"/>
      <w:textAlignment w:val="auto"/>
    </w:pPr>
    <w:rPr>
      <w:rFonts w:ascii="바탕" w:hAnsi="바탕" w:cs="굴림"/>
      <w:color w:val="000000"/>
    </w:rPr>
  </w:style>
  <w:style w:type="paragraph" w:customStyle="1" w:styleId="Default">
    <w:name w:val="Default"/>
    <w:rsid w:val="003544BE"/>
    <w:pPr>
      <w:widowControl w:val="0"/>
      <w:suppressAutoHyphens/>
      <w:autoSpaceDE w:val="0"/>
    </w:pPr>
    <w:rPr>
      <w:rFonts w:eastAsia="바탕"/>
      <w:color w:val="000000"/>
      <w:sz w:val="24"/>
      <w:szCs w:val="24"/>
      <w:lang w:eastAsia="ar-SA"/>
    </w:rPr>
  </w:style>
  <w:style w:type="paragraph" w:styleId="af2">
    <w:name w:val="Body Text Indent"/>
    <w:basedOn w:val="a"/>
    <w:rsid w:val="003544BE"/>
    <w:pPr>
      <w:spacing w:after="180"/>
      <w:ind w:left="851"/>
    </w:pPr>
  </w:style>
  <w:style w:type="paragraph" w:customStyle="1" w:styleId="NormalIndent1">
    <w:name w:val="Normal Indent1"/>
    <w:basedOn w:val="a"/>
    <w:rsid w:val="003544BE"/>
    <w:pPr>
      <w:ind w:left="900" w:hanging="900"/>
    </w:pPr>
  </w:style>
  <w:style w:type="paragraph" w:customStyle="1" w:styleId="NormalWeb1">
    <w:name w:val="Normal (Web)1"/>
    <w:basedOn w:val="a"/>
    <w:rsid w:val="003544BE"/>
    <w:pPr>
      <w:widowControl/>
      <w:overflowPunct/>
      <w:autoSpaceDE/>
      <w:spacing w:before="100" w:after="100" w:line="240" w:lineRule="auto"/>
      <w:textAlignment w:val="auto"/>
    </w:pPr>
    <w:rPr>
      <w:rFonts w:ascii="바탕" w:hAnsi="바탕"/>
      <w:sz w:val="24"/>
      <w:szCs w:val="24"/>
    </w:rPr>
  </w:style>
  <w:style w:type="paragraph" w:customStyle="1" w:styleId="BalloonText1">
    <w:name w:val="Balloon Text1"/>
    <w:basedOn w:val="a"/>
    <w:rsid w:val="003544BE"/>
    <w:rPr>
      <w:rFonts w:ascii="Arial" w:eastAsia="돋움" w:hAnsi="Arial"/>
      <w:sz w:val="18"/>
      <w:szCs w:val="18"/>
    </w:rPr>
  </w:style>
  <w:style w:type="paragraph" w:customStyle="1" w:styleId="Caption1">
    <w:name w:val="Caption1"/>
    <w:basedOn w:val="a"/>
    <w:next w:val="a"/>
    <w:rsid w:val="003544BE"/>
    <w:rPr>
      <w:b/>
      <w:bCs/>
    </w:rPr>
  </w:style>
  <w:style w:type="paragraph" w:styleId="40">
    <w:name w:val="toc 4"/>
    <w:basedOn w:val="ab"/>
    <w:uiPriority w:val="39"/>
    <w:rsid w:val="003544BE"/>
    <w:pPr>
      <w:tabs>
        <w:tab w:val="right" w:leader="dot" w:pos="8789"/>
      </w:tabs>
      <w:ind w:left="849"/>
    </w:pPr>
  </w:style>
  <w:style w:type="paragraph" w:styleId="50">
    <w:name w:val="toc 5"/>
    <w:basedOn w:val="ab"/>
    <w:uiPriority w:val="39"/>
    <w:rsid w:val="003544BE"/>
    <w:pPr>
      <w:tabs>
        <w:tab w:val="right" w:leader="dot" w:pos="8506"/>
      </w:tabs>
      <w:ind w:left="1132"/>
    </w:pPr>
  </w:style>
  <w:style w:type="paragraph" w:styleId="60">
    <w:name w:val="toc 6"/>
    <w:basedOn w:val="ab"/>
    <w:rsid w:val="003544BE"/>
    <w:pPr>
      <w:tabs>
        <w:tab w:val="right" w:leader="dot" w:pos="8223"/>
      </w:tabs>
      <w:ind w:left="1415"/>
    </w:pPr>
  </w:style>
  <w:style w:type="paragraph" w:styleId="70">
    <w:name w:val="toc 7"/>
    <w:basedOn w:val="ab"/>
    <w:rsid w:val="003544BE"/>
    <w:pPr>
      <w:tabs>
        <w:tab w:val="right" w:leader="dot" w:pos="7940"/>
      </w:tabs>
      <w:ind w:left="1698"/>
    </w:pPr>
  </w:style>
  <w:style w:type="paragraph" w:styleId="80">
    <w:name w:val="toc 8"/>
    <w:basedOn w:val="ab"/>
    <w:rsid w:val="003544BE"/>
    <w:pPr>
      <w:tabs>
        <w:tab w:val="right" w:leader="dot" w:pos="7657"/>
      </w:tabs>
      <w:ind w:left="1981"/>
    </w:pPr>
  </w:style>
  <w:style w:type="paragraph" w:styleId="90">
    <w:name w:val="toc 9"/>
    <w:basedOn w:val="ab"/>
    <w:rsid w:val="003544BE"/>
    <w:pPr>
      <w:tabs>
        <w:tab w:val="right" w:leader="dot" w:pos="7374"/>
      </w:tabs>
      <w:ind w:left="2264"/>
    </w:pPr>
  </w:style>
  <w:style w:type="paragraph" w:customStyle="1" w:styleId="100">
    <w:name w:val="목차 10"/>
    <w:basedOn w:val="ab"/>
    <w:rsid w:val="003544BE"/>
    <w:pPr>
      <w:tabs>
        <w:tab w:val="right" w:leader="dot" w:pos="7091"/>
      </w:tabs>
      <w:ind w:left="2547"/>
    </w:pPr>
  </w:style>
  <w:style w:type="paragraph" w:customStyle="1" w:styleId="af3">
    <w:name w:val="표 내용"/>
    <w:basedOn w:val="a"/>
    <w:rsid w:val="003544BE"/>
    <w:pPr>
      <w:suppressLineNumbers/>
    </w:pPr>
  </w:style>
  <w:style w:type="paragraph" w:customStyle="1" w:styleId="af4">
    <w:name w:val="표제목"/>
    <w:basedOn w:val="af3"/>
    <w:rsid w:val="003544BE"/>
    <w:pPr>
      <w:jc w:val="center"/>
    </w:pPr>
    <w:rPr>
      <w:b/>
      <w:bCs/>
    </w:rPr>
  </w:style>
  <w:style w:type="paragraph" w:customStyle="1" w:styleId="af5">
    <w:name w:val="프레임 내용"/>
    <w:basedOn w:val="a8"/>
    <w:rsid w:val="003544BE"/>
  </w:style>
  <w:style w:type="paragraph" w:customStyle="1" w:styleId="HTMLPreformatted1">
    <w:name w:val="HTML Preformatted1"/>
    <w:basedOn w:val="a"/>
    <w:rsid w:val="003544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spacing w:line="240" w:lineRule="auto"/>
      <w:textAlignment w:val="auto"/>
    </w:pPr>
    <w:rPr>
      <w:rFonts w:ascii="굴림체" w:eastAsia="굴림체" w:hAnsi="굴림체" w:cs="굴림체"/>
      <w:sz w:val="24"/>
      <w:szCs w:val="24"/>
    </w:rPr>
  </w:style>
  <w:style w:type="paragraph" w:styleId="af6">
    <w:name w:val="endnote text"/>
    <w:basedOn w:val="a"/>
    <w:link w:val="Char0"/>
    <w:uiPriority w:val="99"/>
    <w:semiHidden/>
    <w:unhideWhenUsed/>
    <w:rsid w:val="005A0F8C"/>
    <w:pPr>
      <w:snapToGrid w:val="0"/>
    </w:pPr>
  </w:style>
  <w:style w:type="character" w:customStyle="1" w:styleId="Char0">
    <w:name w:val="미주 텍스트 Char"/>
    <w:link w:val="af6"/>
    <w:uiPriority w:val="99"/>
    <w:semiHidden/>
    <w:rsid w:val="005A0F8C"/>
    <w:rPr>
      <w:rFonts w:eastAsia="바탕"/>
      <w:lang w:eastAsia="ar-SA"/>
    </w:rPr>
  </w:style>
  <w:style w:type="character" w:styleId="af7">
    <w:name w:val="endnote reference"/>
    <w:uiPriority w:val="99"/>
    <w:semiHidden/>
    <w:unhideWhenUsed/>
    <w:rsid w:val="005A0F8C"/>
    <w:rPr>
      <w:vertAlign w:val="superscript"/>
    </w:rPr>
  </w:style>
  <w:style w:type="character" w:styleId="af8">
    <w:name w:val="footnote reference"/>
    <w:uiPriority w:val="99"/>
    <w:semiHidden/>
    <w:unhideWhenUsed/>
    <w:rsid w:val="005A0F8C"/>
    <w:rPr>
      <w:vertAlign w:val="superscript"/>
    </w:rPr>
  </w:style>
  <w:style w:type="table" w:styleId="af9">
    <w:name w:val="Table Grid"/>
    <w:basedOn w:val="a1"/>
    <w:uiPriority w:val="59"/>
    <w:rsid w:val="00B84FF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Char">
    <w:name w:val="본문 Char"/>
    <w:link w:val="a8"/>
    <w:rsid w:val="00FE0C38"/>
    <w:rPr>
      <w:rFonts w:asciiTheme="minorEastAsia" w:eastAsiaTheme="minorEastAsia" w:hAnsiTheme="minorEastAsia"/>
      <w:sz w:val="22"/>
    </w:rPr>
  </w:style>
  <w:style w:type="character" w:customStyle="1" w:styleId="2Char">
    <w:name w:val="제목 2 Char"/>
    <w:link w:val="2"/>
    <w:rsid w:val="003569E5"/>
    <w:rPr>
      <w:rFonts w:ascii="Arial" w:eastAsiaTheme="minorEastAsia" w:hAnsi="Arial"/>
      <w:b/>
      <w:sz w:val="24"/>
      <w:lang w:eastAsia="ar-SA"/>
    </w:rPr>
  </w:style>
  <w:style w:type="paragraph" w:styleId="HTML">
    <w:name w:val="HTML Preformatted"/>
    <w:basedOn w:val="a"/>
    <w:link w:val="HTMLChar"/>
    <w:uiPriority w:val="99"/>
    <w:semiHidden/>
    <w:unhideWhenUsed/>
    <w:rsid w:val="003A68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overflowPunct/>
      <w:autoSpaceDE/>
      <w:spacing w:line="240" w:lineRule="auto"/>
      <w:textAlignment w:val="auto"/>
    </w:pPr>
    <w:rPr>
      <w:rFonts w:ascii="굴림체" w:eastAsia="굴림체" w:hAnsi="굴림체"/>
      <w:sz w:val="24"/>
      <w:szCs w:val="24"/>
    </w:rPr>
  </w:style>
  <w:style w:type="character" w:customStyle="1" w:styleId="HTMLChar">
    <w:name w:val="미리 서식이 지정된 HTML Char"/>
    <w:link w:val="HTML"/>
    <w:uiPriority w:val="99"/>
    <w:semiHidden/>
    <w:rsid w:val="003A68F1"/>
    <w:rPr>
      <w:rFonts w:ascii="굴림체" w:eastAsia="굴림체" w:hAnsi="굴림체" w:cs="굴림체"/>
      <w:sz w:val="24"/>
      <w:szCs w:val="24"/>
    </w:rPr>
  </w:style>
  <w:style w:type="character" w:styleId="afa">
    <w:name w:val="Strong"/>
    <w:uiPriority w:val="22"/>
    <w:qFormat/>
    <w:rsid w:val="002A648D"/>
    <w:rPr>
      <w:b/>
      <w:bCs/>
    </w:rPr>
  </w:style>
  <w:style w:type="paragraph" w:styleId="afb">
    <w:name w:val="Normal (Web)"/>
    <w:basedOn w:val="a"/>
    <w:uiPriority w:val="99"/>
    <w:unhideWhenUsed/>
    <w:rsid w:val="002A648D"/>
    <w:pPr>
      <w:widowControl/>
      <w:suppressAutoHyphens w:val="0"/>
      <w:overflowPunct/>
      <w:autoSpaceDE/>
      <w:spacing w:line="240" w:lineRule="auto"/>
      <w:textAlignment w:val="auto"/>
    </w:pPr>
    <w:rPr>
      <w:rFonts w:ascii="굴림" w:eastAsia="굴림" w:hAnsi="굴림" w:cs="굴림"/>
      <w:sz w:val="24"/>
      <w:szCs w:val="24"/>
      <w:lang w:eastAsia="ko-KR"/>
    </w:rPr>
  </w:style>
  <w:style w:type="paragraph" w:customStyle="1" w:styleId="afc">
    <w:name w:val="논문본문"/>
    <w:basedOn w:val="a"/>
    <w:rsid w:val="000C1F44"/>
    <w:pPr>
      <w:widowControl/>
      <w:suppressAutoHyphens w:val="0"/>
      <w:overflowPunct/>
      <w:autoSpaceDE/>
      <w:snapToGrid w:val="0"/>
      <w:spacing w:line="288" w:lineRule="auto"/>
      <w:jc w:val="both"/>
      <w:textAlignment w:val="auto"/>
    </w:pPr>
    <w:rPr>
      <w:rFonts w:ascii="휴먼명조" w:eastAsia="휴먼명조" w:hAnsi="HCI Poppy" w:cs="굴림"/>
      <w:color w:val="000000"/>
      <w:sz w:val="18"/>
      <w:szCs w:val="18"/>
      <w:lang w:eastAsia="ko-KR"/>
    </w:rPr>
  </w:style>
  <w:style w:type="paragraph" w:customStyle="1" w:styleId="afd">
    <w:name w:val="장제목"/>
    <w:basedOn w:val="a"/>
    <w:rsid w:val="00A77C83"/>
    <w:pPr>
      <w:widowControl/>
      <w:suppressAutoHyphens w:val="0"/>
      <w:overflowPunct/>
      <w:autoSpaceDE/>
      <w:snapToGrid w:val="0"/>
      <w:spacing w:before="400" w:after="200" w:line="312" w:lineRule="auto"/>
      <w:jc w:val="both"/>
      <w:textAlignment w:val="auto"/>
    </w:pPr>
    <w:rPr>
      <w:rFonts w:ascii="HY견고딕" w:eastAsia="HY견고딕" w:hAnsi="HY견고딕" w:cs="굴림"/>
      <w:color w:val="000000"/>
      <w:sz w:val="18"/>
      <w:szCs w:val="18"/>
      <w:lang w:eastAsia="ko-KR"/>
    </w:rPr>
  </w:style>
  <w:style w:type="paragraph" w:styleId="afe">
    <w:name w:val="Date"/>
    <w:basedOn w:val="a"/>
    <w:next w:val="a"/>
    <w:link w:val="Char1"/>
    <w:rsid w:val="002C1B25"/>
    <w:pPr>
      <w:suppressAutoHyphens w:val="0"/>
      <w:autoSpaceDN w:val="0"/>
      <w:adjustRightInd w:val="0"/>
    </w:pPr>
    <w:rPr>
      <w:rFonts w:ascii="굴림" w:eastAsia="굴림" w:hAnsi="굴림"/>
      <w:sz w:val="18"/>
    </w:rPr>
  </w:style>
  <w:style w:type="character" w:customStyle="1" w:styleId="Char1">
    <w:name w:val="날짜 Char"/>
    <w:link w:val="afe"/>
    <w:rsid w:val="002C1B25"/>
    <w:rPr>
      <w:rFonts w:ascii="굴림" w:eastAsia="굴림" w:hAnsi="굴림"/>
      <w:sz w:val="18"/>
    </w:rPr>
  </w:style>
  <w:style w:type="paragraph" w:customStyle="1" w:styleId="aff">
    <w:name w:val="쪽"/>
    <w:basedOn w:val="a"/>
    <w:rsid w:val="00BA50CC"/>
    <w:pPr>
      <w:widowControl/>
      <w:suppressAutoHyphens w:val="0"/>
      <w:overflowPunct/>
      <w:autoSpaceDE/>
      <w:spacing w:before="100" w:beforeAutospacing="1" w:after="100" w:afterAutospacing="1" w:line="240" w:lineRule="auto"/>
      <w:textAlignment w:val="auto"/>
    </w:pPr>
    <w:rPr>
      <w:rFonts w:ascii="굴림" w:eastAsia="굴림" w:hAnsi="굴림" w:cs="굴림"/>
      <w:sz w:val="24"/>
      <w:szCs w:val="24"/>
      <w:lang w:eastAsia="ko-KR"/>
    </w:rPr>
  </w:style>
  <w:style w:type="paragraph" w:customStyle="1" w:styleId="aff0">
    <w:name w:val="ㅇ"/>
    <w:basedOn w:val="a"/>
    <w:rsid w:val="00183368"/>
    <w:pPr>
      <w:widowControl/>
      <w:suppressAutoHyphens w:val="0"/>
      <w:overflowPunct/>
      <w:autoSpaceDE/>
      <w:snapToGrid w:val="0"/>
      <w:spacing w:before="228" w:line="360" w:lineRule="auto"/>
      <w:ind w:left="1200"/>
      <w:jc w:val="both"/>
      <w:textAlignment w:val="auto"/>
    </w:pPr>
    <w:rPr>
      <w:rFonts w:ascii="한양신명조" w:eastAsia="한양신명조" w:hAnsi="한양신명조" w:cs="굴림"/>
      <w:color w:val="000000"/>
      <w:sz w:val="30"/>
      <w:szCs w:val="30"/>
      <w:lang w:eastAsia="ko-KR"/>
    </w:rPr>
  </w:style>
  <w:style w:type="paragraph" w:styleId="aff1">
    <w:name w:val="Balloon Text"/>
    <w:basedOn w:val="a"/>
    <w:link w:val="Char2"/>
    <w:uiPriority w:val="99"/>
    <w:semiHidden/>
    <w:unhideWhenUsed/>
    <w:rsid w:val="00D65F3F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ff1"/>
    <w:uiPriority w:val="99"/>
    <w:semiHidden/>
    <w:rsid w:val="00D65F3F"/>
    <w:rPr>
      <w:rFonts w:asciiTheme="majorHAnsi" w:eastAsiaTheme="majorEastAsia" w:hAnsiTheme="majorHAnsi" w:cstheme="majorBidi"/>
      <w:sz w:val="18"/>
      <w:szCs w:val="18"/>
      <w:lang w:eastAsia="ar-SA"/>
    </w:rPr>
  </w:style>
  <w:style w:type="character" w:styleId="aff2">
    <w:name w:val="annotation reference"/>
    <w:basedOn w:val="a0"/>
    <w:uiPriority w:val="99"/>
    <w:semiHidden/>
    <w:unhideWhenUsed/>
    <w:rsid w:val="00B16A49"/>
    <w:rPr>
      <w:sz w:val="18"/>
      <w:szCs w:val="18"/>
    </w:rPr>
  </w:style>
  <w:style w:type="paragraph" w:styleId="aff3">
    <w:name w:val="annotation text"/>
    <w:basedOn w:val="a"/>
    <w:link w:val="Char3"/>
    <w:uiPriority w:val="99"/>
    <w:semiHidden/>
    <w:unhideWhenUsed/>
    <w:rsid w:val="00B16A49"/>
  </w:style>
  <w:style w:type="character" w:customStyle="1" w:styleId="Char3">
    <w:name w:val="메모 텍스트 Char"/>
    <w:basedOn w:val="a0"/>
    <w:link w:val="aff3"/>
    <w:uiPriority w:val="99"/>
    <w:semiHidden/>
    <w:rsid w:val="00B16A49"/>
    <w:rPr>
      <w:rFonts w:eastAsia="바탕"/>
      <w:lang w:eastAsia="ar-SA"/>
    </w:rPr>
  </w:style>
  <w:style w:type="paragraph" w:styleId="aff4">
    <w:name w:val="annotation subject"/>
    <w:basedOn w:val="aff3"/>
    <w:next w:val="aff3"/>
    <w:link w:val="Char4"/>
    <w:uiPriority w:val="99"/>
    <w:semiHidden/>
    <w:unhideWhenUsed/>
    <w:rsid w:val="00B16A49"/>
    <w:rPr>
      <w:b/>
      <w:bCs/>
    </w:rPr>
  </w:style>
  <w:style w:type="character" w:customStyle="1" w:styleId="Char4">
    <w:name w:val="메모 주제 Char"/>
    <w:basedOn w:val="Char3"/>
    <w:link w:val="aff4"/>
    <w:uiPriority w:val="99"/>
    <w:semiHidden/>
    <w:rsid w:val="00B16A49"/>
    <w:rPr>
      <w:rFonts w:eastAsia="바탕"/>
      <w:b/>
      <w:bCs/>
      <w:lang w:eastAsia="ar-SA"/>
    </w:rPr>
  </w:style>
  <w:style w:type="paragraph" w:styleId="aff5">
    <w:name w:val="List Paragraph"/>
    <w:basedOn w:val="a"/>
    <w:uiPriority w:val="34"/>
    <w:qFormat/>
    <w:rsid w:val="00C00700"/>
    <w:pPr>
      <w:ind w:leftChars="400" w:left="800"/>
    </w:pPr>
  </w:style>
  <w:style w:type="character" w:styleId="aff6">
    <w:name w:val="Unresolved Mention"/>
    <w:basedOn w:val="a0"/>
    <w:uiPriority w:val="99"/>
    <w:semiHidden/>
    <w:unhideWhenUsed/>
    <w:rsid w:val="005944CA"/>
    <w:rPr>
      <w:color w:val="605E5C"/>
      <w:shd w:val="clear" w:color="auto" w:fill="E1DFDD"/>
    </w:rPr>
  </w:style>
  <w:style w:type="table" w:styleId="21">
    <w:name w:val="Plain Table 2"/>
    <w:basedOn w:val="a1"/>
    <w:uiPriority w:val="42"/>
    <w:rsid w:val="002B7A7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Pa4">
    <w:name w:val="Pa4"/>
    <w:basedOn w:val="Default"/>
    <w:next w:val="Default"/>
    <w:uiPriority w:val="99"/>
    <w:rsid w:val="00463D6A"/>
    <w:pPr>
      <w:widowControl/>
      <w:suppressAutoHyphens w:val="0"/>
      <w:autoSpaceDN w:val="0"/>
      <w:adjustRightInd w:val="0"/>
      <w:spacing w:line="241" w:lineRule="atLeast"/>
    </w:pPr>
    <w:rPr>
      <w:rFonts w:ascii="Roboto" w:eastAsia="맑은 고딕" w:hAnsi="Roboto"/>
      <w:color w:val="auto"/>
      <w:lang w:eastAsia="ko-KR"/>
    </w:rPr>
  </w:style>
  <w:style w:type="character" w:customStyle="1" w:styleId="A70">
    <w:name w:val="A7"/>
    <w:uiPriority w:val="99"/>
    <w:rsid w:val="00463D6A"/>
    <w:rPr>
      <w:rFonts w:cs="Roboto"/>
      <w:color w:val="211D1E"/>
      <w:sz w:val="30"/>
      <w:szCs w:val="30"/>
    </w:rPr>
  </w:style>
  <w:style w:type="character" w:customStyle="1" w:styleId="1Char">
    <w:name w:val="제목 1 Char"/>
    <w:basedOn w:val="a0"/>
    <w:link w:val="1"/>
    <w:rsid w:val="004742B6"/>
    <w:rPr>
      <w:rFonts w:ascii="Arial" w:hAnsi="Arial"/>
      <w:b/>
      <w:sz w:val="28"/>
      <w:lang w:eastAsia="ar-SA"/>
    </w:rPr>
  </w:style>
  <w:style w:type="paragraph" w:customStyle="1" w:styleId="10">
    <w:name w:val="동1"/>
    <w:basedOn w:val="a8"/>
    <w:link w:val="1Char0"/>
    <w:qFormat/>
    <w:rsid w:val="00EF695F"/>
    <w:pPr>
      <w:numPr>
        <w:numId w:val="4"/>
      </w:numPr>
    </w:pPr>
    <w:rPr>
      <w:rFonts w:asciiTheme="minorHAnsi" w:eastAsiaTheme="minorHAnsi" w:hAnsiTheme="minorHAnsi"/>
    </w:rPr>
  </w:style>
  <w:style w:type="character" w:customStyle="1" w:styleId="1Char0">
    <w:name w:val="동1 Char"/>
    <w:basedOn w:val="Char"/>
    <w:link w:val="10"/>
    <w:rsid w:val="00EF695F"/>
    <w:rPr>
      <w:rFonts w:asciiTheme="minorHAnsi" w:eastAsiaTheme="minorHAnsi" w:hAnsiTheme="minorHAnsi"/>
      <w:sz w:val="22"/>
    </w:rPr>
  </w:style>
  <w:style w:type="paragraph" w:customStyle="1" w:styleId="aff7">
    <w:name w:val="그림"/>
    <w:basedOn w:val="a8"/>
    <w:link w:val="Char5"/>
    <w:rsid w:val="006147BB"/>
    <w:pPr>
      <w:jc w:val="center"/>
    </w:pPr>
  </w:style>
  <w:style w:type="character" w:customStyle="1" w:styleId="Char5">
    <w:name w:val="그림 Char"/>
    <w:basedOn w:val="Char"/>
    <w:link w:val="aff7"/>
    <w:rsid w:val="006147BB"/>
    <w:rPr>
      <w:rFonts w:asciiTheme="minorEastAsia" w:eastAsiaTheme="minorEastAsia" w:hAnsiTheme="minorEastAsia"/>
      <w:sz w:val="22"/>
    </w:rPr>
  </w:style>
  <w:style w:type="table" w:customStyle="1" w:styleId="14">
    <w:name w:val="스타일1"/>
    <w:basedOn w:val="a1"/>
    <w:uiPriority w:val="99"/>
    <w:rsid w:val="00F8614F"/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paragraph" w:customStyle="1" w:styleId="15">
    <w:name w:val="ㅍ1"/>
    <w:basedOn w:val="a8"/>
    <w:link w:val="1Char1"/>
    <w:qFormat/>
    <w:rsid w:val="00F8614F"/>
    <w:pPr>
      <w:spacing w:after="0"/>
      <w:ind w:left="640" w:hangingChars="337" w:hanging="640"/>
      <w:jc w:val="center"/>
    </w:pPr>
    <w:rPr>
      <w:rFonts w:asciiTheme="minorHAnsi" w:eastAsiaTheme="minorHAnsi" w:hAnsiTheme="minorHAnsi"/>
      <w:bCs/>
      <w:sz w:val="19"/>
      <w:szCs w:val="19"/>
    </w:rPr>
  </w:style>
  <w:style w:type="character" w:customStyle="1" w:styleId="1Char1">
    <w:name w:val="ㅍ1 Char"/>
    <w:basedOn w:val="Char"/>
    <w:link w:val="15"/>
    <w:rsid w:val="00F8614F"/>
    <w:rPr>
      <w:rFonts w:asciiTheme="minorHAnsi" w:eastAsiaTheme="minorHAnsi" w:hAnsiTheme="minorHAnsi"/>
      <w:bCs/>
      <w:sz w:val="19"/>
      <w:szCs w:val="19"/>
    </w:rPr>
  </w:style>
  <w:style w:type="paragraph" w:customStyle="1" w:styleId="22">
    <w:name w:val="스타일2"/>
    <w:basedOn w:val="15"/>
    <w:link w:val="2Char0"/>
    <w:qFormat/>
    <w:rsid w:val="00F8614F"/>
    <w:rPr>
      <w:b/>
      <w:bCs w:val="0"/>
    </w:rPr>
  </w:style>
  <w:style w:type="character" w:customStyle="1" w:styleId="2Char0">
    <w:name w:val="스타일2 Char"/>
    <w:basedOn w:val="1Char1"/>
    <w:link w:val="22"/>
    <w:rsid w:val="00F8614F"/>
    <w:rPr>
      <w:rFonts w:asciiTheme="minorHAnsi" w:eastAsiaTheme="minorHAnsi" w:hAnsiTheme="minorHAnsi"/>
      <w:b/>
      <w:bCs w:val="0"/>
      <w:sz w:val="19"/>
      <w:szCs w:val="19"/>
    </w:rPr>
  </w:style>
  <w:style w:type="paragraph" w:customStyle="1" w:styleId="aff8">
    <w:name w:val="표왼"/>
    <w:basedOn w:val="a8"/>
    <w:link w:val="Char6"/>
    <w:qFormat/>
    <w:rsid w:val="00F8614F"/>
    <w:pPr>
      <w:spacing w:after="0"/>
      <w:ind w:left="0"/>
    </w:pPr>
    <w:rPr>
      <w:rFonts w:asciiTheme="minorHAnsi" w:eastAsiaTheme="minorHAnsi" w:hAnsiTheme="minorHAnsi"/>
      <w:sz w:val="19"/>
      <w:szCs w:val="19"/>
    </w:rPr>
  </w:style>
  <w:style w:type="character" w:customStyle="1" w:styleId="Char6">
    <w:name w:val="표왼 Char"/>
    <w:basedOn w:val="Char"/>
    <w:link w:val="aff8"/>
    <w:rsid w:val="00F8614F"/>
    <w:rPr>
      <w:rFonts w:asciiTheme="minorHAnsi" w:eastAsiaTheme="minorHAnsi" w:hAnsiTheme="minorHAnsi"/>
      <w:sz w:val="19"/>
      <w:szCs w:val="19"/>
    </w:rPr>
  </w:style>
  <w:style w:type="paragraph" w:customStyle="1" w:styleId="31">
    <w:name w:val="스타일3"/>
    <w:basedOn w:val="a8"/>
    <w:link w:val="3Char"/>
    <w:qFormat/>
    <w:rsid w:val="00F8614F"/>
    <w:pPr>
      <w:spacing w:after="0"/>
      <w:ind w:left="0"/>
    </w:pPr>
    <w:rPr>
      <w:rFonts w:asciiTheme="minorHAnsi" w:eastAsiaTheme="minorHAnsi" w:hAnsiTheme="minorHAnsi"/>
      <w:sz w:val="19"/>
      <w:szCs w:val="19"/>
    </w:rPr>
  </w:style>
  <w:style w:type="character" w:customStyle="1" w:styleId="3Char">
    <w:name w:val="스타일3 Char"/>
    <w:basedOn w:val="Char"/>
    <w:link w:val="31"/>
    <w:rsid w:val="00F8614F"/>
    <w:rPr>
      <w:rFonts w:asciiTheme="minorHAnsi" w:eastAsiaTheme="minorHAnsi" w:hAnsiTheme="minorHAnsi"/>
      <w:sz w:val="19"/>
      <w:szCs w:val="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1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00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8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76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73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43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43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98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72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79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8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29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97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22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08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02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0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960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32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84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88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39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46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6800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89160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11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84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9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76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11636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65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918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5073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751111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0001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94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26822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63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452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8676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4716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4364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0845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7447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0350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9679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3824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7103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79282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16531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65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0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1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8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24855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94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80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059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544363">
                              <w:marLeft w:val="75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8740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1148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862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6322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1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95222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236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977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856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640590">
                              <w:marLeft w:val="75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765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0651463">
                                      <w:marLeft w:val="150"/>
                                      <w:marRight w:val="1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5991450">
                                          <w:marLeft w:val="0"/>
                                          <w:marRight w:val="0"/>
                                          <w:marTop w:val="15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4" w:color="EFEFEF"/>
                                            <w:right w:val="none" w:sz="0" w:space="0" w:color="auto"/>
                                          </w:divBdr>
                                          <w:divsChild>
                                            <w:div w:id="502549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239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6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3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68472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60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799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684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607625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5121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7437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686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54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560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6844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419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2855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97250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73266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28876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1085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390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82071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138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13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645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0645752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6906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3234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5677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40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9927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63292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0653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0231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8099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17101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3165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1105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5082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04179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7985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39936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1469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9498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7243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8973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3730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5204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1518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0729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5346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45192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6439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0531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46045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4508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9699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18032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2044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2827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6875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9836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6629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7914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1888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6012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698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5741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7269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07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26605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808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89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8882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608732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7342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9860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4694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235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236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8357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08890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1649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2995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7291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9950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3367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1739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05092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14967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7138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7649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9971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45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93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11080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995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716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702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918846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7127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054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5597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32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7960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030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713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373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6580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012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387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694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54131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3104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672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33400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8907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2824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3909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3662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8059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503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36347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48305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35690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4359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7401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7806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89466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99710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1211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53771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29261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35859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7923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74099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6860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6607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2970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8454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8761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4251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68969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5094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13273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0310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0623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1894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5868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7639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1494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4724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2391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86761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989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4756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3733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7940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2590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576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8071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7199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884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4186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8133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6147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5440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8935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5535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20324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00184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7373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20757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8533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70252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42975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6168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2918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7119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4804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826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82788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6261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6357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8448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6793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9726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2570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4136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4794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4838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5320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7818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2216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9760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7165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15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20986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891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52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745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8131351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866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6188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5290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206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2858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5143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7042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7184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09247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3710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9325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5286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1891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4043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5547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0095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66562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4851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4159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12231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39511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5055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8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7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55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086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1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0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4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92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3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8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7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22758">
                  <w:marLeft w:val="-1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27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427284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8707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4037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1496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8568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485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8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8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84211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6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424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3749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138930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3591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4000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4738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73230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0911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42808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61882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3196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6586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563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mac999/LLM-RAG-Agent-Tutorial" TargetMode="External"/><Relationship Id="rId18" Type="http://schemas.openxmlformats.org/officeDocument/2006/relationships/hyperlink" Target="https://python.langchain.com/docs/tutorials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ollama.com/search" TargetMode="Externa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hyperlink" Target="https://modelcontextprotocol.io/introduction" TargetMode="External"/><Relationship Id="rId2" Type="http://schemas.openxmlformats.org/officeDocument/2006/relationships/customXml" Target="../customXml/item1.xml"/><Relationship Id="rId16" Type="http://schemas.openxmlformats.org/officeDocument/2006/relationships/hyperlink" Target="https://huggingface.co/docs/transformers/en/quicktour" TargetMode="External"/><Relationship Id="rId20" Type="http://schemas.openxmlformats.org/officeDocument/2006/relationships/hyperlink" Target="https://www.llama.com/docs/get-started" TargetMode="Externa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platform.openai.com/docs/quickstart?context=python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wikidocs.net/book/14314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techcommunity.microsoft.com/category/ai" TargetMode="External"/><Relationship Id="rId22" Type="http://schemas.openxmlformats.org/officeDocument/2006/relationships/hyperlink" Target="https://paperswithcode.com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PartWorkEnv\&#44277;&#53685;&#54872;&#44221;\&#54364;&#51456;&#49436;&#49885;\RupStdDoc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1BA6A6-F456-4F92-B726-DC9CB48783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RupStdDoc.dot</Template>
  <TotalTime>52</TotalTime>
  <Pages>6</Pages>
  <Words>531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Vision</vt:lpstr>
    </vt:vector>
  </TitlesOfParts>
  <Company>Microsoft</Company>
  <LinksUpToDate>false</LinksUpToDate>
  <CharactersWithSpaces>3551</CharactersWithSpaces>
  <SharedDoc>false</SharedDoc>
  <HLinks>
    <vt:vector size="18" baseType="variant">
      <vt:variant>
        <vt:i4>3473508</vt:i4>
      </vt:variant>
      <vt:variant>
        <vt:i4>528</vt:i4>
      </vt:variant>
      <vt:variant>
        <vt:i4>0</vt:i4>
      </vt:variant>
      <vt:variant>
        <vt:i4>5</vt:i4>
      </vt:variant>
      <vt:variant>
        <vt:lpwstr>http://www.landxml.org/</vt:lpwstr>
      </vt:variant>
      <vt:variant>
        <vt:lpwstr/>
      </vt:variant>
      <vt:variant>
        <vt:i4>3473508</vt:i4>
      </vt:variant>
      <vt:variant>
        <vt:i4>519</vt:i4>
      </vt:variant>
      <vt:variant>
        <vt:i4>0</vt:i4>
      </vt:variant>
      <vt:variant>
        <vt:i4>5</vt:i4>
      </vt:variant>
      <vt:variant>
        <vt:lpwstr>http://www.landxml.org/</vt:lpwstr>
      </vt:variant>
      <vt:variant>
        <vt:lpwstr/>
      </vt:variant>
      <vt:variant>
        <vt:i4>4849675</vt:i4>
      </vt:variant>
      <vt:variant>
        <vt:i4>516</vt:i4>
      </vt:variant>
      <vt:variant>
        <vt:i4>0</vt:i4>
      </vt:variant>
      <vt:variant>
        <vt:i4>5</vt:i4>
      </vt:variant>
      <vt:variant>
        <vt:lpwstr>http://www.buildingsmartalliance.org/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Vision</dc:title>
  <dc:subject>Project Name</dc:subject>
  <dc:creator>강태욱</dc:creator>
  <cp:lastModifiedBy>KS</cp:lastModifiedBy>
  <cp:revision>99</cp:revision>
  <cp:lastPrinted>2023-12-02T00:37:00Z</cp:lastPrinted>
  <dcterms:created xsi:type="dcterms:W3CDTF">2025-04-22T01:43:00Z</dcterms:created>
  <dcterms:modified xsi:type="dcterms:W3CDTF">2025-04-28T01:46:00Z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fae0650454dd1ef384894706d8d496217d0420e2d81eb023655a468dfb836626</vt:lpwstr>
  </property>
</Properties>
</file>
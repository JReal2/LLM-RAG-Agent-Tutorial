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D55EE8" w:rsidRDefault="00C845BE" w:rsidP="00065D44">
      <w:pPr>
        <w:pStyle w:val="ad"/>
        <w:rPr>
          <w:rFonts w:asciiTheme="majorEastAsia" w:eastAsiaTheme="majorEastAsia" w:hAnsiTheme="majorEastAsia"/>
          <w:b w:val="0"/>
          <w:lang w:eastAsia="ko-KR"/>
        </w:rPr>
      </w:pPr>
      <w:r w:rsidRPr="00D55EE8">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D55EE8" w:rsidRDefault="00D5082E">
      <w:pPr>
        <w:rPr>
          <w:rFonts w:asciiTheme="majorEastAsia" w:eastAsiaTheme="majorEastAsia" w:hAnsiTheme="majorEastAsia"/>
        </w:rPr>
      </w:pPr>
    </w:p>
    <w:p w14:paraId="538D51F8" w14:textId="77777777" w:rsidR="00D5082E" w:rsidRPr="00D55EE8" w:rsidRDefault="00D5082E">
      <w:pPr>
        <w:rPr>
          <w:rFonts w:asciiTheme="majorEastAsia" w:eastAsiaTheme="majorEastAsia" w:hAnsiTheme="majorEastAsia"/>
        </w:rPr>
      </w:pPr>
    </w:p>
    <w:p w14:paraId="6F8E7487" w14:textId="77777777" w:rsidR="00A32698" w:rsidRPr="00D55EE8" w:rsidRDefault="00A32698">
      <w:pPr>
        <w:rPr>
          <w:rFonts w:asciiTheme="majorEastAsia" w:eastAsiaTheme="majorEastAsia" w:hAnsiTheme="majorEastAsia"/>
          <w:lang w:eastAsia="ko-KR"/>
        </w:rPr>
      </w:pPr>
    </w:p>
    <w:p w14:paraId="47194C4A" w14:textId="77777777" w:rsidR="00A32698" w:rsidRPr="00D55EE8" w:rsidRDefault="00A32698">
      <w:pPr>
        <w:rPr>
          <w:rFonts w:asciiTheme="majorEastAsia" w:eastAsiaTheme="majorEastAsia" w:hAnsiTheme="majorEastAsia"/>
          <w:lang w:eastAsia="ko-KR"/>
        </w:rPr>
      </w:pPr>
    </w:p>
    <w:p w14:paraId="3090866E" w14:textId="77777777" w:rsidR="00A32698" w:rsidRPr="00D55EE8" w:rsidRDefault="00A32698">
      <w:pPr>
        <w:rPr>
          <w:rFonts w:asciiTheme="majorEastAsia" w:eastAsiaTheme="majorEastAsia" w:hAnsiTheme="majorEastAsia"/>
          <w:lang w:eastAsia="ko-KR"/>
        </w:rPr>
      </w:pPr>
    </w:p>
    <w:p w14:paraId="3381F1BE" w14:textId="77777777" w:rsidR="00A32698" w:rsidRPr="00D55EE8" w:rsidRDefault="00A32698">
      <w:pPr>
        <w:rPr>
          <w:rFonts w:asciiTheme="majorEastAsia" w:eastAsiaTheme="majorEastAsia" w:hAnsiTheme="majorEastAsia"/>
          <w:lang w:eastAsia="ko-KR"/>
        </w:rPr>
      </w:pPr>
    </w:p>
    <w:p w14:paraId="1B23E051" w14:textId="77777777" w:rsidR="00A32698" w:rsidRPr="00D55EE8" w:rsidRDefault="00A32698">
      <w:pPr>
        <w:rPr>
          <w:rFonts w:asciiTheme="majorEastAsia" w:eastAsiaTheme="majorEastAsia" w:hAnsiTheme="majorEastAsia"/>
          <w:lang w:eastAsia="ko-KR"/>
        </w:rPr>
      </w:pPr>
    </w:p>
    <w:p w14:paraId="4A61322E" w14:textId="77777777" w:rsidR="00A32698" w:rsidRPr="00D55EE8" w:rsidRDefault="00A32698">
      <w:pPr>
        <w:rPr>
          <w:rFonts w:asciiTheme="majorEastAsia" w:eastAsiaTheme="majorEastAsia" w:hAnsiTheme="majorEastAsia"/>
          <w:lang w:eastAsia="ko-KR"/>
        </w:rPr>
      </w:pPr>
    </w:p>
    <w:p w14:paraId="0DCEF5BE" w14:textId="77777777" w:rsidR="00A32698" w:rsidRPr="00D55EE8" w:rsidRDefault="00A32698">
      <w:pPr>
        <w:rPr>
          <w:rFonts w:asciiTheme="majorEastAsia" w:eastAsiaTheme="majorEastAsia" w:hAnsiTheme="majorEastAsia"/>
          <w:lang w:eastAsia="ko-KR"/>
        </w:rPr>
      </w:pPr>
    </w:p>
    <w:p w14:paraId="57B62422" w14:textId="77777777" w:rsidR="00D5082E" w:rsidRPr="00D55EE8" w:rsidRDefault="00D5082E">
      <w:pPr>
        <w:rPr>
          <w:rFonts w:asciiTheme="majorEastAsia" w:eastAsiaTheme="majorEastAsia" w:hAnsiTheme="majorEastAsia"/>
        </w:rPr>
      </w:pPr>
    </w:p>
    <w:p w14:paraId="01950957" w14:textId="77777777" w:rsidR="00D5082E" w:rsidRPr="00D55EE8" w:rsidRDefault="00D5082E">
      <w:pPr>
        <w:rPr>
          <w:rFonts w:asciiTheme="majorEastAsia" w:eastAsiaTheme="majorEastAsia" w:hAnsiTheme="majorEastAsia"/>
        </w:rPr>
      </w:pPr>
    </w:p>
    <w:p w14:paraId="4D94120A" w14:textId="77777777" w:rsidR="00D5082E" w:rsidRPr="00D55EE8" w:rsidRDefault="00D5082E">
      <w:pPr>
        <w:rPr>
          <w:rFonts w:asciiTheme="majorEastAsia" w:eastAsiaTheme="majorEastAsia" w:hAnsiTheme="majorEastAsia"/>
        </w:rPr>
      </w:pPr>
    </w:p>
    <w:p w14:paraId="4484F5C1"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D55EE8" w:rsidRDefault="00E90CF0" w:rsidP="001641DB">
      <w:pPr>
        <w:pStyle w:val="ad"/>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E121CA" w:rsidRDefault="00E121CA"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E121CA" w:rsidRPr="00AC30A7" w:rsidRDefault="00E121CA"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E121CA" w:rsidRPr="00B60476" w:rsidRDefault="00E121CA" w:rsidP="00B60476">
                            <w:pPr>
                              <w:rPr>
                                <w:rFonts w:asciiTheme="minorHAnsi" w:eastAsiaTheme="minorHAnsi" w:hAnsiTheme="minorHAnsi"/>
                                <w:sz w:val="24"/>
                                <w:szCs w:val="24"/>
                                <w:lang w:eastAsia="ko-KR"/>
                              </w:rPr>
                            </w:pPr>
                          </w:p>
                          <w:p w14:paraId="48D47F4B" w14:textId="77777777" w:rsidR="00E121CA" w:rsidRPr="0025765D" w:rsidRDefault="00E121CA"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E121CA" w:rsidRDefault="00E121CA"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E121CA" w:rsidRPr="00AC30A7" w:rsidRDefault="00E121CA"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E121CA" w:rsidRPr="00B60476" w:rsidRDefault="00E121CA" w:rsidP="00B60476">
                      <w:pPr>
                        <w:rPr>
                          <w:rFonts w:asciiTheme="minorHAnsi" w:eastAsiaTheme="minorHAnsi" w:hAnsiTheme="minorHAnsi"/>
                          <w:sz w:val="24"/>
                          <w:szCs w:val="24"/>
                          <w:lang w:eastAsia="ko-KR"/>
                        </w:rPr>
                      </w:pPr>
                    </w:p>
                    <w:p w14:paraId="48D47F4B" w14:textId="77777777" w:rsidR="00E121CA" w:rsidRPr="0025765D" w:rsidRDefault="00E121CA"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D55EE8" w:rsidRDefault="00A95FCB">
      <w:pPr>
        <w:pStyle w:val="ad"/>
        <w:jc w:val="right"/>
        <w:rPr>
          <w:rFonts w:asciiTheme="majorEastAsia" w:eastAsiaTheme="majorEastAsia" w:hAnsiTheme="majorEastAsia"/>
          <w:sz w:val="20"/>
          <w:lang w:eastAsia="ko-KR"/>
        </w:rPr>
      </w:pPr>
    </w:p>
    <w:p w14:paraId="3408EFB6" w14:textId="77777777" w:rsidR="00A95FCB" w:rsidRPr="00D55EE8" w:rsidRDefault="00A95FCB">
      <w:pPr>
        <w:pStyle w:val="ad"/>
        <w:jc w:val="right"/>
        <w:rPr>
          <w:rFonts w:asciiTheme="majorEastAsia" w:eastAsiaTheme="majorEastAsia" w:hAnsiTheme="majorEastAsia"/>
          <w:sz w:val="20"/>
          <w:lang w:eastAsia="ko-KR"/>
        </w:rPr>
      </w:pPr>
    </w:p>
    <w:p w14:paraId="55E0E89D" w14:textId="31595B72" w:rsidR="00A95FCB" w:rsidRPr="00D55EE8" w:rsidRDefault="00C845BE">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D55EE8" w:rsidRDefault="00A95FCB">
      <w:pPr>
        <w:pStyle w:val="ad"/>
        <w:jc w:val="right"/>
        <w:rPr>
          <w:rFonts w:asciiTheme="majorEastAsia" w:eastAsiaTheme="majorEastAsia" w:hAnsiTheme="majorEastAsia"/>
          <w:sz w:val="20"/>
          <w:lang w:eastAsia="ko-KR"/>
        </w:rPr>
      </w:pPr>
    </w:p>
    <w:p w14:paraId="72A81B53"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16C0617E" w:rsidR="00E121CA" w:rsidRDefault="00E121CA"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16C0617E" w:rsidR="00E121CA" w:rsidRDefault="00E121CA"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1.5</w:t>
                      </w:r>
                    </w:p>
                  </w:txbxContent>
                </v:textbox>
              </v:shape>
            </w:pict>
          </mc:Fallback>
        </mc:AlternateContent>
      </w:r>
    </w:p>
    <w:p w14:paraId="7D2722F1" w14:textId="52A1E822" w:rsidR="00A95FCB" w:rsidRPr="00D55EE8" w:rsidRDefault="00A95FCB">
      <w:pPr>
        <w:pStyle w:val="ad"/>
        <w:jc w:val="right"/>
        <w:rPr>
          <w:rFonts w:asciiTheme="majorEastAsia" w:eastAsiaTheme="majorEastAsia" w:hAnsiTheme="majorEastAsia"/>
          <w:sz w:val="20"/>
          <w:lang w:eastAsia="ko-KR"/>
        </w:rPr>
      </w:pPr>
    </w:p>
    <w:p w14:paraId="61747C79" w14:textId="77777777" w:rsidR="00A95FCB" w:rsidRPr="00D55EE8" w:rsidRDefault="00A95FCB">
      <w:pPr>
        <w:pStyle w:val="ad"/>
        <w:jc w:val="right"/>
        <w:rPr>
          <w:rFonts w:asciiTheme="majorEastAsia" w:eastAsiaTheme="majorEastAsia" w:hAnsiTheme="majorEastAsia"/>
          <w:sz w:val="20"/>
          <w:lang w:eastAsia="ko-KR"/>
        </w:rPr>
      </w:pPr>
    </w:p>
    <w:p w14:paraId="4CD810C9" w14:textId="77777777" w:rsidR="00A95FCB" w:rsidRPr="00D55EE8" w:rsidRDefault="00A95FCB">
      <w:pPr>
        <w:pStyle w:val="ad"/>
        <w:jc w:val="right"/>
        <w:rPr>
          <w:rFonts w:asciiTheme="majorEastAsia" w:eastAsiaTheme="majorEastAsia" w:hAnsiTheme="majorEastAsia"/>
          <w:sz w:val="20"/>
          <w:lang w:eastAsia="ko-KR"/>
        </w:rPr>
      </w:pPr>
    </w:p>
    <w:p w14:paraId="1808DF44" w14:textId="0A7B27FA" w:rsidR="001B6F1F" w:rsidRPr="00D55EE8" w:rsidRDefault="001B6F1F" w:rsidP="001B6F1F">
      <w:pPr>
        <w:pStyle w:val="ad"/>
        <w:rPr>
          <w:rFonts w:asciiTheme="majorEastAsia" w:eastAsiaTheme="majorEastAsia" w:hAnsiTheme="majorEastAsia"/>
          <w:sz w:val="20"/>
          <w:lang w:eastAsia="ko-KR"/>
        </w:rPr>
      </w:pPr>
    </w:p>
    <w:p w14:paraId="2769EAED" w14:textId="77777777" w:rsidR="00CA1C76" w:rsidRPr="00D55EE8" w:rsidRDefault="00CA1C76" w:rsidP="00AD2B0B">
      <w:pPr>
        <w:pStyle w:val="ad"/>
        <w:rPr>
          <w:rFonts w:asciiTheme="majorEastAsia" w:eastAsiaTheme="majorEastAsia" w:hAnsiTheme="majorEastAsia"/>
          <w:sz w:val="20"/>
          <w:lang w:eastAsia="ko-KR"/>
        </w:rPr>
      </w:pPr>
    </w:p>
    <w:p w14:paraId="25665AEB" w14:textId="6C01E248" w:rsidR="00BB2205" w:rsidRPr="00D55EE8" w:rsidRDefault="00BB2205" w:rsidP="00BB2205">
      <w:pPr>
        <w:jc w:val="right"/>
        <w:rPr>
          <w:rFonts w:asciiTheme="majorEastAsia" w:eastAsiaTheme="majorEastAsia" w:hAnsiTheme="majorEastAsia" w:cs="Arial"/>
          <w:sz w:val="24"/>
          <w:szCs w:val="24"/>
          <w:lang w:eastAsia="ko-KR"/>
        </w:rPr>
      </w:pPr>
    </w:p>
    <w:p w14:paraId="62BAB486" w14:textId="06E16FFC" w:rsidR="00BB2205" w:rsidRPr="00D55EE8" w:rsidRDefault="00BB2205" w:rsidP="00BB2205">
      <w:pPr>
        <w:jc w:val="right"/>
        <w:rPr>
          <w:rFonts w:asciiTheme="majorEastAsia" w:eastAsiaTheme="majorEastAsia" w:hAnsiTheme="majorEastAsia" w:cs="Arial"/>
          <w:sz w:val="24"/>
          <w:szCs w:val="24"/>
          <w:lang w:eastAsia="ko-KR"/>
        </w:rPr>
      </w:pPr>
    </w:p>
    <w:p w14:paraId="2FAC59A3" w14:textId="2A90570D" w:rsidR="00BB2205" w:rsidRPr="00D55EE8" w:rsidRDefault="00BB2205" w:rsidP="00BB2205">
      <w:pPr>
        <w:jc w:val="right"/>
        <w:rPr>
          <w:rFonts w:asciiTheme="majorEastAsia" w:eastAsiaTheme="majorEastAsia" w:hAnsiTheme="majorEastAsia" w:cs="Arial"/>
          <w:sz w:val="24"/>
          <w:szCs w:val="24"/>
          <w:lang w:eastAsia="ko-KR"/>
        </w:rPr>
      </w:pPr>
    </w:p>
    <w:p w14:paraId="01F79DB5" w14:textId="2B9452FB" w:rsidR="00BB2205" w:rsidRPr="00D55EE8" w:rsidRDefault="00BB2205" w:rsidP="00BB2205">
      <w:pPr>
        <w:jc w:val="right"/>
        <w:rPr>
          <w:rFonts w:asciiTheme="majorEastAsia" w:eastAsiaTheme="majorEastAsia" w:hAnsiTheme="majorEastAsia" w:cs="Arial"/>
          <w:sz w:val="24"/>
          <w:szCs w:val="24"/>
          <w:lang w:eastAsia="ko-KR"/>
        </w:rPr>
      </w:pPr>
    </w:p>
    <w:p w14:paraId="1369D3EA" w14:textId="4727CF2E" w:rsidR="00BB2205" w:rsidRPr="00D55EE8" w:rsidRDefault="00BB2205" w:rsidP="00BB2205">
      <w:pPr>
        <w:jc w:val="right"/>
        <w:rPr>
          <w:rFonts w:asciiTheme="majorEastAsia" w:eastAsiaTheme="majorEastAsia" w:hAnsiTheme="majorEastAsia" w:cs="Arial"/>
          <w:sz w:val="24"/>
          <w:szCs w:val="24"/>
          <w:lang w:eastAsia="ko-KR"/>
        </w:rPr>
      </w:pPr>
    </w:p>
    <w:p w14:paraId="5DF38376" w14:textId="77965F48" w:rsidR="00BB2205" w:rsidRPr="00D55EE8" w:rsidRDefault="00BB2205" w:rsidP="00BB2205">
      <w:pPr>
        <w:jc w:val="right"/>
        <w:rPr>
          <w:rFonts w:asciiTheme="majorEastAsia" w:eastAsiaTheme="majorEastAsia" w:hAnsiTheme="majorEastAsia" w:cs="Arial"/>
          <w:sz w:val="24"/>
          <w:szCs w:val="24"/>
          <w:lang w:eastAsia="ko-KR"/>
        </w:rPr>
      </w:pPr>
    </w:p>
    <w:p w14:paraId="5A06E1B4" w14:textId="5D43E52F" w:rsidR="0051432B" w:rsidRPr="00D55EE8" w:rsidRDefault="003E7424" w:rsidP="00BB2205">
      <w:pPr>
        <w:jc w:val="right"/>
        <w:rPr>
          <w:rFonts w:asciiTheme="majorEastAsia" w:eastAsiaTheme="majorEastAsia" w:hAnsiTheme="majorEastAsia" w:cs="Arial"/>
          <w:sz w:val="24"/>
          <w:szCs w:val="24"/>
          <w:lang w:eastAsia="ko-KR"/>
        </w:rPr>
      </w:pPr>
      <w:r w:rsidRPr="00D55EE8">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D55EE8" w:rsidRDefault="00D5082E">
      <w:pPr>
        <w:pStyle w:val="ad"/>
        <w:rPr>
          <w:rFonts w:asciiTheme="majorEastAsia" w:eastAsiaTheme="majorEastAsia" w:hAnsiTheme="majorEastAsia"/>
        </w:rPr>
        <w:sectPr w:rsidR="00D5082E" w:rsidRPr="00D55EE8">
          <w:footerReference w:type="default" r:id="rId12"/>
          <w:pgSz w:w="12240" w:h="15840"/>
          <w:pgMar w:top="1701" w:right="1134" w:bottom="1701" w:left="1134" w:header="720" w:footer="720" w:gutter="0"/>
          <w:cols w:space="720"/>
          <w:docGrid w:linePitch="360"/>
        </w:sectPr>
      </w:pPr>
      <w:r w:rsidRPr="00D55EE8">
        <w:rPr>
          <w:rFonts w:asciiTheme="majorEastAsia" w:eastAsiaTheme="majorEastAsia" w:hAnsiTheme="majorEastAsia"/>
        </w:rPr>
        <w:lastRenderedPageBreak/>
        <w:t>Table of Contents</w:t>
      </w:r>
    </w:p>
    <w:p w14:paraId="6086BD4E" w14:textId="561B052A" w:rsidR="00AD3DFE" w:rsidRDefault="008D6CC8">
      <w:pPr>
        <w:pStyle w:val="13"/>
        <w:tabs>
          <w:tab w:val="left" w:pos="432"/>
        </w:tabs>
        <w:rPr>
          <w:rFonts w:asciiTheme="minorHAnsi" w:hAnsiTheme="minorHAnsi" w:cstheme="minorBidi"/>
          <w:noProof/>
          <w:kern w:val="2"/>
          <w:szCs w:val="22"/>
          <w:lang w:eastAsia="ko-KR"/>
        </w:rPr>
      </w:pPr>
      <w:r w:rsidRPr="00D55EE8">
        <w:rPr>
          <w:rFonts w:asciiTheme="majorEastAsia" w:eastAsiaTheme="majorEastAsia" w:hAnsiTheme="majorEastAsia"/>
        </w:rPr>
        <w:fldChar w:fldCharType="begin"/>
      </w:r>
      <w:r w:rsidR="00D5082E" w:rsidRPr="00D55EE8">
        <w:rPr>
          <w:rFonts w:asciiTheme="majorEastAsia" w:eastAsiaTheme="majorEastAsia" w:hAnsiTheme="majorEastAsia"/>
        </w:rPr>
        <w:instrText xml:space="preserve"> TOC </w:instrText>
      </w:r>
      <w:r w:rsidRPr="00D55EE8">
        <w:rPr>
          <w:rFonts w:asciiTheme="majorEastAsia" w:eastAsiaTheme="majorEastAsia" w:hAnsiTheme="majorEastAsia"/>
        </w:rPr>
        <w:fldChar w:fldCharType="separate"/>
      </w:r>
      <w:r w:rsidR="00AD3DFE" w:rsidRPr="00C74B02">
        <w:rPr>
          <w:rFonts w:asciiTheme="majorEastAsia" w:eastAsiaTheme="majorEastAsia" w:hAnsiTheme="majorEastAsia"/>
          <w:noProof/>
        </w:rPr>
        <w:t>1.</w:t>
      </w:r>
      <w:r w:rsidR="00AD3DFE">
        <w:rPr>
          <w:rFonts w:asciiTheme="minorHAnsi" w:hAnsiTheme="minorHAnsi" w:cstheme="minorBidi"/>
          <w:noProof/>
          <w:kern w:val="2"/>
          <w:szCs w:val="22"/>
          <w:lang w:eastAsia="ko-KR"/>
        </w:rPr>
        <w:tab/>
      </w:r>
      <w:r w:rsidR="00AD3DFE" w:rsidRPr="00C74B02">
        <w:rPr>
          <w:rFonts w:asciiTheme="majorEastAsia" w:eastAsiaTheme="majorEastAsia" w:hAnsiTheme="majorEastAsia"/>
          <w:noProof/>
          <w:lang w:eastAsia="ko-KR"/>
        </w:rPr>
        <w:t>개요</w:t>
      </w:r>
      <w:r w:rsidR="00AD3DFE">
        <w:rPr>
          <w:noProof/>
        </w:rPr>
        <w:tab/>
      </w:r>
      <w:r w:rsidR="00AD3DFE">
        <w:rPr>
          <w:noProof/>
        </w:rPr>
        <w:fldChar w:fldCharType="begin"/>
      </w:r>
      <w:r w:rsidR="00AD3DFE">
        <w:rPr>
          <w:noProof/>
        </w:rPr>
        <w:instrText xml:space="preserve"> PAGEREF _Toc196861737 \h </w:instrText>
      </w:r>
      <w:r w:rsidR="00AD3DFE">
        <w:rPr>
          <w:noProof/>
        </w:rPr>
      </w:r>
      <w:r w:rsidR="00AD3DFE">
        <w:rPr>
          <w:noProof/>
        </w:rPr>
        <w:fldChar w:fldCharType="separate"/>
      </w:r>
      <w:r w:rsidR="00AD3DFE">
        <w:rPr>
          <w:noProof/>
        </w:rPr>
        <w:t>7</w:t>
      </w:r>
      <w:r w:rsidR="00AD3DFE">
        <w:rPr>
          <w:noProof/>
        </w:rPr>
        <w:fldChar w:fldCharType="end"/>
      </w:r>
    </w:p>
    <w:p w14:paraId="2C1942E9" w14:textId="3E263223"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rPr>
        <w:t>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w:t>
      </w:r>
      <w:r>
        <w:rPr>
          <w:noProof/>
        </w:rPr>
        <w:tab/>
      </w:r>
      <w:r>
        <w:rPr>
          <w:noProof/>
        </w:rPr>
        <w:fldChar w:fldCharType="begin"/>
      </w:r>
      <w:r>
        <w:rPr>
          <w:noProof/>
        </w:rPr>
        <w:instrText xml:space="preserve"> PAGEREF _Toc196861738 \h </w:instrText>
      </w:r>
      <w:r>
        <w:rPr>
          <w:noProof/>
        </w:rPr>
      </w:r>
      <w:r>
        <w:rPr>
          <w:noProof/>
        </w:rPr>
        <w:fldChar w:fldCharType="separate"/>
      </w:r>
      <w:r>
        <w:rPr>
          <w:noProof/>
        </w:rPr>
        <w:t>7</w:t>
      </w:r>
      <w:r>
        <w:rPr>
          <w:noProof/>
        </w:rPr>
        <w:fldChar w:fldCharType="end"/>
      </w:r>
    </w:p>
    <w:p w14:paraId="6028BBDC" w14:textId="1FB1C87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_Toc196861739 \h </w:instrText>
      </w:r>
      <w:r>
        <w:rPr>
          <w:noProof/>
        </w:rPr>
      </w:r>
      <w:r>
        <w:rPr>
          <w:noProof/>
        </w:rPr>
        <w:fldChar w:fldCharType="separate"/>
      </w:r>
      <w:r>
        <w:rPr>
          <w:noProof/>
        </w:rPr>
        <w:t>7</w:t>
      </w:r>
      <w:r>
        <w:rPr>
          <w:noProof/>
        </w:rPr>
        <w:fldChar w:fldCharType="end"/>
      </w:r>
    </w:p>
    <w:p w14:paraId="15BBD13F" w14:textId="06F9B70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인코더의 구성 요소 및 역할</w:t>
      </w:r>
      <w:r>
        <w:rPr>
          <w:noProof/>
        </w:rPr>
        <w:tab/>
      </w:r>
      <w:r>
        <w:rPr>
          <w:noProof/>
        </w:rPr>
        <w:fldChar w:fldCharType="begin"/>
      </w:r>
      <w:r>
        <w:rPr>
          <w:noProof/>
        </w:rPr>
        <w:instrText xml:space="preserve"> PAGEREF _Toc196861740 \h </w:instrText>
      </w:r>
      <w:r>
        <w:rPr>
          <w:noProof/>
        </w:rPr>
      </w:r>
      <w:r>
        <w:rPr>
          <w:noProof/>
        </w:rPr>
        <w:fldChar w:fldCharType="separate"/>
      </w:r>
      <w:r>
        <w:rPr>
          <w:noProof/>
        </w:rPr>
        <w:t>7</w:t>
      </w:r>
      <w:r>
        <w:rPr>
          <w:noProof/>
        </w:rPr>
        <w:fldChar w:fldCharType="end"/>
      </w:r>
    </w:p>
    <w:p w14:paraId="61572E0F" w14:textId="2130E3D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2.2.1</w:t>
      </w:r>
      <w:r>
        <w:rPr>
          <w:rFonts w:asciiTheme="minorHAnsi" w:hAnsiTheme="minorHAnsi" w:cstheme="minorBidi"/>
          <w:noProof/>
          <w:kern w:val="2"/>
          <w:szCs w:val="22"/>
          <w:lang w:eastAsia="ko-KR"/>
        </w:rPr>
        <w:tab/>
      </w:r>
      <w:r w:rsidRPr="00C74B02">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_Toc196861741 \h </w:instrText>
      </w:r>
      <w:r>
        <w:rPr>
          <w:noProof/>
        </w:rPr>
      </w:r>
      <w:r>
        <w:rPr>
          <w:noProof/>
        </w:rPr>
        <w:fldChar w:fldCharType="separate"/>
      </w:r>
      <w:r>
        <w:rPr>
          <w:noProof/>
        </w:rPr>
        <w:t>7</w:t>
      </w:r>
      <w:r>
        <w:rPr>
          <w:noProof/>
        </w:rPr>
        <w:fldChar w:fldCharType="end"/>
      </w:r>
    </w:p>
    <w:p w14:paraId="688EDCEC" w14:textId="23885AC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2.2.2</w:t>
      </w:r>
      <w:r>
        <w:rPr>
          <w:rFonts w:asciiTheme="minorHAnsi" w:hAnsiTheme="minorHAnsi" w:cstheme="minorBidi"/>
          <w:noProof/>
          <w:kern w:val="2"/>
          <w:szCs w:val="22"/>
          <w:lang w:eastAsia="ko-KR"/>
        </w:rPr>
        <w:tab/>
      </w:r>
      <w:r w:rsidRPr="00C74B02">
        <w:rPr>
          <w:rFonts w:asciiTheme="majorEastAsia" w:eastAsiaTheme="majorEastAsia" w:hAnsiTheme="majorEastAsia"/>
          <w:noProof/>
        </w:rPr>
        <w:t>Multi-Head Attention</w:t>
      </w:r>
      <w:r>
        <w:rPr>
          <w:noProof/>
        </w:rPr>
        <w:tab/>
      </w:r>
      <w:r>
        <w:rPr>
          <w:noProof/>
        </w:rPr>
        <w:fldChar w:fldCharType="begin"/>
      </w:r>
      <w:r>
        <w:rPr>
          <w:noProof/>
        </w:rPr>
        <w:instrText xml:space="preserve"> PAGEREF _Toc196861742 \h </w:instrText>
      </w:r>
      <w:r>
        <w:rPr>
          <w:noProof/>
        </w:rPr>
      </w:r>
      <w:r>
        <w:rPr>
          <w:noProof/>
        </w:rPr>
        <w:fldChar w:fldCharType="separate"/>
      </w:r>
      <w:r>
        <w:rPr>
          <w:noProof/>
        </w:rPr>
        <w:t>8</w:t>
      </w:r>
      <w:r>
        <w:rPr>
          <w:noProof/>
        </w:rPr>
        <w:fldChar w:fldCharType="end"/>
      </w:r>
    </w:p>
    <w:p w14:paraId="4BBE4404" w14:textId="57E6903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2.2.3</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_Toc196861743 \h </w:instrText>
      </w:r>
      <w:r>
        <w:rPr>
          <w:noProof/>
        </w:rPr>
      </w:r>
      <w:r>
        <w:rPr>
          <w:noProof/>
        </w:rPr>
        <w:fldChar w:fldCharType="separate"/>
      </w:r>
      <w:r>
        <w:rPr>
          <w:noProof/>
        </w:rPr>
        <w:t>8</w:t>
      </w:r>
      <w:r>
        <w:rPr>
          <w:noProof/>
        </w:rPr>
        <w:fldChar w:fldCharType="end"/>
      </w:r>
    </w:p>
    <w:p w14:paraId="5D443813" w14:textId="7A0C785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2.2.4</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Position-wise Feed Forward Network</w:t>
      </w:r>
      <w:r>
        <w:rPr>
          <w:noProof/>
        </w:rPr>
        <w:tab/>
      </w:r>
      <w:r>
        <w:rPr>
          <w:noProof/>
        </w:rPr>
        <w:fldChar w:fldCharType="begin"/>
      </w:r>
      <w:r>
        <w:rPr>
          <w:noProof/>
        </w:rPr>
        <w:instrText xml:space="preserve"> PAGEREF _Toc196861744 \h </w:instrText>
      </w:r>
      <w:r>
        <w:rPr>
          <w:noProof/>
        </w:rPr>
      </w:r>
      <w:r>
        <w:rPr>
          <w:noProof/>
        </w:rPr>
        <w:fldChar w:fldCharType="separate"/>
      </w:r>
      <w:r>
        <w:rPr>
          <w:noProof/>
        </w:rPr>
        <w:t>8</w:t>
      </w:r>
      <w:r>
        <w:rPr>
          <w:noProof/>
        </w:rPr>
        <w:fldChar w:fldCharType="end"/>
      </w:r>
    </w:p>
    <w:p w14:paraId="1D281CF4" w14:textId="43C472E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2.2.5</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Layer Normalization &amp; Residual Connection</w:t>
      </w:r>
      <w:r>
        <w:rPr>
          <w:noProof/>
        </w:rPr>
        <w:tab/>
      </w:r>
      <w:r>
        <w:rPr>
          <w:noProof/>
        </w:rPr>
        <w:fldChar w:fldCharType="begin"/>
      </w:r>
      <w:r>
        <w:rPr>
          <w:noProof/>
        </w:rPr>
        <w:instrText xml:space="preserve"> PAGEREF _Toc196861745 \h </w:instrText>
      </w:r>
      <w:r>
        <w:rPr>
          <w:noProof/>
        </w:rPr>
      </w:r>
      <w:r>
        <w:rPr>
          <w:noProof/>
        </w:rPr>
        <w:fldChar w:fldCharType="separate"/>
      </w:r>
      <w:r>
        <w:rPr>
          <w:noProof/>
        </w:rPr>
        <w:t>8</w:t>
      </w:r>
      <w:r>
        <w:rPr>
          <w:noProof/>
        </w:rPr>
        <w:fldChar w:fldCharType="end"/>
      </w:r>
    </w:p>
    <w:p w14:paraId="26EB6D45" w14:textId="7BFE03D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2.3</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 구조 요약</w:t>
      </w:r>
      <w:r>
        <w:rPr>
          <w:noProof/>
        </w:rPr>
        <w:tab/>
      </w:r>
      <w:r>
        <w:rPr>
          <w:noProof/>
        </w:rPr>
        <w:fldChar w:fldCharType="begin"/>
      </w:r>
      <w:r>
        <w:rPr>
          <w:noProof/>
        </w:rPr>
        <w:instrText xml:space="preserve"> PAGEREF _Toc196861746 \h </w:instrText>
      </w:r>
      <w:r>
        <w:rPr>
          <w:noProof/>
        </w:rPr>
      </w:r>
      <w:r>
        <w:rPr>
          <w:noProof/>
        </w:rPr>
        <w:fldChar w:fldCharType="separate"/>
      </w:r>
      <w:r>
        <w:rPr>
          <w:noProof/>
        </w:rPr>
        <w:t>9</w:t>
      </w:r>
      <w:r>
        <w:rPr>
          <w:noProof/>
        </w:rPr>
        <w:fldChar w:fldCharType="end"/>
      </w:r>
    </w:p>
    <w:p w14:paraId="30CBC57C" w14:textId="7FF8C23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2.4</w:t>
      </w:r>
      <w:r>
        <w:rPr>
          <w:rFonts w:asciiTheme="minorHAnsi" w:hAnsiTheme="minorHAnsi" w:cstheme="minorBidi"/>
          <w:noProof/>
          <w:kern w:val="2"/>
          <w:szCs w:val="22"/>
          <w:lang w:eastAsia="ko-KR"/>
        </w:rPr>
        <w:tab/>
      </w:r>
      <w:r w:rsidRPr="00C74B02">
        <w:rPr>
          <w:rFonts w:asciiTheme="majorEastAsia" w:eastAsiaTheme="majorEastAsia" w:hAnsiTheme="majorEastAsia"/>
          <w:noProof/>
        </w:rPr>
        <w:t>PyTorch 기반 핵심 코드 분석</w:t>
      </w:r>
      <w:r>
        <w:rPr>
          <w:noProof/>
        </w:rPr>
        <w:tab/>
      </w:r>
      <w:r>
        <w:rPr>
          <w:noProof/>
        </w:rPr>
        <w:fldChar w:fldCharType="begin"/>
      </w:r>
      <w:r>
        <w:rPr>
          <w:noProof/>
        </w:rPr>
        <w:instrText xml:space="preserve"> PAGEREF _Toc196861747 \h </w:instrText>
      </w:r>
      <w:r>
        <w:rPr>
          <w:noProof/>
        </w:rPr>
      </w:r>
      <w:r>
        <w:rPr>
          <w:noProof/>
        </w:rPr>
        <w:fldChar w:fldCharType="separate"/>
      </w:r>
      <w:r>
        <w:rPr>
          <w:noProof/>
        </w:rPr>
        <w:t>9</w:t>
      </w:r>
      <w:r>
        <w:rPr>
          <w:noProof/>
        </w:rPr>
        <w:fldChar w:fldCharType="end"/>
      </w:r>
    </w:p>
    <w:p w14:paraId="14640296" w14:textId="40188AB8"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2.4.1</w:t>
      </w:r>
      <w:r>
        <w:rPr>
          <w:rFonts w:asciiTheme="minorHAnsi" w:hAnsiTheme="minorHAnsi" w:cstheme="minorBidi"/>
          <w:noProof/>
          <w:kern w:val="2"/>
          <w:szCs w:val="22"/>
          <w:lang w:eastAsia="ko-KR"/>
        </w:rPr>
        <w:tab/>
      </w:r>
      <w:r w:rsidRPr="00C74B02">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_Toc196861748 \h </w:instrText>
      </w:r>
      <w:r>
        <w:rPr>
          <w:noProof/>
        </w:rPr>
      </w:r>
      <w:r>
        <w:rPr>
          <w:noProof/>
        </w:rPr>
        <w:fldChar w:fldCharType="separate"/>
      </w:r>
      <w:r>
        <w:rPr>
          <w:noProof/>
        </w:rPr>
        <w:t>9</w:t>
      </w:r>
      <w:r>
        <w:rPr>
          <w:noProof/>
        </w:rPr>
        <w:fldChar w:fldCharType="end"/>
      </w:r>
    </w:p>
    <w:p w14:paraId="5BC3F47B" w14:textId="2F0E1FC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2.4.2</w:t>
      </w:r>
      <w:r>
        <w:rPr>
          <w:rFonts w:asciiTheme="minorHAnsi" w:hAnsiTheme="minorHAnsi" w:cstheme="minorBidi"/>
          <w:noProof/>
          <w:kern w:val="2"/>
          <w:szCs w:val="22"/>
          <w:lang w:eastAsia="ko-KR"/>
        </w:rPr>
        <w:tab/>
      </w:r>
      <w:r w:rsidRPr="00C74B02">
        <w:rPr>
          <w:rFonts w:asciiTheme="majorEastAsia" w:eastAsiaTheme="majorEastAsia" w:hAnsiTheme="majorEastAsia"/>
          <w:noProof/>
        </w:rPr>
        <w:t>MultiHeadAttention</w:t>
      </w:r>
      <w:r>
        <w:rPr>
          <w:noProof/>
        </w:rPr>
        <w:tab/>
      </w:r>
      <w:r>
        <w:rPr>
          <w:noProof/>
        </w:rPr>
        <w:fldChar w:fldCharType="begin"/>
      </w:r>
      <w:r>
        <w:rPr>
          <w:noProof/>
        </w:rPr>
        <w:instrText xml:space="preserve"> PAGEREF _Toc196861749 \h </w:instrText>
      </w:r>
      <w:r>
        <w:rPr>
          <w:noProof/>
        </w:rPr>
      </w:r>
      <w:r>
        <w:rPr>
          <w:noProof/>
        </w:rPr>
        <w:fldChar w:fldCharType="separate"/>
      </w:r>
      <w:r>
        <w:rPr>
          <w:noProof/>
        </w:rPr>
        <w:t>9</w:t>
      </w:r>
      <w:r>
        <w:rPr>
          <w:noProof/>
        </w:rPr>
        <w:fldChar w:fldCharType="end"/>
      </w:r>
    </w:p>
    <w:p w14:paraId="0786F12C" w14:textId="0A9605FA"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2.4.3</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_Toc196861750 \h </w:instrText>
      </w:r>
      <w:r>
        <w:rPr>
          <w:noProof/>
        </w:rPr>
      </w:r>
      <w:r>
        <w:rPr>
          <w:noProof/>
        </w:rPr>
        <w:fldChar w:fldCharType="separate"/>
      </w:r>
      <w:r>
        <w:rPr>
          <w:noProof/>
        </w:rPr>
        <w:t>9</w:t>
      </w:r>
      <w:r>
        <w:rPr>
          <w:noProof/>
        </w:rPr>
        <w:fldChar w:fldCharType="end"/>
      </w:r>
    </w:p>
    <w:p w14:paraId="5EDEDA55" w14:textId="12A415C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2.4.4</w:t>
      </w:r>
      <w:r>
        <w:rPr>
          <w:rFonts w:asciiTheme="minorHAnsi" w:hAnsiTheme="minorHAnsi" w:cstheme="minorBidi"/>
          <w:noProof/>
          <w:kern w:val="2"/>
          <w:szCs w:val="22"/>
          <w:lang w:eastAsia="ko-KR"/>
        </w:rPr>
        <w:tab/>
      </w:r>
      <w:r w:rsidRPr="00C74B02">
        <w:rPr>
          <w:rFonts w:asciiTheme="majorEastAsia" w:eastAsiaTheme="majorEastAsia" w:hAnsiTheme="majorEastAsia"/>
          <w:noProof/>
        </w:rPr>
        <w:t>EncoderLayer</w:t>
      </w:r>
      <w:r>
        <w:rPr>
          <w:noProof/>
        </w:rPr>
        <w:tab/>
      </w:r>
      <w:r>
        <w:rPr>
          <w:noProof/>
        </w:rPr>
        <w:fldChar w:fldCharType="begin"/>
      </w:r>
      <w:r>
        <w:rPr>
          <w:noProof/>
        </w:rPr>
        <w:instrText xml:space="preserve"> PAGEREF _Toc196861751 \h </w:instrText>
      </w:r>
      <w:r>
        <w:rPr>
          <w:noProof/>
        </w:rPr>
      </w:r>
      <w:r>
        <w:rPr>
          <w:noProof/>
        </w:rPr>
        <w:fldChar w:fldCharType="separate"/>
      </w:r>
      <w:r>
        <w:rPr>
          <w:noProof/>
        </w:rPr>
        <w:t>10</w:t>
      </w:r>
      <w:r>
        <w:rPr>
          <w:noProof/>
        </w:rPr>
        <w:fldChar w:fldCharType="end"/>
      </w:r>
    </w:p>
    <w:p w14:paraId="266AD54F" w14:textId="15905894"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2.5</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_Toc196861752 \h </w:instrText>
      </w:r>
      <w:r>
        <w:rPr>
          <w:noProof/>
        </w:rPr>
      </w:r>
      <w:r>
        <w:rPr>
          <w:noProof/>
        </w:rPr>
        <w:fldChar w:fldCharType="separate"/>
      </w:r>
      <w:r>
        <w:rPr>
          <w:noProof/>
        </w:rPr>
        <w:t>10</w:t>
      </w:r>
      <w:r>
        <w:rPr>
          <w:noProof/>
        </w:rPr>
        <w:fldChar w:fldCharType="end"/>
      </w:r>
    </w:p>
    <w:p w14:paraId="6B85F6C9" w14:textId="77A509BF"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자연어 처리</w:t>
      </w:r>
      <w:r w:rsidRPr="00C74B02">
        <w:rPr>
          <w:rFonts w:asciiTheme="majorEastAsia" w:eastAsiaTheme="majorEastAsia" w:hAnsiTheme="majorEastAsia"/>
          <w:noProof/>
          <w:lang w:eastAsia="ko-KR"/>
        </w:rPr>
        <w:t xml:space="preserve"> (NLP)</w:t>
      </w:r>
      <w:r>
        <w:rPr>
          <w:noProof/>
        </w:rPr>
        <w:tab/>
      </w:r>
      <w:r>
        <w:rPr>
          <w:noProof/>
        </w:rPr>
        <w:fldChar w:fldCharType="begin"/>
      </w:r>
      <w:r>
        <w:rPr>
          <w:noProof/>
        </w:rPr>
        <w:instrText xml:space="preserve"> PAGEREF _Toc196861753 \h </w:instrText>
      </w:r>
      <w:r>
        <w:rPr>
          <w:noProof/>
        </w:rPr>
      </w:r>
      <w:r>
        <w:rPr>
          <w:noProof/>
        </w:rPr>
        <w:fldChar w:fldCharType="separate"/>
      </w:r>
      <w:r>
        <w:rPr>
          <w:noProof/>
        </w:rPr>
        <w:t>11</w:t>
      </w:r>
      <w:r>
        <w:rPr>
          <w:noProof/>
        </w:rPr>
        <w:fldChar w:fldCharType="end"/>
      </w:r>
    </w:p>
    <w:p w14:paraId="0D597AFA" w14:textId="2F818F5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_Toc196861754 \h </w:instrText>
      </w:r>
      <w:r>
        <w:rPr>
          <w:noProof/>
        </w:rPr>
      </w:r>
      <w:r>
        <w:rPr>
          <w:noProof/>
        </w:rPr>
        <w:fldChar w:fldCharType="separate"/>
      </w:r>
      <w:r>
        <w:rPr>
          <w:noProof/>
        </w:rPr>
        <w:t>11</w:t>
      </w:r>
      <w:r>
        <w:rPr>
          <w:noProof/>
        </w:rPr>
        <w:fldChar w:fldCharType="end"/>
      </w:r>
    </w:p>
    <w:p w14:paraId="3CCF8956" w14:textId="1FBA19A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3.2</w:t>
      </w:r>
      <w:r>
        <w:rPr>
          <w:rFonts w:asciiTheme="minorHAnsi" w:hAnsiTheme="minorHAnsi" w:cstheme="minorBidi"/>
          <w:noProof/>
          <w:kern w:val="2"/>
          <w:szCs w:val="22"/>
          <w:lang w:eastAsia="ko-KR"/>
        </w:rPr>
        <w:tab/>
      </w:r>
      <w:r w:rsidRPr="00C74B02">
        <w:rPr>
          <w:rFonts w:asciiTheme="majorEastAsia" w:eastAsiaTheme="majorEastAsia" w:hAnsiTheme="majorEastAsia"/>
          <w:noProof/>
        </w:rPr>
        <w:t>NLP 기본 개념</w:t>
      </w:r>
      <w:r>
        <w:rPr>
          <w:noProof/>
        </w:rPr>
        <w:tab/>
      </w:r>
      <w:r>
        <w:rPr>
          <w:noProof/>
        </w:rPr>
        <w:fldChar w:fldCharType="begin"/>
      </w:r>
      <w:r>
        <w:rPr>
          <w:noProof/>
        </w:rPr>
        <w:instrText xml:space="preserve"> PAGEREF _Toc196861755 \h </w:instrText>
      </w:r>
      <w:r>
        <w:rPr>
          <w:noProof/>
        </w:rPr>
      </w:r>
      <w:r>
        <w:rPr>
          <w:noProof/>
        </w:rPr>
        <w:fldChar w:fldCharType="separate"/>
      </w:r>
      <w:r>
        <w:rPr>
          <w:noProof/>
        </w:rPr>
        <w:t>11</w:t>
      </w:r>
      <w:r>
        <w:rPr>
          <w:noProof/>
        </w:rPr>
        <w:fldChar w:fldCharType="end"/>
      </w:r>
    </w:p>
    <w:p w14:paraId="00D46AC8" w14:textId="168995E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임베딩 모델 및 학습 방법</w:t>
      </w:r>
      <w:r>
        <w:rPr>
          <w:noProof/>
        </w:rPr>
        <w:tab/>
      </w:r>
      <w:r>
        <w:rPr>
          <w:noProof/>
        </w:rPr>
        <w:fldChar w:fldCharType="begin"/>
      </w:r>
      <w:r>
        <w:rPr>
          <w:noProof/>
        </w:rPr>
        <w:instrText xml:space="preserve"> PAGEREF _Toc196861756 \h </w:instrText>
      </w:r>
      <w:r>
        <w:rPr>
          <w:noProof/>
        </w:rPr>
      </w:r>
      <w:r>
        <w:rPr>
          <w:noProof/>
        </w:rPr>
        <w:fldChar w:fldCharType="separate"/>
      </w:r>
      <w:r>
        <w:rPr>
          <w:noProof/>
        </w:rPr>
        <w:t>11</w:t>
      </w:r>
      <w:r>
        <w:rPr>
          <w:noProof/>
        </w:rPr>
        <w:fldChar w:fldCharType="end"/>
      </w:r>
    </w:p>
    <w:p w14:paraId="70113985" w14:textId="43CE8DF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3.4</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NLP 기술</w:t>
      </w:r>
      <w:r>
        <w:rPr>
          <w:noProof/>
        </w:rPr>
        <w:tab/>
      </w:r>
      <w:r>
        <w:rPr>
          <w:noProof/>
        </w:rPr>
        <w:fldChar w:fldCharType="begin"/>
      </w:r>
      <w:r>
        <w:rPr>
          <w:noProof/>
        </w:rPr>
        <w:instrText xml:space="preserve"> PAGEREF _Toc196861757 \h </w:instrText>
      </w:r>
      <w:r>
        <w:rPr>
          <w:noProof/>
        </w:rPr>
      </w:r>
      <w:r>
        <w:rPr>
          <w:noProof/>
        </w:rPr>
        <w:fldChar w:fldCharType="separate"/>
      </w:r>
      <w:r>
        <w:rPr>
          <w:noProof/>
        </w:rPr>
        <w:t>12</w:t>
      </w:r>
      <w:r>
        <w:rPr>
          <w:noProof/>
        </w:rPr>
        <w:fldChar w:fldCharType="end"/>
      </w:r>
    </w:p>
    <w:p w14:paraId="5FD88C5E" w14:textId="7CAB3CD7" w:rsidR="00AD3DFE" w:rsidRDefault="00AD3DFE">
      <w:pPr>
        <w:pStyle w:val="20"/>
        <w:tabs>
          <w:tab w:val="left" w:pos="1132"/>
        </w:tabs>
        <w:rPr>
          <w:rFonts w:asciiTheme="minorHAnsi" w:hAnsiTheme="minorHAnsi" w:cstheme="minorBidi"/>
          <w:noProof/>
          <w:kern w:val="2"/>
          <w:szCs w:val="22"/>
          <w:lang w:eastAsia="ko-KR"/>
        </w:rPr>
      </w:pPr>
      <w:r>
        <w:rPr>
          <w:noProof/>
        </w:rPr>
        <w:t>3.5</w:t>
      </w:r>
      <w:r>
        <w:rPr>
          <w:rFonts w:asciiTheme="minorHAnsi" w:hAnsiTheme="minorHAnsi" w:cstheme="minorBidi"/>
          <w:noProof/>
          <w:kern w:val="2"/>
          <w:szCs w:val="22"/>
          <w:lang w:eastAsia="ko-KR"/>
        </w:rPr>
        <w:tab/>
      </w:r>
      <w:r>
        <w:rPr>
          <w:noProof/>
        </w:rPr>
        <w:t>N-gram</w:t>
      </w:r>
      <w:r>
        <w:rPr>
          <w:noProof/>
        </w:rPr>
        <w:tab/>
      </w:r>
      <w:r>
        <w:rPr>
          <w:noProof/>
        </w:rPr>
        <w:fldChar w:fldCharType="begin"/>
      </w:r>
      <w:r>
        <w:rPr>
          <w:noProof/>
        </w:rPr>
        <w:instrText xml:space="preserve"> PAGEREF _Toc196861758 \h </w:instrText>
      </w:r>
      <w:r>
        <w:rPr>
          <w:noProof/>
        </w:rPr>
      </w:r>
      <w:r>
        <w:rPr>
          <w:noProof/>
        </w:rPr>
        <w:fldChar w:fldCharType="separate"/>
      </w:r>
      <w:r>
        <w:rPr>
          <w:noProof/>
        </w:rPr>
        <w:t>13</w:t>
      </w:r>
      <w:r>
        <w:rPr>
          <w:noProof/>
        </w:rPr>
        <w:fldChar w:fldCharType="end"/>
      </w:r>
    </w:p>
    <w:p w14:paraId="118DCA7E" w14:textId="7AB7575A" w:rsidR="00AD3DFE" w:rsidRDefault="00AD3DFE">
      <w:pPr>
        <w:pStyle w:val="30"/>
        <w:tabs>
          <w:tab w:val="left" w:pos="1698"/>
        </w:tabs>
        <w:rPr>
          <w:rFonts w:asciiTheme="minorHAnsi" w:hAnsiTheme="minorHAnsi" w:cstheme="minorBidi"/>
          <w:noProof/>
          <w:kern w:val="2"/>
          <w:szCs w:val="22"/>
          <w:lang w:eastAsia="ko-KR"/>
        </w:rPr>
      </w:pPr>
      <w:r>
        <w:rPr>
          <w:noProof/>
        </w:rPr>
        <w:t>3.5.1</w:t>
      </w:r>
      <w:r>
        <w:rPr>
          <w:rFonts w:asciiTheme="minorHAnsi" w:hAnsiTheme="minorHAnsi" w:cstheme="minorBidi"/>
          <w:noProof/>
          <w:kern w:val="2"/>
          <w:szCs w:val="22"/>
          <w:lang w:eastAsia="ko-KR"/>
        </w:rPr>
        <w:tab/>
      </w:r>
      <w:r>
        <w:rPr>
          <w:noProof/>
          <w:lang w:eastAsia="ko-KR"/>
        </w:rPr>
        <w:t>개념</w:t>
      </w:r>
      <w:r>
        <w:rPr>
          <w:noProof/>
        </w:rPr>
        <w:tab/>
      </w:r>
      <w:r>
        <w:rPr>
          <w:noProof/>
        </w:rPr>
        <w:fldChar w:fldCharType="begin"/>
      </w:r>
      <w:r>
        <w:rPr>
          <w:noProof/>
        </w:rPr>
        <w:instrText xml:space="preserve"> PAGEREF _Toc196861759 \h </w:instrText>
      </w:r>
      <w:r>
        <w:rPr>
          <w:noProof/>
        </w:rPr>
      </w:r>
      <w:r>
        <w:rPr>
          <w:noProof/>
        </w:rPr>
        <w:fldChar w:fldCharType="separate"/>
      </w:r>
      <w:r>
        <w:rPr>
          <w:noProof/>
        </w:rPr>
        <w:t>13</w:t>
      </w:r>
      <w:r>
        <w:rPr>
          <w:noProof/>
        </w:rPr>
        <w:fldChar w:fldCharType="end"/>
      </w:r>
    </w:p>
    <w:p w14:paraId="079DFD2C" w14:textId="62E88546" w:rsidR="00AD3DFE" w:rsidRDefault="00AD3DFE">
      <w:pPr>
        <w:pStyle w:val="30"/>
        <w:tabs>
          <w:tab w:val="left" w:pos="1698"/>
        </w:tabs>
        <w:rPr>
          <w:rFonts w:asciiTheme="minorHAnsi" w:hAnsiTheme="minorHAnsi" w:cstheme="minorBidi"/>
          <w:noProof/>
          <w:kern w:val="2"/>
          <w:szCs w:val="22"/>
          <w:lang w:eastAsia="ko-KR"/>
        </w:rPr>
      </w:pPr>
      <w:r>
        <w:rPr>
          <w:noProof/>
        </w:rPr>
        <w:t>3.5.2</w:t>
      </w:r>
      <w:r>
        <w:rPr>
          <w:rFonts w:asciiTheme="minorHAnsi" w:hAnsiTheme="minorHAnsi" w:cstheme="minorBidi"/>
          <w:noProof/>
          <w:kern w:val="2"/>
          <w:szCs w:val="22"/>
          <w:lang w:eastAsia="ko-KR"/>
        </w:rPr>
        <w:tab/>
      </w:r>
      <w:r>
        <w:rPr>
          <w:noProof/>
        </w:rPr>
        <w:t>종류</w:t>
      </w:r>
      <w:r>
        <w:rPr>
          <w:noProof/>
        </w:rPr>
        <w:tab/>
      </w:r>
      <w:r>
        <w:rPr>
          <w:noProof/>
        </w:rPr>
        <w:fldChar w:fldCharType="begin"/>
      </w:r>
      <w:r>
        <w:rPr>
          <w:noProof/>
        </w:rPr>
        <w:instrText xml:space="preserve"> PAGEREF _Toc196861760 \h </w:instrText>
      </w:r>
      <w:r>
        <w:rPr>
          <w:noProof/>
        </w:rPr>
      </w:r>
      <w:r>
        <w:rPr>
          <w:noProof/>
        </w:rPr>
        <w:fldChar w:fldCharType="separate"/>
      </w:r>
      <w:r>
        <w:rPr>
          <w:noProof/>
        </w:rPr>
        <w:t>13</w:t>
      </w:r>
      <w:r>
        <w:rPr>
          <w:noProof/>
        </w:rPr>
        <w:fldChar w:fldCharType="end"/>
      </w:r>
    </w:p>
    <w:p w14:paraId="530639B4" w14:textId="00EA1202" w:rsidR="00AD3DFE" w:rsidRDefault="00AD3DFE">
      <w:pPr>
        <w:pStyle w:val="30"/>
        <w:tabs>
          <w:tab w:val="left" w:pos="1698"/>
        </w:tabs>
        <w:rPr>
          <w:rFonts w:asciiTheme="minorHAnsi" w:hAnsiTheme="minorHAnsi" w:cstheme="minorBidi"/>
          <w:noProof/>
          <w:kern w:val="2"/>
          <w:szCs w:val="22"/>
          <w:lang w:eastAsia="ko-KR"/>
        </w:rPr>
      </w:pPr>
      <w:r>
        <w:rPr>
          <w:noProof/>
        </w:rPr>
        <w:t>3.5.3</w:t>
      </w:r>
      <w:r>
        <w:rPr>
          <w:rFonts w:asciiTheme="minorHAnsi" w:hAnsiTheme="minorHAnsi" w:cstheme="minorBidi"/>
          <w:noProof/>
          <w:kern w:val="2"/>
          <w:szCs w:val="22"/>
          <w:lang w:eastAsia="ko-KR"/>
        </w:rPr>
        <w:tab/>
      </w:r>
      <w:r>
        <w:rPr>
          <w:noProof/>
        </w:rPr>
        <w:t>활용</w:t>
      </w:r>
      <w:r>
        <w:rPr>
          <w:noProof/>
        </w:rPr>
        <w:t xml:space="preserve"> </w:t>
      </w:r>
      <w:r>
        <w:rPr>
          <w:noProof/>
        </w:rPr>
        <w:t>예시</w:t>
      </w:r>
      <w:r>
        <w:rPr>
          <w:noProof/>
        </w:rPr>
        <w:tab/>
      </w:r>
      <w:r>
        <w:rPr>
          <w:noProof/>
        </w:rPr>
        <w:fldChar w:fldCharType="begin"/>
      </w:r>
      <w:r>
        <w:rPr>
          <w:noProof/>
        </w:rPr>
        <w:instrText xml:space="preserve"> PAGEREF _Toc196861761 \h </w:instrText>
      </w:r>
      <w:r>
        <w:rPr>
          <w:noProof/>
        </w:rPr>
      </w:r>
      <w:r>
        <w:rPr>
          <w:noProof/>
        </w:rPr>
        <w:fldChar w:fldCharType="separate"/>
      </w:r>
      <w:r>
        <w:rPr>
          <w:noProof/>
        </w:rPr>
        <w:t>13</w:t>
      </w:r>
      <w:r>
        <w:rPr>
          <w:noProof/>
        </w:rPr>
        <w:fldChar w:fldCharType="end"/>
      </w:r>
    </w:p>
    <w:p w14:paraId="30E09B7D" w14:textId="5053B70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정확도 지표 및 계산 방법</w:t>
      </w:r>
      <w:r>
        <w:rPr>
          <w:noProof/>
        </w:rPr>
        <w:tab/>
      </w:r>
      <w:r>
        <w:rPr>
          <w:noProof/>
        </w:rPr>
        <w:fldChar w:fldCharType="begin"/>
      </w:r>
      <w:r>
        <w:rPr>
          <w:noProof/>
        </w:rPr>
        <w:instrText xml:space="preserve"> PAGEREF _Toc196861762 \h </w:instrText>
      </w:r>
      <w:r>
        <w:rPr>
          <w:noProof/>
        </w:rPr>
      </w:r>
      <w:r>
        <w:rPr>
          <w:noProof/>
        </w:rPr>
        <w:fldChar w:fldCharType="separate"/>
      </w:r>
      <w:r>
        <w:rPr>
          <w:noProof/>
        </w:rPr>
        <w:t>14</w:t>
      </w:r>
      <w:r>
        <w:rPr>
          <w:noProof/>
        </w:rPr>
        <w:fldChar w:fldCharType="end"/>
      </w:r>
    </w:p>
    <w:p w14:paraId="33B9CFDF" w14:textId="37E311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3.7</w:t>
      </w:r>
      <w:r>
        <w:rPr>
          <w:rFonts w:asciiTheme="minorHAnsi" w:hAnsiTheme="minorHAnsi" w:cstheme="minorBidi"/>
          <w:noProof/>
          <w:kern w:val="2"/>
          <w:szCs w:val="22"/>
          <w:lang w:eastAsia="ko-KR"/>
        </w:rPr>
        <w:tab/>
      </w:r>
      <w:r w:rsidRPr="00C74B02">
        <w:rPr>
          <w:rFonts w:asciiTheme="majorEastAsia" w:eastAsiaTheme="majorEastAsia" w:hAnsiTheme="majorEastAsia"/>
          <w:noProof/>
        </w:rPr>
        <w:t>BLEU와 ROUGE 지표</w:t>
      </w:r>
      <w:r>
        <w:rPr>
          <w:noProof/>
        </w:rPr>
        <w:tab/>
      </w:r>
      <w:r>
        <w:rPr>
          <w:noProof/>
        </w:rPr>
        <w:fldChar w:fldCharType="begin"/>
      </w:r>
      <w:r>
        <w:rPr>
          <w:noProof/>
        </w:rPr>
        <w:instrText xml:space="preserve"> PAGEREF _Toc196861763 \h </w:instrText>
      </w:r>
      <w:r>
        <w:rPr>
          <w:noProof/>
        </w:rPr>
      </w:r>
      <w:r>
        <w:rPr>
          <w:noProof/>
        </w:rPr>
        <w:fldChar w:fldCharType="separate"/>
      </w:r>
      <w:r>
        <w:rPr>
          <w:noProof/>
        </w:rPr>
        <w:t>15</w:t>
      </w:r>
      <w:r>
        <w:rPr>
          <w:noProof/>
        </w:rPr>
        <w:fldChar w:fldCharType="end"/>
      </w:r>
    </w:p>
    <w:p w14:paraId="7A686018" w14:textId="014BC2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lang w:eastAsia="ko-KR"/>
        </w:rPr>
        <w:t>3.8</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rPr>
        <w:t xml:space="preserve">BLUE </w:t>
      </w:r>
      <w:r w:rsidRPr="00C74B02">
        <w:rPr>
          <w:rFonts w:asciiTheme="majorEastAsia" w:eastAsiaTheme="majorEastAsia" w:hAnsiTheme="majorEastAsia" w:cs="굴림체"/>
          <w:noProof/>
          <w:lang w:eastAsia="ko-KR"/>
        </w:rPr>
        <w:t>함수 의사코드</w:t>
      </w:r>
      <w:r>
        <w:rPr>
          <w:noProof/>
        </w:rPr>
        <w:tab/>
      </w:r>
      <w:r>
        <w:rPr>
          <w:noProof/>
        </w:rPr>
        <w:fldChar w:fldCharType="begin"/>
      </w:r>
      <w:r>
        <w:rPr>
          <w:noProof/>
        </w:rPr>
        <w:instrText xml:space="preserve"> PAGEREF _Toc196861764 \h </w:instrText>
      </w:r>
      <w:r>
        <w:rPr>
          <w:noProof/>
        </w:rPr>
      </w:r>
      <w:r>
        <w:rPr>
          <w:noProof/>
        </w:rPr>
        <w:fldChar w:fldCharType="separate"/>
      </w:r>
      <w:r>
        <w:rPr>
          <w:noProof/>
        </w:rPr>
        <w:t>16</w:t>
      </w:r>
      <w:r>
        <w:rPr>
          <w:noProof/>
        </w:rPr>
        <w:fldChar w:fldCharType="end"/>
      </w:r>
    </w:p>
    <w:p w14:paraId="113B80DE" w14:textId="52CC0529"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3.8.1</w:t>
      </w:r>
      <w:r>
        <w:rPr>
          <w:rFonts w:asciiTheme="minorHAnsi" w:hAnsiTheme="minorHAnsi" w:cstheme="minorBidi"/>
          <w:noProof/>
          <w:kern w:val="2"/>
          <w:szCs w:val="22"/>
          <w:lang w:eastAsia="ko-KR"/>
        </w:rPr>
        <w:tab/>
      </w:r>
      <w:r w:rsidRPr="00C74B02">
        <w:rPr>
          <w:rFonts w:asciiTheme="majorEastAsia" w:eastAsiaTheme="majorEastAsia" w:hAnsiTheme="majorEastAsia"/>
          <w:noProof/>
          <w:lang w:eastAsia="ko-KR"/>
        </w:rPr>
        <w:t>개요</w:t>
      </w:r>
      <w:r>
        <w:rPr>
          <w:noProof/>
        </w:rPr>
        <w:tab/>
      </w:r>
      <w:r>
        <w:rPr>
          <w:noProof/>
        </w:rPr>
        <w:fldChar w:fldCharType="begin"/>
      </w:r>
      <w:r>
        <w:rPr>
          <w:noProof/>
        </w:rPr>
        <w:instrText xml:space="preserve"> PAGEREF _Toc196861765 \h </w:instrText>
      </w:r>
      <w:r>
        <w:rPr>
          <w:noProof/>
        </w:rPr>
      </w:r>
      <w:r>
        <w:rPr>
          <w:noProof/>
        </w:rPr>
        <w:fldChar w:fldCharType="separate"/>
      </w:r>
      <w:r>
        <w:rPr>
          <w:noProof/>
        </w:rPr>
        <w:t>16</w:t>
      </w:r>
      <w:r>
        <w:rPr>
          <w:noProof/>
        </w:rPr>
        <w:fldChar w:fldCharType="end"/>
      </w:r>
    </w:p>
    <w:p w14:paraId="32CB79C6" w14:textId="223E691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예시를 통한 단계별 BLEU 계산 과정</w:t>
      </w:r>
      <w:r>
        <w:rPr>
          <w:noProof/>
        </w:rPr>
        <w:tab/>
      </w:r>
      <w:r>
        <w:rPr>
          <w:noProof/>
        </w:rPr>
        <w:fldChar w:fldCharType="begin"/>
      </w:r>
      <w:r>
        <w:rPr>
          <w:noProof/>
        </w:rPr>
        <w:instrText xml:space="preserve"> PAGEREF _Toc196861766 \h </w:instrText>
      </w:r>
      <w:r>
        <w:rPr>
          <w:noProof/>
        </w:rPr>
      </w:r>
      <w:r>
        <w:rPr>
          <w:noProof/>
        </w:rPr>
        <w:fldChar w:fldCharType="separate"/>
      </w:r>
      <w:r>
        <w:rPr>
          <w:noProof/>
        </w:rPr>
        <w:t>17</w:t>
      </w:r>
      <w:r>
        <w:rPr>
          <w:noProof/>
        </w:rPr>
        <w:fldChar w:fldCharType="end"/>
      </w:r>
    </w:p>
    <w:p w14:paraId="430B7274" w14:textId="4F755D6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1-gram precision 계산</w:t>
      </w:r>
      <w:r>
        <w:rPr>
          <w:noProof/>
        </w:rPr>
        <w:tab/>
      </w:r>
      <w:r>
        <w:rPr>
          <w:noProof/>
        </w:rPr>
        <w:fldChar w:fldCharType="begin"/>
      </w:r>
      <w:r>
        <w:rPr>
          <w:noProof/>
        </w:rPr>
        <w:instrText xml:space="preserve"> PAGEREF _Toc196861767 \h </w:instrText>
      </w:r>
      <w:r>
        <w:rPr>
          <w:noProof/>
        </w:rPr>
      </w:r>
      <w:r>
        <w:rPr>
          <w:noProof/>
        </w:rPr>
        <w:fldChar w:fldCharType="separate"/>
      </w:r>
      <w:r>
        <w:rPr>
          <w:noProof/>
        </w:rPr>
        <w:t>17</w:t>
      </w:r>
      <w:r>
        <w:rPr>
          <w:noProof/>
        </w:rPr>
        <w:fldChar w:fldCharType="end"/>
      </w:r>
    </w:p>
    <w:p w14:paraId="29329798" w14:textId="38D3978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2-gram precision 계산</w:t>
      </w:r>
      <w:r>
        <w:rPr>
          <w:noProof/>
        </w:rPr>
        <w:tab/>
      </w:r>
      <w:r>
        <w:rPr>
          <w:noProof/>
        </w:rPr>
        <w:fldChar w:fldCharType="begin"/>
      </w:r>
      <w:r>
        <w:rPr>
          <w:noProof/>
        </w:rPr>
        <w:instrText xml:space="preserve"> PAGEREF _Toc196861768 \h </w:instrText>
      </w:r>
      <w:r>
        <w:rPr>
          <w:noProof/>
        </w:rPr>
      </w:r>
      <w:r>
        <w:rPr>
          <w:noProof/>
        </w:rPr>
        <w:fldChar w:fldCharType="separate"/>
      </w:r>
      <w:r>
        <w:rPr>
          <w:noProof/>
        </w:rPr>
        <w:t>18</w:t>
      </w:r>
      <w:r>
        <w:rPr>
          <w:noProof/>
        </w:rPr>
        <w:fldChar w:fldCharType="end"/>
      </w:r>
    </w:p>
    <w:p w14:paraId="14EE78B0" w14:textId="7D7E200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3.8.5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3-gram precision 계산</w:t>
      </w:r>
      <w:r>
        <w:rPr>
          <w:noProof/>
        </w:rPr>
        <w:tab/>
      </w:r>
      <w:r>
        <w:rPr>
          <w:noProof/>
        </w:rPr>
        <w:fldChar w:fldCharType="begin"/>
      </w:r>
      <w:r>
        <w:rPr>
          <w:noProof/>
        </w:rPr>
        <w:instrText xml:space="preserve"> PAGEREF _Toc196861769 \h </w:instrText>
      </w:r>
      <w:r>
        <w:rPr>
          <w:noProof/>
        </w:rPr>
      </w:r>
      <w:r>
        <w:rPr>
          <w:noProof/>
        </w:rPr>
        <w:fldChar w:fldCharType="separate"/>
      </w:r>
      <w:r>
        <w:rPr>
          <w:noProof/>
        </w:rPr>
        <w:t>18</w:t>
      </w:r>
      <w:r>
        <w:rPr>
          <w:noProof/>
        </w:rPr>
        <w:fldChar w:fldCharType="end"/>
      </w:r>
    </w:p>
    <w:p w14:paraId="1B98C2F1" w14:textId="01B9480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4-gram precision 계산</w:t>
      </w:r>
      <w:r>
        <w:rPr>
          <w:noProof/>
        </w:rPr>
        <w:tab/>
      </w:r>
      <w:r>
        <w:rPr>
          <w:noProof/>
        </w:rPr>
        <w:fldChar w:fldCharType="begin"/>
      </w:r>
      <w:r>
        <w:rPr>
          <w:noProof/>
        </w:rPr>
        <w:instrText xml:space="preserve"> PAGEREF _Toc196861770 \h </w:instrText>
      </w:r>
      <w:r>
        <w:rPr>
          <w:noProof/>
        </w:rPr>
      </w:r>
      <w:r>
        <w:rPr>
          <w:noProof/>
        </w:rPr>
        <w:fldChar w:fldCharType="separate"/>
      </w:r>
      <w:r>
        <w:rPr>
          <w:noProof/>
        </w:rPr>
        <w:t>18</w:t>
      </w:r>
      <w:r>
        <w:rPr>
          <w:noProof/>
        </w:rPr>
        <w:fldChar w:fldCharType="end"/>
      </w:r>
    </w:p>
    <w:p w14:paraId="4E7B6A92" w14:textId="09AFF44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3.8.7</w:t>
      </w:r>
      <w:r>
        <w:rPr>
          <w:rFonts w:asciiTheme="minorHAnsi" w:hAnsiTheme="minorHAnsi" w:cstheme="minorBidi"/>
          <w:noProof/>
          <w:kern w:val="2"/>
          <w:szCs w:val="22"/>
          <w:lang w:eastAsia="ko-KR"/>
        </w:rPr>
        <w:tab/>
      </w:r>
      <w:r w:rsidRPr="00C74B02">
        <w:rPr>
          <w:rFonts w:asciiTheme="majorEastAsia" w:eastAsiaTheme="majorEastAsia" w:hAnsiTheme="majorEastAsia"/>
          <w:noProof/>
        </w:rPr>
        <w:t>log 평균 및 exp 계산</w:t>
      </w:r>
      <w:r>
        <w:rPr>
          <w:noProof/>
        </w:rPr>
        <w:tab/>
      </w:r>
      <w:r>
        <w:rPr>
          <w:noProof/>
        </w:rPr>
        <w:fldChar w:fldCharType="begin"/>
      </w:r>
      <w:r>
        <w:rPr>
          <w:noProof/>
        </w:rPr>
        <w:instrText xml:space="preserve"> PAGEREF _Toc196861771 \h </w:instrText>
      </w:r>
      <w:r>
        <w:rPr>
          <w:noProof/>
        </w:rPr>
      </w:r>
      <w:r>
        <w:rPr>
          <w:noProof/>
        </w:rPr>
        <w:fldChar w:fldCharType="separate"/>
      </w:r>
      <w:r>
        <w:rPr>
          <w:noProof/>
        </w:rPr>
        <w:t>19</w:t>
      </w:r>
      <w:r>
        <w:rPr>
          <w:noProof/>
        </w:rPr>
        <w:fldChar w:fldCharType="end"/>
      </w:r>
    </w:p>
    <w:p w14:paraId="6FB446C4" w14:textId="429B9DB7"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3.8.8</w:t>
      </w:r>
      <w:r>
        <w:rPr>
          <w:rFonts w:asciiTheme="minorHAnsi" w:hAnsiTheme="minorHAnsi" w:cstheme="minorBidi"/>
          <w:noProof/>
          <w:kern w:val="2"/>
          <w:szCs w:val="22"/>
          <w:lang w:eastAsia="ko-KR"/>
        </w:rPr>
        <w:tab/>
      </w:r>
      <w:r w:rsidRPr="00C74B02">
        <w:rPr>
          <w:rFonts w:asciiTheme="majorEastAsia" w:eastAsiaTheme="majorEastAsia" w:hAnsiTheme="majorEastAsia"/>
          <w:noProof/>
        </w:rPr>
        <w:t>Brevity Penalty (BP) 계산</w:t>
      </w:r>
      <w:r>
        <w:rPr>
          <w:noProof/>
        </w:rPr>
        <w:tab/>
      </w:r>
      <w:r>
        <w:rPr>
          <w:noProof/>
        </w:rPr>
        <w:fldChar w:fldCharType="begin"/>
      </w:r>
      <w:r>
        <w:rPr>
          <w:noProof/>
        </w:rPr>
        <w:instrText xml:space="preserve"> PAGEREF _Toc196861772 \h </w:instrText>
      </w:r>
      <w:r>
        <w:rPr>
          <w:noProof/>
        </w:rPr>
      </w:r>
      <w:r>
        <w:rPr>
          <w:noProof/>
        </w:rPr>
        <w:fldChar w:fldCharType="separate"/>
      </w:r>
      <w:r>
        <w:rPr>
          <w:noProof/>
        </w:rPr>
        <w:t>19</w:t>
      </w:r>
      <w:r>
        <w:rPr>
          <w:noProof/>
        </w:rPr>
        <w:fldChar w:fldCharType="end"/>
      </w:r>
    </w:p>
    <w:p w14:paraId="720BC456" w14:textId="1335A2F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3.8.9</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최종 BLEU 점수 계산</w:t>
      </w:r>
      <w:r>
        <w:rPr>
          <w:noProof/>
        </w:rPr>
        <w:tab/>
      </w:r>
      <w:r>
        <w:rPr>
          <w:noProof/>
        </w:rPr>
        <w:fldChar w:fldCharType="begin"/>
      </w:r>
      <w:r>
        <w:rPr>
          <w:noProof/>
        </w:rPr>
        <w:instrText xml:space="preserve"> PAGEREF _Toc196861773 \h </w:instrText>
      </w:r>
      <w:r>
        <w:rPr>
          <w:noProof/>
        </w:rPr>
      </w:r>
      <w:r>
        <w:rPr>
          <w:noProof/>
        </w:rPr>
        <w:fldChar w:fldCharType="separate"/>
      </w:r>
      <w:r>
        <w:rPr>
          <w:noProof/>
        </w:rPr>
        <w:t>19</w:t>
      </w:r>
      <w:r>
        <w:rPr>
          <w:noProof/>
        </w:rPr>
        <w:fldChar w:fldCharType="end"/>
      </w:r>
    </w:p>
    <w:p w14:paraId="48781040" w14:textId="5878EAE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간단한 코드 예시 (Python + Numpy)</w:t>
      </w:r>
      <w:r>
        <w:rPr>
          <w:noProof/>
        </w:rPr>
        <w:tab/>
      </w:r>
      <w:r>
        <w:rPr>
          <w:noProof/>
        </w:rPr>
        <w:fldChar w:fldCharType="begin"/>
      </w:r>
      <w:r>
        <w:rPr>
          <w:noProof/>
        </w:rPr>
        <w:instrText xml:space="preserve"> PAGEREF _Toc196861774 \h </w:instrText>
      </w:r>
      <w:r>
        <w:rPr>
          <w:noProof/>
        </w:rPr>
      </w:r>
      <w:r>
        <w:rPr>
          <w:noProof/>
        </w:rPr>
        <w:fldChar w:fldCharType="separate"/>
      </w:r>
      <w:r>
        <w:rPr>
          <w:noProof/>
        </w:rPr>
        <w:t>20</w:t>
      </w:r>
      <w:r>
        <w:rPr>
          <w:noProof/>
        </w:rPr>
        <w:fldChar w:fldCharType="end"/>
      </w:r>
    </w:p>
    <w:p w14:paraId="41144E94" w14:textId="025C579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3.9</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_Toc196861775 \h </w:instrText>
      </w:r>
      <w:r>
        <w:rPr>
          <w:noProof/>
        </w:rPr>
      </w:r>
      <w:r>
        <w:rPr>
          <w:noProof/>
        </w:rPr>
        <w:fldChar w:fldCharType="separate"/>
      </w:r>
      <w:r>
        <w:rPr>
          <w:noProof/>
        </w:rPr>
        <w:t>21</w:t>
      </w:r>
      <w:r>
        <w:rPr>
          <w:noProof/>
        </w:rPr>
        <w:fldChar w:fldCharType="end"/>
      </w:r>
    </w:p>
    <w:p w14:paraId="431749C0" w14:textId="282E45F4"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4.</w:t>
      </w:r>
      <w:r>
        <w:rPr>
          <w:rFonts w:asciiTheme="minorHAnsi" w:hAnsiTheme="minorHAnsi" w:cstheme="minorBidi"/>
          <w:noProof/>
          <w:kern w:val="2"/>
          <w:szCs w:val="22"/>
          <w:lang w:eastAsia="ko-KR"/>
        </w:rPr>
        <w:tab/>
      </w:r>
      <w:r w:rsidRPr="00C74B02">
        <w:rPr>
          <w:rFonts w:asciiTheme="majorEastAsia" w:eastAsiaTheme="majorEastAsia" w:hAnsiTheme="majorEastAsia"/>
          <w:noProof/>
          <w:lang w:eastAsia="ko-KR"/>
        </w:rPr>
        <w:t>정규표현식</w:t>
      </w:r>
      <w:r>
        <w:rPr>
          <w:noProof/>
        </w:rPr>
        <w:tab/>
      </w:r>
      <w:r>
        <w:rPr>
          <w:noProof/>
        </w:rPr>
        <w:fldChar w:fldCharType="begin"/>
      </w:r>
      <w:r>
        <w:rPr>
          <w:noProof/>
        </w:rPr>
        <w:instrText xml:space="preserve"> PAGEREF _Toc196861776 \h </w:instrText>
      </w:r>
      <w:r>
        <w:rPr>
          <w:noProof/>
        </w:rPr>
      </w:r>
      <w:r>
        <w:rPr>
          <w:noProof/>
        </w:rPr>
        <w:fldChar w:fldCharType="separate"/>
      </w:r>
      <w:r>
        <w:rPr>
          <w:noProof/>
        </w:rPr>
        <w:t>22</w:t>
      </w:r>
      <w:r>
        <w:rPr>
          <w:noProof/>
        </w:rPr>
        <w:fldChar w:fldCharType="end"/>
      </w:r>
    </w:p>
    <w:p w14:paraId="6F751740" w14:textId="05374AD3" w:rsidR="00AD3DFE" w:rsidRDefault="00AD3DFE">
      <w:pPr>
        <w:pStyle w:val="20"/>
        <w:tabs>
          <w:tab w:val="left" w:pos="1132"/>
        </w:tabs>
        <w:rPr>
          <w:rFonts w:asciiTheme="minorHAnsi" w:hAnsiTheme="minorHAnsi" w:cstheme="minorBidi"/>
          <w:noProof/>
          <w:kern w:val="2"/>
          <w:szCs w:val="22"/>
          <w:lang w:eastAsia="ko-KR"/>
        </w:rPr>
      </w:pPr>
      <w:r>
        <w:rPr>
          <w:noProof/>
        </w:rPr>
        <w:t>4.1</w:t>
      </w:r>
      <w:r>
        <w:rPr>
          <w:rFonts w:asciiTheme="minorHAnsi" w:hAnsiTheme="minorHAnsi" w:cstheme="minorBidi"/>
          <w:noProof/>
          <w:kern w:val="2"/>
          <w:szCs w:val="22"/>
          <w:lang w:eastAsia="ko-KR"/>
        </w:rPr>
        <w:tab/>
      </w:r>
      <w:r>
        <w:rPr>
          <w:noProof/>
        </w:rPr>
        <w:t>개요</w:t>
      </w:r>
      <w:r>
        <w:rPr>
          <w:noProof/>
        </w:rPr>
        <w:tab/>
      </w:r>
      <w:r>
        <w:rPr>
          <w:noProof/>
        </w:rPr>
        <w:fldChar w:fldCharType="begin"/>
      </w:r>
      <w:r>
        <w:rPr>
          <w:noProof/>
        </w:rPr>
        <w:instrText xml:space="preserve"> PAGEREF _Toc196861777 \h </w:instrText>
      </w:r>
      <w:r>
        <w:rPr>
          <w:noProof/>
        </w:rPr>
      </w:r>
      <w:r>
        <w:rPr>
          <w:noProof/>
        </w:rPr>
        <w:fldChar w:fldCharType="separate"/>
      </w:r>
      <w:r>
        <w:rPr>
          <w:noProof/>
        </w:rPr>
        <w:t>22</w:t>
      </w:r>
      <w:r>
        <w:rPr>
          <w:noProof/>
        </w:rPr>
        <w:fldChar w:fldCharType="end"/>
      </w:r>
    </w:p>
    <w:p w14:paraId="7A09DD8B" w14:textId="64AA79BF" w:rsidR="00AD3DFE" w:rsidRDefault="00AD3DFE">
      <w:pPr>
        <w:pStyle w:val="20"/>
        <w:tabs>
          <w:tab w:val="left" w:pos="1132"/>
        </w:tabs>
        <w:rPr>
          <w:rFonts w:asciiTheme="minorHAnsi" w:hAnsiTheme="minorHAnsi" w:cstheme="minorBidi"/>
          <w:noProof/>
          <w:kern w:val="2"/>
          <w:szCs w:val="22"/>
          <w:lang w:eastAsia="ko-KR"/>
        </w:rPr>
      </w:pPr>
      <w:r>
        <w:rPr>
          <w:noProof/>
        </w:rPr>
        <w:t>4.2</w:t>
      </w:r>
      <w:r>
        <w:rPr>
          <w:rFonts w:asciiTheme="minorHAnsi" w:hAnsiTheme="minorHAnsi" w:cstheme="minorBidi"/>
          <w:noProof/>
          <w:kern w:val="2"/>
          <w:szCs w:val="22"/>
          <w:lang w:eastAsia="ko-KR"/>
        </w:rPr>
        <w:tab/>
      </w:r>
      <w:r>
        <w:rPr>
          <w:noProof/>
        </w:rPr>
        <w:t>역사</w:t>
      </w:r>
      <w:r>
        <w:rPr>
          <w:noProof/>
        </w:rPr>
        <w:tab/>
      </w:r>
      <w:r>
        <w:rPr>
          <w:noProof/>
        </w:rPr>
        <w:fldChar w:fldCharType="begin"/>
      </w:r>
      <w:r>
        <w:rPr>
          <w:noProof/>
        </w:rPr>
        <w:instrText xml:space="preserve"> PAGEREF _Toc196861778 \h </w:instrText>
      </w:r>
      <w:r>
        <w:rPr>
          <w:noProof/>
        </w:rPr>
      </w:r>
      <w:r>
        <w:rPr>
          <w:noProof/>
        </w:rPr>
        <w:fldChar w:fldCharType="separate"/>
      </w:r>
      <w:r>
        <w:rPr>
          <w:noProof/>
        </w:rPr>
        <w:t>22</w:t>
      </w:r>
      <w:r>
        <w:rPr>
          <w:noProof/>
        </w:rPr>
        <w:fldChar w:fldCharType="end"/>
      </w:r>
    </w:p>
    <w:p w14:paraId="678521E4" w14:textId="1CF61089" w:rsidR="00AD3DFE" w:rsidRDefault="00AD3DFE">
      <w:pPr>
        <w:pStyle w:val="20"/>
        <w:tabs>
          <w:tab w:val="left" w:pos="1132"/>
        </w:tabs>
        <w:rPr>
          <w:rFonts w:asciiTheme="minorHAnsi" w:hAnsiTheme="minorHAnsi" w:cstheme="minorBidi"/>
          <w:noProof/>
          <w:kern w:val="2"/>
          <w:szCs w:val="22"/>
          <w:lang w:eastAsia="ko-KR"/>
        </w:rPr>
      </w:pPr>
      <w:r>
        <w:rPr>
          <w:noProof/>
        </w:rPr>
        <w:t>4.3</w:t>
      </w:r>
      <w:r>
        <w:rPr>
          <w:rFonts w:asciiTheme="minorHAnsi" w:hAnsiTheme="minorHAnsi" w:cstheme="minorBidi"/>
          <w:noProof/>
          <w:kern w:val="2"/>
          <w:szCs w:val="22"/>
          <w:lang w:eastAsia="ko-KR"/>
        </w:rPr>
        <w:tab/>
      </w:r>
      <w:r>
        <w:rPr>
          <w:noProof/>
        </w:rPr>
        <w:t>주요</w:t>
      </w:r>
      <w:r>
        <w:rPr>
          <w:noProof/>
        </w:rPr>
        <w:t xml:space="preserve"> </w:t>
      </w:r>
      <w:r>
        <w:rPr>
          <w:noProof/>
        </w:rPr>
        <w:t>정규식</w:t>
      </w:r>
      <w:r>
        <w:rPr>
          <w:noProof/>
        </w:rPr>
        <w:t xml:space="preserve"> </w:t>
      </w:r>
      <w:r>
        <w:rPr>
          <w:noProof/>
        </w:rPr>
        <w:t>문법과</w:t>
      </w:r>
      <w:r>
        <w:rPr>
          <w:noProof/>
        </w:rPr>
        <w:t xml:space="preserve"> </w:t>
      </w:r>
      <w:r>
        <w:rPr>
          <w:noProof/>
        </w:rPr>
        <w:t>예시</w:t>
      </w:r>
      <w:r>
        <w:rPr>
          <w:noProof/>
        </w:rPr>
        <w:tab/>
      </w:r>
      <w:r>
        <w:rPr>
          <w:noProof/>
        </w:rPr>
        <w:fldChar w:fldCharType="begin"/>
      </w:r>
      <w:r>
        <w:rPr>
          <w:noProof/>
        </w:rPr>
        <w:instrText xml:space="preserve"> PAGEREF _Toc196861779 \h </w:instrText>
      </w:r>
      <w:r>
        <w:rPr>
          <w:noProof/>
        </w:rPr>
      </w:r>
      <w:r>
        <w:rPr>
          <w:noProof/>
        </w:rPr>
        <w:fldChar w:fldCharType="separate"/>
      </w:r>
      <w:r>
        <w:rPr>
          <w:noProof/>
        </w:rPr>
        <w:t>22</w:t>
      </w:r>
      <w:r>
        <w:rPr>
          <w:noProof/>
        </w:rPr>
        <w:fldChar w:fldCharType="end"/>
      </w:r>
    </w:p>
    <w:p w14:paraId="79722687" w14:textId="19827116" w:rsidR="00AD3DFE" w:rsidRDefault="00AD3DFE">
      <w:pPr>
        <w:pStyle w:val="20"/>
        <w:tabs>
          <w:tab w:val="left" w:pos="1132"/>
        </w:tabs>
        <w:rPr>
          <w:rFonts w:asciiTheme="minorHAnsi" w:hAnsiTheme="minorHAnsi" w:cstheme="minorBidi"/>
          <w:noProof/>
          <w:kern w:val="2"/>
          <w:szCs w:val="22"/>
          <w:lang w:eastAsia="ko-KR"/>
        </w:rPr>
      </w:pPr>
      <w:r>
        <w:rPr>
          <w:noProof/>
        </w:rPr>
        <w:t>4.4</w:t>
      </w:r>
      <w:r>
        <w:rPr>
          <w:rFonts w:asciiTheme="minorHAnsi" w:hAnsiTheme="minorHAnsi" w:cstheme="minorBidi"/>
          <w:noProof/>
          <w:kern w:val="2"/>
          <w:szCs w:val="22"/>
          <w:lang w:eastAsia="ko-KR"/>
        </w:rPr>
        <w:tab/>
      </w:r>
      <w:r>
        <w:rPr>
          <w:noProof/>
        </w:rPr>
        <w:t>정규식으로</w:t>
      </w:r>
      <w:r>
        <w:rPr>
          <w:noProof/>
        </w:rPr>
        <w:t xml:space="preserve"> </w:t>
      </w:r>
      <w:r>
        <w:rPr>
          <w:noProof/>
        </w:rPr>
        <w:t>할</w:t>
      </w:r>
      <w:r>
        <w:rPr>
          <w:noProof/>
        </w:rPr>
        <w:t xml:space="preserve"> </w:t>
      </w:r>
      <w:r>
        <w:rPr>
          <w:noProof/>
        </w:rPr>
        <w:t>수</w:t>
      </w:r>
      <w:r>
        <w:rPr>
          <w:noProof/>
        </w:rPr>
        <w:t xml:space="preserve"> </w:t>
      </w:r>
      <w:r>
        <w:rPr>
          <w:noProof/>
        </w:rPr>
        <w:t>있는</w:t>
      </w:r>
      <w:r>
        <w:rPr>
          <w:noProof/>
        </w:rPr>
        <w:t xml:space="preserve"> </w:t>
      </w:r>
      <w:r>
        <w:rPr>
          <w:noProof/>
        </w:rPr>
        <w:t>작업</w:t>
      </w:r>
      <w:r>
        <w:rPr>
          <w:noProof/>
        </w:rPr>
        <w:t xml:space="preserve"> </w:t>
      </w:r>
      <w:r>
        <w:rPr>
          <w:noProof/>
        </w:rPr>
        <w:t>예시</w:t>
      </w:r>
      <w:r>
        <w:rPr>
          <w:noProof/>
        </w:rPr>
        <w:tab/>
      </w:r>
      <w:r>
        <w:rPr>
          <w:noProof/>
        </w:rPr>
        <w:fldChar w:fldCharType="begin"/>
      </w:r>
      <w:r>
        <w:rPr>
          <w:noProof/>
        </w:rPr>
        <w:instrText xml:space="preserve"> PAGEREF _Toc196861780 \h </w:instrText>
      </w:r>
      <w:r>
        <w:rPr>
          <w:noProof/>
        </w:rPr>
      </w:r>
      <w:r>
        <w:rPr>
          <w:noProof/>
        </w:rPr>
        <w:fldChar w:fldCharType="separate"/>
      </w:r>
      <w:r>
        <w:rPr>
          <w:noProof/>
        </w:rPr>
        <w:t>23</w:t>
      </w:r>
      <w:r>
        <w:rPr>
          <w:noProof/>
        </w:rPr>
        <w:fldChar w:fldCharType="end"/>
      </w:r>
    </w:p>
    <w:p w14:paraId="2B3D0F2B" w14:textId="0BC201B8" w:rsidR="00AD3DFE" w:rsidRDefault="00AD3DFE">
      <w:pPr>
        <w:pStyle w:val="20"/>
        <w:tabs>
          <w:tab w:val="left" w:pos="1132"/>
        </w:tabs>
        <w:rPr>
          <w:rFonts w:asciiTheme="minorHAnsi" w:hAnsiTheme="minorHAnsi" w:cstheme="minorBidi"/>
          <w:noProof/>
          <w:kern w:val="2"/>
          <w:szCs w:val="22"/>
          <w:lang w:eastAsia="ko-KR"/>
        </w:rPr>
      </w:pPr>
      <w:r>
        <w:rPr>
          <w:noProof/>
        </w:rPr>
        <w:t>4.5</w:t>
      </w:r>
      <w:r>
        <w:rPr>
          <w:rFonts w:asciiTheme="minorHAnsi" w:hAnsiTheme="minorHAnsi" w:cstheme="minorBidi"/>
          <w:noProof/>
          <w:kern w:val="2"/>
          <w:szCs w:val="22"/>
          <w:lang w:eastAsia="ko-KR"/>
        </w:rPr>
        <w:tab/>
      </w:r>
      <w:r>
        <w:rPr>
          <w:noProof/>
        </w:rPr>
        <w:t>Python</w:t>
      </w:r>
      <w:r>
        <w:rPr>
          <w:noProof/>
        </w:rPr>
        <w:t>의</w:t>
      </w:r>
      <w:r>
        <w:rPr>
          <w:noProof/>
        </w:rPr>
        <w:t xml:space="preserve"> re </w:t>
      </w:r>
      <w:r>
        <w:rPr>
          <w:noProof/>
        </w:rPr>
        <w:t>라이브러리</w:t>
      </w:r>
      <w:r>
        <w:rPr>
          <w:noProof/>
        </w:rPr>
        <w:t xml:space="preserve"> </w:t>
      </w:r>
      <w:r>
        <w:rPr>
          <w:noProof/>
        </w:rPr>
        <w:t>사용법</w:t>
      </w:r>
      <w:r>
        <w:rPr>
          <w:noProof/>
        </w:rPr>
        <w:tab/>
      </w:r>
      <w:r>
        <w:rPr>
          <w:noProof/>
        </w:rPr>
        <w:fldChar w:fldCharType="begin"/>
      </w:r>
      <w:r>
        <w:rPr>
          <w:noProof/>
        </w:rPr>
        <w:instrText xml:space="preserve"> PAGEREF _Toc196861781 \h </w:instrText>
      </w:r>
      <w:r>
        <w:rPr>
          <w:noProof/>
        </w:rPr>
      </w:r>
      <w:r>
        <w:rPr>
          <w:noProof/>
        </w:rPr>
        <w:fldChar w:fldCharType="separate"/>
      </w:r>
      <w:r>
        <w:rPr>
          <w:noProof/>
        </w:rPr>
        <w:t>23</w:t>
      </w:r>
      <w:r>
        <w:rPr>
          <w:noProof/>
        </w:rPr>
        <w:fldChar w:fldCharType="end"/>
      </w:r>
    </w:p>
    <w:p w14:paraId="607B9D7D" w14:textId="1994C43D" w:rsidR="00AD3DFE" w:rsidRDefault="00AD3DFE">
      <w:pPr>
        <w:pStyle w:val="20"/>
        <w:tabs>
          <w:tab w:val="left" w:pos="1132"/>
        </w:tabs>
        <w:rPr>
          <w:rFonts w:asciiTheme="minorHAnsi" w:hAnsiTheme="minorHAnsi" w:cstheme="minorBidi"/>
          <w:noProof/>
          <w:kern w:val="2"/>
          <w:szCs w:val="22"/>
          <w:lang w:eastAsia="ko-KR"/>
        </w:rPr>
      </w:pPr>
      <w:r>
        <w:rPr>
          <w:noProof/>
        </w:rPr>
        <w:t>4.6</w:t>
      </w:r>
      <w:r>
        <w:rPr>
          <w:rFonts w:asciiTheme="minorHAnsi" w:hAnsiTheme="minorHAnsi" w:cstheme="minorBidi"/>
          <w:noProof/>
          <w:kern w:val="2"/>
          <w:szCs w:val="22"/>
          <w:lang w:eastAsia="ko-KR"/>
        </w:rPr>
        <w:tab/>
      </w:r>
      <w:r>
        <w:rPr>
          <w:noProof/>
        </w:rPr>
        <w:t>결론</w:t>
      </w:r>
      <w:r>
        <w:rPr>
          <w:noProof/>
        </w:rPr>
        <w:tab/>
      </w:r>
      <w:r>
        <w:rPr>
          <w:noProof/>
        </w:rPr>
        <w:fldChar w:fldCharType="begin"/>
      </w:r>
      <w:r>
        <w:rPr>
          <w:noProof/>
        </w:rPr>
        <w:instrText xml:space="preserve"> PAGEREF _Toc196861782 \h </w:instrText>
      </w:r>
      <w:r>
        <w:rPr>
          <w:noProof/>
        </w:rPr>
      </w:r>
      <w:r>
        <w:rPr>
          <w:noProof/>
        </w:rPr>
        <w:fldChar w:fldCharType="separate"/>
      </w:r>
      <w:r>
        <w:rPr>
          <w:noProof/>
        </w:rPr>
        <w:t>23</w:t>
      </w:r>
      <w:r>
        <w:rPr>
          <w:noProof/>
        </w:rPr>
        <w:fldChar w:fldCharType="end"/>
      </w:r>
    </w:p>
    <w:p w14:paraId="0155BF72" w14:textId="4DD993BA"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5.</w:t>
      </w:r>
      <w:r>
        <w:rPr>
          <w:rFonts w:asciiTheme="minorHAnsi" w:hAnsiTheme="minorHAnsi" w:cstheme="minorBidi"/>
          <w:noProof/>
          <w:kern w:val="2"/>
          <w:szCs w:val="22"/>
          <w:lang w:eastAsia="ko-KR"/>
        </w:rPr>
        <w:tab/>
      </w:r>
      <w:r w:rsidRPr="00C74B02">
        <w:rPr>
          <w:rFonts w:asciiTheme="majorEastAsia" w:eastAsiaTheme="majorEastAsia" w:hAnsiTheme="majorEastAsia"/>
          <w:noProof/>
        </w:rPr>
        <w:t>OpenAI CLIP</w:t>
      </w:r>
      <w:r>
        <w:rPr>
          <w:noProof/>
        </w:rPr>
        <w:tab/>
      </w:r>
      <w:r>
        <w:rPr>
          <w:noProof/>
        </w:rPr>
        <w:fldChar w:fldCharType="begin"/>
      </w:r>
      <w:r>
        <w:rPr>
          <w:noProof/>
        </w:rPr>
        <w:instrText xml:space="preserve"> PAGEREF _Toc196861783 \h </w:instrText>
      </w:r>
      <w:r>
        <w:rPr>
          <w:noProof/>
        </w:rPr>
      </w:r>
      <w:r>
        <w:rPr>
          <w:noProof/>
        </w:rPr>
        <w:fldChar w:fldCharType="separate"/>
      </w:r>
      <w:r>
        <w:rPr>
          <w:noProof/>
        </w:rPr>
        <w:t>24</w:t>
      </w:r>
      <w:r>
        <w:rPr>
          <w:noProof/>
        </w:rPr>
        <w:fldChar w:fldCharType="end"/>
      </w:r>
    </w:p>
    <w:p w14:paraId="519E35A1" w14:textId="41329F1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CLIP 개요</w:t>
      </w:r>
      <w:r>
        <w:rPr>
          <w:noProof/>
        </w:rPr>
        <w:tab/>
      </w:r>
      <w:r>
        <w:rPr>
          <w:noProof/>
        </w:rPr>
        <w:fldChar w:fldCharType="begin"/>
      </w:r>
      <w:r>
        <w:rPr>
          <w:noProof/>
        </w:rPr>
        <w:instrText xml:space="preserve"> PAGEREF _Toc196861784 \h </w:instrText>
      </w:r>
      <w:r>
        <w:rPr>
          <w:noProof/>
        </w:rPr>
      </w:r>
      <w:r>
        <w:rPr>
          <w:noProof/>
        </w:rPr>
        <w:fldChar w:fldCharType="separate"/>
      </w:r>
      <w:r>
        <w:rPr>
          <w:noProof/>
        </w:rPr>
        <w:t>24</w:t>
      </w:r>
      <w:r>
        <w:rPr>
          <w:noProof/>
        </w:rPr>
        <w:fldChar w:fldCharType="end"/>
      </w:r>
    </w:p>
    <w:p w14:paraId="3D7C4AB0" w14:textId="3B0711A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기능</w:t>
      </w:r>
      <w:r>
        <w:rPr>
          <w:noProof/>
        </w:rPr>
        <w:tab/>
      </w:r>
      <w:r>
        <w:rPr>
          <w:noProof/>
        </w:rPr>
        <w:fldChar w:fldCharType="begin"/>
      </w:r>
      <w:r>
        <w:rPr>
          <w:noProof/>
        </w:rPr>
        <w:instrText xml:space="preserve"> PAGEREF _Toc196861785 \h </w:instrText>
      </w:r>
      <w:r>
        <w:rPr>
          <w:noProof/>
        </w:rPr>
      </w:r>
      <w:r>
        <w:rPr>
          <w:noProof/>
        </w:rPr>
        <w:fldChar w:fldCharType="separate"/>
      </w:r>
      <w:r>
        <w:rPr>
          <w:noProof/>
        </w:rPr>
        <w:t>24</w:t>
      </w:r>
      <w:r>
        <w:rPr>
          <w:noProof/>
        </w:rPr>
        <w:fldChar w:fldCharType="end"/>
      </w:r>
    </w:p>
    <w:p w14:paraId="644A2823" w14:textId="23A6659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설치</w:t>
      </w:r>
      <w:r>
        <w:rPr>
          <w:noProof/>
        </w:rPr>
        <w:tab/>
      </w:r>
      <w:r>
        <w:rPr>
          <w:noProof/>
        </w:rPr>
        <w:fldChar w:fldCharType="begin"/>
      </w:r>
      <w:r>
        <w:rPr>
          <w:noProof/>
        </w:rPr>
        <w:instrText xml:space="preserve"> PAGEREF _Toc196861786 \h </w:instrText>
      </w:r>
      <w:r>
        <w:rPr>
          <w:noProof/>
        </w:rPr>
      </w:r>
      <w:r>
        <w:rPr>
          <w:noProof/>
        </w:rPr>
        <w:fldChar w:fldCharType="separate"/>
      </w:r>
      <w:r>
        <w:rPr>
          <w:noProof/>
        </w:rPr>
        <w:t>24</w:t>
      </w:r>
      <w:r>
        <w:rPr>
          <w:noProof/>
        </w:rPr>
        <w:fldChar w:fldCharType="end"/>
      </w:r>
    </w:p>
    <w:p w14:paraId="0BF2BDA1" w14:textId="28ACD2CF"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5.3.1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설치 방법</w:t>
      </w:r>
      <w:r>
        <w:rPr>
          <w:noProof/>
        </w:rPr>
        <w:tab/>
      </w:r>
      <w:r>
        <w:rPr>
          <w:noProof/>
        </w:rPr>
        <w:fldChar w:fldCharType="begin"/>
      </w:r>
      <w:r>
        <w:rPr>
          <w:noProof/>
        </w:rPr>
        <w:instrText xml:space="preserve"> PAGEREF _Toc196861787 \h </w:instrText>
      </w:r>
      <w:r>
        <w:rPr>
          <w:noProof/>
        </w:rPr>
      </w:r>
      <w:r>
        <w:rPr>
          <w:noProof/>
        </w:rPr>
        <w:fldChar w:fldCharType="separate"/>
      </w:r>
      <w:r>
        <w:rPr>
          <w:noProof/>
        </w:rPr>
        <w:t>24</w:t>
      </w:r>
      <w:r>
        <w:rPr>
          <w:noProof/>
        </w:rPr>
        <w:fldChar w:fldCharType="end"/>
      </w:r>
    </w:p>
    <w:p w14:paraId="7A618713" w14:textId="5DD584D8"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5.3.2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의존성</w:t>
      </w:r>
      <w:r>
        <w:rPr>
          <w:noProof/>
        </w:rPr>
        <w:tab/>
      </w:r>
      <w:r>
        <w:rPr>
          <w:noProof/>
        </w:rPr>
        <w:fldChar w:fldCharType="begin"/>
      </w:r>
      <w:r>
        <w:rPr>
          <w:noProof/>
        </w:rPr>
        <w:instrText xml:space="preserve"> PAGEREF _Toc196861788 \h </w:instrText>
      </w:r>
      <w:r>
        <w:rPr>
          <w:noProof/>
        </w:rPr>
      </w:r>
      <w:r>
        <w:rPr>
          <w:noProof/>
        </w:rPr>
        <w:fldChar w:fldCharType="separate"/>
      </w:r>
      <w:r>
        <w:rPr>
          <w:noProof/>
        </w:rPr>
        <w:t>24</w:t>
      </w:r>
      <w:r>
        <w:rPr>
          <w:noProof/>
        </w:rPr>
        <w:fldChar w:fldCharType="end"/>
      </w:r>
    </w:p>
    <w:p w14:paraId="0A87EFF2" w14:textId="6D21EE7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5.4</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로드</w:t>
      </w:r>
      <w:r>
        <w:rPr>
          <w:noProof/>
        </w:rPr>
        <w:tab/>
      </w:r>
      <w:r>
        <w:rPr>
          <w:noProof/>
        </w:rPr>
        <w:fldChar w:fldCharType="begin"/>
      </w:r>
      <w:r>
        <w:rPr>
          <w:noProof/>
        </w:rPr>
        <w:instrText xml:space="preserve"> PAGEREF _Toc196861789 \h </w:instrText>
      </w:r>
      <w:r>
        <w:rPr>
          <w:noProof/>
        </w:rPr>
      </w:r>
      <w:r>
        <w:rPr>
          <w:noProof/>
        </w:rPr>
        <w:fldChar w:fldCharType="separate"/>
      </w:r>
      <w:r>
        <w:rPr>
          <w:noProof/>
        </w:rPr>
        <w:t>24</w:t>
      </w:r>
      <w:r>
        <w:rPr>
          <w:noProof/>
        </w:rPr>
        <w:fldChar w:fldCharType="end"/>
      </w:r>
    </w:p>
    <w:p w14:paraId="1C0CDD20" w14:textId="3962FFA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이미지와 텍스트 유사도 계산</w:t>
      </w:r>
      <w:r>
        <w:rPr>
          <w:noProof/>
        </w:rPr>
        <w:tab/>
      </w:r>
      <w:r>
        <w:rPr>
          <w:noProof/>
        </w:rPr>
        <w:fldChar w:fldCharType="begin"/>
      </w:r>
      <w:r>
        <w:rPr>
          <w:noProof/>
        </w:rPr>
        <w:instrText xml:space="preserve"> PAGEREF _Toc196861790 \h </w:instrText>
      </w:r>
      <w:r>
        <w:rPr>
          <w:noProof/>
        </w:rPr>
      </w:r>
      <w:r>
        <w:rPr>
          <w:noProof/>
        </w:rPr>
        <w:fldChar w:fldCharType="separate"/>
      </w:r>
      <w:r>
        <w:rPr>
          <w:noProof/>
        </w:rPr>
        <w:t>25</w:t>
      </w:r>
      <w:r>
        <w:rPr>
          <w:noProof/>
        </w:rPr>
        <w:fldChar w:fldCharType="end"/>
      </w:r>
    </w:p>
    <w:p w14:paraId="348BCFAB" w14:textId="22ADF2B0"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예제 코드:</w:t>
      </w:r>
      <w:r>
        <w:rPr>
          <w:noProof/>
        </w:rPr>
        <w:tab/>
      </w:r>
      <w:r>
        <w:rPr>
          <w:noProof/>
        </w:rPr>
        <w:fldChar w:fldCharType="begin"/>
      </w:r>
      <w:r>
        <w:rPr>
          <w:noProof/>
        </w:rPr>
        <w:instrText xml:space="preserve"> PAGEREF _Toc196861791 \h </w:instrText>
      </w:r>
      <w:r>
        <w:rPr>
          <w:noProof/>
        </w:rPr>
      </w:r>
      <w:r>
        <w:rPr>
          <w:noProof/>
        </w:rPr>
        <w:fldChar w:fldCharType="separate"/>
      </w:r>
      <w:r>
        <w:rPr>
          <w:noProof/>
        </w:rPr>
        <w:t>25</w:t>
      </w:r>
      <w:r>
        <w:rPr>
          <w:noProof/>
        </w:rPr>
        <w:fldChar w:fldCharType="end"/>
      </w:r>
    </w:p>
    <w:p w14:paraId="72AAB20D" w14:textId="47C9D87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제로샷 이미지 분류</w:t>
      </w:r>
      <w:r>
        <w:rPr>
          <w:noProof/>
        </w:rPr>
        <w:tab/>
      </w:r>
      <w:r>
        <w:rPr>
          <w:noProof/>
        </w:rPr>
        <w:fldChar w:fldCharType="begin"/>
      </w:r>
      <w:r>
        <w:rPr>
          <w:noProof/>
        </w:rPr>
        <w:instrText xml:space="preserve"> PAGEREF _Toc196861792 \h </w:instrText>
      </w:r>
      <w:r>
        <w:rPr>
          <w:noProof/>
        </w:rPr>
      </w:r>
      <w:r>
        <w:rPr>
          <w:noProof/>
        </w:rPr>
        <w:fldChar w:fldCharType="separate"/>
      </w:r>
      <w:r>
        <w:rPr>
          <w:noProof/>
        </w:rPr>
        <w:t>25</w:t>
      </w:r>
      <w:r>
        <w:rPr>
          <w:noProof/>
        </w:rPr>
        <w:fldChar w:fldCharType="end"/>
      </w:r>
    </w:p>
    <w:p w14:paraId="197DA23F" w14:textId="76C2894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5.7</w:t>
      </w:r>
      <w:r>
        <w:rPr>
          <w:rFonts w:asciiTheme="minorHAnsi" w:hAnsiTheme="minorHAnsi" w:cstheme="minorBidi"/>
          <w:noProof/>
          <w:kern w:val="2"/>
          <w:szCs w:val="22"/>
          <w:lang w:eastAsia="ko-KR"/>
        </w:rPr>
        <w:tab/>
      </w:r>
      <w:r w:rsidRPr="00C74B02">
        <w:rPr>
          <w:rFonts w:asciiTheme="majorEastAsia" w:eastAsiaTheme="majorEastAsia" w:hAnsiTheme="majorEastAsia"/>
          <w:noProof/>
        </w:rPr>
        <w:t>멀티모달 검색</w:t>
      </w:r>
      <w:r>
        <w:rPr>
          <w:noProof/>
        </w:rPr>
        <w:tab/>
      </w:r>
      <w:r>
        <w:rPr>
          <w:noProof/>
        </w:rPr>
        <w:fldChar w:fldCharType="begin"/>
      </w:r>
      <w:r>
        <w:rPr>
          <w:noProof/>
        </w:rPr>
        <w:instrText xml:space="preserve"> PAGEREF _Toc196861793 \h </w:instrText>
      </w:r>
      <w:r>
        <w:rPr>
          <w:noProof/>
        </w:rPr>
      </w:r>
      <w:r>
        <w:rPr>
          <w:noProof/>
        </w:rPr>
        <w:fldChar w:fldCharType="separate"/>
      </w:r>
      <w:r>
        <w:rPr>
          <w:noProof/>
        </w:rPr>
        <w:t>26</w:t>
      </w:r>
      <w:r>
        <w:rPr>
          <w:noProof/>
        </w:rPr>
        <w:fldChar w:fldCharType="end"/>
      </w:r>
    </w:p>
    <w:p w14:paraId="03C618BE" w14:textId="0509D7B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확장</w:t>
      </w:r>
      <w:r>
        <w:rPr>
          <w:noProof/>
        </w:rPr>
        <w:tab/>
      </w:r>
      <w:r>
        <w:rPr>
          <w:noProof/>
        </w:rPr>
        <w:fldChar w:fldCharType="begin"/>
      </w:r>
      <w:r>
        <w:rPr>
          <w:noProof/>
        </w:rPr>
        <w:instrText xml:space="preserve"> PAGEREF _Toc196861794 \h </w:instrText>
      </w:r>
      <w:r>
        <w:rPr>
          <w:noProof/>
        </w:rPr>
      </w:r>
      <w:r>
        <w:rPr>
          <w:noProof/>
        </w:rPr>
        <w:fldChar w:fldCharType="separate"/>
      </w:r>
      <w:r>
        <w:rPr>
          <w:noProof/>
        </w:rPr>
        <w:t>27</w:t>
      </w:r>
      <w:r>
        <w:rPr>
          <w:noProof/>
        </w:rPr>
        <w:fldChar w:fldCharType="end"/>
      </w:r>
    </w:p>
    <w:p w14:paraId="61AFD9EF" w14:textId="0FE131B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5.9</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_Toc196861795 \h </w:instrText>
      </w:r>
      <w:r>
        <w:rPr>
          <w:noProof/>
        </w:rPr>
      </w:r>
      <w:r>
        <w:rPr>
          <w:noProof/>
        </w:rPr>
        <w:fldChar w:fldCharType="separate"/>
      </w:r>
      <w:r>
        <w:rPr>
          <w:noProof/>
        </w:rPr>
        <w:t>28</w:t>
      </w:r>
      <w:r>
        <w:rPr>
          <w:noProof/>
        </w:rPr>
        <w:fldChar w:fldCharType="end"/>
      </w:r>
    </w:p>
    <w:p w14:paraId="32488668" w14:textId="270F1EF9"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6.</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Variational Autoencoders (VAE)</w:t>
      </w:r>
      <w:r>
        <w:rPr>
          <w:noProof/>
        </w:rPr>
        <w:tab/>
      </w:r>
      <w:r>
        <w:rPr>
          <w:noProof/>
        </w:rPr>
        <w:fldChar w:fldCharType="begin"/>
      </w:r>
      <w:r>
        <w:rPr>
          <w:noProof/>
        </w:rPr>
        <w:instrText xml:space="preserve"> PAGEREF _Toc196861796 \h </w:instrText>
      </w:r>
      <w:r>
        <w:rPr>
          <w:noProof/>
        </w:rPr>
      </w:r>
      <w:r>
        <w:rPr>
          <w:noProof/>
        </w:rPr>
        <w:fldChar w:fldCharType="separate"/>
      </w:r>
      <w:r>
        <w:rPr>
          <w:noProof/>
        </w:rPr>
        <w:t>29</w:t>
      </w:r>
      <w:r>
        <w:rPr>
          <w:noProof/>
        </w:rPr>
        <w:fldChar w:fldCharType="end"/>
      </w:r>
    </w:p>
    <w:p w14:paraId="235922CB" w14:textId="5FFEEEC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_Toc196861797 \h </w:instrText>
      </w:r>
      <w:r>
        <w:rPr>
          <w:noProof/>
        </w:rPr>
      </w:r>
      <w:r>
        <w:rPr>
          <w:noProof/>
        </w:rPr>
        <w:fldChar w:fldCharType="separate"/>
      </w:r>
      <w:r>
        <w:rPr>
          <w:noProof/>
        </w:rPr>
        <w:t>29</w:t>
      </w:r>
      <w:r>
        <w:rPr>
          <w:noProof/>
        </w:rPr>
        <w:fldChar w:fldCharType="end"/>
      </w:r>
    </w:p>
    <w:p w14:paraId="2D988583" w14:textId="4A7881A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주요 개념</w:t>
      </w:r>
      <w:r>
        <w:rPr>
          <w:noProof/>
        </w:rPr>
        <w:tab/>
      </w:r>
      <w:r>
        <w:rPr>
          <w:noProof/>
        </w:rPr>
        <w:fldChar w:fldCharType="begin"/>
      </w:r>
      <w:r>
        <w:rPr>
          <w:noProof/>
        </w:rPr>
        <w:instrText xml:space="preserve"> PAGEREF _Toc196861798 \h </w:instrText>
      </w:r>
      <w:r>
        <w:rPr>
          <w:noProof/>
        </w:rPr>
      </w:r>
      <w:r>
        <w:rPr>
          <w:noProof/>
        </w:rPr>
        <w:fldChar w:fldCharType="separate"/>
      </w:r>
      <w:r>
        <w:rPr>
          <w:noProof/>
        </w:rPr>
        <w:t>29</w:t>
      </w:r>
      <w:r>
        <w:rPr>
          <w:noProof/>
        </w:rPr>
        <w:fldChar w:fldCharType="end"/>
      </w:r>
    </w:p>
    <w:p w14:paraId="4F46BC2B" w14:textId="6E097D8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구조</w:t>
      </w:r>
      <w:r>
        <w:rPr>
          <w:noProof/>
        </w:rPr>
        <w:tab/>
      </w:r>
      <w:r>
        <w:rPr>
          <w:noProof/>
        </w:rPr>
        <w:fldChar w:fldCharType="begin"/>
      </w:r>
      <w:r>
        <w:rPr>
          <w:noProof/>
        </w:rPr>
        <w:instrText xml:space="preserve"> PAGEREF _Toc196861799 \h </w:instrText>
      </w:r>
      <w:r>
        <w:rPr>
          <w:noProof/>
        </w:rPr>
      </w:r>
      <w:r>
        <w:rPr>
          <w:noProof/>
        </w:rPr>
        <w:fldChar w:fldCharType="separate"/>
      </w:r>
      <w:r>
        <w:rPr>
          <w:noProof/>
        </w:rPr>
        <w:t>30</w:t>
      </w:r>
      <w:r>
        <w:rPr>
          <w:noProof/>
        </w:rPr>
        <w:fldChar w:fldCharType="end"/>
      </w:r>
    </w:p>
    <w:p w14:paraId="67ADA5B2" w14:textId="2C08115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학습 목표</w:t>
      </w:r>
      <w:r>
        <w:rPr>
          <w:noProof/>
        </w:rPr>
        <w:tab/>
      </w:r>
      <w:r>
        <w:rPr>
          <w:noProof/>
        </w:rPr>
        <w:fldChar w:fldCharType="begin"/>
      </w:r>
      <w:r>
        <w:rPr>
          <w:noProof/>
        </w:rPr>
        <w:instrText xml:space="preserve"> PAGEREF _Toc196861800 \h </w:instrText>
      </w:r>
      <w:r>
        <w:rPr>
          <w:noProof/>
        </w:rPr>
      </w:r>
      <w:r>
        <w:rPr>
          <w:noProof/>
        </w:rPr>
        <w:fldChar w:fldCharType="separate"/>
      </w:r>
      <w:r>
        <w:rPr>
          <w:noProof/>
        </w:rPr>
        <w:t>30</w:t>
      </w:r>
      <w:r>
        <w:rPr>
          <w:noProof/>
        </w:rPr>
        <w:fldChar w:fldCharType="end"/>
      </w:r>
    </w:p>
    <w:p w14:paraId="0BBA82F8" w14:textId="02080AB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6.4.1</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KL-발산과 VAE에서의 역할</w:t>
      </w:r>
      <w:r>
        <w:rPr>
          <w:noProof/>
        </w:rPr>
        <w:tab/>
      </w:r>
      <w:r>
        <w:rPr>
          <w:noProof/>
        </w:rPr>
        <w:fldChar w:fldCharType="begin"/>
      </w:r>
      <w:r>
        <w:rPr>
          <w:noProof/>
        </w:rPr>
        <w:instrText xml:space="preserve"> PAGEREF _Toc196861801 \h </w:instrText>
      </w:r>
      <w:r>
        <w:rPr>
          <w:noProof/>
        </w:rPr>
      </w:r>
      <w:r>
        <w:rPr>
          <w:noProof/>
        </w:rPr>
        <w:fldChar w:fldCharType="separate"/>
      </w:r>
      <w:r>
        <w:rPr>
          <w:noProof/>
        </w:rPr>
        <w:t>30</w:t>
      </w:r>
      <w:r>
        <w:rPr>
          <w:noProof/>
        </w:rPr>
        <w:fldChar w:fldCharType="end"/>
      </w:r>
    </w:p>
    <w:p w14:paraId="0D3F2DC0" w14:textId="5396A3F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6.4.2</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KL-발산의 수학적 전개</w:t>
      </w:r>
      <w:r>
        <w:rPr>
          <w:noProof/>
        </w:rPr>
        <w:tab/>
      </w:r>
      <w:r>
        <w:rPr>
          <w:noProof/>
        </w:rPr>
        <w:fldChar w:fldCharType="begin"/>
      </w:r>
      <w:r>
        <w:rPr>
          <w:noProof/>
        </w:rPr>
        <w:instrText xml:space="preserve"> PAGEREF _Toc196861802 \h </w:instrText>
      </w:r>
      <w:r>
        <w:rPr>
          <w:noProof/>
        </w:rPr>
      </w:r>
      <w:r>
        <w:rPr>
          <w:noProof/>
        </w:rPr>
        <w:fldChar w:fldCharType="separate"/>
      </w:r>
      <w:r>
        <w:rPr>
          <w:noProof/>
        </w:rPr>
        <w:t>31</w:t>
      </w:r>
      <w:r>
        <w:rPr>
          <w:noProof/>
        </w:rPr>
        <w:fldChar w:fldCharType="end"/>
      </w:r>
    </w:p>
    <w:p w14:paraId="4BCAE76E" w14:textId="6529279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6.4.3</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 항목별 해석</w:t>
      </w:r>
      <w:r>
        <w:rPr>
          <w:noProof/>
        </w:rPr>
        <w:tab/>
      </w:r>
      <w:r>
        <w:rPr>
          <w:noProof/>
        </w:rPr>
        <w:fldChar w:fldCharType="begin"/>
      </w:r>
      <w:r>
        <w:rPr>
          <w:noProof/>
        </w:rPr>
        <w:instrText xml:space="preserve"> PAGEREF _Toc196861803 \h </w:instrText>
      </w:r>
      <w:r>
        <w:rPr>
          <w:noProof/>
        </w:rPr>
      </w:r>
      <w:r>
        <w:rPr>
          <w:noProof/>
        </w:rPr>
        <w:fldChar w:fldCharType="separate"/>
      </w:r>
      <w:r>
        <w:rPr>
          <w:noProof/>
        </w:rPr>
        <w:t>31</w:t>
      </w:r>
      <w:r>
        <w:rPr>
          <w:noProof/>
        </w:rPr>
        <w:fldChar w:fldCharType="end"/>
      </w:r>
    </w:p>
    <w:p w14:paraId="421D4825" w14:textId="09C4F4D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6.4.4</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학습 과정과 KL-발산의 역할</w:t>
      </w:r>
      <w:r>
        <w:rPr>
          <w:noProof/>
        </w:rPr>
        <w:tab/>
      </w:r>
      <w:r>
        <w:rPr>
          <w:noProof/>
        </w:rPr>
        <w:fldChar w:fldCharType="begin"/>
      </w:r>
      <w:r>
        <w:rPr>
          <w:noProof/>
        </w:rPr>
        <w:instrText xml:space="preserve"> PAGEREF _Toc196861804 \h </w:instrText>
      </w:r>
      <w:r>
        <w:rPr>
          <w:noProof/>
        </w:rPr>
      </w:r>
      <w:r>
        <w:rPr>
          <w:noProof/>
        </w:rPr>
        <w:fldChar w:fldCharType="separate"/>
      </w:r>
      <w:r>
        <w:rPr>
          <w:noProof/>
        </w:rPr>
        <w:t>31</w:t>
      </w:r>
      <w:r>
        <w:rPr>
          <w:noProof/>
        </w:rPr>
        <w:fldChar w:fldCharType="end"/>
      </w:r>
    </w:p>
    <w:p w14:paraId="78657D78" w14:textId="4084A8E9"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6.4.5</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학습에 대한 의사코드</w:t>
      </w:r>
      <w:r>
        <w:rPr>
          <w:noProof/>
        </w:rPr>
        <w:tab/>
      </w:r>
      <w:r>
        <w:rPr>
          <w:noProof/>
        </w:rPr>
        <w:fldChar w:fldCharType="begin"/>
      </w:r>
      <w:r>
        <w:rPr>
          <w:noProof/>
        </w:rPr>
        <w:instrText xml:space="preserve"> PAGEREF _Toc196861805 \h </w:instrText>
      </w:r>
      <w:r>
        <w:rPr>
          <w:noProof/>
        </w:rPr>
      </w:r>
      <w:r>
        <w:rPr>
          <w:noProof/>
        </w:rPr>
        <w:fldChar w:fldCharType="separate"/>
      </w:r>
      <w:r>
        <w:rPr>
          <w:noProof/>
        </w:rPr>
        <w:t>31</w:t>
      </w:r>
      <w:r>
        <w:rPr>
          <w:noProof/>
        </w:rPr>
        <w:fldChar w:fldCharType="end"/>
      </w:r>
    </w:p>
    <w:p w14:paraId="688B501D" w14:textId="03DB650E"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주요 특징</w:t>
      </w:r>
      <w:r>
        <w:rPr>
          <w:noProof/>
        </w:rPr>
        <w:tab/>
      </w:r>
      <w:r>
        <w:rPr>
          <w:noProof/>
        </w:rPr>
        <w:fldChar w:fldCharType="begin"/>
      </w:r>
      <w:r>
        <w:rPr>
          <w:noProof/>
        </w:rPr>
        <w:instrText xml:space="preserve"> PAGEREF _Toc196861806 \h </w:instrText>
      </w:r>
      <w:r>
        <w:rPr>
          <w:noProof/>
        </w:rPr>
      </w:r>
      <w:r>
        <w:rPr>
          <w:noProof/>
        </w:rPr>
        <w:fldChar w:fldCharType="separate"/>
      </w:r>
      <w:r>
        <w:rPr>
          <w:noProof/>
        </w:rPr>
        <w:t>33</w:t>
      </w:r>
      <w:r>
        <w:rPr>
          <w:noProof/>
        </w:rPr>
        <w:fldChar w:fldCharType="end"/>
      </w:r>
    </w:p>
    <w:p w14:paraId="438D5B8D" w14:textId="442A47F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6.6</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응용 분야</w:t>
      </w:r>
      <w:r>
        <w:rPr>
          <w:noProof/>
        </w:rPr>
        <w:tab/>
      </w:r>
      <w:r>
        <w:rPr>
          <w:noProof/>
        </w:rPr>
        <w:fldChar w:fldCharType="begin"/>
      </w:r>
      <w:r>
        <w:rPr>
          <w:noProof/>
        </w:rPr>
        <w:instrText xml:space="preserve"> PAGEREF _Toc196861807 \h </w:instrText>
      </w:r>
      <w:r>
        <w:rPr>
          <w:noProof/>
        </w:rPr>
      </w:r>
      <w:r>
        <w:rPr>
          <w:noProof/>
        </w:rPr>
        <w:fldChar w:fldCharType="separate"/>
      </w:r>
      <w:r>
        <w:rPr>
          <w:noProof/>
        </w:rPr>
        <w:t>34</w:t>
      </w:r>
      <w:r>
        <w:rPr>
          <w:noProof/>
        </w:rPr>
        <w:fldChar w:fldCharType="end"/>
      </w:r>
    </w:p>
    <w:p w14:paraId="20FE0318" w14:textId="7F883934"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6.7</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_Toc196861808 \h </w:instrText>
      </w:r>
      <w:r>
        <w:rPr>
          <w:noProof/>
        </w:rPr>
      </w:r>
      <w:r>
        <w:rPr>
          <w:noProof/>
        </w:rPr>
        <w:fldChar w:fldCharType="separate"/>
      </w:r>
      <w:r>
        <w:rPr>
          <w:noProof/>
        </w:rPr>
        <w:t>34</w:t>
      </w:r>
      <w:r>
        <w:rPr>
          <w:noProof/>
        </w:rPr>
        <w:fldChar w:fldCharType="end"/>
      </w:r>
    </w:p>
    <w:p w14:paraId="4BC98583" w14:textId="378F5380"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7.</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w:t>
      </w:r>
      <w:r>
        <w:rPr>
          <w:noProof/>
        </w:rPr>
        <w:tab/>
      </w:r>
      <w:r>
        <w:rPr>
          <w:noProof/>
        </w:rPr>
        <w:fldChar w:fldCharType="begin"/>
      </w:r>
      <w:r>
        <w:rPr>
          <w:noProof/>
        </w:rPr>
        <w:instrText xml:space="preserve"> PAGEREF _Toc196861809 \h </w:instrText>
      </w:r>
      <w:r>
        <w:rPr>
          <w:noProof/>
        </w:rPr>
      </w:r>
      <w:r>
        <w:rPr>
          <w:noProof/>
        </w:rPr>
        <w:fldChar w:fldCharType="separate"/>
      </w:r>
      <w:r>
        <w:rPr>
          <w:noProof/>
        </w:rPr>
        <w:t>34</w:t>
      </w:r>
      <w:r>
        <w:rPr>
          <w:noProof/>
        </w:rPr>
        <w:fldChar w:fldCharType="end"/>
      </w:r>
    </w:p>
    <w:p w14:paraId="0D13CB9C" w14:textId="0ADF59A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개요</w:t>
      </w:r>
      <w:r>
        <w:rPr>
          <w:noProof/>
        </w:rPr>
        <w:tab/>
      </w:r>
      <w:r>
        <w:rPr>
          <w:noProof/>
        </w:rPr>
        <w:fldChar w:fldCharType="begin"/>
      </w:r>
      <w:r>
        <w:rPr>
          <w:noProof/>
        </w:rPr>
        <w:instrText xml:space="preserve"> PAGEREF _Toc196861810 \h </w:instrText>
      </w:r>
      <w:r>
        <w:rPr>
          <w:noProof/>
        </w:rPr>
      </w:r>
      <w:r>
        <w:rPr>
          <w:noProof/>
        </w:rPr>
        <w:fldChar w:fldCharType="separate"/>
      </w:r>
      <w:r>
        <w:rPr>
          <w:noProof/>
        </w:rPr>
        <w:t>34</w:t>
      </w:r>
      <w:r>
        <w:rPr>
          <w:noProof/>
        </w:rPr>
        <w:fldChar w:fldCharType="end"/>
      </w:r>
    </w:p>
    <w:p w14:paraId="4B76CB0E" w14:textId="3518AD7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확산 모델 (Diffusion Model) 개요</w:t>
      </w:r>
      <w:r>
        <w:rPr>
          <w:noProof/>
        </w:rPr>
        <w:tab/>
      </w:r>
      <w:r>
        <w:rPr>
          <w:noProof/>
        </w:rPr>
        <w:fldChar w:fldCharType="begin"/>
      </w:r>
      <w:r>
        <w:rPr>
          <w:noProof/>
        </w:rPr>
        <w:instrText xml:space="preserve"> PAGEREF _Toc196861811 \h </w:instrText>
      </w:r>
      <w:r>
        <w:rPr>
          <w:noProof/>
        </w:rPr>
      </w:r>
      <w:r>
        <w:rPr>
          <w:noProof/>
        </w:rPr>
        <w:fldChar w:fldCharType="separate"/>
      </w:r>
      <w:r>
        <w:rPr>
          <w:noProof/>
        </w:rPr>
        <w:t>35</w:t>
      </w:r>
      <w:r>
        <w:rPr>
          <w:noProof/>
        </w:rPr>
        <w:fldChar w:fldCharType="end"/>
      </w:r>
    </w:p>
    <w:p w14:paraId="2758B872" w14:textId="7EFFF94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7.3</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작동 원리</w:t>
      </w:r>
      <w:r>
        <w:rPr>
          <w:noProof/>
        </w:rPr>
        <w:tab/>
      </w:r>
      <w:r>
        <w:rPr>
          <w:noProof/>
        </w:rPr>
        <w:fldChar w:fldCharType="begin"/>
      </w:r>
      <w:r>
        <w:rPr>
          <w:noProof/>
        </w:rPr>
        <w:instrText xml:space="preserve"> PAGEREF _Toc196861812 \h </w:instrText>
      </w:r>
      <w:r>
        <w:rPr>
          <w:noProof/>
        </w:rPr>
      </w:r>
      <w:r>
        <w:rPr>
          <w:noProof/>
        </w:rPr>
        <w:fldChar w:fldCharType="separate"/>
      </w:r>
      <w:r>
        <w:rPr>
          <w:noProof/>
        </w:rPr>
        <w:t>35</w:t>
      </w:r>
      <w:r>
        <w:rPr>
          <w:noProof/>
        </w:rPr>
        <w:fldChar w:fldCharType="end"/>
      </w:r>
    </w:p>
    <w:p w14:paraId="11A8B785" w14:textId="4FDA9FF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7.4</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학습 과정</w:t>
      </w:r>
      <w:r>
        <w:rPr>
          <w:noProof/>
        </w:rPr>
        <w:tab/>
      </w:r>
      <w:r>
        <w:rPr>
          <w:noProof/>
        </w:rPr>
        <w:fldChar w:fldCharType="begin"/>
      </w:r>
      <w:r>
        <w:rPr>
          <w:noProof/>
        </w:rPr>
        <w:instrText xml:space="preserve"> PAGEREF _Toc196861813 \h </w:instrText>
      </w:r>
      <w:r>
        <w:rPr>
          <w:noProof/>
        </w:rPr>
      </w:r>
      <w:r>
        <w:rPr>
          <w:noProof/>
        </w:rPr>
        <w:fldChar w:fldCharType="separate"/>
      </w:r>
      <w:r>
        <w:rPr>
          <w:noProof/>
        </w:rPr>
        <w:t>36</w:t>
      </w:r>
      <w:r>
        <w:rPr>
          <w:noProof/>
        </w:rPr>
        <w:fldChar w:fldCharType="end"/>
      </w:r>
    </w:p>
    <w:p w14:paraId="10953572" w14:textId="71CACCD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7.5</w:t>
      </w:r>
      <w:r>
        <w:rPr>
          <w:rFonts w:asciiTheme="minorHAnsi" w:hAnsiTheme="minorHAnsi" w:cstheme="minorBidi"/>
          <w:noProof/>
          <w:kern w:val="2"/>
          <w:szCs w:val="22"/>
          <w:lang w:eastAsia="ko-KR"/>
        </w:rPr>
        <w:tab/>
      </w:r>
      <w:r w:rsidRPr="00C74B02">
        <w:rPr>
          <w:rFonts w:asciiTheme="majorEastAsia" w:eastAsiaTheme="majorEastAsia" w:hAnsiTheme="majorEastAsia"/>
          <w:noProof/>
        </w:rPr>
        <w:t>텍스트-이미지 매핑</w:t>
      </w:r>
      <w:r>
        <w:rPr>
          <w:noProof/>
        </w:rPr>
        <w:tab/>
      </w:r>
      <w:r>
        <w:rPr>
          <w:noProof/>
        </w:rPr>
        <w:fldChar w:fldCharType="begin"/>
      </w:r>
      <w:r>
        <w:rPr>
          <w:noProof/>
        </w:rPr>
        <w:instrText xml:space="preserve"> PAGEREF _Toc196861814 \h </w:instrText>
      </w:r>
      <w:r>
        <w:rPr>
          <w:noProof/>
        </w:rPr>
      </w:r>
      <w:r>
        <w:rPr>
          <w:noProof/>
        </w:rPr>
        <w:fldChar w:fldCharType="separate"/>
      </w:r>
      <w:r>
        <w:rPr>
          <w:noProof/>
        </w:rPr>
        <w:t>36</w:t>
      </w:r>
      <w:r>
        <w:rPr>
          <w:noProof/>
        </w:rPr>
        <w:fldChar w:fldCharType="end"/>
      </w:r>
    </w:p>
    <w:p w14:paraId="47301EDF" w14:textId="7DCE34A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7.6</w:t>
      </w:r>
      <w:r>
        <w:rPr>
          <w:rFonts w:asciiTheme="minorHAnsi" w:hAnsiTheme="minorHAnsi" w:cstheme="minorBidi"/>
          <w:noProof/>
          <w:kern w:val="2"/>
          <w:szCs w:val="22"/>
          <w:lang w:eastAsia="ko-KR"/>
        </w:rPr>
        <w:tab/>
      </w:r>
      <w:r w:rsidRPr="00C74B02">
        <w:rPr>
          <w:rFonts w:asciiTheme="majorEastAsia" w:eastAsiaTheme="majorEastAsia" w:hAnsiTheme="majorEastAsia"/>
          <w:noProof/>
        </w:rPr>
        <w:t xml:space="preserve">Stable Diffusion </w:t>
      </w:r>
      <w:r w:rsidRPr="00C74B02">
        <w:rPr>
          <w:rFonts w:asciiTheme="majorEastAsia" w:eastAsiaTheme="majorEastAsia" w:hAnsiTheme="majorEastAsia"/>
          <w:noProof/>
          <w:lang w:eastAsia="ko-KR"/>
        </w:rPr>
        <w:t>동작</w:t>
      </w:r>
      <w:r w:rsidRPr="00C74B02">
        <w:rPr>
          <w:rFonts w:asciiTheme="majorEastAsia" w:eastAsiaTheme="majorEastAsia" w:hAnsiTheme="majorEastAsia"/>
          <w:noProof/>
        </w:rPr>
        <w:t xml:space="preserve"> </w:t>
      </w:r>
      <w:r w:rsidRPr="00C74B02">
        <w:rPr>
          <w:rFonts w:asciiTheme="majorEastAsia" w:eastAsiaTheme="majorEastAsia" w:hAnsiTheme="majorEastAsia"/>
          <w:noProof/>
          <w:lang w:eastAsia="ko-KR"/>
        </w:rPr>
        <w:t>과정</w:t>
      </w:r>
      <w:r>
        <w:rPr>
          <w:noProof/>
        </w:rPr>
        <w:tab/>
      </w:r>
      <w:r>
        <w:rPr>
          <w:noProof/>
        </w:rPr>
        <w:fldChar w:fldCharType="begin"/>
      </w:r>
      <w:r>
        <w:rPr>
          <w:noProof/>
        </w:rPr>
        <w:instrText xml:space="preserve"> PAGEREF _Toc196861815 \h </w:instrText>
      </w:r>
      <w:r>
        <w:rPr>
          <w:noProof/>
        </w:rPr>
      </w:r>
      <w:r>
        <w:rPr>
          <w:noProof/>
        </w:rPr>
        <w:fldChar w:fldCharType="separate"/>
      </w:r>
      <w:r>
        <w:rPr>
          <w:noProof/>
        </w:rPr>
        <w:t>36</w:t>
      </w:r>
      <w:r>
        <w:rPr>
          <w:noProof/>
        </w:rPr>
        <w:fldChar w:fldCharType="end"/>
      </w:r>
    </w:p>
    <w:p w14:paraId="1C1D1D4B" w14:textId="2EE7A6F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전체 동작 과정 요약</w:t>
      </w:r>
      <w:r>
        <w:rPr>
          <w:noProof/>
        </w:rPr>
        <w:tab/>
      </w:r>
      <w:r>
        <w:rPr>
          <w:noProof/>
        </w:rPr>
        <w:fldChar w:fldCharType="begin"/>
      </w:r>
      <w:r>
        <w:rPr>
          <w:noProof/>
        </w:rPr>
        <w:instrText xml:space="preserve"> PAGEREF _Toc196861816 \h </w:instrText>
      </w:r>
      <w:r>
        <w:rPr>
          <w:noProof/>
        </w:rPr>
      </w:r>
      <w:r>
        <w:rPr>
          <w:noProof/>
        </w:rPr>
        <w:fldChar w:fldCharType="separate"/>
      </w:r>
      <w:r>
        <w:rPr>
          <w:noProof/>
        </w:rPr>
        <w:t>36</w:t>
      </w:r>
      <w:r>
        <w:rPr>
          <w:noProof/>
        </w:rPr>
        <w:fldChar w:fldCharType="end"/>
      </w:r>
    </w:p>
    <w:p w14:paraId="23F97647" w14:textId="1AE695B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전체 과정 의사코드</w:t>
      </w:r>
      <w:r>
        <w:rPr>
          <w:noProof/>
        </w:rPr>
        <w:tab/>
      </w:r>
      <w:r>
        <w:rPr>
          <w:noProof/>
        </w:rPr>
        <w:fldChar w:fldCharType="begin"/>
      </w:r>
      <w:r>
        <w:rPr>
          <w:noProof/>
        </w:rPr>
        <w:instrText xml:space="preserve"> PAGEREF _Toc196861817 \h </w:instrText>
      </w:r>
      <w:r>
        <w:rPr>
          <w:noProof/>
        </w:rPr>
      </w:r>
      <w:r>
        <w:rPr>
          <w:noProof/>
        </w:rPr>
        <w:fldChar w:fldCharType="separate"/>
      </w:r>
      <w:r>
        <w:rPr>
          <w:noProof/>
        </w:rPr>
        <w:t>36</w:t>
      </w:r>
      <w:r>
        <w:rPr>
          <w:noProof/>
        </w:rPr>
        <w:fldChar w:fldCharType="end"/>
      </w:r>
    </w:p>
    <w:p w14:paraId="343B45D4" w14:textId="0599D1DD"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(Variational Autoencoder)</w:t>
      </w:r>
      <w:r>
        <w:rPr>
          <w:noProof/>
        </w:rPr>
        <w:tab/>
      </w:r>
      <w:r>
        <w:rPr>
          <w:noProof/>
        </w:rPr>
        <w:fldChar w:fldCharType="begin"/>
      </w:r>
      <w:r>
        <w:rPr>
          <w:noProof/>
        </w:rPr>
        <w:instrText xml:space="preserve"> PAGEREF _Toc196861818 \h </w:instrText>
      </w:r>
      <w:r>
        <w:rPr>
          <w:noProof/>
        </w:rPr>
      </w:r>
      <w:r>
        <w:rPr>
          <w:noProof/>
        </w:rPr>
        <w:fldChar w:fldCharType="separate"/>
      </w:r>
      <w:r>
        <w:rPr>
          <w:noProof/>
        </w:rPr>
        <w:t>37</w:t>
      </w:r>
      <w:r>
        <w:rPr>
          <w:noProof/>
        </w:rPr>
        <w:fldChar w:fldCharType="end"/>
      </w:r>
    </w:p>
    <w:p w14:paraId="60F2AD28" w14:textId="38A6C8C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U-Net</w:t>
      </w:r>
      <w:r>
        <w:rPr>
          <w:noProof/>
        </w:rPr>
        <w:tab/>
      </w:r>
      <w:r>
        <w:rPr>
          <w:noProof/>
        </w:rPr>
        <w:fldChar w:fldCharType="begin"/>
      </w:r>
      <w:r>
        <w:rPr>
          <w:noProof/>
        </w:rPr>
        <w:instrText xml:space="preserve"> PAGEREF _Toc196861819 \h </w:instrText>
      </w:r>
      <w:r>
        <w:rPr>
          <w:noProof/>
        </w:rPr>
      </w:r>
      <w:r>
        <w:rPr>
          <w:noProof/>
        </w:rPr>
        <w:fldChar w:fldCharType="separate"/>
      </w:r>
      <w:r>
        <w:rPr>
          <w:noProof/>
        </w:rPr>
        <w:t>38</w:t>
      </w:r>
      <w:r>
        <w:rPr>
          <w:noProof/>
        </w:rPr>
        <w:fldChar w:fldCharType="end"/>
      </w:r>
    </w:p>
    <w:p w14:paraId="58E9BAE3" w14:textId="66E64C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동작 의사코드</w:t>
      </w:r>
      <w:r>
        <w:rPr>
          <w:noProof/>
        </w:rPr>
        <w:tab/>
      </w:r>
      <w:r>
        <w:rPr>
          <w:noProof/>
        </w:rPr>
        <w:fldChar w:fldCharType="begin"/>
      </w:r>
      <w:r>
        <w:rPr>
          <w:noProof/>
        </w:rPr>
        <w:instrText xml:space="preserve"> PAGEREF _Toc196861820 \h </w:instrText>
      </w:r>
      <w:r>
        <w:rPr>
          <w:noProof/>
        </w:rPr>
      </w:r>
      <w:r>
        <w:rPr>
          <w:noProof/>
        </w:rPr>
        <w:fldChar w:fldCharType="separate"/>
      </w:r>
      <w:r>
        <w:rPr>
          <w:noProof/>
        </w:rPr>
        <w:t>38</w:t>
      </w:r>
      <w:r>
        <w:rPr>
          <w:noProof/>
        </w:rPr>
        <w:fldChar w:fldCharType="end"/>
      </w:r>
    </w:p>
    <w:p w14:paraId="19B36AC3" w14:textId="7A42E39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설명</w:t>
      </w:r>
      <w:r>
        <w:rPr>
          <w:noProof/>
        </w:rPr>
        <w:tab/>
      </w:r>
      <w:r>
        <w:rPr>
          <w:noProof/>
        </w:rPr>
        <w:fldChar w:fldCharType="begin"/>
      </w:r>
      <w:r>
        <w:rPr>
          <w:noProof/>
        </w:rPr>
        <w:instrText xml:space="preserve"> PAGEREF _Toc196861821 \h </w:instrText>
      </w:r>
      <w:r>
        <w:rPr>
          <w:noProof/>
        </w:rPr>
      </w:r>
      <w:r>
        <w:rPr>
          <w:noProof/>
        </w:rPr>
        <w:fldChar w:fldCharType="separate"/>
      </w:r>
      <w:r>
        <w:rPr>
          <w:noProof/>
        </w:rPr>
        <w:t>38</w:t>
      </w:r>
      <w:r>
        <w:rPr>
          <w:noProof/>
        </w:rPr>
        <w:fldChar w:fldCharType="end"/>
      </w:r>
    </w:p>
    <w:p w14:paraId="13137B95" w14:textId="478344E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7.6.7</w:t>
      </w:r>
      <w:r>
        <w:rPr>
          <w:rFonts w:asciiTheme="minorHAnsi" w:hAnsiTheme="minorHAnsi" w:cstheme="minorBidi"/>
          <w:noProof/>
          <w:kern w:val="2"/>
          <w:szCs w:val="22"/>
          <w:lang w:eastAsia="ko-KR"/>
        </w:rPr>
        <w:tab/>
      </w:r>
      <w:r w:rsidRPr="00C74B02">
        <w:rPr>
          <w:rFonts w:asciiTheme="majorEastAsia" w:eastAsiaTheme="majorEastAsia" w:hAnsiTheme="majorEastAsia"/>
          <w:noProof/>
        </w:rPr>
        <w:t>Text Encoder (CLIP Text Encoder)</w:t>
      </w:r>
      <w:r>
        <w:rPr>
          <w:noProof/>
        </w:rPr>
        <w:tab/>
      </w:r>
      <w:r>
        <w:rPr>
          <w:noProof/>
        </w:rPr>
        <w:fldChar w:fldCharType="begin"/>
      </w:r>
      <w:r>
        <w:rPr>
          <w:noProof/>
        </w:rPr>
        <w:instrText xml:space="preserve"> PAGEREF _Toc196861822 \h </w:instrText>
      </w:r>
      <w:r>
        <w:rPr>
          <w:noProof/>
        </w:rPr>
      </w:r>
      <w:r>
        <w:rPr>
          <w:noProof/>
        </w:rPr>
        <w:fldChar w:fldCharType="separate"/>
      </w:r>
      <w:r>
        <w:rPr>
          <w:noProof/>
        </w:rPr>
        <w:t>39</w:t>
      </w:r>
      <w:r>
        <w:rPr>
          <w:noProof/>
        </w:rPr>
        <w:fldChar w:fldCharType="end"/>
      </w:r>
    </w:p>
    <w:p w14:paraId="6D78B434" w14:textId="054EF30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7.6.8</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최종 요약</w:t>
      </w:r>
      <w:r>
        <w:rPr>
          <w:noProof/>
        </w:rPr>
        <w:tab/>
      </w:r>
      <w:r>
        <w:rPr>
          <w:noProof/>
        </w:rPr>
        <w:fldChar w:fldCharType="begin"/>
      </w:r>
      <w:r>
        <w:rPr>
          <w:noProof/>
        </w:rPr>
        <w:instrText xml:space="preserve"> PAGEREF _Toc196861823 \h </w:instrText>
      </w:r>
      <w:r>
        <w:rPr>
          <w:noProof/>
        </w:rPr>
      </w:r>
      <w:r>
        <w:rPr>
          <w:noProof/>
        </w:rPr>
        <w:fldChar w:fldCharType="separate"/>
      </w:r>
      <w:r>
        <w:rPr>
          <w:noProof/>
        </w:rPr>
        <w:t>39</w:t>
      </w:r>
      <w:r>
        <w:rPr>
          <w:noProof/>
        </w:rPr>
        <w:fldChar w:fldCharType="end"/>
      </w:r>
    </w:p>
    <w:p w14:paraId="4AA62E1E" w14:textId="7FEC381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7.7</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 설치 및 실행 방법</w:t>
      </w:r>
      <w:r>
        <w:rPr>
          <w:noProof/>
        </w:rPr>
        <w:tab/>
      </w:r>
      <w:r>
        <w:rPr>
          <w:noProof/>
        </w:rPr>
        <w:fldChar w:fldCharType="begin"/>
      </w:r>
      <w:r>
        <w:rPr>
          <w:noProof/>
        </w:rPr>
        <w:instrText xml:space="preserve"> PAGEREF _Toc196861824 \h </w:instrText>
      </w:r>
      <w:r>
        <w:rPr>
          <w:noProof/>
        </w:rPr>
      </w:r>
      <w:r>
        <w:rPr>
          <w:noProof/>
        </w:rPr>
        <w:fldChar w:fldCharType="separate"/>
      </w:r>
      <w:r>
        <w:rPr>
          <w:noProof/>
        </w:rPr>
        <w:t>39</w:t>
      </w:r>
      <w:r>
        <w:rPr>
          <w:noProof/>
        </w:rPr>
        <w:fldChar w:fldCharType="end"/>
      </w:r>
    </w:p>
    <w:p w14:paraId="64441F38" w14:textId="15D5C9F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7.8</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활용</w:t>
      </w:r>
      <w:r>
        <w:rPr>
          <w:noProof/>
        </w:rPr>
        <w:tab/>
      </w:r>
      <w:r>
        <w:rPr>
          <w:noProof/>
        </w:rPr>
        <w:fldChar w:fldCharType="begin"/>
      </w:r>
      <w:r>
        <w:rPr>
          <w:noProof/>
        </w:rPr>
        <w:instrText xml:space="preserve"> PAGEREF _Toc196861825 \h </w:instrText>
      </w:r>
      <w:r>
        <w:rPr>
          <w:noProof/>
        </w:rPr>
      </w:r>
      <w:r>
        <w:rPr>
          <w:noProof/>
        </w:rPr>
        <w:fldChar w:fldCharType="separate"/>
      </w:r>
      <w:r>
        <w:rPr>
          <w:noProof/>
        </w:rPr>
        <w:t>40</w:t>
      </w:r>
      <w:r>
        <w:rPr>
          <w:noProof/>
        </w:rPr>
        <w:fldChar w:fldCharType="end"/>
      </w:r>
    </w:p>
    <w:p w14:paraId="246E9DE2" w14:textId="7CCBCE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7.9</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장점</w:t>
      </w:r>
      <w:r>
        <w:rPr>
          <w:noProof/>
        </w:rPr>
        <w:tab/>
      </w:r>
      <w:r>
        <w:rPr>
          <w:noProof/>
        </w:rPr>
        <w:fldChar w:fldCharType="begin"/>
      </w:r>
      <w:r>
        <w:rPr>
          <w:noProof/>
        </w:rPr>
        <w:instrText xml:space="preserve"> PAGEREF _Toc196861826 \h </w:instrText>
      </w:r>
      <w:r>
        <w:rPr>
          <w:noProof/>
        </w:rPr>
      </w:r>
      <w:r>
        <w:rPr>
          <w:noProof/>
        </w:rPr>
        <w:fldChar w:fldCharType="separate"/>
      </w:r>
      <w:r>
        <w:rPr>
          <w:noProof/>
        </w:rPr>
        <w:t>40</w:t>
      </w:r>
      <w:r>
        <w:rPr>
          <w:noProof/>
        </w:rPr>
        <w:fldChar w:fldCharType="end"/>
      </w:r>
    </w:p>
    <w:p w14:paraId="42ABA837" w14:textId="51A2AAC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_Toc196861827 \h </w:instrText>
      </w:r>
      <w:r>
        <w:rPr>
          <w:noProof/>
        </w:rPr>
      </w:r>
      <w:r>
        <w:rPr>
          <w:noProof/>
        </w:rPr>
        <w:fldChar w:fldCharType="separate"/>
      </w:r>
      <w:r>
        <w:rPr>
          <w:noProof/>
        </w:rPr>
        <w:t>40</w:t>
      </w:r>
      <w:r>
        <w:rPr>
          <w:noProof/>
        </w:rPr>
        <w:fldChar w:fldCharType="end"/>
      </w:r>
    </w:p>
    <w:p w14:paraId="4E6119E6" w14:textId="5A22E9F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7.11</w:t>
      </w:r>
      <w:r>
        <w:rPr>
          <w:rFonts w:asciiTheme="minorHAnsi" w:hAnsiTheme="minorHAnsi" w:cstheme="minorBidi"/>
          <w:noProof/>
          <w:kern w:val="2"/>
          <w:szCs w:val="22"/>
          <w:lang w:eastAsia="ko-KR"/>
        </w:rPr>
        <w:tab/>
      </w:r>
      <w:r w:rsidRPr="00C74B02">
        <w:rPr>
          <w:rFonts w:asciiTheme="majorEastAsia" w:eastAsiaTheme="majorEastAsia" w:hAnsiTheme="majorEastAsia"/>
          <w:bCs/>
          <w:noProof/>
        </w:rPr>
        <w:t>참고 문헌</w:t>
      </w:r>
      <w:r>
        <w:rPr>
          <w:noProof/>
        </w:rPr>
        <w:tab/>
      </w:r>
      <w:r>
        <w:rPr>
          <w:noProof/>
        </w:rPr>
        <w:fldChar w:fldCharType="begin"/>
      </w:r>
      <w:r>
        <w:rPr>
          <w:noProof/>
        </w:rPr>
        <w:instrText xml:space="preserve"> PAGEREF _Toc196861828 \h </w:instrText>
      </w:r>
      <w:r>
        <w:rPr>
          <w:noProof/>
        </w:rPr>
      </w:r>
      <w:r>
        <w:rPr>
          <w:noProof/>
        </w:rPr>
        <w:fldChar w:fldCharType="separate"/>
      </w:r>
      <w:r>
        <w:rPr>
          <w:noProof/>
        </w:rPr>
        <w:t>41</w:t>
      </w:r>
      <w:r>
        <w:rPr>
          <w:noProof/>
        </w:rPr>
        <w:fldChar w:fldCharType="end"/>
      </w:r>
    </w:p>
    <w:p w14:paraId="7E2B772D" w14:textId="1DDE0A97"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rPr>
        <w:t>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라마3 파인튜닝</w:t>
      </w:r>
      <w:r>
        <w:rPr>
          <w:noProof/>
        </w:rPr>
        <w:tab/>
      </w:r>
      <w:r>
        <w:rPr>
          <w:noProof/>
        </w:rPr>
        <w:fldChar w:fldCharType="begin"/>
      </w:r>
      <w:r>
        <w:rPr>
          <w:noProof/>
        </w:rPr>
        <w:instrText xml:space="preserve"> PAGEREF _Toc196861829 \h </w:instrText>
      </w:r>
      <w:r>
        <w:rPr>
          <w:noProof/>
        </w:rPr>
      </w:r>
      <w:r>
        <w:rPr>
          <w:noProof/>
        </w:rPr>
        <w:fldChar w:fldCharType="separate"/>
      </w:r>
      <w:r>
        <w:rPr>
          <w:noProof/>
        </w:rPr>
        <w:t>42</w:t>
      </w:r>
      <w:r>
        <w:rPr>
          <w:noProof/>
        </w:rPr>
        <w:fldChar w:fldCharType="end"/>
      </w:r>
    </w:p>
    <w:p w14:paraId="6487E564" w14:textId="7F36C47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라이브러리 설명 및 로딩</w:t>
      </w:r>
      <w:r>
        <w:rPr>
          <w:noProof/>
        </w:rPr>
        <w:tab/>
      </w:r>
      <w:r>
        <w:rPr>
          <w:noProof/>
        </w:rPr>
        <w:fldChar w:fldCharType="begin"/>
      </w:r>
      <w:r>
        <w:rPr>
          <w:noProof/>
        </w:rPr>
        <w:instrText xml:space="preserve"> PAGEREF _Toc196861830 \h </w:instrText>
      </w:r>
      <w:r>
        <w:rPr>
          <w:noProof/>
        </w:rPr>
      </w:r>
      <w:r>
        <w:rPr>
          <w:noProof/>
        </w:rPr>
        <w:fldChar w:fldCharType="separate"/>
      </w:r>
      <w:r>
        <w:rPr>
          <w:noProof/>
        </w:rPr>
        <w:t>42</w:t>
      </w:r>
      <w:r>
        <w:rPr>
          <w:noProof/>
        </w:rPr>
        <w:fldChar w:fldCharType="end"/>
      </w:r>
    </w:p>
    <w:p w14:paraId="4C782AD5" w14:textId="1735F89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
          <w:noProof/>
        </w:rPr>
        <w:t>8.2</w:t>
      </w:r>
      <w:r>
        <w:rPr>
          <w:rFonts w:asciiTheme="minorHAnsi" w:hAnsiTheme="minorHAnsi" w:cstheme="minorBidi"/>
          <w:noProof/>
          <w:kern w:val="2"/>
          <w:szCs w:val="22"/>
          <w:lang w:eastAsia="ko-KR"/>
        </w:rPr>
        <w:tab/>
      </w:r>
      <w:r w:rsidRPr="00C74B02">
        <w:rPr>
          <w:rFonts w:asciiTheme="majorEastAsia" w:eastAsiaTheme="majorEastAsia" w:hAnsiTheme="majorEastAsia" w:cs="굴림"/>
          <w:noProof/>
        </w:rPr>
        <w:t xml:space="preserve">사용자 정의 데이터 로딩 함수: </w:t>
      </w:r>
      <w:r w:rsidRPr="00C74B02">
        <w:rPr>
          <w:rFonts w:asciiTheme="majorEastAsia" w:eastAsiaTheme="majorEastAsia" w:hAnsiTheme="majorEastAsia"/>
          <w:noProof/>
        </w:rPr>
        <w:t>load_dataset_from_folder()</w:t>
      </w:r>
      <w:r>
        <w:rPr>
          <w:noProof/>
        </w:rPr>
        <w:tab/>
      </w:r>
      <w:r>
        <w:rPr>
          <w:noProof/>
        </w:rPr>
        <w:fldChar w:fldCharType="begin"/>
      </w:r>
      <w:r>
        <w:rPr>
          <w:noProof/>
        </w:rPr>
        <w:instrText xml:space="preserve"> PAGEREF _Toc196861831 \h </w:instrText>
      </w:r>
      <w:r>
        <w:rPr>
          <w:noProof/>
        </w:rPr>
      </w:r>
      <w:r>
        <w:rPr>
          <w:noProof/>
        </w:rPr>
        <w:fldChar w:fldCharType="separate"/>
      </w:r>
      <w:r>
        <w:rPr>
          <w:noProof/>
        </w:rPr>
        <w:t>42</w:t>
      </w:r>
      <w:r>
        <w:rPr>
          <w:noProof/>
        </w:rPr>
        <w:fldChar w:fldCharType="end"/>
      </w:r>
    </w:p>
    <w:p w14:paraId="391010BC" w14:textId="78D6C90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rPr>
        <w:t>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 xml:space="preserve">파인튜닝 전체 파이프라인: </w:t>
      </w:r>
      <w:r w:rsidRPr="00C74B02">
        <w:rPr>
          <w:rFonts w:asciiTheme="majorEastAsia" w:eastAsiaTheme="majorEastAsia" w:hAnsiTheme="majorEastAsia" w:cs="굴림체"/>
          <w:noProof/>
        </w:rPr>
        <w:t>train()</w:t>
      </w:r>
      <w:r>
        <w:rPr>
          <w:noProof/>
        </w:rPr>
        <w:tab/>
      </w:r>
      <w:r>
        <w:rPr>
          <w:noProof/>
        </w:rPr>
        <w:fldChar w:fldCharType="begin"/>
      </w:r>
      <w:r>
        <w:rPr>
          <w:noProof/>
        </w:rPr>
        <w:instrText xml:space="preserve"> PAGEREF _Toc196861832 \h </w:instrText>
      </w:r>
      <w:r>
        <w:rPr>
          <w:noProof/>
        </w:rPr>
      </w:r>
      <w:r>
        <w:rPr>
          <w:noProof/>
        </w:rPr>
        <w:fldChar w:fldCharType="separate"/>
      </w:r>
      <w:r>
        <w:rPr>
          <w:noProof/>
        </w:rPr>
        <w:t>43</w:t>
      </w:r>
      <w:r>
        <w:rPr>
          <w:noProof/>
        </w:rPr>
        <w:fldChar w:fldCharType="end"/>
      </w:r>
    </w:p>
    <w:p w14:paraId="385ED098" w14:textId="052427A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베이스 모델 설정 및 인증</w:t>
      </w:r>
      <w:r>
        <w:rPr>
          <w:noProof/>
        </w:rPr>
        <w:tab/>
      </w:r>
      <w:r>
        <w:rPr>
          <w:noProof/>
        </w:rPr>
        <w:fldChar w:fldCharType="begin"/>
      </w:r>
      <w:r>
        <w:rPr>
          <w:noProof/>
        </w:rPr>
        <w:instrText xml:space="preserve"> PAGEREF _Toc196861833 \h </w:instrText>
      </w:r>
      <w:r>
        <w:rPr>
          <w:noProof/>
        </w:rPr>
      </w:r>
      <w:r>
        <w:rPr>
          <w:noProof/>
        </w:rPr>
        <w:fldChar w:fldCharType="separate"/>
      </w:r>
      <w:r>
        <w:rPr>
          <w:noProof/>
        </w:rPr>
        <w:t>43</w:t>
      </w:r>
      <w:r>
        <w:rPr>
          <w:noProof/>
        </w:rPr>
        <w:fldChar w:fldCharType="end"/>
      </w:r>
    </w:p>
    <w:p w14:paraId="287517F5" w14:textId="3E02D83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사용자 데이터셋 로딩 및 셔플링</w:t>
      </w:r>
      <w:r>
        <w:rPr>
          <w:noProof/>
        </w:rPr>
        <w:tab/>
      </w:r>
      <w:r>
        <w:rPr>
          <w:noProof/>
        </w:rPr>
        <w:fldChar w:fldCharType="begin"/>
      </w:r>
      <w:r>
        <w:rPr>
          <w:noProof/>
        </w:rPr>
        <w:instrText xml:space="preserve"> PAGEREF _Toc196861834 \h </w:instrText>
      </w:r>
      <w:r>
        <w:rPr>
          <w:noProof/>
        </w:rPr>
      </w:r>
      <w:r>
        <w:rPr>
          <w:noProof/>
        </w:rPr>
        <w:fldChar w:fldCharType="separate"/>
      </w:r>
      <w:r>
        <w:rPr>
          <w:noProof/>
        </w:rPr>
        <w:t>43</w:t>
      </w:r>
      <w:r>
        <w:rPr>
          <w:noProof/>
        </w:rPr>
        <w:fldChar w:fldCharType="end"/>
      </w:r>
    </w:p>
    <w:p w14:paraId="2F24E972" w14:textId="5EEF271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QLoRA 기반 4-bit 양자화 설정</w:t>
      </w:r>
      <w:r>
        <w:rPr>
          <w:noProof/>
        </w:rPr>
        <w:tab/>
      </w:r>
      <w:r>
        <w:rPr>
          <w:noProof/>
        </w:rPr>
        <w:fldChar w:fldCharType="begin"/>
      </w:r>
      <w:r>
        <w:rPr>
          <w:noProof/>
        </w:rPr>
        <w:instrText xml:space="preserve"> PAGEREF _Toc196861835 \h </w:instrText>
      </w:r>
      <w:r>
        <w:rPr>
          <w:noProof/>
        </w:rPr>
      </w:r>
      <w:r>
        <w:rPr>
          <w:noProof/>
        </w:rPr>
        <w:fldChar w:fldCharType="separate"/>
      </w:r>
      <w:r>
        <w:rPr>
          <w:noProof/>
        </w:rPr>
        <w:t>44</w:t>
      </w:r>
      <w:r>
        <w:rPr>
          <w:noProof/>
        </w:rPr>
        <w:fldChar w:fldCharType="end"/>
      </w:r>
    </w:p>
    <w:p w14:paraId="361C9348" w14:textId="2AD69DD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8.7</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및 토크나이저 로딩 + 대화 포맷 구성</w:t>
      </w:r>
      <w:r>
        <w:rPr>
          <w:noProof/>
        </w:rPr>
        <w:tab/>
      </w:r>
      <w:r>
        <w:rPr>
          <w:noProof/>
        </w:rPr>
        <w:fldChar w:fldCharType="begin"/>
      </w:r>
      <w:r>
        <w:rPr>
          <w:noProof/>
        </w:rPr>
        <w:instrText xml:space="preserve"> PAGEREF _Toc196861836 \h </w:instrText>
      </w:r>
      <w:r>
        <w:rPr>
          <w:noProof/>
        </w:rPr>
      </w:r>
      <w:r>
        <w:rPr>
          <w:noProof/>
        </w:rPr>
        <w:fldChar w:fldCharType="separate"/>
      </w:r>
      <w:r>
        <w:rPr>
          <w:noProof/>
        </w:rPr>
        <w:t>44</w:t>
      </w:r>
      <w:r>
        <w:rPr>
          <w:noProof/>
        </w:rPr>
        <w:fldChar w:fldCharType="end"/>
      </w:r>
    </w:p>
    <w:p w14:paraId="014AF4F8" w14:textId="202E176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8.8</w:t>
      </w:r>
      <w:r>
        <w:rPr>
          <w:rFonts w:asciiTheme="minorHAnsi" w:hAnsiTheme="minorHAnsi" w:cstheme="minorBidi"/>
          <w:noProof/>
          <w:kern w:val="2"/>
          <w:szCs w:val="22"/>
          <w:lang w:eastAsia="ko-KR"/>
        </w:rPr>
        <w:tab/>
      </w:r>
      <w:r w:rsidRPr="00C74B02">
        <w:rPr>
          <w:rFonts w:asciiTheme="majorEastAsia" w:eastAsiaTheme="majorEastAsia" w:hAnsiTheme="majorEastAsia"/>
          <w:noProof/>
        </w:rPr>
        <w:t>LoRA 기반 파라미터 효율적 미세조정</w:t>
      </w:r>
      <w:r>
        <w:rPr>
          <w:noProof/>
        </w:rPr>
        <w:tab/>
      </w:r>
      <w:r>
        <w:rPr>
          <w:noProof/>
        </w:rPr>
        <w:fldChar w:fldCharType="begin"/>
      </w:r>
      <w:r>
        <w:rPr>
          <w:noProof/>
        </w:rPr>
        <w:instrText xml:space="preserve"> PAGEREF _Toc196861837 \h </w:instrText>
      </w:r>
      <w:r>
        <w:rPr>
          <w:noProof/>
        </w:rPr>
      </w:r>
      <w:r>
        <w:rPr>
          <w:noProof/>
        </w:rPr>
        <w:fldChar w:fldCharType="separate"/>
      </w:r>
      <w:r>
        <w:rPr>
          <w:noProof/>
        </w:rPr>
        <w:t>44</w:t>
      </w:r>
      <w:r>
        <w:rPr>
          <w:noProof/>
        </w:rPr>
        <w:fldChar w:fldCharType="end"/>
      </w:r>
    </w:p>
    <w:p w14:paraId="33A49055" w14:textId="03E0947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8.9</w:t>
      </w:r>
      <w:r>
        <w:rPr>
          <w:rFonts w:asciiTheme="minorHAnsi" w:hAnsiTheme="minorHAnsi" w:cstheme="minorBidi"/>
          <w:noProof/>
          <w:kern w:val="2"/>
          <w:szCs w:val="22"/>
          <w:lang w:eastAsia="ko-KR"/>
        </w:rPr>
        <w:tab/>
      </w:r>
      <w:r w:rsidRPr="00C74B02">
        <w:rPr>
          <w:rFonts w:asciiTheme="majorEastAsia" w:eastAsiaTheme="majorEastAsia" w:hAnsiTheme="majorEastAsia"/>
          <w:noProof/>
        </w:rPr>
        <w:t>데이터셋 전처리 및 통합</w:t>
      </w:r>
      <w:r>
        <w:rPr>
          <w:noProof/>
        </w:rPr>
        <w:tab/>
      </w:r>
      <w:r>
        <w:rPr>
          <w:noProof/>
        </w:rPr>
        <w:fldChar w:fldCharType="begin"/>
      </w:r>
      <w:r>
        <w:rPr>
          <w:noProof/>
        </w:rPr>
        <w:instrText xml:space="preserve"> PAGEREF _Toc196861838 \h </w:instrText>
      </w:r>
      <w:r>
        <w:rPr>
          <w:noProof/>
        </w:rPr>
      </w:r>
      <w:r>
        <w:rPr>
          <w:noProof/>
        </w:rPr>
        <w:fldChar w:fldCharType="separate"/>
      </w:r>
      <w:r>
        <w:rPr>
          <w:noProof/>
        </w:rPr>
        <w:t>45</w:t>
      </w:r>
      <w:r>
        <w:rPr>
          <w:noProof/>
        </w:rPr>
        <w:fldChar w:fldCharType="end"/>
      </w:r>
    </w:p>
    <w:p w14:paraId="4B41D63C" w14:textId="4E7438A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학습 하이퍼파라미터 구성</w:t>
      </w:r>
      <w:r>
        <w:rPr>
          <w:noProof/>
        </w:rPr>
        <w:tab/>
      </w:r>
      <w:r>
        <w:rPr>
          <w:noProof/>
        </w:rPr>
        <w:fldChar w:fldCharType="begin"/>
      </w:r>
      <w:r>
        <w:rPr>
          <w:noProof/>
        </w:rPr>
        <w:instrText xml:space="preserve"> PAGEREF _Toc196861839 \h </w:instrText>
      </w:r>
      <w:r>
        <w:rPr>
          <w:noProof/>
        </w:rPr>
      </w:r>
      <w:r>
        <w:rPr>
          <w:noProof/>
        </w:rPr>
        <w:fldChar w:fldCharType="separate"/>
      </w:r>
      <w:r>
        <w:rPr>
          <w:noProof/>
        </w:rPr>
        <w:t>45</w:t>
      </w:r>
      <w:r>
        <w:rPr>
          <w:noProof/>
        </w:rPr>
        <w:fldChar w:fldCharType="end"/>
      </w:r>
    </w:p>
    <w:p w14:paraId="37C49A78" w14:textId="08868AC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지도학습 기반 트레이닝: SFTTrainer</w:t>
      </w:r>
      <w:r>
        <w:rPr>
          <w:noProof/>
        </w:rPr>
        <w:tab/>
      </w:r>
      <w:r>
        <w:rPr>
          <w:noProof/>
        </w:rPr>
        <w:fldChar w:fldCharType="begin"/>
      </w:r>
      <w:r>
        <w:rPr>
          <w:noProof/>
        </w:rPr>
        <w:instrText xml:space="preserve"> PAGEREF _Toc196861840 \h </w:instrText>
      </w:r>
      <w:r>
        <w:rPr>
          <w:noProof/>
        </w:rPr>
      </w:r>
      <w:r>
        <w:rPr>
          <w:noProof/>
        </w:rPr>
        <w:fldChar w:fldCharType="separate"/>
      </w:r>
      <w:r>
        <w:rPr>
          <w:noProof/>
        </w:rPr>
        <w:t>46</w:t>
      </w:r>
      <w:r>
        <w:rPr>
          <w:noProof/>
        </w:rPr>
        <w:fldChar w:fldCharType="end"/>
      </w:r>
    </w:p>
    <w:p w14:paraId="0C66C783" w14:textId="1D7F577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평가 및 모델 배포</w:t>
      </w:r>
      <w:r>
        <w:rPr>
          <w:noProof/>
        </w:rPr>
        <w:tab/>
      </w:r>
      <w:r>
        <w:rPr>
          <w:noProof/>
        </w:rPr>
        <w:fldChar w:fldCharType="begin"/>
      </w:r>
      <w:r>
        <w:rPr>
          <w:noProof/>
        </w:rPr>
        <w:instrText xml:space="preserve"> PAGEREF _Toc196861841 \h </w:instrText>
      </w:r>
      <w:r>
        <w:rPr>
          <w:noProof/>
        </w:rPr>
      </w:r>
      <w:r>
        <w:rPr>
          <w:noProof/>
        </w:rPr>
        <w:fldChar w:fldCharType="separate"/>
      </w:r>
      <w:r>
        <w:rPr>
          <w:noProof/>
        </w:rPr>
        <w:t>46</w:t>
      </w:r>
      <w:r>
        <w:rPr>
          <w:noProof/>
        </w:rPr>
        <w:fldChar w:fldCharType="end"/>
      </w:r>
    </w:p>
    <w:p w14:paraId="5E009EDD" w14:textId="7BCC70B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8.13</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 및 확장</w:t>
      </w:r>
      <w:r>
        <w:rPr>
          <w:noProof/>
        </w:rPr>
        <w:tab/>
      </w:r>
      <w:r>
        <w:rPr>
          <w:noProof/>
        </w:rPr>
        <w:fldChar w:fldCharType="begin"/>
      </w:r>
      <w:r>
        <w:rPr>
          <w:noProof/>
        </w:rPr>
        <w:instrText xml:space="preserve"> PAGEREF _Toc196861842 \h </w:instrText>
      </w:r>
      <w:r>
        <w:rPr>
          <w:noProof/>
        </w:rPr>
      </w:r>
      <w:r>
        <w:rPr>
          <w:noProof/>
        </w:rPr>
        <w:fldChar w:fldCharType="separate"/>
      </w:r>
      <w:r>
        <w:rPr>
          <w:noProof/>
        </w:rPr>
        <w:t>46</w:t>
      </w:r>
      <w:r>
        <w:rPr>
          <w:noProof/>
        </w:rPr>
        <w:fldChar w:fldCharType="end"/>
      </w:r>
    </w:p>
    <w:p w14:paraId="58DB7FEA" w14:textId="6961F18B"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9.</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LangChain</w:t>
      </w:r>
      <w:r>
        <w:rPr>
          <w:noProof/>
        </w:rPr>
        <w:tab/>
      </w:r>
      <w:r>
        <w:rPr>
          <w:noProof/>
        </w:rPr>
        <w:fldChar w:fldCharType="begin"/>
      </w:r>
      <w:r>
        <w:rPr>
          <w:noProof/>
        </w:rPr>
        <w:instrText xml:space="preserve"> PAGEREF _Toc196861843 \h </w:instrText>
      </w:r>
      <w:r>
        <w:rPr>
          <w:noProof/>
        </w:rPr>
      </w:r>
      <w:r>
        <w:rPr>
          <w:noProof/>
        </w:rPr>
        <w:fldChar w:fldCharType="separate"/>
      </w:r>
      <w:r>
        <w:rPr>
          <w:noProof/>
        </w:rPr>
        <w:t>47</w:t>
      </w:r>
      <w:r>
        <w:rPr>
          <w:noProof/>
        </w:rPr>
        <w:fldChar w:fldCharType="end"/>
      </w:r>
    </w:p>
    <w:p w14:paraId="77C728F8" w14:textId="70C9298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9.1</w:t>
      </w:r>
      <w:r>
        <w:rPr>
          <w:rFonts w:asciiTheme="minorHAnsi" w:hAnsiTheme="minorHAnsi" w:cstheme="minorBidi"/>
          <w:noProof/>
          <w:kern w:val="2"/>
          <w:szCs w:val="22"/>
          <w:lang w:eastAsia="ko-KR"/>
        </w:rPr>
        <w:tab/>
      </w:r>
      <w:r w:rsidRPr="00C74B02">
        <w:rPr>
          <w:rFonts w:asciiTheme="majorEastAsia" w:eastAsiaTheme="majorEastAsia" w:hAnsiTheme="majorEastAsia"/>
          <w:noProof/>
        </w:rPr>
        <w:t>랭체인 개념</w:t>
      </w:r>
      <w:r>
        <w:rPr>
          <w:noProof/>
        </w:rPr>
        <w:tab/>
      </w:r>
      <w:r>
        <w:rPr>
          <w:noProof/>
        </w:rPr>
        <w:fldChar w:fldCharType="begin"/>
      </w:r>
      <w:r>
        <w:rPr>
          <w:noProof/>
        </w:rPr>
        <w:instrText xml:space="preserve"> PAGEREF _Toc196861844 \h </w:instrText>
      </w:r>
      <w:r>
        <w:rPr>
          <w:noProof/>
        </w:rPr>
      </w:r>
      <w:r>
        <w:rPr>
          <w:noProof/>
        </w:rPr>
        <w:fldChar w:fldCharType="separate"/>
      </w:r>
      <w:r>
        <w:rPr>
          <w:noProof/>
        </w:rPr>
        <w:t>47</w:t>
      </w:r>
      <w:r>
        <w:rPr>
          <w:noProof/>
        </w:rPr>
        <w:fldChar w:fldCharType="end"/>
      </w:r>
    </w:p>
    <w:p w14:paraId="2E7BA0B0" w14:textId="454F0C6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9.2</w:t>
      </w:r>
      <w:r>
        <w:rPr>
          <w:rFonts w:asciiTheme="minorHAnsi" w:hAnsiTheme="minorHAnsi" w:cstheme="minorBidi"/>
          <w:noProof/>
          <w:kern w:val="2"/>
          <w:szCs w:val="22"/>
          <w:lang w:eastAsia="ko-KR"/>
        </w:rPr>
        <w:tab/>
      </w:r>
      <w:r w:rsidRPr="00C74B02">
        <w:rPr>
          <w:rFonts w:asciiTheme="majorEastAsia" w:eastAsiaTheme="majorEastAsia" w:hAnsiTheme="majorEastAsia"/>
          <w:noProof/>
        </w:rPr>
        <w:t>구조</w:t>
      </w:r>
      <w:r>
        <w:rPr>
          <w:noProof/>
        </w:rPr>
        <w:tab/>
      </w:r>
      <w:r>
        <w:rPr>
          <w:noProof/>
        </w:rPr>
        <w:fldChar w:fldCharType="begin"/>
      </w:r>
      <w:r>
        <w:rPr>
          <w:noProof/>
        </w:rPr>
        <w:instrText xml:space="preserve"> PAGEREF _Toc196861845 \h </w:instrText>
      </w:r>
      <w:r>
        <w:rPr>
          <w:noProof/>
        </w:rPr>
      </w:r>
      <w:r>
        <w:rPr>
          <w:noProof/>
        </w:rPr>
        <w:fldChar w:fldCharType="separate"/>
      </w:r>
      <w:r>
        <w:rPr>
          <w:noProof/>
        </w:rPr>
        <w:t>47</w:t>
      </w:r>
      <w:r>
        <w:rPr>
          <w:noProof/>
        </w:rPr>
        <w:fldChar w:fldCharType="end"/>
      </w:r>
    </w:p>
    <w:p w14:paraId="57D05DAC" w14:textId="2A6F31B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9.3</w:t>
      </w:r>
      <w:r>
        <w:rPr>
          <w:rFonts w:asciiTheme="minorHAnsi" w:hAnsiTheme="minorHAnsi" w:cstheme="minorBidi"/>
          <w:noProof/>
          <w:kern w:val="2"/>
          <w:szCs w:val="22"/>
          <w:lang w:eastAsia="ko-KR"/>
        </w:rPr>
        <w:tab/>
      </w:r>
      <w:r w:rsidRPr="00C74B02">
        <w:rPr>
          <w:rFonts w:asciiTheme="majorEastAsia" w:eastAsiaTheme="majorEastAsia" w:hAnsiTheme="majorEastAsia"/>
          <w:noProof/>
        </w:rPr>
        <w:t>프롬프트 템플릿</w:t>
      </w:r>
      <w:r>
        <w:rPr>
          <w:noProof/>
        </w:rPr>
        <w:tab/>
      </w:r>
      <w:r>
        <w:rPr>
          <w:noProof/>
        </w:rPr>
        <w:fldChar w:fldCharType="begin"/>
      </w:r>
      <w:r>
        <w:rPr>
          <w:noProof/>
        </w:rPr>
        <w:instrText xml:space="preserve"> PAGEREF _Toc196861846 \h </w:instrText>
      </w:r>
      <w:r>
        <w:rPr>
          <w:noProof/>
        </w:rPr>
      </w:r>
      <w:r>
        <w:rPr>
          <w:noProof/>
        </w:rPr>
        <w:fldChar w:fldCharType="separate"/>
      </w:r>
      <w:r>
        <w:rPr>
          <w:noProof/>
        </w:rPr>
        <w:t>47</w:t>
      </w:r>
      <w:r>
        <w:rPr>
          <w:noProof/>
        </w:rPr>
        <w:fldChar w:fldCharType="end"/>
      </w:r>
    </w:p>
    <w:p w14:paraId="6FA6723D" w14:textId="4C31EE8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9.4</w:t>
      </w:r>
      <w:r>
        <w:rPr>
          <w:rFonts w:asciiTheme="minorHAnsi" w:hAnsiTheme="minorHAnsi" w:cstheme="minorBidi"/>
          <w:noProof/>
          <w:kern w:val="2"/>
          <w:szCs w:val="22"/>
          <w:lang w:eastAsia="ko-KR"/>
        </w:rPr>
        <w:tab/>
      </w:r>
      <w:r w:rsidRPr="00C74B02">
        <w:rPr>
          <w:rFonts w:asciiTheme="majorEastAsia" w:eastAsiaTheme="majorEastAsia" w:hAnsiTheme="majorEastAsia"/>
          <w:noProof/>
        </w:rPr>
        <w:t>LCEL (LangChain Expression Language)</w:t>
      </w:r>
      <w:r>
        <w:rPr>
          <w:noProof/>
        </w:rPr>
        <w:tab/>
      </w:r>
      <w:r>
        <w:rPr>
          <w:noProof/>
        </w:rPr>
        <w:fldChar w:fldCharType="begin"/>
      </w:r>
      <w:r>
        <w:rPr>
          <w:noProof/>
        </w:rPr>
        <w:instrText xml:space="preserve"> PAGEREF _Toc196861847 \h </w:instrText>
      </w:r>
      <w:r>
        <w:rPr>
          <w:noProof/>
        </w:rPr>
      </w:r>
      <w:r>
        <w:rPr>
          <w:noProof/>
        </w:rPr>
        <w:fldChar w:fldCharType="separate"/>
      </w:r>
      <w:r>
        <w:rPr>
          <w:noProof/>
        </w:rPr>
        <w:t>48</w:t>
      </w:r>
      <w:r>
        <w:rPr>
          <w:noProof/>
        </w:rPr>
        <w:fldChar w:fldCharType="end"/>
      </w:r>
    </w:p>
    <w:p w14:paraId="5F79776F" w14:textId="77F3CA6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에이전트 방식</w:t>
      </w:r>
      <w:r>
        <w:rPr>
          <w:noProof/>
        </w:rPr>
        <w:tab/>
      </w:r>
      <w:r>
        <w:rPr>
          <w:noProof/>
        </w:rPr>
        <w:fldChar w:fldCharType="begin"/>
      </w:r>
      <w:r>
        <w:rPr>
          <w:noProof/>
        </w:rPr>
        <w:instrText xml:space="preserve"> PAGEREF _Toc196861848 \h </w:instrText>
      </w:r>
      <w:r>
        <w:rPr>
          <w:noProof/>
        </w:rPr>
      </w:r>
      <w:r>
        <w:rPr>
          <w:noProof/>
        </w:rPr>
        <w:fldChar w:fldCharType="separate"/>
      </w:r>
      <w:r>
        <w:rPr>
          <w:noProof/>
        </w:rPr>
        <w:t>49</w:t>
      </w:r>
      <w:r>
        <w:rPr>
          <w:noProof/>
        </w:rPr>
        <w:fldChar w:fldCharType="end"/>
      </w:r>
    </w:p>
    <w:p w14:paraId="51E7BF1B" w14:textId="2A8445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Zero-shot ReAct</w:t>
      </w:r>
      <w:r>
        <w:rPr>
          <w:noProof/>
        </w:rPr>
        <w:tab/>
      </w:r>
      <w:r>
        <w:rPr>
          <w:noProof/>
        </w:rPr>
        <w:fldChar w:fldCharType="begin"/>
      </w:r>
      <w:r>
        <w:rPr>
          <w:noProof/>
        </w:rPr>
        <w:instrText xml:space="preserve"> PAGEREF _Toc196861849 \h </w:instrText>
      </w:r>
      <w:r>
        <w:rPr>
          <w:noProof/>
        </w:rPr>
      </w:r>
      <w:r>
        <w:rPr>
          <w:noProof/>
        </w:rPr>
        <w:fldChar w:fldCharType="separate"/>
      </w:r>
      <w:r>
        <w:rPr>
          <w:noProof/>
        </w:rPr>
        <w:t>49</w:t>
      </w:r>
      <w:r>
        <w:rPr>
          <w:noProof/>
        </w:rPr>
        <w:fldChar w:fldCharType="end"/>
      </w:r>
    </w:p>
    <w:p w14:paraId="429B4A39" w14:textId="08E0450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9.5.2</w:t>
      </w:r>
      <w:r>
        <w:rPr>
          <w:rFonts w:asciiTheme="minorHAnsi" w:hAnsiTheme="minorHAnsi" w:cstheme="minorBidi"/>
          <w:noProof/>
          <w:kern w:val="2"/>
          <w:szCs w:val="22"/>
          <w:lang w:eastAsia="ko-KR"/>
        </w:rPr>
        <w:tab/>
      </w:r>
      <w:r w:rsidRPr="00C74B02">
        <w:rPr>
          <w:rFonts w:asciiTheme="majorEastAsia" w:eastAsiaTheme="majorEastAsia" w:hAnsiTheme="majorEastAsia"/>
          <w:noProof/>
        </w:rPr>
        <w:t>Conversational ReAct</w:t>
      </w:r>
      <w:r>
        <w:rPr>
          <w:noProof/>
        </w:rPr>
        <w:tab/>
      </w:r>
      <w:r>
        <w:rPr>
          <w:noProof/>
        </w:rPr>
        <w:fldChar w:fldCharType="begin"/>
      </w:r>
      <w:r>
        <w:rPr>
          <w:noProof/>
        </w:rPr>
        <w:instrText xml:space="preserve"> PAGEREF _Toc196861850 \h </w:instrText>
      </w:r>
      <w:r>
        <w:rPr>
          <w:noProof/>
        </w:rPr>
      </w:r>
      <w:r>
        <w:rPr>
          <w:noProof/>
        </w:rPr>
        <w:fldChar w:fldCharType="separate"/>
      </w:r>
      <w:r>
        <w:rPr>
          <w:noProof/>
        </w:rPr>
        <w:t>49</w:t>
      </w:r>
      <w:r>
        <w:rPr>
          <w:noProof/>
        </w:rPr>
        <w:fldChar w:fldCharType="end"/>
      </w:r>
    </w:p>
    <w:p w14:paraId="5A7B3742" w14:textId="2434815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9.5.3</w:t>
      </w:r>
      <w:r>
        <w:rPr>
          <w:rFonts w:asciiTheme="minorHAnsi" w:hAnsiTheme="minorHAnsi" w:cstheme="minorBidi"/>
          <w:noProof/>
          <w:kern w:val="2"/>
          <w:szCs w:val="22"/>
          <w:lang w:eastAsia="ko-KR"/>
        </w:rPr>
        <w:tab/>
      </w:r>
      <w:r w:rsidRPr="00C74B02">
        <w:rPr>
          <w:rFonts w:asciiTheme="majorEastAsia" w:eastAsiaTheme="majorEastAsia" w:hAnsiTheme="majorEastAsia"/>
          <w:noProof/>
        </w:rPr>
        <w:t>ReAct Docstore</w:t>
      </w:r>
      <w:r>
        <w:rPr>
          <w:noProof/>
        </w:rPr>
        <w:tab/>
      </w:r>
      <w:r>
        <w:rPr>
          <w:noProof/>
        </w:rPr>
        <w:fldChar w:fldCharType="begin"/>
      </w:r>
      <w:r>
        <w:rPr>
          <w:noProof/>
        </w:rPr>
        <w:instrText xml:space="preserve"> PAGEREF _Toc196861851 \h </w:instrText>
      </w:r>
      <w:r>
        <w:rPr>
          <w:noProof/>
        </w:rPr>
      </w:r>
      <w:r>
        <w:rPr>
          <w:noProof/>
        </w:rPr>
        <w:fldChar w:fldCharType="separate"/>
      </w:r>
      <w:r>
        <w:rPr>
          <w:noProof/>
        </w:rPr>
        <w:t>50</w:t>
      </w:r>
      <w:r>
        <w:rPr>
          <w:noProof/>
        </w:rPr>
        <w:fldChar w:fldCharType="end"/>
      </w:r>
    </w:p>
    <w:p w14:paraId="4403D4EA" w14:textId="02F2040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9.5.4</w:t>
      </w:r>
      <w:r>
        <w:rPr>
          <w:rFonts w:asciiTheme="minorHAnsi" w:hAnsiTheme="minorHAnsi" w:cstheme="minorBidi"/>
          <w:noProof/>
          <w:kern w:val="2"/>
          <w:szCs w:val="22"/>
          <w:lang w:eastAsia="ko-KR"/>
        </w:rPr>
        <w:tab/>
      </w:r>
      <w:r w:rsidRPr="00C74B02">
        <w:rPr>
          <w:rFonts w:asciiTheme="majorEastAsia" w:eastAsiaTheme="majorEastAsia" w:hAnsiTheme="majorEastAsia"/>
          <w:noProof/>
        </w:rPr>
        <w:t>Self-ask with Search</w:t>
      </w:r>
      <w:r>
        <w:rPr>
          <w:noProof/>
        </w:rPr>
        <w:tab/>
      </w:r>
      <w:r>
        <w:rPr>
          <w:noProof/>
        </w:rPr>
        <w:fldChar w:fldCharType="begin"/>
      </w:r>
      <w:r>
        <w:rPr>
          <w:noProof/>
        </w:rPr>
        <w:instrText xml:space="preserve"> PAGEREF _Toc196861852 \h </w:instrText>
      </w:r>
      <w:r>
        <w:rPr>
          <w:noProof/>
        </w:rPr>
      </w:r>
      <w:r>
        <w:rPr>
          <w:noProof/>
        </w:rPr>
        <w:fldChar w:fldCharType="separate"/>
      </w:r>
      <w:r>
        <w:rPr>
          <w:noProof/>
        </w:rPr>
        <w:t>50</w:t>
      </w:r>
      <w:r>
        <w:rPr>
          <w:noProof/>
        </w:rPr>
        <w:fldChar w:fldCharType="end"/>
      </w:r>
    </w:p>
    <w:p w14:paraId="620BEB19" w14:textId="6A4F721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rPr>
        <w:t>9.6</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lang w:eastAsia="ko-KR"/>
        </w:rPr>
        <w:t>에이전트 동작 방식</w:t>
      </w:r>
      <w:r>
        <w:rPr>
          <w:noProof/>
        </w:rPr>
        <w:tab/>
      </w:r>
      <w:r>
        <w:rPr>
          <w:noProof/>
        </w:rPr>
        <w:fldChar w:fldCharType="begin"/>
      </w:r>
      <w:r>
        <w:rPr>
          <w:noProof/>
        </w:rPr>
        <w:instrText xml:space="preserve"> PAGEREF _Toc196861853 \h </w:instrText>
      </w:r>
      <w:r>
        <w:rPr>
          <w:noProof/>
        </w:rPr>
      </w:r>
      <w:r>
        <w:rPr>
          <w:noProof/>
        </w:rPr>
        <w:fldChar w:fldCharType="separate"/>
      </w:r>
      <w:r>
        <w:rPr>
          <w:noProof/>
        </w:rPr>
        <w:t>51</w:t>
      </w:r>
      <w:r>
        <w:rPr>
          <w:noProof/>
        </w:rPr>
        <w:fldChar w:fldCharType="end"/>
      </w:r>
    </w:p>
    <w:p w14:paraId="7E4712F7" w14:textId="7CE7CD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개요</w:t>
      </w:r>
      <w:r>
        <w:rPr>
          <w:noProof/>
        </w:rPr>
        <w:tab/>
      </w:r>
      <w:r>
        <w:rPr>
          <w:noProof/>
        </w:rPr>
        <w:fldChar w:fldCharType="begin"/>
      </w:r>
      <w:r>
        <w:rPr>
          <w:noProof/>
        </w:rPr>
        <w:instrText xml:space="preserve"> PAGEREF _Toc196861854 \h </w:instrText>
      </w:r>
      <w:r>
        <w:rPr>
          <w:noProof/>
        </w:rPr>
      </w:r>
      <w:r>
        <w:rPr>
          <w:noProof/>
        </w:rPr>
        <w:fldChar w:fldCharType="separate"/>
      </w:r>
      <w:r>
        <w:rPr>
          <w:noProof/>
        </w:rPr>
        <w:t>51</w:t>
      </w:r>
      <w:r>
        <w:rPr>
          <w:noProof/>
        </w:rPr>
        <w:fldChar w:fldCharType="end"/>
      </w:r>
    </w:p>
    <w:p w14:paraId="07AF9BB9" w14:textId="3CA934AF"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동작 흐름</w:t>
      </w:r>
      <w:r>
        <w:rPr>
          <w:noProof/>
        </w:rPr>
        <w:tab/>
      </w:r>
      <w:r>
        <w:rPr>
          <w:noProof/>
        </w:rPr>
        <w:fldChar w:fldCharType="begin"/>
      </w:r>
      <w:r>
        <w:rPr>
          <w:noProof/>
        </w:rPr>
        <w:instrText xml:space="preserve"> PAGEREF _Toc196861855 \h </w:instrText>
      </w:r>
      <w:r>
        <w:rPr>
          <w:noProof/>
        </w:rPr>
      </w:r>
      <w:r>
        <w:rPr>
          <w:noProof/>
        </w:rPr>
        <w:fldChar w:fldCharType="separate"/>
      </w:r>
      <w:r>
        <w:rPr>
          <w:noProof/>
        </w:rPr>
        <w:t>51</w:t>
      </w:r>
      <w:r>
        <w:rPr>
          <w:noProof/>
        </w:rPr>
        <w:fldChar w:fldCharType="end"/>
      </w:r>
    </w:p>
    <w:p w14:paraId="76F5C3C6" w14:textId="2F42AF5A"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LangChain 내부 프롬프트 구성</w:t>
      </w:r>
      <w:r>
        <w:rPr>
          <w:noProof/>
        </w:rPr>
        <w:tab/>
      </w:r>
      <w:r>
        <w:rPr>
          <w:noProof/>
        </w:rPr>
        <w:fldChar w:fldCharType="begin"/>
      </w:r>
      <w:r>
        <w:rPr>
          <w:noProof/>
        </w:rPr>
        <w:instrText xml:space="preserve"> PAGEREF _Toc196861856 \h </w:instrText>
      </w:r>
      <w:r>
        <w:rPr>
          <w:noProof/>
        </w:rPr>
      </w:r>
      <w:r>
        <w:rPr>
          <w:noProof/>
        </w:rPr>
        <w:fldChar w:fldCharType="separate"/>
      </w:r>
      <w:r>
        <w:rPr>
          <w:noProof/>
        </w:rPr>
        <w:t>52</w:t>
      </w:r>
      <w:r>
        <w:rPr>
          <w:noProof/>
        </w:rPr>
        <w:fldChar w:fldCharType="end"/>
      </w:r>
    </w:p>
    <w:p w14:paraId="4D646C47" w14:textId="400108A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프롬프트 생성 위치</w:t>
      </w:r>
      <w:r>
        <w:rPr>
          <w:noProof/>
        </w:rPr>
        <w:tab/>
      </w:r>
      <w:r>
        <w:rPr>
          <w:noProof/>
        </w:rPr>
        <w:fldChar w:fldCharType="begin"/>
      </w:r>
      <w:r>
        <w:rPr>
          <w:noProof/>
        </w:rPr>
        <w:instrText xml:space="preserve"> PAGEREF _Toc196861857 \h </w:instrText>
      </w:r>
      <w:r>
        <w:rPr>
          <w:noProof/>
        </w:rPr>
      </w:r>
      <w:r>
        <w:rPr>
          <w:noProof/>
        </w:rPr>
        <w:fldChar w:fldCharType="separate"/>
      </w:r>
      <w:r>
        <w:rPr>
          <w:noProof/>
        </w:rPr>
        <w:t>52</w:t>
      </w:r>
      <w:r>
        <w:rPr>
          <w:noProof/>
        </w:rPr>
        <w:fldChar w:fldCharType="end"/>
      </w:r>
    </w:p>
    <w:p w14:paraId="209AC89F" w14:textId="67262AD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_Toc196861858 \h </w:instrText>
      </w:r>
      <w:r>
        <w:rPr>
          <w:noProof/>
        </w:rPr>
      </w:r>
      <w:r>
        <w:rPr>
          <w:noProof/>
        </w:rPr>
        <w:fldChar w:fldCharType="separate"/>
      </w:r>
      <w:r>
        <w:rPr>
          <w:noProof/>
        </w:rPr>
        <w:t>53</w:t>
      </w:r>
      <w:r>
        <w:rPr>
          <w:noProof/>
        </w:rPr>
        <w:fldChar w:fldCharType="end"/>
      </w:r>
    </w:p>
    <w:p w14:paraId="6D0F33A8" w14:textId="625428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9.7</w:t>
      </w:r>
      <w:r>
        <w:rPr>
          <w:rFonts w:asciiTheme="minorHAnsi" w:hAnsiTheme="minorHAnsi" w:cstheme="minorBidi"/>
          <w:noProof/>
          <w:kern w:val="2"/>
          <w:szCs w:val="22"/>
          <w:lang w:eastAsia="ko-KR"/>
        </w:rPr>
        <w:tab/>
      </w:r>
      <w:r w:rsidRPr="00C74B02">
        <w:rPr>
          <w:rFonts w:asciiTheme="majorEastAsia" w:eastAsiaTheme="majorEastAsia" w:hAnsiTheme="majorEastAsia"/>
          <w:noProof/>
        </w:rPr>
        <w:t>기본 도구</w:t>
      </w:r>
      <w:r>
        <w:rPr>
          <w:noProof/>
        </w:rPr>
        <w:tab/>
      </w:r>
      <w:r>
        <w:rPr>
          <w:noProof/>
        </w:rPr>
        <w:fldChar w:fldCharType="begin"/>
      </w:r>
      <w:r>
        <w:rPr>
          <w:noProof/>
        </w:rPr>
        <w:instrText xml:space="preserve"> PAGEREF _Toc196861859 \h </w:instrText>
      </w:r>
      <w:r>
        <w:rPr>
          <w:noProof/>
        </w:rPr>
      </w:r>
      <w:r>
        <w:rPr>
          <w:noProof/>
        </w:rPr>
        <w:fldChar w:fldCharType="separate"/>
      </w:r>
      <w:r>
        <w:rPr>
          <w:noProof/>
        </w:rPr>
        <w:t>53</w:t>
      </w:r>
      <w:r>
        <w:rPr>
          <w:noProof/>
        </w:rPr>
        <w:fldChar w:fldCharType="end"/>
      </w:r>
    </w:p>
    <w:p w14:paraId="7B3DA133" w14:textId="098F949E"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벡터DB 및 검색</w:t>
      </w:r>
      <w:r>
        <w:rPr>
          <w:noProof/>
        </w:rPr>
        <w:tab/>
      </w:r>
      <w:r>
        <w:rPr>
          <w:noProof/>
        </w:rPr>
        <w:fldChar w:fldCharType="begin"/>
      </w:r>
      <w:r>
        <w:rPr>
          <w:noProof/>
        </w:rPr>
        <w:instrText xml:space="preserve"> PAGEREF _Toc196861860 \h </w:instrText>
      </w:r>
      <w:r>
        <w:rPr>
          <w:noProof/>
        </w:rPr>
      </w:r>
      <w:r>
        <w:rPr>
          <w:noProof/>
        </w:rPr>
        <w:fldChar w:fldCharType="separate"/>
      </w:r>
      <w:r>
        <w:rPr>
          <w:noProof/>
        </w:rPr>
        <w:t>53</w:t>
      </w:r>
      <w:r>
        <w:rPr>
          <w:noProof/>
        </w:rPr>
        <w:fldChar w:fldCharType="end"/>
      </w:r>
    </w:p>
    <w:p w14:paraId="065E1465" w14:textId="55F2B10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최대 마진 관련성(MMR, Maximal Marginal Relevance)</w:t>
      </w:r>
      <w:r>
        <w:rPr>
          <w:noProof/>
        </w:rPr>
        <w:tab/>
      </w:r>
      <w:r>
        <w:rPr>
          <w:noProof/>
        </w:rPr>
        <w:fldChar w:fldCharType="begin"/>
      </w:r>
      <w:r>
        <w:rPr>
          <w:noProof/>
        </w:rPr>
        <w:instrText xml:space="preserve"> PAGEREF _Toc196861861 \h </w:instrText>
      </w:r>
      <w:r>
        <w:rPr>
          <w:noProof/>
        </w:rPr>
      </w:r>
      <w:r>
        <w:rPr>
          <w:noProof/>
        </w:rPr>
        <w:fldChar w:fldCharType="separate"/>
      </w:r>
      <w:r>
        <w:rPr>
          <w:noProof/>
        </w:rPr>
        <w:t>54</w:t>
      </w:r>
      <w:r>
        <w:rPr>
          <w:noProof/>
        </w:rPr>
        <w:fldChar w:fldCharType="end"/>
      </w:r>
    </w:p>
    <w:p w14:paraId="62412BB3" w14:textId="1440DB0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유사도 점수 임계치(Similarity Score Threshold)</w:t>
      </w:r>
      <w:r>
        <w:rPr>
          <w:noProof/>
        </w:rPr>
        <w:tab/>
      </w:r>
      <w:r>
        <w:rPr>
          <w:noProof/>
        </w:rPr>
        <w:fldChar w:fldCharType="begin"/>
      </w:r>
      <w:r>
        <w:rPr>
          <w:noProof/>
        </w:rPr>
        <w:instrText xml:space="preserve"> PAGEREF _Toc196861862 \h </w:instrText>
      </w:r>
      <w:r>
        <w:rPr>
          <w:noProof/>
        </w:rPr>
      </w:r>
      <w:r>
        <w:rPr>
          <w:noProof/>
        </w:rPr>
        <w:fldChar w:fldCharType="separate"/>
      </w:r>
      <w:r>
        <w:rPr>
          <w:noProof/>
        </w:rPr>
        <w:t>54</w:t>
      </w:r>
      <w:r>
        <w:rPr>
          <w:noProof/>
        </w:rPr>
        <w:fldChar w:fldCharType="end"/>
      </w:r>
    </w:p>
    <w:p w14:paraId="79365707" w14:textId="3ECFD94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단일 문서 검색(Single Document Retrieval)</w:t>
      </w:r>
      <w:r>
        <w:rPr>
          <w:noProof/>
        </w:rPr>
        <w:tab/>
      </w:r>
      <w:r>
        <w:rPr>
          <w:noProof/>
        </w:rPr>
        <w:fldChar w:fldCharType="begin"/>
      </w:r>
      <w:r>
        <w:rPr>
          <w:noProof/>
        </w:rPr>
        <w:instrText xml:space="preserve"> PAGEREF _Toc196861863 \h </w:instrText>
      </w:r>
      <w:r>
        <w:rPr>
          <w:noProof/>
        </w:rPr>
      </w:r>
      <w:r>
        <w:rPr>
          <w:noProof/>
        </w:rPr>
        <w:fldChar w:fldCharType="separate"/>
      </w:r>
      <w:r>
        <w:rPr>
          <w:noProof/>
        </w:rPr>
        <w:t>55</w:t>
      </w:r>
      <w:r>
        <w:rPr>
          <w:noProof/>
        </w:rPr>
        <w:fldChar w:fldCharType="end"/>
      </w:r>
    </w:p>
    <w:p w14:paraId="34B5A20D" w14:textId="79AF4CF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필터 기반 검색(Filter-based Retrieval)</w:t>
      </w:r>
      <w:r>
        <w:rPr>
          <w:noProof/>
        </w:rPr>
        <w:tab/>
      </w:r>
      <w:r>
        <w:rPr>
          <w:noProof/>
        </w:rPr>
        <w:fldChar w:fldCharType="begin"/>
      </w:r>
      <w:r>
        <w:rPr>
          <w:noProof/>
        </w:rPr>
        <w:instrText xml:space="preserve"> PAGEREF _Toc196861864 \h </w:instrText>
      </w:r>
      <w:r>
        <w:rPr>
          <w:noProof/>
        </w:rPr>
      </w:r>
      <w:r>
        <w:rPr>
          <w:noProof/>
        </w:rPr>
        <w:fldChar w:fldCharType="separate"/>
      </w:r>
      <w:r>
        <w:rPr>
          <w:noProof/>
        </w:rPr>
        <w:t>55</w:t>
      </w:r>
      <w:r>
        <w:rPr>
          <w:noProof/>
        </w:rPr>
        <w:fldChar w:fldCharType="end"/>
      </w:r>
    </w:p>
    <w:p w14:paraId="3716A5F7" w14:textId="560D1D3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RAG 기반 Retrieval QA 체인 생성</w:t>
      </w:r>
      <w:r>
        <w:rPr>
          <w:noProof/>
        </w:rPr>
        <w:tab/>
      </w:r>
      <w:r>
        <w:rPr>
          <w:noProof/>
        </w:rPr>
        <w:fldChar w:fldCharType="begin"/>
      </w:r>
      <w:r>
        <w:rPr>
          <w:noProof/>
        </w:rPr>
        <w:instrText xml:space="preserve"> PAGEREF _Toc196861865 \h </w:instrText>
      </w:r>
      <w:r>
        <w:rPr>
          <w:noProof/>
        </w:rPr>
      </w:r>
      <w:r>
        <w:rPr>
          <w:noProof/>
        </w:rPr>
        <w:fldChar w:fldCharType="separate"/>
      </w:r>
      <w:r>
        <w:rPr>
          <w:noProof/>
        </w:rPr>
        <w:t>55</w:t>
      </w:r>
      <w:r>
        <w:rPr>
          <w:noProof/>
        </w:rPr>
        <w:fldChar w:fldCharType="end"/>
      </w:r>
    </w:p>
    <w:p w14:paraId="7AE9B504" w14:textId="10E7942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_Toc196861866 \h </w:instrText>
      </w:r>
      <w:r>
        <w:rPr>
          <w:noProof/>
        </w:rPr>
      </w:r>
      <w:r>
        <w:rPr>
          <w:noProof/>
        </w:rPr>
        <w:fldChar w:fldCharType="separate"/>
      </w:r>
      <w:r>
        <w:rPr>
          <w:noProof/>
        </w:rPr>
        <w:t>56</w:t>
      </w:r>
      <w:r>
        <w:rPr>
          <w:noProof/>
        </w:rPr>
        <w:fldChar w:fldCharType="end"/>
      </w:r>
    </w:p>
    <w:p w14:paraId="72D254CF" w14:textId="205403B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lang w:eastAsia="ko-KR"/>
        </w:rPr>
        <w:t>9.9</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lang w:eastAsia="ko-KR"/>
        </w:rPr>
        <w:t>랭체인 이외 에이전트 도구</w:t>
      </w:r>
      <w:r>
        <w:rPr>
          <w:noProof/>
        </w:rPr>
        <w:tab/>
      </w:r>
      <w:r>
        <w:rPr>
          <w:noProof/>
        </w:rPr>
        <w:fldChar w:fldCharType="begin"/>
      </w:r>
      <w:r>
        <w:rPr>
          <w:noProof/>
        </w:rPr>
        <w:instrText xml:space="preserve"> PAGEREF _Toc196861867 \h </w:instrText>
      </w:r>
      <w:r>
        <w:rPr>
          <w:noProof/>
        </w:rPr>
      </w:r>
      <w:r>
        <w:rPr>
          <w:noProof/>
        </w:rPr>
        <w:fldChar w:fldCharType="separate"/>
      </w:r>
      <w:r>
        <w:rPr>
          <w:noProof/>
        </w:rPr>
        <w:t>56</w:t>
      </w:r>
      <w:r>
        <w:rPr>
          <w:noProof/>
        </w:rPr>
        <w:fldChar w:fldCharType="end"/>
      </w:r>
    </w:p>
    <w:p w14:paraId="0A0C7ADE" w14:textId="047C619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_Toc196861868 \h </w:instrText>
      </w:r>
      <w:r>
        <w:rPr>
          <w:noProof/>
        </w:rPr>
      </w:r>
      <w:r>
        <w:rPr>
          <w:noProof/>
        </w:rPr>
        <w:fldChar w:fldCharType="separate"/>
      </w:r>
      <w:r>
        <w:rPr>
          <w:noProof/>
        </w:rPr>
        <w:t>57</w:t>
      </w:r>
      <w:r>
        <w:rPr>
          <w:noProof/>
        </w:rPr>
        <w:fldChar w:fldCharType="end"/>
      </w:r>
    </w:p>
    <w:p w14:paraId="2EBCCD34" w14:textId="08DEA5AE" w:rsidR="00D5082E" w:rsidRPr="00D55EE8" w:rsidRDefault="008D6CC8">
      <w:pPr>
        <w:pStyle w:val="13"/>
        <w:tabs>
          <w:tab w:val="right" w:leader="dot" w:pos="9972"/>
        </w:tabs>
        <w:rPr>
          <w:rFonts w:asciiTheme="majorEastAsia" w:eastAsiaTheme="majorEastAsia" w:hAnsiTheme="majorEastAsia"/>
        </w:rPr>
        <w:sectPr w:rsidR="00D5082E" w:rsidRPr="00D55EE8">
          <w:type w:val="continuous"/>
          <w:pgSz w:w="12240" w:h="15840"/>
          <w:pgMar w:top="1701" w:right="1134" w:bottom="1701" w:left="1134" w:header="720" w:footer="720" w:gutter="0"/>
          <w:cols w:space="720"/>
          <w:docGrid w:linePitch="360"/>
        </w:sectPr>
      </w:pPr>
      <w:r w:rsidRPr="00D55EE8">
        <w:rPr>
          <w:rFonts w:asciiTheme="majorEastAsia" w:eastAsiaTheme="majorEastAsia" w:hAnsiTheme="majorEastAsia"/>
        </w:rPr>
        <w:fldChar w:fldCharType="end"/>
      </w:r>
    </w:p>
    <w:p w14:paraId="1C1920CE" w14:textId="233C68F6" w:rsidR="00B75AEB" w:rsidRPr="00D55EE8"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D55EE8">
        <w:rPr>
          <w:rFonts w:asciiTheme="majorEastAsia" w:eastAsiaTheme="majorEastAsia" w:hAnsiTheme="majorEastAsia"/>
          <w:b/>
          <w:sz w:val="28"/>
          <w:szCs w:val="28"/>
        </w:rPr>
        <w:lastRenderedPageBreak/>
        <w:br w:type="page"/>
      </w:r>
    </w:p>
    <w:p w14:paraId="2A755711" w14:textId="41941EAF" w:rsidR="005048FC" w:rsidRPr="00D55EE8" w:rsidRDefault="005048FC" w:rsidP="00DF4422">
      <w:pPr>
        <w:pStyle w:val="1"/>
        <w:rPr>
          <w:rFonts w:asciiTheme="majorEastAsia" w:eastAsiaTheme="majorEastAsia" w:hAnsiTheme="majorEastAsia"/>
        </w:rPr>
      </w:pPr>
      <w:bookmarkStart w:id="0" w:name="_Toc196861737"/>
      <w:r w:rsidRPr="00D55EE8">
        <w:rPr>
          <w:rFonts w:asciiTheme="majorEastAsia" w:eastAsiaTheme="majorEastAsia" w:hAnsiTheme="majorEastAsia" w:hint="eastAsia"/>
          <w:lang w:eastAsia="ko-KR"/>
        </w:rPr>
        <w:lastRenderedPageBreak/>
        <w:t>개요</w:t>
      </w:r>
      <w:bookmarkEnd w:id="0"/>
    </w:p>
    <w:p w14:paraId="6A69F7FD" w14:textId="1FF54E90"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본 교안은 회차 주제별 주요 학습 내용을 기술한 것으로,</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실제 강의에는 교안 이외 저자 블로그,</w:t>
      </w:r>
      <w:r w:rsidRPr="00D55EE8">
        <w:rPr>
          <w:rFonts w:asciiTheme="majorEastAsia" w:eastAsiaTheme="majorEastAsia" w:hAnsiTheme="majorEastAsia"/>
        </w:rPr>
        <w:t xml:space="preserve"> github, huggingface, </w:t>
      </w:r>
      <w:r w:rsidRPr="00D55EE8">
        <w:rPr>
          <w:rFonts w:asciiTheme="majorEastAsia" w:eastAsiaTheme="majorEastAsia" w:hAnsiTheme="majorEastAsia" w:hint="eastAsia"/>
        </w:rPr>
        <w:t>논문 등이 활용된다.</w:t>
      </w:r>
      <w:r w:rsidRPr="00D55EE8">
        <w:rPr>
          <w:rFonts w:asciiTheme="majorEastAsia" w:eastAsiaTheme="majorEastAsia" w:hAnsiTheme="majorEastAsia"/>
        </w:rPr>
        <w:t xml:space="preserve"> </w:t>
      </w:r>
    </w:p>
    <w:p w14:paraId="09C14FEE" w14:textId="0ECE4F45"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교안이외에 과제는 별도 제출 요청할 것이며,</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이 내용은 별도 문서에 기술한다.</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 xml:space="preserve">전체 </w:t>
      </w:r>
      <w:r w:rsidR="006375EA" w:rsidRPr="00D55EE8">
        <w:rPr>
          <w:rFonts w:asciiTheme="majorEastAsia" w:eastAsiaTheme="majorEastAsia" w:hAnsiTheme="majorEastAsia" w:hint="eastAsia"/>
        </w:rPr>
        <w:t>주제는</w:t>
      </w:r>
      <w:r w:rsidRPr="00D55EE8">
        <w:rPr>
          <w:rFonts w:asciiTheme="majorEastAsia" w:eastAsiaTheme="majorEastAsia" w:hAnsiTheme="majorEastAsia" w:hint="eastAsia"/>
        </w:rPr>
        <w:t xml:space="preserve"> 실라버스 문서에 기술된다.</w:t>
      </w:r>
    </w:p>
    <w:p w14:paraId="248FD9C1" w14:textId="2B487AD4" w:rsidR="005048FC" w:rsidRPr="00D55EE8" w:rsidRDefault="005048FC" w:rsidP="005048FC">
      <w:pPr>
        <w:pStyle w:val="a9"/>
        <w:rPr>
          <w:rFonts w:asciiTheme="majorEastAsia" w:eastAsiaTheme="majorEastAsia" w:hAnsiTheme="majorEastAsia"/>
        </w:rPr>
      </w:pPr>
    </w:p>
    <w:p w14:paraId="1A7B19A5" w14:textId="77777777" w:rsidR="00A51088" w:rsidRPr="00D55EE8" w:rsidRDefault="00A51088" w:rsidP="00A51088">
      <w:pPr>
        <w:pStyle w:val="1"/>
        <w:rPr>
          <w:rFonts w:asciiTheme="majorEastAsia" w:eastAsiaTheme="majorEastAsia" w:hAnsiTheme="majorEastAsia"/>
        </w:rPr>
      </w:pPr>
      <w:bookmarkStart w:id="1" w:name="_Toc196861738"/>
      <w:r w:rsidRPr="00D55EE8">
        <w:rPr>
          <w:rFonts w:asciiTheme="majorEastAsia" w:eastAsiaTheme="majorEastAsia" w:hAnsiTheme="majorEastAsia"/>
        </w:rPr>
        <w:t>트랜스포머 인코더</w:t>
      </w:r>
      <w:bookmarkEnd w:id="1"/>
    </w:p>
    <w:p w14:paraId="7F937E4B" w14:textId="3F65C22A" w:rsidR="00A51088" w:rsidRPr="00D55EE8" w:rsidRDefault="00A51088" w:rsidP="00A51088">
      <w:pPr>
        <w:pStyle w:val="2"/>
        <w:rPr>
          <w:rFonts w:asciiTheme="majorEastAsia" w:eastAsiaTheme="majorEastAsia" w:hAnsiTheme="majorEastAsia"/>
        </w:rPr>
      </w:pPr>
      <w:bookmarkStart w:id="2" w:name="_Toc196861739"/>
      <w:r w:rsidRPr="00D55EE8">
        <w:rPr>
          <w:rFonts w:asciiTheme="majorEastAsia" w:eastAsiaTheme="majorEastAsia" w:hAnsiTheme="majorEastAsia"/>
        </w:rPr>
        <w:t>서론</w:t>
      </w:r>
      <w:bookmarkEnd w:id="2"/>
    </w:p>
    <w:p w14:paraId="5860FBA8"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D55EE8" w:rsidRDefault="00A51088" w:rsidP="00A51088">
      <w:pPr>
        <w:pStyle w:val="2"/>
        <w:rPr>
          <w:rFonts w:asciiTheme="majorEastAsia" w:eastAsiaTheme="majorEastAsia" w:hAnsiTheme="majorEastAsia"/>
        </w:rPr>
      </w:pPr>
      <w:bookmarkStart w:id="3" w:name="_Toc196861740"/>
      <w:r w:rsidRPr="00D55EE8">
        <w:rPr>
          <w:rFonts w:asciiTheme="majorEastAsia" w:eastAsiaTheme="majorEastAsia" w:hAnsiTheme="majorEastAsia"/>
        </w:rPr>
        <w:t>트랜스포머 인코더의 구성 요소 및 역할</w:t>
      </w:r>
      <w:bookmarkEnd w:id="3"/>
    </w:p>
    <w:p w14:paraId="2DD2F9A7" w14:textId="6CA55F22" w:rsidR="00A51088" w:rsidRPr="00D55EE8" w:rsidRDefault="00A51088" w:rsidP="00A51088">
      <w:pPr>
        <w:pStyle w:val="3"/>
        <w:rPr>
          <w:rFonts w:asciiTheme="majorEastAsia" w:eastAsiaTheme="majorEastAsia" w:hAnsiTheme="majorEastAsia"/>
        </w:rPr>
      </w:pPr>
      <w:bookmarkStart w:id="4" w:name="_Toc196861741"/>
      <w:r w:rsidRPr="00D55EE8">
        <w:rPr>
          <w:rFonts w:asciiTheme="majorEastAsia" w:eastAsiaTheme="majorEastAsia" w:hAnsiTheme="majorEastAsia"/>
        </w:rPr>
        <w:t>Scaled Dot Product Attention</w:t>
      </w:r>
      <w:bookmarkEnd w:id="4"/>
    </w:p>
    <w:p w14:paraId="11C0366A"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정규화를 위해 dk\sqrt{d_k} 로 나눈다.</w:t>
      </w:r>
    </w:p>
    <w:p w14:paraId="634449B2"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 xml:space="preserve">이 모듈은 PyTorch에서 </w:t>
      </w:r>
      <w:r w:rsidRPr="00D55EE8">
        <w:rPr>
          <w:rFonts w:asciiTheme="majorEastAsia" w:eastAsiaTheme="majorEastAsia" w:hAnsiTheme="majorEastAsia" w:cs="굴림체"/>
        </w:rPr>
        <w:t>torch.matmul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F.softmax</w:t>
      </w:r>
      <w:r w:rsidRPr="00D55EE8">
        <w:rPr>
          <w:rFonts w:asciiTheme="majorEastAsia" w:eastAsiaTheme="majorEastAsia" w:hAnsiTheme="majorEastAsia"/>
        </w:rPr>
        <w:t xml:space="preserve"> 등을 활용하여 구현된다.</w:t>
      </w:r>
    </w:p>
    <w:p w14:paraId="6E643776" w14:textId="77777777" w:rsidR="00113459" w:rsidRPr="00D55EE8" w:rsidRDefault="00113459" w:rsidP="00A51088">
      <w:pPr>
        <w:pStyle w:val="a9"/>
        <w:rPr>
          <w:rFonts w:asciiTheme="majorEastAsia" w:eastAsiaTheme="majorEastAsia" w:hAnsiTheme="majorEastAsia"/>
        </w:rPr>
      </w:pPr>
    </w:p>
    <w:p w14:paraId="2AFB81D8" w14:textId="41010546" w:rsidR="00A51088" w:rsidRPr="00D55EE8" w:rsidRDefault="00A51088" w:rsidP="00A51088">
      <w:pPr>
        <w:pStyle w:val="3"/>
        <w:rPr>
          <w:rFonts w:asciiTheme="majorEastAsia" w:eastAsiaTheme="majorEastAsia" w:hAnsiTheme="majorEastAsia"/>
        </w:rPr>
      </w:pPr>
      <w:bookmarkStart w:id="5" w:name="_Toc196861742"/>
      <w:r w:rsidRPr="00D55EE8">
        <w:rPr>
          <w:rFonts w:asciiTheme="majorEastAsia" w:eastAsiaTheme="majorEastAsia" w:hAnsiTheme="majorEastAsia"/>
        </w:rPr>
        <w:lastRenderedPageBreak/>
        <w:t>Multi-Head Attention</w:t>
      </w:r>
      <w:bookmarkEnd w:id="5"/>
    </w:p>
    <w:p w14:paraId="0DB0FBFC"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이 모듈은 다음과 같은 단계를 포함한다:</w:t>
      </w:r>
    </w:p>
    <w:p w14:paraId="2A92CBDC"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 V를 헤드 수에 따라 분리하고,</w:t>
      </w:r>
    </w:p>
    <w:p w14:paraId="5CA3799B"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각 헤드별 어텐션을 수행한 뒤,</w:t>
      </w:r>
    </w:p>
    <w:p w14:paraId="067D227A" w14:textId="15B099BD"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결과를 concat하여 최종 출력으로 만든다.</w:t>
      </w:r>
    </w:p>
    <w:p w14:paraId="3306A27B" w14:textId="77777777" w:rsidR="00113459" w:rsidRPr="00D55EE8"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D55EE8" w:rsidRDefault="00A51088" w:rsidP="00A51088">
      <w:pPr>
        <w:pStyle w:val="3"/>
        <w:rPr>
          <w:rFonts w:asciiTheme="majorEastAsia" w:eastAsiaTheme="majorEastAsia" w:hAnsiTheme="majorEastAsia"/>
        </w:rPr>
      </w:pPr>
      <w:bookmarkStart w:id="6" w:name="_Toc196861743"/>
      <w:r w:rsidRPr="00D55EE8">
        <w:rPr>
          <w:rFonts w:asciiTheme="majorEastAsia" w:eastAsiaTheme="majorEastAsia" w:hAnsiTheme="majorEastAsia"/>
        </w:rPr>
        <w:t>Positional Encoding</w:t>
      </w:r>
      <w:bookmarkEnd w:id="6"/>
    </w:p>
    <w:p w14:paraId="681398C0"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D55EE8" w:rsidRDefault="00A51088" w:rsidP="00113459">
      <w:pPr>
        <w:pStyle w:val="a9"/>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해당 인코딩은 임베딩 벡터에 더해져 입력으로 사용된다.</w:t>
      </w:r>
    </w:p>
    <w:p w14:paraId="26ADAB90" w14:textId="005CA4FC" w:rsidR="00A51088" w:rsidRPr="00D55EE8" w:rsidRDefault="00A51088" w:rsidP="00A51088">
      <w:pPr>
        <w:pStyle w:val="3"/>
        <w:rPr>
          <w:rFonts w:asciiTheme="majorEastAsia" w:eastAsiaTheme="majorEastAsia" w:hAnsiTheme="majorEastAsia"/>
        </w:rPr>
      </w:pPr>
      <w:bookmarkStart w:id="7" w:name="_Toc196861744"/>
      <w:r w:rsidRPr="00D55EE8">
        <w:rPr>
          <w:rFonts w:asciiTheme="majorEastAsia" w:eastAsiaTheme="majorEastAsia" w:hAnsiTheme="majorEastAsia"/>
        </w:rPr>
        <w:t>Position-wise Feed Forward Network</w:t>
      </w:r>
      <w:bookmarkEnd w:id="7"/>
    </w:p>
    <w:p w14:paraId="6F9B8129"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이는 토큰별로 표현력을 확장해주는 역할을 한다.</w:t>
      </w:r>
    </w:p>
    <w:p w14:paraId="25F614AA" w14:textId="7D320194" w:rsidR="00A51088" w:rsidRPr="00D55EE8" w:rsidRDefault="00A51088" w:rsidP="00A51088">
      <w:pPr>
        <w:pStyle w:val="3"/>
        <w:rPr>
          <w:rFonts w:asciiTheme="majorEastAsia" w:eastAsiaTheme="majorEastAsia" w:hAnsiTheme="majorEastAsia"/>
        </w:rPr>
      </w:pPr>
      <w:bookmarkStart w:id="8" w:name="_Toc196861745"/>
      <w:r w:rsidRPr="00D55EE8">
        <w:rPr>
          <w:rFonts w:asciiTheme="majorEastAsia" w:eastAsiaTheme="majorEastAsia" w:hAnsiTheme="majorEastAsia"/>
        </w:rPr>
        <w:t>Layer Normalization &amp; Residual Connection</w:t>
      </w:r>
      <w:bookmarkEnd w:id="8"/>
    </w:p>
    <w:p w14:paraId="6C83756D"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Connection: 입력을 그대로 더하여 정보 손실을 줄임</w:t>
      </w:r>
    </w:p>
    <w:p w14:paraId="5ACCEB02"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LayerNorm: 분포 정규화를 통해 학습 안정성 확보</w:t>
      </w:r>
    </w:p>
    <w:p w14:paraId="02609CD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두 요소는 모델의 깊이가 깊어질수록 성능 하락을 방지하는 데 기여한다.</w:t>
      </w:r>
    </w:p>
    <w:p w14:paraId="4F6ED520"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D55EE8" w:rsidRDefault="00A51088" w:rsidP="00A51088">
      <w:pPr>
        <w:pStyle w:val="2"/>
        <w:rPr>
          <w:rFonts w:asciiTheme="majorEastAsia" w:eastAsiaTheme="majorEastAsia" w:hAnsiTheme="majorEastAsia"/>
        </w:rPr>
      </w:pPr>
      <w:bookmarkStart w:id="9" w:name="_Toc196861746"/>
      <w:r w:rsidRPr="00D55EE8">
        <w:rPr>
          <w:rFonts w:asciiTheme="majorEastAsia" w:eastAsiaTheme="majorEastAsia" w:hAnsiTheme="majorEastAsia"/>
        </w:rPr>
        <w:t>트랜스포머 인코더 구조 요약</w:t>
      </w:r>
      <w:bookmarkEnd w:id="9"/>
    </w:p>
    <w:p w14:paraId="2EA1A57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 인코더는 다음과 같은 순서로 구성된다:</w:t>
      </w:r>
    </w:p>
    <w:p w14:paraId="0A56CD23"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임베딩 + 포지셔널 인코딩 추가</w:t>
      </w:r>
    </w:p>
    <w:p w14:paraId="3F085C94"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Multi-Head Attention</w:t>
      </w:r>
    </w:p>
    <w:p w14:paraId="3ED481B1"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79803AAA"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Feed Forward Network</w:t>
      </w:r>
    </w:p>
    <w:p w14:paraId="47578405"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03707BD4"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전체 블록을 여러 번 반복하여 문장의 문맥 정보를 점차 풍부하게 만든다.</w:t>
      </w:r>
    </w:p>
    <w:p w14:paraId="0D4B167C"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D55EE8" w:rsidRDefault="00A51088" w:rsidP="00A51088">
      <w:pPr>
        <w:pStyle w:val="2"/>
        <w:rPr>
          <w:rFonts w:asciiTheme="majorEastAsia" w:eastAsiaTheme="majorEastAsia" w:hAnsiTheme="majorEastAsia"/>
        </w:rPr>
      </w:pPr>
      <w:bookmarkStart w:id="10" w:name="_Toc196861747"/>
      <w:r w:rsidRPr="00D55EE8">
        <w:rPr>
          <w:rFonts w:asciiTheme="majorEastAsia" w:eastAsiaTheme="majorEastAsia" w:hAnsiTheme="majorEastAsia"/>
        </w:rPr>
        <w:t>PyTorch 기반 핵심 코드 분석</w:t>
      </w:r>
      <w:bookmarkEnd w:id="10"/>
    </w:p>
    <w:p w14:paraId="6690AF9F"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다음은 핵심 모듈별로 구조를 단순화한 의사 코드이다.</w:t>
      </w:r>
    </w:p>
    <w:p w14:paraId="57AE5308" w14:textId="63364293" w:rsidR="00A51088" w:rsidRPr="00D55EE8" w:rsidRDefault="00A51088" w:rsidP="00113459">
      <w:pPr>
        <w:pStyle w:val="3"/>
        <w:rPr>
          <w:rFonts w:asciiTheme="majorEastAsia" w:eastAsiaTheme="majorEastAsia" w:hAnsiTheme="majorEastAsia"/>
        </w:rPr>
      </w:pPr>
      <w:bookmarkStart w:id="11" w:name="_Toc196861748"/>
      <w:r w:rsidRPr="00D55EE8">
        <w:rPr>
          <w:rFonts w:asciiTheme="majorEastAsia" w:eastAsiaTheme="majorEastAsia" w:hAnsiTheme="majorEastAsia"/>
        </w:rPr>
        <w:t>Scaled Dot Product Attention</w:t>
      </w:r>
      <w:bookmarkEnd w:id="11"/>
    </w:p>
    <w:p w14:paraId="55B445C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ScaledDotProductAttention(nn.Module):</w:t>
      </w:r>
    </w:p>
    <w:p w14:paraId="7FE6B8E3"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514FE0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scores = torch.matmul(Q, K.transpose(-2, -1)) / math.sqrt(d_k)</w:t>
      </w:r>
    </w:p>
    <w:p w14:paraId="0063F75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attn = F.softmax(scores, dim=-1)</w:t>
      </w:r>
    </w:p>
    <w:p w14:paraId="1614E64E"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torch.matmul(attn, V)</w:t>
      </w:r>
    </w:p>
    <w:p w14:paraId="3AD3F111" w14:textId="33A4EBA7" w:rsidR="00A51088" w:rsidRPr="00D55EE8" w:rsidRDefault="00A51088" w:rsidP="00113459">
      <w:pPr>
        <w:pStyle w:val="3"/>
        <w:rPr>
          <w:rFonts w:asciiTheme="majorEastAsia" w:eastAsiaTheme="majorEastAsia" w:hAnsiTheme="majorEastAsia"/>
        </w:rPr>
      </w:pPr>
      <w:bookmarkStart w:id="12" w:name="_Toc196861749"/>
      <w:r w:rsidRPr="00D55EE8">
        <w:rPr>
          <w:rFonts w:asciiTheme="majorEastAsia" w:eastAsiaTheme="majorEastAsia" w:hAnsiTheme="majorEastAsia"/>
        </w:rPr>
        <w:t>MultiHeadAttention</w:t>
      </w:r>
      <w:bookmarkEnd w:id="12"/>
    </w:p>
    <w:p w14:paraId="6FD3D9E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MultiHeadAttention(nn.Module):</w:t>
      </w:r>
    </w:p>
    <w:p w14:paraId="2D5B0580"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17EEDB2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Q, K, V 선형 변환 및 split</w:t>
      </w:r>
    </w:p>
    <w:p w14:paraId="4159AD2C"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각 헤드별 attention 계산</w:t>
      </w:r>
    </w:p>
    <w:p w14:paraId="28555A8F"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concat 후 출력 선형 변환</w:t>
      </w:r>
    </w:p>
    <w:p w14:paraId="6D7FF72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output</w:t>
      </w:r>
    </w:p>
    <w:p w14:paraId="6139F094" w14:textId="58F12EDF" w:rsidR="00A51088" w:rsidRPr="00D55EE8" w:rsidRDefault="00A51088" w:rsidP="00113459">
      <w:pPr>
        <w:pStyle w:val="3"/>
        <w:rPr>
          <w:rFonts w:asciiTheme="majorEastAsia" w:eastAsiaTheme="majorEastAsia" w:hAnsiTheme="majorEastAsia"/>
        </w:rPr>
      </w:pPr>
      <w:bookmarkStart w:id="13" w:name="_Toc196861750"/>
      <w:r w:rsidRPr="00D55EE8">
        <w:rPr>
          <w:rFonts w:asciiTheme="majorEastAsia" w:eastAsiaTheme="majorEastAsia" w:hAnsiTheme="majorEastAsia"/>
        </w:rPr>
        <w:t>Positional Encoding</w:t>
      </w:r>
      <w:bookmarkEnd w:id="13"/>
    </w:p>
    <w:p w14:paraId="06CF546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PositionalEncoding(nn.Module):</w:t>
      </w:r>
    </w:p>
    <w:p w14:paraId="5AE4D551"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7D87A97"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위치별 sin, cos 벡터 계산 후 입력에 더함</w:t>
      </w:r>
    </w:p>
    <w:p w14:paraId="66E3B7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lastRenderedPageBreak/>
        <w:t xml:space="preserve">        return x + self.pe[:, :x.size(1)]</w:t>
      </w:r>
    </w:p>
    <w:p w14:paraId="49031EEF" w14:textId="6F9BB1E9" w:rsidR="00A51088" w:rsidRPr="00D55EE8" w:rsidRDefault="00A51088" w:rsidP="00113459">
      <w:pPr>
        <w:pStyle w:val="3"/>
        <w:rPr>
          <w:rFonts w:asciiTheme="majorEastAsia" w:eastAsiaTheme="majorEastAsia" w:hAnsiTheme="majorEastAsia"/>
        </w:rPr>
      </w:pPr>
      <w:bookmarkStart w:id="14" w:name="_Toc196861751"/>
      <w:r w:rsidRPr="00D55EE8">
        <w:rPr>
          <w:rFonts w:asciiTheme="majorEastAsia" w:eastAsiaTheme="majorEastAsia" w:hAnsiTheme="majorEastAsia"/>
        </w:rPr>
        <w:t>EncoderLayer</w:t>
      </w:r>
      <w:bookmarkEnd w:id="14"/>
    </w:p>
    <w:p w14:paraId="17C69F9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EncoderLayer(nn.Module):</w:t>
      </w:r>
    </w:p>
    <w:p w14:paraId="39E4A1B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31BF498"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self_attn(x, x, x)  # Residual</w:t>
      </w:r>
    </w:p>
    <w:p w14:paraId="32833746"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6EEC39E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FFN(x)  # Residual</w:t>
      </w:r>
    </w:p>
    <w:p w14:paraId="7776BCC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2134A7A9"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x</w:t>
      </w:r>
    </w:p>
    <w:p w14:paraId="7C10CCFE"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D55EE8" w:rsidRDefault="00A51088" w:rsidP="00113459">
      <w:pPr>
        <w:pStyle w:val="2"/>
        <w:rPr>
          <w:rFonts w:asciiTheme="majorEastAsia" w:eastAsiaTheme="majorEastAsia" w:hAnsiTheme="majorEastAsia"/>
        </w:rPr>
      </w:pPr>
      <w:bookmarkStart w:id="15" w:name="_Toc196861752"/>
      <w:r w:rsidRPr="00D55EE8">
        <w:rPr>
          <w:rFonts w:asciiTheme="majorEastAsia" w:eastAsiaTheme="majorEastAsia" w:hAnsiTheme="majorEastAsia"/>
        </w:rPr>
        <w:t>결론</w:t>
      </w:r>
      <w:bookmarkEnd w:id="15"/>
    </w:p>
    <w:p w14:paraId="12349463"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D55EE8" w:rsidRDefault="00A51088" w:rsidP="00A51088">
      <w:pPr>
        <w:rPr>
          <w:rFonts w:asciiTheme="majorEastAsia" w:eastAsiaTheme="majorEastAsia" w:hAnsiTheme="majorEastAsia"/>
          <w:sz w:val="16"/>
        </w:rPr>
      </w:pPr>
    </w:p>
    <w:p w14:paraId="27A25EDF" w14:textId="11352B9E" w:rsidR="008574F0" w:rsidRPr="00D55EE8"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D55EE8"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23FD5794" w14:textId="6E7094D9" w:rsidR="00E829B7" w:rsidRPr="00D55EE8" w:rsidRDefault="00E829B7" w:rsidP="00E829B7">
      <w:pPr>
        <w:pStyle w:val="1"/>
        <w:rPr>
          <w:rFonts w:asciiTheme="majorEastAsia" w:eastAsiaTheme="majorEastAsia" w:hAnsiTheme="majorEastAsia"/>
          <w:lang w:eastAsia="ko-KR"/>
        </w:rPr>
      </w:pPr>
      <w:bookmarkStart w:id="16" w:name="_Toc196861753"/>
      <w:r w:rsidRPr="00D55EE8">
        <w:rPr>
          <w:rFonts w:asciiTheme="majorEastAsia" w:eastAsiaTheme="majorEastAsia" w:hAnsiTheme="majorEastAsia"/>
        </w:rPr>
        <w:lastRenderedPageBreak/>
        <w:t>자연어 처리</w:t>
      </w:r>
      <w:r w:rsidRPr="00D55EE8">
        <w:rPr>
          <w:rFonts w:asciiTheme="majorEastAsia" w:eastAsiaTheme="majorEastAsia" w:hAnsiTheme="majorEastAsia" w:hint="eastAsia"/>
          <w:lang w:eastAsia="ko-KR"/>
        </w:rPr>
        <w:t xml:space="preserve"> </w:t>
      </w:r>
      <w:r w:rsidRPr="00D55EE8">
        <w:rPr>
          <w:rFonts w:asciiTheme="majorEastAsia" w:eastAsiaTheme="majorEastAsia" w:hAnsiTheme="majorEastAsia"/>
          <w:lang w:eastAsia="ko-KR"/>
        </w:rPr>
        <w:t>(</w:t>
      </w:r>
      <w:r w:rsidR="00460E75" w:rsidRPr="00D55EE8">
        <w:rPr>
          <w:rFonts w:asciiTheme="majorEastAsia" w:eastAsiaTheme="majorEastAsia" w:hAnsiTheme="majorEastAsia" w:hint="eastAsia"/>
          <w:lang w:eastAsia="ko-KR"/>
        </w:rPr>
        <w:t>N</w:t>
      </w:r>
      <w:r w:rsidR="00460E75" w:rsidRPr="00D55EE8">
        <w:rPr>
          <w:rFonts w:asciiTheme="majorEastAsia" w:eastAsiaTheme="majorEastAsia" w:hAnsiTheme="majorEastAsia"/>
          <w:lang w:eastAsia="ko-KR"/>
        </w:rPr>
        <w:t>LP</w:t>
      </w:r>
      <w:r w:rsidRPr="00D55EE8">
        <w:rPr>
          <w:rFonts w:asciiTheme="majorEastAsia" w:eastAsiaTheme="majorEastAsia" w:hAnsiTheme="majorEastAsia"/>
          <w:lang w:eastAsia="ko-KR"/>
        </w:rPr>
        <w:t>)</w:t>
      </w:r>
      <w:bookmarkEnd w:id="16"/>
    </w:p>
    <w:p w14:paraId="4915939E" w14:textId="46BAD9A1" w:rsidR="00E829B7" w:rsidRPr="00D55EE8" w:rsidRDefault="00E829B7" w:rsidP="00E829B7">
      <w:pPr>
        <w:pStyle w:val="2"/>
        <w:rPr>
          <w:rFonts w:asciiTheme="majorEastAsia" w:eastAsiaTheme="majorEastAsia" w:hAnsiTheme="majorEastAsia"/>
        </w:rPr>
      </w:pPr>
      <w:bookmarkStart w:id="17" w:name="_Toc196861754"/>
      <w:r w:rsidRPr="00D55EE8">
        <w:rPr>
          <w:rFonts w:asciiTheme="majorEastAsia" w:eastAsiaTheme="majorEastAsia" w:hAnsiTheme="majorEastAsia"/>
        </w:rPr>
        <w:t>서론</w:t>
      </w:r>
      <w:bookmarkEnd w:id="17"/>
    </w:p>
    <w:p w14:paraId="5BCCFFD8"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D55EE8" w:rsidRDefault="00E829B7" w:rsidP="00E829B7">
      <w:pPr>
        <w:pStyle w:val="2"/>
        <w:rPr>
          <w:rFonts w:asciiTheme="majorEastAsia" w:eastAsiaTheme="majorEastAsia" w:hAnsiTheme="majorEastAsia"/>
        </w:rPr>
      </w:pPr>
      <w:bookmarkStart w:id="18" w:name="_Toc196861755"/>
      <w:r w:rsidRPr="00D55EE8">
        <w:rPr>
          <w:rFonts w:asciiTheme="majorEastAsia" w:eastAsiaTheme="majorEastAsia" w:hAnsiTheme="majorEastAsia"/>
        </w:rPr>
        <w:t>NLP 기본 개념</w:t>
      </w:r>
      <w:bookmarkEnd w:id="18"/>
    </w:p>
    <w:p w14:paraId="7AA22A7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D55EE8" w:rsidRDefault="00E829B7" w:rsidP="00E829B7">
      <w:pPr>
        <w:rPr>
          <w:rFonts w:asciiTheme="majorEastAsia" w:eastAsiaTheme="majorEastAsia" w:hAnsiTheme="majorEastAsia"/>
        </w:rPr>
      </w:pPr>
    </w:p>
    <w:p w14:paraId="46B51C1F" w14:textId="0D3187A7" w:rsidR="00E829B7" w:rsidRPr="00D55EE8" w:rsidRDefault="00E829B7" w:rsidP="00E829B7">
      <w:pPr>
        <w:pStyle w:val="2"/>
        <w:rPr>
          <w:rFonts w:asciiTheme="majorEastAsia" w:eastAsiaTheme="majorEastAsia" w:hAnsiTheme="majorEastAsia"/>
        </w:rPr>
      </w:pPr>
      <w:bookmarkStart w:id="19" w:name="_Toc196861756"/>
      <w:r w:rsidRPr="00D55EE8">
        <w:rPr>
          <w:rFonts w:asciiTheme="majorEastAsia" w:eastAsiaTheme="majorEastAsia" w:hAnsiTheme="majorEastAsia"/>
        </w:rPr>
        <w:t>임베딩 모델 및 학습 방법</w:t>
      </w:r>
      <w:bookmarkEnd w:id="19"/>
    </w:p>
    <w:p w14:paraId="2D04A3B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대표적인 임베딩 모델에는 Word2Vec, GloVe, FastText가 있다.</w:t>
      </w:r>
    </w:p>
    <w:p w14:paraId="260859ED" w14:textId="2A65AB36" w:rsidR="00E829B7" w:rsidRPr="00D55EE8" w:rsidRDefault="00000EE2" w:rsidP="00E829B7">
      <w:pPr>
        <w:pStyle w:val="a9"/>
        <w:rPr>
          <w:rStyle w:val="katex"/>
          <w:rFonts w:asciiTheme="majorEastAsia" w:eastAsiaTheme="majorEastAsia" w:hAnsiTheme="majorEastAsia"/>
        </w:rPr>
      </w:pPr>
      <w:r w:rsidRPr="00D55EE8">
        <w:rPr>
          <w:rFonts w:asciiTheme="majorEastAsia" w:eastAsiaTheme="majorEastAsia" w:hAnsiTheme="majorEastAsia" w:hint="eastAsia"/>
        </w:rPr>
        <w:lastRenderedPageBreak/>
        <w:t xml:space="preserve">이 중에 </w:t>
      </w:r>
      <w:r w:rsidR="00E829B7" w:rsidRPr="00D55EE8">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D55EE8">
        <w:rPr>
          <w:rStyle w:val="katex"/>
          <w:rFonts w:asciiTheme="majorEastAsia" w:eastAsiaTheme="majorEastAsia" w:hAnsiTheme="majorEastAsia" w:hint="eastAsia"/>
        </w:rPr>
        <w:t>다음과 같다.</w:t>
      </w:r>
      <w:r w:rsidR="009C5B4F" w:rsidRPr="00D55EE8">
        <w:rPr>
          <w:rStyle w:val="katex"/>
          <w:rFonts w:asciiTheme="majorEastAsia" w:eastAsiaTheme="majorEastAsia" w:hAnsiTheme="majorEastAsia"/>
        </w:rPr>
        <w:t xml:space="preserve"> </w:t>
      </w:r>
    </w:p>
    <w:p w14:paraId="54776D0F" w14:textId="025897F4" w:rsidR="009C5B4F" w:rsidRPr="00D55EE8" w:rsidRDefault="009C5B4F" w:rsidP="009C5B4F">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D55EE8" w:rsidRDefault="009C5B4F" w:rsidP="009C5B4F">
      <w:pPr>
        <w:pStyle w:val="a9"/>
        <w:rPr>
          <w:rFonts w:asciiTheme="majorEastAsia" w:eastAsiaTheme="majorEastAsia" w:hAnsiTheme="majorEastAsia"/>
        </w:rPr>
      </w:pPr>
      <w:r w:rsidRPr="00D55EE8">
        <w:rPr>
          <w:rFonts w:asciiTheme="majorEastAsia" w:eastAsiaTheme="majorEastAsia" w:hAnsiTheme="majorEastAsia"/>
        </w:rPr>
        <w:t xml:space="preserve">여기서 </w:t>
      </w:r>
      <w:r w:rsidRPr="00D55EE8">
        <w:rPr>
          <w:rStyle w:val="katex-mathml"/>
          <w:rFonts w:asciiTheme="majorEastAsia" w:eastAsiaTheme="majorEastAsia" w:hAnsiTheme="majorEastAsia"/>
        </w:rPr>
        <w:t>cc</w:t>
      </w:r>
      <w:r w:rsidRPr="00D55EE8">
        <w:rPr>
          <w:rStyle w:val="mord"/>
          <w:rFonts w:asciiTheme="majorEastAsia" w:eastAsiaTheme="majorEastAsia" w:hAnsiTheme="majorEastAsia"/>
        </w:rPr>
        <w:t>c</w:t>
      </w:r>
      <w:r w:rsidRPr="00D55EE8">
        <w:rPr>
          <w:rFonts w:asciiTheme="majorEastAsia" w:eastAsiaTheme="majorEastAsia" w:hAnsiTheme="majorEastAsia"/>
        </w:rPr>
        <w:t xml:space="preserve">는 윈도 크기, </w:t>
      </w:r>
      <w:r w:rsidRPr="00D55EE8">
        <w:rPr>
          <w:rStyle w:val="katex-mathml"/>
          <w:rFonts w:asciiTheme="majorEastAsia" w:eastAsiaTheme="majorEastAsia" w:hAnsiTheme="majorEastAsia" w:hint="eastAsia"/>
        </w:rPr>
        <w:t>W</w:t>
      </w:r>
      <w:r w:rsidRPr="00D55EE8">
        <w:rPr>
          <w:rStyle w:val="katex-mathml"/>
          <w:rFonts w:asciiTheme="majorEastAsia" w:eastAsiaTheme="majorEastAsia" w:hAnsiTheme="majorEastAsia"/>
        </w:rPr>
        <w:t>t</w:t>
      </w:r>
      <w:r w:rsidRPr="00D55EE8">
        <w:rPr>
          <w:rStyle w:val="vlist-s"/>
          <w:rFonts w:asciiTheme="majorEastAsia" w:eastAsiaTheme="majorEastAsia" w:hAnsiTheme="majorEastAsia"/>
        </w:rPr>
        <w:t>​</w:t>
      </w:r>
      <w:r w:rsidRPr="00D55EE8">
        <w:rPr>
          <w:rFonts w:asciiTheme="majorEastAsia" w:eastAsiaTheme="majorEastAsia" w:hAnsiTheme="majorEastAsia"/>
        </w:rPr>
        <w:t xml:space="preserve">는 중심 단어, </w:t>
      </w:r>
      <w:r w:rsidRPr="00D55EE8">
        <w:rPr>
          <w:rStyle w:val="katex-mathml"/>
          <w:rFonts w:asciiTheme="majorEastAsia" w:eastAsiaTheme="majorEastAsia" w:hAnsiTheme="majorEastAsia"/>
        </w:rPr>
        <w:t>Wt+j</w:t>
      </w:r>
      <w:r w:rsidRPr="00D55EE8">
        <w:rPr>
          <w:rStyle w:val="vlist-s"/>
          <w:rFonts w:asciiTheme="majorEastAsia" w:eastAsiaTheme="majorEastAsia" w:hAnsiTheme="majorEastAsia"/>
        </w:rPr>
        <w:t>​</w:t>
      </w:r>
      <w:r w:rsidRPr="00D55EE8">
        <w:rPr>
          <w:rFonts w:asciiTheme="majorEastAsia" w:eastAsiaTheme="majorEastAsia" w:hAnsiTheme="majorEastAsia"/>
        </w:rPr>
        <w:t>는 주변 단어이다.</w:t>
      </w:r>
    </w:p>
    <w:p w14:paraId="5157DA9E" w14:textId="2673D3A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D55EE8">
        <w:rPr>
          <w:rFonts w:asciiTheme="majorEastAsia" w:eastAsiaTheme="majorEastAsia" w:hAnsiTheme="majorEastAsia" w:hint="eastAsia"/>
        </w:rPr>
        <w:t>한다.</w:t>
      </w:r>
    </w:p>
    <w:p w14:paraId="326ACA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대표적인 임베딩 학습 코드 예시는 다음과 같다.</w:t>
      </w:r>
    </w:p>
    <w:p w14:paraId="45F1CC92"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Word2Vec Skip-gram 간단 의사코드</w:t>
      </w:r>
    </w:p>
    <w:p w14:paraId="6841D12E"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center_word, context_words in dataset:</w:t>
      </w:r>
    </w:p>
    <w:p w14:paraId="4002D13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center_vec = word_embedding(center_word)</w:t>
      </w:r>
    </w:p>
    <w:p w14:paraId="4721F0D8"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context in context_words:</w:t>
      </w:r>
    </w:p>
    <w:p w14:paraId="7C216695"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context_vec = word_embedding(context)</w:t>
      </w:r>
    </w:p>
    <w:p w14:paraId="28695359"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negative_sampling_loss(center_vec, context_vec)</w:t>
      </w:r>
    </w:p>
    <w:p w14:paraId="6BAF427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3D96A85A"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57C550BF" w14:textId="7A6E6136" w:rsidR="00E829B7" w:rsidRPr="00D55EE8" w:rsidRDefault="00E829B7" w:rsidP="00000EE2">
      <w:pPr>
        <w:ind w:leftChars="400" w:left="800"/>
        <w:rPr>
          <w:rFonts w:asciiTheme="majorEastAsia" w:eastAsiaTheme="majorEastAsia" w:hAnsiTheme="majorEastAsia"/>
        </w:rPr>
      </w:pPr>
    </w:p>
    <w:p w14:paraId="47B7973D" w14:textId="79A1369C" w:rsidR="00E829B7" w:rsidRPr="00D55EE8" w:rsidRDefault="00E829B7" w:rsidP="00E829B7">
      <w:pPr>
        <w:pStyle w:val="2"/>
        <w:rPr>
          <w:rFonts w:asciiTheme="majorEastAsia" w:eastAsiaTheme="majorEastAsia" w:hAnsiTheme="majorEastAsia"/>
        </w:rPr>
      </w:pPr>
      <w:bookmarkStart w:id="20" w:name="_Toc196861757"/>
      <w:r w:rsidRPr="00D55EE8">
        <w:rPr>
          <w:rFonts w:asciiTheme="majorEastAsia" w:eastAsiaTheme="majorEastAsia" w:hAnsiTheme="majorEastAsia"/>
        </w:rPr>
        <w:t>주요 NLP 기술</w:t>
      </w:r>
      <w:bookmarkEnd w:id="20"/>
    </w:p>
    <w:p w14:paraId="6931CF8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Default="00E829B7" w:rsidP="00264611">
      <w:pPr>
        <w:pStyle w:val="a9"/>
      </w:pPr>
    </w:p>
    <w:p w14:paraId="6D1B4CC5" w14:textId="102C7916" w:rsidR="00264611" w:rsidRDefault="00264611" w:rsidP="00264611">
      <w:pPr>
        <w:pStyle w:val="2"/>
      </w:pPr>
      <w:bookmarkStart w:id="21" w:name="_Toc196861758"/>
      <w:r>
        <w:t>N-gram</w:t>
      </w:r>
      <w:bookmarkEnd w:id="21"/>
    </w:p>
    <w:p w14:paraId="4B5D1EFF" w14:textId="10CCF77D" w:rsidR="00264611" w:rsidRDefault="00405674" w:rsidP="00264611">
      <w:pPr>
        <w:pStyle w:val="3"/>
      </w:pPr>
      <w:bookmarkStart w:id="22" w:name="_Toc196861759"/>
      <w:r>
        <w:rPr>
          <w:rFonts w:hint="eastAsia"/>
          <w:lang w:eastAsia="ko-KR"/>
        </w:rPr>
        <w:t>개념</w:t>
      </w:r>
      <w:bookmarkEnd w:id="22"/>
    </w:p>
    <w:p w14:paraId="4E7AF92C" w14:textId="77777777" w:rsidR="00264611" w:rsidRDefault="00264611" w:rsidP="00264611">
      <w:pPr>
        <w:pStyle w:val="a9"/>
      </w:pPr>
      <w:r>
        <w:t xml:space="preserve">N-gram은 연속된 </w:t>
      </w:r>
      <w:r>
        <w:rPr>
          <w:rStyle w:val="afb"/>
        </w:rPr>
        <w:t>N개의 단어 또는 문자 단위 묶음</w:t>
      </w:r>
      <w:r>
        <w:t xml:space="preserve">을 의미하는 개념이다. 자연어 처리(NLP)에서 주로 </w:t>
      </w:r>
      <w:r>
        <w:rPr>
          <w:rStyle w:val="afb"/>
        </w:rPr>
        <w:t>문맥을 모델링</w:t>
      </w:r>
      <w:r>
        <w:t xml:space="preserve">하거나 </w:t>
      </w:r>
      <w:r>
        <w:rPr>
          <w:rStyle w:val="afb"/>
        </w:rPr>
        <w:t>언어 모델을 구성</w:t>
      </w:r>
      <w:r>
        <w:t>할 때 사용된다.</w:t>
      </w:r>
      <w:r>
        <w:br/>
        <w:t>예를 들어, 2-gram은 두 단어씩 묶어서 분석하고, 3-gram은 세 단어씩 묶는 방식이다.</w:t>
      </w:r>
    </w:p>
    <w:p w14:paraId="5EB5F356" w14:textId="538DA283" w:rsidR="00264611" w:rsidRDefault="00264611" w:rsidP="00264611">
      <w:pPr>
        <w:pStyle w:val="3"/>
      </w:pPr>
      <w:bookmarkStart w:id="23" w:name="_Toc196861760"/>
      <w:r>
        <w:t>종류</w:t>
      </w:r>
      <w:bookmarkEnd w:id="23"/>
    </w:p>
    <w:p w14:paraId="054508BB" w14:textId="77777777" w:rsidR="00264611" w:rsidRDefault="00264611" w:rsidP="00264611">
      <w:pPr>
        <w:pStyle w:val="a9"/>
      </w:pPr>
      <w:r>
        <w:rPr>
          <w:rStyle w:val="afb"/>
        </w:rPr>
        <w:t>Unigram (1-gram)</w:t>
      </w:r>
      <w:r>
        <w:t>: 단어 단위</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먹었다</w:t>
      </w:r>
      <w:r>
        <w:rPr>
          <w:rStyle w:val="HTML0"/>
        </w:rPr>
        <w:t>"]</w:t>
      </w:r>
    </w:p>
    <w:p w14:paraId="446CA348" w14:textId="77777777" w:rsidR="00264611" w:rsidRDefault="00264611" w:rsidP="00264611">
      <w:pPr>
        <w:pStyle w:val="a9"/>
      </w:pPr>
      <w:r>
        <w:rPr>
          <w:rStyle w:val="afb"/>
        </w:rPr>
        <w:t>Bigram (2-gram)</w:t>
      </w:r>
      <w:r>
        <w:t>: 연속된 2개 단어</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밥을</w:t>
      </w:r>
      <w:r>
        <w:rPr>
          <w:rStyle w:val="HTML0"/>
        </w:rPr>
        <w:t>", "</w:t>
      </w:r>
      <w:r>
        <w:rPr>
          <w:rStyle w:val="HTML0"/>
        </w:rPr>
        <w:t>먹었다</w:t>
      </w:r>
      <w:r>
        <w:rPr>
          <w:rStyle w:val="HTML0"/>
        </w:rPr>
        <w:t>")]</w:t>
      </w:r>
    </w:p>
    <w:p w14:paraId="16C0E796" w14:textId="77777777" w:rsidR="00264611" w:rsidRDefault="00264611" w:rsidP="00264611">
      <w:pPr>
        <w:pStyle w:val="a9"/>
      </w:pPr>
      <w:r>
        <w:rPr>
          <w:rStyle w:val="afb"/>
        </w:rPr>
        <w:t>Trigram (3-gram)</w:t>
      </w:r>
      <w:r>
        <w:t>: 연속된 3개 단어</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먹었다</w:t>
      </w:r>
      <w:r>
        <w:rPr>
          <w:rStyle w:val="HTML0"/>
        </w:rPr>
        <w:t>")]</w:t>
      </w:r>
    </w:p>
    <w:p w14:paraId="01812496" w14:textId="49CC8CF0" w:rsidR="00264611" w:rsidRDefault="00264611" w:rsidP="00264611">
      <w:pPr>
        <w:pStyle w:val="3"/>
      </w:pPr>
      <w:bookmarkStart w:id="24" w:name="_Toc196861761"/>
      <w:r>
        <w:t>활용</w:t>
      </w:r>
      <w:r>
        <w:t xml:space="preserve"> </w:t>
      </w:r>
      <w:r>
        <w:t>예시</w:t>
      </w:r>
      <w:bookmarkEnd w:id="24"/>
    </w:p>
    <w:p w14:paraId="52653FB8" w14:textId="77777777" w:rsidR="00264611" w:rsidRDefault="00264611" w:rsidP="00264611">
      <w:pPr>
        <w:pStyle w:val="a9"/>
      </w:pPr>
      <w:r>
        <w:rPr>
          <w:rStyle w:val="afb"/>
        </w:rPr>
        <w:t>언어 모델링</w:t>
      </w:r>
      <w:r>
        <w:t xml:space="preserve">: 다음 단어를 예측하거나 문장의 확률을 계산할 때 사용된다. 예를 들어 Bigram 모델에서는 </w:t>
      </w:r>
      <w:r>
        <w:rPr>
          <w:rStyle w:val="HTML0"/>
        </w:rPr>
        <w:t>"</w:t>
      </w:r>
      <w:r>
        <w:rPr>
          <w:rStyle w:val="HTML0"/>
        </w:rPr>
        <w:t>밥을</w:t>
      </w:r>
      <w:r>
        <w:rPr>
          <w:rStyle w:val="HTML0"/>
        </w:rPr>
        <w:t>"</w:t>
      </w:r>
      <w:r>
        <w:t xml:space="preserve"> 다음에 </w:t>
      </w:r>
      <w:r>
        <w:rPr>
          <w:rStyle w:val="HTML0"/>
        </w:rPr>
        <w:t>"</w:t>
      </w:r>
      <w:r>
        <w:rPr>
          <w:rStyle w:val="HTML0"/>
        </w:rPr>
        <w:t>먹었다</w:t>
      </w:r>
      <w:r>
        <w:rPr>
          <w:rStyle w:val="HTML0"/>
        </w:rPr>
        <w:t>"</w:t>
      </w:r>
      <w:r>
        <w:t>가 나올 확률을 학습한다.</w:t>
      </w:r>
    </w:p>
    <w:p w14:paraId="114A5CA6" w14:textId="77777777" w:rsidR="00264611" w:rsidRDefault="00264611" w:rsidP="00264611">
      <w:pPr>
        <w:pStyle w:val="a9"/>
      </w:pPr>
      <w:r>
        <w:rPr>
          <w:rStyle w:val="afb"/>
        </w:rPr>
        <w:t>스팸 필터링</w:t>
      </w:r>
      <w:r>
        <w:t>: 특정 n-gram 조합이 자주 스팸에 등장하면 그 확률을 기반으로 필터링 가능하다.</w:t>
      </w:r>
    </w:p>
    <w:p w14:paraId="6CD11356" w14:textId="77777777" w:rsidR="00264611" w:rsidRDefault="00264611" w:rsidP="00264611">
      <w:pPr>
        <w:pStyle w:val="a9"/>
      </w:pPr>
      <w:r>
        <w:rPr>
          <w:rStyle w:val="afb"/>
        </w:rPr>
        <w:t>자동 완성 / 오타 수정</w:t>
      </w:r>
      <w:r>
        <w:t>: 앞의 n-1 단어 기반으로 다음 단어를 예측한다.</w:t>
      </w:r>
    </w:p>
    <w:p w14:paraId="2BDFAB93" w14:textId="77777777" w:rsidR="00264611" w:rsidRDefault="00264611" w:rsidP="00264611">
      <w:pPr>
        <w:pStyle w:val="a9"/>
      </w:pPr>
      <w:r>
        <w:rPr>
          <w:rStyle w:val="afb"/>
        </w:rPr>
        <w:t>텍스트 유사도 계산</w:t>
      </w:r>
      <w:r>
        <w:t>: 문장을 n-gram으로 분해해 겹치는 비율로 유사도를 계산할 수 있다.</w:t>
      </w:r>
    </w:p>
    <w:p w14:paraId="1ACAA5C9" w14:textId="21BE3E59" w:rsidR="00E829B7" w:rsidRPr="00D55EE8" w:rsidRDefault="00E829B7" w:rsidP="00E829B7">
      <w:pPr>
        <w:pStyle w:val="2"/>
        <w:rPr>
          <w:rFonts w:asciiTheme="majorEastAsia" w:eastAsiaTheme="majorEastAsia" w:hAnsiTheme="majorEastAsia"/>
        </w:rPr>
      </w:pPr>
      <w:bookmarkStart w:id="25" w:name="_Toc196861762"/>
      <w:r w:rsidRPr="00D55EE8">
        <w:rPr>
          <w:rFonts w:asciiTheme="majorEastAsia" w:eastAsiaTheme="majorEastAsia" w:hAnsiTheme="majorEastAsia"/>
        </w:rPr>
        <w:lastRenderedPageBreak/>
        <w:t>정확도 지표 및 계산 방법</w:t>
      </w:r>
      <w:bookmarkEnd w:id="25"/>
    </w:p>
    <w:p w14:paraId="6B46DE1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Accuracy는 전체 데이터 중 올바르게 예측한 비율이다.</w:t>
      </w:r>
    </w:p>
    <w:p w14:paraId="111EA5DA" w14:textId="3029BE53" w:rsidR="00E829B7" w:rsidRPr="00D55EE8" w:rsidRDefault="00E615A3" w:rsidP="0089631E">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여기서,</w:t>
      </w:r>
    </w:p>
    <w:p w14:paraId="16A1D0C8" w14:textId="4F476B9F"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TP(True Positive): 참을 참으로 예측</w:t>
      </w:r>
    </w:p>
    <w:p w14:paraId="58D33FA7" w14:textId="3808982D"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TN(True Negative): 거짓을 거짓으로 예측</w:t>
      </w:r>
    </w:p>
    <w:p w14:paraId="3B3DCFF2" w14:textId="7A7AF9A1"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FP(False Positive): 거짓을 참으로 예측</w:t>
      </w:r>
    </w:p>
    <w:p w14:paraId="4D5F4E6E" w14:textId="53BC50F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FN(False Negative): 참을 거짓으로 예측</w:t>
      </w:r>
    </w:p>
    <w:p w14:paraId="4D8CDA38" w14:textId="77777777" w:rsidR="0089631E" w:rsidRPr="00D55EE8" w:rsidRDefault="0089631E" w:rsidP="0089631E">
      <w:pPr>
        <w:pStyle w:val="a9"/>
        <w:rPr>
          <w:rFonts w:asciiTheme="majorEastAsia" w:eastAsiaTheme="majorEastAsia" w:hAnsiTheme="majorEastAsia"/>
        </w:rPr>
      </w:pPr>
      <w:r w:rsidRPr="00D55EE8">
        <w:rPr>
          <w:rFonts w:asciiTheme="majorEastAsia" w:eastAsiaTheme="majorEastAsia" w:hAnsiTheme="majorEastAsia" w:hint="eastAsia"/>
        </w:rPr>
        <w:t>예를 들어, 전체 100개 중 90개를 맞췄다면 Accuracy는 0.9이다.</w:t>
      </w:r>
    </w:p>
    <w:p w14:paraId="35F476FB" w14:textId="77777777" w:rsidR="0089631E" w:rsidRPr="00D55EE8" w:rsidRDefault="0089631E" w:rsidP="00000EE2">
      <w:pPr>
        <w:pStyle w:val="a9"/>
        <w:rPr>
          <w:rFonts w:asciiTheme="majorEastAsia" w:eastAsiaTheme="majorEastAsia" w:hAnsiTheme="majorEastAsia"/>
        </w:rPr>
      </w:pPr>
    </w:p>
    <w:p w14:paraId="5FCD5CE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Precision은 모델이 참이라고 예측한 것 중 실제 참인 비율이다.</w:t>
      </w:r>
    </w:p>
    <w:p w14:paraId="64731443" w14:textId="319D6988"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D55EE8" w:rsidRDefault="005D7BBF" w:rsidP="005D7BBF">
      <w:pPr>
        <w:pStyle w:val="a9"/>
        <w:rPr>
          <w:rStyle w:val="katex"/>
          <w:rFonts w:asciiTheme="majorEastAsia" w:eastAsiaTheme="majorEastAsia" w:hAnsiTheme="majorEastAsia"/>
        </w:rPr>
      </w:pPr>
      <w:r w:rsidRPr="00D55EE8">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D55EE8" w:rsidRDefault="005D7BBF" w:rsidP="005D7BBF">
      <w:pPr>
        <w:pStyle w:val="a9"/>
        <w:rPr>
          <w:rStyle w:val="katex"/>
          <w:rFonts w:asciiTheme="majorEastAsia" w:eastAsiaTheme="majorEastAsia" w:hAnsiTheme="majorEastAsia"/>
        </w:rPr>
      </w:pPr>
    </w:p>
    <w:p w14:paraId="2DDD4D92"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Recall은 실제 참인 데이터 중 모델이 맞춘 비율이다.</w:t>
      </w:r>
    </w:p>
    <w:p w14:paraId="1DF59DDA" w14:textId="7989907B"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D55EE8" w:rsidRDefault="00E615A3" w:rsidP="00000EE2">
      <w:pPr>
        <w:pStyle w:val="a9"/>
        <w:rPr>
          <w:rFonts w:asciiTheme="majorEastAsia" w:eastAsiaTheme="majorEastAsia" w:hAnsiTheme="majorEastAsia"/>
        </w:rPr>
      </w:pPr>
    </w:p>
    <w:p w14:paraId="72B5766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F1 Score는 Precision과 Recall의 조화 평균이다.</w:t>
      </w:r>
    </w:p>
    <w:p w14:paraId="368D49AE" w14:textId="18BB71C7"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D55EE8" w:rsidRDefault="00E615A3" w:rsidP="00000EE2">
      <w:pPr>
        <w:pStyle w:val="a9"/>
        <w:rPr>
          <w:rFonts w:asciiTheme="majorEastAsia" w:eastAsiaTheme="majorEastAsia" w:hAnsiTheme="majorEastAsia"/>
        </w:rPr>
      </w:pPr>
    </w:p>
    <w:p w14:paraId="65506B7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간단한 예를 들면 다음과 같다.</w:t>
      </w:r>
    </w:p>
    <w:p w14:paraId="593739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전체 데이터가 100개일 때,</w:t>
      </w:r>
      <w:r w:rsidRPr="00D55EE8">
        <w:rPr>
          <w:rFonts w:asciiTheme="majorEastAsia" w:eastAsiaTheme="majorEastAsia" w:hAnsiTheme="majorEastAsia"/>
        </w:rPr>
        <w:br/>
        <w:t>TP = 40, TN = 50, FP = 5, FN = 5라면,</w:t>
      </w:r>
    </w:p>
    <w:p w14:paraId="36B04B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Accuracy는 </w:t>
      </w:r>
      <w:r w:rsidRPr="00D55EE8">
        <w:rPr>
          <w:rStyle w:val="katex"/>
          <w:rFonts w:asciiTheme="majorEastAsia" w:eastAsiaTheme="majorEastAsia" w:hAnsiTheme="majorEastAsia"/>
        </w:rPr>
        <w:t>(40+50)/100=0.9(40+50)/100 = 0.9</w:t>
      </w:r>
      <w:r w:rsidRPr="00D55EE8">
        <w:rPr>
          <w:rFonts w:asciiTheme="majorEastAsia" w:eastAsiaTheme="majorEastAsia" w:hAnsiTheme="majorEastAsia"/>
        </w:rPr>
        <w:t>,</w:t>
      </w:r>
      <w:r w:rsidRPr="00D55EE8">
        <w:rPr>
          <w:rFonts w:asciiTheme="majorEastAsia" w:eastAsiaTheme="majorEastAsia" w:hAnsiTheme="majorEastAsia"/>
        </w:rPr>
        <w:br/>
        <w:t xml:space="preserve">Precision은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 xml:space="preserve">Recall은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F1 Score는 약 0.888이다.</w:t>
      </w:r>
    </w:p>
    <w:p w14:paraId="24550C0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코드로 계산하면 다음과 같다.</w:t>
      </w:r>
    </w:p>
    <w:p w14:paraId="6DBA9DD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Precision, Recall, F1 계산 예제</w:t>
      </w:r>
    </w:p>
    <w:p w14:paraId="2B46174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precision = TP / (TP + FP)</w:t>
      </w:r>
    </w:p>
    <w:p w14:paraId="3AF7AE13"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recall = TP / (TP + FN)</w:t>
      </w:r>
    </w:p>
    <w:p w14:paraId="4ADDD9F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f1 = 2 * (precision * recall) / (precision + recall)</w:t>
      </w:r>
    </w:p>
    <w:p w14:paraId="72771397" w14:textId="74FCCB9E" w:rsidR="00E829B7" w:rsidRPr="00D55EE8" w:rsidRDefault="00E829B7" w:rsidP="00E829B7">
      <w:pPr>
        <w:pStyle w:val="2"/>
        <w:rPr>
          <w:rFonts w:asciiTheme="majorEastAsia" w:eastAsiaTheme="majorEastAsia" w:hAnsiTheme="majorEastAsia"/>
        </w:rPr>
      </w:pPr>
      <w:bookmarkStart w:id="26" w:name="_Toc196861763"/>
      <w:r w:rsidRPr="00D55EE8">
        <w:rPr>
          <w:rFonts w:asciiTheme="majorEastAsia" w:eastAsiaTheme="majorEastAsia" w:hAnsiTheme="majorEastAsia"/>
        </w:rPr>
        <w:t>BLEU와 ROUGE 지표</w:t>
      </w:r>
      <w:bookmarkEnd w:id="26"/>
    </w:p>
    <w:p w14:paraId="5D377F5D"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 점수는 다음 수식으로 계산된다.</w:t>
      </w:r>
    </w:p>
    <w:p w14:paraId="5C2D5834" w14:textId="7E2417E1" w:rsidR="00E829B7" w:rsidRPr="00D55EE8" w:rsidRDefault="00EE4E53" w:rsidP="00EE4E53">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여기서 </w:t>
      </w:r>
      <w:r w:rsidRPr="00D55EE8">
        <w:rPr>
          <w:rStyle w:val="katex"/>
          <w:rFonts w:asciiTheme="majorEastAsia" w:eastAsiaTheme="majorEastAsia" w:hAnsiTheme="majorEastAsia"/>
        </w:rPr>
        <w:t>BP</w:t>
      </w:r>
      <w:r w:rsidRPr="00D55EE8">
        <w:rPr>
          <w:rFonts w:asciiTheme="majorEastAsia" w:eastAsiaTheme="majorEastAsia" w:hAnsiTheme="majorEastAsia"/>
        </w:rPr>
        <w:t>는 번역이 기준 번역보다 짧을 경우 부여하는 패널티(Brevity Penalty)이다.</w:t>
      </w:r>
    </w:p>
    <w:p w14:paraId="06332559"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D55EE8" w:rsidRDefault="00EE4E53" w:rsidP="00000EE2">
      <w:pPr>
        <w:pStyle w:val="a9"/>
        <w:rPr>
          <w:rFonts w:asciiTheme="majorEastAsia" w:eastAsiaTheme="majorEastAsia" w:hAnsiTheme="majorEastAsia"/>
        </w:rPr>
      </w:pPr>
    </w:p>
    <w:p w14:paraId="732C751C" w14:textId="277CF4CC"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ROUGE-1은 다음 수식으로 계산된다.</w:t>
      </w:r>
    </w:p>
    <w:p w14:paraId="67F014B9" w14:textId="2D68328F" w:rsidR="0026286C" w:rsidRPr="00D55EE8" w:rsidRDefault="0026286C" w:rsidP="0026286C">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D55EE8">
        <w:rPr>
          <w:rStyle w:val="katex"/>
          <w:rFonts w:asciiTheme="majorEastAsia" w:eastAsiaTheme="majorEastAsia" w:hAnsiTheme="majorEastAsia"/>
        </w:rPr>
        <w:t>4/6</w:t>
      </w:r>
      <w:r w:rsidRPr="00D55EE8">
        <w:rPr>
          <w:rStyle w:val="katex"/>
          <w:rFonts w:ascii="바탕" w:eastAsia="바탕" w:hAnsi="바탕" w:cs="바탕" w:hint="eastAsia"/>
        </w:rPr>
        <w:t>≈</w:t>
      </w:r>
      <w:r w:rsidRPr="00D55EE8">
        <w:rPr>
          <w:rStyle w:val="katex"/>
          <w:rFonts w:asciiTheme="majorEastAsia" w:eastAsiaTheme="majorEastAsia" w:hAnsiTheme="majorEastAsia"/>
        </w:rPr>
        <w:t xml:space="preserve">0.6664/6 </w:t>
      </w:r>
      <w:r w:rsidR="0026286C" w:rsidRPr="00D55EE8">
        <w:rPr>
          <w:rStyle w:val="katex"/>
          <w:rFonts w:asciiTheme="majorEastAsia" w:eastAsiaTheme="majorEastAsia" w:hAnsiTheme="majorEastAsia"/>
        </w:rPr>
        <w:t xml:space="preserve">= </w:t>
      </w:r>
      <w:r w:rsidRPr="00D55EE8">
        <w:rPr>
          <w:rStyle w:val="katex"/>
          <w:rFonts w:asciiTheme="majorEastAsia" w:eastAsiaTheme="majorEastAsia" w:hAnsiTheme="majorEastAsia"/>
        </w:rPr>
        <w:t>0.666</w:t>
      </w:r>
      <w:r w:rsidRPr="00D55EE8">
        <w:rPr>
          <w:rFonts w:asciiTheme="majorEastAsia" w:eastAsiaTheme="majorEastAsia" w:hAnsiTheme="majorEastAsia"/>
        </w:rPr>
        <w:t>이다.</w:t>
      </w:r>
    </w:p>
    <w:p w14:paraId="1B3ABE6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 ROUGE 지표를 계산하는 예제 코드 형태는 다음과 같다.</w:t>
      </w:r>
    </w:p>
    <w:p w14:paraId="37A86E29"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BLEU 점수 계산 예시</w:t>
      </w:r>
    </w:p>
    <w:p w14:paraId="5396D975"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import nltk</w:t>
      </w:r>
    </w:p>
    <w:p w14:paraId="5D21510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622EF048"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3DC4D977" w14:textId="3C236BA6"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score = nltk.translate.bleu_score.sentence_bleu(reference, candidate)</w:t>
      </w:r>
    </w:p>
    <w:p w14:paraId="35E599BE" w14:textId="4447F114" w:rsidR="00247C92" w:rsidRPr="00D55EE8" w:rsidRDefault="00247C92" w:rsidP="00000EE2">
      <w:pPr>
        <w:pStyle w:val="a9"/>
        <w:rPr>
          <w:rStyle w:val="HTML0"/>
          <w:rFonts w:asciiTheme="majorEastAsia" w:eastAsiaTheme="majorEastAsia" w:hAnsiTheme="majorEastAsia"/>
        </w:rPr>
      </w:pPr>
    </w:p>
    <w:p w14:paraId="16F86B0E" w14:textId="28AD3451" w:rsidR="00247C92" w:rsidRPr="00D55EE8" w:rsidRDefault="00247C92" w:rsidP="00E121CA">
      <w:pPr>
        <w:pStyle w:val="2"/>
        <w:rPr>
          <w:rStyle w:val="HTML0"/>
          <w:rFonts w:asciiTheme="majorEastAsia" w:eastAsiaTheme="majorEastAsia" w:hAnsiTheme="majorEastAsia"/>
          <w:lang w:eastAsia="ko-KR"/>
        </w:rPr>
      </w:pPr>
      <w:bookmarkStart w:id="27" w:name="_Toc196861764"/>
      <w:r w:rsidRPr="00D55EE8">
        <w:rPr>
          <w:rStyle w:val="HTML0"/>
          <w:rFonts w:asciiTheme="majorEastAsia" w:eastAsiaTheme="majorEastAsia" w:hAnsiTheme="majorEastAsia" w:hint="cs"/>
        </w:rPr>
        <w:t>B</w:t>
      </w:r>
      <w:r w:rsidRPr="00D55EE8">
        <w:rPr>
          <w:rStyle w:val="HTML0"/>
          <w:rFonts w:asciiTheme="majorEastAsia" w:eastAsiaTheme="majorEastAsia" w:hAnsiTheme="majorEastAsia"/>
        </w:rPr>
        <w:t>LUE</w:t>
      </w:r>
      <w:r w:rsidR="00A0549D" w:rsidRPr="00D55EE8">
        <w:rPr>
          <w:rStyle w:val="HTML0"/>
          <w:rFonts w:asciiTheme="majorEastAsia" w:eastAsiaTheme="majorEastAsia" w:hAnsiTheme="majorEastAsia"/>
        </w:rPr>
        <w:t xml:space="preserve"> </w:t>
      </w:r>
      <w:r w:rsidR="00467980" w:rsidRPr="00D55EE8">
        <w:rPr>
          <w:rStyle w:val="HTML0"/>
          <w:rFonts w:asciiTheme="majorEastAsia" w:eastAsiaTheme="majorEastAsia" w:hAnsiTheme="majorEastAsia" w:hint="eastAsia"/>
          <w:lang w:eastAsia="ko-KR"/>
        </w:rPr>
        <w:t>함수 의사코드</w:t>
      </w:r>
      <w:bookmarkEnd w:id="27"/>
    </w:p>
    <w:p w14:paraId="17BCBE33" w14:textId="3CB5B6CE" w:rsidR="00467980" w:rsidRPr="00D55EE8" w:rsidRDefault="00467980" w:rsidP="00467980">
      <w:pPr>
        <w:pStyle w:val="3"/>
        <w:rPr>
          <w:rFonts w:asciiTheme="majorEastAsia" w:eastAsiaTheme="majorEastAsia" w:hAnsiTheme="majorEastAsia"/>
        </w:rPr>
      </w:pPr>
      <w:bookmarkStart w:id="28" w:name="_Toc196861765"/>
      <w:r w:rsidRPr="00D55EE8">
        <w:rPr>
          <w:rFonts w:asciiTheme="majorEastAsia" w:eastAsiaTheme="majorEastAsia" w:hAnsiTheme="majorEastAsia" w:hint="eastAsia"/>
          <w:lang w:eastAsia="ko-KR"/>
        </w:rPr>
        <w:t>개요</w:t>
      </w:r>
      <w:bookmarkEnd w:id="28"/>
    </w:p>
    <w:p w14:paraId="63D7DDE8" w14:textId="38BE3FED" w:rsidR="00467980" w:rsidRPr="00D55EE8" w:rsidRDefault="00467980" w:rsidP="00467980">
      <w:pPr>
        <w:pStyle w:val="a9"/>
        <w:rPr>
          <w:rStyle w:val="HTML0"/>
          <w:rFonts w:asciiTheme="majorEastAsia" w:eastAsiaTheme="majorEastAsia" w:hAnsiTheme="majorEastAsia"/>
        </w:rPr>
      </w:pPr>
      <w:r w:rsidRPr="00D55EE8">
        <w:rPr>
          <w:rStyle w:val="HTML0"/>
          <w:rFonts w:asciiTheme="majorEastAsia" w:eastAsiaTheme="majorEastAsia" w:hAnsiTheme="majorEastAsia"/>
        </w:rPr>
        <w:t>입력: candidate 문장, reference 문장</w:t>
      </w:r>
    </w:p>
    <w:p w14:paraId="6B68EBEA" w14:textId="77777777" w:rsidR="00467980" w:rsidRPr="00D55EE8" w:rsidRDefault="00467980" w:rsidP="00467980">
      <w:pPr>
        <w:pStyle w:val="HTML"/>
        <w:rPr>
          <w:rStyle w:val="HTML0"/>
          <w:rFonts w:asciiTheme="majorEastAsia" w:eastAsiaTheme="majorEastAsia" w:hAnsiTheme="majorEastAsia"/>
        </w:rPr>
      </w:pPr>
    </w:p>
    <w:p w14:paraId="332F59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1. candidate, reference를 토큰화한다.</w:t>
      </w:r>
    </w:p>
    <w:p w14:paraId="3A8F605E" w14:textId="77777777" w:rsidR="00467980" w:rsidRPr="00D55EE8" w:rsidRDefault="00467980" w:rsidP="00467980">
      <w:pPr>
        <w:pStyle w:val="HTML"/>
        <w:ind w:leftChars="300" w:left="600"/>
        <w:rPr>
          <w:rStyle w:val="HTML0"/>
          <w:rFonts w:asciiTheme="majorEastAsia" w:eastAsiaTheme="majorEastAsia" w:hAnsiTheme="majorEastAsia"/>
        </w:rPr>
      </w:pPr>
    </w:p>
    <w:p w14:paraId="2970C3E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2. 1-gram, 2-gram, 3-gram, 4-gram 각각에 대해:</w:t>
      </w:r>
    </w:p>
    <w:p w14:paraId="6619236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candidate의 n-gram들을 만든다.</w:t>
      </w:r>
    </w:p>
    <w:p w14:paraId="6D700B1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reference의 n-gram들을 만든다.</w:t>
      </w:r>
    </w:p>
    <w:p w14:paraId="7E6782E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precision = 일치 개수 / candidate의 전체 n-gram 개수</w:t>
      </w:r>
    </w:p>
    <w:p w14:paraId="26331A3D" w14:textId="77777777" w:rsidR="00467980" w:rsidRPr="00D55EE8" w:rsidRDefault="00467980" w:rsidP="00467980">
      <w:pPr>
        <w:pStyle w:val="HTML"/>
        <w:ind w:leftChars="300" w:left="600"/>
        <w:rPr>
          <w:rStyle w:val="HTML0"/>
          <w:rFonts w:asciiTheme="majorEastAsia" w:eastAsiaTheme="majorEastAsia" w:hAnsiTheme="majorEastAsia"/>
        </w:rPr>
      </w:pPr>
    </w:p>
    <w:p w14:paraId="118258D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3. 모든 n-gram precision에 대해 log를 취하고 평균한다.</w:t>
      </w:r>
    </w:p>
    <w:p w14:paraId="509749A2" w14:textId="77777777" w:rsidR="00467980" w:rsidRPr="00D55EE8" w:rsidRDefault="00467980" w:rsidP="00467980">
      <w:pPr>
        <w:pStyle w:val="HTML"/>
        <w:ind w:leftChars="300" w:left="600"/>
        <w:rPr>
          <w:rStyle w:val="HTML0"/>
          <w:rFonts w:asciiTheme="majorEastAsia" w:eastAsiaTheme="majorEastAsia" w:hAnsiTheme="majorEastAsia"/>
        </w:rPr>
      </w:pPr>
    </w:p>
    <w:p w14:paraId="56F0AC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4. 기하 평균 = exp(로그 평균)</w:t>
      </w:r>
    </w:p>
    <w:p w14:paraId="6A1C9CF1" w14:textId="77777777" w:rsidR="00467980" w:rsidRPr="00D55EE8" w:rsidRDefault="00467980" w:rsidP="00467980">
      <w:pPr>
        <w:pStyle w:val="HTML"/>
        <w:ind w:leftChars="300" w:left="600"/>
        <w:rPr>
          <w:rStyle w:val="HTML0"/>
          <w:rFonts w:asciiTheme="majorEastAsia" w:eastAsiaTheme="majorEastAsia" w:hAnsiTheme="majorEastAsia"/>
        </w:rPr>
      </w:pPr>
    </w:p>
    <w:p w14:paraId="66BDC9A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5. Brevity Penalty (BP) 계산:</w:t>
      </w:r>
    </w:p>
    <w:p w14:paraId="19EEE2E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&gt;= reference 길이면: BP = 1</w:t>
      </w:r>
    </w:p>
    <w:p w14:paraId="7047A42A" w14:textId="77777777" w:rsidR="00467980" w:rsidRPr="00D55EE8" w:rsidRDefault="00467980" w:rsidP="00467980">
      <w:pPr>
        <w:pStyle w:val="HTML"/>
        <w:ind w:leftChars="300" w:left="600"/>
        <w:rPr>
          <w:rStyle w:val="HTML0"/>
          <w:rFonts w:asciiTheme="majorEastAsia" w:eastAsiaTheme="majorEastAsia" w:hAnsiTheme="majorEastAsia"/>
        </w:rPr>
      </w:pPr>
    </w:p>
    <w:p w14:paraId="0771D4F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6. BLEU = BP × 기하 평균</w:t>
      </w:r>
    </w:p>
    <w:p w14:paraId="350415B8" w14:textId="77777777" w:rsidR="00467980" w:rsidRPr="00D55EE8" w:rsidRDefault="00467980" w:rsidP="00467980">
      <w:pPr>
        <w:pStyle w:val="HTML"/>
        <w:ind w:leftChars="300" w:left="600"/>
        <w:rPr>
          <w:rStyle w:val="HTML0"/>
          <w:rFonts w:asciiTheme="majorEastAsia" w:eastAsiaTheme="majorEastAsia" w:hAnsiTheme="majorEastAsia"/>
        </w:rPr>
      </w:pPr>
    </w:p>
    <w:p w14:paraId="78C215B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출력: BLEU 점수</w:t>
      </w:r>
    </w:p>
    <w:p w14:paraId="48C75668" w14:textId="75A727C2" w:rsidR="00467980" w:rsidRPr="00D55EE8" w:rsidRDefault="00467980" w:rsidP="00467980">
      <w:pPr>
        <w:rPr>
          <w:rFonts w:asciiTheme="majorEastAsia" w:eastAsiaTheme="majorEastAsia" w:hAnsiTheme="majorEastAsia"/>
        </w:rPr>
      </w:pPr>
    </w:p>
    <w:p w14:paraId="224AC0A7" w14:textId="18A585B3" w:rsidR="00467980" w:rsidRPr="00D55EE8" w:rsidRDefault="00467980" w:rsidP="00467980">
      <w:pPr>
        <w:pStyle w:val="3"/>
        <w:rPr>
          <w:rFonts w:asciiTheme="majorEastAsia" w:eastAsiaTheme="majorEastAsia" w:hAnsiTheme="majorEastAsia"/>
        </w:rPr>
      </w:pPr>
      <w:bookmarkStart w:id="29" w:name="_Toc196861766"/>
      <w:r w:rsidRPr="00D55EE8">
        <w:rPr>
          <w:rFonts w:asciiTheme="majorEastAsia" w:eastAsiaTheme="majorEastAsia" w:hAnsiTheme="majorEastAsia"/>
        </w:rPr>
        <w:t>예시를 통한 단계별 BLEU 계산 과정</w:t>
      </w:r>
      <w:bookmarkEnd w:id="29"/>
    </w:p>
    <w:p w14:paraId="28CD9D96"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예시 문장</w:t>
      </w:r>
    </w:p>
    <w:p w14:paraId="732351F0"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Reference: </w:t>
      </w:r>
      <w:r w:rsidRPr="00D55EE8">
        <w:rPr>
          <w:rStyle w:val="HTML0"/>
          <w:rFonts w:asciiTheme="majorEastAsia" w:eastAsiaTheme="majorEastAsia" w:hAnsiTheme="majorEastAsia"/>
          <w:szCs w:val="22"/>
        </w:rPr>
        <w:t>"the cat is on the mat"</w:t>
      </w:r>
    </w:p>
    <w:p w14:paraId="2D0B6B36"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Candidate: </w:t>
      </w:r>
      <w:r w:rsidRPr="00D55EE8">
        <w:rPr>
          <w:rStyle w:val="HTML0"/>
          <w:rFonts w:asciiTheme="majorEastAsia" w:eastAsiaTheme="majorEastAsia" w:hAnsiTheme="majorEastAsia"/>
          <w:szCs w:val="22"/>
        </w:rPr>
        <w:t>"the cat is on mat"</w:t>
      </w:r>
    </w:p>
    <w:p w14:paraId="2A1CB6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토큰화하면:</w:t>
      </w:r>
    </w:p>
    <w:p w14:paraId="2A8D972F"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reference = ["the", "cat", "is", "on", "the", "mat"]</w:t>
      </w:r>
    </w:p>
    <w:p w14:paraId="14EDA7CA"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candidate = ["the", "cat", "is", "on", "mat"]</w:t>
      </w:r>
    </w:p>
    <w:p w14:paraId="7C4AAF52" w14:textId="0C0FC987" w:rsidR="00467980" w:rsidRPr="00D55EE8" w:rsidRDefault="00467980" w:rsidP="00467980">
      <w:pPr>
        <w:rPr>
          <w:rFonts w:asciiTheme="majorEastAsia" w:eastAsiaTheme="majorEastAsia" w:hAnsiTheme="majorEastAsia"/>
        </w:rPr>
      </w:pPr>
    </w:p>
    <w:p w14:paraId="5834CCCE" w14:textId="1E04C26B" w:rsidR="00467980" w:rsidRPr="00D55EE8" w:rsidRDefault="00467980" w:rsidP="00467980">
      <w:pPr>
        <w:pStyle w:val="3"/>
        <w:rPr>
          <w:rFonts w:asciiTheme="majorEastAsia" w:eastAsiaTheme="majorEastAsia" w:hAnsiTheme="majorEastAsia"/>
        </w:rPr>
      </w:pPr>
      <w:bookmarkStart w:id="30" w:name="_Toc196861767"/>
      <w:r w:rsidRPr="00D55EE8">
        <w:rPr>
          <w:rFonts w:asciiTheme="majorEastAsia" w:eastAsiaTheme="majorEastAsia" w:hAnsiTheme="majorEastAsia"/>
        </w:rPr>
        <w:t>1-gram precision 계산</w:t>
      </w:r>
      <w:bookmarkEnd w:id="30"/>
    </w:p>
    <w:p w14:paraId="7CA1E9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1-grams:</w:t>
      </w:r>
    </w:p>
    <w:p w14:paraId="6A991DC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p>
    <w:p w14:paraId="0F18BAC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1-grams:</w:t>
      </w:r>
    </w:p>
    <w:p w14:paraId="42C3444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"the", "mat"</w:t>
      </w:r>
    </w:p>
    <w:p w14:paraId="58204B8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9FDBEFF" w14:textId="269F8108"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r w:rsidRPr="00D55EE8">
        <w:rPr>
          <w:rFonts w:asciiTheme="majorEastAsia" w:eastAsiaTheme="majorEastAsia" w:hAnsiTheme="majorEastAsia"/>
        </w:rPr>
        <w:br/>
        <w:t xml:space="preserve">→ 5개 모두 일치 (주의: "the"는 reference에 2번 있지만 candidate에 1번만 있으므로 </w:t>
      </w:r>
      <w:r w:rsidRPr="00D55EE8">
        <w:rPr>
          <w:rFonts w:asciiTheme="majorEastAsia" w:eastAsiaTheme="majorEastAsia" w:hAnsiTheme="majorEastAsia" w:hint="eastAsia"/>
        </w:rPr>
        <w:t>통과</w:t>
      </w:r>
      <w:r w:rsidRPr="00D55EE8">
        <w:rPr>
          <w:rFonts w:asciiTheme="majorEastAsia" w:eastAsiaTheme="majorEastAsia" w:hAnsiTheme="majorEastAsia"/>
        </w:rPr>
        <w:t>)</w:t>
      </w:r>
    </w:p>
    <w:p w14:paraId="469537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(1-gram) = 5 / 5 = 1.0</w:t>
      </w:r>
    </w:p>
    <w:p w14:paraId="65885E92" w14:textId="5025CACD" w:rsidR="00467980" w:rsidRPr="00D55EE8" w:rsidRDefault="00467980" w:rsidP="00467980">
      <w:pPr>
        <w:rPr>
          <w:rFonts w:asciiTheme="majorEastAsia" w:eastAsiaTheme="majorEastAsia" w:hAnsiTheme="majorEastAsia"/>
        </w:rPr>
      </w:pPr>
    </w:p>
    <w:p w14:paraId="3BA0EC1E" w14:textId="1E388950" w:rsidR="00467980" w:rsidRPr="00D55EE8" w:rsidRDefault="00467980" w:rsidP="00467980">
      <w:pPr>
        <w:pStyle w:val="3"/>
        <w:rPr>
          <w:rFonts w:asciiTheme="majorEastAsia" w:eastAsiaTheme="majorEastAsia" w:hAnsiTheme="majorEastAsia"/>
        </w:rPr>
      </w:pPr>
      <w:bookmarkStart w:id="31" w:name="_Toc196861768"/>
      <w:r w:rsidRPr="00D55EE8">
        <w:rPr>
          <w:rFonts w:asciiTheme="majorEastAsia" w:eastAsiaTheme="majorEastAsia" w:hAnsiTheme="majorEastAsia"/>
        </w:rPr>
        <w:t>2-gram precision 계산</w:t>
      </w:r>
      <w:bookmarkEnd w:id="31"/>
    </w:p>
    <w:p w14:paraId="278F160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2-grams:</w:t>
      </w:r>
    </w:p>
    <w:p w14:paraId="374C462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mat"</w:t>
      </w:r>
    </w:p>
    <w:p w14:paraId="042B666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2-grams:</w:t>
      </w:r>
    </w:p>
    <w:p w14:paraId="10049E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the", "the mat"</w:t>
      </w:r>
    </w:p>
    <w:p w14:paraId="1C4A9546"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744D65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(총 3개)</w:t>
      </w:r>
    </w:p>
    <w:p w14:paraId="5837615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(2-gram) = 3 / 4 = 0.75</w:t>
      </w:r>
    </w:p>
    <w:p w14:paraId="5F9DAFC0" w14:textId="79F88E56" w:rsidR="00467980" w:rsidRPr="00D55EE8" w:rsidRDefault="00467980" w:rsidP="00467980">
      <w:pPr>
        <w:rPr>
          <w:rFonts w:asciiTheme="majorEastAsia" w:eastAsiaTheme="majorEastAsia" w:hAnsiTheme="majorEastAsia"/>
        </w:rPr>
      </w:pPr>
    </w:p>
    <w:p w14:paraId="3F6C4998" w14:textId="11F3AB65" w:rsidR="00467980" w:rsidRPr="00D55EE8" w:rsidRDefault="00467980" w:rsidP="00467980">
      <w:pPr>
        <w:pStyle w:val="3"/>
        <w:rPr>
          <w:rFonts w:asciiTheme="majorEastAsia" w:eastAsiaTheme="majorEastAsia" w:hAnsiTheme="majorEastAsia"/>
        </w:rPr>
      </w:pPr>
      <w:bookmarkStart w:id="32" w:name="_Toc196861769"/>
      <w:r w:rsidRPr="00D55EE8">
        <w:rPr>
          <w:rFonts w:asciiTheme="majorEastAsia" w:eastAsiaTheme="majorEastAsia" w:hAnsiTheme="majorEastAsia"/>
        </w:rPr>
        <w:t>3-gram precision 계산</w:t>
      </w:r>
      <w:bookmarkEnd w:id="32"/>
    </w:p>
    <w:p w14:paraId="385014D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3-grams:</w:t>
      </w:r>
    </w:p>
    <w:p w14:paraId="733BBCD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mat"</w:t>
      </w:r>
    </w:p>
    <w:p w14:paraId="55C95EC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3-grams:</w:t>
      </w:r>
    </w:p>
    <w:p w14:paraId="2946A35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the", "on the mat"</w:t>
      </w:r>
    </w:p>
    <w:p w14:paraId="15F4CAF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B1A824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(총 2개)</w:t>
      </w:r>
    </w:p>
    <w:p w14:paraId="73059C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precision (3-gram) = 2 / 3 </w:t>
      </w:r>
      <w:r w:rsidRPr="00D55EE8">
        <w:rPr>
          <w:rFonts w:ascii="바탕" w:eastAsia="바탕" w:hAnsi="바탕" w:cs="바탕" w:hint="eastAsia"/>
        </w:rPr>
        <w:t>≈</w:t>
      </w:r>
      <w:r w:rsidRPr="00D55EE8">
        <w:rPr>
          <w:rFonts w:asciiTheme="majorEastAsia" w:eastAsiaTheme="majorEastAsia" w:hAnsiTheme="majorEastAsia"/>
        </w:rPr>
        <w:t xml:space="preserve"> 0.6667</w:t>
      </w:r>
    </w:p>
    <w:p w14:paraId="394D68B1" w14:textId="4C030700" w:rsidR="00467980" w:rsidRPr="00D55EE8" w:rsidRDefault="00467980" w:rsidP="00467980">
      <w:pPr>
        <w:rPr>
          <w:rFonts w:asciiTheme="majorEastAsia" w:eastAsiaTheme="majorEastAsia" w:hAnsiTheme="majorEastAsia"/>
        </w:rPr>
      </w:pPr>
    </w:p>
    <w:p w14:paraId="69B62956" w14:textId="5F558F16" w:rsidR="00467980" w:rsidRPr="00D55EE8" w:rsidRDefault="00467980" w:rsidP="00467980">
      <w:pPr>
        <w:pStyle w:val="3"/>
        <w:rPr>
          <w:rFonts w:asciiTheme="majorEastAsia" w:eastAsiaTheme="majorEastAsia" w:hAnsiTheme="majorEastAsia"/>
        </w:rPr>
      </w:pPr>
      <w:bookmarkStart w:id="33" w:name="_Toc196861770"/>
      <w:r w:rsidRPr="00D55EE8">
        <w:rPr>
          <w:rFonts w:asciiTheme="majorEastAsia" w:eastAsiaTheme="majorEastAsia" w:hAnsiTheme="majorEastAsia"/>
        </w:rPr>
        <w:t>4-gram precision 계산</w:t>
      </w:r>
      <w:bookmarkEnd w:id="33"/>
    </w:p>
    <w:p w14:paraId="0C5CBCA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4-grams:</w:t>
      </w:r>
    </w:p>
    <w:p w14:paraId="5CBF43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mat"</w:t>
      </w:r>
    </w:p>
    <w:p w14:paraId="3089278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4-grams:</w:t>
      </w:r>
    </w:p>
    <w:p w14:paraId="18BF05F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the", "is on the mat"</w:t>
      </w:r>
    </w:p>
    <w:p w14:paraId="7355BCD5"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3B3A363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lastRenderedPageBreak/>
        <w:t>"the cat is on" (총 1개)</w:t>
      </w:r>
    </w:p>
    <w:p w14:paraId="433F633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(4-gram) = 1 / 2 = 0.5</w:t>
      </w:r>
    </w:p>
    <w:p w14:paraId="71CD9FB3" w14:textId="705F31A1" w:rsidR="00467980" w:rsidRPr="00D55EE8" w:rsidRDefault="00467980" w:rsidP="00467980">
      <w:pPr>
        <w:pStyle w:val="a9"/>
        <w:rPr>
          <w:rFonts w:asciiTheme="majorEastAsia" w:eastAsiaTheme="majorEastAsia" w:hAnsiTheme="majorEastAsia"/>
        </w:rPr>
      </w:pPr>
    </w:p>
    <w:p w14:paraId="78747FC0" w14:textId="1E52289F" w:rsidR="00467980" w:rsidRPr="00D55EE8" w:rsidRDefault="00467980" w:rsidP="00467980">
      <w:pPr>
        <w:pStyle w:val="3"/>
        <w:rPr>
          <w:rFonts w:asciiTheme="majorEastAsia" w:eastAsiaTheme="majorEastAsia" w:hAnsiTheme="majorEastAsia"/>
        </w:rPr>
      </w:pPr>
      <w:bookmarkStart w:id="34" w:name="_Toc196861771"/>
      <w:r w:rsidRPr="00D55EE8">
        <w:rPr>
          <w:rFonts w:asciiTheme="majorEastAsia" w:eastAsiaTheme="majorEastAsia" w:hAnsiTheme="majorEastAsia"/>
        </w:rPr>
        <w:t>log 평균 및 exp 계산</w:t>
      </w:r>
      <w:bookmarkEnd w:id="34"/>
    </w:p>
    <w:p w14:paraId="2855CDF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각 precision의 log를 구한다:</w:t>
      </w:r>
    </w:p>
    <w:p w14:paraId="7ECBD8F1"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log(1.0) = 0</w:t>
      </w:r>
    </w:p>
    <w:p w14:paraId="6D4E8FA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log(0.75) </w:t>
      </w:r>
      <w:r w:rsidRPr="00D55EE8">
        <w:rPr>
          <w:rFonts w:ascii="바탕" w:eastAsia="바탕" w:hAnsi="바탕" w:cs="바탕" w:hint="eastAsia"/>
        </w:rPr>
        <w:t>≈</w:t>
      </w:r>
      <w:r w:rsidRPr="00D55EE8">
        <w:rPr>
          <w:rFonts w:asciiTheme="majorEastAsia" w:eastAsiaTheme="majorEastAsia" w:hAnsiTheme="majorEastAsia"/>
        </w:rPr>
        <w:t xml:space="preserve"> -0.28768</w:t>
      </w:r>
    </w:p>
    <w:p w14:paraId="79EB096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log(0.6667) </w:t>
      </w:r>
      <w:r w:rsidRPr="00D55EE8">
        <w:rPr>
          <w:rFonts w:ascii="바탕" w:eastAsia="바탕" w:hAnsi="바탕" w:cs="바탕" w:hint="eastAsia"/>
        </w:rPr>
        <w:t>≈</w:t>
      </w:r>
      <w:r w:rsidRPr="00D55EE8">
        <w:rPr>
          <w:rFonts w:asciiTheme="majorEastAsia" w:eastAsiaTheme="majorEastAsia" w:hAnsiTheme="majorEastAsia"/>
        </w:rPr>
        <w:t xml:space="preserve"> -0.40547</w:t>
      </w:r>
    </w:p>
    <w:p w14:paraId="48D4DD1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log(0.5) </w:t>
      </w:r>
      <w:r w:rsidRPr="00D55EE8">
        <w:rPr>
          <w:rFonts w:ascii="바탕" w:eastAsia="바탕" w:hAnsi="바탕" w:cs="바탕" w:hint="eastAsia"/>
        </w:rPr>
        <w:t>≈</w:t>
      </w:r>
      <w:r w:rsidRPr="00D55EE8">
        <w:rPr>
          <w:rFonts w:asciiTheme="majorEastAsia" w:eastAsiaTheme="majorEastAsia" w:hAnsiTheme="majorEastAsia"/>
        </w:rPr>
        <w:t xml:space="preserve"> -0.69315</w:t>
      </w:r>
    </w:p>
    <w:p w14:paraId="293243A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이들의 평균:</w:t>
      </w:r>
    </w:p>
    <w:p w14:paraId="088AD529" w14:textId="7E94B499" w:rsidR="00627CBA" w:rsidRPr="00D55EE8" w:rsidRDefault="00627CBA" w:rsidP="00627CBA">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exp(평균):</w:t>
      </w:r>
    </w:p>
    <w:p w14:paraId="749A58F7" w14:textId="7DD682B2"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exp(</w:t>
      </w:r>
      <w:r w:rsidRPr="00D55EE8">
        <w:rPr>
          <w:rStyle w:val="katex"/>
          <w:rFonts w:ascii="바탕" w:eastAsia="바탕" w:hAnsi="바탕" w:cs="바탕" w:hint="eastAsia"/>
        </w:rPr>
        <w:t>−</w:t>
      </w:r>
      <w:r w:rsidRPr="00D55EE8">
        <w:rPr>
          <w:rStyle w:val="katex"/>
          <w:rFonts w:asciiTheme="majorEastAsia" w:eastAsiaTheme="majorEastAsia" w:hAnsiTheme="majorEastAsia"/>
        </w:rPr>
        <w:t>0.34658)</w:t>
      </w:r>
      <w:r w:rsidRPr="00D55EE8">
        <w:rPr>
          <w:rStyle w:val="katex"/>
          <w:rFonts w:ascii="바탕" w:eastAsia="바탕" w:hAnsi="바탕" w:cs="바탕" w:hint="eastAsia"/>
        </w:rPr>
        <w:t>≈</w:t>
      </w:r>
      <w:r w:rsidRPr="00D55EE8">
        <w:rPr>
          <w:rStyle w:val="katex"/>
          <w:rFonts w:asciiTheme="majorEastAsia" w:eastAsiaTheme="majorEastAsia" w:hAnsiTheme="majorEastAsia"/>
        </w:rPr>
        <w:t>0.707</w:t>
      </w:r>
      <w:r w:rsidRPr="00D55EE8">
        <w:rPr>
          <w:rFonts w:asciiTheme="majorEastAsia" w:eastAsiaTheme="majorEastAsia" w:hAnsiTheme="majorEastAsia"/>
        </w:rPr>
        <w:t xml:space="preserve"> </w:t>
      </w:r>
    </w:p>
    <w:p w14:paraId="6053E90D" w14:textId="50ED306E" w:rsidR="00467980" w:rsidRPr="00D55EE8" w:rsidRDefault="00467980" w:rsidP="00467980">
      <w:pPr>
        <w:rPr>
          <w:rFonts w:asciiTheme="majorEastAsia" w:eastAsiaTheme="majorEastAsia" w:hAnsiTheme="majorEastAsia"/>
        </w:rPr>
      </w:pPr>
    </w:p>
    <w:p w14:paraId="0E20722A" w14:textId="2FF385BA" w:rsidR="00467980" w:rsidRPr="00D55EE8" w:rsidRDefault="00467980" w:rsidP="00467980">
      <w:pPr>
        <w:pStyle w:val="3"/>
        <w:rPr>
          <w:rFonts w:asciiTheme="majorEastAsia" w:eastAsiaTheme="majorEastAsia" w:hAnsiTheme="majorEastAsia"/>
        </w:rPr>
      </w:pPr>
      <w:bookmarkStart w:id="35" w:name="_Toc196861772"/>
      <w:r w:rsidRPr="00D55EE8">
        <w:rPr>
          <w:rFonts w:asciiTheme="majorEastAsia" w:eastAsiaTheme="majorEastAsia" w:hAnsiTheme="majorEastAsia"/>
        </w:rPr>
        <w:t>Brevity Penalty (BP) 계산</w:t>
      </w:r>
      <w:bookmarkEnd w:id="35"/>
    </w:p>
    <w:p w14:paraId="0DC871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 길이 = 5</w:t>
      </w:r>
      <w:r w:rsidRPr="00D55EE8">
        <w:rPr>
          <w:rFonts w:asciiTheme="majorEastAsia" w:eastAsiaTheme="majorEastAsia" w:hAnsiTheme="majorEastAsia"/>
        </w:rPr>
        <w:br/>
        <w:t>reference 길이 = 6</w:t>
      </w:r>
    </w:p>
    <w:p w14:paraId="5DC8560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candidate가 더 짧기 때문에 BP를 계산한다:</w:t>
      </w:r>
    </w:p>
    <w:p w14:paraId="6588B036" w14:textId="6CCDBB9D" w:rsidR="00467980" w:rsidRPr="00D55EE8" w:rsidRDefault="00627CBA" w:rsidP="00FC0EC5">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D55EE8" w:rsidRDefault="00467980" w:rsidP="00467980">
      <w:pPr>
        <w:pStyle w:val="3"/>
        <w:rPr>
          <w:rFonts w:asciiTheme="majorEastAsia" w:eastAsiaTheme="majorEastAsia" w:hAnsiTheme="majorEastAsia"/>
        </w:rPr>
      </w:pPr>
      <w:bookmarkStart w:id="36" w:name="_Toc196861773"/>
      <w:r w:rsidRPr="00D55EE8">
        <w:rPr>
          <w:rFonts w:asciiTheme="majorEastAsia" w:eastAsiaTheme="majorEastAsia" w:hAnsiTheme="majorEastAsia"/>
        </w:rPr>
        <w:t>최종 BLEU 점수 계산</w:t>
      </w:r>
      <w:bookmarkEnd w:id="36"/>
    </w:p>
    <w:p w14:paraId="01B9208C" w14:textId="3D78CEC5"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BLEU=BP×기하 평균=0.8187×0.707</w:t>
      </w:r>
      <w:r w:rsidRPr="00D55EE8">
        <w:rPr>
          <w:rStyle w:val="katex"/>
          <w:rFonts w:ascii="바탕" w:eastAsia="바탕" w:hAnsi="바탕" w:cs="바탕" w:hint="eastAsia"/>
        </w:rPr>
        <w:t>≈</w:t>
      </w:r>
      <w:r w:rsidRPr="00D55EE8">
        <w:rPr>
          <w:rStyle w:val="katex"/>
          <w:rFonts w:asciiTheme="majorEastAsia" w:eastAsiaTheme="majorEastAsia" w:hAnsiTheme="majorEastAsia"/>
        </w:rPr>
        <w:t>0.579</w:t>
      </w:r>
      <w:r w:rsidRPr="00D55EE8">
        <w:rPr>
          <w:rFonts w:asciiTheme="majorEastAsia" w:eastAsiaTheme="majorEastAsia" w:hAnsiTheme="majorEastAsia"/>
        </w:rPr>
        <w:t xml:space="preserve"> </w:t>
      </w:r>
    </w:p>
    <w:p w14:paraId="3622559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즉, 이 예제의 BLEU 점수는 약 </w:t>
      </w:r>
      <w:r w:rsidRPr="00D55EE8">
        <w:rPr>
          <w:rStyle w:val="afb"/>
          <w:rFonts w:asciiTheme="majorEastAsia" w:eastAsiaTheme="majorEastAsia" w:hAnsiTheme="majorEastAsia"/>
        </w:rPr>
        <w:t>0.579</w:t>
      </w:r>
      <w:r w:rsidRPr="00D55EE8">
        <w:rPr>
          <w:rFonts w:asciiTheme="majorEastAsia" w:eastAsiaTheme="majorEastAsia" w:hAnsiTheme="majorEastAsia"/>
        </w:rPr>
        <w:t>이다.</w:t>
      </w:r>
    </w:p>
    <w:p w14:paraId="5E3ADE5F" w14:textId="4B9716EA" w:rsidR="00467980" w:rsidRPr="00D55EE8" w:rsidRDefault="00467980" w:rsidP="00467980">
      <w:pPr>
        <w:rPr>
          <w:rFonts w:asciiTheme="majorEastAsia" w:eastAsiaTheme="majorEastAsia" w:hAnsiTheme="majorEastAsia"/>
        </w:rPr>
      </w:pPr>
    </w:p>
    <w:p w14:paraId="1371C2CC" w14:textId="7E56E88B" w:rsidR="00467980" w:rsidRPr="00D55EE8" w:rsidRDefault="00467980" w:rsidP="00467980">
      <w:pPr>
        <w:pStyle w:val="3"/>
        <w:rPr>
          <w:rFonts w:asciiTheme="majorEastAsia" w:eastAsiaTheme="majorEastAsia" w:hAnsiTheme="majorEastAsia"/>
        </w:rPr>
      </w:pPr>
      <w:bookmarkStart w:id="37" w:name="_Toc196861774"/>
      <w:r w:rsidRPr="00D55EE8">
        <w:rPr>
          <w:rFonts w:asciiTheme="majorEastAsia" w:eastAsiaTheme="majorEastAsia" w:hAnsiTheme="majorEastAsia"/>
        </w:rPr>
        <w:lastRenderedPageBreak/>
        <w:t>간단한 코드 예시 (Python + Numpy)</w:t>
      </w:r>
      <w:bookmarkEnd w:id="37"/>
    </w:p>
    <w:p w14:paraId="0E4ACF40"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import numpy as np</w:t>
      </w:r>
    </w:p>
    <w:p w14:paraId="66FD742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from collections import Counter</w:t>
      </w:r>
    </w:p>
    <w:p w14:paraId="245D2ACC" w14:textId="77777777" w:rsidR="00467980" w:rsidRPr="00D55EE8" w:rsidRDefault="00467980" w:rsidP="00467980">
      <w:pPr>
        <w:pStyle w:val="HTML"/>
        <w:ind w:leftChars="300" w:left="600"/>
        <w:rPr>
          <w:rStyle w:val="HTML0"/>
          <w:rFonts w:asciiTheme="majorEastAsia" w:eastAsiaTheme="majorEastAsia" w:hAnsiTheme="majorEastAsia"/>
        </w:rPr>
      </w:pPr>
    </w:p>
    <w:p w14:paraId="253FA3E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def bleu_score(candidate, reference):</w:t>
      </w:r>
    </w:p>
    <w:p w14:paraId="157FE6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candidate = candidate.split()</w:t>
      </w:r>
    </w:p>
    <w:p w14:paraId="66B21A51"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reference = reference.split()</w:t>
      </w:r>
    </w:p>
    <w:p w14:paraId="59A87E2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FFD5BA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 = []</w:t>
      </w:r>
    </w:p>
    <w:p w14:paraId="25B16D8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n in range(1, 5):</w:t>
      </w:r>
    </w:p>
    <w:p w14:paraId="22C2E0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cand_ngrams = Counter([tuple(candidate[i:i+n]) for i in range(len(candidate)-n+1)])</w:t>
      </w:r>
    </w:p>
    <w:p w14:paraId="2922EBA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ref_ngrams = Counter([tuple(reference[i:i+n]) for i in range(len(reference)-n+1)])</w:t>
      </w:r>
    </w:p>
    <w:p w14:paraId="3BB6E95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7322849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total = sum(cand_ngrams.values())</w:t>
      </w:r>
    </w:p>
    <w:p w14:paraId="49B4C00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precisions.append(overlap / total if total &gt; 0 else 0)</w:t>
      </w:r>
    </w:p>
    <w:p w14:paraId="3637DB5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17E713D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if min(precisions) &gt; 0:</w:t>
      </w:r>
    </w:p>
    <w:p w14:paraId="16F0FA8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log_precisions = np.mean([np.log(p) for p in precisions])</w:t>
      </w:r>
    </w:p>
    <w:p w14:paraId="35C78AD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geo_mean = np.exp(log_precisions)</w:t>
      </w:r>
    </w:p>
    <w:p w14:paraId="43275C9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else:</w:t>
      </w:r>
    </w:p>
    <w:p w14:paraId="5817BC9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geo_mean = 0</w:t>
      </w:r>
    </w:p>
    <w:p w14:paraId="21AA9505" w14:textId="77777777" w:rsidR="00467980" w:rsidRPr="00D55EE8" w:rsidRDefault="00467980" w:rsidP="00467980">
      <w:pPr>
        <w:pStyle w:val="HTML"/>
        <w:ind w:leftChars="300" w:left="600"/>
        <w:rPr>
          <w:rStyle w:val="HTML0"/>
          <w:rFonts w:asciiTheme="majorEastAsia" w:eastAsiaTheme="majorEastAsia" w:hAnsiTheme="majorEastAsia"/>
        </w:rPr>
      </w:pPr>
    </w:p>
    <w:p w14:paraId="2823A21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 r = len(candidate), len(reference)</w:t>
      </w:r>
    </w:p>
    <w:p w14:paraId="7A0DBB1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bp = np.exp(1 - r/c) if c &lt; r else 1.0</w:t>
      </w:r>
    </w:p>
    <w:p w14:paraId="7BD076A4" w14:textId="77777777" w:rsidR="00467980" w:rsidRPr="00D55EE8" w:rsidRDefault="00467980" w:rsidP="00467980">
      <w:pPr>
        <w:pStyle w:val="HTML"/>
        <w:ind w:leftChars="300" w:left="600"/>
        <w:rPr>
          <w:rStyle w:val="HTML0"/>
          <w:rFonts w:asciiTheme="majorEastAsia" w:eastAsiaTheme="majorEastAsia" w:hAnsiTheme="majorEastAsia"/>
        </w:rPr>
      </w:pPr>
    </w:p>
    <w:p w14:paraId="07645E7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bp * geo_mean</w:t>
      </w:r>
    </w:p>
    <w:p w14:paraId="308838C5" w14:textId="77777777" w:rsidR="00467980" w:rsidRPr="00D55EE8" w:rsidRDefault="00467980" w:rsidP="00467980">
      <w:pPr>
        <w:pStyle w:val="HTML"/>
        <w:ind w:leftChars="300" w:left="600"/>
        <w:rPr>
          <w:rStyle w:val="HTML0"/>
          <w:rFonts w:asciiTheme="majorEastAsia" w:eastAsiaTheme="majorEastAsia" w:hAnsiTheme="majorEastAsia"/>
        </w:rPr>
      </w:pPr>
    </w:p>
    <w:p w14:paraId="74F6B2F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예제</w:t>
      </w:r>
    </w:p>
    <w:p w14:paraId="373D4A1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454FEE0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266C748A" w14:textId="77777777" w:rsidR="00467980" w:rsidRPr="00D55EE8" w:rsidRDefault="00467980" w:rsidP="00467980">
      <w:pPr>
        <w:pStyle w:val="HTML"/>
        <w:ind w:leftChars="300" w:left="600"/>
        <w:rPr>
          <w:rStyle w:val="HTML0"/>
          <w:rFonts w:asciiTheme="majorEastAsia" w:eastAsiaTheme="majorEastAsia" w:hAnsiTheme="majorEastAsia"/>
        </w:rPr>
      </w:pPr>
    </w:p>
    <w:p w14:paraId="29BFA9B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print(f"BLEU score: {bleu_score(candidate, reference):.4f}")</w:t>
      </w:r>
    </w:p>
    <w:p w14:paraId="38DF0502" w14:textId="77777777" w:rsidR="00467980" w:rsidRPr="00D55EE8" w:rsidRDefault="00467980" w:rsidP="00467980">
      <w:pPr>
        <w:pStyle w:val="afc"/>
        <w:ind w:leftChars="300" w:left="600"/>
        <w:rPr>
          <w:rFonts w:asciiTheme="majorEastAsia" w:eastAsiaTheme="majorEastAsia" w:hAnsiTheme="majorEastAsia"/>
        </w:rPr>
      </w:pPr>
      <w:r w:rsidRPr="00D55EE8">
        <w:rPr>
          <w:rFonts w:asciiTheme="majorEastAsia" w:eastAsiaTheme="majorEastAsia" w:hAnsiTheme="majorEastAsia"/>
        </w:rPr>
        <w:t>출력:</w:t>
      </w:r>
    </w:p>
    <w:p w14:paraId="472F9A85" w14:textId="6FC6ECD6" w:rsidR="00A0549D" w:rsidRPr="00D55EE8" w:rsidRDefault="00467980" w:rsidP="00467980">
      <w:pPr>
        <w:pStyle w:val="HTML"/>
        <w:ind w:leftChars="300" w:left="600"/>
        <w:rPr>
          <w:rFonts w:asciiTheme="majorEastAsia" w:eastAsiaTheme="majorEastAsia" w:hAnsiTheme="majorEastAsia" w:cs="굴림체"/>
          <w:sz w:val="22"/>
        </w:rPr>
      </w:pPr>
      <w:r w:rsidRPr="00D55EE8">
        <w:rPr>
          <w:rStyle w:val="HTML0"/>
          <w:rFonts w:asciiTheme="majorEastAsia" w:eastAsiaTheme="majorEastAsia" w:hAnsiTheme="majorEastAsia"/>
        </w:rPr>
        <w:t>BLEU score: 0.5790</w:t>
      </w:r>
    </w:p>
    <w:p w14:paraId="099F0A17" w14:textId="77777777" w:rsidR="00A0549D" w:rsidRPr="00D55EE8" w:rsidRDefault="00A0549D" w:rsidP="00A0549D">
      <w:pPr>
        <w:pStyle w:val="a9"/>
        <w:rPr>
          <w:rFonts w:asciiTheme="majorEastAsia" w:eastAsiaTheme="majorEastAsia" w:hAnsiTheme="majorEastAsia"/>
        </w:rPr>
      </w:pPr>
    </w:p>
    <w:p w14:paraId="3E37751C" w14:textId="59C3A9C7" w:rsidR="00E829B7" w:rsidRPr="00D55EE8" w:rsidRDefault="00E829B7" w:rsidP="00E829B7">
      <w:pPr>
        <w:pStyle w:val="2"/>
        <w:rPr>
          <w:rFonts w:asciiTheme="majorEastAsia" w:eastAsiaTheme="majorEastAsia" w:hAnsiTheme="majorEastAsia"/>
        </w:rPr>
      </w:pPr>
      <w:bookmarkStart w:id="38" w:name="_Toc196861775"/>
      <w:r w:rsidRPr="00D55EE8">
        <w:rPr>
          <w:rFonts w:asciiTheme="majorEastAsia" w:eastAsiaTheme="majorEastAsia" w:hAnsiTheme="majorEastAsia"/>
        </w:rPr>
        <w:t>결론</w:t>
      </w:r>
      <w:bookmarkEnd w:id="38"/>
    </w:p>
    <w:p w14:paraId="53445A68" w14:textId="272AD334"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D55EE8">
        <w:rPr>
          <w:rFonts w:asciiTheme="majorEastAsia" w:eastAsiaTheme="majorEastAsia" w:hAnsiTheme="majorEastAsia" w:hint="eastAsia"/>
        </w:rPr>
        <w:t xml:space="preserve"> </w:t>
      </w:r>
    </w:p>
    <w:p w14:paraId="54AF5E96" w14:textId="30F53E52" w:rsidR="00460E75" w:rsidRPr="00D55EE8" w:rsidRDefault="00460E75" w:rsidP="00A42D39">
      <w:pPr>
        <w:pStyle w:val="a9"/>
        <w:ind w:left="0"/>
        <w:rPr>
          <w:rFonts w:asciiTheme="majorEastAsia" w:eastAsiaTheme="majorEastAsia" w:hAnsiTheme="majorEastAsia"/>
          <w:sz w:val="28"/>
        </w:rPr>
      </w:pPr>
    </w:p>
    <w:p w14:paraId="6B9F0744" w14:textId="77777777" w:rsidR="00A42D39" w:rsidRPr="00D55EE8"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69903055" w14:textId="72FD9462" w:rsidR="009A2869" w:rsidRDefault="009A2869" w:rsidP="004C2C5A">
      <w:pPr>
        <w:pStyle w:val="1"/>
        <w:rPr>
          <w:rFonts w:asciiTheme="majorEastAsia" w:eastAsiaTheme="majorEastAsia" w:hAnsiTheme="majorEastAsia"/>
          <w:lang w:eastAsia="ko-KR"/>
        </w:rPr>
      </w:pPr>
      <w:bookmarkStart w:id="39" w:name="_Toc196861776"/>
      <w:r>
        <w:rPr>
          <w:rFonts w:asciiTheme="majorEastAsia" w:eastAsiaTheme="majorEastAsia" w:hAnsiTheme="majorEastAsia" w:hint="eastAsia"/>
          <w:lang w:eastAsia="ko-KR"/>
        </w:rPr>
        <w:lastRenderedPageBreak/>
        <w:t>정규</w:t>
      </w:r>
      <w:r w:rsidR="00724999">
        <w:rPr>
          <w:rFonts w:asciiTheme="majorEastAsia" w:eastAsiaTheme="majorEastAsia" w:hAnsiTheme="majorEastAsia" w:hint="eastAsia"/>
          <w:lang w:eastAsia="ko-KR"/>
        </w:rPr>
        <w:t>표현</w:t>
      </w:r>
      <w:r>
        <w:rPr>
          <w:rFonts w:asciiTheme="majorEastAsia" w:eastAsiaTheme="majorEastAsia" w:hAnsiTheme="majorEastAsia" w:hint="eastAsia"/>
          <w:lang w:eastAsia="ko-KR"/>
        </w:rPr>
        <w:t>식</w:t>
      </w:r>
      <w:bookmarkEnd w:id="39"/>
    </w:p>
    <w:p w14:paraId="632C7F20" w14:textId="4563CEEE" w:rsidR="001C72A9" w:rsidRDefault="001C72A9" w:rsidP="001C72A9">
      <w:pPr>
        <w:pStyle w:val="2"/>
      </w:pPr>
      <w:bookmarkStart w:id="40" w:name="_Toc196861777"/>
      <w:r>
        <w:t>개요</w:t>
      </w:r>
      <w:bookmarkEnd w:id="40"/>
    </w:p>
    <w:p w14:paraId="3D15E3AA" w14:textId="620EAC95" w:rsidR="001C72A9" w:rsidRDefault="001C72A9" w:rsidP="001C72A9">
      <w:pPr>
        <w:pStyle w:val="a9"/>
      </w:pPr>
      <w:r>
        <w:t>정규</w:t>
      </w:r>
      <w:r w:rsidR="00724999">
        <w:rPr>
          <w:rFonts w:hint="eastAsia"/>
        </w:rPr>
        <w:t>표현</w:t>
      </w:r>
      <w: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Default="001C72A9" w:rsidP="001C72A9">
      <w:pPr>
        <w:pStyle w:val="2"/>
      </w:pPr>
      <w:bookmarkStart w:id="41" w:name="_Toc196861778"/>
      <w:r>
        <w:t>역사</w:t>
      </w:r>
      <w:bookmarkEnd w:id="41"/>
    </w:p>
    <w:p w14:paraId="228FF39F" w14:textId="55C70119" w:rsidR="001C72A9" w:rsidRDefault="001C72A9" w:rsidP="001C72A9">
      <w:pPr>
        <w:pStyle w:val="a9"/>
      </w:pPr>
      <w:r>
        <w:t xml:space="preserve">정규식의 개념은 1950년대 미국 수학자 </w:t>
      </w:r>
      <w:hyperlink r:id="rId25" w:history="1">
        <w:r w:rsidRPr="00BE6C22">
          <w:rPr>
            <w:rStyle w:val="a5"/>
          </w:rPr>
          <w:t>스티븐 클리</w:t>
        </w:r>
      </w:hyperlink>
      <w: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Default="001C72A9" w:rsidP="001C72A9">
      <w:pPr>
        <w:pStyle w:val="2"/>
      </w:pPr>
      <w:bookmarkStart w:id="42" w:name="_Toc196861779"/>
      <w:r>
        <w:t>주요</w:t>
      </w:r>
      <w:r>
        <w:t xml:space="preserve"> </w:t>
      </w:r>
      <w:r>
        <w:t>정규식</w:t>
      </w:r>
      <w:r>
        <w:t xml:space="preserve"> </w:t>
      </w:r>
      <w:r>
        <w:t>문법과</w:t>
      </w:r>
      <w:r>
        <w:t xml:space="preserve"> </w:t>
      </w:r>
      <w:r>
        <w:t>예시</w:t>
      </w:r>
      <w:bookmarkEnd w:id="42"/>
    </w:p>
    <w:p w14:paraId="1B363BCC" w14:textId="77777777" w:rsidR="001C72A9" w:rsidRDefault="001C72A9" w:rsidP="001C72A9">
      <w:pPr>
        <w:pStyle w:val="a9"/>
      </w:pPr>
      <w: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C72A9"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C72A9" w:rsidRDefault="001C72A9">
            <w:pPr>
              <w:jc w:val="center"/>
              <w:rPr>
                <w:rFonts w:ascii="맑은 고딕" w:eastAsia="맑은 고딕" w:hAnsi="맑은 고딕"/>
              </w:rPr>
            </w:pPr>
            <w:r w:rsidRPr="001C72A9">
              <w:rPr>
                <w:rFonts w:ascii="맑은 고딕" w:eastAsia="맑은 고딕" w:hAnsi="맑은 고딕"/>
                <w:b w:val="0"/>
                <w:bCs w:val="0"/>
              </w:rPr>
              <w:t>문법</w:t>
            </w:r>
          </w:p>
        </w:tc>
        <w:tc>
          <w:tcPr>
            <w:tcW w:w="0" w:type="auto"/>
            <w:hideMark/>
          </w:tcPr>
          <w:p w14:paraId="5613C3EF"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설명</w:t>
            </w:r>
          </w:p>
        </w:tc>
        <w:tc>
          <w:tcPr>
            <w:tcW w:w="0" w:type="auto"/>
            <w:hideMark/>
          </w:tcPr>
          <w:p w14:paraId="4F508B41"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예시</w:t>
            </w:r>
          </w:p>
        </w:tc>
        <w:tc>
          <w:tcPr>
            <w:tcW w:w="0" w:type="auto"/>
            <w:hideMark/>
          </w:tcPr>
          <w:p w14:paraId="5FFB17E0"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설명</w:t>
            </w:r>
          </w:p>
        </w:tc>
      </w:tr>
      <w:tr w:rsidR="001C72A9" w:rsidRPr="001C72A9"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C72A9" w:rsidRDefault="001C72A9">
            <w:pPr>
              <w:rPr>
                <w:rFonts w:ascii="맑은 고딕" w:eastAsia="맑은 고딕" w:hAnsi="맑은 고딕"/>
                <w:b w:val="0"/>
                <w:bCs w:val="0"/>
              </w:rPr>
            </w:pPr>
            <w:r w:rsidRPr="001C72A9">
              <w:rPr>
                <w:rFonts w:ascii="맑은 고딕" w:eastAsia="맑은 고딕" w:hAnsi="맑은 고딕"/>
              </w:rPr>
              <w:t>.</w:t>
            </w:r>
          </w:p>
        </w:tc>
        <w:tc>
          <w:tcPr>
            <w:tcW w:w="0" w:type="auto"/>
            <w:hideMark/>
          </w:tcPr>
          <w:p w14:paraId="0FE53FB9"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임의의 한 문자</w:t>
            </w:r>
          </w:p>
        </w:tc>
        <w:tc>
          <w:tcPr>
            <w:tcW w:w="0" w:type="auto"/>
            <w:hideMark/>
          </w:tcPr>
          <w:p w14:paraId="68CA4B69"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a.c</w:t>
            </w:r>
          </w:p>
        </w:tc>
        <w:tc>
          <w:tcPr>
            <w:tcW w:w="0" w:type="auto"/>
            <w:hideMark/>
          </w:tcPr>
          <w:p w14:paraId="33BBE59E"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 'axc'에 매칭</w:t>
            </w:r>
          </w:p>
        </w:tc>
      </w:tr>
      <w:tr w:rsidR="001C72A9" w:rsidRPr="001C72A9"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4F1ED18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문자열의 시작</w:t>
            </w:r>
          </w:p>
        </w:tc>
        <w:tc>
          <w:tcPr>
            <w:tcW w:w="0" w:type="auto"/>
            <w:hideMark/>
          </w:tcPr>
          <w:p w14:paraId="6C59585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3A9F378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'apple'에 매칭, 'banana'에는 X</w:t>
            </w:r>
          </w:p>
        </w:tc>
      </w:tr>
      <w:tr w:rsidR="001C72A9" w:rsidRPr="001C72A9"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230B9E07"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문자열의 끝</w:t>
            </w:r>
          </w:p>
        </w:tc>
        <w:tc>
          <w:tcPr>
            <w:tcW w:w="0" w:type="auto"/>
            <w:hideMark/>
          </w:tcPr>
          <w:p w14:paraId="0FBA4545"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e$</w:t>
            </w:r>
          </w:p>
        </w:tc>
        <w:tc>
          <w:tcPr>
            <w:tcW w:w="0" w:type="auto"/>
            <w:hideMark/>
          </w:tcPr>
          <w:p w14:paraId="7800150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'apple', 'title'에 매칭</w:t>
            </w:r>
          </w:p>
        </w:tc>
      </w:tr>
      <w:tr w:rsidR="001C72A9" w:rsidRPr="001C72A9"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DFBB3B7"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 집합</w:t>
            </w:r>
          </w:p>
        </w:tc>
        <w:tc>
          <w:tcPr>
            <w:tcW w:w="0" w:type="auto"/>
            <w:hideMark/>
          </w:tcPr>
          <w:p w14:paraId="5C2A27B4"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[aeiou]</w:t>
            </w:r>
          </w:p>
        </w:tc>
        <w:tc>
          <w:tcPr>
            <w:tcW w:w="0" w:type="auto"/>
            <w:hideMark/>
          </w:tcPr>
          <w:p w14:paraId="58421562"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모음에 매칭</w:t>
            </w:r>
          </w:p>
        </w:tc>
      </w:tr>
      <w:tr w:rsidR="001C72A9" w:rsidRPr="001C72A9"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C72A9" w:rsidRDefault="001C72A9">
            <w:pPr>
              <w:rPr>
                <w:rFonts w:ascii="맑은 고딕" w:eastAsia="맑은 고딕" w:hAnsi="맑은 고딕"/>
              </w:rPr>
            </w:pPr>
            <w:r w:rsidRPr="001C72A9">
              <w:rPr>
                <w:rFonts w:ascii="맑은 고딕" w:eastAsia="맑은 고딕" w:hAnsi="맑은 고딕"/>
              </w:rPr>
              <w:t>[^ ]</w:t>
            </w:r>
          </w:p>
        </w:tc>
        <w:tc>
          <w:tcPr>
            <w:tcW w:w="0" w:type="auto"/>
            <w:hideMark/>
          </w:tcPr>
          <w:p w14:paraId="67D3198E"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제외 문자 집합</w:t>
            </w:r>
          </w:p>
        </w:tc>
        <w:tc>
          <w:tcPr>
            <w:tcW w:w="0" w:type="auto"/>
            <w:hideMark/>
          </w:tcPr>
          <w:p w14:paraId="28884EA1"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[^0-9]</w:t>
            </w:r>
          </w:p>
        </w:tc>
        <w:tc>
          <w:tcPr>
            <w:tcW w:w="0" w:type="auto"/>
            <w:hideMark/>
          </w:tcPr>
          <w:p w14:paraId="103D3B8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숫자가 아닌 문자</w:t>
            </w:r>
          </w:p>
        </w:tc>
      </w:tr>
      <w:tr w:rsidR="001C72A9" w:rsidRPr="001C72A9"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E7E54E0"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0개 이상의 반복</w:t>
            </w:r>
          </w:p>
        </w:tc>
        <w:tc>
          <w:tcPr>
            <w:tcW w:w="0" w:type="auto"/>
            <w:hideMark/>
          </w:tcPr>
          <w:p w14:paraId="6F8ACEB1"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3B285AC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'a', 'aa' 모두 매칭</w:t>
            </w:r>
          </w:p>
        </w:tc>
      </w:tr>
      <w:tr w:rsidR="001C72A9" w:rsidRPr="001C72A9"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04B39D7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1개 이상의 반복</w:t>
            </w:r>
          </w:p>
        </w:tc>
        <w:tc>
          <w:tcPr>
            <w:tcW w:w="0" w:type="auto"/>
            <w:hideMark/>
          </w:tcPr>
          <w:p w14:paraId="79AC618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65265195"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 'aa'는 매칭, ''은 X</w:t>
            </w:r>
          </w:p>
        </w:tc>
      </w:tr>
      <w:tr w:rsidR="001C72A9" w:rsidRPr="001C72A9"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36408E1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 또는 1개</w:t>
            </w:r>
          </w:p>
        </w:tc>
        <w:tc>
          <w:tcPr>
            <w:tcW w:w="0" w:type="auto"/>
            <w:hideMark/>
          </w:tcPr>
          <w:p w14:paraId="659808EE"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149B86FA"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'a'는 매칭</w:t>
            </w:r>
          </w:p>
        </w:tc>
      </w:tr>
      <w:tr w:rsidR="001C72A9" w:rsidRPr="001C72A9"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C72A9" w:rsidRDefault="001C72A9">
            <w:pPr>
              <w:rPr>
                <w:rFonts w:ascii="맑은 고딕" w:eastAsia="맑은 고딕" w:hAnsi="맑은 고딕"/>
              </w:rPr>
            </w:pPr>
            <w:r w:rsidRPr="001C72A9">
              <w:rPr>
                <w:rFonts w:ascii="맑은 고딕" w:eastAsia="맑은 고딕" w:hAnsi="맑은 고딕"/>
              </w:rPr>
              <w:t>{n}</w:t>
            </w:r>
          </w:p>
        </w:tc>
        <w:tc>
          <w:tcPr>
            <w:tcW w:w="0" w:type="auto"/>
            <w:hideMark/>
          </w:tcPr>
          <w:p w14:paraId="1F69094B"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정확히 n번 반복</w:t>
            </w:r>
          </w:p>
        </w:tc>
        <w:tc>
          <w:tcPr>
            <w:tcW w:w="0" w:type="auto"/>
            <w:hideMark/>
          </w:tcPr>
          <w:p w14:paraId="1B9633ED"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a{3}</w:t>
            </w:r>
          </w:p>
        </w:tc>
        <w:tc>
          <w:tcPr>
            <w:tcW w:w="0" w:type="auto"/>
            <w:hideMark/>
          </w:tcPr>
          <w:p w14:paraId="6C52CEFB"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'aaa'에만 매칭</w:t>
            </w:r>
          </w:p>
        </w:tc>
      </w:tr>
      <w:tr w:rsidR="001C72A9" w:rsidRPr="001C72A9"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C72A9" w:rsidRDefault="001C72A9">
            <w:pPr>
              <w:rPr>
                <w:rFonts w:ascii="맑은 고딕" w:eastAsia="맑은 고딕" w:hAnsi="맑은 고딕"/>
              </w:rPr>
            </w:pPr>
            <w:r w:rsidRPr="001C72A9">
              <w:rPr>
                <w:rFonts w:ascii="맑은 고딕" w:eastAsia="맑은 고딕" w:hAnsi="맑은 고딕"/>
              </w:rPr>
              <w:t>{n,}</w:t>
            </w:r>
          </w:p>
        </w:tc>
        <w:tc>
          <w:tcPr>
            <w:tcW w:w="0" w:type="auto"/>
            <w:hideMark/>
          </w:tcPr>
          <w:p w14:paraId="622248B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n번 이상 반복</w:t>
            </w:r>
          </w:p>
        </w:tc>
        <w:tc>
          <w:tcPr>
            <w:tcW w:w="0" w:type="auto"/>
            <w:hideMark/>
          </w:tcPr>
          <w:p w14:paraId="584DB16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a{2,}</w:t>
            </w:r>
          </w:p>
        </w:tc>
        <w:tc>
          <w:tcPr>
            <w:tcW w:w="0" w:type="auto"/>
            <w:hideMark/>
          </w:tcPr>
          <w:p w14:paraId="379BE3C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'aa', 'aaa', ...에 매칭</w:t>
            </w:r>
          </w:p>
        </w:tc>
      </w:tr>
      <w:tr w:rsidR="001C72A9" w:rsidRPr="001C72A9"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C72A9" w:rsidRDefault="001C72A9">
            <w:pPr>
              <w:rPr>
                <w:rFonts w:ascii="맑은 고딕" w:eastAsia="맑은 고딕" w:hAnsi="맑은 고딕"/>
              </w:rPr>
            </w:pPr>
            <w:r w:rsidRPr="001C72A9">
              <w:rPr>
                <w:rFonts w:ascii="맑은 고딕" w:eastAsia="맑은 고딕" w:hAnsi="맑은 고딕"/>
              </w:rPr>
              <w:t>{n,m}</w:t>
            </w:r>
          </w:p>
        </w:tc>
        <w:tc>
          <w:tcPr>
            <w:tcW w:w="0" w:type="auto"/>
            <w:hideMark/>
          </w:tcPr>
          <w:p w14:paraId="3F88FCC1"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n~m번 반복</w:t>
            </w:r>
          </w:p>
        </w:tc>
        <w:tc>
          <w:tcPr>
            <w:tcW w:w="0" w:type="auto"/>
            <w:hideMark/>
          </w:tcPr>
          <w:p w14:paraId="0555437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a{1,3}</w:t>
            </w:r>
          </w:p>
        </w:tc>
        <w:tc>
          <w:tcPr>
            <w:tcW w:w="0" w:type="auto"/>
            <w:hideMark/>
          </w:tcPr>
          <w:p w14:paraId="330B084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 'aa', 'aaa'에 매칭</w:t>
            </w:r>
          </w:p>
        </w:tc>
      </w:tr>
      <w:tr w:rsidR="001C72A9" w:rsidRPr="001C72A9"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C72A9" w:rsidRDefault="001C72A9">
            <w:pPr>
              <w:rPr>
                <w:rFonts w:ascii="맑은 고딕" w:eastAsia="맑은 고딕" w:hAnsi="맑은 고딕"/>
              </w:rPr>
            </w:pPr>
            <w:r w:rsidRPr="001C72A9">
              <w:rPr>
                <w:rFonts w:ascii="맑은 고딕" w:eastAsia="맑은 고딕" w:hAnsi="맑은 고딕"/>
              </w:rPr>
              <w:t>\d</w:t>
            </w:r>
          </w:p>
        </w:tc>
        <w:tc>
          <w:tcPr>
            <w:tcW w:w="0" w:type="auto"/>
            <w:hideMark/>
          </w:tcPr>
          <w:p w14:paraId="683304A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숫자 문자</w:t>
            </w:r>
          </w:p>
        </w:tc>
        <w:tc>
          <w:tcPr>
            <w:tcW w:w="0" w:type="auto"/>
            <w:hideMark/>
          </w:tcPr>
          <w:p w14:paraId="084792F5"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\d+</w:t>
            </w:r>
          </w:p>
        </w:tc>
        <w:tc>
          <w:tcPr>
            <w:tcW w:w="0" w:type="auto"/>
            <w:hideMark/>
          </w:tcPr>
          <w:p w14:paraId="3CDD6B44"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'123', '5' 등에 매칭</w:t>
            </w:r>
          </w:p>
        </w:tc>
      </w:tr>
      <w:tr w:rsidR="001C72A9" w:rsidRPr="001C72A9"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C72A9" w:rsidRDefault="001C72A9">
            <w:pPr>
              <w:rPr>
                <w:rFonts w:ascii="맑은 고딕" w:eastAsia="맑은 고딕" w:hAnsi="맑은 고딕"/>
              </w:rPr>
            </w:pPr>
            <w:r w:rsidRPr="001C72A9">
              <w:rPr>
                <w:rFonts w:ascii="맑은 고딕" w:eastAsia="맑은 고딕" w:hAnsi="맑은 고딕"/>
              </w:rPr>
              <w:t>\w</w:t>
            </w:r>
          </w:p>
        </w:tc>
        <w:tc>
          <w:tcPr>
            <w:tcW w:w="0" w:type="auto"/>
            <w:hideMark/>
          </w:tcPr>
          <w:p w14:paraId="3937111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단어 문자</w:t>
            </w:r>
          </w:p>
        </w:tc>
        <w:tc>
          <w:tcPr>
            <w:tcW w:w="0" w:type="auto"/>
            <w:hideMark/>
          </w:tcPr>
          <w:p w14:paraId="109669C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\w+</w:t>
            </w:r>
          </w:p>
        </w:tc>
        <w:tc>
          <w:tcPr>
            <w:tcW w:w="0" w:type="auto"/>
            <w:hideMark/>
          </w:tcPr>
          <w:p w14:paraId="7565D94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'abc123', '_' 등에 매칭</w:t>
            </w:r>
          </w:p>
        </w:tc>
      </w:tr>
      <w:tr w:rsidR="001C72A9" w:rsidRPr="001C72A9"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C72A9" w:rsidRDefault="001C72A9">
            <w:pPr>
              <w:rPr>
                <w:rFonts w:ascii="맑은 고딕" w:eastAsia="맑은 고딕" w:hAnsi="맑은 고딕"/>
              </w:rPr>
            </w:pPr>
            <w:r w:rsidRPr="001C72A9">
              <w:rPr>
                <w:rFonts w:ascii="맑은 고딕" w:eastAsia="맑은 고딕" w:hAnsi="맑은 고딕"/>
              </w:rPr>
              <w:t>\s</w:t>
            </w:r>
          </w:p>
        </w:tc>
        <w:tc>
          <w:tcPr>
            <w:tcW w:w="0" w:type="auto"/>
            <w:hideMark/>
          </w:tcPr>
          <w:p w14:paraId="455D1BE3"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공백 문자</w:t>
            </w:r>
          </w:p>
        </w:tc>
        <w:tc>
          <w:tcPr>
            <w:tcW w:w="0" w:type="auto"/>
            <w:hideMark/>
          </w:tcPr>
          <w:p w14:paraId="2003AB0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\s+</w:t>
            </w:r>
          </w:p>
        </w:tc>
        <w:tc>
          <w:tcPr>
            <w:tcW w:w="0" w:type="auto"/>
            <w:hideMark/>
          </w:tcPr>
          <w:p w14:paraId="47C61EE3"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 '\t', '\n' 등에 매칭</w:t>
            </w:r>
          </w:p>
        </w:tc>
      </w:tr>
      <w:tr w:rsidR="001C72A9" w:rsidRPr="001C72A9"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C8924D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그룹화</w:t>
            </w:r>
          </w:p>
        </w:tc>
        <w:tc>
          <w:tcPr>
            <w:tcW w:w="0" w:type="auto"/>
            <w:hideMark/>
          </w:tcPr>
          <w:p w14:paraId="54583E8D"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w:t>
            </w:r>
          </w:p>
        </w:tc>
        <w:tc>
          <w:tcPr>
            <w:tcW w:w="0" w:type="auto"/>
            <w:hideMark/>
          </w:tcPr>
          <w:p w14:paraId="58648242"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 'abcabc'에 매칭</w:t>
            </w:r>
          </w:p>
        </w:tc>
      </w:tr>
    </w:tbl>
    <w:p w14:paraId="6F5D50AF" w14:textId="653D1673" w:rsidR="001C72A9" w:rsidRDefault="001C72A9" w:rsidP="001C72A9">
      <w:pPr>
        <w:pStyle w:val="2"/>
      </w:pPr>
      <w:bookmarkStart w:id="43" w:name="_Toc196861780"/>
      <w:r>
        <w:lastRenderedPageBreak/>
        <w:t>정규식으로</w:t>
      </w:r>
      <w:r>
        <w:t xml:space="preserve"> </w:t>
      </w:r>
      <w:r>
        <w:t>할</w:t>
      </w:r>
      <w:r>
        <w:t xml:space="preserve"> </w:t>
      </w:r>
      <w:r>
        <w:t>수</w:t>
      </w:r>
      <w:r>
        <w:t xml:space="preserve"> </w:t>
      </w:r>
      <w:r>
        <w:t>있는</w:t>
      </w:r>
      <w:r>
        <w:t xml:space="preserve"> </w:t>
      </w:r>
      <w:r>
        <w:t>작업</w:t>
      </w:r>
      <w:r>
        <w:t xml:space="preserve"> </w:t>
      </w:r>
      <w:r>
        <w:t>예시</w:t>
      </w:r>
      <w:bookmarkEnd w:id="43"/>
    </w:p>
    <w:p w14:paraId="4E5C92AA" w14:textId="77777777" w:rsidR="001C72A9" w:rsidRDefault="001C72A9" w:rsidP="001C72A9">
      <w:pPr>
        <w:pStyle w:val="a9"/>
      </w:pPr>
      <w:r>
        <w:t xml:space="preserve">전화번호 추출: </w:t>
      </w:r>
      <w:r>
        <w:rPr>
          <w:rStyle w:val="HTML0"/>
        </w:rPr>
        <w:t>\d{2,3}-\d{3,4}-\d{4}</w:t>
      </w:r>
    </w:p>
    <w:p w14:paraId="50735F52" w14:textId="77777777" w:rsidR="001C72A9" w:rsidRDefault="001C72A9" w:rsidP="001C72A9">
      <w:pPr>
        <w:pStyle w:val="a9"/>
      </w:pPr>
      <w:r>
        <w:t xml:space="preserve">특정 단어 포함 여부 확인: </w:t>
      </w:r>
      <w:r>
        <w:rPr>
          <w:rStyle w:val="HTML0"/>
        </w:rPr>
        <w:t>\bpython\b</w:t>
      </w:r>
    </w:p>
    <w:p w14:paraId="751CA547" w14:textId="77777777" w:rsidR="001C72A9" w:rsidRDefault="001C72A9" w:rsidP="001C72A9">
      <w:pPr>
        <w:pStyle w:val="a9"/>
      </w:pPr>
      <w:r>
        <w:t xml:space="preserve">HTML 태그 제거: </w:t>
      </w:r>
      <w:r>
        <w:rPr>
          <w:rStyle w:val="HTML0"/>
        </w:rPr>
        <w:t>&lt;[^&gt;]+&gt;</w:t>
      </w:r>
    </w:p>
    <w:p w14:paraId="66FD827C" w14:textId="2EAC0D19" w:rsidR="001C72A9" w:rsidRDefault="001C72A9" w:rsidP="001C72A9">
      <w:pPr>
        <w:pStyle w:val="2"/>
      </w:pPr>
      <w:bookmarkStart w:id="44" w:name="_Toc196861781"/>
      <w:r>
        <w:t>Python</w:t>
      </w:r>
      <w:r>
        <w:t>의</w:t>
      </w:r>
      <w:r>
        <w:t xml:space="preserve"> re </w:t>
      </w:r>
      <w:r>
        <w:t>라이브러리</w:t>
      </w:r>
      <w:r>
        <w:t xml:space="preserve"> </w:t>
      </w:r>
      <w:r>
        <w:t>사용법</w:t>
      </w:r>
      <w:bookmarkEnd w:id="44"/>
    </w:p>
    <w:p w14:paraId="2683CC41" w14:textId="77777777" w:rsidR="001C72A9" w:rsidRDefault="001C72A9" w:rsidP="001C72A9">
      <w:pPr>
        <w:pStyle w:val="a9"/>
      </w:pPr>
      <w:r>
        <w:t xml:space="preserve">Python에서는 </w:t>
      </w:r>
      <w:r>
        <w:rPr>
          <w:rStyle w:val="HTML0"/>
        </w:rPr>
        <w:t>re</w:t>
      </w:r>
      <w:r>
        <w:t xml:space="preserve"> 모듈을 사용하여 정규식을 처리할 수 있다. 주요 함수는 다음과 같다.</w:t>
      </w:r>
    </w:p>
    <w:p w14:paraId="293FA119" w14:textId="77777777" w:rsidR="001C72A9" w:rsidRDefault="001C72A9" w:rsidP="001C72A9">
      <w:pPr>
        <w:pStyle w:val="HTML"/>
        <w:ind w:leftChars="400" w:left="800"/>
        <w:rPr>
          <w:rStyle w:val="HTML0"/>
        </w:rPr>
      </w:pPr>
      <w:r>
        <w:rPr>
          <w:rStyle w:val="HTML0"/>
        </w:rPr>
        <w:t>import re</w:t>
      </w:r>
    </w:p>
    <w:p w14:paraId="0913FA80" w14:textId="77777777" w:rsidR="001C72A9" w:rsidRDefault="001C72A9" w:rsidP="001C72A9">
      <w:pPr>
        <w:pStyle w:val="HTML"/>
        <w:ind w:leftChars="400" w:left="800"/>
        <w:rPr>
          <w:rStyle w:val="HTML0"/>
        </w:rPr>
      </w:pPr>
    </w:p>
    <w:p w14:paraId="5E7DBFBD" w14:textId="77777777" w:rsidR="001C72A9" w:rsidRDefault="001C72A9" w:rsidP="001C72A9">
      <w:pPr>
        <w:pStyle w:val="HTML"/>
        <w:ind w:leftChars="400" w:left="800"/>
        <w:rPr>
          <w:rStyle w:val="HTML0"/>
        </w:rPr>
      </w:pPr>
      <w:r>
        <w:rPr>
          <w:rStyle w:val="HTML0"/>
        </w:rPr>
        <w:t xml:space="preserve"># </w:t>
      </w:r>
      <w:r>
        <w:rPr>
          <w:rStyle w:val="HTML0"/>
        </w:rPr>
        <w:t>검색</w:t>
      </w:r>
    </w:p>
    <w:p w14:paraId="19319B31" w14:textId="77777777" w:rsidR="001C72A9" w:rsidRDefault="001C72A9" w:rsidP="001C72A9">
      <w:pPr>
        <w:pStyle w:val="HTML"/>
        <w:ind w:leftChars="400" w:left="800"/>
        <w:rPr>
          <w:rStyle w:val="HTML0"/>
        </w:rPr>
      </w:pPr>
      <w:r>
        <w:rPr>
          <w:rStyle w:val="HTML0"/>
        </w:rPr>
        <w:t xml:space="preserve">re.search(r"apple", "I like apple")  # </w:t>
      </w:r>
      <w:r>
        <w:rPr>
          <w:rStyle w:val="HTML0"/>
        </w:rPr>
        <w:t>매칭</w:t>
      </w:r>
      <w:r>
        <w:rPr>
          <w:rStyle w:val="HTML0"/>
        </w:rPr>
        <w:t xml:space="preserve"> </w:t>
      </w:r>
      <w:r>
        <w:rPr>
          <w:rStyle w:val="HTML0"/>
        </w:rPr>
        <w:t>객체</w:t>
      </w:r>
      <w:r>
        <w:rPr>
          <w:rStyle w:val="HTML0"/>
        </w:rPr>
        <w:t xml:space="preserve"> </w:t>
      </w:r>
      <w:r>
        <w:rPr>
          <w:rStyle w:val="HTML0"/>
        </w:rPr>
        <w:t>반환</w:t>
      </w:r>
    </w:p>
    <w:p w14:paraId="1F1B5F00" w14:textId="77777777" w:rsidR="001C72A9" w:rsidRDefault="001C72A9" w:rsidP="001C72A9">
      <w:pPr>
        <w:pStyle w:val="HTML"/>
        <w:ind w:leftChars="400" w:left="800"/>
        <w:rPr>
          <w:rStyle w:val="HTML0"/>
        </w:rPr>
      </w:pPr>
    </w:p>
    <w:p w14:paraId="78183F50" w14:textId="77777777" w:rsidR="001C72A9" w:rsidRDefault="001C72A9" w:rsidP="001C72A9">
      <w:pPr>
        <w:pStyle w:val="HTML"/>
        <w:ind w:leftChars="400" w:left="800"/>
        <w:rPr>
          <w:rStyle w:val="HTML0"/>
        </w:rPr>
      </w:pPr>
      <w:r>
        <w:rPr>
          <w:rStyle w:val="HTML0"/>
        </w:rPr>
        <w:t xml:space="preserve"># </w:t>
      </w:r>
      <w:r>
        <w:rPr>
          <w:rStyle w:val="HTML0"/>
        </w:rPr>
        <w:t>매칭</w:t>
      </w:r>
    </w:p>
    <w:p w14:paraId="5541E8BB" w14:textId="77777777" w:rsidR="001C72A9" w:rsidRDefault="001C72A9" w:rsidP="001C72A9">
      <w:pPr>
        <w:pStyle w:val="HTML"/>
        <w:ind w:leftChars="400" w:left="800"/>
        <w:rPr>
          <w:rStyle w:val="HTML0"/>
        </w:rPr>
      </w:pPr>
      <w:r>
        <w:rPr>
          <w:rStyle w:val="HTML0"/>
        </w:rPr>
        <w:t xml:space="preserve">re.match(r"apple", "apple pie")  # </w:t>
      </w:r>
      <w:r>
        <w:rPr>
          <w:rStyle w:val="HTML0"/>
        </w:rPr>
        <w:t>문자열</w:t>
      </w:r>
      <w:r>
        <w:rPr>
          <w:rStyle w:val="HTML0"/>
        </w:rPr>
        <w:t xml:space="preserve"> </w:t>
      </w:r>
      <w:r>
        <w:rPr>
          <w:rStyle w:val="HTML0"/>
        </w:rPr>
        <w:t>처음부터</w:t>
      </w:r>
      <w:r>
        <w:rPr>
          <w:rStyle w:val="HTML0"/>
        </w:rPr>
        <w:t xml:space="preserve"> </w:t>
      </w:r>
      <w:r>
        <w:rPr>
          <w:rStyle w:val="HTML0"/>
        </w:rPr>
        <w:t>매칭</w:t>
      </w:r>
      <w:r>
        <w:rPr>
          <w:rStyle w:val="HTML0"/>
        </w:rPr>
        <w:t xml:space="preserve"> </w:t>
      </w:r>
      <w:r>
        <w:rPr>
          <w:rStyle w:val="HTML0"/>
        </w:rPr>
        <w:t>시도</w:t>
      </w:r>
    </w:p>
    <w:p w14:paraId="5C8A33C2" w14:textId="77777777" w:rsidR="001C72A9" w:rsidRDefault="001C72A9" w:rsidP="001C72A9">
      <w:pPr>
        <w:pStyle w:val="HTML"/>
        <w:ind w:leftChars="400" w:left="800"/>
        <w:rPr>
          <w:rStyle w:val="HTML0"/>
        </w:rPr>
      </w:pPr>
    </w:p>
    <w:p w14:paraId="3CF093E9" w14:textId="77777777" w:rsidR="001C72A9" w:rsidRDefault="001C72A9" w:rsidP="001C72A9">
      <w:pPr>
        <w:pStyle w:val="HTML"/>
        <w:ind w:leftChars="400" w:left="800"/>
        <w:rPr>
          <w:rStyle w:val="HTML0"/>
        </w:rPr>
      </w:pPr>
      <w:r>
        <w:rPr>
          <w:rStyle w:val="HTML0"/>
        </w:rPr>
        <w:t xml:space="preserve"># </w:t>
      </w:r>
      <w:r>
        <w:rPr>
          <w:rStyle w:val="HTML0"/>
        </w:rPr>
        <w:t>전부</w:t>
      </w:r>
      <w:r>
        <w:rPr>
          <w:rStyle w:val="HTML0"/>
        </w:rPr>
        <w:t xml:space="preserve"> </w:t>
      </w:r>
      <w:r>
        <w:rPr>
          <w:rStyle w:val="HTML0"/>
        </w:rPr>
        <w:t>검색</w:t>
      </w:r>
    </w:p>
    <w:p w14:paraId="746723D7" w14:textId="77777777" w:rsidR="001C72A9" w:rsidRDefault="001C72A9" w:rsidP="001C72A9">
      <w:pPr>
        <w:pStyle w:val="HTML"/>
        <w:ind w:leftChars="400" w:left="800"/>
        <w:rPr>
          <w:rStyle w:val="HTML0"/>
        </w:rPr>
      </w:pPr>
      <w:r>
        <w:rPr>
          <w:rStyle w:val="HTML0"/>
        </w:rPr>
        <w:t xml:space="preserve">re.findall(r"\d+", "There are 24 cats and 3 dogs.")  # ['24', '3'] </w:t>
      </w:r>
      <w:r>
        <w:rPr>
          <w:rStyle w:val="HTML0"/>
        </w:rPr>
        <w:t>반환</w:t>
      </w:r>
    </w:p>
    <w:p w14:paraId="33D6D2E9" w14:textId="77777777" w:rsidR="001C72A9" w:rsidRDefault="001C72A9" w:rsidP="001C72A9">
      <w:pPr>
        <w:pStyle w:val="HTML"/>
        <w:ind w:leftChars="400" w:left="800"/>
        <w:rPr>
          <w:rStyle w:val="HTML0"/>
        </w:rPr>
      </w:pPr>
    </w:p>
    <w:p w14:paraId="53660C62" w14:textId="77777777" w:rsidR="001C72A9" w:rsidRDefault="001C72A9" w:rsidP="001C72A9">
      <w:pPr>
        <w:pStyle w:val="HTML"/>
        <w:ind w:leftChars="400" w:left="800"/>
        <w:rPr>
          <w:rStyle w:val="HTML0"/>
        </w:rPr>
      </w:pPr>
      <w:r>
        <w:rPr>
          <w:rStyle w:val="HTML0"/>
        </w:rPr>
        <w:t xml:space="preserve"># </w:t>
      </w:r>
      <w:r>
        <w:rPr>
          <w:rStyle w:val="HTML0"/>
        </w:rPr>
        <w:t>치환</w:t>
      </w:r>
    </w:p>
    <w:p w14:paraId="0CF60058" w14:textId="77777777" w:rsidR="001C72A9" w:rsidRDefault="001C72A9" w:rsidP="001C72A9">
      <w:pPr>
        <w:pStyle w:val="HTML"/>
        <w:ind w:leftChars="400" w:left="800"/>
        <w:rPr>
          <w:rStyle w:val="HTML0"/>
        </w:rPr>
      </w:pPr>
      <w:r>
        <w:rPr>
          <w:rStyle w:val="HTML0"/>
        </w:rPr>
        <w:t>re.sub(r"cat", "dog", "I have a cat")  # 'I have a dog'</w:t>
      </w:r>
    </w:p>
    <w:p w14:paraId="5477E34B" w14:textId="77777777" w:rsidR="001C72A9" w:rsidRDefault="001C72A9" w:rsidP="001C72A9">
      <w:pPr>
        <w:pStyle w:val="HTML"/>
        <w:ind w:leftChars="400" w:left="800"/>
        <w:rPr>
          <w:rStyle w:val="HTML0"/>
        </w:rPr>
      </w:pPr>
    </w:p>
    <w:p w14:paraId="16579E59" w14:textId="77777777" w:rsidR="001C72A9" w:rsidRDefault="001C72A9" w:rsidP="001C72A9">
      <w:pPr>
        <w:pStyle w:val="HTML"/>
        <w:ind w:leftChars="400" w:left="800"/>
        <w:rPr>
          <w:rStyle w:val="HTML0"/>
        </w:rPr>
      </w:pPr>
      <w:r>
        <w:rPr>
          <w:rStyle w:val="HTML0"/>
        </w:rPr>
        <w:t xml:space="preserve"># </w:t>
      </w:r>
      <w:r>
        <w:rPr>
          <w:rStyle w:val="HTML0"/>
        </w:rPr>
        <w:t>분할</w:t>
      </w:r>
    </w:p>
    <w:p w14:paraId="3A62779A" w14:textId="77777777" w:rsidR="001C72A9" w:rsidRDefault="001C72A9" w:rsidP="001C72A9">
      <w:pPr>
        <w:pStyle w:val="HTML"/>
        <w:ind w:leftChars="400" w:left="800"/>
        <w:rPr>
          <w:rStyle w:val="HTML0"/>
        </w:rPr>
      </w:pPr>
      <w:r>
        <w:rPr>
          <w:rStyle w:val="HTML0"/>
        </w:rPr>
        <w:t>re.split(r"\s+", "split by space or tab")  # ['split', 'by', 'space', 'or', 'tab']</w:t>
      </w:r>
    </w:p>
    <w:p w14:paraId="6E931C6B" w14:textId="6D5A6DA7" w:rsidR="001C72A9" w:rsidRDefault="001C72A9" w:rsidP="001C72A9">
      <w:pPr>
        <w:pStyle w:val="2"/>
      </w:pPr>
      <w:bookmarkStart w:id="45" w:name="_Toc196861782"/>
      <w:r>
        <w:t>결론</w:t>
      </w:r>
      <w:bookmarkEnd w:id="45"/>
    </w:p>
    <w:p w14:paraId="1CB62E08" w14:textId="77777777" w:rsidR="001C72A9" w:rsidRDefault="001C72A9" w:rsidP="001C72A9">
      <w:pPr>
        <w:pStyle w:val="a9"/>
      </w:pPr>
      <w: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C72A9" w:rsidRDefault="009A2869" w:rsidP="009A2869">
      <w:pPr>
        <w:pStyle w:val="a9"/>
      </w:pPr>
    </w:p>
    <w:p w14:paraId="6DD47E29" w14:textId="77777777" w:rsidR="009A2869" w:rsidRDefault="009A2869" w:rsidP="009A2869">
      <w:pPr>
        <w:pStyle w:val="a9"/>
        <w:rPr>
          <w:sz w:val="28"/>
        </w:rPr>
      </w:pPr>
      <w:r>
        <w:br w:type="page"/>
      </w:r>
    </w:p>
    <w:p w14:paraId="4D46760F" w14:textId="7EA728C8" w:rsidR="004C2C5A" w:rsidRPr="00D55EE8" w:rsidRDefault="004C2C5A" w:rsidP="004C2C5A">
      <w:pPr>
        <w:pStyle w:val="1"/>
        <w:rPr>
          <w:rFonts w:asciiTheme="majorEastAsia" w:eastAsiaTheme="majorEastAsia" w:hAnsiTheme="majorEastAsia"/>
          <w:lang w:eastAsia="ko-KR"/>
        </w:rPr>
      </w:pPr>
      <w:bookmarkStart w:id="46" w:name="_Toc196861783"/>
      <w:r w:rsidRPr="00D55EE8">
        <w:rPr>
          <w:rFonts w:asciiTheme="majorEastAsia" w:eastAsiaTheme="majorEastAsia" w:hAnsiTheme="majorEastAsia"/>
        </w:rPr>
        <w:lastRenderedPageBreak/>
        <w:t>OpenAI CLIP</w:t>
      </w:r>
      <w:bookmarkEnd w:id="46"/>
      <w:r w:rsidRPr="00D55EE8">
        <w:rPr>
          <w:rFonts w:asciiTheme="majorEastAsia" w:eastAsiaTheme="majorEastAsia" w:hAnsiTheme="majorEastAsia"/>
        </w:rPr>
        <w:t xml:space="preserve"> </w:t>
      </w:r>
    </w:p>
    <w:p w14:paraId="232BFDBC" w14:textId="49A942EE" w:rsidR="004C2C5A" w:rsidRPr="00D55EE8" w:rsidRDefault="004C2C5A" w:rsidP="004C2C5A">
      <w:pPr>
        <w:pStyle w:val="2"/>
        <w:rPr>
          <w:rFonts w:asciiTheme="majorEastAsia" w:eastAsiaTheme="majorEastAsia" w:hAnsiTheme="majorEastAsia"/>
        </w:rPr>
      </w:pPr>
      <w:bookmarkStart w:id="47" w:name="_Toc196861784"/>
      <w:r w:rsidRPr="00D55EE8">
        <w:rPr>
          <w:rFonts w:asciiTheme="majorEastAsia" w:eastAsiaTheme="majorEastAsia" w:hAnsiTheme="majorEastAsia"/>
        </w:rPr>
        <w:t>CLIP 개요</w:t>
      </w:r>
      <w:bookmarkEnd w:id="47"/>
    </w:p>
    <w:p w14:paraId="69B1D86E"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D55EE8" w:rsidRDefault="004C2C5A" w:rsidP="004C2C5A">
      <w:pPr>
        <w:pStyle w:val="2"/>
        <w:rPr>
          <w:rFonts w:asciiTheme="majorEastAsia" w:eastAsiaTheme="majorEastAsia" w:hAnsiTheme="majorEastAsia"/>
        </w:rPr>
      </w:pPr>
      <w:bookmarkStart w:id="48" w:name="_Toc196861785"/>
      <w:r w:rsidRPr="00D55EE8">
        <w:rPr>
          <w:rFonts w:asciiTheme="majorEastAsia" w:eastAsiaTheme="majorEastAsia" w:hAnsiTheme="majorEastAsia"/>
        </w:rPr>
        <w:t>주요 기능</w:t>
      </w:r>
      <w:bookmarkEnd w:id="48"/>
    </w:p>
    <w:p w14:paraId="44DBD17C"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텍스트-이미지 매칭</w:t>
      </w:r>
      <w:r w:rsidRPr="00D55EE8">
        <w:rPr>
          <w:rFonts w:asciiTheme="majorEastAsia" w:eastAsiaTheme="majorEastAsia" w:hAnsiTheme="majorEastAsia"/>
        </w:rPr>
        <w:t>: 텍스트 설명과 이미지 간의 유사도를 계산.</w:t>
      </w:r>
    </w:p>
    <w:p w14:paraId="400051D9"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제로샷 학습</w:t>
      </w:r>
      <w:r w:rsidRPr="00D55EE8">
        <w:rPr>
          <w:rFonts w:asciiTheme="majorEastAsia" w:eastAsiaTheme="majorEastAsia" w:hAnsiTheme="majorEastAsia"/>
        </w:rPr>
        <w:t>: 추가적인 학습 없이도 새로운 데이터셋에 적용 가능.</w:t>
      </w:r>
    </w:p>
    <w:p w14:paraId="6750B677"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멀티모달 검색</w:t>
      </w:r>
      <w:r w:rsidRPr="00D55EE8">
        <w:rPr>
          <w:rFonts w:asciiTheme="majorEastAsia" w:eastAsiaTheme="majorEastAsia" w:hAnsiTheme="majorEastAsia"/>
        </w:rPr>
        <w:t>: 텍스트를 사용하여 이미지 검색, 또는 이미지를 사용하여 텍스트 검색 가능.</w:t>
      </w:r>
    </w:p>
    <w:p w14:paraId="1E74DBC2"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이미지 분류</w:t>
      </w:r>
      <w:r w:rsidRPr="00D55EE8">
        <w:rPr>
          <w:rFonts w:asciiTheme="majorEastAsia" w:eastAsiaTheme="majorEastAsia" w:hAnsiTheme="majorEastAsia"/>
        </w:rPr>
        <w:t>: 기존의 레이블이 아닌 자연어를 사용하여 분류.</w:t>
      </w:r>
    </w:p>
    <w:p w14:paraId="041F63DE" w14:textId="5B4307FF" w:rsidR="004C2C5A" w:rsidRPr="00D55EE8" w:rsidRDefault="004C2C5A" w:rsidP="004C2C5A">
      <w:pPr>
        <w:pStyle w:val="2"/>
        <w:rPr>
          <w:rFonts w:asciiTheme="majorEastAsia" w:eastAsiaTheme="majorEastAsia" w:hAnsiTheme="majorEastAsia"/>
        </w:rPr>
      </w:pPr>
      <w:bookmarkStart w:id="49" w:name="_Toc196861786"/>
      <w:r w:rsidRPr="00D55EE8">
        <w:rPr>
          <w:rFonts w:asciiTheme="majorEastAsia" w:eastAsiaTheme="majorEastAsia" w:hAnsiTheme="majorEastAsia"/>
        </w:rPr>
        <w:t>설치</w:t>
      </w:r>
      <w:bookmarkEnd w:id="49"/>
    </w:p>
    <w:p w14:paraId="4346EC9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D55EE8" w:rsidRDefault="004C2C5A" w:rsidP="004C2C5A">
      <w:pPr>
        <w:pStyle w:val="3"/>
        <w:rPr>
          <w:rFonts w:asciiTheme="majorEastAsia" w:eastAsiaTheme="majorEastAsia" w:hAnsiTheme="majorEastAsia"/>
        </w:rPr>
      </w:pPr>
      <w:bookmarkStart w:id="50" w:name="_Toc196861787"/>
      <w:r w:rsidRPr="00D55EE8">
        <w:rPr>
          <w:rFonts w:asciiTheme="majorEastAsia" w:eastAsiaTheme="majorEastAsia" w:hAnsiTheme="majorEastAsia"/>
        </w:rPr>
        <w:t>설치 방법</w:t>
      </w:r>
      <w:bookmarkEnd w:id="50"/>
    </w:p>
    <w:p w14:paraId="6A96DCB7"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git+https://github.com/openai/CLIP.git</w:t>
      </w:r>
    </w:p>
    <w:p w14:paraId="389E4055"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torch torchvision</w:t>
      </w:r>
    </w:p>
    <w:p w14:paraId="2A16CD47" w14:textId="5D9588B2" w:rsidR="004C2C5A" w:rsidRPr="00D55EE8" w:rsidRDefault="004C2C5A" w:rsidP="004C2C5A">
      <w:pPr>
        <w:pStyle w:val="3"/>
        <w:rPr>
          <w:rFonts w:asciiTheme="majorEastAsia" w:eastAsiaTheme="majorEastAsia" w:hAnsiTheme="majorEastAsia"/>
        </w:rPr>
      </w:pPr>
      <w:bookmarkStart w:id="51" w:name="_Toc196861788"/>
      <w:r w:rsidRPr="00D55EE8">
        <w:rPr>
          <w:rFonts w:asciiTheme="majorEastAsia" w:eastAsiaTheme="majorEastAsia" w:hAnsiTheme="majorEastAsia"/>
        </w:rPr>
        <w:t>의존성</w:t>
      </w:r>
      <w:bookmarkEnd w:id="51"/>
    </w:p>
    <w:p w14:paraId="47CDF2C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Python 3.7+</w:t>
      </w:r>
    </w:p>
    <w:p w14:paraId="42E8DD1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PyTorch 1.7.1+</w:t>
      </w:r>
    </w:p>
    <w:p w14:paraId="7A77B3A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torchvision</w:t>
      </w:r>
    </w:p>
    <w:p w14:paraId="5D33A26C" w14:textId="2019D178" w:rsidR="004C2C5A" w:rsidRPr="00D55EE8" w:rsidRDefault="004C2C5A" w:rsidP="004C2C5A">
      <w:pPr>
        <w:pStyle w:val="2"/>
        <w:rPr>
          <w:rFonts w:asciiTheme="majorEastAsia" w:eastAsiaTheme="majorEastAsia" w:hAnsiTheme="majorEastAsia"/>
        </w:rPr>
      </w:pPr>
      <w:bookmarkStart w:id="52" w:name="_Toc196861789"/>
      <w:r w:rsidRPr="00D55EE8">
        <w:rPr>
          <w:rFonts w:asciiTheme="majorEastAsia" w:eastAsiaTheme="majorEastAsia" w:hAnsiTheme="majorEastAsia"/>
        </w:rPr>
        <w:t>모델 로드</w:t>
      </w:r>
      <w:bookmarkEnd w:id="52"/>
    </w:p>
    <w:p w14:paraId="20EAEF3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사전 학습된 모델을 제공한다. 다음은 모델을 로드하는 코드이다.</w:t>
      </w:r>
    </w:p>
    <w:p w14:paraId="6FE7CC9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2AA1E015"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import clip</w:t>
      </w:r>
    </w:p>
    <w:p w14:paraId="1F1E43E6"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import torch</w:t>
      </w:r>
    </w:p>
    <w:p w14:paraId="671F7FDB" w14:textId="77777777" w:rsidR="004C2C5A" w:rsidRPr="00D55EE8" w:rsidRDefault="004C2C5A" w:rsidP="004C2C5A">
      <w:pPr>
        <w:ind w:leftChars="400" w:left="800"/>
        <w:rPr>
          <w:rStyle w:val="HTML0"/>
          <w:rFonts w:asciiTheme="majorEastAsia" w:eastAsiaTheme="majorEastAsia" w:hAnsiTheme="majorEastAsia"/>
        </w:rPr>
      </w:pPr>
    </w:p>
    <w:p w14:paraId="3E78E2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CLIP 모델과 토크나이저 로드</w:t>
      </w:r>
    </w:p>
    <w:p w14:paraId="3E8F8E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model, preprocess = clip.load("ViT-B/32", device="cuda" if torch.cuda.is_available() else "cpu")</w:t>
      </w:r>
    </w:p>
    <w:p w14:paraId="2453EFE1" w14:textId="5CF1D7AB" w:rsidR="004C2C5A" w:rsidRPr="00D55EE8" w:rsidRDefault="004C2C5A" w:rsidP="004C2C5A">
      <w:pPr>
        <w:pStyle w:val="2"/>
        <w:rPr>
          <w:rFonts w:asciiTheme="majorEastAsia" w:eastAsiaTheme="majorEastAsia" w:hAnsiTheme="majorEastAsia"/>
        </w:rPr>
      </w:pPr>
      <w:bookmarkStart w:id="53" w:name="_Toc196861790"/>
      <w:r w:rsidRPr="00D55EE8">
        <w:rPr>
          <w:rFonts w:asciiTheme="majorEastAsia" w:eastAsiaTheme="majorEastAsia" w:hAnsiTheme="majorEastAsia"/>
        </w:rPr>
        <w:t>이미지와 텍스트 유사도 계산</w:t>
      </w:r>
      <w:bookmarkEnd w:id="53"/>
    </w:p>
    <w:p w14:paraId="4326498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D55EE8" w:rsidRDefault="004C2C5A" w:rsidP="004C2C5A">
      <w:pPr>
        <w:pStyle w:val="3"/>
        <w:rPr>
          <w:rFonts w:asciiTheme="majorEastAsia" w:eastAsiaTheme="majorEastAsia" w:hAnsiTheme="majorEastAsia"/>
        </w:rPr>
      </w:pPr>
      <w:bookmarkStart w:id="54" w:name="_Toc196861791"/>
      <w:r w:rsidRPr="00D55EE8">
        <w:rPr>
          <w:rFonts w:asciiTheme="majorEastAsia" w:eastAsiaTheme="majorEastAsia" w:hAnsiTheme="majorEastAsia"/>
        </w:rPr>
        <w:t>예제 코드:</w:t>
      </w:r>
      <w:bookmarkEnd w:id="54"/>
    </w:p>
    <w:p w14:paraId="545B768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PIL import Image</w:t>
      </w:r>
    </w:p>
    <w:p w14:paraId="53DFB94B" w14:textId="77777777" w:rsidR="004C2C5A" w:rsidRPr="00D55EE8" w:rsidRDefault="004C2C5A" w:rsidP="004C2C5A">
      <w:pPr>
        <w:pStyle w:val="HTML"/>
        <w:ind w:leftChars="400" w:left="800"/>
        <w:rPr>
          <w:rStyle w:val="HTML0"/>
          <w:rFonts w:asciiTheme="majorEastAsia" w:eastAsiaTheme="majorEastAsia" w:hAnsiTheme="majorEastAsia"/>
        </w:rPr>
      </w:pPr>
    </w:p>
    <w:p w14:paraId="48D443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이미지와 텍스트 준비</w:t>
      </w:r>
    </w:p>
    <w:p w14:paraId="122768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0CEC22F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clip.tokenize(["A dog", "A cat"]).to(device)</w:t>
      </w:r>
    </w:p>
    <w:p w14:paraId="5A05404E" w14:textId="77777777" w:rsidR="004C2C5A" w:rsidRPr="00D55EE8" w:rsidRDefault="004C2C5A" w:rsidP="004C2C5A">
      <w:pPr>
        <w:pStyle w:val="HTML"/>
        <w:ind w:leftChars="400" w:left="800"/>
        <w:rPr>
          <w:rStyle w:val="HTML0"/>
          <w:rFonts w:asciiTheme="majorEastAsia" w:eastAsiaTheme="majorEastAsia" w:hAnsiTheme="majorEastAsia"/>
        </w:rPr>
      </w:pPr>
    </w:p>
    <w:p w14:paraId="1680D87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예측</w:t>
      </w:r>
    </w:p>
    <w:p w14:paraId="67FDF9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1552845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19AB2D3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56F227EA" w14:textId="77777777" w:rsidR="004C2C5A" w:rsidRPr="00D55EE8" w:rsidRDefault="004C2C5A" w:rsidP="004C2C5A">
      <w:pPr>
        <w:pStyle w:val="HTML"/>
        <w:ind w:leftChars="400" w:left="800"/>
        <w:rPr>
          <w:rStyle w:val="HTML0"/>
          <w:rFonts w:asciiTheme="majorEastAsia" w:eastAsiaTheme="majorEastAsia" w:hAnsiTheme="majorEastAsia"/>
        </w:rPr>
      </w:pPr>
    </w:p>
    <w:p w14:paraId="22F217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C87B42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logits_per_image, logits_per_text = model(image, text)</w:t>
      </w:r>
    </w:p>
    <w:p w14:paraId="3D16AA6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probs = logits_per_image.softmax(dim=-1).cpu().numpy()</w:t>
      </w:r>
    </w:p>
    <w:p w14:paraId="2994561D" w14:textId="77777777" w:rsidR="004C2C5A" w:rsidRPr="00D55EE8" w:rsidRDefault="004C2C5A" w:rsidP="004C2C5A">
      <w:pPr>
        <w:pStyle w:val="HTML"/>
        <w:ind w:leftChars="400" w:left="800"/>
        <w:rPr>
          <w:rStyle w:val="HTML0"/>
          <w:rFonts w:asciiTheme="majorEastAsia" w:eastAsiaTheme="majorEastAsia" w:hAnsiTheme="majorEastAsia"/>
        </w:rPr>
      </w:pPr>
    </w:p>
    <w:p w14:paraId="3AB8537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print("Label probabilities:", probs)</w:t>
      </w:r>
    </w:p>
    <w:p w14:paraId="4C665677" w14:textId="43A28C41" w:rsidR="004C2C5A" w:rsidRPr="00D55EE8" w:rsidRDefault="004C2C5A" w:rsidP="004C2C5A">
      <w:pPr>
        <w:pStyle w:val="2"/>
        <w:rPr>
          <w:rFonts w:asciiTheme="majorEastAsia" w:eastAsiaTheme="majorEastAsia" w:hAnsiTheme="majorEastAsia"/>
        </w:rPr>
      </w:pPr>
      <w:bookmarkStart w:id="55" w:name="_Toc196861792"/>
      <w:r w:rsidRPr="00D55EE8">
        <w:rPr>
          <w:rFonts w:asciiTheme="majorEastAsia" w:eastAsiaTheme="majorEastAsia" w:hAnsiTheme="majorEastAsia"/>
        </w:rPr>
        <w:t>제로샷 이미지 분류</w:t>
      </w:r>
      <w:bookmarkEnd w:id="55"/>
    </w:p>
    <w:p w14:paraId="0D0FFE7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추가적인 학습 없이도 다양한 이미지 분류 작업에 활용될 수 있다.</w:t>
      </w:r>
    </w:p>
    <w:p w14:paraId="39A17F3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0399F0A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분류 레이블 정의</w:t>
      </w:r>
    </w:p>
    <w:p w14:paraId="43B19BF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labels = ["a photo of a dog", "a photo of a cat"]</w:t>
      </w:r>
    </w:p>
    <w:p w14:paraId="0FBA46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clip.tokenize(labels).to(device)</w:t>
      </w:r>
    </w:p>
    <w:p w14:paraId="781C48F6" w14:textId="77777777" w:rsidR="004C2C5A" w:rsidRPr="00D55EE8" w:rsidRDefault="004C2C5A" w:rsidP="004C2C5A">
      <w:pPr>
        <w:pStyle w:val="HTML"/>
        <w:ind w:leftChars="400" w:left="800"/>
        <w:rPr>
          <w:rStyle w:val="HTML0"/>
          <w:rFonts w:asciiTheme="majorEastAsia" w:eastAsiaTheme="majorEastAsia" w:hAnsiTheme="majorEastAsia"/>
        </w:rPr>
      </w:pPr>
    </w:p>
    <w:p w14:paraId="7027F2D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처리</w:t>
      </w:r>
    </w:p>
    <w:p w14:paraId="479BE41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428B2DC9" w14:textId="77777777" w:rsidR="004C2C5A" w:rsidRPr="00D55EE8" w:rsidRDefault="004C2C5A" w:rsidP="004C2C5A">
      <w:pPr>
        <w:pStyle w:val="HTML"/>
        <w:ind w:leftChars="400" w:left="800"/>
        <w:rPr>
          <w:rStyle w:val="HTML0"/>
          <w:rFonts w:asciiTheme="majorEastAsia" w:eastAsiaTheme="majorEastAsia" w:hAnsiTheme="majorEastAsia"/>
        </w:rPr>
      </w:pPr>
    </w:p>
    <w:p w14:paraId="70685E8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예측</w:t>
      </w:r>
    </w:p>
    <w:p w14:paraId="6EFF00B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47CC263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7DE2871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76661E6D" w14:textId="77777777" w:rsidR="004C2C5A" w:rsidRPr="00D55EE8" w:rsidRDefault="004C2C5A" w:rsidP="004C2C5A">
      <w:pPr>
        <w:pStyle w:val="HTML"/>
        <w:ind w:leftChars="400" w:left="800"/>
        <w:rPr>
          <w:rStyle w:val="HTML0"/>
          <w:rFonts w:asciiTheme="majorEastAsia" w:eastAsiaTheme="majorEastAsia" w:hAnsiTheme="majorEastAsia"/>
        </w:rPr>
      </w:pPr>
    </w:p>
    <w:p w14:paraId="46AA331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 유사도 계산</w:t>
      </w:r>
    </w:p>
    <w:p w14:paraId="0A77883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logits_per_image = (image_features @ text_features.T).softmax(dim=-1)</w:t>
      </w:r>
    </w:p>
    <w:p w14:paraId="26B1BE63" w14:textId="77777777" w:rsidR="004C2C5A" w:rsidRPr="00D55EE8" w:rsidRDefault="004C2C5A" w:rsidP="004C2C5A">
      <w:pPr>
        <w:pStyle w:val="HTML"/>
        <w:ind w:leftChars="400" w:left="800"/>
        <w:rPr>
          <w:rStyle w:val="HTML0"/>
          <w:rFonts w:asciiTheme="majorEastAsia" w:eastAsiaTheme="majorEastAsia" w:hAnsiTheme="majorEastAsia"/>
        </w:rPr>
      </w:pPr>
    </w:p>
    <w:p w14:paraId="0BE1A0F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결과 출력</w:t>
      </w:r>
    </w:p>
    <w:p w14:paraId="69E9557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print("Predicted label:", labels[logits_per_image.argmax()])</w:t>
      </w:r>
    </w:p>
    <w:p w14:paraId="37806403" w14:textId="43489F14" w:rsidR="004C2C5A" w:rsidRPr="00D55EE8" w:rsidRDefault="004C2C5A" w:rsidP="004C2C5A">
      <w:pPr>
        <w:pStyle w:val="2"/>
        <w:rPr>
          <w:rFonts w:asciiTheme="majorEastAsia" w:eastAsiaTheme="majorEastAsia" w:hAnsiTheme="majorEastAsia"/>
        </w:rPr>
      </w:pPr>
      <w:bookmarkStart w:id="56" w:name="_Toc196861793"/>
      <w:r w:rsidRPr="00D55EE8">
        <w:rPr>
          <w:rFonts w:asciiTheme="majorEastAsia" w:eastAsiaTheme="majorEastAsia" w:hAnsiTheme="majorEastAsia"/>
        </w:rPr>
        <w:t>멀티모달 검색</w:t>
      </w:r>
      <w:bookmarkEnd w:id="56"/>
    </w:p>
    <w:p w14:paraId="5389A041"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 기반 이미지 검색과 이미지 기반 텍스트 검색을 지원한다.</w:t>
      </w:r>
    </w:p>
    <w:p w14:paraId="61D5BD4C" w14:textId="540BAB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5FCBE4B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데이터 준비</w:t>
      </w:r>
    </w:p>
    <w:p w14:paraId="2C127E6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images = [preprocess(Image.open(path)).unsqueeze(0).to(device) for path in ["image1.jpg", "image2.jpg"]]</w:t>
      </w:r>
    </w:p>
    <w:p w14:paraId="5C88E0A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clip.tokenize(["A beach", "A forest"]).to(device)</w:t>
      </w:r>
    </w:p>
    <w:p w14:paraId="0A205F30" w14:textId="77777777" w:rsidR="004C2C5A" w:rsidRPr="00D55EE8" w:rsidRDefault="004C2C5A" w:rsidP="004C2C5A">
      <w:pPr>
        <w:pStyle w:val="HTML"/>
        <w:ind w:leftChars="400" w:left="800"/>
        <w:rPr>
          <w:rStyle w:val="HTML0"/>
          <w:rFonts w:asciiTheme="majorEastAsia" w:eastAsiaTheme="majorEastAsia" w:hAnsiTheme="majorEastAsia"/>
        </w:rPr>
      </w:pPr>
    </w:p>
    <w:p w14:paraId="16F05E1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및 텍스트 특징 추출</w:t>
      </w:r>
    </w:p>
    <w:p w14:paraId="1E56BEA0"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00DBB5E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torch.cat([model.encode_image(img) for img in images])</w:t>
      </w:r>
    </w:p>
    <w:p w14:paraId="07DF089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125A1567" w14:textId="77777777" w:rsidR="004C2C5A" w:rsidRPr="00D55EE8" w:rsidRDefault="004C2C5A" w:rsidP="004C2C5A">
      <w:pPr>
        <w:pStyle w:val="HTML"/>
        <w:ind w:leftChars="400" w:left="800"/>
        <w:rPr>
          <w:rStyle w:val="HTML0"/>
          <w:rFonts w:asciiTheme="majorEastAsia" w:eastAsiaTheme="majorEastAsia" w:hAnsiTheme="majorEastAsia"/>
        </w:rPr>
      </w:pPr>
    </w:p>
    <w:p w14:paraId="24F3CF6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868360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similarity = image_features @ text_features.T</w:t>
      </w:r>
    </w:p>
    <w:p w14:paraId="10ECEAE5" w14:textId="77777777" w:rsidR="004C2C5A" w:rsidRPr="00D55EE8" w:rsidRDefault="004C2C5A" w:rsidP="004C2C5A">
      <w:pPr>
        <w:pStyle w:val="HTML"/>
        <w:ind w:leftChars="400" w:left="800"/>
        <w:rPr>
          <w:rStyle w:val="HTML0"/>
          <w:rFonts w:asciiTheme="majorEastAsia" w:eastAsiaTheme="majorEastAsia" w:hAnsiTheme="majorEastAsia"/>
        </w:rPr>
      </w:pPr>
    </w:p>
    <w:p w14:paraId="6BFC0E3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print("Similarity matrix:", similarity.cpu().numpy())</w:t>
      </w:r>
    </w:p>
    <w:p w14:paraId="3FBAF2BB" w14:textId="1EB999B2" w:rsidR="004C2C5A" w:rsidRPr="00D55EE8" w:rsidRDefault="004C2C5A" w:rsidP="004C2C5A">
      <w:pPr>
        <w:pStyle w:val="2"/>
        <w:rPr>
          <w:rFonts w:asciiTheme="majorEastAsia" w:eastAsiaTheme="majorEastAsia" w:hAnsiTheme="majorEastAsia"/>
        </w:rPr>
      </w:pPr>
      <w:bookmarkStart w:id="57" w:name="_Toc196861794"/>
      <w:r w:rsidRPr="00D55EE8">
        <w:rPr>
          <w:rFonts w:asciiTheme="majorEastAsia" w:eastAsiaTheme="majorEastAsia" w:hAnsiTheme="majorEastAsia"/>
        </w:rPr>
        <w:lastRenderedPageBreak/>
        <w:t>모델 확장</w:t>
      </w:r>
      <w:bookmarkEnd w:id="57"/>
    </w:p>
    <w:p w14:paraId="01FECF2C"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6E5FEF7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사용자 정의 데이터셋 준비</w:t>
      </w:r>
    </w:p>
    <w:p w14:paraId="717282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torch.utils.data import DataLoader</w:t>
      </w:r>
    </w:p>
    <w:p w14:paraId="50F4BE49" w14:textId="77777777" w:rsidR="004C2C5A" w:rsidRPr="00D55EE8" w:rsidRDefault="004C2C5A" w:rsidP="004C2C5A">
      <w:pPr>
        <w:pStyle w:val="HTML"/>
        <w:ind w:leftChars="400" w:left="800"/>
        <w:rPr>
          <w:rStyle w:val="HTML0"/>
          <w:rFonts w:asciiTheme="majorEastAsia" w:eastAsiaTheme="majorEastAsia" w:hAnsiTheme="majorEastAsia"/>
        </w:rPr>
      </w:pPr>
    </w:p>
    <w:p w14:paraId="5834D6F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custom_dataset = CustomDataset("path/to/data")</w:t>
      </w:r>
    </w:p>
    <w:p w14:paraId="7E271FB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data_loader = DataLoader(custom_dataset, batch_size=32, shuffle=True)</w:t>
      </w:r>
    </w:p>
    <w:p w14:paraId="3DF8777D" w14:textId="77777777" w:rsidR="004C2C5A" w:rsidRPr="00D55EE8" w:rsidRDefault="004C2C5A" w:rsidP="004C2C5A">
      <w:pPr>
        <w:pStyle w:val="HTML"/>
        <w:ind w:leftChars="400" w:left="800"/>
        <w:rPr>
          <w:rStyle w:val="HTML0"/>
          <w:rFonts w:asciiTheme="majorEastAsia" w:eastAsiaTheme="majorEastAsia" w:hAnsiTheme="majorEastAsia"/>
        </w:rPr>
      </w:pPr>
    </w:p>
    <w:p w14:paraId="000CBF5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미세 조정</w:t>
      </w:r>
    </w:p>
    <w:p w14:paraId="0414562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optimizer = torch.optim.Adam(model.parameters(), lr=1e-5)</w:t>
      </w:r>
    </w:p>
    <w:p w14:paraId="1B39D3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criterion = torch.nn.CrossEntropyLoss()</w:t>
      </w:r>
    </w:p>
    <w:p w14:paraId="14808CAF" w14:textId="77777777" w:rsidR="004C2C5A" w:rsidRPr="00D55EE8" w:rsidRDefault="004C2C5A" w:rsidP="004C2C5A">
      <w:pPr>
        <w:pStyle w:val="HTML"/>
        <w:ind w:leftChars="400" w:left="800"/>
        <w:rPr>
          <w:rStyle w:val="HTML0"/>
          <w:rFonts w:asciiTheme="majorEastAsia" w:eastAsiaTheme="majorEastAsia" w:hAnsiTheme="majorEastAsia"/>
        </w:rPr>
      </w:pPr>
    </w:p>
    <w:p w14:paraId="22A1D1F8"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epoch in range(epochs):</w:t>
      </w:r>
    </w:p>
    <w:p w14:paraId="3500DA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images, texts, labels in data_loader:</w:t>
      </w:r>
    </w:p>
    <w:p w14:paraId="7CB83A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images = preprocess(images).to(device)</w:t>
      </w:r>
    </w:p>
    <w:p w14:paraId="429898F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texts = clip.tokenize(texts).to(device)</w:t>
      </w:r>
    </w:p>
    <w:p w14:paraId="7331CA4B" w14:textId="77777777" w:rsidR="004C2C5A" w:rsidRPr="00D55EE8" w:rsidRDefault="004C2C5A" w:rsidP="004C2C5A">
      <w:pPr>
        <w:pStyle w:val="HTML"/>
        <w:ind w:leftChars="400" w:left="800"/>
        <w:rPr>
          <w:rStyle w:val="HTML0"/>
          <w:rFonts w:asciiTheme="majorEastAsia" w:eastAsiaTheme="majorEastAsia" w:hAnsiTheme="majorEastAsia"/>
        </w:rPr>
      </w:pPr>
    </w:p>
    <w:p w14:paraId="582A9BC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optimizer.zero_grad()</w:t>
      </w:r>
    </w:p>
    <w:p w14:paraId="75A6F6EF"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15C204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model.encode_image(images)</w:t>
      </w:r>
    </w:p>
    <w:p w14:paraId="664EAA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72FCE7A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6B4FBA9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criterion(image_features, labels)</w:t>
      </w:r>
    </w:p>
    <w:p w14:paraId="6CB5693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0691B49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1ECA4127" w14:textId="7D70168B" w:rsidR="004C2C5A" w:rsidRPr="00D55EE8" w:rsidRDefault="004C2C5A" w:rsidP="004C2C5A">
      <w:pPr>
        <w:pStyle w:val="2"/>
        <w:rPr>
          <w:rFonts w:asciiTheme="majorEastAsia" w:eastAsiaTheme="majorEastAsia" w:hAnsiTheme="majorEastAsia"/>
        </w:rPr>
      </w:pPr>
      <w:bookmarkStart w:id="58" w:name="_Toc196861795"/>
      <w:r w:rsidRPr="00D55EE8">
        <w:rPr>
          <w:rFonts w:asciiTheme="majorEastAsia" w:eastAsiaTheme="majorEastAsia" w:hAnsiTheme="majorEastAsia"/>
        </w:rPr>
        <w:lastRenderedPageBreak/>
        <w:t>결론</w:t>
      </w:r>
      <w:bookmarkEnd w:id="58"/>
    </w:p>
    <w:p w14:paraId="50323A67" w14:textId="7ACB736E"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D55EE8"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D55EE8">
        <w:rPr>
          <w:rFonts w:asciiTheme="majorEastAsia" w:eastAsiaTheme="majorEastAsia" w:hAnsiTheme="majorEastAsia"/>
        </w:rPr>
        <w:br w:type="page"/>
      </w:r>
    </w:p>
    <w:p w14:paraId="6136FC77" w14:textId="158043B0" w:rsidR="00FD61FA" w:rsidRPr="00D55EE8"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D55EE8" w:rsidRDefault="004E427D" w:rsidP="004E427D">
      <w:pPr>
        <w:pStyle w:val="1"/>
        <w:rPr>
          <w:rFonts w:asciiTheme="majorEastAsia" w:eastAsiaTheme="majorEastAsia" w:hAnsiTheme="majorEastAsia"/>
          <w:lang w:eastAsia="ko-KR"/>
        </w:rPr>
      </w:pPr>
      <w:bookmarkStart w:id="59" w:name="_Toc196861796"/>
      <w:r w:rsidRPr="00D55EE8">
        <w:rPr>
          <w:rFonts w:asciiTheme="majorEastAsia" w:eastAsiaTheme="majorEastAsia" w:hAnsiTheme="majorEastAsia"/>
        </w:rPr>
        <w:t>Variational Autoencoders (VAE)</w:t>
      </w:r>
      <w:bookmarkEnd w:id="59"/>
    </w:p>
    <w:p w14:paraId="57316E59" w14:textId="32EF0AAD" w:rsidR="004E427D" w:rsidRPr="00D55EE8" w:rsidRDefault="004E427D" w:rsidP="00B44667">
      <w:pPr>
        <w:pStyle w:val="2"/>
        <w:rPr>
          <w:rFonts w:asciiTheme="majorEastAsia" w:eastAsiaTheme="majorEastAsia" w:hAnsiTheme="majorEastAsia"/>
        </w:rPr>
      </w:pPr>
      <w:bookmarkStart w:id="60" w:name="_Toc196861797"/>
      <w:r w:rsidRPr="00D55EE8">
        <w:rPr>
          <w:rFonts w:asciiTheme="majorEastAsia" w:eastAsiaTheme="majorEastAsia" w:hAnsiTheme="majorEastAsia"/>
        </w:rPr>
        <w:t>서론</w:t>
      </w:r>
      <w:bookmarkEnd w:id="60"/>
    </w:p>
    <w:p w14:paraId="1E632AF8" w14:textId="2A3097D0" w:rsidR="004E427D" w:rsidRPr="00D55EE8" w:rsidRDefault="004E427D" w:rsidP="00B44667">
      <w:pPr>
        <w:pStyle w:val="a9"/>
        <w:rPr>
          <w:rFonts w:asciiTheme="majorEastAsia" w:eastAsiaTheme="majorEastAsia" w:hAnsiTheme="majorEastAsia"/>
        </w:rPr>
      </w:pPr>
      <w:r w:rsidRPr="00D55EE8">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D55EE8" w:rsidRDefault="00AC4031" w:rsidP="00B44667">
      <w:pPr>
        <w:pStyle w:val="a9"/>
        <w:rPr>
          <w:rFonts w:asciiTheme="majorEastAsia" w:eastAsiaTheme="majorEastAsia" w:hAnsiTheme="majorEastAsia"/>
        </w:rPr>
      </w:pPr>
      <w:r w:rsidRPr="00D55EE8">
        <w:rPr>
          <w:rFonts w:asciiTheme="majorEastAsia" w:eastAsiaTheme="majorEastAsia" w:hAnsiTheme="majorEastAsia"/>
        </w:rPr>
        <w:t>입력 데이터를 잠재 공간(latent space)으로 인코딩하고, 다시 디코딩하여 원본 데이터를 재구성하는 방식으로 학습</w:t>
      </w:r>
      <w:r w:rsidRPr="00D55EE8">
        <w:rPr>
          <w:rFonts w:asciiTheme="majorEastAsia" w:eastAsiaTheme="majorEastAsia" w:hAnsiTheme="majorEastAsia" w:hint="eastAsia"/>
        </w:rPr>
        <w:t>된</w:t>
      </w:r>
      <w:r w:rsidRPr="00D55EE8">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D55EE8" w:rsidRDefault="00AC4031" w:rsidP="00B44667">
      <w:pPr>
        <w:pStyle w:val="a9"/>
        <w:rPr>
          <w:rFonts w:asciiTheme="majorEastAsia" w:eastAsiaTheme="majorEastAsia" w:hAnsiTheme="majorEastAsia"/>
        </w:rPr>
      </w:pPr>
      <w:r w:rsidRPr="00D55EE8">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학습한다.</w:t>
      </w:r>
    </w:p>
    <w:p w14:paraId="5D742F61" w14:textId="14653067" w:rsidR="004E427D" w:rsidRPr="00D55EE8" w:rsidRDefault="004E427D" w:rsidP="004E427D">
      <w:pPr>
        <w:rPr>
          <w:rFonts w:asciiTheme="majorEastAsia" w:eastAsiaTheme="majorEastAsia" w:hAnsiTheme="majorEastAsia"/>
        </w:rPr>
      </w:pPr>
    </w:p>
    <w:p w14:paraId="4D4A7A6C" w14:textId="5FE37370" w:rsidR="004E427D" w:rsidRPr="00D55EE8" w:rsidRDefault="004E427D" w:rsidP="00B44667">
      <w:pPr>
        <w:pStyle w:val="2"/>
        <w:rPr>
          <w:rFonts w:asciiTheme="majorEastAsia" w:eastAsiaTheme="majorEastAsia" w:hAnsiTheme="majorEastAsia"/>
        </w:rPr>
      </w:pPr>
      <w:bookmarkStart w:id="61" w:name="_Toc196861798"/>
      <w:r w:rsidRPr="00D55EE8">
        <w:rPr>
          <w:rFonts w:asciiTheme="majorEastAsia" w:eastAsiaTheme="majorEastAsia" w:hAnsiTheme="majorEastAsia"/>
        </w:rPr>
        <w:t>VAE의 주요 개념</w:t>
      </w:r>
      <w:bookmarkEnd w:id="61"/>
    </w:p>
    <w:p w14:paraId="3D47677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Autoencoder</w:t>
      </w:r>
      <w:r w:rsidRPr="00D55EE8">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Variational Autoencoder</w:t>
      </w:r>
      <w:r w:rsidRPr="00D55EE8">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D55EE8" w:rsidRDefault="004E427D" w:rsidP="004E427D">
      <w:pPr>
        <w:rPr>
          <w:rFonts w:asciiTheme="majorEastAsia" w:eastAsiaTheme="majorEastAsia" w:hAnsiTheme="majorEastAsia"/>
        </w:rPr>
      </w:pPr>
    </w:p>
    <w:p w14:paraId="56CADDD6" w14:textId="35B4C829" w:rsidR="004E427D" w:rsidRPr="00D55EE8" w:rsidRDefault="004E427D" w:rsidP="00B44667">
      <w:pPr>
        <w:pStyle w:val="2"/>
        <w:rPr>
          <w:rFonts w:asciiTheme="majorEastAsia" w:eastAsiaTheme="majorEastAsia" w:hAnsiTheme="majorEastAsia"/>
        </w:rPr>
      </w:pPr>
      <w:bookmarkStart w:id="62" w:name="_Toc196861799"/>
      <w:r w:rsidRPr="00D55EE8">
        <w:rPr>
          <w:rFonts w:asciiTheme="majorEastAsia" w:eastAsiaTheme="majorEastAsia" w:hAnsiTheme="majorEastAsia"/>
        </w:rPr>
        <w:t>VAE의 구조</w:t>
      </w:r>
      <w:bookmarkEnd w:id="62"/>
    </w:p>
    <w:p w14:paraId="3FAD2CF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인코더(Encoder)</w:t>
      </w:r>
      <w:r w:rsidRPr="00D55EE8">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리파라메터라이제이션 트릭(Reparameterization Trick)</w:t>
      </w:r>
      <w:r w:rsidRPr="00D55EE8">
        <w:rPr>
          <w:rFonts w:asciiTheme="majorEastAsia" w:eastAsiaTheme="majorEastAsia" w:hAnsiTheme="majorEastAsia"/>
        </w:rPr>
        <w:br/>
        <w:t xml:space="preserve">잠재 변수 </w:t>
      </w:r>
      <w:r w:rsidRPr="00D55EE8">
        <w:rPr>
          <w:rStyle w:val="katex"/>
          <w:rFonts w:asciiTheme="majorEastAsia" w:eastAsiaTheme="majorEastAsia" w:hAnsiTheme="majorEastAsia"/>
        </w:rPr>
        <w:t>zz</w:t>
      </w:r>
      <w:r w:rsidRPr="00D55EE8">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D55EE8" w:rsidRDefault="002C4D43" w:rsidP="002C4D43">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 xml:space="preserve">이 방법은 확률적 샘플링을 </w:t>
      </w:r>
      <w:r w:rsidR="002C4D43" w:rsidRPr="00D55EE8">
        <w:rPr>
          <w:rFonts w:asciiTheme="majorEastAsia" w:eastAsiaTheme="majorEastAsia" w:hAnsiTheme="majorEastAsia" w:hint="eastAsia"/>
        </w:rPr>
        <w:t xml:space="preserve">가능하게 </w:t>
      </w:r>
      <w:r w:rsidRPr="00D55EE8">
        <w:rPr>
          <w:rFonts w:asciiTheme="majorEastAsia" w:eastAsiaTheme="majorEastAsia" w:hAnsiTheme="majorEastAsia"/>
        </w:rPr>
        <w:t>한다.</w:t>
      </w:r>
    </w:p>
    <w:p w14:paraId="2B20D062"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디코더(Decoder)</w:t>
      </w:r>
      <w:r w:rsidRPr="00D55EE8">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D55EE8" w:rsidRDefault="004E427D" w:rsidP="004E427D">
      <w:pPr>
        <w:rPr>
          <w:rFonts w:asciiTheme="majorEastAsia" w:eastAsiaTheme="majorEastAsia" w:hAnsiTheme="majorEastAsia"/>
        </w:rPr>
      </w:pPr>
    </w:p>
    <w:p w14:paraId="4C4449B6" w14:textId="4981FBD3" w:rsidR="004E427D" w:rsidRPr="00D55EE8" w:rsidRDefault="004E427D" w:rsidP="00B44667">
      <w:pPr>
        <w:pStyle w:val="2"/>
        <w:rPr>
          <w:rFonts w:asciiTheme="majorEastAsia" w:eastAsiaTheme="majorEastAsia" w:hAnsiTheme="majorEastAsia"/>
        </w:rPr>
      </w:pPr>
      <w:bookmarkStart w:id="63" w:name="_Toc196861800"/>
      <w:r w:rsidRPr="00D55EE8">
        <w:rPr>
          <w:rFonts w:asciiTheme="majorEastAsia" w:eastAsiaTheme="majorEastAsia" w:hAnsiTheme="majorEastAsia"/>
        </w:rPr>
        <w:t>VAE 학습 목표</w:t>
      </w:r>
      <w:bookmarkEnd w:id="63"/>
    </w:p>
    <w:p w14:paraId="59F9BAB0" w14:textId="179E2CFD" w:rsidR="00AC4031" w:rsidRPr="00D55EE8" w:rsidRDefault="00AC4031" w:rsidP="00AC4031">
      <w:pPr>
        <w:pStyle w:val="3"/>
        <w:rPr>
          <w:rFonts w:asciiTheme="majorEastAsia" w:eastAsiaTheme="majorEastAsia" w:hAnsiTheme="majorEastAsia"/>
        </w:rPr>
      </w:pPr>
      <w:bookmarkStart w:id="64" w:name="_Toc196861801"/>
      <w:r w:rsidRPr="00D55EE8">
        <w:rPr>
          <w:rFonts w:asciiTheme="majorEastAsia" w:eastAsiaTheme="majorEastAsia" w:hAnsiTheme="majorEastAsia"/>
        </w:rPr>
        <w:t>KL-발산과 VAE에서의 역할</w:t>
      </w:r>
      <w:bookmarkEnd w:id="64"/>
    </w:p>
    <w:p w14:paraId="5C7BE912" w14:textId="77777777" w:rsidR="00AC4031" w:rsidRPr="00D55EE8" w:rsidRDefault="00AC4031" w:rsidP="00AC4031">
      <w:pPr>
        <w:pStyle w:val="a9"/>
        <w:rPr>
          <w:rFonts w:asciiTheme="majorEastAsia" w:eastAsiaTheme="majorEastAsia" w:hAnsiTheme="majorEastAsia"/>
        </w:rPr>
      </w:pPr>
      <w:r w:rsidRPr="00D55EE8">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D55EE8">
        <w:rPr>
          <w:rFonts w:asciiTheme="majorEastAsia" w:eastAsiaTheme="majorEastAsia" w:hAnsiTheme="majorEastAsia"/>
        </w:rPr>
        <w:br/>
        <w:t>KL-발산은 다음과 같이 정의된다:</w:t>
      </w:r>
      <w:r w:rsidRPr="00D55EE8">
        <w:rPr>
          <w:rFonts w:asciiTheme="majorEastAsia" w:eastAsiaTheme="majorEastAsia" w:hAnsiTheme="majorEastAsia"/>
        </w:rPr>
        <w:br/>
        <w:t>D_{KL}(q(z|x) || p(z)) = ∫ q(z|x) log (q(z|x) / p(z)) dz</w:t>
      </w:r>
      <w:r w:rsidRPr="00D55EE8">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D55EE8" w:rsidRDefault="00AC4031" w:rsidP="00C953BD">
      <w:pPr>
        <w:pStyle w:val="3"/>
        <w:rPr>
          <w:rFonts w:asciiTheme="majorEastAsia" w:eastAsiaTheme="majorEastAsia" w:hAnsiTheme="majorEastAsia"/>
        </w:rPr>
      </w:pPr>
      <w:bookmarkStart w:id="65" w:name="_Toc196861802"/>
      <w:r w:rsidRPr="00D55EE8">
        <w:rPr>
          <w:rFonts w:asciiTheme="majorEastAsia" w:eastAsiaTheme="majorEastAsia" w:hAnsiTheme="majorEastAsia"/>
        </w:rPr>
        <w:lastRenderedPageBreak/>
        <w:t>KL-발산의 수학적 전개</w:t>
      </w:r>
      <w:bookmarkEnd w:id="65"/>
    </w:p>
    <w:p w14:paraId="327E325F"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계산하는 과정에서 q(z|x)와 p(z)가 모두 정규분포이기 때문에, 이 두 분포 간의 KL-발산은 다음과 같이 간단히 전개된다.</w:t>
      </w:r>
      <w:r w:rsidRPr="00D55EE8">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D55EE8">
        <w:rPr>
          <w:rFonts w:asciiTheme="majorEastAsia" w:eastAsiaTheme="majorEastAsia" w:hAnsiTheme="majorEastAsia"/>
        </w:rPr>
        <w:br/>
        <w:t>D_{KL}(q(z|x) || p(z)) = ∫ N(μ, σ²) log (N(μ, σ²) / N(0, 1)) dz</w:t>
      </w:r>
      <w:r w:rsidRPr="00D55EE8">
        <w:rPr>
          <w:rFonts w:asciiTheme="majorEastAsia" w:eastAsiaTheme="majorEastAsia" w:hAnsiTheme="majorEastAsia"/>
        </w:rPr>
        <w:br/>
        <w:t>결과적으로 KL-발산은 다음과 같이 간단한 수식으로 나타날 수 있다:</w:t>
      </w:r>
      <w:r w:rsidRPr="00D55EE8">
        <w:rPr>
          <w:rFonts w:asciiTheme="majorEastAsia" w:eastAsiaTheme="majorEastAsia" w:hAnsiTheme="majorEastAsia"/>
        </w:rPr>
        <w:br/>
        <w:t>D_{KL}(q(z|x) || p(z)) = 0.5 [log(1/σ²) + σ² + μ² - 1]</w:t>
      </w:r>
    </w:p>
    <w:p w14:paraId="2E5F2DC5" w14:textId="2EA161A8" w:rsidR="00AC4031" w:rsidRPr="00D55EE8" w:rsidRDefault="00AC4031" w:rsidP="00C953BD">
      <w:pPr>
        <w:pStyle w:val="3"/>
        <w:rPr>
          <w:rFonts w:asciiTheme="majorEastAsia" w:eastAsiaTheme="majorEastAsia" w:hAnsiTheme="majorEastAsia"/>
        </w:rPr>
      </w:pPr>
      <w:bookmarkStart w:id="66" w:name="_Toc196861803"/>
      <w:r w:rsidRPr="00D55EE8">
        <w:rPr>
          <w:rFonts w:asciiTheme="majorEastAsia" w:eastAsiaTheme="majorEastAsia" w:hAnsiTheme="majorEastAsia"/>
        </w:rPr>
        <w:t>KL-발산 항목별 해석</w:t>
      </w:r>
      <w:bookmarkEnd w:id="66"/>
    </w:p>
    <w:p w14:paraId="146BAE71"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구성하는 각 항목은 다음과 같은 의미를 가진다:</w:t>
      </w:r>
      <w:r w:rsidRPr="00D55EE8">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D55EE8">
        <w:rPr>
          <w:rFonts w:asciiTheme="majorEastAsia" w:eastAsiaTheme="majorEastAsia" w:hAnsiTheme="majorEastAsia"/>
        </w:rPr>
        <w:br/>
        <w:t>2. σ²: q(z|x)의 분산이 1(표준 정규분포)의 분산에 얼마나 가까운지, 또는 얼마나 멀리 떨어져 있는지를 측정한다.</w:t>
      </w:r>
      <w:r w:rsidRPr="00D55EE8">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D55EE8">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D55EE8" w:rsidRDefault="00AC4031" w:rsidP="00C953BD">
      <w:pPr>
        <w:pStyle w:val="3"/>
        <w:rPr>
          <w:rFonts w:asciiTheme="majorEastAsia" w:eastAsiaTheme="majorEastAsia" w:hAnsiTheme="majorEastAsia"/>
        </w:rPr>
      </w:pPr>
      <w:bookmarkStart w:id="67" w:name="_Toc196861804"/>
      <w:r w:rsidRPr="00D55EE8">
        <w:rPr>
          <w:rFonts w:asciiTheme="majorEastAsia" w:eastAsiaTheme="majorEastAsia" w:hAnsiTheme="majorEastAsia"/>
        </w:rPr>
        <w:t>VAE의 학습 과정과 KL-발산의 역할</w:t>
      </w:r>
      <w:bookmarkEnd w:id="67"/>
    </w:p>
    <w:p w14:paraId="38901B13"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VAE는 손실 함수로 재구성 오류(reconstruction loss)와 KL-발산을 결합하여 최적화한다. 손실 함수는 다음과 같다:</w:t>
      </w:r>
      <w:r w:rsidRPr="00D55EE8">
        <w:rPr>
          <w:rFonts w:asciiTheme="majorEastAsia" w:eastAsiaTheme="majorEastAsia" w:hAnsiTheme="majorEastAsia"/>
        </w:rPr>
        <w:br/>
        <w:t>L = E_{q(z|x)}[log p(x|z)] - D_{KL}(q(z|x) || p(z))</w:t>
      </w:r>
      <w:r w:rsidRPr="00D55EE8">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D55EE8">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D55EE8" w:rsidRDefault="00AC4031" w:rsidP="00C953BD">
      <w:pPr>
        <w:pStyle w:val="3"/>
        <w:rPr>
          <w:rFonts w:asciiTheme="majorEastAsia" w:eastAsiaTheme="majorEastAsia" w:hAnsiTheme="majorEastAsia"/>
        </w:rPr>
      </w:pPr>
      <w:bookmarkStart w:id="68" w:name="_Toc196861805"/>
      <w:r w:rsidRPr="00D55EE8">
        <w:rPr>
          <w:rFonts w:asciiTheme="majorEastAsia" w:eastAsiaTheme="majorEastAsia" w:hAnsiTheme="majorEastAsia"/>
        </w:rPr>
        <w:t>VAE 학습에 대한 의사코드</w:t>
      </w:r>
      <w:bookmarkEnd w:id="68"/>
    </w:p>
    <w:p w14:paraId="32E7E688"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D55EE8" w:rsidRDefault="00AC4031" w:rsidP="00C953BD">
      <w:pPr>
        <w:ind w:leftChars="425" w:left="850"/>
        <w:rPr>
          <w:rFonts w:asciiTheme="majorEastAsia" w:eastAsiaTheme="majorEastAsia" w:hAnsiTheme="majorEastAsia"/>
        </w:rPr>
      </w:pPr>
      <w:r w:rsidRPr="00D55EE8">
        <w:rPr>
          <w:rFonts w:asciiTheme="majorEastAsia" w:eastAsiaTheme="majorEastAsia" w:hAnsiTheme="majorEastAsia"/>
        </w:rPr>
        <w:lastRenderedPageBreak/>
        <w:br/>
        <w:t>import torch</w:t>
      </w:r>
      <w:r w:rsidRPr="00D55EE8">
        <w:rPr>
          <w:rFonts w:asciiTheme="majorEastAsia" w:eastAsiaTheme="majorEastAsia" w:hAnsiTheme="majorEastAsia"/>
        </w:rPr>
        <w:br/>
        <w:t>import torch.nn as nn</w:t>
      </w:r>
      <w:r w:rsidRPr="00D55EE8">
        <w:rPr>
          <w:rFonts w:asciiTheme="majorEastAsia" w:eastAsiaTheme="majorEastAsia" w:hAnsiTheme="majorEastAsia"/>
        </w:rPr>
        <w:br/>
      </w:r>
      <w:r w:rsidRPr="00D55EE8">
        <w:rPr>
          <w:rFonts w:asciiTheme="majorEastAsia" w:eastAsiaTheme="majorEastAsia" w:hAnsiTheme="majorEastAsia"/>
        </w:rPr>
        <w:br/>
        <w:t># VAE 모델 정의 (인코더, 디코더)</w:t>
      </w:r>
      <w:r w:rsidRPr="00D55EE8">
        <w:rPr>
          <w:rFonts w:asciiTheme="majorEastAsia" w:eastAsiaTheme="majorEastAsia" w:hAnsiTheme="majorEastAsia"/>
        </w:rPr>
        <w:br/>
        <w:t>class VAE(nn.Module):</w:t>
      </w:r>
      <w:r w:rsidRPr="00D55EE8">
        <w:rPr>
          <w:rFonts w:asciiTheme="majorEastAsia" w:eastAsiaTheme="majorEastAsia" w:hAnsiTheme="majorEastAsia"/>
        </w:rPr>
        <w:br/>
        <w:t xml:space="preserve">    def __init__(self, input_dim, latent_dim):</w:t>
      </w:r>
      <w:r w:rsidRPr="00D55EE8">
        <w:rPr>
          <w:rFonts w:asciiTheme="majorEastAsia" w:eastAsiaTheme="majorEastAsia" w:hAnsiTheme="majorEastAsia"/>
        </w:rPr>
        <w:br/>
        <w:t xml:space="preserve">        super(VAE, self).__init__()</w:t>
      </w:r>
      <w:r w:rsidRPr="00D55EE8">
        <w:rPr>
          <w:rFonts w:asciiTheme="majorEastAsia" w:eastAsiaTheme="majorEastAsia" w:hAnsiTheme="majorEastAsia"/>
        </w:rPr>
        <w:br/>
        <w:t xml:space="preserve">        self.encoder = Encoder(input_dim, latent_dim)  # 인코더</w:t>
      </w:r>
      <w:r w:rsidRPr="00D55EE8">
        <w:rPr>
          <w:rFonts w:asciiTheme="majorEastAsia" w:eastAsiaTheme="majorEastAsia" w:hAnsiTheme="majorEastAsia"/>
        </w:rPr>
        <w:br/>
        <w:t xml:space="preserve">        self.decoder = Decoder(latent_dim, input_dim)  # 디코더</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forward(self, x):</w:t>
      </w:r>
      <w:r w:rsidRPr="00D55EE8">
        <w:rPr>
          <w:rFonts w:asciiTheme="majorEastAsia" w:eastAsiaTheme="majorEastAsia" w:hAnsiTheme="majorEastAsia"/>
        </w:rPr>
        <w:br/>
        <w:t xml:space="preserve">        # 인코딩</w:t>
      </w:r>
      <w:r w:rsidRPr="00D55EE8">
        <w:rPr>
          <w:rFonts w:asciiTheme="majorEastAsia" w:eastAsiaTheme="majorEastAsia" w:hAnsiTheme="majorEastAsia"/>
        </w:rPr>
        <w:br/>
        <w:t xml:space="preserve">        mu, log_var = self.encoder(x)</w:t>
      </w:r>
      <w:r w:rsidRPr="00D55EE8">
        <w:rPr>
          <w:rFonts w:asciiTheme="majorEastAsia" w:eastAsiaTheme="majorEastAsia" w:hAnsiTheme="majorEastAsia"/>
        </w:rPr>
        <w:br/>
        <w:t xml:space="preserve">        z = self.reparameterize(mu,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디코딩</w:t>
      </w:r>
      <w:r w:rsidRPr="00D55EE8">
        <w:rPr>
          <w:rFonts w:asciiTheme="majorEastAsia" w:eastAsiaTheme="majorEastAsia" w:hAnsiTheme="majorEastAsia"/>
        </w:rPr>
        <w:br/>
        <w:t xml:space="preserve">        reconstructed_x = self.decoder(z)</w:t>
      </w:r>
      <w:r w:rsidRPr="00D55EE8">
        <w:rPr>
          <w:rFonts w:asciiTheme="majorEastAsia" w:eastAsiaTheme="majorEastAsia" w:hAnsiTheme="majorEastAsia"/>
        </w:rPr>
        <w:br/>
        <w:t xml:space="preserve">        return reconstructed_x,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reparameterize(self, mu, log_var):</w:t>
      </w:r>
      <w:r w:rsidRPr="00D55EE8">
        <w:rPr>
          <w:rFonts w:asciiTheme="majorEastAsia" w:eastAsiaTheme="majorEastAsia" w:hAnsiTheme="majorEastAsia"/>
        </w:rPr>
        <w:br/>
        <w:t xml:space="preserve">        # reparameterization trick</w:t>
      </w:r>
      <w:r w:rsidRPr="00D55EE8">
        <w:rPr>
          <w:rFonts w:asciiTheme="majorEastAsia" w:eastAsiaTheme="majorEastAsia" w:hAnsiTheme="majorEastAsia"/>
        </w:rPr>
        <w:br/>
        <w:t xml:space="preserve">        std = torch.exp(0.5 * log_var)</w:t>
      </w:r>
      <w:r w:rsidRPr="00D55EE8">
        <w:rPr>
          <w:rFonts w:asciiTheme="majorEastAsia" w:eastAsiaTheme="majorEastAsia" w:hAnsiTheme="majorEastAsia"/>
        </w:rPr>
        <w:br/>
        <w:t xml:space="preserve">        eps = torch.randn_like(std)</w:t>
      </w:r>
      <w:r w:rsidRPr="00D55EE8">
        <w:rPr>
          <w:rFonts w:asciiTheme="majorEastAsia" w:eastAsiaTheme="majorEastAsia" w:hAnsiTheme="majorEastAsia"/>
        </w:rPr>
        <w:br/>
        <w:t xml:space="preserve">        return mu + eps * std</w:t>
      </w:r>
      <w:r w:rsidRPr="00D55EE8">
        <w:rPr>
          <w:rFonts w:asciiTheme="majorEastAsia" w:eastAsiaTheme="majorEastAsia" w:hAnsiTheme="majorEastAsia"/>
        </w:rPr>
        <w:br/>
      </w:r>
      <w:r w:rsidRPr="00D55EE8">
        <w:rPr>
          <w:rFonts w:asciiTheme="majorEastAsia" w:eastAsiaTheme="majorEastAsia" w:hAnsiTheme="majorEastAsia"/>
        </w:rPr>
        <w:br/>
        <w:t># KL-발산 계산 함수</w:t>
      </w:r>
      <w:r w:rsidRPr="00D55EE8">
        <w:rPr>
          <w:rFonts w:asciiTheme="majorEastAsia" w:eastAsiaTheme="majorEastAsia" w:hAnsiTheme="majorEastAsia"/>
        </w:rPr>
        <w:br/>
        <w:t>def kl_divergence(mu, log_var):</w:t>
      </w:r>
      <w:r w:rsidRPr="00D55EE8">
        <w:rPr>
          <w:rFonts w:asciiTheme="majorEastAsia" w:eastAsiaTheme="majorEastAsia" w:hAnsiTheme="majorEastAsia"/>
        </w:rPr>
        <w:br/>
        <w:t xml:space="preserve">    # KL-발산: 0.5 * (mu^2 + exp(log_var) - log(var) - 1)</w:t>
      </w:r>
      <w:r w:rsidRPr="00D55EE8">
        <w:rPr>
          <w:rFonts w:asciiTheme="majorEastAsia" w:eastAsiaTheme="majorEastAsia" w:hAnsiTheme="majorEastAsia"/>
        </w:rPr>
        <w:br/>
        <w:t xml:space="preserve">    return -0.5 * torch.sum(1 + log_var - mu.pow(2) - log_var.exp())</w:t>
      </w:r>
      <w:r w:rsidRPr="00D55EE8">
        <w:rPr>
          <w:rFonts w:asciiTheme="majorEastAsia" w:eastAsiaTheme="majorEastAsia" w:hAnsiTheme="majorEastAsia"/>
        </w:rPr>
        <w:br/>
      </w:r>
      <w:r w:rsidRPr="00D55EE8">
        <w:rPr>
          <w:rFonts w:asciiTheme="majorEastAsia" w:eastAsiaTheme="majorEastAsia" w:hAnsiTheme="majorEastAsia"/>
        </w:rPr>
        <w:br/>
        <w:t># 손실 함수</w:t>
      </w:r>
      <w:r w:rsidRPr="00D55EE8">
        <w:rPr>
          <w:rFonts w:asciiTheme="majorEastAsia" w:eastAsiaTheme="majorEastAsia" w:hAnsiTheme="majorEastAsia"/>
        </w:rPr>
        <w:br/>
        <w:t>def loss_function(reconstructed_x, x, mu, log_var):</w:t>
      </w:r>
      <w:r w:rsidRPr="00D55EE8">
        <w:rPr>
          <w:rFonts w:asciiTheme="majorEastAsia" w:eastAsiaTheme="majorEastAsia" w:hAnsiTheme="majorEastAsia"/>
        </w:rPr>
        <w:br/>
        <w:t xml:space="preserve">    # 재구성 손실</w:t>
      </w:r>
      <w:r w:rsidRPr="00D55EE8">
        <w:rPr>
          <w:rFonts w:asciiTheme="majorEastAsia" w:eastAsiaTheme="majorEastAsia" w:hAnsiTheme="majorEastAsia"/>
        </w:rPr>
        <w:br/>
        <w:t xml:space="preserve">    reconstruction_loss = nn.MSELoss(reduction='sum')(reconstructed_x, x)</w:t>
      </w:r>
      <w:r w:rsidRPr="00D55EE8">
        <w:rPr>
          <w:rFonts w:asciiTheme="majorEastAsia" w:eastAsiaTheme="majorEastAsia" w:hAnsiTheme="majorEastAsia"/>
        </w:rPr>
        <w:br/>
      </w:r>
      <w:r w:rsidRPr="00D55EE8">
        <w:rPr>
          <w:rFonts w:asciiTheme="majorEastAsia" w:eastAsiaTheme="majorEastAsia" w:hAnsiTheme="majorEastAsia"/>
        </w:rPr>
        <w:lastRenderedPageBreak/>
        <w:t xml:space="preserve">    </w:t>
      </w:r>
      <w:r w:rsidRPr="00D55EE8">
        <w:rPr>
          <w:rFonts w:asciiTheme="majorEastAsia" w:eastAsiaTheme="majorEastAsia" w:hAnsiTheme="majorEastAsia"/>
        </w:rPr>
        <w:br/>
        <w:t xml:space="preserve">    # KL-발산 손실</w:t>
      </w:r>
      <w:r w:rsidRPr="00D55EE8">
        <w:rPr>
          <w:rFonts w:asciiTheme="majorEastAsia" w:eastAsiaTheme="majorEastAsia" w:hAnsiTheme="majorEastAsia"/>
        </w:rPr>
        <w:br/>
        <w:t xml:space="preserve">    kl_loss = kl_divergence(mu,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총 손실</w:t>
      </w:r>
      <w:r w:rsidRPr="00D55EE8">
        <w:rPr>
          <w:rFonts w:asciiTheme="majorEastAsia" w:eastAsiaTheme="majorEastAsia" w:hAnsiTheme="majorEastAsia"/>
        </w:rPr>
        <w:br/>
        <w:t xml:space="preserve">    return reconstruction_loss + kl_loss</w:t>
      </w:r>
      <w:r w:rsidRPr="00D55EE8">
        <w:rPr>
          <w:rFonts w:asciiTheme="majorEastAsia" w:eastAsiaTheme="majorEastAsia" w:hAnsiTheme="majorEastAsia"/>
        </w:rPr>
        <w:br/>
      </w:r>
      <w:r w:rsidRPr="00D55EE8">
        <w:rPr>
          <w:rFonts w:asciiTheme="majorEastAsia" w:eastAsiaTheme="majorEastAsia" w:hAnsiTheme="majorEastAsia"/>
        </w:rPr>
        <w:br/>
        <w:t># 모델 학습 예시</w:t>
      </w:r>
      <w:r w:rsidRPr="00D55EE8">
        <w:rPr>
          <w:rFonts w:asciiTheme="majorEastAsia" w:eastAsiaTheme="majorEastAsia" w:hAnsiTheme="majorEastAsia"/>
        </w:rPr>
        <w:br/>
        <w:t>vae = VAE(input_dim=784, latent_dim=128)</w:t>
      </w:r>
      <w:r w:rsidRPr="00D55EE8">
        <w:rPr>
          <w:rFonts w:asciiTheme="majorEastAsia" w:eastAsiaTheme="majorEastAsia" w:hAnsiTheme="majorEastAsia"/>
        </w:rPr>
        <w:br/>
        <w:t>optimizer = torch.optim.Adam(vae.parameters(), lr=1e-3)</w:t>
      </w:r>
      <w:r w:rsidRPr="00D55EE8">
        <w:rPr>
          <w:rFonts w:asciiTheme="majorEastAsia" w:eastAsiaTheme="majorEastAsia" w:hAnsiTheme="majorEastAsia"/>
        </w:rPr>
        <w:br/>
      </w:r>
      <w:r w:rsidRPr="00D55EE8">
        <w:rPr>
          <w:rFonts w:asciiTheme="majorEastAsia" w:eastAsiaTheme="majorEastAsia" w:hAnsiTheme="majorEastAsia"/>
        </w:rPr>
        <w:br/>
        <w:t>for epoch in range(epochs):</w:t>
      </w:r>
      <w:r w:rsidRPr="00D55EE8">
        <w:rPr>
          <w:rFonts w:asciiTheme="majorEastAsia" w:eastAsiaTheme="majorEastAsia" w:hAnsiTheme="majorEastAsia"/>
        </w:rPr>
        <w:br/>
        <w:t xml:space="preserve">    for batch_idx, (data, _) in enumerate(train_loader):</w:t>
      </w:r>
      <w:r w:rsidRPr="00D55EE8">
        <w:rPr>
          <w:rFonts w:asciiTheme="majorEastAsia" w:eastAsiaTheme="majorEastAsia" w:hAnsiTheme="majorEastAsia"/>
        </w:rPr>
        <w:br/>
        <w:t xml:space="preserve">        optimizer.zero_grad()</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순전파</w:t>
      </w:r>
      <w:r w:rsidRPr="00D55EE8">
        <w:rPr>
          <w:rFonts w:asciiTheme="majorEastAsia" w:eastAsiaTheme="majorEastAsia" w:hAnsiTheme="majorEastAsia"/>
        </w:rPr>
        <w:br/>
        <w:t xml:space="preserve">        reconstructed_x, mu, log_var = vae(data)</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손실 계산</w:t>
      </w:r>
      <w:r w:rsidRPr="00D55EE8">
        <w:rPr>
          <w:rFonts w:asciiTheme="majorEastAsia" w:eastAsiaTheme="majorEastAsia" w:hAnsiTheme="majorEastAsia"/>
        </w:rPr>
        <w:br/>
        <w:t xml:space="preserve">        loss = loss_function(reconstructed_x, data,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역전파</w:t>
      </w:r>
      <w:r w:rsidRPr="00D55EE8">
        <w:rPr>
          <w:rFonts w:asciiTheme="majorEastAsia" w:eastAsiaTheme="majorEastAsia" w:hAnsiTheme="majorEastAsia"/>
        </w:rPr>
        <w:br/>
        <w:t xml:space="preserve">        loss.backward()</w:t>
      </w:r>
      <w:r w:rsidRPr="00D55EE8">
        <w:rPr>
          <w:rFonts w:asciiTheme="majorEastAsia" w:eastAsiaTheme="majorEastAsia" w:hAnsiTheme="majorEastAsia"/>
        </w:rPr>
        <w:br/>
        <w:t xml:space="preserve">        optimizer.step()</w:t>
      </w:r>
    </w:p>
    <w:p w14:paraId="5327D528" w14:textId="77777777" w:rsidR="003728C0" w:rsidRPr="00D55EE8" w:rsidRDefault="003728C0" w:rsidP="00C953BD">
      <w:pPr>
        <w:pStyle w:val="a9"/>
        <w:ind w:leftChars="425" w:left="850"/>
        <w:rPr>
          <w:rFonts w:asciiTheme="majorEastAsia" w:eastAsiaTheme="majorEastAsia" w:hAnsiTheme="majorEastAsia"/>
        </w:rPr>
      </w:pPr>
    </w:p>
    <w:p w14:paraId="0151478E" w14:textId="2284C563" w:rsidR="004E427D" w:rsidRPr="00D55EE8" w:rsidRDefault="004E427D" w:rsidP="00B44667">
      <w:pPr>
        <w:pStyle w:val="2"/>
        <w:rPr>
          <w:rFonts w:asciiTheme="majorEastAsia" w:eastAsiaTheme="majorEastAsia" w:hAnsiTheme="majorEastAsia"/>
        </w:rPr>
      </w:pPr>
      <w:bookmarkStart w:id="69" w:name="_Toc196861806"/>
      <w:r w:rsidRPr="00D55EE8">
        <w:rPr>
          <w:rFonts w:asciiTheme="majorEastAsia" w:eastAsiaTheme="majorEastAsia" w:hAnsiTheme="majorEastAsia"/>
        </w:rPr>
        <w:t>VAE의 주요 특징</w:t>
      </w:r>
      <w:bookmarkEnd w:id="69"/>
    </w:p>
    <w:p w14:paraId="2632B92D"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특징을 가진다.</w:t>
      </w:r>
    </w:p>
    <w:p w14:paraId="02F6BBBC"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생성 모델</w:t>
      </w:r>
      <w:r w:rsidRPr="00D55EE8">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잠재 공간 학습</w:t>
      </w:r>
      <w:r w:rsidRPr="00D55EE8">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lastRenderedPageBreak/>
        <w:t>확률적 접근</w:t>
      </w:r>
      <w:r w:rsidRPr="00D55EE8">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D55EE8" w:rsidRDefault="004E427D" w:rsidP="004E427D">
      <w:pPr>
        <w:rPr>
          <w:rFonts w:asciiTheme="majorEastAsia" w:eastAsiaTheme="majorEastAsia" w:hAnsiTheme="majorEastAsia"/>
        </w:rPr>
      </w:pPr>
    </w:p>
    <w:p w14:paraId="4BAF3D65" w14:textId="4FB9535E" w:rsidR="004E427D" w:rsidRPr="00D55EE8" w:rsidRDefault="004E427D" w:rsidP="00B44667">
      <w:pPr>
        <w:pStyle w:val="2"/>
        <w:rPr>
          <w:rFonts w:asciiTheme="majorEastAsia" w:eastAsiaTheme="majorEastAsia" w:hAnsiTheme="majorEastAsia"/>
        </w:rPr>
      </w:pPr>
      <w:bookmarkStart w:id="70" w:name="_Toc196861807"/>
      <w:r w:rsidRPr="00D55EE8">
        <w:rPr>
          <w:rFonts w:asciiTheme="majorEastAsia" w:eastAsiaTheme="majorEastAsia" w:hAnsiTheme="majorEastAsia"/>
        </w:rPr>
        <w:t>VAE의 응용 분야</w:t>
      </w:r>
      <w:bookmarkEnd w:id="70"/>
    </w:p>
    <w:p w14:paraId="1CD32FDF"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다양한 분야에서 활용되고 있다.</w:t>
      </w:r>
    </w:p>
    <w:p w14:paraId="6CE052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이미지 생성</w:t>
      </w:r>
      <w:r w:rsidRPr="00D55EE8">
        <w:rPr>
          <w:rFonts w:asciiTheme="majorEastAsia" w:eastAsiaTheme="majorEastAsia" w:hAnsiTheme="majorEastAsia"/>
        </w:rPr>
        <w:br/>
        <w:t>MNIST, CIFAR-10 등 데이터셋에서 새로운 이미지를 생성하는 데 사용된다.</w:t>
      </w:r>
    </w:p>
    <w:p w14:paraId="74BF8190"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데이터 클러스터링</w:t>
      </w:r>
      <w:r w:rsidRPr="00D55EE8">
        <w:rPr>
          <w:rFonts w:asciiTheme="majorEastAsia" w:eastAsiaTheme="majorEastAsia" w:hAnsiTheme="majorEastAsia"/>
        </w:rPr>
        <w:br/>
        <w:t>잠재 공간에서 데이터의 군집을 분석하거나 군집 간 차이를 확인할 수 있다.</w:t>
      </w:r>
    </w:p>
    <w:p w14:paraId="71DA734F"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노이즈 제거</w:t>
      </w:r>
      <w:r w:rsidRPr="00D55EE8">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시계열 데이터 분석</w:t>
      </w:r>
      <w:r w:rsidRPr="00D55EE8">
        <w:rPr>
          <w:rFonts w:asciiTheme="majorEastAsia" w:eastAsiaTheme="majorEastAsia" w:hAnsiTheme="majorEastAsia"/>
        </w:rPr>
        <w:br/>
        <w:t>시계열 데이터를 변형하거나 미래 데이터를 예측하는 데 활용된다.</w:t>
      </w:r>
    </w:p>
    <w:p w14:paraId="1C3EEED7" w14:textId="78FCDC49" w:rsidR="004E427D" w:rsidRPr="00D55EE8" w:rsidRDefault="004E427D" w:rsidP="004E427D">
      <w:pPr>
        <w:rPr>
          <w:rFonts w:asciiTheme="majorEastAsia" w:eastAsiaTheme="majorEastAsia" w:hAnsiTheme="majorEastAsia"/>
        </w:rPr>
      </w:pPr>
    </w:p>
    <w:p w14:paraId="355D61CF" w14:textId="20CDB8FC" w:rsidR="004E427D" w:rsidRPr="00D55EE8" w:rsidRDefault="004E427D" w:rsidP="00B44667">
      <w:pPr>
        <w:pStyle w:val="2"/>
        <w:rPr>
          <w:rFonts w:asciiTheme="majorEastAsia" w:eastAsiaTheme="majorEastAsia" w:hAnsiTheme="majorEastAsia"/>
        </w:rPr>
      </w:pPr>
      <w:bookmarkStart w:id="71" w:name="_Toc196861808"/>
      <w:r w:rsidRPr="00D55EE8">
        <w:rPr>
          <w:rFonts w:asciiTheme="majorEastAsia" w:eastAsiaTheme="majorEastAsia" w:hAnsiTheme="majorEastAsia"/>
        </w:rPr>
        <w:t>결론</w:t>
      </w:r>
      <w:bookmarkEnd w:id="71"/>
    </w:p>
    <w:p w14:paraId="5A7E0269"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D55EE8"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D55EE8" w:rsidRDefault="00E97AD2" w:rsidP="00E97AD2">
      <w:pPr>
        <w:pStyle w:val="1"/>
        <w:rPr>
          <w:rFonts w:asciiTheme="majorEastAsia" w:eastAsiaTheme="majorEastAsia" w:hAnsiTheme="majorEastAsia"/>
          <w:lang w:eastAsia="ko-KR"/>
        </w:rPr>
      </w:pPr>
      <w:bookmarkStart w:id="72" w:name="_Toc196861809"/>
      <w:r w:rsidRPr="00D55EE8">
        <w:rPr>
          <w:rFonts w:asciiTheme="majorEastAsia" w:eastAsiaTheme="majorEastAsia" w:hAnsiTheme="majorEastAsia"/>
        </w:rPr>
        <w:t>Stable Diffusion</w:t>
      </w:r>
      <w:bookmarkEnd w:id="72"/>
      <w:r w:rsidRPr="00D55EE8">
        <w:rPr>
          <w:rFonts w:asciiTheme="majorEastAsia" w:eastAsiaTheme="majorEastAsia" w:hAnsiTheme="majorEastAsia"/>
        </w:rPr>
        <w:t xml:space="preserve"> </w:t>
      </w:r>
    </w:p>
    <w:p w14:paraId="13970E8E" w14:textId="181F965D" w:rsidR="00E97AD2" w:rsidRPr="00D55EE8" w:rsidRDefault="00E97AD2" w:rsidP="00E97AD2">
      <w:pPr>
        <w:pStyle w:val="2"/>
        <w:rPr>
          <w:rFonts w:asciiTheme="majorEastAsia" w:eastAsiaTheme="majorEastAsia" w:hAnsiTheme="majorEastAsia"/>
        </w:rPr>
      </w:pPr>
      <w:bookmarkStart w:id="73" w:name="_Toc196861810"/>
      <w:r w:rsidRPr="00D55EE8">
        <w:rPr>
          <w:rFonts w:asciiTheme="majorEastAsia" w:eastAsiaTheme="majorEastAsia" w:hAnsiTheme="majorEastAsia"/>
        </w:rPr>
        <w:t>개요</w:t>
      </w:r>
      <w:bookmarkEnd w:id="73"/>
    </w:p>
    <w:p w14:paraId="25160BBE" w14:textId="33319716"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Stable Diffusion은 크게 다음 세 가지 주요 구성요소로 이루어진다:</w:t>
      </w:r>
    </w:p>
    <w:p w14:paraId="57143BD4" w14:textId="0CDD102F"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1. VAE (Variational Autoencoder)</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이미지 ↔ latent 공간 변환</w:t>
      </w:r>
    </w:p>
    <w:p w14:paraId="3E480F5B" w14:textId="7AB72718"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2. U-Net</w:t>
      </w:r>
      <w:r w:rsidRPr="00D55EE8">
        <w:rPr>
          <w:rFonts w:asciiTheme="majorEastAsia" w:eastAsiaTheme="majorEastAsia" w:hAnsiTheme="majorEastAsia" w:hint="eastAsia"/>
        </w:rPr>
        <w:tab/>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노이즈가 섞인 latent를 복원하는 denoising 네트워크</w:t>
      </w:r>
    </w:p>
    <w:p w14:paraId="6D81D9A4" w14:textId="37CB49DA"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3. Text Encoder (CLIP)</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텍스트를 임베딩하여 조건으로 사용</w:t>
      </w:r>
    </w:p>
    <w:p w14:paraId="3EE9C0C8" w14:textId="17C2825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D55EE8" w:rsidRDefault="00E97AD2" w:rsidP="00E97AD2">
      <w:pPr>
        <w:pStyle w:val="2"/>
        <w:rPr>
          <w:rFonts w:asciiTheme="majorEastAsia" w:eastAsiaTheme="majorEastAsia" w:hAnsiTheme="majorEastAsia"/>
        </w:rPr>
      </w:pPr>
      <w:bookmarkStart w:id="74" w:name="_Toc196861811"/>
      <w:r w:rsidRPr="00D55EE8">
        <w:rPr>
          <w:rFonts w:asciiTheme="majorEastAsia" w:eastAsiaTheme="majorEastAsia" w:hAnsiTheme="majorEastAsia"/>
        </w:rPr>
        <w:t>확산 모델 (Diffusion Model) 개요</w:t>
      </w:r>
      <w:bookmarkEnd w:id="74"/>
    </w:p>
    <w:p w14:paraId="34296433"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확산 모델은 이미지 생성 과정에서 </w:t>
      </w:r>
      <w:r w:rsidRPr="00D55EE8">
        <w:rPr>
          <w:rStyle w:val="afb"/>
          <w:rFonts w:asciiTheme="majorEastAsia" w:eastAsiaTheme="majorEastAsia" w:hAnsiTheme="majorEastAsia"/>
        </w:rPr>
        <w:t>노이즈 추가와 제거</w:t>
      </w:r>
      <w:r w:rsidRPr="00D55EE8">
        <w:rPr>
          <w:rFonts w:asciiTheme="majorEastAsia" w:eastAsiaTheme="majorEastAsia" w:hAnsiTheme="majorEastAsia"/>
        </w:rPr>
        <w:t>를 통해 이미지를 생성하는 방식이다. 이 과정은 크게 두 가지로 나뉜다:</w:t>
      </w:r>
    </w:p>
    <w:p w14:paraId="32F5D28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첨가(Forward Process)</w:t>
      </w:r>
      <w:r w:rsidRPr="00D55EE8">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제거(Reverse Process)</w:t>
      </w:r>
      <w:r w:rsidRPr="00D55EE8">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D55EE8" w:rsidRDefault="00E97AD2" w:rsidP="00E97AD2">
      <w:pPr>
        <w:pStyle w:val="2"/>
        <w:rPr>
          <w:rFonts w:asciiTheme="majorEastAsia" w:eastAsiaTheme="majorEastAsia" w:hAnsiTheme="majorEastAsia"/>
        </w:rPr>
      </w:pPr>
      <w:bookmarkStart w:id="75" w:name="_Toc196861812"/>
      <w:r w:rsidRPr="00D55EE8">
        <w:rPr>
          <w:rFonts w:asciiTheme="majorEastAsia" w:eastAsiaTheme="majorEastAsia" w:hAnsiTheme="majorEastAsia"/>
        </w:rPr>
        <w:t>Stable Diffusion의 작동 원리</w:t>
      </w:r>
      <w:bookmarkEnd w:id="75"/>
    </w:p>
    <w:p w14:paraId="336667D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작동 원리는 텍스트 설명을 기반으로 이미지를 생성하는 데 필요한 </w:t>
      </w:r>
      <w:r w:rsidRPr="00D55EE8">
        <w:rPr>
          <w:rStyle w:val="afb"/>
          <w:rFonts w:asciiTheme="majorEastAsia" w:eastAsiaTheme="majorEastAsia" w:hAnsiTheme="majorEastAsia"/>
        </w:rPr>
        <w:t>세 가지 주요 구성 요소</w:t>
      </w:r>
      <w:r w:rsidRPr="00D55EE8">
        <w:rPr>
          <w:rFonts w:asciiTheme="majorEastAsia" w:eastAsiaTheme="majorEastAsia" w:hAnsiTheme="majorEastAsia"/>
        </w:rPr>
        <w:t>로 나눠진다:</w:t>
      </w:r>
    </w:p>
    <w:p w14:paraId="7AAA8E5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 및 제거 과정</w:t>
      </w:r>
      <w:r w:rsidRPr="00D55EE8">
        <w:rPr>
          <w:rFonts w:asciiTheme="majorEastAsia" w:eastAsiaTheme="majorEastAsia" w:hAnsiTheme="majorEastAsia"/>
        </w:rPr>
        <w:t xml:space="preserve">: Stable Diffusion은 확산 모델의 원리를 확장하여 사용한다. 모델은 이미지를 점진적으로 생성하기 위해 </w:t>
      </w:r>
      <w:r w:rsidRPr="00D55EE8">
        <w:rPr>
          <w:rStyle w:val="afb"/>
          <w:rFonts w:asciiTheme="majorEastAsia" w:eastAsiaTheme="majorEastAsia" w:hAnsiTheme="majorEastAsia"/>
        </w:rPr>
        <w:t>DDPM(Denoising Diffusion Probabilistic Models)</w:t>
      </w:r>
      <w:r w:rsidRPr="00D55EE8">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텍스트 임베딩</w:t>
      </w:r>
      <w:r w:rsidRPr="00D55EE8">
        <w:rPr>
          <w:rFonts w:asciiTheme="majorEastAsia" w:eastAsiaTheme="majorEastAsia" w:hAnsiTheme="majorEastAsia"/>
        </w:rPr>
        <w:t xml:space="preserve">: 텍스트 설명을 입력받아 벡터 형태로 변환하는 과정이다. Stable Diffusion은 이를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U-Net 아키텍처</w:t>
      </w:r>
      <w:r w:rsidRPr="00D55EE8">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D55EE8" w:rsidRDefault="00E97AD2" w:rsidP="00E97AD2">
      <w:pPr>
        <w:pStyle w:val="2"/>
        <w:rPr>
          <w:rFonts w:asciiTheme="majorEastAsia" w:eastAsiaTheme="majorEastAsia" w:hAnsiTheme="majorEastAsia"/>
        </w:rPr>
      </w:pPr>
      <w:bookmarkStart w:id="76" w:name="_Toc196861813"/>
      <w:r w:rsidRPr="00D55EE8">
        <w:rPr>
          <w:rFonts w:asciiTheme="majorEastAsia" w:eastAsiaTheme="majorEastAsia" w:hAnsiTheme="majorEastAsia"/>
        </w:rPr>
        <w:t>Stable Diffusion의 학습 과정</w:t>
      </w:r>
      <w:bookmarkEnd w:id="76"/>
    </w:p>
    <w:p w14:paraId="035C8F8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대규모 </w:t>
      </w:r>
      <w:r w:rsidRPr="00D55EE8">
        <w:rPr>
          <w:rStyle w:val="afb"/>
          <w:rFonts w:asciiTheme="majorEastAsia" w:eastAsiaTheme="majorEastAsia" w:hAnsiTheme="majorEastAsia"/>
        </w:rPr>
        <w:t>텍스트-이미지 데이터셋</w:t>
      </w:r>
      <w:r w:rsidRPr="00D55EE8">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D55EE8" w:rsidRDefault="00E97AD2" w:rsidP="00E97AD2">
      <w:pPr>
        <w:pStyle w:val="2"/>
        <w:rPr>
          <w:rFonts w:asciiTheme="majorEastAsia" w:eastAsiaTheme="majorEastAsia" w:hAnsiTheme="majorEastAsia"/>
        </w:rPr>
      </w:pPr>
      <w:bookmarkStart w:id="77" w:name="_Toc196861814"/>
      <w:r w:rsidRPr="00D55EE8">
        <w:rPr>
          <w:rFonts w:asciiTheme="majorEastAsia" w:eastAsiaTheme="majorEastAsia" w:hAnsiTheme="majorEastAsia"/>
        </w:rPr>
        <w:t>텍스트-이미지 매핑</w:t>
      </w:r>
      <w:bookmarkEnd w:id="77"/>
    </w:p>
    <w:p w14:paraId="0913FEA8" w14:textId="5561C4CD"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텍스트를 이미지로 변환하기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D55EE8" w:rsidRDefault="002515AD" w:rsidP="00E97AD2">
      <w:pPr>
        <w:pStyle w:val="a9"/>
        <w:rPr>
          <w:rFonts w:asciiTheme="majorEastAsia" w:eastAsiaTheme="majorEastAsia" w:hAnsiTheme="majorEastAsia"/>
        </w:rPr>
      </w:pPr>
    </w:p>
    <w:p w14:paraId="413304D6" w14:textId="0301B0EF" w:rsidR="002515AD" w:rsidRPr="00D55EE8" w:rsidRDefault="002515AD" w:rsidP="002515AD">
      <w:pPr>
        <w:pStyle w:val="2"/>
        <w:rPr>
          <w:rFonts w:asciiTheme="majorEastAsia" w:eastAsiaTheme="majorEastAsia" w:hAnsiTheme="majorEastAsia"/>
        </w:rPr>
      </w:pPr>
      <w:bookmarkStart w:id="78" w:name="_Toc196861815"/>
      <w:r w:rsidRPr="00D55EE8">
        <w:rPr>
          <w:rFonts w:asciiTheme="majorEastAsia" w:eastAsiaTheme="majorEastAsia" w:hAnsiTheme="majorEastAsia"/>
        </w:rPr>
        <w:t xml:space="preserve">Stable Diffusion </w:t>
      </w:r>
      <w:r w:rsidR="001C7568" w:rsidRPr="00D55EE8">
        <w:rPr>
          <w:rFonts w:asciiTheme="majorEastAsia" w:eastAsiaTheme="majorEastAsia" w:hAnsiTheme="majorEastAsia" w:hint="eastAsia"/>
          <w:lang w:eastAsia="ko-KR"/>
        </w:rPr>
        <w:t>동작</w:t>
      </w:r>
      <w:r w:rsidR="001C7568" w:rsidRPr="00D55EE8">
        <w:rPr>
          <w:rFonts w:asciiTheme="majorEastAsia" w:eastAsiaTheme="majorEastAsia" w:hAnsiTheme="majorEastAsia" w:hint="cs"/>
        </w:rPr>
        <w:t xml:space="preserve"> </w:t>
      </w:r>
      <w:r w:rsidR="001C7568" w:rsidRPr="00D55EE8">
        <w:rPr>
          <w:rFonts w:asciiTheme="majorEastAsia" w:eastAsiaTheme="majorEastAsia" w:hAnsiTheme="majorEastAsia" w:hint="eastAsia"/>
          <w:lang w:eastAsia="ko-KR"/>
        </w:rPr>
        <w:t>과정</w:t>
      </w:r>
      <w:bookmarkEnd w:id="78"/>
    </w:p>
    <w:p w14:paraId="5D4D4C19" w14:textId="77777777"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rPr>
        <w:t>Stable Diffusion의 동작은 크게 다음과 같다.</w:t>
      </w:r>
    </w:p>
    <w:p w14:paraId="796D4A6C" w14:textId="77777777" w:rsidR="002515AD" w:rsidRPr="00D55EE8" w:rsidRDefault="002515AD" w:rsidP="002515AD">
      <w:pPr>
        <w:pStyle w:val="3"/>
        <w:rPr>
          <w:rFonts w:asciiTheme="majorEastAsia" w:eastAsiaTheme="majorEastAsia" w:hAnsiTheme="majorEastAsia"/>
        </w:rPr>
      </w:pPr>
      <w:bookmarkStart w:id="79" w:name="_Toc196861816"/>
      <w:r w:rsidRPr="00D55EE8">
        <w:rPr>
          <w:rFonts w:asciiTheme="majorEastAsia" w:eastAsiaTheme="majorEastAsia" w:hAnsiTheme="majorEastAsia"/>
        </w:rPr>
        <w:t>전체 동작 과정 요약</w:t>
      </w:r>
      <w:bookmarkEnd w:id="79"/>
    </w:p>
    <w:p w14:paraId="70CD0E4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입력 텍스트를 임베딩한다.</w:t>
      </w:r>
    </w:p>
    <w:p w14:paraId="05AA0CDF"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latent 공간에서 시작점을 노이즈로 설정한다.</w:t>
      </w:r>
    </w:p>
    <w:p w14:paraId="67BC6E5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U-Net을 이용해 노이즈를 점진적으로 제거한다.</w:t>
      </w:r>
    </w:p>
    <w:p w14:paraId="42E23408"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최종 latent를 VAE를 통해 디코딩하여 이미지를 복원한다.</w:t>
      </w:r>
    </w:p>
    <w:p w14:paraId="7AF2FFBA" w14:textId="77777777" w:rsidR="002515AD" w:rsidRPr="00D55EE8" w:rsidRDefault="002515AD" w:rsidP="002515AD">
      <w:pPr>
        <w:pStyle w:val="3"/>
        <w:rPr>
          <w:rFonts w:asciiTheme="majorEastAsia" w:eastAsiaTheme="majorEastAsia" w:hAnsiTheme="majorEastAsia"/>
        </w:rPr>
      </w:pPr>
      <w:bookmarkStart w:id="80" w:name="_Toc196861817"/>
      <w:r w:rsidRPr="00D55EE8">
        <w:rPr>
          <w:rFonts w:asciiTheme="majorEastAsia" w:eastAsiaTheme="majorEastAsia" w:hAnsiTheme="majorEastAsia"/>
        </w:rPr>
        <w:t>주요 전체 과정 의사코드</w:t>
      </w:r>
      <w:bookmarkEnd w:id="80"/>
    </w:p>
    <w:p w14:paraId="57498731"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1. 텍스트 임베딩</w:t>
      </w:r>
    </w:p>
    <w:p w14:paraId="3AD4501F"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text_embedding = TextEncoder(prompt)</w:t>
      </w:r>
    </w:p>
    <w:p w14:paraId="7E128F9F" w14:textId="77777777" w:rsidR="002515AD" w:rsidRPr="00D55EE8" w:rsidRDefault="002515AD" w:rsidP="000D6523">
      <w:pPr>
        <w:ind w:leftChars="400" w:left="800"/>
        <w:rPr>
          <w:rStyle w:val="HTML0"/>
          <w:rFonts w:asciiTheme="majorEastAsia" w:eastAsiaTheme="majorEastAsia" w:hAnsiTheme="majorEastAsia"/>
        </w:rPr>
      </w:pPr>
    </w:p>
    <w:p w14:paraId="291CC93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2. 초기 노이즈 latent 생성</w:t>
      </w:r>
    </w:p>
    <w:p w14:paraId="505FFF99"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latent = sample_normal_distribution(shape=(batch_size, latent_dim))</w:t>
      </w:r>
    </w:p>
    <w:p w14:paraId="0DDD6867" w14:textId="77777777" w:rsidR="002515AD" w:rsidRPr="00D55EE8" w:rsidRDefault="002515AD" w:rsidP="000D6523">
      <w:pPr>
        <w:ind w:leftChars="400" w:left="800"/>
        <w:rPr>
          <w:rStyle w:val="HTML0"/>
          <w:rFonts w:asciiTheme="majorEastAsia" w:eastAsiaTheme="majorEastAsia" w:hAnsiTheme="majorEastAsia"/>
        </w:rPr>
      </w:pPr>
    </w:p>
    <w:p w14:paraId="01FAE66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3. 노이즈 제거 반복</w:t>
      </w:r>
    </w:p>
    <w:p w14:paraId="1165ACA0"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timestep in reversed(timesteps):</w:t>
      </w:r>
    </w:p>
    <w:p w14:paraId="049C3A3E"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noise_pred = UNet(latent, timestep, text_embedding)</w:t>
      </w:r>
    </w:p>
    <w:p w14:paraId="787304E8"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latent = update_latent(latent, noise_pred, timestep)</w:t>
      </w:r>
    </w:p>
    <w:p w14:paraId="6F9034CF" w14:textId="77777777" w:rsidR="002515AD" w:rsidRPr="00D55EE8" w:rsidRDefault="002515AD" w:rsidP="000D6523">
      <w:pPr>
        <w:ind w:leftChars="400" w:left="800"/>
        <w:rPr>
          <w:rStyle w:val="HTML0"/>
          <w:rFonts w:asciiTheme="majorEastAsia" w:eastAsiaTheme="majorEastAsia" w:hAnsiTheme="majorEastAsia"/>
        </w:rPr>
      </w:pPr>
    </w:p>
    <w:p w14:paraId="0A46E536"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4. latent를 디코딩하여 이미지 복원</w:t>
      </w:r>
    </w:p>
    <w:p w14:paraId="249E8054" w14:textId="7A31E816" w:rsidR="002515AD" w:rsidRPr="00D55EE8" w:rsidRDefault="002515AD" w:rsidP="000D6523">
      <w:pPr>
        <w:ind w:leftChars="400" w:left="800"/>
        <w:rPr>
          <w:rFonts w:asciiTheme="majorEastAsia" w:eastAsiaTheme="majorEastAsia" w:hAnsiTheme="majorEastAsia" w:cs="굴림체"/>
          <w:sz w:val="22"/>
          <w:szCs w:val="24"/>
        </w:rPr>
      </w:pPr>
      <w:r w:rsidRPr="00D55EE8">
        <w:rPr>
          <w:rStyle w:val="HTML0"/>
          <w:rFonts w:asciiTheme="majorEastAsia" w:eastAsiaTheme="majorEastAsia" w:hAnsiTheme="majorEastAsia"/>
        </w:rPr>
        <w:t>image = VAE_Decoder(latent)</w:t>
      </w:r>
    </w:p>
    <w:p w14:paraId="6FADE1F7" w14:textId="5FEF4B8A" w:rsidR="002515AD" w:rsidRPr="00D55EE8" w:rsidRDefault="002515AD" w:rsidP="000D6523">
      <w:pPr>
        <w:pStyle w:val="3"/>
        <w:rPr>
          <w:rFonts w:asciiTheme="majorEastAsia" w:eastAsiaTheme="majorEastAsia" w:hAnsiTheme="majorEastAsia"/>
        </w:rPr>
      </w:pPr>
      <w:bookmarkStart w:id="81" w:name="_Toc196861818"/>
      <w:r w:rsidRPr="00D55EE8">
        <w:rPr>
          <w:rFonts w:asciiTheme="majorEastAsia" w:eastAsiaTheme="majorEastAsia" w:hAnsiTheme="majorEastAsia"/>
        </w:rPr>
        <w:t>VAE (Variational Autoencoder)</w:t>
      </w:r>
      <w:bookmarkEnd w:id="81"/>
    </w:p>
    <w:p w14:paraId="7CC2BD8F" w14:textId="168EFC55"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 xml:space="preserve">VAE는 </w:t>
      </w:r>
      <w:r w:rsidRPr="00D55EE8">
        <w:rPr>
          <w:rStyle w:val="afb"/>
          <w:rFonts w:asciiTheme="majorEastAsia" w:eastAsiaTheme="majorEastAsia" w:hAnsiTheme="majorEastAsia"/>
        </w:rPr>
        <w:t>이미지</w:t>
      </w:r>
      <w:r w:rsidRPr="00D55EE8">
        <w:rPr>
          <w:rFonts w:asciiTheme="majorEastAsia" w:eastAsiaTheme="majorEastAsia" w:hAnsiTheme="majorEastAsia"/>
        </w:rPr>
        <w:t xml:space="preserve">를 </w:t>
      </w:r>
      <w:r w:rsidRPr="00D55EE8">
        <w:rPr>
          <w:rStyle w:val="afb"/>
          <w:rFonts w:asciiTheme="majorEastAsia" w:eastAsiaTheme="majorEastAsia" w:hAnsiTheme="majorEastAsia"/>
        </w:rPr>
        <w:t>latent 공간</w:t>
      </w:r>
      <w:r w:rsidRPr="00D55EE8">
        <w:rPr>
          <w:rFonts w:asciiTheme="majorEastAsia" w:eastAsiaTheme="majorEastAsia" w:hAnsiTheme="majorEastAsia"/>
        </w:rPr>
        <w:t xml:space="preserve">으로 인코딩하고, latent를 다시 </w:t>
      </w:r>
      <w:r w:rsidRPr="00D55EE8">
        <w:rPr>
          <w:rStyle w:val="afb"/>
          <w:rFonts w:asciiTheme="majorEastAsia" w:eastAsiaTheme="majorEastAsia" w:hAnsiTheme="majorEastAsia"/>
        </w:rPr>
        <w:t>이미지</w:t>
      </w:r>
      <w:r w:rsidRPr="00D55EE8">
        <w:rPr>
          <w:rFonts w:asciiTheme="majorEastAsia" w:eastAsiaTheme="majorEastAsia" w:hAnsiTheme="majorEastAsia"/>
        </w:rPr>
        <w:t>로 복원하는 역할을 한다.</w:t>
      </w:r>
      <w:r w:rsidRPr="00D55EE8">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D55EE8" w:rsidRDefault="000D6523" w:rsidP="000D6523">
      <w:pPr>
        <w:pStyle w:val="a9"/>
        <w:rPr>
          <w:rFonts w:asciiTheme="majorEastAsia" w:eastAsiaTheme="majorEastAsia" w:hAnsiTheme="majorEastAsia"/>
        </w:rPr>
      </w:pPr>
    </w:p>
    <w:p w14:paraId="55EF0877" w14:textId="33887F78"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주요 동작 의사코드</w:t>
      </w:r>
      <w:r w:rsidR="000D6523" w:rsidRPr="00D55EE8">
        <w:rPr>
          <w:rFonts w:asciiTheme="majorEastAsia" w:eastAsiaTheme="majorEastAsia" w:hAnsiTheme="majorEastAsia" w:hint="eastAsia"/>
        </w:rPr>
        <w:t>:</w:t>
      </w:r>
    </w:p>
    <w:p w14:paraId="4E249E4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Encoder: 이미지 → latent</w:t>
      </w:r>
    </w:p>
    <w:p w14:paraId="6DD852CB"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mu, sigma = Encoder(image)</w:t>
      </w:r>
    </w:p>
    <w:p w14:paraId="1EED298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z = mu + sigma * random_normal_like(mu)  # reparameterization trick 사용</w:t>
      </w:r>
    </w:p>
    <w:p w14:paraId="0B5E527F" w14:textId="77777777" w:rsidR="002515AD" w:rsidRPr="00D55EE8" w:rsidRDefault="002515AD" w:rsidP="000D6523">
      <w:pPr>
        <w:pStyle w:val="HTML"/>
        <w:ind w:leftChars="400" w:left="800"/>
        <w:rPr>
          <w:rStyle w:val="HTML0"/>
          <w:rFonts w:asciiTheme="majorEastAsia" w:eastAsiaTheme="majorEastAsia" w:hAnsiTheme="majorEastAsia"/>
        </w:rPr>
      </w:pPr>
    </w:p>
    <w:p w14:paraId="3C8F85B0"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Decoder: latent → 이미지</w:t>
      </w:r>
    </w:p>
    <w:p w14:paraId="6908899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reconstructed_image = Decoder(z)</w:t>
      </w:r>
    </w:p>
    <w:p w14:paraId="7F4DC884" w14:textId="77777777" w:rsidR="000D6523" w:rsidRPr="00D55EE8" w:rsidRDefault="000D6523" w:rsidP="000D6523">
      <w:pPr>
        <w:pStyle w:val="a9"/>
        <w:rPr>
          <w:rFonts w:asciiTheme="majorEastAsia" w:eastAsiaTheme="majorEastAsia" w:hAnsiTheme="majorEastAsia"/>
        </w:rPr>
      </w:pPr>
    </w:p>
    <w:p w14:paraId="0792C80A" w14:textId="66127E04"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설명</w:t>
      </w:r>
      <w:r w:rsidR="000D6523" w:rsidRPr="00D55EE8">
        <w:rPr>
          <w:rFonts w:asciiTheme="majorEastAsia" w:eastAsiaTheme="majorEastAsia" w:hAnsiTheme="majorEastAsia" w:hint="eastAsia"/>
        </w:rPr>
        <w:t>:</w:t>
      </w:r>
    </w:p>
    <w:p w14:paraId="2510CFDF" w14:textId="6F46A20A"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Encoder</w:t>
      </w:r>
      <w:r w:rsidRPr="00D55EE8">
        <w:rPr>
          <w:rFonts w:asciiTheme="majorEastAsia" w:eastAsiaTheme="majorEastAsia" w:hAnsiTheme="majorEastAsia"/>
          <w:sz w:val="22"/>
        </w:rPr>
        <w:t xml:space="preserve">는 입력 이미지를 압축하여 </w:t>
      </w:r>
      <w:r w:rsidRPr="00D55EE8">
        <w:rPr>
          <w:rStyle w:val="katex"/>
          <w:rFonts w:asciiTheme="majorEastAsia" w:eastAsiaTheme="majorEastAsia" w:hAnsiTheme="majorEastAsia"/>
          <w:sz w:val="22"/>
        </w:rPr>
        <w:t>μ(x)</w:t>
      </w:r>
      <w:r w:rsidRPr="00D55EE8">
        <w:rPr>
          <w:rFonts w:asciiTheme="majorEastAsia" w:eastAsiaTheme="majorEastAsia" w:hAnsiTheme="majorEastAsia"/>
          <w:sz w:val="22"/>
        </w:rPr>
        <w:t xml:space="preserve">, </w:t>
      </w:r>
      <w:r w:rsidRPr="00D55EE8">
        <w:rPr>
          <w:rStyle w:val="katex"/>
          <w:rFonts w:asciiTheme="majorEastAsia" w:eastAsiaTheme="majorEastAsia" w:hAnsiTheme="majorEastAsia"/>
          <w:sz w:val="22"/>
        </w:rPr>
        <w:t>σ(x)</w:t>
      </w:r>
      <w:r w:rsidR="000D6523" w:rsidRPr="00D55EE8">
        <w:rPr>
          <w:rFonts w:asciiTheme="majorEastAsia" w:eastAsiaTheme="majorEastAsia" w:hAnsiTheme="majorEastAsia"/>
          <w:sz w:val="22"/>
        </w:rPr>
        <w:t xml:space="preserve"> </w:t>
      </w:r>
      <w:r w:rsidRPr="00D55EE8">
        <w:rPr>
          <w:rFonts w:asciiTheme="majorEastAsia" w:eastAsiaTheme="majorEastAsia" w:hAnsiTheme="majorEastAsia"/>
          <w:sz w:val="22"/>
        </w:rPr>
        <w:t>를 생성한다.</w:t>
      </w:r>
    </w:p>
    <w:p w14:paraId="1103663F"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Reparameterization Trick</w:t>
      </w:r>
      <w:r w:rsidRPr="00D55EE8">
        <w:rPr>
          <w:rFonts w:asciiTheme="majorEastAsia" w:eastAsiaTheme="majorEastAsia" w:hAnsiTheme="majorEastAsia"/>
          <w:sz w:val="22"/>
        </w:rPr>
        <w:t xml:space="preserve">을 이용하여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샘플링한다.</w:t>
      </w:r>
    </w:p>
    <w:p w14:paraId="4A763642"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Decoder</w:t>
      </w:r>
      <w:r w:rsidRPr="00D55EE8">
        <w:rPr>
          <w:rFonts w:asciiTheme="majorEastAsia" w:eastAsiaTheme="majorEastAsia" w:hAnsiTheme="majorEastAsia"/>
          <w:sz w:val="22"/>
        </w:rPr>
        <w:t xml:space="preserve">는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받아 이미지를 복원한다.</w:t>
      </w:r>
    </w:p>
    <w:p w14:paraId="340C64BC" w14:textId="6C091571" w:rsidR="002515AD" w:rsidRPr="00D55EE8" w:rsidRDefault="002515AD" w:rsidP="002515AD">
      <w:pPr>
        <w:rPr>
          <w:rFonts w:asciiTheme="majorEastAsia" w:eastAsiaTheme="majorEastAsia" w:hAnsiTheme="majorEastAsia"/>
        </w:rPr>
      </w:pPr>
    </w:p>
    <w:p w14:paraId="5A814335" w14:textId="03607D7E" w:rsidR="002515AD" w:rsidRPr="00D55EE8" w:rsidRDefault="002515AD" w:rsidP="000D6523">
      <w:pPr>
        <w:pStyle w:val="3"/>
        <w:rPr>
          <w:rFonts w:asciiTheme="majorEastAsia" w:eastAsiaTheme="majorEastAsia" w:hAnsiTheme="majorEastAsia"/>
        </w:rPr>
      </w:pPr>
      <w:bookmarkStart w:id="82" w:name="_Toc196861819"/>
      <w:r w:rsidRPr="00D55EE8">
        <w:rPr>
          <w:rFonts w:asciiTheme="majorEastAsia" w:eastAsiaTheme="majorEastAsia" w:hAnsiTheme="majorEastAsia"/>
        </w:rPr>
        <w:lastRenderedPageBreak/>
        <w:t>U-Net</w:t>
      </w:r>
      <w:bookmarkEnd w:id="82"/>
    </w:p>
    <w:p w14:paraId="2BFC29F6" w14:textId="49DE7B41"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U-Net은 </w:t>
      </w:r>
      <w:r w:rsidRPr="00D55EE8">
        <w:rPr>
          <w:rStyle w:val="afb"/>
          <w:rFonts w:asciiTheme="majorEastAsia" w:eastAsiaTheme="majorEastAsia" w:hAnsiTheme="majorEastAsia"/>
        </w:rPr>
        <w:t>노이즈가 낀 latent</w:t>
      </w:r>
      <w:r w:rsidRPr="00D55EE8">
        <w:rPr>
          <w:rFonts w:asciiTheme="majorEastAsia" w:eastAsiaTheme="majorEastAsia" w:hAnsiTheme="majorEastAsia"/>
        </w:rPr>
        <w:t>를 입력받아,</w:t>
      </w:r>
      <w:r w:rsidRPr="00D55EE8">
        <w:rPr>
          <w:rFonts w:asciiTheme="majorEastAsia" w:eastAsiaTheme="majorEastAsia" w:hAnsiTheme="majorEastAsia"/>
        </w:rPr>
        <w:br/>
        <w:t>"어떤 노이즈가 섞였는지"를 예측하여 노이즈를 제거하는 네트워크이다.</w:t>
      </w:r>
    </w:p>
    <w:p w14:paraId="03E296D1"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Stable Diffusion에서는 일반 U-Net에 </w:t>
      </w:r>
      <w:r w:rsidRPr="00D55EE8">
        <w:rPr>
          <w:rStyle w:val="afb"/>
          <w:rFonts w:asciiTheme="majorEastAsia" w:eastAsiaTheme="majorEastAsia" w:hAnsiTheme="majorEastAsia"/>
        </w:rPr>
        <w:t>Cross-Attention</w:t>
      </w:r>
      <w:r w:rsidRPr="00D55EE8">
        <w:rPr>
          <w:rFonts w:asciiTheme="majorEastAsia" w:eastAsiaTheme="majorEastAsia" w:hAnsiTheme="majorEastAsia"/>
        </w:rPr>
        <w:t xml:space="preserve"> 구조를 추가하여, 텍스트 조건을 이미지 복원 과정에 통합한다.</w:t>
      </w:r>
    </w:p>
    <w:p w14:paraId="26C0783D" w14:textId="77777777" w:rsidR="002515AD" w:rsidRPr="00D55EE8" w:rsidRDefault="002515AD" w:rsidP="002515AD">
      <w:pPr>
        <w:pStyle w:val="3"/>
        <w:rPr>
          <w:rFonts w:asciiTheme="majorEastAsia" w:eastAsiaTheme="majorEastAsia" w:hAnsiTheme="majorEastAsia"/>
        </w:rPr>
      </w:pPr>
      <w:bookmarkStart w:id="83" w:name="_Toc196861820"/>
      <w:r w:rsidRPr="00D55EE8">
        <w:rPr>
          <w:rFonts w:asciiTheme="majorEastAsia" w:eastAsiaTheme="majorEastAsia" w:hAnsiTheme="majorEastAsia"/>
        </w:rPr>
        <w:t>주요 동작 의사코드</w:t>
      </w:r>
      <w:bookmarkEnd w:id="83"/>
    </w:p>
    <w:p w14:paraId="40D18B5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UNet(latent, timestep, text_embedding):</w:t>
      </w:r>
    </w:p>
    <w:p w14:paraId="41DC2209"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initial_conv(latent)</w:t>
      </w:r>
    </w:p>
    <w:p w14:paraId="3512966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520ACC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down_block in downsampling_path:</w:t>
      </w:r>
    </w:p>
    <w:p w14:paraId="71924E4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down_block(x)</w:t>
      </w:r>
    </w:p>
    <w:p w14:paraId="14D2B64B"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72A8184F" w14:textId="77777777" w:rsidR="002515AD" w:rsidRPr="00D55EE8" w:rsidRDefault="002515AD" w:rsidP="000D7D60">
      <w:pPr>
        <w:pStyle w:val="HTML"/>
        <w:ind w:leftChars="400" w:left="800"/>
        <w:rPr>
          <w:rStyle w:val="HTML0"/>
          <w:rFonts w:asciiTheme="majorEastAsia" w:eastAsiaTheme="majorEastAsia" w:hAnsiTheme="majorEastAsia"/>
        </w:rPr>
      </w:pPr>
    </w:p>
    <w:p w14:paraId="35B99053"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bottleneck(x)</w:t>
      </w:r>
    </w:p>
    <w:p w14:paraId="2AE2A349" w14:textId="77777777" w:rsidR="002515AD" w:rsidRPr="00D55EE8" w:rsidRDefault="002515AD" w:rsidP="000D7D60">
      <w:pPr>
        <w:pStyle w:val="HTML"/>
        <w:ind w:leftChars="400" w:left="800"/>
        <w:rPr>
          <w:rStyle w:val="HTML0"/>
          <w:rFonts w:asciiTheme="majorEastAsia" w:eastAsiaTheme="majorEastAsia" w:hAnsiTheme="majorEastAsia"/>
        </w:rPr>
      </w:pPr>
    </w:p>
    <w:p w14:paraId="539EE6E8"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up_block in upsampling_path:</w:t>
      </w:r>
    </w:p>
    <w:p w14:paraId="120D45C0"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up_block(x)</w:t>
      </w:r>
    </w:p>
    <w:p w14:paraId="223986B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13F18AD3" w14:textId="77777777" w:rsidR="002515AD" w:rsidRPr="00D55EE8" w:rsidRDefault="002515AD" w:rsidP="000D7D60">
      <w:pPr>
        <w:pStyle w:val="HTML"/>
        <w:ind w:leftChars="400" w:left="800"/>
        <w:rPr>
          <w:rStyle w:val="HTML0"/>
          <w:rFonts w:asciiTheme="majorEastAsia" w:eastAsiaTheme="majorEastAsia" w:hAnsiTheme="majorEastAsia"/>
        </w:rPr>
      </w:pPr>
    </w:p>
    <w:p w14:paraId="3467758E"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output = final_conv(x)</w:t>
      </w:r>
    </w:p>
    <w:p w14:paraId="0015853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output  # 예측한 노이즈</w:t>
      </w:r>
    </w:p>
    <w:p w14:paraId="54A3F3B5" w14:textId="77777777" w:rsidR="002515AD" w:rsidRPr="00D55EE8" w:rsidRDefault="002515AD" w:rsidP="002515AD">
      <w:pPr>
        <w:pStyle w:val="3"/>
        <w:rPr>
          <w:rFonts w:asciiTheme="majorEastAsia" w:eastAsiaTheme="majorEastAsia" w:hAnsiTheme="majorEastAsia"/>
        </w:rPr>
      </w:pPr>
      <w:bookmarkStart w:id="84" w:name="_Toc196861821"/>
      <w:r w:rsidRPr="00D55EE8">
        <w:rPr>
          <w:rFonts w:asciiTheme="majorEastAsia" w:eastAsiaTheme="majorEastAsia" w:hAnsiTheme="majorEastAsia"/>
        </w:rPr>
        <w:t>설명</w:t>
      </w:r>
      <w:bookmarkEnd w:id="84"/>
    </w:p>
    <w:p w14:paraId="30C93C1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다운샘플링 → 업샘플링 경로를 통해 특징을 추출하고 복원한다.</w:t>
      </w:r>
    </w:p>
    <w:p w14:paraId="33136E4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각 주요 블록에서는 </w:t>
      </w:r>
      <w:r w:rsidRPr="00D55EE8">
        <w:rPr>
          <w:rStyle w:val="afb"/>
          <w:rFonts w:asciiTheme="majorEastAsia" w:eastAsiaTheme="majorEastAsia" w:hAnsiTheme="majorEastAsia"/>
          <w:sz w:val="22"/>
        </w:rPr>
        <w:t>Cross-Attention</w:t>
      </w:r>
      <w:r w:rsidRPr="00D55EE8">
        <w:rPr>
          <w:rFonts w:asciiTheme="majorEastAsia" w:eastAsiaTheme="majorEastAsia" w:hAnsiTheme="majorEastAsia"/>
          <w:sz w:val="22"/>
        </w:rPr>
        <w:t>을 수행하여 텍스트 정보를 반영한다.</w:t>
      </w:r>
    </w:p>
    <w:p w14:paraId="0B7AD33E"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최종적으로 현재 latent에 섞여 있는 </w:t>
      </w:r>
      <w:r w:rsidRPr="00D55EE8">
        <w:rPr>
          <w:rStyle w:val="afb"/>
          <w:rFonts w:asciiTheme="majorEastAsia" w:eastAsiaTheme="majorEastAsia" w:hAnsiTheme="majorEastAsia"/>
          <w:sz w:val="22"/>
        </w:rPr>
        <w:t>노이즈</w:t>
      </w:r>
      <w:r w:rsidRPr="00D55EE8">
        <w:rPr>
          <w:rFonts w:asciiTheme="majorEastAsia" w:eastAsiaTheme="majorEastAsia" w:hAnsiTheme="majorEastAsia"/>
          <w:sz w:val="22"/>
        </w:rPr>
        <w:t>를 예측하여 반환한다.</w:t>
      </w:r>
    </w:p>
    <w:p w14:paraId="0206BA82" w14:textId="2080D297" w:rsidR="002515AD" w:rsidRPr="00D55EE8" w:rsidRDefault="002515AD" w:rsidP="002515AD">
      <w:pPr>
        <w:rPr>
          <w:rFonts w:asciiTheme="majorEastAsia" w:eastAsiaTheme="majorEastAsia" w:hAnsiTheme="majorEastAsia"/>
        </w:rPr>
      </w:pPr>
    </w:p>
    <w:p w14:paraId="572DBD8E" w14:textId="57246E60" w:rsidR="002515AD" w:rsidRPr="00D55EE8" w:rsidRDefault="002515AD" w:rsidP="000D7D60">
      <w:pPr>
        <w:pStyle w:val="3"/>
        <w:rPr>
          <w:rFonts w:asciiTheme="majorEastAsia" w:eastAsiaTheme="majorEastAsia" w:hAnsiTheme="majorEastAsia"/>
        </w:rPr>
      </w:pPr>
      <w:bookmarkStart w:id="85" w:name="_Toc196861822"/>
      <w:r w:rsidRPr="00D55EE8">
        <w:rPr>
          <w:rFonts w:asciiTheme="majorEastAsia" w:eastAsiaTheme="majorEastAsia" w:hAnsiTheme="majorEastAsia"/>
        </w:rPr>
        <w:lastRenderedPageBreak/>
        <w:t>Text Encoder (CLIP Text Encoder)</w:t>
      </w:r>
      <w:bookmarkEnd w:id="85"/>
    </w:p>
    <w:p w14:paraId="10CDD080"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D55EE8">
        <w:rPr>
          <w:rFonts w:asciiTheme="majorEastAsia" w:eastAsiaTheme="majorEastAsia" w:hAnsiTheme="majorEastAsia"/>
        </w:rPr>
        <w:br/>
        <w:t>Stable Diffusion에서는 OpenAI CLIP의 Text Encoder를 변형하여 사용한다.</w:t>
      </w:r>
    </w:p>
    <w:p w14:paraId="42C475CC"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주요 동작 의사코드</w:t>
      </w:r>
    </w:p>
    <w:p w14:paraId="05E7EEE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TextEncoder(prompt):</w:t>
      </w:r>
    </w:p>
    <w:p w14:paraId="2DC4B49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tokens = tokenize(prompt)</w:t>
      </w:r>
    </w:p>
    <w:p w14:paraId="6E50BFD2"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text_embedding = transformer_encoder(tokens)</w:t>
      </w:r>
    </w:p>
    <w:p w14:paraId="2ADBD99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text_embedding</w:t>
      </w:r>
    </w:p>
    <w:p w14:paraId="633277BA" w14:textId="77777777" w:rsidR="000D7D60" w:rsidRPr="00D55EE8" w:rsidRDefault="000D7D60" w:rsidP="000D7D60">
      <w:pPr>
        <w:pStyle w:val="a9"/>
        <w:rPr>
          <w:rFonts w:asciiTheme="majorEastAsia" w:eastAsiaTheme="majorEastAsia" w:hAnsiTheme="majorEastAsia"/>
        </w:rPr>
      </w:pPr>
    </w:p>
    <w:p w14:paraId="4F3865D4" w14:textId="2BAB3C3B"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설명</w:t>
      </w:r>
    </w:p>
    <w:p w14:paraId="41A75147"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입력된 텍스트를 먼저 토큰화(tokenization)한다.</w:t>
      </w:r>
    </w:p>
    <w:p w14:paraId="4AE5F3C6"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Transformer를 통해 각 토큰에 대해 임베딩을 얻는다.</w:t>
      </w:r>
    </w:p>
    <w:p w14:paraId="72C5CABE"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최종적으로 이 텍스트 임베딩이 U-Net의 Attention 모듈에 주입된다.</w:t>
      </w:r>
    </w:p>
    <w:p w14:paraId="28FFD6BB" w14:textId="222801AC" w:rsidR="002515AD" w:rsidRPr="00D55EE8" w:rsidRDefault="002515AD" w:rsidP="002515AD">
      <w:pPr>
        <w:rPr>
          <w:rFonts w:asciiTheme="majorEastAsia" w:eastAsiaTheme="majorEastAsia" w:hAnsiTheme="majorEastAsia"/>
        </w:rPr>
      </w:pPr>
    </w:p>
    <w:p w14:paraId="79DD9993" w14:textId="5E357DB0" w:rsidR="002515AD" w:rsidRPr="00D55EE8" w:rsidRDefault="002515AD" w:rsidP="000D7D60">
      <w:pPr>
        <w:pStyle w:val="3"/>
        <w:rPr>
          <w:rFonts w:asciiTheme="majorEastAsia" w:eastAsiaTheme="majorEastAsia" w:hAnsiTheme="majorEastAsia"/>
        </w:rPr>
      </w:pPr>
      <w:bookmarkStart w:id="86" w:name="_Toc196861823"/>
      <w:r w:rsidRPr="00D55EE8">
        <w:rPr>
          <w:rFonts w:asciiTheme="majorEastAsia" w:eastAsiaTheme="majorEastAsia" w:hAnsiTheme="majorEastAsia"/>
        </w:rPr>
        <w:t>최종 요약</w:t>
      </w:r>
      <w:bookmarkEnd w:id="86"/>
    </w:p>
    <w:p w14:paraId="45598DD8"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Stable Diffusion은 다음과 같은 구조로 동작한다:</w:t>
      </w:r>
    </w:p>
    <w:p w14:paraId="17A3719C"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텍스트를 임베딩한다.</w:t>
      </w:r>
    </w:p>
    <w:p w14:paraId="744A34DA"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랜덤 노이즈 latent에서 시작한다.</w:t>
      </w:r>
    </w:p>
    <w:p w14:paraId="5DDA7E76"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U-Net을 통해 노이즈를 점진적으로 제거하며 latent를 정제한다.</w:t>
      </w:r>
    </w:p>
    <w:p w14:paraId="22326B08"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 latent를 VAE를 통해 고해상도 이미지로 복원한다.</w:t>
      </w:r>
    </w:p>
    <w:p w14:paraId="0340D68B"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이 과정은 학습 시에는 정방향으로 (노이즈 추가 → 노이즈 제거 예측) 학습되고,</w:t>
      </w:r>
      <w:r w:rsidRPr="00D55EE8">
        <w:rPr>
          <w:rFonts w:asciiTheme="majorEastAsia" w:eastAsiaTheme="majorEastAsia" w:hAnsiTheme="majorEastAsia"/>
        </w:rPr>
        <w:br/>
        <w:t>생성 시에는 역방향으로 (노이즈 제거 → 이미지 복원) 진행된다.</w:t>
      </w:r>
    </w:p>
    <w:p w14:paraId="6B79DC58" w14:textId="77777777" w:rsidR="002515AD" w:rsidRPr="00D55EE8" w:rsidRDefault="002515AD" w:rsidP="00E97AD2">
      <w:pPr>
        <w:pStyle w:val="a9"/>
        <w:rPr>
          <w:rFonts w:asciiTheme="majorEastAsia" w:eastAsiaTheme="majorEastAsia" w:hAnsiTheme="majorEastAsia"/>
        </w:rPr>
      </w:pPr>
    </w:p>
    <w:p w14:paraId="5F1D2E99" w14:textId="6489937B" w:rsidR="00E97AD2" w:rsidRPr="00D55EE8" w:rsidRDefault="00E97AD2" w:rsidP="00E97AD2">
      <w:pPr>
        <w:pStyle w:val="2"/>
        <w:rPr>
          <w:rFonts w:asciiTheme="majorEastAsia" w:eastAsiaTheme="majorEastAsia" w:hAnsiTheme="majorEastAsia"/>
        </w:rPr>
      </w:pPr>
      <w:bookmarkStart w:id="87" w:name="_Toc196861824"/>
      <w:r w:rsidRPr="00D55EE8">
        <w:rPr>
          <w:rFonts w:asciiTheme="majorEastAsia" w:eastAsiaTheme="majorEastAsia" w:hAnsiTheme="majorEastAsia"/>
        </w:rPr>
        <w:t>Stable Diffusion 설치 및 실행 방법</w:t>
      </w:r>
      <w:bookmarkEnd w:id="87"/>
    </w:p>
    <w:p w14:paraId="7D918CE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Diffusion을 실행하려면, 먼저 </w:t>
      </w:r>
      <w:r w:rsidRPr="00D55EE8">
        <w:rPr>
          <w:rStyle w:val="afb"/>
          <w:rFonts w:asciiTheme="majorEastAsia" w:eastAsiaTheme="majorEastAsia" w:hAnsiTheme="majorEastAsia"/>
        </w:rPr>
        <w:t>필수 라이브러리 및 의존성</w:t>
      </w:r>
      <w:r w:rsidRPr="00D55EE8">
        <w:rPr>
          <w:rFonts w:asciiTheme="majorEastAsia" w:eastAsiaTheme="majorEastAsia" w:hAnsiTheme="majorEastAsia"/>
        </w:rPr>
        <w:t>을 설치해야 한다. 다음은 설치 과정이다:</w:t>
      </w:r>
    </w:p>
    <w:p w14:paraId="53D86F2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시스템 요구 사항</w:t>
      </w:r>
      <w:r w:rsidRPr="00D55EE8">
        <w:rPr>
          <w:rFonts w:asciiTheme="majorEastAsia" w:eastAsiaTheme="majorEastAsia" w:hAnsiTheme="majorEastAsia"/>
        </w:rPr>
        <w:t>:</w:t>
      </w:r>
    </w:p>
    <w:p w14:paraId="312C621D"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Python 3.8 이상</w:t>
      </w:r>
    </w:p>
    <w:p w14:paraId="0EBCC88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PyTorch 1.7 이상</w:t>
      </w:r>
    </w:p>
    <w:p w14:paraId="7B66B724"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CUDA 11.1 이상 (GPU 사용 시)</w:t>
      </w:r>
    </w:p>
    <w:p w14:paraId="2E8CCBD4" w14:textId="1B41E30D"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레포지토리 클론</w:t>
      </w:r>
      <w:r w:rsidRPr="00D55EE8">
        <w:rPr>
          <w:rFonts w:asciiTheme="majorEastAsia" w:eastAsiaTheme="majorEastAsia" w:hAnsiTheme="majorEastAsia"/>
        </w:rPr>
        <w:t xml:space="preserve">: GitHub에서 Stable Diffusion의 소스를 </w:t>
      </w:r>
      <w:r w:rsidRPr="00D55EE8">
        <w:rPr>
          <w:rFonts w:asciiTheme="majorEastAsia" w:eastAsiaTheme="majorEastAsia" w:hAnsiTheme="majorEastAsia" w:hint="eastAsia"/>
        </w:rPr>
        <w:t>복사</w:t>
      </w:r>
      <w:r w:rsidRPr="00D55EE8">
        <w:rPr>
          <w:rFonts w:asciiTheme="majorEastAsia" w:eastAsiaTheme="majorEastAsia" w:hAnsiTheme="majorEastAsia"/>
        </w:rPr>
        <w:t>한다:</w:t>
      </w:r>
    </w:p>
    <w:p w14:paraId="6A743F48"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git clone https://github.com/Stability-AI/stablediffusion</w:t>
      </w:r>
    </w:p>
    <w:p w14:paraId="08ACA100"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cd stablediffusion</w:t>
      </w:r>
    </w:p>
    <w:p w14:paraId="61A9296E"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필수 패키지 설치</w:t>
      </w:r>
      <w:r w:rsidRPr="00D55EE8">
        <w:rPr>
          <w:rFonts w:asciiTheme="majorEastAsia" w:eastAsiaTheme="majorEastAsia" w:hAnsiTheme="majorEastAsia"/>
        </w:rPr>
        <w:t>: 필요한 Python 라이브러리를 설치한다:</w:t>
      </w:r>
    </w:p>
    <w:p w14:paraId="31A75626"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-r requirements.txt</w:t>
      </w:r>
    </w:p>
    <w:p w14:paraId="7BA0CCF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파일 다운로드</w:t>
      </w:r>
      <w:r w:rsidRPr="00D55EE8">
        <w:rPr>
          <w:rFonts w:asciiTheme="majorEastAsia" w:eastAsiaTheme="majorEastAsia" w:hAnsiTheme="majorEastAsia"/>
        </w:rPr>
        <w:t xml:space="preserve">: 모델 파일은 </w:t>
      </w:r>
      <w:hyperlink r:id="rId27" w:history="1">
        <w:r w:rsidRPr="00D55EE8">
          <w:rPr>
            <w:rStyle w:val="a5"/>
            <w:rFonts w:asciiTheme="majorEastAsia" w:eastAsiaTheme="majorEastAsia" w:hAnsiTheme="majorEastAsia"/>
          </w:rPr>
          <w:t>Stable Diffusion의 공식 페이지</w:t>
        </w:r>
      </w:hyperlink>
      <w:r w:rsidRPr="00D55EE8">
        <w:rPr>
          <w:rFonts w:asciiTheme="majorEastAsia" w:eastAsiaTheme="majorEastAsia" w:hAnsiTheme="majorEastAsia"/>
        </w:rPr>
        <w:t>에서 다운로드 할 수 있다.</w:t>
      </w:r>
    </w:p>
    <w:p w14:paraId="62E30AEC"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실행</w:t>
      </w:r>
      <w:r w:rsidRPr="00D55EE8">
        <w:rPr>
          <w:rFonts w:asciiTheme="majorEastAsia" w:eastAsiaTheme="majorEastAsia" w:hAnsiTheme="majorEastAsia"/>
        </w:rPr>
        <w:t>: 모델을 실행하려면 다음 명령어를 사용한다:</w:t>
      </w:r>
    </w:p>
    <w:p w14:paraId="3B26E3C4"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python scripts/txt2img.py --prompt "a beautiful landscape" --plms</w:t>
      </w:r>
    </w:p>
    <w:p w14:paraId="5DFC9C7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이 명령어는 텍스트 설명에 맞는 이미지를 생성한다.</w:t>
      </w:r>
    </w:p>
    <w:p w14:paraId="3F0C296C" w14:textId="19D40E3E" w:rsidR="00E97AD2" w:rsidRPr="00D55EE8" w:rsidRDefault="00E97AD2" w:rsidP="00E97AD2">
      <w:pPr>
        <w:pStyle w:val="2"/>
        <w:rPr>
          <w:rFonts w:asciiTheme="majorEastAsia" w:eastAsiaTheme="majorEastAsia" w:hAnsiTheme="majorEastAsia"/>
        </w:rPr>
      </w:pPr>
      <w:bookmarkStart w:id="88" w:name="_Toc196861825"/>
      <w:r w:rsidRPr="00D55EE8">
        <w:rPr>
          <w:rFonts w:asciiTheme="majorEastAsia" w:eastAsiaTheme="majorEastAsia" w:hAnsiTheme="majorEastAsia"/>
        </w:rPr>
        <w:t>Stable Diffusion의 활용</w:t>
      </w:r>
      <w:bookmarkEnd w:id="88"/>
    </w:p>
    <w:p w14:paraId="509DEF0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주로 </w:t>
      </w:r>
      <w:r w:rsidRPr="00D55EE8">
        <w:rPr>
          <w:rStyle w:val="afb"/>
          <w:rFonts w:asciiTheme="majorEastAsia" w:eastAsiaTheme="majorEastAsia" w:hAnsiTheme="majorEastAsia"/>
        </w:rPr>
        <w:t>예술적 작업</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디지털 아트</w:t>
      </w:r>
      <w:r w:rsidRPr="00D55EE8">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D55EE8">
        <w:rPr>
          <w:rStyle w:val="afb"/>
          <w:rFonts w:asciiTheme="majorEastAsia" w:eastAsiaTheme="majorEastAsia" w:hAnsiTheme="majorEastAsia"/>
        </w:rPr>
        <w:t>게임 개발</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광고 디자인</w:t>
      </w:r>
      <w:r w:rsidRPr="00D55EE8">
        <w:rPr>
          <w:rFonts w:asciiTheme="majorEastAsia" w:eastAsiaTheme="majorEastAsia" w:hAnsiTheme="majorEastAsia"/>
        </w:rPr>
        <w:t xml:space="preserve">, </w:t>
      </w:r>
      <w:r w:rsidRPr="00D55EE8">
        <w:rPr>
          <w:rStyle w:val="afb"/>
          <w:rFonts w:asciiTheme="majorEastAsia" w:eastAsiaTheme="majorEastAsia" w:hAnsiTheme="majorEastAsia"/>
        </w:rPr>
        <w:t>패션 디자인</w:t>
      </w:r>
      <w:r w:rsidRPr="00D55EE8">
        <w:rPr>
          <w:rFonts w:asciiTheme="majorEastAsia" w:eastAsiaTheme="majorEastAsia" w:hAnsiTheme="majorEastAsia"/>
        </w:rPr>
        <w:t xml:space="preserve"> 등 다양한 산업 분야에서 활용될 수 있다.</w:t>
      </w:r>
    </w:p>
    <w:p w14:paraId="55E87EE4" w14:textId="37FA3677" w:rsidR="00E97AD2" w:rsidRPr="00D55EE8" w:rsidRDefault="00E97AD2" w:rsidP="00E97AD2">
      <w:pPr>
        <w:pStyle w:val="2"/>
        <w:rPr>
          <w:rFonts w:asciiTheme="majorEastAsia" w:eastAsiaTheme="majorEastAsia" w:hAnsiTheme="majorEastAsia"/>
        </w:rPr>
      </w:pPr>
      <w:bookmarkStart w:id="89" w:name="_Toc196861826"/>
      <w:r w:rsidRPr="00D55EE8">
        <w:rPr>
          <w:rFonts w:asciiTheme="majorEastAsia" w:eastAsiaTheme="majorEastAsia" w:hAnsiTheme="majorEastAsia"/>
        </w:rPr>
        <w:t>Stable Diffusion의 장점</w:t>
      </w:r>
      <w:bookmarkEnd w:id="89"/>
    </w:p>
    <w:p w14:paraId="5358E15F"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가장 큰 장점은 </w:t>
      </w:r>
      <w:r w:rsidRPr="00D55EE8">
        <w:rPr>
          <w:rStyle w:val="afb"/>
          <w:rFonts w:asciiTheme="majorEastAsia" w:eastAsiaTheme="majorEastAsia" w:hAnsiTheme="majorEastAsia"/>
        </w:rPr>
        <w:t>개방성</w:t>
      </w:r>
      <w:r w:rsidRPr="00D55EE8">
        <w:rPr>
          <w:rFonts w:asciiTheme="majorEastAsia" w:eastAsiaTheme="majorEastAsia" w:hAnsiTheme="majorEastAsia"/>
        </w:rPr>
        <w:t xml:space="preserve">과 </w:t>
      </w:r>
      <w:r w:rsidRPr="00D55EE8">
        <w:rPr>
          <w:rStyle w:val="afb"/>
          <w:rFonts w:asciiTheme="majorEastAsia" w:eastAsiaTheme="majorEastAsia" w:hAnsiTheme="majorEastAsia"/>
        </w:rPr>
        <w:t>효율성</w:t>
      </w:r>
      <w:r w:rsidRPr="00D55EE8">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D55EE8" w:rsidRDefault="00E97AD2" w:rsidP="00E97AD2">
      <w:pPr>
        <w:pStyle w:val="2"/>
        <w:rPr>
          <w:rFonts w:asciiTheme="majorEastAsia" w:eastAsiaTheme="majorEastAsia" w:hAnsiTheme="majorEastAsia"/>
        </w:rPr>
      </w:pPr>
      <w:bookmarkStart w:id="90" w:name="_Toc196861827"/>
      <w:r w:rsidRPr="00D55EE8">
        <w:rPr>
          <w:rFonts w:asciiTheme="majorEastAsia" w:eastAsiaTheme="majorEastAsia" w:hAnsiTheme="majorEastAsia"/>
        </w:rPr>
        <w:t>결론</w:t>
      </w:r>
      <w:bookmarkEnd w:id="90"/>
    </w:p>
    <w:p w14:paraId="66184101" w14:textId="744FEA39"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D55EE8" w:rsidRDefault="00E97AD2" w:rsidP="00E97AD2">
      <w:pPr>
        <w:rPr>
          <w:rFonts w:asciiTheme="majorEastAsia" w:eastAsiaTheme="majorEastAsia" w:hAnsiTheme="majorEastAsia"/>
        </w:rPr>
      </w:pPr>
    </w:p>
    <w:p w14:paraId="709B7A1B" w14:textId="77777777" w:rsidR="00E97AD2" w:rsidRPr="00D55EE8" w:rsidRDefault="00E97AD2" w:rsidP="00E97AD2">
      <w:pPr>
        <w:pStyle w:val="2"/>
        <w:rPr>
          <w:rFonts w:asciiTheme="majorEastAsia" w:eastAsiaTheme="majorEastAsia" w:hAnsiTheme="majorEastAsia"/>
        </w:rPr>
      </w:pPr>
      <w:bookmarkStart w:id="91" w:name="_Toc196861828"/>
      <w:r w:rsidRPr="00D55EE8">
        <w:rPr>
          <w:rStyle w:val="afb"/>
          <w:rFonts w:asciiTheme="majorEastAsia" w:eastAsiaTheme="majorEastAsia" w:hAnsiTheme="majorEastAsia"/>
        </w:rPr>
        <w:t>참고 문헌</w:t>
      </w:r>
      <w:bookmarkEnd w:id="91"/>
    </w:p>
    <w:p w14:paraId="17A859F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 GitHub: </w:t>
      </w:r>
      <w:hyperlink r:id="rId28" w:history="1">
        <w:r w:rsidRPr="00D55EE8">
          <w:rPr>
            <w:rStyle w:val="a5"/>
            <w:rFonts w:asciiTheme="majorEastAsia" w:eastAsiaTheme="majorEastAsia" w:hAnsiTheme="majorEastAsia"/>
          </w:rPr>
          <w:t>https://github.com/Stability-AI/stablediffusion</w:t>
        </w:r>
      </w:hyperlink>
    </w:p>
    <w:p w14:paraId="309031D2"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블로그에서 제공된 링크: </w:t>
      </w:r>
      <w:hyperlink r:id="rId29" w:history="1">
        <w:r w:rsidRPr="00D55EE8">
          <w:rPr>
            <w:rStyle w:val="a5"/>
            <w:rFonts w:asciiTheme="majorEastAsia" w:eastAsiaTheme="majorEastAsia" w:hAnsiTheme="majorEastAsia"/>
          </w:rPr>
          <w:t>https://daddynkidsmakers.blogspot.com/2024/02/stable-diffusion.html</w:t>
        </w:r>
      </w:hyperlink>
    </w:p>
    <w:p w14:paraId="24DED9C0" w14:textId="77777777" w:rsidR="00113459" w:rsidRPr="00D55EE8"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23615319" w14:textId="1BE23292" w:rsidR="00042CE4" w:rsidRPr="00042CE4" w:rsidRDefault="00042CE4" w:rsidP="00042CE4">
      <w:pPr>
        <w:pStyle w:val="1"/>
        <w:rPr>
          <w:rFonts w:asciiTheme="majorEastAsia" w:eastAsiaTheme="majorEastAsia" w:hAnsiTheme="majorEastAsia"/>
        </w:rPr>
      </w:pPr>
      <w:bookmarkStart w:id="92" w:name="_Toc196861829"/>
      <w:r>
        <w:lastRenderedPageBreak/>
        <w:t xml:space="preserve">Gemma-2B </w:t>
      </w:r>
      <w:r>
        <w:t>의학</w:t>
      </w:r>
      <w:r>
        <w:t xml:space="preserve"> </w:t>
      </w:r>
      <w:r>
        <w:t>질의응답</w:t>
      </w:r>
      <w:r>
        <w:t xml:space="preserve"> </w:t>
      </w:r>
      <w:r>
        <w:t>파인튜닝</w:t>
      </w:r>
    </w:p>
    <w:p w14:paraId="67BDAE50" w14:textId="63BA49A5" w:rsidR="00042CE4" w:rsidRDefault="00042CE4" w:rsidP="00042CE4">
      <w:pPr>
        <w:pStyle w:val="2"/>
      </w:pPr>
      <w:r>
        <w:t>서론</w:t>
      </w:r>
    </w:p>
    <w:p w14:paraId="72D510CC" w14:textId="77777777" w:rsidR="00042CE4" w:rsidRDefault="00042CE4" w:rsidP="00042CE4">
      <w:pPr>
        <w:pStyle w:val="a9"/>
      </w:pPr>
      <w: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Default="00042CE4" w:rsidP="00042CE4"/>
    <w:p w14:paraId="5348BBB5" w14:textId="40936C97" w:rsidR="00042CE4" w:rsidRDefault="00042CE4" w:rsidP="00042CE4">
      <w:pPr>
        <w:pStyle w:val="2"/>
      </w:pPr>
      <w:r>
        <w:t>PEFT(Parameter-Efficient Fine-Tuning)</w:t>
      </w:r>
    </w:p>
    <w:p w14:paraId="2855FE79" w14:textId="34D64221" w:rsidR="00042CE4" w:rsidRDefault="00042CE4" w:rsidP="00042CE4">
      <w:pPr>
        <w:pStyle w:val="a9"/>
      </w:pPr>
      <w: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Default="00042CE4" w:rsidP="00042CE4">
      <w:pPr>
        <w:pStyle w:val="a9"/>
      </w:pPr>
      <w:r>
        <w:t>자원 절약: 전체 모델이 아닌 일부만 학습하므로 GPU 메모리 사용량이 적다.</w:t>
      </w:r>
    </w:p>
    <w:p w14:paraId="37B92C4B" w14:textId="77777777" w:rsidR="00042CE4" w:rsidRDefault="00042CE4" w:rsidP="00042CE4">
      <w:pPr>
        <w:pStyle w:val="a9"/>
      </w:pPr>
      <w:r>
        <w:t>빠른 수렴: 학습 대상이 적어 빠르게 수렴하며 적은 데이터로도 효과적이다.</w:t>
      </w:r>
    </w:p>
    <w:p w14:paraId="55E501C7" w14:textId="77777777" w:rsidR="00042CE4" w:rsidRDefault="00042CE4" w:rsidP="00042CE4">
      <w:pPr>
        <w:pStyle w:val="a9"/>
      </w:pPr>
      <w:r>
        <w:t>모듈화 및 재사용: 동일 모델에 대해 여러 도메인 전용 LoRA adapter를 따로 저장해 재사용할 수 있다.</w:t>
      </w:r>
    </w:p>
    <w:p w14:paraId="4D82028A" w14:textId="77777777" w:rsidR="00042CE4" w:rsidRDefault="00042CE4" w:rsidP="00042CE4">
      <w:pPr>
        <w:pStyle w:val="a9"/>
      </w:pPr>
      <w:r>
        <w:t>대표적인 PEFT 기법에는 다음이 있다:</w:t>
      </w:r>
    </w:p>
    <w:p w14:paraId="0FA83A68" w14:textId="77777777" w:rsidR="00042CE4" w:rsidRDefault="00042CE4" w:rsidP="00042CE4">
      <w:pPr>
        <w:pStyle w:val="a9"/>
      </w:pPr>
      <w:r>
        <w:rPr>
          <w:rStyle w:val="afb"/>
        </w:rPr>
        <w:t>LoRA</w:t>
      </w:r>
      <w:r>
        <w:t>: 저랭크 행렬을 삽입하여 Linear 연산을 보완함.</w:t>
      </w:r>
    </w:p>
    <w:p w14:paraId="43D56C31" w14:textId="77777777" w:rsidR="00042CE4" w:rsidRDefault="00042CE4" w:rsidP="00042CE4">
      <w:pPr>
        <w:pStyle w:val="a9"/>
      </w:pPr>
      <w:r>
        <w:rPr>
          <w:rStyle w:val="afb"/>
        </w:rPr>
        <w:t>Adapter Tuning</w:t>
      </w:r>
      <w:r>
        <w:t>: Transformer 블록에 작은 네트워크를 덧붙여 학습함.</w:t>
      </w:r>
    </w:p>
    <w:p w14:paraId="6DA4676B" w14:textId="77777777" w:rsidR="00042CE4" w:rsidRDefault="00042CE4" w:rsidP="00042CE4">
      <w:pPr>
        <w:pStyle w:val="a9"/>
      </w:pPr>
      <w:r>
        <w:rPr>
          <w:rStyle w:val="afb"/>
        </w:rPr>
        <w:t>Prefix/Prompt Tuning</w:t>
      </w:r>
      <w:r>
        <w:t>: 입력 시퀀스에 도메인 특화 토큰을 삽입함.</w:t>
      </w:r>
    </w:p>
    <w:p w14:paraId="572068FC" w14:textId="72B9BB56" w:rsidR="00042CE4" w:rsidRDefault="00042CE4" w:rsidP="00042CE4"/>
    <w:p w14:paraId="116861CB" w14:textId="55E70934" w:rsidR="00042CE4" w:rsidRDefault="00042CE4" w:rsidP="00042CE4">
      <w:pPr>
        <w:pStyle w:val="2"/>
      </w:pPr>
      <w:r>
        <w:t xml:space="preserve">LoRA(Low-Rank Adaptation) </w:t>
      </w:r>
      <w:r>
        <w:t>이론과</w:t>
      </w:r>
      <w:r>
        <w:t xml:space="preserve"> </w:t>
      </w:r>
      <w:r>
        <w:t>적용</w:t>
      </w:r>
      <w:r>
        <w:t xml:space="preserve"> </w:t>
      </w:r>
      <w:r>
        <w:t>구조</w:t>
      </w:r>
    </w:p>
    <w:p w14:paraId="6C7C5ED8" w14:textId="77777777" w:rsidR="00042CE4" w:rsidRDefault="00042CE4" w:rsidP="00042CE4">
      <w:pPr>
        <w:pStyle w:val="a9"/>
      </w:pPr>
      <w: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Default="00042CE4" w:rsidP="00042CE4">
      <w:pPr>
        <w:pStyle w:val="a9"/>
      </w:pPr>
      <w:r>
        <w:t xml:space="preserve">기존 연산: </w:t>
      </w:r>
    </w:p>
    <w:p w14:paraId="1B404D0E" w14:textId="66F62F3D" w:rsidR="00042CE4" w:rsidRDefault="00042CE4" w:rsidP="00042CE4">
      <w:pPr>
        <w:pStyle w:val="a9"/>
      </w:pPr>
      <w:r>
        <w:rPr>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Default="00042CE4" w:rsidP="00042CE4">
      <w:pPr>
        <w:pStyle w:val="a9"/>
      </w:pPr>
    </w:p>
    <w:p w14:paraId="44C0E8B8" w14:textId="77777777" w:rsidR="00042CE4" w:rsidRDefault="00042CE4" w:rsidP="00042CE4">
      <w:pPr>
        <w:pStyle w:val="a9"/>
      </w:pPr>
      <w:r>
        <w:t xml:space="preserve">적용 후: </w:t>
      </w:r>
    </w:p>
    <w:p w14:paraId="77A50EDB" w14:textId="7F2145DE" w:rsidR="00042CE4" w:rsidRDefault="00042CE4" w:rsidP="00042CE4">
      <w:pPr>
        <w:pStyle w:val="a9"/>
      </w:pPr>
      <w:r>
        <w:rPr>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Default="00042CE4" w:rsidP="002A5232">
      <w:pPr>
        <w:pStyle w:val="a9"/>
      </w:pPr>
      <w:r>
        <w:t xml:space="preserve">여기서 </w:t>
      </w:r>
      <w:r>
        <w:rPr>
          <w:rFonts w:hint="eastAsia"/>
        </w:rPr>
        <w:t>A</w:t>
      </w:r>
      <w:r>
        <w:t>, B</w:t>
      </w:r>
      <w:r>
        <w:rPr>
          <w:rFonts w:hint="eastAsia"/>
        </w:rPr>
        <w:t>는</w:t>
      </w:r>
      <w:r w:rsidR="002A5232">
        <w:rPr>
          <w:rFonts w:hint="eastAsia"/>
        </w:rPr>
        <w:t xml:space="preserve"> </w:t>
      </w:r>
      <w:r>
        <w:t>학습 가능한 행렬이다.</w:t>
      </w:r>
    </w:p>
    <w:p w14:paraId="4204FE7D" w14:textId="5D86F984" w:rsidR="00E815CB" w:rsidRDefault="00E815CB" w:rsidP="002A5232">
      <w:pPr>
        <w:pStyle w:val="a9"/>
        <w:rPr>
          <w:rFonts w:hint="eastAsia"/>
        </w:rPr>
      </w:pPr>
      <w:r>
        <w:rPr>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E815CB">
        <w:rPr>
          <w:noProof/>
        </w:rPr>
        <w:t xml:space="preserve"> </w:t>
      </w:r>
      <w:r>
        <w:rPr>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Default="00042CE4" w:rsidP="00E815CB">
      <w:pPr>
        <w:pStyle w:val="a9"/>
      </w:pPr>
      <w:r>
        <w:rPr>
          <w:rStyle w:val="katex"/>
        </w:rPr>
        <w:t>r</w:t>
      </w:r>
      <w:r>
        <w:t xml:space="preserve"> 값은 학습 능력과 파라미터 수를 조절하는 핵심 하이퍼파라미터이다. </w:t>
      </w:r>
    </w:p>
    <w:p w14:paraId="52B684E0" w14:textId="25550983" w:rsidR="00042CE4" w:rsidRDefault="00042CE4" w:rsidP="00E815CB">
      <w:pPr>
        <w:pStyle w:val="a9"/>
      </w:pPr>
      <w:r>
        <w:t>일반적으로 r=8~64 사이에서 설정한다.</w:t>
      </w:r>
    </w:p>
    <w:p w14:paraId="3F1467C2" w14:textId="77777777" w:rsidR="00042CE4" w:rsidRDefault="00042CE4" w:rsidP="00923C24">
      <w:pPr>
        <w:pStyle w:val="a9"/>
      </w:pPr>
      <w:r>
        <w:rPr>
          <w:rStyle w:val="afb"/>
        </w:rPr>
        <w:t>LoRAConfig 파라미터 설명:</w:t>
      </w:r>
    </w:p>
    <w:p w14:paraId="0CDD43EA" w14:textId="77777777" w:rsidR="00042CE4" w:rsidRDefault="00042CE4" w:rsidP="00923C24">
      <w:pPr>
        <w:pStyle w:val="HTML"/>
        <w:ind w:leftChars="400" w:left="800"/>
        <w:rPr>
          <w:rStyle w:val="HTML0"/>
        </w:rPr>
      </w:pPr>
      <w:r>
        <w:rPr>
          <w:rStyle w:val="HTML0"/>
        </w:rPr>
        <w:t>LoraConfig(</w:t>
      </w:r>
    </w:p>
    <w:p w14:paraId="1F831198" w14:textId="77777777" w:rsidR="00042CE4" w:rsidRDefault="00042CE4" w:rsidP="00923C24">
      <w:pPr>
        <w:pStyle w:val="HTML"/>
        <w:ind w:leftChars="400" w:left="800"/>
        <w:rPr>
          <w:rStyle w:val="HTML0"/>
        </w:rPr>
      </w:pPr>
      <w:r>
        <w:rPr>
          <w:rStyle w:val="HTML0"/>
        </w:rPr>
        <w:t xml:space="preserve">    r=64,</w:t>
      </w:r>
    </w:p>
    <w:p w14:paraId="0246C6CB" w14:textId="77777777" w:rsidR="00042CE4" w:rsidRDefault="00042CE4" w:rsidP="00923C24">
      <w:pPr>
        <w:pStyle w:val="HTML"/>
        <w:ind w:leftChars="400" w:left="800"/>
        <w:rPr>
          <w:rStyle w:val="HTML0"/>
        </w:rPr>
      </w:pPr>
      <w:r>
        <w:rPr>
          <w:rStyle w:val="HTML0"/>
        </w:rPr>
        <w:t xml:space="preserve">    lora_alpha=32,</w:t>
      </w:r>
    </w:p>
    <w:p w14:paraId="704513AA" w14:textId="77777777" w:rsidR="00042CE4" w:rsidRDefault="00042CE4" w:rsidP="00923C24">
      <w:pPr>
        <w:pStyle w:val="HTML"/>
        <w:ind w:leftChars="400" w:left="800"/>
        <w:rPr>
          <w:rStyle w:val="HTML0"/>
        </w:rPr>
      </w:pPr>
      <w:r>
        <w:rPr>
          <w:rStyle w:val="HTML0"/>
        </w:rPr>
        <w:t xml:space="preserve">    target_modules=["q_proj", "k_proj", "v_proj", "o_proj", "gate_proj", "up_proj", "down_proj"],</w:t>
      </w:r>
    </w:p>
    <w:p w14:paraId="25104A43" w14:textId="77777777" w:rsidR="00042CE4" w:rsidRDefault="00042CE4" w:rsidP="00923C24">
      <w:pPr>
        <w:pStyle w:val="HTML"/>
        <w:ind w:leftChars="400" w:left="800"/>
        <w:rPr>
          <w:rStyle w:val="HTML0"/>
        </w:rPr>
      </w:pPr>
      <w:r>
        <w:rPr>
          <w:rStyle w:val="HTML0"/>
        </w:rPr>
        <w:t xml:space="preserve">    lora_dropout=0.05,</w:t>
      </w:r>
    </w:p>
    <w:p w14:paraId="7CFDAD4D" w14:textId="77777777" w:rsidR="00042CE4" w:rsidRDefault="00042CE4" w:rsidP="00923C24">
      <w:pPr>
        <w:pStyle w:val="HTML"/>
        <w:ind w:leftChars="400" w:left="800"/>
        <w:rPr>
          <w:rStyle w:val="HTML0"/>
        </w:rPr>
      </w:pPr>
      <w:r>
        <w:rPr>
          <w:rStyle w:val="HTML0"/>
        </w:rPr>
        <w:t xml:space="preserve">    bias="none",</w:t>
      </w:r>
    </w:p>
    <w:p w14:paraId="2AEE4F52" w14:textId="77777777" w:rsidR="00042CE4" w:rsidRDefault="00042CE4" w:rsidP="00923C24">
      <w:pPr>
        <w:pStyle w:val="HTML"/>
        <w:ind w:leftChars="400" w:left="800"/>
        <w:rPr>
          <w:rStyle w:val="HTML0"/>
        </w:rPr>
      </w:pPr>
      <w:r>
        <w:rPr>
          <w:rStyle w:val="HTML0"/>
        </w:rPr>
        <w:t xml:space="preserve">    task_type="CAUSAL_LM"</w:t>
      </w:r>
    </w:p>
    <w:p w14:paraId="1365C972" w14:textId="77777777" w:rsidR="00042CE4" w:rsidRDefault="00042CE4" w:rsidP="00923C24">
      <w:pPr>
        <w:pStyle w:val="HTML"/>
        <w:ind w:leftChars="400" w:left="800"/>
        <w:rPr>
          <w:rStyle w:val="HTML0"/>
        </w:rPr>
      </w:pPr>
      <w:r>
        <w:rPr>
          <w:rStyle w:val="HTML0"/>
        </w:rPr>
        <w:t>)</w:t>
      </w:r>
    </w:p>
    <w:p w14:paraId="42EDC6EC" w14:textId="77777777" w:rsidR="00042CE4" w:rsidRDefault="00042CE4" w:rsidP="00923C24">
      <w:pPr>
        <w:pStyle w:val="a9"/>
      </w:pPr>
      <w:r>
        <w:rPr>
          <w:rStyle w:val="HTML0"/>
        </w:rPr>
        <w:t>r</w:t>
      </w:r>
      <w:r>
        <w:t>: 저랭크 행렬의 차원, 작을수록 연산량 감소, 클수록 표현력 증가</w:t>
      </w:r>
    </w:p>
    <w:p w14:paraId="36F52187" w14:textId="77777777" w:rsidR="00042CE4" w:rsidRDefault="00042CE4" w:rsidP="00923C24">
      <w:pPr>
        <w:pStyle w:val="a9"/>
      </w:pPr>
      <w:r>
        <w:rPr>
          <w:rStyle w:val="HTML0"/>
        </w:rPr>
        <w:t>lora_alpha</w:t>
      </w:r>
      <w:r>
        <w:t>: 학습 중 scaling factor로 작동하며, 학습 안정성과 관련됨</w:t>
      </w:r>
    </w:p>
    <w:p w14:paraId="7514110E" w14:textId="77777777" w:rsidR="00042CE4" w:rsidRDefault="00042CE4" w:rsidP="00923C24">
      <w:pPr>
        <w:pStyle w:val="a9"/>
      </w:pPr>
      <w:r>
        <w:rPr>
          <w:rStyle w:val="HTML0"/>
        </w:rPr>
        <w:t>target_modules</w:t>
      </w:r>
      <w:r>
        <w:t>: LoRA가 삽입될 Transformer 내 Linear 레이어 이름</w:t>
      </w:r>
    </w:p>
    <w:p w14:paraId="1DDF3E33" w14:textId="77777777" w:rsidR="00042CE4" w:rsidRDefault="00042CE4" w:rsidP="00923C24">
      <w:pPr>
        <w:pStyle w:val="a9"/>
      </w:pPr>
      <w:r>
        <w:rPr>
          <w:rStyle w:val="HTML0"/>
        </w:rPr>
        <w:t>lora_dropout</w:t>
      </w:r>
      <w:r>
        <w:t>: 학습 중 적용될 dropout 확률</w:t>
      </w:r>
    </w:p>
    <w:p w14:paraId="1861E499" w14:textId="77777777" w:rsidR="00042CE4" w:rsidRDefault="00042CE4" w:rsidP="00923C24">
      <w:pPr>
        <w:pStyle w:val="a9"/>
      </w:pPr>
      <w:r>
        <w:rPr>
          <w:rStyle w:val="HTML0"/>
        </w:rPr>
        <w:t>bias</w:t>
      </w:r>
      <w:r>
        <w:t>: bias 항을 LoRA와 함께 학습할지 여부 (</w:t>
      </w:r>
      <w:r>
        <w:rPr>
          <w:rStyle w:val="HTML0"/>
        </w:rPr>
        <w:t>none</w:t>
      </w:r>
      <w:r>
        <w:t xml:space="preserve">, </w:t>
      </w:r>
      <w:r>
        <w:rPr>
          <w:rStyle w:val="HTML0"/>
        </w:rPr>
        <w:t>all</w:t>
      </w:r>
      <w:r>
        <w:t xml:space="preserve">, </w:t>
      </w:r>
      <w:r>
        <w:rPr>
          <w:rStyle w:val="HTML0"/>
        </w:rPr>
        <w:t>lora_only</w:t>
      </w:r>
      <w:r>
        <w:t xml:space="preserve"> 등)</w:t>
      </w:r>
    </w:p>
    <w:p w14:paraId="66C144F1" w14:textId="5F13ACDA" w:rsidR="00CE0A53" w:rsidRDefault="00042CE4" w:rsidP="00CE0A53">
      <w:pPr>
        <w:pStyle w:val="a9"/>
        <w:rPr>
          <w:rFonts w:hint="eastAsia"/>
        </w:rPr>
      </w:pPr>
      <w:r>
        <w:rPr>
          <w:rStyle w:val="HTML0"/>
        </w:rPr>
        <w:t>task_type</w:t>
      </w:r>
      <w:r>
        <w:t>: 파인튜닝 과제 종류 (</w:t>
      </w:r>
      <w:r>
        <w:rPr>
          <w:rStyle w:val="HTML0"/>
        </w:rPr>
        <w:t>CAUSAL_LM</w:t>
      </w:r>
      <w:r>
        <w:t xml:space="preserve">, </w:t>
      </w:r>
      <w:r>
        <w:rPr>
          <w:rStyle w:val="HTML0"/>
        </w:rPr>
        <w:t>SEQ_CLS</w:t>
      </w:r>
      <w:r>
        <w:t xml:space="preserve"> 등)</w:t>
      </w:r>
      <w:r w:rsidR="00CE0A53">
        <w:t xml:space="preserve">. </w:t>
      </w:r>
      <w:r w:rsidR="00CE0A53">
        <w:rPr>
          <w:rFonts w:hint="eastAsia"/>
        </w:rPr>
        <w:t>CAUSAL_LM: 다음 토큰을 순차적으로 예측하는 언어 생성 모델 (예: GPT류)</w:t>
      </w:r>
    </w:p>
    <w:p w14:paraId="7E8B92A7" w14:textId="1F7ED08E" w:rsidR="00042CE4" w:rsidRDefault="00CE0A53" w:rsidP="00CE0A53">
      <w:pPr>
        <w:pStyle w:val="a9"/>
      </w:pPr>
      <w:r>
        <w:rPr>
          <w:rFonts w:hint="eastAsia"/>
        </w:rPr>
        <w:t>SEQ_CLS: 입력 전체에 대해 단일 클래스를 예측하는 분류 모델 (예: 감정 분석, 문장 분류)</w:t>
      </w:r>
    </w:p>
    <w:p w14:paraId="4B85FF09" w14:textId="77777777" w:rsidR="00042CE4" w:rsidRDefault="00042CE4" w:rsidP="00923C24">
      <w:pPr>
        <w:pStyle w:val="a9"/>
      </w:pPr>
      <w:r>
        <w:rPr>
          <w:rStyle w:val="afb"/>
        </w:rPr>
        <w:t>적용 대상 모듈:</w:t>
      </w:r>
    </w:p>
    <w:p w14:paraId="7504F44B" w14:textId="77777777" w:rsidR="00315F80" w:rsidRPr="00315F80" w:rsidRDefault="00315F80" w:rsidP="00315F80">
      <w:pPr>
        <w:pStyle w:val="a9"/>
      </w:pPr>
      <w:r w:rsidRPr="00315F80">
        <w:rPr>
          <w:rFonts w:ascii="굴림체" w:eastAsia="굴림체" w:hAnsi="굴림체" w:cs="굴림체"/>
        </w:rPr>
        <w:t>q_proj</w:t>
      </w:r>
      <w:r w:rsidRPr="00315F80">
        <w:t xml:space="preserve">, </w:t>
      </w:r>
      <w:r w:rsidRPr="00315F80">
        <w:rPr>
          <w:rFonts w:ascii="굴림체" w:eastAsia="굴림체" w:hAnsi="굴림체" w:cs="굴림체"/>
        </w:rPr>
        <w:t>k_proj</w:t>
      </w:r>
      <w:r w:rsidRPr="00315F80">
        <w:t xml:space="preserve">, </w:t>
      </w:r>
      <w:r w:rsidRPr="00315F80">
        <w:rPr>
          <w:rFonts w:ascii="굴림체" w:eastAsia="굴림체" w:hAnsi="굴림체" w:cs="굴림체"/>
        </w:rPr>
        <w:t>v_proj</w:t>
      </w:r>
      <w:r w:rsidRPr="00315F80">
        <w:t xml:space="preserve">, </w:t>
      </w:r>
      <w:r w:rsidRPr="00315F80">
        <w:rPr>
          <w:rFonts w:ascii="굴림체" w:eastAsia="굴림체" w:hAnsi="굴림체" w:cs="굴림체"/>
        </w:rPr>
        <w:t>o_proj</w:t>
      </w:r>
      <w:r w:rsidRPr="00315F80">
        <w:t>: Self-Attention의 쿼리, 키, 밸류, 출력 projection에 대응함.</w:t>
      </w:r>
    </w:p>
    <w:p w14:paraId="5A1CCC8B" w14:textId="77777777" w:rsidR="00315F80" w:rsidRPr="00315F80" w:rsidRDefault="00315F80" w:rsidP="00315F80">
      <w:pPr>
        <w:pStyle w:val="a9"/>
      </w:pPr>
      <w:r w:rsidRPr="00315F80">
        <w:rPr>
          <w:rFonts w:ascii="굴림체" w:eastAsia="굴림체" w:hAnsi="굴림체" w:cs="굴림체"/>
        </w:rPr>
        <w:t>gate_proj</w:t>
      </w:r>
      <w:r w:rsidRPr="00315F80">
        <w:t xml:space="preserve">, </w:t>
      </w:r>
      <w:r w:rsidRPr="00315F80">
        <w:rPr>
          <w:rFonts w:ascii="굴림체" w:eastAsia="굴림체" w:hAnsi="굴림체" w:cs="굴림체"/>
        </w:rPr>
        <w:t>up_proj</w:t>
      </w:r>
      <w:r w:rsidRPr="00315F80">
        <w:t xml:space="preserve">, </w:t>
      </w:r>
      <w:r w:rsidRPr="00315F80">
        <w:rPr>
          <w:rFonts w:ascii="굴림체" w:eastAsia="굴림체" w:hAnsi="굴림체" w:cs="굴림체"/>
        </w:rPr>
        <w:t>down_proj</w:t>
      </w:r>
      <w:r w:rsidRPr="00315F80">
        <w:t>: Transformer 블록의 Feedforward Network(FFN)에서 사용되는 세 개의 핵심 선형 계층이다.</w:t>
      </w:r>
    </w:p>
    <w:p w14:paraId="1DDFCE89" w14:textId="77777777" w:rsidR="00315F80" w:rsidRPr="00315F80" w:rsidRDefault="00315F80" w:rsidP="00315F80">
      <w:pPr>
        <w:pStyle w:val="a9"/>
        <w:numPr>
          <w:ilvl w:val="0"/>
          <w:numId w:val="46"/>
        </w:numPr>
      </w:pPr>
      <w:r w:rsidRPr="00315F80">
        <w:rPr>
          <w:rFonts w:ascii="굴림체" w:eastAsia="굴림체" w:hAnsi="굴림체" w:cs="굴림체"/>
        </w:rPr>
        <w:lastRenderedPageBreak/>
        <w:t>gate_proj</w:t>
      </w:r>
      <w:r w:rsidRPr="00315F80">
        <w:t>: gating mechanism 적용 전 입력을 처리</w:t>
      </w:r>
    </w:p>
    <w:p w14:paraId="2E030FAC" w14:textId="77777777" w:rsidR="00315F80" w:rsidRPr="00315F80" w:rsidRDefault="00315F80" w:rsidP="00315F80">
      <w:pPr>
        <w:pStyle w:val="a9"/>
        <w:numPr>
          <w:ilvl w:val="0"/>
          <w:numId w:val="46"/>
        </w:numPr>
      </w:pPr>
      <w:r w:rsidRPr="00315F80">
        <w:rPr>
          <w:rFonts w:ascii="굴림체" w:eastAsia="굴림체" w:hAnsi="굴림체" w:cs="굴림체"/>
        </w:rPr>
        <w:t>up_proj</w:t>
      </w:r>
      <w:r w:rsidRPr="00315F80">
        <w:t>: hidden dimension을 확장함 (ex. 4096 → 11008)</w:t>
      </w:r>
    </w:p>
    <w:p w14:paraId="467D1246" w14:textId="005AA28B" w:rsidR="00315F80" w:rsidRDefault="00315F80" w:rsidP="00315F80">
      <w:pPr>
        <w:pStyle w:val="a9"/>
        <w:numPr>
          <w:ilvl w:val="0"/>
          <w:numId w:val="46"/>
        </w:numPr>
      </w:pPr>
      <w:r w:rsidRPr="00315F80">
        <w:rPr>
          <w:rFonts w:ascii="굴림체" w:eastAsia="굴림체" w:hAnsi="굴림체" w:cs="굴림체"/>
        </w:rPr>
        <w:t>down_proj</w:t>
      </w:r>
      <w:r w:rsidRPr="00315F80">
        <w:t>: 다시 차원을 줄이며 원래 출력으로 복원</w:t>
      </w:r>
    </w:p>
    <w:p w14:paraId="301A6F9C" w14:textId="27EDE5A6" w:rsidR="00A900B3" w:rsidRPr="00315F80" w:rsidRDefault="00A900B3" w:rsidP="00A900B3">
      <w:pPr>
        <w:pStyle w:val="a9"/>
        <w:jc w:val="center"/>
        <w:rPr>
          <w:rFonts w:hint="eastAsia"/>
        </w:rPr>
      </w:pPr>
      <w:r>
        <w:rPr>
          <w:noProof/>
        </w:rPr>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315F80" w:rsidRDefault="00315F80" w:rsidP="00315F80">
      <w:pPr>
        <w:pStyle w:val="a9"/>
      </w:pPr>
      <w:r w:rsidRPr="00315F80">
        <w:rPr>
          <w:rStyle w:val="Char"/>
        </w:rPr>
        <w:t>LoRA는 이러한 projection 계층에서</w:t>
      </w:r>
      <w:r w:rsidRPr="00315F80">
        <w:t xml:space="preserve"> 학습 가능한 저랭크 행렬을 덧붙이는 방식으로 삽입되며, 실제 forward 계산 시 기존 weight는 고정된 채 BA 행렬만을 통해 미세 조정된다.</w:t>
      </w:r>
    </w:p>
    <w:p w14:paraId="06B5E424" w14:textId="4CBC7ED5" w:rsidR="00042CE4" w:rsidRPr="00315F80" w:rsidRDefault="00042CE4" w:rsidP="00042CE4"/>
    <w:p w14:paraId="0AFDFB18" w14:textId="5CC29ACA" w:rsidR="00042CE4" w:rsidRDefault="00042CE4" w:rsidP="00CE0A53">
      <w:pPr>
        <w:pStyle w:val="2"/>
      </w:pPr>
      <w:r>
        <w:t>양자화</w:t>
      </w:r>
      <w:r>
        <w:t xml:space="preserve">(Quantization) </w:t>
      </w:r>
      <w:r>
        <w:t>및</w:t>
      </w:r>
      <w:r>
        <w:t xml:space="preserve"> BitsAndBytesConfig </w:t>
      </w:r>
      <w:r>
        <w:t>설명</w:t>
      </w:r>
    </w:p>
    <w:p w14:paraId="4C967C2B" w14:textId="77777777" w:rsidR="00042CE4" w:rsidRDefault="00042CE4" w:rsidP="00CE0A53">
      <w:pPr>
        <w:pStyle w:val="a9"/>
      </w:pPr>
      <w:r>
        <w:t xml:space="preserve">양자화는 모델 파라미터를 float 대신 int4/8로 표현하여 자원 사용을 줄이는 기술이다. </w:t>
      </w:r>
      <w:r>
        <w:rPr>
          <w:rStyle w:val="HTML0"/>
        </w:rPr>
        <w:t>bitsandbytes</w:t>
      </w:r>
      <w:r>
        <w:t>는 Hugging Face에서 채택된 양자화 라이브러리이며, 특히 4bit 양자화에서 매우 효과적이다.</w:t>
      </w:r>
    </w:p>
    <w:p w14:paraId="44265D28" w14:textId="77777777" w:rsidR="00042CE4" w:rsidRDefault="00042CE4" w:rsidP="00CE0A53">
      <w:pPr>
        <w:pStyle w:val="a9"/>
      </w:pPr>
      <w:r>
        <w:rPr>
          <w:rStyle w:val="afb"/>
        </w:rPr>
        <w:t>설정 예시:</w:t>
      </w:r>
    </w:p>
    <w:p w14:paraId="0ED091B7" w14:textId="77777777" w:rsidR="00042CE4" w:rsidRDefault="00042CE4" w:rsidP="00CE0A53">
      <w:pPr>
        <w:pStyle w:val="a9"/>
        <w:rPr>
          <w:rStyle w:val="HTML0"/>
        </w:rPr>
      </w:pPr>
      <w:r>
        <w:rPr>
          <w:rStyle w:val="HTML0"/>
        </w:rPr>
        <w:t>BitsAndBytesConfig(</w:t>
      </w:r>
    </w:p>
    <w:p w14:paraId="7272C636" w14:textId="77777777" w:rsidR="00042CE4" w:rsidRDefault="00042CE4" w:rsidP="00CE0A53">
      <w:pPr>
        <w:pStyle w:val="a9"/>
        <w:rPr>
          <w:rStyle w:val="HTML0"/>
        </w:rPr>
      </w:pPr>
      <w:r>
        <w:rPr>
          <w:rStyle w:val="HTML0"/>
        </w:rPr>
        <w:t xml:space="preserve">  load_in_4bit=True,</w:t>
      </w:r>
    </w:p>
    <w:p w14:paraId="382AF051" w14:textId="77777777" w:rsidR="00042CE4" w:rsidRDefault="00042CE4" w:rsidP="00CE0A53">
      <w:pPr>
        <w:pStyle w:val="a9"/>
        <w:rPr>
          <w:rStyle w:val="HTML0"/>
        </w:rPr>
      </w:pPr>
      <w:r>
        <w:rPr>
          <w:rStyle w:val="HTML0"/>
        </w:rPr>
        <w:t xml:space="preserve">  bnb_4bit_use_double_quant=True,</w:t>
      </w:r>
    </w:p>
    <w:p w14:paraId="62522013" w14:textId="77777777" w:rsidR="00042CE4" w:rsidRDefault="00042CE4" w:rsidP="00CE0A53">
      <w:pPr>
        <w:pStyle w:val="a9"/>
        <w:rPr>
          <w:rStyle w:val="HTML0"/>
        </w:rPr>
      </w:pPr>
      <w:r>
        <w:rPr>
          <w:rStyle w:val="HTML0"/>
        </w:rPr>
        <w:t xml:space="preserve">  bnb_4bit_quant_type="nf4",</w:t>
      </w:r>
    </w:p>
    <w:p w14:paraId="03A57224" w14:textId="77777777" w:rsidR="00042CE4" w:rsidRDefault="00042CE4" w:rsidP="00CE0A53">
      <w:pPr>
        <w:pStyle w:val="a9"/>
        <w:rPr>
          <w:rStyle w:val="HTML0"/>
        </w:rPr>
      </w:pPr>
      <w:r>
        <w:rPr>
          <w:rStyle w:val="HTML0"/>
        </w:rPr>
        <w:lastRenderedPageBreak/>
        <w:t xml:space="preserve">  bnb_4bit_compute_dtype=torch.bfloat16</w:t>
      </w:r>
    </w:p>
    <w:p w14:paraId="7D187E81" w14:textId="77777777" w:rsidR="00042CE4" w:rsidRDefault="00042CE4" w:rsidP="00CE0A53">
      <w:pPr>
        <w:pStyle w:val="a9"/>
        <w:rPr>
          <w:rStyle w:val="HTML0"/>
        </w:rPr>
      </w:pPr>
      <w:r>
        <w:rPr>
          <w:rStyle w:val="HTML0"/>
        </w:rPr>
        <w:t>)</w:t>
      </w:r>
    </w:p>
    <w:p w14:paraId="2FBA1A3E" w14:textId="77777777" w:rsidR="00042CE4" w:rsidRDefault="00042CE4" w:rsidP="00CE0A53">
      <w:pPr>
        <w:pStyle w:val="a9"/>
      </w:pPr>
      <w:r>
        <w:rPr>
          <w:rStyle w:val="afb"/>
        </w:rPr>
        <w:t>옵션 설명:</w:t>
      </w:r>
    </w:p>
    <w:p w14:paraId="118D8E46" w14:textId="77777777" w:rsidR="00042CE4" w:rsidRDefault="00042CE4" w:rsidP="00042CE4">
      <w:pPr>
        <w:pStyle w:val="afc"/>
        <w:numPr>
          <w:ilvl w:val="0"/>
          <w:numId w:val="37"/>
        </w:numPr>
        <w:spacing w:before="100" w:beforeAutospacing="1" w:after="100" w:afterAutospacing="1"/>
      </w:pPr>
      <w:r>
        <w:rPr>
          <w:rStyle w:val="HTML0"/>
        </w:rPr>
        <w:t>load_in_4bit</w:t>
      </w:r>
      <w:r>
        <w:t>: 모델을 4bit로 로드할지 여부</w:t>
      </w:r>
    </w:p>
    <w:p w14:paraId="7E97CD6C" w14:textId="77777777" w:rsidR="00042CE4" w:rsidRDefault="00042CE4" w:rsidP="00042CE4">
      <w:pPr>
        <w:pStyle w:val="afc"/>
        <w:numPr>
          <w:ilvl w:val="0"/>
          <w:numId w:val="37"/>
        </w:numPr>
        <w:spacing w:before="100" w:beforeAutospacing="1" w:after="100" w:afterAutospacing="1"/>
      </w:pPr>
      <w:r>
        <w:rPr>
          <w:rStyle w:val="HTML0"/>
        </w:rPr>
        <w:t>bnb_4bit_use_double_quant</w:t>
      </w:r>
      <w:r>
        <w:t>: 이중 양자화 수행으로 표현력 향상</w:t>
      </w:r>
    </w:p>
    <w:p w14:paraId="20B098B4" w14:textId="77777777" w:rsidR="00042CE4" w:rsidRDefault="00042CE4" w:rsidP="00042CE4">
      <w:pPr>
        <w:pStyle w:val="afc"/>
        <w:numPr>
          <w:ilvl w:val="0"/>
          <w:numId w:val="37"/>
        </w:numPr>
        <w:spacing w:before="100" w:beforeAutospacing="1" w:after="100" w:afterAutospacing="1"/>
      </w:pPr>
      <w:r>
        <w:rPr>
          <w:rStyle w:val="HTML0"/>
        </w:rPr>
        <w:t>bnb_4bit_quant_type</w:t>
      </w:r>
      <w:r>
        <w:t>:</w:t>
      </w:r>
    </w:p>
    <w:p w14:paraId="31DEFD98" w14:textId="77777777" w:rsidR="00042CE4" w:rsidRDefault="00042CE4" w:rsidP="00042CE4">
      <w:pPr>
        <w:pStyle w:val="afc"/>
        <w:numPr>
          <w:ilvl w:val="1"/>
          <w:numId w:val="37"/>
        </w:numPr>
        <w:spacing w:before="100" w:beforeAutospacing="1" w:after="100" w:afterAutospacing="1"/>
      </w:pPr>
      <w:r>
        <w:rPr>
          <w:rStyle w:val="HTML0"/>
        </w:rPr>
        <w:t>nf4</w:t>
      </w:r>
      <w:r>
        <w:t>: NormalFloat4, 정규화된 4비트 부동소수점</w:t>
      </w:r>
    </w:p>
    <w:p w14:paraId="52B37FA4" w14:textId="77777777" w:rsidR="00042CE4" w:rsidRDefault="00042CE4" w:rsidP="00042CE4">
      <w:pPr>
        <w:pStyle w:val="afc"/>
        <w:numPr>
          <w:ilvl w:val="1"/>
          <w:numId w:val="37"/>
        </w:numPr>
        <w:spacing w:before="100" w:beforeAutospacing="1" w:after="100" w:afterAutospacing="1"/>
      </w:pPr>
      <w:r>
        <w:rPr>
          <w:rStyle w:val="HTML0"/>
        </w:rPr>
        <w:t>fp4</w:t>
      </w:r>
      <w:r>
        <w:t>: 기본 부동소수점 4비트 양자화, 정밀도는 낮음</w:t>
      </w:r>
    </w:p>
    <w:p w14:paraId="4B34A519" w14:textId="77777777" w:rsidR="00042CE4" w:rsidRDefault="00042CE4" w:rsidP="00042CE4">
      <w:pPr>
        <w:pStyle w:val="afc"/>
        <w:numPr>
          <w:ilvl w:val="0"/>
          <w:numId w:val="37"/>
        </w:numPr>
        <w:spacing w:before="100" w:beforeAutospacing="1" w:after="100" w:afterAutospacing="1"/>
      </w:pPr>
      <w:r>
        <w:rPr>
          <w:rStyle w:val="HTML0"/>
        </w:rPr>
        <w:t>bnb_4bit_compute_dtype</w:t>
      </w:r>
      <w:r>
        <w:t>: 계산 dtype (</w:t>
      </w:r>
      <w:r>
        <w:rPr>
          <w:rStyle w:val="HTML0"/>
        </w:rPr>
        <w:t>bfloat16</w:t>
      </w:r>
      <w:r>
        <w:t xml:space="preserve">, </w:t>
      </w:r>
      <w:r>
        <w:rPr>
          <w:rStyle w:val="HTML0"/>
        </w:rPr>
        <w:t>float16</w:t>
      </w:r>
      <w:r>
        <w:t xml:space="preserve">, </w:t>
      </w:r>
      <w:r>
        <w:rPr>
          <w:rStyle w:val="HTML0"/>
        </w:rPr>
        <w:t>float32</w:t>
      </w:r>
      <w:r>
        <w:t xml:space="preserve">) 지정. 일반적으로 </w:t>
      </w:r>
      <w:r>
        <w:rPr>
          <w:rStyle w:val="HTML0"/>
        </w:rPr>
        <w:t>bfloat16</w:t>
      </w:r>
      <w:r>
        <w:t xml:space="preserve"> 사용</w:t>
      </w:r>
    </w:p>
    <w:p w14:paraId="3DAE86D9" w14:textId="513C6CC4" w:rsidR="00042CE4" w:rsidRDefault="00042CE4" w:rsidP="00042CE4"/>
    <w:p w14:paraId="6B7819B5" w14:textId="575A3471" w:rsidR="00042CE4" w:rsidRDefault="00042CE4" w:rsidP="00CE0A53">
      <w:pPr>
        <w:pStyle w:val="2"/>
      </w:pPr>
      <w:r>
        <w:t>데이터셋</w:t>
      </w:r>
      <w:r>
        <w:t xml:space="preserve"> </w:t>
      </w:r>
      <w:r>
        <w:t>구조</w:t>
      </w:r>
      <w:r>
        <w:t xml:space="preserve"> </w:t>
      </w:r>
      <w:r>
        <w:t>및</w:t>
      </w:r>
      <w:r>
        <w:t xml:space="preserve"> </w:t>
      </w:r>
      <w:r>
        <w:t>프롬프트</w:t>
      </w:r>
      <w:r>
        <w:t xml:space="preserve"> </w:t>
      </w:r>
      <w:r>
        <w:t>템플릿</w:t>
      </w:r>
    </w:p>
    <w:p w14:paraId="797F1DA6" w14:textId="77777777" w:rsidR="00042CE4" w:rsidRDefault="00042CE4" w:rsidP="00CE0A53">
      <w:pPr>
        <w:pStyle w:val="a9"/>
        <w:rPr>
          <w:rStyle w:val="HTML0"/>
        </w:rPr>
      </w:pPr>
      <w:r>
        <w:rPr>
          <w:rStyle w:val="HTML0"/>
        </w:rPr>
        <w:t>{</w:t>
      </w:r>
    </w:p>
    <w:p w14:paraId="1CA174E6" w14:textId="77777777" w:rsidR="00042CE4" w:rsidRDefault="00042CE4" w:rsidP="00CE0A53">
      <w:pPr>
        <w:pStyle w:val="a9"/>
        <w:rPr>
          <w:rStyle w:val="HTML0"/>
        </w:rPr>
      </w:pPr>
      <w:r>
        <w:rPr>
          <w:rStyle w:val="HTML0"/>
        </w:rPr>
        <w:t xml:space="preserve">  "instruction": "</w:t>
      </w:r>
      <w:r>
        <w:rPr>
          <w:rStyle w:val="HTML0"/>
        </w:rPr>
        <w:t>문제</w:t>
      </w:r>
      <w:r>
        <w:rPr>
          <w:rStyle w:val="HTML0"/>
        </w:rPr>
        <w:t>",</w:t>
      </w:r>
    </w:p>
    <w:p w14:paraId="790E5E50" w14:textId="77777777" w:rsidR="00042CE4" w:rsidRDefault="00042CE4" w:rsidP="00CE0A53">
      <w:pPr>
        <w:pStyle w:val="a9"/>
        <w:rPr>
          <w:rStyle w:val="HTML0"/>
        </w:rPr>
      </w:pPr>
      <w:r>
        <w:rPr>
          <w:rStyle w:val="HTML0"/>
        </w:rPr>
        <w:t xml:space="preserve">  "input": "(</w:t>
      </w:r>
      <w:r>
        <w:rPr>
          <w:rStyle w:val="HTML0"/>
        </w:rPr>
        <w:t>선택적</w:t>
      </w:r>
      <w:r>
        <w:rPr>
          <w:rStyle w:val="HTML0"/>
        </w:rPr>
        <w:t xml:space="preserve">) </w:t>
      </w:r>
      <w:r>
        <w:rPr>
          <w:rStyle w:val="HTML0"/>
        </w:rPr>
        <w:t>추가정보</w:t>
      </w:r>
      <w:r>
        <w:rPr>
          <w:rStyle w:val="HTML0"/>
        </w:rPr>
        <w:t>",</w:t>
      </w:r>
    </w:p>
    <w:p w14:paraId="37451D32" w14:textId="77777777" w:rsidR="00042CE4" w:rsidRDefault="00042CE4" w:rsidP="00CE0A53">
      <w:pPr>
        <w:pStyle w:val="a9"/>
        <w:rPr>
          <w:rStyle w:val="HTML0"/>
        </w:rPr>
      </w:pPr>
      <w:r>
        <w:rPr>
          <w:rStyle w:val="HTML0"/>
        </w:rPr>
        <w:t xml:space="preserve">  "output": "</w:t>
      </w:r>
      <w:r>
        <w:rPr>
          <w:rStyle w:val="HTML0"/>
        </w:rPr>
        <w:t>정답</w:t>
      </w:r>
      <w:r>
        <w:rPr>
          <w:rStyle w:val="HTML0"/>
        </w:rPr>
        <w:t>"</w:t>
      </w:r>
    </w:p>
    <w:p w14:paraId="717DE3FF" w14:textId="77777777" w:rsidR="00042CE4" w:rsidRDefault="00042CE4" w:rsidP="00CE0A53">
      <w:pPr>
        <w:pStyle w:val="a9"/>
        <w:rPr>
          <w:rStyle w:val="HTML0"/>
        </w:rPr>
      </w:pPr>
      <w:r>
        <w:rPr>
          <w:rStyle w:val="HTML0"/>
        </w:rPr>
        <w:t>}</w:t>
      </w:r>
    </w:p>
    <w:p w14:paraId="05A0AFDE" w14:textId="77777777" w:rsidR="00042CE4" w:rsidRDefault="00042CE4" w:rsidP="00CE0A53">
      <w:pPr>
        <w:pStyle w:val="a9"/>
      </w:pPr>
      <w:r>
        <w:rPr>
          <w:rStyle w:val="afb"/>
        </w:rPr>
        <w:t>프롬프트 구성:</w:t>
      </w:r>
    </w:p>
    <w:p w14:paraId="00877F71" w14:textId="77777777" w:rsidR="00042CE4" w:rsidRDefault="00042CE4" w:rsidP="00CE0A53">
      <w:pPr>
        <w:pStyle w:val="a9"/>
        <w:rPr>
          <w:rStyle w:val="HTML0"/>
        </w:rPr>
      </w:pPr>
      <w:r>
        <w:rPr>
          <w:rStyle w:val="HTML0"/>
        </w:rPr>
        <w:t>&lt;start_of_turn&gt;user</w:t>
      </w:r>
    </w:p>
    <w:p w14:paraId="6930B078" w14:textId="77777777" w:rsidR="00042CE4" w:rsidRDefault="00042CE4" w:rsidP="00CE0A53">
      <w:pPr>
        <w:pStyle w:val="a9"/>
        <w:rPr>
          <w:rStyle w:val="HTML0"/>
        </w:rPr>
      </w:pPr>
      <w:r>
        <w:rPr>
          <w:rStyle w:val="HTML0"/>
        </w:rPr>
        <w:t>Below is an instruction that describes a task. Write a response that appropriately completes the request.</w:t>
      </w:r>
    </w:p>
    <w:p w14:paraId="0BEEE20F" w14:textId="77777777" w:rsidR="00042CE4" w:rsidRDefault="00042CE4" w:rsidP="00CE0A53">
      <w:pPr>
        <w:pStyle w:val="a9"/>
        <w:rPr>
          <w:rStyle w:val="HTML0"/>
        </w:rPr>
      </w:pPr>
      <w:r>
        <w:rPr>
          <w:rStyle w:val="HTML0"/>
        </w:rPr>
        <w:t>{instruction + input}</w:t>
      </w:r>
    </w:p>
    <w:p w14:paraId="66631F0E" w14:textId="77777777" w:rsidR="00042CE4" w:rsidRDefault="00042CE4" w:rsidP="00CE0A53">
      <w:pPr>
        <w:pStyle w:val="a9"/>
        <w:rPr>
          <w:rStyle w:val="HTML0"/>
        </w:rPr>
      </w:pPr>
      <w:r>
        <w:rPr>
          <w:rStyle w:val="HTML0"/>
        </w:rPr>
        <w:t>&lt;end_of_turn&gt;</w:t>
      </w:r>
    </w:p>
    <w:p w14:paraId="03AB527A" w14:textId="77777777" w:rsidR="00042CE4" w:rsidRDefault="00042CE4" w:rsidP="00CE0A53">
      <w:pPr>
        <w:pStyle w:val="a9"/>
        <w:rPr>
          <w:rStyle w:val="HTML0"/>
        </w:rPr>
      </w:pPr>
      <w:r>
        <w:rPr>
          <w:rStyle w:val="HTML0"/>
        </w:rPr>
        <w:t>&lt;start_of_turn&gt;model</w:t>
      </w:r>
    </w:p>
    <w:p w14:paraId="5E87C57F" w14:textId="77777777" w:rsidR="00042CE4" w:rsidRDefault="00042CE4" w:rsidP="00CE0A53">
      <w:pPr>
        <w:pStyle w:val="a9"/>
        <w:rPr>
          <w:rStyle w:val="HTML0"/>
        </w:rPr>
      </w:pPr>
      <w:r>
        <w:rPr>
          <w:rStyle w:val="HTML0"/>
        </w:rPr>
        <w:t>{output}</w:t>
      </w:r>
    </w:p>
    <w:p w14:paraId="19B0754D" w14:textId="77777777" w:rsidR="00042CE4" w:rsidRDefault="00042CE4" w:rsidP="00CE0A53">
      <w:pPr>
        <w:pStyle w:val="a9"/>
        <w:rPr>
          <w:rStyle w:val="HTML0"/>
        </w:rPr>
      </w:pPr>
      <w:r>
        <w:rPr>
          <w:rStyle w:val="HTML0"/>
        </w:rPr>
        <w:t>&lt;end_of_turn&gt;</w:t>
      </w:r>
    </w:p>
    <w:p w14:paraId="2190CE7C" w14:textId="77777777" w:rsidR="00042CE4" w:rsidRDefault="00042CE4" w:rsidP="00CE0A53">
      <w:pPr>
        <w:pStyle w:val="a9"/>
      </w:pPr>
      <w:r>
        <w:rPr>
          <w:rStyle w:val="afb"/>
        </w:rPr>
        <w:t>학습 데이터 크기 권장:</w:t>
      </w:r>
    </w:p>
    <w:p w14:paraId="4B4E37C6" w14:textId="77777777" w:rsidR="00042CE4" w:rsidRDefault="00042CE4" w:rsidP="00CE0A53">
      <w:pPr>
        <w:pStyle w:val="a9"/>
      </w:pPr>
      <w:r>
        <w:t>1,000~10,000개 → 소규모 LoRA 파인튜닝에 적절</w:t>
      </w:r>
    </w:p>
    <w:p w14:paraId="12BE80C6" w14:textId="77777777" w:rsidR="00042CE4" w:rsidRDefault="00042CE4" w:rsidP="00CE0A53">
      <w:pPr>
        <w:pStyle w:val="a9"/>
      </w:pPr>
      <w:r>
        <w:t>10,000개 이상 → 안정적인 수렴 및 일반화 성능 확보 가능</w:t>
      </w:r>
    </w:p>
    <w:p w14:paraId="315ED73D" w14:textId="3A9AC88A" w:rsidR="00042CE4" w:rsidRDefault="00042CE4" w:rsidP="00042CE4"/>
    <w:p w14:paraId="1E74188D" w14:textId="433056E0" w:rsidR="00042CE4" w:rsidRDefault="00042CE4" w:rsidP="00CE0A53">
      <w:pPr>
        <w:pStyle w:val="2"/>
      </w:pPr>
      <w:r>
        <w:t>전체</w:t>
      </w:r>
      <w:r>
        <w:t xml:space="preserve"> </w:t>
      </w:r>
      <w:r>
        <w:t>파인튜닝</w:t>
      </w:r>
      <w:r>
        <w:t xml:space="preserve"> </w:t>
      </w:r>
      <w:r>
        <w:t>코드</w:t>
      </w:r>
      <w:r>
        <w:t xml:space="preserve"> </w:t>
      </w:r>
      <w:r>
        <w:t>상세</w:t>
      </w:r>
      <w:r>
        <w:t xml:space="preserve"> </w:t>
      </w:r>
      <w:r>
        <w:t>설명</w:t>
      </w:r>
    </w:p>
    <w:p w14:paraId="66DEA772" w14:textId="0F28A6DF" w:rsidR="00042CE4" w:rsidRDefault="00042CE4" w:rsidP="00CE0A53">
      <w:pPr>
        <w:pStyle w:val="3"/>
      </w:pPr>
      <w:r>
        <w:rPr>
          <w:rStyle w:val="afb"/>
        </w:rPr>
        <w:t>모델</w:t>
      </w:r>
      <w:r>
        <w:rPr>
          <w:rStyle w:val="afb"/>
        </w:rPr>
        <w:t xml:space="preserve"> </w:t>
      </w:r>
      <w:r>
        <w:rPr>
          <w:rStyle w:val="afb"/>
        </w:rPr>
        <w:t>및</w:t>
      </w:r>
      <w:r>
        <w:rPr>
          <w:rStyle w:val="afb"/>
        </w:rPr>
        <w:t xml:space="preserve"> </w:t>
      </w:r>
      <w:r>
        <w:rPr>
          <w:rStyle w:val="afb"/>
        </w:rPr>
        <w:t>양자화</w:t>
      </w:r>
      <w:r>
        <w:rPr>
          <w:rStyle w:val="afb"/>
        </w:rPr>
        <w:t xml:space="preserve"> </w:t>
      </w:r>
      <w:r>
        <w:rPr>
          <w:rStyle w:val="afb"/>
        </w:rPr>
        <w:t>설정</w:t>
      </w:r>
    </w:p>
    <w:p w14:paraId="06CAB289" w14:textId="77777777" w:rsidR="00042CE4" w:rsidRDefault="00042CE4" w:rsidP="00CE0A53">
      <w:pPr>
        <w:pStyle w:val="a9"/>
        <w:rPr>
          <w:rStyle w:val="HTML0"/>
        </w:rPr>
      </w:pPr>
      <w:r>
        <w:rPr>
          <w:rStyle w:val="HTML0"/>
        </w:rPr>
        <w:t>bnb_config = BitsAndBytesConfig(...)</w:t>
      </w:r>
    </w:p>
    <w:p w14:paraId="292FD763" w14:textId="77777777" w:rsidR="00042CE4" w:rsidRDefault="00042CE4" w:rsidP="000501CF">
      <w:pPr>
        <w:pStyle w:val="a9"/>
        <w:rPr>
          <w:rStyle w:val="HTML0"/>
        </w:rPr>
      </w:pPr>
      <w:r>
        <w:rPr>
          <w:rStyle w:val="HTML0"/>
        </w:rPr>
        <w:t>model = AutoModelForCausalLM.from_pretrained(model_id, quantization_config=bnb_config, device_map="auto")</w:t>
      </w:r>
    </w:p>
    <w:p w14:paraId="2B66AB7C" w14:textId="77777777" w:rsidR="00042CE4" w:rsidRDefault="00042CE4" w:rsidP="000501CF">
      <w:pPr>
        <w:pStyle w:val="a9"/>
      </w:pPr>
      <w:r>
        <w:t>사전 학습된 모델을 4bit 형식으로 로드하며, GPU에 자동 할당</w:t>
      </w:r>
    </w:p>
    <w:p w14:paraId="1CCD8892" w14:textId="7E86A9AF" w:rsidR="00042CE4" w:rsidRDefault="00042CE4" w:rsidP="000501CF">
      <w:pPr>
        <w:pStyle w:val="3"/>
      </w:pPr>
      <w:r>
        <w:rPr>
          <w:rStyle w:val="afb"/>
        </w:rPr>
        <w:t>토크나이저</w:t>
      </w:r>
      <w:r>
        <w:rPr>
          <w:rStyle w:val="afb"/>
        </w:rPr>
        <w:t xml:space="preserve"> </w:t>
      </w:r>
      <w:r>
        <w:rPr>
          <w:rStyle w:val="afb"/>
        </w:rPr>
        <w:t>준비</w:t>
      </w:r>
    </w:p>
    <w:p w14:paraId="13FCF852" w14:textId="77777777" w:rsidR="00042CE4" w:rsidRDefault="00042CE4" w:rsidP="000501CF">
      <w:pPr>
        <w:pStyle w:val="a9"/>
        <w:rPr>
          <w:rStyle w:val="HTML0"/>
        </w:rPr>
      </w:pPr>
      <w:r>
        <w:rPr>
          <w:rStyle w:val="HTML0"/>
        </w:rPr>
        <w:t>tokenizer = AutoTokenizer.from_pretrained(model_id, add_eos_token=True)</w:t>
      </w:r>
    </w:p>
    <w:p w14:paraId="6ACF2CDD" w14:textId="77777777" w:rsidR="00042CE4" w:rsidRDefault="00042CE4" w:rsidP="000501CF">
      <w:pPr>
        <w:pStyle w:val="a9"/>
        <w:rPr>
          <w:rStyle w:val="HTML0"/>
        </w:rPr>
      </w:pPr>
      <w:r>
        <w:rPr>
          <w:rStyle w:val="HTML0"/>
        </w:rPr>
        <w:t>tokenizer.pad_token = tokenizer.eos_token</w:t>
      </w:r>
    </w:p>
    <w:p w14:paraId="28F91AA4" w14:textId="77777777" w:rsidR="00042CE4" w:rsidRDefault="00042CE4" w:rsidP="000501CF">
      <w:pPr>
        <w:pStyle w:val="a9"/>
        <w:rPr>
          <w:rStyle w:val="HTML0"/>
        </w:rPr>
      </w:pPr>
      <w:r>
        <w:rPr>
          <w:rStyle w:val="HTML0"/>
        </w:rPr>
        <w:t>tokenizer.padding_side = 'right'</w:t>
      </w:r>
    </w:p>
    <w:p w14:paraId="777FBEE5" w14:textId="33487A40" w:rsidR="00042CE4" w:rsidRDefault="00042CE4" w:rsidP="000501CF">
      <w:pPr>
        <w:pStyle w:val="3"/>
      </w:pPr>
      <w:r>
        <w:rPr>
          <w:rStyle w:val="afb"/>
        </w:rPr>
        <w:t>데이터셋</w:t>
      </w:r>
      <w:r>
        <w:rPr>
          <w:rStyle w:val="afb"/>
        </w:rPr>
        <w:t xml:space="preserve"> </w:t>
      </w:r>
      <w:r>
        <w:rPr>
          <w:rStyle w:val="afb"/>
        </w:rPr>
        <w:t>처리</w:t>
      </w:r>
    </w:p>
    <w:p w14:paraId="7ACB55AB" w14:textId="77777777" w:rsidR="00042CE4" w:rsidRDefault="00042CE4" w:rsidP="000501CF">
      <w:pPr>
        <w:pStyle w:val="a9"/>
        <w:rPr>
          <w:rStyle w:val="HTML0"/>
        </w:rPr>
      </w:pPr>
      <w:r>
        <w:rPr>
          <w:rStyle w:val="HTML0"/>
        </w:rPr>
        <w:t>text_column = [generate_prompt(dp) for dp in dataset['train']]</w:t>
      </w:r>
    </w:p>
    <w:p w14:paraId="65A27256" w14:textId="77777777" w:rsidR="00042CE4" w:rsidRDefault="00042CE4" w:rsidP="000501CF">
      <w:pPr>
        <w:pStyle w:val="a9"/>
        <w:rPr>
          <w:rStyle w:val="HTML0"/>
        </w:rPr>
      </w:pPr>
      <w:r>
        <w:rPr>
          <w:rStyle w:val="HTML0"/>
        </w:rPr>
        <w:t>dataset = dataset['train'].add_column("prompt", text_column)</w:t>
      </w:r>
    </w:p>
    <w:p w14:paraId="240938C4" w14:textId="77777777" w:rsidR="00042CE4" w:rsidRDefault="00042CE4" w:rsidP="000501CF">
      <w:pPr>
        <w:pStyle w:val="a9"/>
        <w:rPr>
          <w:rStyle w:val="HTML0"/>
        </w:rPr>
      </w:pPr>
      <w:r>
        <w:rPr>
          <w:rStyle w:val="HTML0"/>
        </w:rPr>
        <w:t>dataset = dataset.map(lambda samples: tokenizer(samples["prompt"]), batched=True)</w:t>
      </w:r>
    </w:p>
    <w:p w14:paraId="10D383C8" w14:textId="77777777" w:rsidR="00042CE4" w:rsidRDefault="00042CE4" w:rsidP="000501CF">
      <w:pPr>
        <w:pStyle w:val="a9"/>
      </w:pPr>
      <w:r>
        <w:t>instruction과 input을 조합해 프롬프트 생성 후 tokenizer로 변환</w:t>
      </w:r>
    </w:p>
    <w:p w14:paraId="1D735B90" w14:textId="1A25B2C9" w:rsidR="00042CE4" w:rsidRDefault="00042CE4" w:rsidP="000501CF">
      <w:pPr>
        <w:pStyle w:val="3"/>
      </w:pPr>
      <w:r>
        <w:rPr>
          <w:rStyle w:val="afb"/>
        </w:rPr>
        <w:t>데이터</w:t>
      </w:r>
      <w:r>
        <w:rPr>
          <w:rStyle w:val="afb"/>
        </w:rPr>
        <w:t xml:space="preserve"> </w:t>
      </w:r>
      <w:r>
        <w:rPr>
          <w:rStyle w:val="afb"/>
        </w:rPr>
        <w:t>분리</w:t>
      </w:r>
    </w:p>
    <w:p w14:paraId="6D8C56DC" w14:textId="77777777" w:rsidR="00042CE4" w:rsidRDefault="00042CE4" w:rsidP="000501CF">
      <w:pPr>
        <w:pStyle w:val="a9"/>
        <w:rPr>
          <w:rStyle w:val="HTML0"/>
        </w:rPr>
      </w:pPr>
      <w:r>
        <w:rPr>
          <w:rStyle w:val="HTML0"/>
        </w:rPr>
        <w:t>dataset = dataset.train_test_split(test_size=0.1)</w:t>
      </w:r>
    </w:p>
    <w:p w14:paraId="3BED34ED" w14:textId="77777777" w:rsidR="00042CE4" w:rsidRDefault="00042CE4" w:rsidP="000501CF">
      <w:pPr>
        <w:pStyle w:val="a9"/>
        <w:rPr>
          <w:rStyle w:val="HTML0"/>
        </w:rPr>
      </w:pPr>
      <w:r>
        <w:rPr>
          <w:rStyle w:val="HTML0"/>
        </w:rPr>
        <w:t>train_data = dataset["train"]</w:t>
      </w:r>
    </w:p>
    <w:p w14:paraId="16143D72" w14:textId="77777777" w:rsidR="00042CE4" w:rsidRDefault="00042CE4" w:rsidP="000501CF">
      <w:pPr>
        <w:pStyle w:val="a9"/>
        <w:rPr>
          <w:rStyle w:val="HTML0"/>
        </w:rPr>
      </w:pPr>
      <w:r>
        <w:rPr>
          <w:rStyle w:val="HTML0"/>
        </w:rPr>
        <w:t>test_data = dataset["test"]</w:t>
      </w:r>
    </w:p>
    <w:p w14:paraId="2185ED9F" w14:textId="3ED20564" w:rsidR="00042CE4" w:rsidRDefault="00042CE4" w:rsidP="000501CF">
      <w:pPr>
        <w:pStyle w:val="3"/>
      </w:pPr>
      <w:r>
        <w:rPr>
          <w:rStyle w:val="afb"/>
        </w:rPr>
        <w:t xml:space="preserve">LoRA </w:t>
      </w:r>
      <w:r>
        <w:rPr>
          <w:rStyle w:val="afb"/>
        </w:rPr>
        <w:t>설정</w:t>
      </w:r>
      <w:r>
        <w:rPr>
          <w:rStyle w:val="afb"/>
        </w:rPr>
        <w:t xml:space="preserve"> </w:t>
      </w:r>
      <w:r>
        <w:rPr>
          <w:rStyle w:val="afb"/>
        </w:rPr>
        <w:t>및</w:t>
      </w:r>
      <w:r>
        <w:rPr>
          <w:rStyle w:val="afb"/>
        </w:rPr>
        <w:t xml:space="preserve"> </w:t>
      </w:r>
      <w:r>
        <w:rPr>
          <w:rStyle w:val="afb"/>
        </w:rPr>
        <w:t>적용</w:t>
      </w:r>
    </w:p>
    <w:p w14:paraId="29F9B0E0" w14:textId="77777777" w:rsidR="00042CE4" w:rsidRDefault="00042CE4" w:rsidP="000501CF">
      <w:pPr>
        <w:pStyle w:val="a9"/>
        <w:rPr>
          <w:rStyle w:val="HTML0"/>
        </w:rPr>
      </w:pPr>
      <w:r>
        <w:rPr>
          <w:rStyle w:val="HTML0"/>
        </w:rPr>
        <w:t>model = prepare_model_for_kbit_training(model)</w:t>
      </w:r>
    </w:p>
    <w:p w14:paraId="6B03391F" w14:textId="77777777" w:rsidR="00042CE4" w:rsidRDefault="00042CE4" w:rsidP="000501CF">
      <w:pPr>
        <w:pStyle w:val="a9"/>
        <w:rPr>
          <w:rStyle w:val="HTML0"/>
        </w:rPr>
      </w:pPr>
      <w:r>
        <w:rPr>
          <w:rStyle w:val="HTML0"/>
        </w:rPr>
        <w:t>lora_config = LoraConfig(...)</w:t>
      </w:r>
    </w:p>
    <w:p w14:paraId="75B3397E" w14:textId="77777777" w:rsidR="00042CE4" w:rsidRDefault="00042CE4" w:rsidP="000501CF">
      <w:pPr>
        <w:pStyle w:val="a9"/>
        <w:rPr>
          <w:rStyle w:val="HTML0"/>
        </w:rPr>
      </w:pPr>
      <w:r>
        <w:rPr>
          <w:rStyle w:val="HTML0"/>
        </w:rPr>
        <w:t>model = get_peft_model(model, lora_config)</w:t>
      </w:r>
    </w:p>
    <w:p w14:paraId="77B191E1" w14:textId="77777777" w:rsidR="00042CE4" w:rsidRDefault="00042CE4" w:rsidP="000501CF">
      <w:pPr>
        <w:pStyle w:val="a9"/>
      </w:pPr>
      <w:r>
        <w:t>학습 가능한 부분만 활성화하고 LoRA 어댑터 적용</w:t>
      </w:r>
    </w:p>
    <w:p w14:paraId="72364F5C" w14:textId="62810D46" w:rsidR="00042CE4" w:rsidRDefault="00042CE4" w:rsidP="000501CF">
      <w:pPr>
        <w:pStyle w:val="3"/>
      </w:pPr>
      <w:r>
        <w:rPr>
          <w:rStyle w:val="afb"/>
        </w:rPr>
        <w:t>학습</w:t>
      </w:r>
      <w:r>
        <w:rPr>
          <w:rStyle w:val="afb"/>
        </w:rPr>
        <w:t xml:space="preserve"> </w:t>
      </w:r>
      <w:r>
        <w:rPr>
          <w:rStyle w:val="afb"/>
        </w:rPr>
        <w:t>준비</w:t>
      </w:r>
      <w:r>
        <w:rPr>
          <w:rStyle w:val="afb"/>
        </w:rPr>
        <w:t xml:space="preserve"> </w:t>
      </w:r>
      <w:r>
        <w:rPr>
          <w:rStyle w:val="afb"/>
        </w:rPr>
        <w:t>및</w:t>
      </w:r>
      <w:r>
        <w:rPr>
          <w:rStyle w:val="afb"/>
        </w:rPr>
        <w:t xml:space="preserve"> </w:t>
      </w:r>
      <w:r>
        <w:rPr>
          <w:rStyle w:val="afb"/>
        </w:rPr>
        <w:t>수행</w:t>
      </w:r>
      <w:r>
        <w:rPr>
          <w:rStyle w:val="afb"/>
        </w:rPr>
        <w:t>:</w:t>
      </w:r>
    </w:p>
    <w:p w14:paraId="288F688C" w14:textId="77777777" w:rsidR="00042CE4" w:rsidRDefault="00042CE4" w:rsidP="000501CF">
      <w:pPr>
        <w:pStyle w:val="a9"/>
        <w:rPr>
          <w:rStyle w:val="HTML0"/>
        </w:rPr>
      </w:pPr>
      <w:r>
        <w:rPr>
          <w:rStyle w:val="HTML0"/>
        </w:rPr>
        <w:t>trainer = SFTTrainer(</w:t>
      </w:r>
    </w:p>
    <w:p w14:paraId="20AA7A89" w14:textId="77777777" w:rsidR="00042CE4" w:rsidRDefault="00042CE4" w:rsidP="000501CF">
      <w:pPr>
        <w:pStyle w:val="a9"/>
        <w:rPr>
          <w:rStyle w:val="HTML0"/>
        </w:rPr>
      </w:pPr>
      <w:r>
        <w:rPr>
          <w:rStyle w:val="HTML0"/>
        </w:rPr>
        <w:t xml:space="preserve">    model=model,</w:t>
      </w:r>
    </w:p>
    <w:p w14:paraId="472B8BAC" w14:textId="77777777" w:rsidR="00042CE4" w:rsidRDefault="00042CE4" w:rsidP="000501CF">
      <w:pPr>
        <w:pStyle w:val="a9"/>
        <w:rPr>
          <w:rStyle w:val="HTML0"/>
        </w:rPr>
      </w:pPr>
      <w:r>
        <w:rPr>
          <w:rStyle w:val="HTML0"/>
        </w:rPr>
        <w:t xml:space="preserve">    train_dataset=train_data,</w:t>
      </w:r>
    </w:p>
    <w:p w14:paraId="6C9A1E46" w14:textId="77777777" w:rsidR="00042CE4" w:rsidRDefault="00042CE4" w:rsidP="000501CF">
      <w:pPr>
        <w:pStyle w:val="a9"/>
        <w:rPr>
          <w:rStyle w:val="HTML0"/>
        </w:rPr>
      </w:pPr>
      <w:r>
        <w:rPr>
          <w:rStyle w:val="HTML0"/>
        </w:rPr>
        <w:lastRenderedPageBreak/>
        <w:t xml:space="preserve">    eval_dataset=test_data,</w:t>
      </w:r>
    </w:p>
    <w:p w14:paraId="6F8846A2" w14:textId="77777777" w:rsidR="00042CE4" w:rsidRDefault="00042CE4" w:rsidP="000501CF">
      <w:pPr>
        <w:pStyle w:val="a9"/>
        <w:rPr>
          <w:rStyle w:val="HTML0"/>
        </w:rPr>
      </w:pPr>
      <w:r>
        <w:rPr>
          <w:rStyle w:val="HTML0"/>
        </w:rPr>
        <w:t xml:space="preserve">    peft_config=lora_config,</w:t>
      </w:r>
    </w:p>
    <w:p w14:paraId="5A0AA192" w14:textId="77777777" w:rsidR="00042CE4" w:rsidRDefault="00042CE4" w:rsidP="000501CF">
      <w:pPr>
        <w:pStyle w:val="a9"/>
        <w:rPr>
          <w:rStyle w:val="HTML0"/>
        </w:rPr>
      </w:pPr>
      <w:r>
        <w:rPr>
          <w:rStyle w:val="HTML0"/>
        </w:rPr>
        <w:t xml:space="preserve">    args=transformers.TrainingArguments(</w:t>
      </w:r>
    </w:p>
    <w:p w14:paraId="64E54D75" w14:textId="77777777" w:rsidR="00042CE4" w:rsidRDefault="00042CE4" w:rsidP="000501CF">
      <w:pPr>
        <w:pStyle w:val="a9"/>
        <w:rPr>
          <w:rStyle w:val="HTML0"/>
        </w:rPr>
      </w:pPr>
      <w:r>
        <w:rPr>
          <w:rStyle w:val="HTML0"/>
        </w:rPr>
        <w:t xml:space="preserve">        per_device_train_batch_size=1,</w:t>
      </w:r>
    </w:p>
    <w:p w14:paraId="4BD95F2A" w14:textId="77777777" w:rsidR="00042CE4" w:rsidRDefault="00042CE4" w:rsidP="000501CF">
      <w:pPr>
        <w:pStyle w:val="a9"/>
        <w:rPr>
          <w:rStyle w:val="HTML0"/>
        </w:rPr>
      </w:pPr>
      <w:r>
        <w:rPr>
          <w:rStyle w:val="HTML0"/>
        </w:rPr>
        <w:t xml:space="preserve">        gradient_accumulation_steps=4,</w:t>
      </w:r>
    </w:p>
    <w:p w14:paraId="6D24AA0B" w14:textId="77777777" w:rsidR="00042CE4" w:rsidRDefault="00042CE4" w:rsidP="000501CF">
      <w:pPr>
        <w:pStyle w:val="a9"/>
        <w:rPr>
          <w:rStyle w:val="HTML0"/>
        </w:rPr>
      </w:pPr>
      <w:r>
        <w:rPr>
          <w:rStyle w:val="HTML0"/>
        </w:rPr>
        <w:t xml:space="preserve">        max_steps=100,</w:t>
      </w:r>
    </w:p>
    <w:p w14:paraId="329C5564" w14:textId="77777777" w:rsidR="00042CE4" w:rsidRDefault="00042CE4" w:rsidP="000501CF">
      <w:pPr>
        <w:pStyle w:val="a9"/>
        <w:rPr>
          <w:rStyle w:val="HTML0"/>
        </w:rPr>
      </w:pPr>
      <w:r>
        <w:rPr>
          <w:rStyle w:val="HTML0"/>
        </w:rPr>
        <w:t xml:space="preserve">        learning_rate=2e-4,</w:t>
      </w:r>
    </w:p>
    <w:p w14:paraId="3284BEA9" w14:textId="77777777" w:rsidR="00042CE4" w:rsidRDefault="00042CE4" w:rsidP="000501CF">
      <w:pPr>
        <w:pStyle w:val="a9"/>
        <w:rPr>
          <w:rStyle w:val="HTML0"/>
        </w:rPr>
      </w:pPr>
      <w:r>
        <w:rPr>
          <w:rStyle w:val="HTML0"/>
        </w:rPr>
        <w:t xml:space="preserve">        output_dir="outputs",</w:t>
      </w:r>
    </w:p>
    <w:p w14:paraId="2993315D" w14:textId="77777777" w:rsidR="00042CE4" w:rsidRDefault="00042CE4" w:rsidP="000501CF">
      <w:pPr>
        <w:pStyle w:val="a9"/>
        <w:rPr>
          <w:rStyle w:val="HTML0"/>
        </w:rPr>
      </w:pPr>
      <w:r>
        <w:rPr>
          <w:rStyle w:val="HTML0"/>
        </w:rPr>
        <w:t xml:space="preserve">        save_strategy="epoch"</w:t>
      </w:r>
    </w:p>
    <w:p w14:paraId="0ED979B5" w14:textId="77777777" w:rsidR="00042CE4" w:rsidRDefault="00042CE4" w:rsidP="000501CF">
      <w:pPr>
        <w:pStyle w:val="a9"/>
        <w:rPr>
          <w:rStyle w:val="HTML0"/>
        </w:rPr>
      </w:pPr>
      <w:r>
        <w:rPr>
          <w:rStyle w:val="HTML0"/>
        </w:rPr>
        <w:t xml:space="preserve">    ),</w:t>
      </w:r>
    </w:p>
    <w:p w14:paraId="481EBBB7" w14:textId="77777777" w:rsidR="00042CE4" w:rsidRDefault="00042CE4" w:rsidP="000501CF">
      <w:pPr>
        <w:pStyle w:val="a9"/>
        <w:rPr>
          <w:rStyle w:val="HTML0"/>
        </w:rPr>
      </w:pPr>
      <w:r>
        <w:rPr>
          <w:rStyle w:val="HTML0"/>
        </w:rPr>
        <w:t xml:space="preserve">    data_collator=transformers.DataCollatorForLanguageModeling(tokenizer, mlm=False),</w:t>
      </w:r>
    </w:p>
    <w:p w14:paraId="5E1446B4" w14:textId="77777777" w:rsidR="00042CE4" w:rsidRDefault="00042CE4" w:rsidP="000501CF">
      <w:pPr>
        <w:pStyle w:val="a9"/>
        <w:rPr>
          <w:rStyle w:val="HTML0"/>
        </w:rPr>
      </w:pPr>
      <w:r>
        <w:rPr>
          <w:rStyle w:val="HTML0"/>
        </w:rPr>
        <w:t>)</w:t>
      </w:r>
    </w:p>
    <w:p w14:paraId="4AE93E75" w14:textId="4637F7BA" w:rsidR="00042CE4" w:rsidRDefault="00042CE4" w:rsidP="001A59B8">
      <w:pPr>
        <w:pStyle w:val="a9"/>
        <w:rPr>
          <w:rStyle w:val="HTML0"/>
        </w:rPr>
      </w:pPr>
      <w:r>
        <w:rPr>
          <w:rStyle w:val="HTML0"/>
        </w:rPr>
        <w:t>trainer.train()</w:t>
      </w:r>
    </w:p>
    <w:p w14:paraId="6C27777B" w14:textId="51E68E0D" w:rsidR="004E0116" w:rsidRPr="00155F4F" w:rsidRDefault="004E0116" w:rsidP="004E0116">
      <w:pPr>
        <w:pStyle w:val="a9"/>
        <w:rPr>
          <w:rStyle w:val="HTML0"/>
          <w:rFonts w:asciiTheme="majorEastAsia" w:eastAsiaTheme="majorEastAsia" w:hAnsiTheme="majorEastAsia"/>
          <w:szCs w:val="22"/>
        </w:rPr>
      </w:pPr>
      <w:r w:rsidRPr="00155F4F">
        <w:rPr>
          <w:rStyle w:val="HTML0"/>
          <w:rFonts w:asciiTheme="majorEastAsia" w:eastAsiaTheme="majorEastAsia" w:hAnsiTheme="majorEastAsia"/>
          <w:szCs w:val="22"/>
        </w:rPr>
        <w:t xml:space="preserve">Supervised Fine-Tuning </w:t>
      </w:r>
      <w:r w:rsidRPr="00155F4F">
        <w:rPr>
          <w:rStyle w:val="HTML0"/>
          <w:rFonts w:asciiTheme="majorEastAsia" w:eastAsiaTheme="majorEastAsia" w:hAnsiTheme="majorEastAsia" w:hint="eastAsia"/>
          <w:szCs w:val="22"/>
        </w:rPr>
        <w:t xml:space="preserve">은 사전 학습된 LLM을 </w:t>
      </w:r>
      <w:r w:rsidR="00155F4F" w:rsidRPr="00155F4F">
        <w:rPr>
          <w:rStyle w:val="HTML0"/>
          <w:rFonts w:asciiTheme="majorEastAsia" w:eastAsiaTheme="majorEastAsia" w:hAnsiTheme="majorEastAsia" w:hint="eastAsia"/>
          <w:szCs w:val="22"/>
        </w:rPr>
        <w:t xml:space="preserve">다음과 같이 </w:t>
      </w:r>
      <w:r w:rsidRPr="00155F4F">
        <w:rPr>
          <w:rStyle w:val="HTML0"/>
          <w:rFonts w:asciiTheme="majorEastAsia" w:eastAsiaTheme="majorEastAsia" w:hAnsiTheme="majorEastAsia" w:hint="eastAsia"/>
          <w:szCs w:val="22"/>
        </w:rPr>
        <w:t>(prompt, answer) 쌍 데이터로 지도 학습하는 Trainer이다.</w:t>
      </w:r>
      <w:r w:rsidRPr="00155F4F">
        <w:rPr>
          <w:rStyle w:val="HTML0"/>
          <w:rFonts w:asciiTheme="majorEastAsia" w:eastAsiaTheme="majorEastAsia" w:hAnsiTheme="majorEastAsia"/>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55F4F"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55F4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155F4F">
              <w:rPr>
                <w:rFonts w:asciiTheme="majorEastAsia" w:eastAsiaTheme="majorEastAsia" w:hAnsiTheme="majorEastAsia" w:cs="굴림"/>
                <w:sz w:val="22"/>
                <w:szCs w:val="22"/>
                <w:lang w:eastAsia="ko-KR"/>
              </w:rPr>
              <w:t>input (prompt)</w:t>
            </w:r>
          </w:p>
        </w:tc>
        <w:tc>
          <w:tcPr>
            <w:tcW w:w="0" w:type="auto"/>
            <w:hideMark/>
          </w:tcPr>
          <w:p w14:paraId="11618B4B" w14:textId="77777777" w:rsidR="00155F4F" w:rsidRPr="00155F4F"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sz w:val="22"/>
                <w:szCs w:val="22"/>
                <w:lang w:eastAsia="ko-KR"/>
              </w:rPr>
            </w:pPr>
            <w:r w:rsidRPr="00155F4F">
              <w:rPr>
                <w:rFonts w:asciiTheme="majorEastAsia" w:eastAsiaTheme="majorEastAsia" w:hAnsiTheme="majorEastAsia" w:cs="굴림"/>
                <w:sz w:val="22"/>
                <w:szCs w:val="22"/>
                <w:lang w:eastAsia="ko-KR"/>
              </w:rPr>
              <w:t>output (정답)</w:t>
            </w:r>
          </w:p>
        </w:tc>
      </w:tr>
      <w:tr w:rsidR="00155F4F" w:rsidRPr="00155F4F"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55F4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155F4F">
              <w:rPr>
                <w:rFonts w:asciiTheme="majorEastAsia" w:eastAsiaTheme="majorEastAsia" w:hAnsiTheme="majorEastAsia" w:cs="굴림"/>
                <w:sz w:val="22"/>
                <w:szCs w:val="22"/>
                <w:lang w:eastAsia="ko-KR"/>
              </w:rPr>
              <w:t>"서울은 어디에 있나요?"</w:t>
            </w:r>
          </w:p>
        </w:tc>
        <w:tc>
          <w:tcPr>
            <w:tcW w:w="0" w:type="auto"/>
            <w:hideMark/>
          </w:tcPr>
          <w:p w14:paraId="50ED7F59" w14:textId="77777777" w:rsidR="00155F4F" w:rsidRPr="00155F4F"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sz w:val="22"/>
                <w:szCs w:val="22"/>
                <w:lang w:eastAsia="ko-KR"/>
              </w:rPr>
            </w:pPr>
            <w:r w:rsidRPr="00155F4F">
              <w:rPr>
                <w:rFonts w:asciiTheme="majorEastAsia" w:eastAsiaTheme="majorEastAsia" w:hAnsiTheme="majorEastAsia" w:cs="굴림"/>
                <w:sz w:val="22"/>
                <w:szCs w:val="22"/>
                <w:lang w:eastAsia="ko-KR"/>
              </w:rPr>
              <w:t>"서울은 대한민국에 있습니다."</w:t>
            </w:r>
          </w:p>
        </w:tc>
      </w:tr>
    </w:tbl>
    <w:p w14:paraId="3F633108" w14:textId="77777777" w:rsidR="00155F4F" w:rsidRPr="00155F4F" w:rsidRDefault="00155F4F" w:rsidP="004E0116">
      <w:pPr>
        <w:pStyle w:val="a9"/>
        <w:rPr>
          <w:rStyle w:val="HTML0"/>
          <w:rFonts w:asciiTheme="majorEastAsia" w:eastAsiaTheme="majorEastAsia" w:hAnsiTheme="majorEastAsia" w:hint="eastAsia"/>
          <w:szCs w:val="22"/>
        </w:rPr>
      </w:pPr>
      <w:bookmarkStart w:id="93" w:name="_GoBack"/>
      <w:bookmarkEnd w:id="93"/>
    </w:p>
    <w:p w14:paraId="47907FA4" w14:textId="56B39151" w:rsidR="00A55C9A" w:rsidRPr="00155F4F" w:rsidRDefault="00A55C9A" w:rsidP="00A55C9A">
      <w:pPr>
        <w:pStyle w:val="a9"/>
        <w:numPr>
          <w:ilvl w:val="0"/>
          <w:numId w:val="48"/>
        </w:numPr>
        <w:rPr>
          <w:rFonts w:asciiTheme="majorEastAsia" w:eastAsiaTheme="majorEastAsia" w:hAnsiTheme="majorEastAsia"/>
          <w:szCs w:val="22"/>
        </w:rPr>
      </w:pPr>
      <w:r w:rsidRPr="00155F4F">
        <w:rPr>
          <w:rFonts w:asciiTheme="majorEastAsia" w:eastAsiaTheme="majorEastAsia" w:hAnsiTheme="majorEastAsia" w:cs="굴림체"/>
          <w:szCs w:val="22"/>
        </w:rPr>
        <w:t>per_device_train_batch_size</w:t>
      </w:r>
      <w:r w:rsidRPr="00155F4F">
        <w:rPr>
          <w:rFonts w:asciiTheme="majorEastAsia" w:eastAsiaTheme="majorEastAsia" w:hAnsiTheme="majorEastAsia"/>
          <w:szCs w:val="22"/>
        </w:rPr>
        <w:t>: GPU 1개당 처리할 미니배치 크기를 설정한다. 메모리가 적을 경우 1로 설정.</w:t>
      </w:r>
      <w:r w:rsidR="004E0116" w:rsidRPr="00155F4F">
        <w:rPr>
          <w:rFonts w:asciiTheme="majorEastAsia" w:eastAsiaTheme="majorEastAsia" w:hAnsiTheme="majorEastAsia"/>
          <w:szCs w:val="22"/>
        </w:rPr>
        <w:t xml:space="preserve"> </w:t>
      </w:r>
    </w:p>
    <w:p w14:paraId="0D7D8183" w14:textId="253782A9" w:rsidR="00A55C9A" w:rsidRPr="00A55C9A" w:rsidRDefault="00A55C9A" w:rsidP="00A55C9A">
      <w:pPr>
        <w:pStyle w:val="a9"/>
        <w:numPr>
          <w:ilvl w:val="0"/>
          <w:numId w:val="48"/>
        </w:numPr>
      </w:pPr>
      <w:r w:rsidRPr="00A55C9A">
        <w:rPr>
          <w:rFonts w:ascii="굴림체" w:eastAsia="굴림체" w:hAnsi="굴림체" w:cs="굴림체"/>
        </w:rPr>
        <w:t>gradient_accumulation_steps</w:t>
      </w:r>
      <w:r w:rsidRPr="00A55C9A">
        <w:t>: 여러 스텝 동안 gradient를 누적한 뒤 한 번만 backward/update 수행. VRAM이 부족할 때 효과적이며, 위 설정은 batch size=4와 유사한 효과.</w:t>
      </w:r>
    </w:p>
    <w:p w14:paraId="22DE2448" w14:textId="4667B9C8" w:rsidR="00A55C9A" w:rsidRPr="00A55C9A" w:rsidRDefault="00A55C9A" w:rsidP="00A55C9A">
      <w:pPr>
        <w:pStyle w:val="a9"/>
        <w:numPr>
          <w:ilvl w:val="0"/>
          <w:numId w:val="48"/>
        </w:numPr>
      </w:pPr>
      <w:r w:rsidRPr="00A55C9A">
        <w:rPr>
          <w:rFonts w:ascii="굴림체" w:eastAsia="굴림체" w:hAnsi="굴림체" w:cs="굴림체"/>
        </w:rPr>
        <w:t>max_steps</w:t>
      </w:r>
      <w:r w:rsidRPr="00A55C9A">
        <w:t>:</w:t>
      </w:r>
      <w:r w:rsidR="00D74F63">
        <w:rPr>
          <w:rFonts w:hint="eastAsia"/>
        </w:rPr>
        <w:t xml:space="preserve"> </w:t>
      </w:r>
      <w:r w:rsidR="00D74F63">
        <w:t>optimizer step 횟수</w:t>
      </w:r>
      <w:r w:rsidRPr="00A55C9A">
        <w:t>.</w:t>
      </w:r>
      <w:r w:rsidR="00D74F63">
        <w:t xml:space="preserve"> </w:t>
      </w:r>
      <w:r w:rsidR="00D74F63" w:rsidRPr="00D74F63">
        <w:rPr>
          <w:rFonts w:hint="eastAsia"/>
        </w:rPr>
        <w:t>스텝 수 기반 학습 종료 조건</w:t>
      </w:r>
    </w:p>
    <w:p w14:paraId="3F229FA5" w14:textId="6E592713" w:rsidR="00A55C9A" w:rsidRPr="00A55C9A" w:rsidRDefault="00A55C9A" w:rsidP="00A55C9A">
      <w:pPr>
        <w:pStyle w:val="a9"/>
        <w:numPr>
          <w:ilvl w:val="0"/>
          <w:numId w:val="48"/>
        </w:numPr>
      </w:pPr>
      <w:r w:rsidRPr="00A55C9A">
        <w:rPr>
          <w:rFonts w:ascii="굴림체" w:eastAsia="굴림체" w:hAnsi="굴림체" w:cs="굴림체"/>
        </w:rPr>
        <w:t>learning_rate</w:t>
      </w:r>
      <w:r w:rsidRPr="00A55C9A">
        <w:t>: 옵티마이저 학습률. LoRA에서는 2e-4~5e-4가 일반적인 범위.</w:t>
      </w:r>
    </w:p>
    <w:p w14:paraId="2E534D57" w14:textId="77777777" w:rsidR="00A55C9A" w:rsidRPr="00A55C9A" w:rsidRDefault="00A55C9A" w:rsidP="00A55C9A">
      <w:pPr>
        <w:pStyle w:val="a9"/>
        <w:numPr>
          <w:ilvl w:val="0"/>
          <w:numId w:val="48"/>
        </w:numPr>
      </w:pPr>
      <w:r w:rsidRPr="00A55C9A">
        <w:rPr>
          <w:rFonts w:ascii="굴림체" w:eastAsia="굴림체" w:hAnsi="굴림체" w:cs="굴림체"/>
        </w:rPr>
        <w:t>output_dir</w:t>
      </w:r>
      <w:r w:rsidRPr="00A55C9A">
        <w:t>: 학습 결과, 체크포인트, 로그 등을 저장할 디렉토리 경로.</w:t>
      </w:r>
    </w:p>
    <w:p w14:paraId="4CCAD89F" w14:textId="6D3CF27A" w:rsidR="00A55C9A" w:rsidRPr="00A55C9A" w:rsidRDefault="00A55C9A" w:rsidP="00A55C9A">
      <w:pPr>
        <w:pStyle w:val="a9"/>
        <w:numPr>
          <w:ilvl w:val="0"/>
          <w:numId w:val="48"/>
        </w:numPr>
      </w:pPr>
      <w:r w:rsidRPr="00A55C9A">
        <w:rPr>
          <w:rFonts w:ascii="굴림체" w:eastAsia="굴림체" w:hAnsi="굴림체" w:cs="굴림체"/>
        </w:rPr>
        <w:t>save_strategy</w:t>
      </w:r>
      <w:r w:rsidRPr="00A55C9A">
        <w:t xml:space="preserve">: 모델을 저장하는 주기를 정의한다. </w:t>
      </w:r>
      <w:r w:rsidRPr="00A55C9A">
        <w:rPr>
          <w:rFonts w:ascii="굴림체" w:eastAsia="굴림체" w:hAnsi="굴림체" w:cs="굴림체"/>
        </w:rPr>
        <w:t>epoch</w:t>
      </w:r>
      <w:r w:rsidRPr="00A55C9A">
        <w:t>이면 한 epoch마다 저장.</w:t>
      </w:r>
    </w:p>
    <w:p w14:paraId="52591B93" w14:textId="77777777" w:rsidR="00A55C9A" w:rsidRPr="00A55C9A" w:rsidRDefault="00A55C9A" w:rsidP="001A59B8">
      <w:pPr>
        <w:pStyle w:val="a9"/>
        <w:rPr>
          <w:rStyle w:val="HTML0"/>
          <w:rFonts w:hint="eastAsia"/>
        </w:rPr>
      </w:pPr>
    </w:p>
    <w:p w14:paraId="710DEAE3" w14:textId="60E93A02" w:rsidR="00042CE4" w:rsidRDefault="00042CE4" w:rsidP="001A59B8">
      <w:pPr>
        <w:pStyle w:val="3"/>
      </w:pPr>
      <w:r>
        <w:rPr>
          <w:rStyle w:val="afb"/>
        </w:rPr>
        <w:lastRenderedPageBreak/>
        <w:t>모델</w:t>
      </w:r>
      <w:r>
        <w:rPr>
          <w:rStyle w:val="afb"/>
        </w:rPr>
        <w:t xml:space="preserve"> </w:t>
      </w:r>
      <w:r>
        <w:rPr>
          <w:rStyle w:val="afb"/>
        </w:rPr>
        <w:t>병합</w:t>
      </w:r>
      <w:r>
        <w:rPr>
          <w:rStyle w:val="afb"/>
        </w:rPr>
        <w:t xml:space="preserve"> </w:t>
      </w:r>
      <w:r>
        <w:rPr>
          <w:rStyle w:val="afb"/>
        </w:rPr>
        <w:t>및</w:t>
      </w:r>
      <w:r>
        <w:rPr>
          <w:rStyle w:val="afb"/>
        </w:rPr>
        <w:t xml:space="preserve"> </w:t>
      </w:r>
      <w:r>
        <w:rPr>
          <w:rStyle w:val="afb"/>
        </w:rPr>
        <w:t>저장</w:t>
      </w:r>
    </w:p>
    <w:p w14:paraId="3DF9053E" w14:textId="77777777" w:rsidR="00042CE4" w:rsidRDefault="00042CE4" w:rsidP="001A59B8">
      <w:pPr>
        <w:pStyle w:val="a9"/>
        <w:rPr>
          <w:rStyle w:val="HTML0"/>
        </w:rPr>
      </w:pPr>
      <w:r>
        <w:rPr>
          <w:rStyle w:val="HTML0"/>
        </w:rPr>
        <w:t>merged_model = PeftModel.from_pretrained(base_model, new_model).merge_and_unload()</w:t>
      </w:r>
    </w:p>
    <w:p w14:paraId="154B0241" w14:textId="77777777" w:rsidR="00042CE4" w:rsidRDefault="00042CE4" w:rsidP="001A59B8">
      <w:pPr>
        <w:pStyle w:val="a9"/>
        <w:rPr>
          <w:rStyle w:val="HTML0"/>
        </w:rPr>
      </w:pPr>
      <w:r>
        <w:rPr>
          <w:rStyle w:val="HTML0"/>
        </w:rPr>
        <w:t>merged_model.save_pretrained("merged_model")</w:t>
      </w:r>
    </w:p>
    <w:p w14:paraId="79A22C36" w14:textId="77777777" w:rsidR="00042CE4" w:rsidRDefault="00042CE4" w:rsidP="001A59B8">
      <w:pPr>
        <w:pStyle w:val="a9"/>
        <w:rPr>
          <w:rStyle w:val="HTML0"/>
        </w:rPr>
      </w:pPr>
      <w:r>
        <w:rPr>
          <w:rStyle w:val="HTML0"/>
        </w:rPr>
        <w:t>tokenizer.save_pretrained("merged_model")</w:t>
      </w:r>
    </w:p>
    <w:p w14:paraId="5D870116" w14:textId="77777777" w:rsidR="00042CE4" w:rsidRDefault="00042CE4" w:rsidP="001A59B8">
      <w:pPr>
        <w:pStyle w:val="a9"/>
      </w:pPr>
      <w:r>
        <w:t>최종 모델을 base 모델과 병합하여 추론에 적합한 형태로 저장함</w:t>
      </w:r>
    </w:p>
    <w:p w14:paraId="1F41915F" w14:textId="6E6347EC" w:rsidR="00042CE4" w:rsidRDefault="00042CE4" w:rsidP="00042CE4"/>
    <w:p w14:paraId="31729DF6" w14:textId="11F0B7F3" w:rsidR="00042CE4" w:rsidRDefault="00042CE4" w:rsidP="001A59B8">
      <w:pPr>
        <w:pStyle w:val="2"/>
      </w:pPr>
      <w:r>
        <w:t>결론</w:t>
      </w:r>
    </w:p>
    <w:p w14:paraId="1522C5E7" w14:textId="0D21BDFE" w:rsidR="00042CE4" w:rsidRDefault="00042CE4" w:rsidP="001A59B8">
      <w:pPr>
        <w:pStyle w:val="a9"/>
      </w:pPr>
      <w: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Pr>
          <w:rFonts w:hint="eastAsia"/>
        </w:rPr>
        <w:t>아울러,</w:t>
      </w:r>
      <w:r w:rsidR="001A59B8">
        <w:t xml:space="preserve"> </w:t>
      </w:r>
      <w:r w:rsidR="001A59B8">
        <w:rPr>
          <w:rFonts w:hint="eastAsia"/>
        </w:rPr>
        <w:t xml:space="preserve">사용자 데이터셋의 예시로 </w:t>
      </w:r>
      <w:r>
        <w:t xml:space="preserve">의료 데이터셋 구조와 적정 학습 데이터 크기, 전체 학습 코드 흐름을 구체적으로 정리하였다. </w:t>
      </w:r>
    </w:p>
    <w:p w14:paraId="6282681B" w14:textId="77777777" w:rsidR="00943E1A" w:rsidRDefault="00943E1A" w:rsidP="001A59B8">
      <w:pPr>
        <w:pStyle w:val="a9"/>
        <w:rPr>
          <w:rFonts w:hint="eastAsia"/>
        </w:rPr>
      </w:pPr>
    </w:p>
    <w:p w14:paraId="3D14749A" w14:textId="77777777" w:rsidR="00042CE4" w:rsidRDefault="00042CE4" w:rsidP="00042CE4">
      <w:pPr>
        <w:pStyle w:val="a9"/>
        <w:rPr>
          <w:sz w:val="28"/>
        </w:rPr>
      </w:pPr>
      <w:r>
        <w:br w:type="page"/>
      </w:r>
    </w:p>
    <w:p w14:paraId="70E70481" w14:textId="3B90CCFA" w:rsidR="00AA21D9" w:rsidRPr="00D55EE8" w:rsidRDefault="00DF4422" w:rsidP="00DF4422">
      <w:pPr>
        <w:pStyle w:val="1"/>
        <w:rPr>
          <w:rFonts w:asciiTheme="majorEastAsia" w:eastAsiaTheme="majorEastAsia" w:hAnsiTheme="majorEastAsia"/>
        </w:rPr>
      </w:pPr>
      <w:r w:rsidRPr="00D55EE8">
        <w:rPr>
          <w:rFonts w:asciiTheme="majorEastAsia" w:eastAsiaTheme="majorEastAsia" w:hAnsiTheme="majorEastAsia" w:hint="eastAsia"/>
        </w:rPr>
        <w:lastRenderedPageBreak/>
        <w:t>라마3 파인튜닝</w:t>
      </w:r>
      <w:bookmarkEnd w:id="92"/>
    </w:p>
    <w:p w14:paraId="5B7AE958"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D55EE8" w:rsidRDefault="004A2210" w:rsidP="001B7738">
      <w:pPr>
        <w:pStyle w:val="2"/>
        <w:rPr>
          <w:rFonts w:asciiTheme="majorEastAsia" w:eastAsiaTheme="majorEastAsia" w:hAnsiTheme="majorEastAsia"/>
        </w:rPr>
      </w:pPr>
      <w:bookmarkStart w:id="94" w:name="_Toc196861830"/>
      <w:r w:rsidRPr="00D55EE8">
        <w:rPr>
          <w:rFonts w:asciiTheme="majorEastAsia" w:eastAsiaTheme="majorEastAsia" w:hAnsiTheme="majorEastAsia"/>
        </w:rPr>
        <w:t>주요 라이브러리 설명 및 로딩</w:t>
      </w:r>
      <w:bookmarkEnd w:id="94"/>
    </w:p>
    <w:p w14:paraId="368B78D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import os, pandas as pd, json, torch, wandb</w:t>
      </w:r>
    </w:p>
    <w:p w14:paraId="1FA69323"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transformers import AutoTokenizer, AutoModelForCausalLM</w:t>
      </w:r>
    </w:p>
    <w:p w14:paraId="54677BCE"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huggingface_hub import login</w:t>
      </w:r>
    </w:p>
    <w:p w14:paraId="210582BA"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trl import SFTTrainer, setup_chat_format</w:t>
      </w:r>
    </w:p>
    <w:p w14:paraId="6B74DAD5"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datasets import Dataset, load_dataset</w:t>
      </w:r>
    </w:p>
    <w:p w14:paraId="7CFBFF3B"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핵심 라이브러리 설명</w:t>
      </w:r>
    </w:p>
    <w:p w14:paraId="6A7B835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transformers</w:t>
      </w:r>
      <w:r w:rsidRPr="00D55EE8">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wandb</w:t>
      </w:r>
      <w:r w:rsidRPr="00D55EE8">
        <w:rPr>
          <w:rFonts w:asciiTheme="majorEastAsia" w:eastAsiaTheme="majorEastAsia" w:hAnsiTheme="majorEastAsia"/>
        </w:rPr>
        <w:t>: Weights &amp; Biases는 실험 추적과 시각화를 통해 반복 실험 시 성능 향상을 유도.</w:t>
      </w:r>
    </w:p>
    <w:p w14:paraId="40DA09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transformers</w:t>
      </w:r>
      <w:r w:rsidRPr="00D55EE8">
        <w:rPr>
          <w:rFonts w:asciiTheme="majorEastAsia" w:eastAsiaTheme="majorEastAsia" w:hAnsiTheme="majorEastAsia"/>
        </w:rPr>
        <w:t>에 기반한 RLHF 및 SFT 툴킷으로, LLM 학습을 더욱 구조화된 방식으로 수행 가능.</w:t>
      </w:r>
    </w:p>
    <w:p w14:paraId="0799BA3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datasets</w:t>
      </w:r>
      <w:r w:rsidRPr="00D55EE8">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huggingface_hub</w:t>
      </w:r>
      <w:r w:rsidRPr="00D55EE8">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D55EE8" w:rsidRDefault="004A2210" w:rsidP="001B7738">
      <w:pPr>
        <w:pStyle w:val="2"/>
        <w:rPr>
          <w:rFonts w:asciiTheme="majorEastAsia" w:eastAsiaTheme="majorEastAsia" w:hAnsiTheme="majorEastAsia" w:cs="굴림"/>
          <w:sz w:val="28"/>
          <w:szCs w:val="36"/>
        </w:rPr>
      </w:pPr>
      <w:bookmarkStart w:id="95" w:name="_Toc196861831"/>
      <w:r w:rsidRPr="00D55EE8">
        <w:rPr>
          <w:rFonts w:asciiTheme="majorEastAsia" w:eastAsiaTheme="majorEastAsia" w:hAnsiTheme="majorEastAsia" w:cs="굴림"/>
          <w:sz w:val="28"/>
          <w:szCs w:val="36"/>
        </w:rPr>
        <w:t xml:space="preserve">사용자 정의 데이터 로딩 함수: </w:t>
      </w:r>
      <w:r w:rsidRPr="00D55EE8">
        <w:rPr>
          <w:rFonts w:asciiTheme="majorEastAsia" w:eastAsiaTheme="majorEastAsia" w:hAnsiTheme="majorEastAsia"/>
        </w:rPr>
        <w:t>load_dataset_from_folder()</w:t>
      </w:r>
      <w:bookmarkEnd w:id="95"/>
    </w:p>
    <w:p w14:paraId="1B98A504"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def load_dataset_from_folder(folder_path):</w:t>
      </w:r>
    </w:p>
    <w:p w14:paraId="49FF3A68"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기능 설명</w:t>
      </w:r>
    </w:p>
    <w:p w14:paraId="5F708B3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responses</w:t>
      </w:r>
      <w:r w:rsidRPr="00D55EE8">
        <w:rPr>
          <w:rFonts w:asciiTheme="majorEastAsia" w:eastAsiaTheme="majorEastAsia" w:hAnsiTheme="majorEastAsia"/>
        </w:rPr>
        <w:t>라는 키를 가진 JSON 구조를 기반으로, 리스트 형태의 답변(</w:t>
      </w:r>
      <w:r w:rsidRPr="00D55EE8">
        <w:rPr>
          <w:rFonts w:asciiTheme="majorEastAsia" w:eastAsiaTheme="majorEastAsia" w:hAnsiTheme="majorEastAsia" w:cs="굴림체"/>
        </w:rPr>
        <w:t>answer</w:t>
      </w:r>
      <w:r w:rsidRPr="00D55EE8">
        <w:rPr>
          <w:rFonts w:asciiTheme="majorEastAsia" w:eastAsiaTheme="majorEastAsia" w:hAnsiTheme="majorEastAsia"/>
        </w:rPr>
        <w:t>) 필드를 하나의 문자열로 병합.</w:t>
      </w:r>
    </w:p>
    <w:p w14:paraId="48B2A7B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데이터프레임으로 변환한 뒤 HuggingFace </w:t>
      </w:r>
      <w:r w:rsidRPr="00D55EE8">
        <w:rPr>
          <w:rFonts w:asciiTheme="majorEastAsia" w:eastAsiaTheme="majorEastAsia" w:hAnsiTheme="majorEastAsia" w:cs="굴림체"/>
        </w:rPr>
        <w:t>Dataset</w:t>
      </w:r>
      <w:r w:rsidRPr="00D55EE8">
        <w:rPr>
          <w:rFonts w:asciiTheme="majorEastAsia" w:eastAsiaTheme="majorEastAsia" w:hAnsiTheme="majorEastAsia"/>
        </w:rPr>
        <w:t xml:space="preserve"> 객체로 래핑하여 후속 학습 파이프라인에 통합.</w:t>
      </w:r>
    </w:p>
    <w:p w14:paraId="08D915B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D55EE8" w:rsidRDefault="004A2210" w:rsidP="001B7738">
      <w:pPr>
        <w:pStyle w:val="2"/>
        <w:rPr>
          <w:rFonts w:asciiTheme="majorEastAsia" w:eastAsiaTheme="majorEastAsia" w:hAnsiTheme="majorEastAsia" w:cs="굴림체"/>
          <w:szCs w:val="24"/>
        </w:rPr>
      </w:pPr>
      <w:bookmarkStart w:id="96" w:name="_Toc196861832"/>
      <w:r w:rsidRPr="00D55EE8">
        <w:rPr>
          <w:rFonts w:asciiTheme="majorEastAsia" w:eastAsiaTheme="majorEastAsia" w:hAnsiTheme="majorEastAsia"/>
        </w:rPr>
        <w:t xml:space="preserve">파인튜닝 전체 파이프라인: </w:t>
      </w:r>
      <w:r w:rsidRPr="00D55EE8">
        <w:rPr>
          <w:rFonts w:asciiTheme="majorEastAsia" w:eastAsiaTheme="majorEastAsia" w:hAnsiTheme="majorEastAsia" w:cs="굴림체"/>
          <w:szCs w:val="24"/>
        </w:rPr>
        <w:t>train()</w:t>
      </w:r>
      <w:bookmarkEnd w:id="96"/>
    </w:p>
    <w:p w14:paraId="576D7D6E" w14:textId="3BF95FC1" w:rsidR="00827177" w:rsidRPr="00D55EE8" w:rsidRDefault="00827177" w:rsidP="00827177">
      <w:pPr>
        <w:pStyle w:val="a9"/>
        <w:rPr>
          <w:rFonts w:asciiTheme="majorEastAsia" w:eastAsiaTheme="majorEastAsia" w:hAnsiTheme="majorEastAsia"/>
        </w:rPr>
      </w:pPr>
      <w:r w:rsidRPr="00D55EE8">
        <w:rPr>
          <w:rFonts w:asciiTheme="majorEastAsia" w:eastAsiaTheme="majorEastAsia" w:hAnsiTheme="majorEastAsia" w:hint="eastAsia"/>
        </w:rPr>
        <w:t>설정에 따라 학습을 시작</w:t>
      </w:r>
      <w:r w:rsidR="00011262" w:rsidRPr="00D55EE8">
        <w:rPr>
          <w:rFonts w:asciiTheme="majorEastAsia" w:eastAsiaTheme="majorEastAsia" w:hAnsiTheme="majorEastAsia" w:hint="eastAsia"/>
        </w:rPr>
        <w:t>함</w:t>
      </w:r>
      <w:r w:rsidRPr="00D55EE8">
        <w:rPr>
          <w:rFonts w:asciiTheme="majorEastAsia" w:eastAsiaTheme="majorEastAsia" w:hAnsiTheme="majorEastAsia" w:hint="eastAsia"/>
        </w:rPr>
        <w:t>.</w:t>
      </w:r>
    </w:p>
    <w:p w14:paraId="7992B380" w14:textId="77777777" w:rsidR="00827177" w:rsidRPr="00D55EE8" w:rsidRDefault="00827177" w:rsidP="00827177">
      <w:pPr>
        <w:pStyle w:val="a9"/>
        <w:rPr>
          <w:rFonts w:asciiTheme="majorEastAsia" w:eastAsiaTheme="majorEastAsia" w:hAnsiTheme="majorEastAsia"/>
        </w:rPr>
      </w:pPr>
    </w:p>
    <w:p w14:paraId="722E971E" w14:textId="5AC58488" w:rsidR="004A2210" w:rsidRPr="00D55EE8" w:rsidRDefault="004A2210" w:rsidP="005A347D">
      <w:pPr>
        <w:pStyle w:val="2"/>
        <w:rPr>
          <w:rFonts w:asciiTheme="majorEastAsia" w:eastAsiaTheme="majorEastAsia" w:hAnsiTheme="majorEastAsia"/>
        </w:rPr>
      </w:pPr>
      <w:bookmarkStart w:id="97" w:name="_Toc196861833"/>
      <w:r w:rsidRPr="00D55EE8">
        <w:rPr>
          <w:rFonts w:asciiTheme="majorEastAsia" w:eastAsiaTheme="majorEastAsia" w:hAnsiTheme="majorEastAsia"/>
        </w:rPr>
        <w:t>베이스 모델 설정 및 인증</w:t>
      </w:r>
      <w:bookmarkEnd w:id="97"/>
    </w:p>
    <w:p w14:paraId="006844C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base_model = "Undi95/Meta-Llama-3-8B-hf"</w:t>
      </w:r>
    </w:p>
    <w:p w14:paraId="3B222E2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login(token='...')</w:t>
      </w:r>
    </w:p>
    <w:p w14:paraId="29505A32"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wandb.login(key='...')</w:t>
      </w:r>
    </w:p>
    <w:p w14:paraId="0AA0E67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토큰과 wandb API 키를 이용해 외부 서비스에 접근 권한을 설정함.</w:t>
      </w:r>
    </w:p>
    <w:p w14:paraId="6007147C"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D55EE8" w:rsidRDefault="004A2210" w:rsidP="004667C3">
      <w:pPr>
        <w:pStyle w:val="2"/>
        <w:rPr>
          <w:rFonts w:asciiTheme="majorEastAsia" w:eastAsiaTheme="majorEastAsia" w:hAnsiTheme="majorEastAsia"/>
        </w:rPr>
      </w:pPr>
      <w:bookmarkStart w:id="98" w:name="_Toc196861834"/>
      <w:r w:rsidRPr="00D55EE8">
        <w:rPr>
          <w:rFonts w:asciiTheme="majorEastAsia" w:eastAsiaTheme="majorEastAsia" w:hAnsiTheme="majorEastAsia"/>
        </w:rPr>
        <w:t>사용자 데이터셋 로딩 및 셔플링</w:t>
      </w:r>
      <w:bookmarkEnd w:id="98"/>
    </w:p>
    <w:p w14:paraId="7821124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load_dataset_from_folder('./dataset')</w:t>
      </w:r>
    </w:p>
    <w:p w14:paraId="27C70922"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custom_dataset.shuffle(seed=65)</w:t>
      </w:r>
    </w:p>
    <w:p w14:paraId="19B6210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정의 데이터셋은 로컬의 JSON 파일로 구성되며, </w:t>
      </w:r>
      <w:r w:rsidRPr="00D55EE8">
        <w:rPr>
          <w:rFonts w:asciiTheme="majorEastAsia" w:eastAsiaTheme="majorEastAsia" w:hAnsiTheme="majorEastAsia" w:cs="굴림체"/>
        </w:rPr>
        <w:t>shuffle(seed=65)</w:t>
      </w:r>
      <w:r w:rsidRPr="00D55EE8">
        <w:rPr>
          <w:rFonts w:asciiTheme="majorEastAsia" w:eastAsiaTheme="majorEastAsia" w:hAnsiTheme="majorEastAsia"/>
        </w:rPr>
        <w:t>를 통해 학습 순서를 무작위화함.</w:t>
      </w:r>
    </w:p>
    <w:p w14:paraId="7B1D4AC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D55EE8" w:rsidRDefault="004A2210" w:rsidP="004667C3">
      <w:pPr>
        <w:pStyle w:val="2"/>
        <w:rPr>
          <w:rFonts w:asciiTheme="majorEastAsia" w:eastAsiaTheme="majorEastAsia" w:hAnsiTheme="majorEastAsia"/>
        </w:rPr>
      </w:pPr>
      <w:bookmarkStart w:id="99" w:name="_Toc196861835"/>
      <w:r w:rsidRPr="00D55EE8">
        <w:rPr>
          <w:rFonts w:asciiTheme="majorEastAsia" w:eastAsiaTheme="majorEastAsia" w:hAnsiTheme="majorEastAsia"/>
        </w:rPr>
        <w:lastRenderedPageBreak/>
        <w:t>QLoRA 기반 4-bit 양자화 설정</w:t>
      </w:r>
      <w:bookmarkEnd w:id="99"/>
    </w:p>
    <w:p w14:paraId="5AF5EF5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bnb_config = BitsAndBytesConfig(...)</w:t>
      </w:r>
    </w:p>
    <w:p w14:paraId="27EC16F4"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QLoRA 개념 및 파라미터 해설</w:t>
      </w:r>
    </w:p>
    <w:p w14:paraId="27395E8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QLoRA</w:t>
      </w:r>
      <w:r w:rsidRPr="00D55EE8">
        <w:rPr>
          <w:rFonts w:asciiTheme="majorEastAsia" w:eastAsiaTheme="majorEastAsia" w:hAnsiTheme="majorEastAsia"/>
        </w:rPr>
        <w:t>는 Q-formatted LoRA로, 양자화된 모델에 LoRA 기법을 결합한 방식이다.</w:t>
      </w:r>
    </w:p>
    <w:p w14:paraId="5EEBB98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load_in_4bit=True</w:t>
      </w:r>
      <w:r w:rsidRPr="00D55EE8">
        <w:rPr>
          <w:rFonts w:asciiTheme="majorEastAsia" w:eastAsiaTheme="majorEastAsia" w:hAnsiTheme="majorEastAsia"/>
        </w:rPr>
        <w:t>: 4비트 precision으로 모델을 로딩함으로써 GPU 메모리 사용량을 약 3~4배 절감 가능.</w:t>
      </w:r>
    </w:p>
    <w:p w14:paraId="143A60F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bnb_4bit_quant_type="nf4"</w:t>
      </w:r>
      <w:r w:rsidRPr="00D55EE8">
        <w:rPr>
          <w:rFonts w:asciiTheme="majorEastAsia" w:eastAsiaTheme="majorEastAsia" w:hAnsiTheme="majorEastAsia"/>
        </w:rPr>
        <w:t>: NormalFloat4는 학습 가능성이 높은 정규 분포 중심의 표현력 향상된 포맷.</w:t>
      </w:r>
    </w:p>
    <w:p w14:paraId="1EA7B30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bnb_4bit_use_double_quant=True</w:t>
      </w:r>
      <w:r w:rsidRPr="00D55EE8">
        <w:rPr>
          <w:rFonts w:asciiTheme="majorEastAsia" w:eastAsiaTheme="majorEastAsia" w:hAnsiTheme="majorEastAsia"/>
        </w:rPr>
        <w:t>: 2차 양자화를 통해 정보 손실 최소화와 압축 효율을 향상시킴.</w:t>
      </w:r>
    </w:p>
    <w:p w14:paraId="228C34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bnb_4bit_compute_dtype=torch.float16</w:t>
      </w:r>
      <w:r w:rsidRPr="00D55EE8">
        <w:rPr>
          <w:rFonts w:asciiTheme="majorEastAsia" w:eastAsiaTheme="majorEastAsia" w:hAnsiTheme="majorEastAsia"/>
        </w:rPr>
        <w:t>: 연산은 float16으로 진행되어 연산 성능을 확보.</w:t>
      </w:r>
    </w:p>
    <w:p w14:paraId="77B5405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D55EE8" w:rsidRDefault="004A2210" w:rsidP="004667C3">
      <w:pPr>
        <w:pStyle w:val="2"/>
        <w:rPr>
          <w:rFonts w:asciiTheme="majorEastAsia" w:eastAsiaTheme="majorEastAsia" w:hAnsiTheme="majorEastAsia"/>
        </w:rPr>
      </w:pPr>
      <w:bookmarkStart w:id="100" w:name="_Toc196861836"/>
      <w:r w:rsidRPr="00D55EE8">
        <w:rPr>
          <w:rFonts w:asciiTheme="majorEastAsia" w:eastAsiaTheme="majorEastAsia" w:hAnsiTheme="majorEastAsia"/>
        </w:rPr>
        <w:t>모델 및 토크나이저 로딩 + 대화 포맷 구성</w:t>
      </w:r>
      <w:bookmarkEnd w:id="100"/>
    </w:p>
    <w:p w14:paraId="3A3EDD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 AutoModelForCausalLM.from_pretrained(...)</w:t>
      </w:r>
    </w:p>
    <w:p w14:paraId="18CCDEB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tokenizer = AutoTokenizer.from_pretrained(...)</w:t>
      </w:r>
    </w:p>
    <w:p w14:paraId="068A056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tokenizer = setup_chat_format(model, tokenizer)</w:t>
      </w:r>
    </w:p>
    <w:p w14:paraId="77FD125B" w14:textId="77777777" w:rsidR="004A2210" w:rsidRPr="00D55EE8" w:rsidRDefault="004A2210" w:rsidP="004667C3">
      <w:pPr>
        <w:pStyle w:val="a9"/>
        <w:rPr>
          <w:rFonts w:asciiTheme="majorEastAsia" w:eastAsiaTheme="majorEastAsia" w:hAnsiTheme="majorEastAsia" w:cs="굴림"/>
          <w:b/>
          <w:bCs/>
          <w:szCs w:val="27"/>
        </w:rPr>
      </w:pPr>
      <w:r w:rsidRPr="00D55EE8">
        <w:rPr>
          <w:rFonts w:ascii="MS Mincho" w:eastAsia="MS Mincho" w:hAnsi="MS Mincho" w:cs="MS Mincho" w:hint="eastAsia"/>
          <w:b/>
          <w:bCs/>
          <w:szCs w:val="27"/>
        </w:rPr>
        <w:t>▸</w:t>
      </w:r>
      <w:r w:rsidRPr="00D55EE8">
        <w:rPr>
          <w:rFonts w:asciiTheme="majorEastAsia" w:eastAsiaTheme="majorEastAsia" w:hAnsiTheme="majorEastAsia" w:cs="굴림"/>
          <w:b/>
          <w:bCs/>
          <w:szCs w:val="27"/>
        </w:rPr>
        <w:t xml:space="preserve"> 설명</w:t>
      </w:r>
    </w:p>
    <w:p w14:paraId="42B62F22"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AutoModelForCausalLM</w:t>
      </w:r>
      <w:r w:rsidRPr="00D55EE8">
        <w:rPr>
          <w:rFonts w:asciiTheme="majorEastAsia" w:eastAsiaTheme="majorEastAsia" w:hAnsiTheme="majorEastAsia" w:cs="굴림"/>
        </w:rPr>
        <w:t>은 GPT 스타일의 토큰 순서 예측 모델을 의미하며, LLaMA는 이에 해당한다.</w:t>
      </w:r>
    </w:p>
    <w:p w14:paraId="623B11C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setup_chat_format()</w:t>
      </w:r>
      <w:r w:rsidRPr="00D55EE8">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D55EE8" w:rsidRDefault="004A2210" w:rsidP="004667C3">
      <w:pPr>
        <w:pStyle w:val="2"/>
        <w:rPr>
          <w:rFonts w:asciiTheme="majorEastAsia" w:eastAsiaTheme="majorEastAsia" w:hAnsiTheme="majorEastAsia"/>
        </w:rPr>
      </w:pPr>
      <w:bookmarkStart w:id="101" w:name="_Toc196861837"/>
      <w:r w:rsidRPr="00D55EE8">
        <w:rPr>
          <w:rFonts w:asciiTheme="majorEastAsia" w:eastAsiaTheme="majorEastAsia" w:hAnsiTheme="majorEastAsia"/>
        </w:rPr>
        <w:t>LoRA 기반 파라미터 효율적 미세조정</w:t>
      </w:r>
      <w:bookmarkEnd w:id="101"/>
    </w:p>
    <w:p w14:paraId="41C798B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peft_config = LoraConfig(...)</w:t>
      </w:r>
    </w:p>
    <w:p w14:paraId="2139A7A7"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model = get_peft_model(model, peft_config)</w:t>
      </w:r>
    </w:p>
    <w:p w14:paraId="3BE173FB"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LoRA 핵심 요소</w:t>
      </w:r>
    </w:p>
    <w:p w14:paraId="532B3482"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r=16</w:t>
      </w:r>
      <w:r w:rsidRPr="00D55EE8">
        <w:rPr>
          <w:rFonts w:asciiTheme="majorEastAsia" w:eastAsiaTheme="majorEastAsia" w:hAnsiTheme="majorEastAsia"/>
          <w:szCs w:val="24"/>
        </w:rPr>
        <w:t>: LoRA rank 값으로, 작은 값일수록 파라미터 수가 줄어 메모리 효율적.</w:t>
      </w:r>
    </w:p>
    <w:p w14:paraId="3B8A2E47"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lora_alpha=32</w:t>
      </w:r>
      <w:r w:rsidRPr="00D55EE8">
        <w:rPr>
          <w:rFonts w:asciiTheme="majorEastAsia" w:eastAsiaTheme="majorEastAsia" w:hAnsiTheme="majorEastAsia"/>
          <w:szCs w:val="24"/>
        </w:rPr>
        <w:t>: scaling 계수로서 모델의 표현력 보정을 위한 계수.</w:t>
      </w:r>
    </w:p>
    <w:p w14:paraId="3F1E2579"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target_modules</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q_proj</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v_proj</w:t>
      </w:r>
      <w:r w:rsidRPr="00D55EE8">
        <w:rPr>
          <w:rFonts w:asciiTheme="majorEastAsia" w:eastAsiaTheme="majorEastAsia" w:hAnsiTheme="majorEastAsia"/>
          <w:szCs w:val="24"/>
        </w:rPr>
        <w:t xml:space="preserve"> 등 Attention projection 레이어만을 학습 대상으로 설정.</w:t>
      </w:r>
    </w:p>
    <w:p w14:paraId="029057F8"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이점</w:t>
      </w:r>
    </w:p>
    <w:p w14:paraId="768B83BB"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D55EE8" w:rsidRDefault="004A2210" w:rsidP="004667C3">
      <w:pPr>
        <w:pStyle w:val="2"/>
        <w:rPr>
          <w:rFonts w:asciiTheme="majorEastAsia" w:eastAsiaTheme="majorEastAsia" w:hAnsiTheme="majorEastAsia"/>
        </w:rPr>
      </w:pPr>
      <w:bookmarkStart w:id="102" w:name="_Toc196861838"/>
      <w:r w:rsidRPr="00D55EE8">
        <w:rPr>
          <w:rFonts w:asciiTheme="majorEastAsia" w:eastAsiaTheme="majorEastAsia" w:hAnsiTheme="majorEastAsia"/>
        </w:rPr>
        <w:t>데이터셋 전처리 및 통합</w:t>
      </w:r>
      <w:bookmarkEnd w:id="102"/>
    </w:p>
    <w:p w14:paraId="444BCC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데이터셋(</w:t>
      </w:r>
      <w:r w:rsidRPr="00D55EE8">
        <w:rPr>
          <w:rFonts w:asciiTheme="majorEastAsia" w:eastAsiaTheme="majorEastAsia" w:hAnsiTheme="majorEastAsia" w:cs="굴림체"/>
        </w:rPr>
        <w:t>ai-medical-chatbot</w:t>
      </w:r>
      <w:r w:rsidRPr="00D55EE8">
        <w:rPr>
          <w:rFonts w:asciiTheme="majorEastAsia" w:eastAsiaTheme="majorEastAsia" w:hAnsiTheme="majorEastAsia"/>
        </w:rPr>
        <w:t>)과 커스텀 데이터셋을 각각 채팅 템플릿 형태로 전처리.</w:t>
      </w:r>
    </w:p>
    <w:p w14:paraId="2B02D24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질문과 응답을 </w:t>
      </w:r>
      <w:r w:rsidRPr="00D55EE8">
        <w:rPr>
          <w:rFonts w:asciiTheme="majorEastAsia" w:eastAsiaTheme="majorEastAsia" w:hAnsiTheme="majorEastAsia" w:cs="굴림체"/>
        </w:rPr>
        <w:t>role: user</w:t>
      </w:r>
      <w:r w:rsidRPr="00D55EE8">
        <w:rPr>
          <w:rFonts w:asciiTheme="majorEastAsia" w:eastAsiaTheme="majorEastAsia" w:hAnsiTheme="majorEastAsia"/>
        </w:rPr>
        <w:t xml:space="preserve">, </w:t>
      </w:r>
      <w:r w:rsidRPr="00D55EE8">
        <w:rPr>
          <w:rFonts w:asciiTheme="majorEastAsia" w:eastAsiaTheme="majorEastAsia" w:hAnsiTheme="majorEastAsia" w:cs="굴림체"/>
        </w:rPr>
        <w:t>role: assistant</w:t>
      </w:r>
      <w:r w:rsidRPr="00D55EE8">
        <w:rPr>
          <w:rFonts w:asciiTheme="majorEastAsia" w:eastAsiaTheme="majorEastAsia" w:hAnsiTheme="majorEastAsia"/>
        </w:rPr>
        <w:t xml:space="preserve"> 구조로 텍스트로 변환하여 통일된 학습 구조 구성.</w:t>
      </w:r>
    </w:p>
    <w:p w14:paraId="264AEB7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concatenate_datasets()</w:t>
      </w:r>
      <w:r w:rsidRPr="00D55EE8">
        <w:rPr>
          <w:rFonts w:asciiTheme="majorEastAsia" w:eastAsiaTheme="majorEastAsia" w:hAnsiTheme="majorEastAsia"/>
        </w:rPr>
        <w:t xml:space="preserve">로 병합 후, </w:t>
      </w:r>
      <w:r w:rsidRPr="00D55EE8">
        <w:rPr>
          <w:rFonts w:asciiTheme="majorEastAsia" w:eastAsiaTheme="majorEastAsia" w:hAnsiTheme="majorEastAsia" w:cs="굴림체"/>
        </w:rPr>
        <w:t>train_test_split(test_size=0.1)</w:t>
      </w:r>
      <w:r w:rsidRPr="00D55EE8">
        <w:rPr>
          <w:rFonts w:asciiTheme="majorEastAsia" w:eastAsiaTheme="majorEastAsia" w:hAnsiTheme="majorEastAsia"/>
        </w:rPr>
        <w:t>을 통해 9:1 비율로 학습/검증 데이터 분리.</w:t>
      </w:r>
    </w:p>
    <w:p w14:paraId="23388BC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D55EE8" w:rsidRDefault="004A2210" w:rsidP="004667C3">
      <w:pPr>
        <w:pStyle w:val="2"/>
        <w:rPr>
          <w:rFonts w:asciiTheme="majorEastAsia" w:eastAsiaTheme="majorEastAsia" w:hAnsiTheme="majorEastAsia"/>
        </w:rPr>
      </w:pPr>
      <w:bookmarkStart w:id="103" w:name="_Toc196861839"/>
      <w:r w:rsidRPr="00D55EE8">
        <w:rPr>
          <w:rFonts w:asciiTheme="majorEastAsia" w:eastAsiaTheme="majorEastAsia" w:hAnsiTheme="majorEastAsia"/>
        </w:rPr>
        <w:t>학습 하이퍼파라미터 구성</w:t>
      </w:r>
      <w:bookmarkEnd w:id="103"/>
    </w:p>
    <w:p w14:paraId="0A32F78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training_arguments = TrainingArguments(...)</w:t>
      </w:r>
    </w:p>
    <w:p w14:paraId="604F463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per_device_train_batch_size=1</w:t>
      </w:r>
      <w:r w:rsidRPr="00D55EE8">
        <w:rPr>
          <w:rFonts w:asciiTheme="majorEastAsia" w:eastAsiaTheme="majorEastAsia" w:hAnsiTheme="majorEastAsia" w:cs="굴림"/>
        </w:rPr>
        <w:t>: 4bit 양자화로도 VRAM 16GB 이상이 요구되므로 소형 배치 사용.</w:t>
      </w:r>
    </w:p>
    <w:p w14:paraId="5C44B69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gradient_accumulation_steps=2</w:t>
      </w:r>
      <w:r w:rsidRPr="00D55EE8">
        <w:rPr>
          <w:rFonts w:asciiTheme="majorEastAsia" w:eastAsiaTheme="majorEastAsia" w:hAnsiTheme="majorEastAsia" w:cs="굴림"/>
        </w:rPr>
        <w:t>: 실제 배치를 두 배로 증가시키는 효과로, 안정적 학습을 유도함.</w:t>
      </w:r>
    </w:p>
    <w:p w14:paraId="531CC0AD"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optim="paged_adamw_32bit"</w:t>
      </w:r>
      <w:r w:rsidRPr="00D55EE8">
        <w:rPr>
          <w:rFonts w:asciiTheme="majorEastAsia" w:eastAsiaTheme="majorEastAsia" w:hAnsiTheme="majorEastAsia" w:cs="굴림"/>
        </w:rPr>
        <w:t>: 메모리 최적화를 위해 페이징된 옵티마이저 사용.</w:t>
      </w:r>
    </w:p>
    <w:p w14:paraId="11188B3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eval_steps=0.2</w:t>
      </w:r>
      <w:r w:rsidRPr="00D55EE8">
        <w:rPr>
          <w:rFonts w:asciiTheme="majorEastAsia" w:eastAsiaTheme="majorEastAsia" w:hAnsiTheme="majorEastAsia" w:cs="굴림"/>
        </w:rPr>
        <w:t>: epoch 중 20% 간격으로 검증 수행하여 빠른 이상 감지 가능.</w:t>
      </w:r>
    </w:p>
    <w:p w14:paraId="75A057D9"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group_by_length=True</w:t>
      </w:r>
      <w:r w:rsidRPr="00D55EE8">
        <w:rPr>
          <w:rFonts w:asciiTheme="majorEastAsia" w:eastAsiaTheme="majorEastAsia" w:hAnsiTheme="majorEastAsia" w:cs="굴림"/>
        </w:rPr>
        <w:t>: 유사한 길이 샘플끼리 묶어 학습 효율을 높이는 기법.</w:t>
      </w:r>
    </w:p>
    <w:p w14:paraId="23570E81" w14:textId="77777777" w:rsidR="004A2210" w:rsidRPr="00D55EE8" w:rsidRDefault="004A2210" w:rsidP="004667C3">
      <w:pPr>
        <w:pStyle w:val="a9"/>
        <w:rPr>
          <w:rFonts w:asciiTheme="majorEastAsia" w:eastAsiaTheme="majorEastAsia" w:hAnsiTheme="majorEastAsia" w:cs="굴림"/>
        </w:rPr>
      </w:pPr>
    </w:p>
    <w:p w14:paraId="5DD42947" w14:textId="437FEED0" w:rsidR="004A2210" w:rsidRPr="00D55EE8" w:rsidRDefault="004A2210" w:rsidP="004667C3">
      <w:pPr>
        <w:pStyle w:val="2"/>
        <w:rPr>
          <w:rFonts w:asciiTheme="majorEastAsia" w:eastAsiaTheme="majorEastAsia" w:hAnsiTheme="majorEastAsia"/>
        </w:rPr>
      </w:pPr>
      <w:bookmarkStart w:id="104" w:name="_Toc196861840"/>
      <w:r w:rsidRPr="00D55EE8">
        <w:rPr>
          <w:rFonts w:asciiTheme="majorEastAsia" w:eastAsiaTheme="majorEastAsia" w:hAnsiTheme="majorEastAsia"/>
        </w:rPr>
        <w:t>지도학습 기반 트레이닝: SFTTrainer</w:t>
      </w:r>
      <w:bookmarkEnd w:id="104"/>
    </w:p>
    <w:p w14:paraId="2F406E6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 = SFTTrainer(...)</w:t>
      </w:r>
    </w:p>
    <w:p w14:paraId="55D7FE3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trainer.train()</w:t>
      </w:r>
    </w:p>
    <w:p w14:paraId="5A4088E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SFTTrainer</w:t>
      </w:r>
      <w:r w:rsidRPr="00D55EE8">
        <w:rPr>
          <w:rFonts w:asciiTheme="majorEastAsia" w:eastAsiaTheme="majorEastAsia" w:hAnsiTheme="majorEastAsia" w:cs="굴림"/>
        </w:rPr>
        <w:t>는 HuggingFace Trainer를 확장하여 LLM의 텍스트 미세조정을 위해 설계됨.</w:t>
      </w:r>
    </w:p>
    <w:p w14:paraId="78D0E898"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packing=False</w:t>
      </w:r>
      <w:r w:rsidRPr="00D55EE8">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내부적으로 gradient clipping, learning rate scheduling 등의 기능이 포함됨.</w:t>
      </w:r>
    </w:p>
    <w:p w14:paraId="7739454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D55EE8" w:rsidRDefault="004A2210" w:rsidP="004667C3">
      <w:pPr>
        <w:pStyle w:val="2"/>
        <w:rPr>
          <w:rFonts w:asciiTheme="majorEastAsia" w:eastAsiaTheme="majorEastAsia" w:hAnsiTheme="majorEastAsia"/>
        </w:rPr>
      </w:pPr>
      <w:bookmarkStart w:id="105" w:name="_Toc196861841"/>
      <w:r w:rsidRPr="00D55EE8">
        <w:rPr>
          <w:rFonts w:asciiTheme="majorEastAsia" w:eastAsiaTheme="majorEastAsia" w:hAnsiTheme="majorEastAsia"/>
        </w:rPr>
        <w:t>평가 및 모델 배포</w:t>
      </w:r>
      <w:bookmarkEnd w:id="105"/>
    </w:p>
    <w:p w14:paraId="64455B2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model.save_pretrained()</w:t>
      </w:r>
      <w:r w:rsidRPr="00D55EE8">
        <w:rPr>
          <w:rFonts w:asciiTheme="majorEastAsia" w:eastAsiaTheme="majorEastAsia" w:hAnsiTheme="majorEastAsia"/>
        </w:rPr>
        <w:t xml:space="preserve">로 로컬에 저장하고, </w:t>
      </w:r>
      <w:r w:rsidRPr="00D55EE8">
        <w:rPr>
          <w:rFonts w:asciiTheme="majorEastAsia" w:eastAsiaTheme="majorEastAsia" w:hAnsiTheme="majorEastAsia" w:cs="굴림체"/>
        </w:rPr>
        <w:t>push_to_hub()</w:t>
      </w:r>
      <w:r w:rsidRPr="00D55EE8">
        <w:rPr>
          <w:rFonts w:asciiTheme="majorEastAsia" w:eastAsiaTheme="majorEastAsia" w:hAnsiTheme="majorEastAsia"/>
        </w:rPr>
        <w:t>로 HuggingFace Hub에 업로드 가능.</w:t>
      </w:r>
    </w:p>
    <w:p w14:paraId="17BFA77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학습된 모델은 추후 Inference API 또는 Gradio, FastAPI 등 프레임워크로 쉽게 활용 가능.</w:t>
      </w:r>
    </w:p>
    <w:p w14:paraId="2E87C45D" w14:textId="77777777" w:rsidR="004A2210" w:rsidRPr="00D55EE8" w:rsidRDefault="004A2210" w:rsidP="004667C3">
      <w:pPr>
        <w:pStyle w:val="a9"/>
        <w:rPr>
          <w:rFonts w:asciiTheme="majorEastAsia" w:eastAsiaTheme="majorEastAsia" w:hAnsiTheme="majorEastAsia"/>
        </w:rPr>
      </w:pPr>
    </w:p>
    <w:p w14:paraId="2984F89B" w14:textId="77777777" w:rsidR="004A2210" w:rsidRPr="00D55EE8" w:rsidRDefault="004A2210" w:rsidP="004667C3">
      <w:pPr>
        <w:pStyle w:val="2"/>
        <w:rPr>
          <w:rFonts w:asciiTheme="majorEastAsia" w:eastAsiaTheme="majorEastAsia" w:hAnsiTheme="majorEastAsia"/>
        </w:rPr>
      </w:pPr>
      <w:bookmarkStart w:id="106" w:name="_Toc196861842"/>
      <w:r w:rsidRPr="00D55EE8">
        <w:rPr>
          <w:rFonts w:asciiTheme="majorEastAsia" w:eastAsiaTheme="majorEastAsia" w:hAnsiTheme="majorEastAsia"/>
        </w:rPr>
        <w:t>결론 및 확장</w:t>
      </w:r>
      <w:bookmarkEnd w:id="106"/>
    </w:p>
    <w:p w14:paraId="6D421D7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D55EE8" w:rsidRDefault="004A2210" w:rsidP="004A2210">
      <w:pPr>
        <w:rPr>
          <w:rFonts w:asciiTheme="majorEastAsia" w:eastAsiaTheme="majorEastAsia" w:hAnsiTheme="majorEastAsia"/>
          <w:sz w:val="14"/>
        </w:rPr>
      </w:pPr>
    </w:p>
    <w:p w14:paraId="13AFEB2F" w14:textId="0377D631" w:rsidR="002A4A25" w:rsidRPr="00D55EE8" w:rsidRDefault="002A4A25" w:rsidP="002A4A25">
      <w:pPr>
        <w:pStyle w:val="a9"/>
        <w:rPr>
          <w:rFonts w:asciiTheme="majorEastAsia" w:eastAsiaTheme="majorEastAsia" w:hAnsiTheme="majorEastAsia"/>
        </w:rPr>
      </w:pPr>
    </w:p>
    <w:p w14:paraId="3CCB9073" w14:textId="0555F16F" w:rsidR="00F659B4" w:rsidRPr="00D55EE8" w:rsidRDefault="00F659B4" w:rsidP="00F659B4">
      <w:pPr>
        <w:pStyle w:val="1"/>
        <w:rPr>
          <w:rFonts w:asciiTheme="majorEastAsia" w:eastAsiaTheme="majorEastAsia" w:hAnsiTheme="majorEastAsia"/>
          <w:lang w:eastAsia="ko-KR"/>
        </w:rPr>
      </w:pPr>
      <w:bookmarkStart w:id="107" w:name="_Toc196861843"/>
      <w:r w:rsidRPr="00D55EE8">
        <w:rPr>
          <w:rFonts w:asciiTheme="majorEastAsia" w:eastAsiaTheme="majorEastAsia" w:hAnsiTheme="majorEastAsia"/>
        </w:rPr>
        <w:lastRenderedPageBreak/>
        <w:t>LangChain</w:t>
      </w:r>
      <w:bookmarkEnd w:id="107"/>
      <w:r w:rsidRPr="00D55EE8">
        <w:rPr>
          <w:rFonts w:asciiTheme="majorEastAsia" w:eastAsiaTheme="majorEastAsia" w:hAnsiTheme="majorEastAsia"/>
        </w:rPr>
        <w:t xml:space="preserve"> </w:t>
      </w:r>
    </w:p>
    <w:p w14:paraId="68716B3C" w14:textId="24E0D5DF" w:rsidR="00F659B4" w:rsidRPr="00D55EE8" w:rsidRDefault="00F659B4" w:rsidP="00F659B4">
      <w:pPr>
        <w:pStyle w:val="2"/>
        <w:rPr>
          <w:rFonts w:asciiTheme="majorEastAsia" w:eastAsiaTheme="majorEastAsia" w:hAnsiTheme="majorEastAsia"/>
        </w:rPr>
      </w:pPr>
      <w:bookmarkStart w:id="108" w:name="_Toc196861844"/>
      <w:r w:rsidRPr="00D55EE8">
        <w:rPr>
          <w:rFonts w:asciiTheme="majorEastAsia" w:eastAsiaTheme="majorEastAsia" w:hAnsiTheme="majorEastAsia"/>
        </w:rPr>
        <w:t>랭체인 개념</w:t>
      </w:r>
      <w:bookmarkEnd w:id="108"/>
    </w:p>
    <w:p w14:paraId="622BC65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85D26E5"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from langchain.chat_models import ChatOpenAI</w:t>
      </w:r>
    </w:p>
    <w:p w14:paraId="48A9EF5D" w14:textId="77777777" w:rsidR="00F659B4" w:rsidRPr="00D55EE8" w:rsidRDefault="00F659B4" w:rsidP="00F659B4">
      <w:pPr>
        <w:ind w:leftChars="400" w:left="800"/>
        <w:rPr>
          <w:rStyle w:val="HTML0"/>
          <w:rFonts w:asciiTheme="majorEastAsia" w:eastAsiaTheme="majorEastAsia" w:hAnsiTheme="majorEastAsia"/>
          <w:sz w:val="20"/>
        </w:rPr>
      </w:pPr>
    </w:p>
    <w:p w14:paraId="3A50AA43"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 OpenAI LLM 인스턴스 생성</w:t>
      </w:r>
    </w:p>
    <w:p w14:paraId="43A0A042"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llm = ChatOpenAI(model="gpt-4", temperature=0.7, openai_api_key="your-api-key")</w:t>
      </w:r>
    </w:p>
    <w:p w14:paraId="0430EE9A" w14:textId="77777777" w:rsidR="00F659B4" w:rsidRPr="00D55EE8" w:rsidRDefault="00F659B4" w:rsidP="00F659B4">
      <w:pPr>
        <w:ind w:leftChars="400" w:left="800"/>
        <w:rPr>
          <w:rStyle w:val="HTML0"/>
          <w:rFonts w:asciiTheme="majorEastAsia" w:eastAsiaTheme="majorEastAsia" w:hAnsiTheme="majorEastAsia"/>
          <w:sz w:val="20"/>
        </w:rPr>
      </w:pPr>
    </w:p>
    <w:p w14:paraId="643E4FA0"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query = "What is LangChain?"</w:t>
      </w:r>
    </w:p>
    <w:p w14:paraId="4581AA7B"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response = llm.run(query)</w:t>
      </w:r>
    </w:p>
    <w:p w14:paraId="1A76061B" w14:textId="77777777" w:rsidR="00F659B4" w:rsidRPr="00D55EE8" w:rsidRDefault="00F659B4" w:rsidP="00F659B4">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sz w:val="20"/>
        </w:rPr>
        <w:t>print(response)</w:t>
      </w:r>
    </w:p>
    <w:p w14:paraId="3CD4EFFB" w14:textId="1692E514" w:rsidR="00F659B4" w:rsidRPr="00D55EE8" w:rsidRDefault="00F659B4" w:rsidP="00F659B4">
      <w:pPr>
        <w:pStyle w:val="2"/>
        <w:rPr>
          <w:rFonts w:asciiTheme="majorEastAsia" w:eastAsiaTheme="majorEastAsia" w:hAnsiTheme="majorEastAsia"/>
        </w:rPr>
      </w:pPr>
      <w:bookmarkStart w:id="109" w:name="_Toc196861845"/>
      <w:r w:rsidRPr="00D55EE8">
        <w:rPr>
          <w:rFonts w:asciiTheme="majorEastAsia" w:eastAsiaTheme="majorEastAsia" w:hAnsiTheme="majorEastAsia"/>
        </w:rPr>
        <w:t>구조</w:t>
      </w:r>
      <w:bookmarkEnd w:id="109"/>
    </w:p>
    <w:p w14:paraId="50075689"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LangChain의 구조는 다음과 같은 주요 구성 요소로 나뉜다:</w:t>
      </w:r>
    </w:p>
    <w:p w14:paraId="448FA441"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LLM</w:t>
      </w:r>
      <w:r w:rsidRPr="00D55EE8">
        <w:rPr>
          <w:rFonts w:asciiTheme="majorEastAsia" w:eastAsiaTheme="majorEastAsia" w:hAnsiTheme="majorEastAsia"/>
        </w:rPr>
        <w:t>: 언어 모델 자체.</w:t>
      </w:r>
    </w:p>
    <w:p w14:paraId="559D2D53"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Prompt Templates</w:t>
      </w:r>
      <w:r w:rsidRPr="00D55EE8">
        <w:rPr>
          <w:rFonts w:asciiTheme="majorEastAsia" w:eastAsiaTheme="majorEastAsia" w:hAnsiTheme="majorEastAsia"/>
        </w:rPr>
        <w:t>: 입력 데이터를 포맷팅하는 템플릿.</w:t>
      </w:r>
    </w:p>
    <w:p w14:paraId="09E0AF95"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Chains</w:t>
      </w:r>
      <w:r w:rsidRPr="00D55EE8">
        <w:rPr>
          <w:rFonts w:asciiTheme="majorEastAsia" w:eastAsiaTheme="majorEastAsia" w:hAnsiTheme="majorEastAsia"/>
        </w:rPr>
        <w:t>: 여러 구성 요소를 순차적으로 연결하는 작업 흐름.</w:t>
      </w:r>
    </w:p>
    <w:p w14:paraId="0BBCA639" w14:textId="30DC0EF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Agents</w:t>
      </w:r>
      <w:r w:rsidRPr="00D55EE8">
        <w:rPr>
          <w:rFonts w:asciiTheme="majorEastAsia" w:eastAsiaTheme="majorEastAsia" w:hAnsiTheme="majorEastAsia"/>
        </w:rPr>
        <w:t>: 동적으로 도구를 선택하고 실행하는 역할.</w:t>
      </w:r>
    </w:p>
    <w:p w14:paraId="0536E676" w14:textId="77777777" w:rsidR="001B6FD8" w:rsidRPr="00D55EE8" w:rsidRDefault="001B6FD8" w:rsidP="001B6FD8">
      <w:pPr>
        <w:pStyle w:val="a9"/>
        <w:rPr>
          <w:rFonts w:asciiTheme="majorEastAsia" w:eastAsiaTheme="majorEastAsia" w:hAnsiTheme="majorEastAsia"/>
        </w:rPr>
      </w:pPr>
    </w:p>
    <w:p w14:paraId="22CC92D2" w14:textId="77777777" w:rsidR="001B6FD8" w:rsidRPr="00D55EE8" w:rsidRDefault="001B6FD8" w:rsidP="001B6FD8">
      <w:pPr>
        <w:pStyle w:val="2"/>
        <w:rPr>
          <w:rFonts w:asciiTheme="majorEastAsia" w:eastAsiaTheme="majorEastAsia" w:hAnsiTheme="majorEastAsia"/>
        </w:rPr>
      </w:pPr>
      <w:bookmarkStart w:id="110" w:name="_Toc196861846"/>
      <w:r w:rsidRPr="00D55EE8">
        <w:rPr>
          <w:rFonts w:asciiTheme="majorEastAsia" w:eastAsiaTheme="majorEastAsia" w:hAnsiTheme="majorEastAsia"/>
        </w:rPr>
        <w:t>프롬프트 템플릿</w:t>
      </w:r>
      <w:bookmarkEnd w:id="110"/>
    </w:p>
    <w:p w14:paraId="1D293ACA"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예제 코드:</w:t>
      </w:r>
    </w:p>
    <w:p w14:paraId="758B2E70"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77816603" w14:textId="77777777" w:rsidR="001B6FD8" w:rsidRPr="00D55EE8" w:rsidRDefault="001B6FD8" w:rsidP="001B6FD8">
      <w:pPr>
        <w:pStyle w:val="HTML"/>
        <w:ind w:leftChars="400" w:left="800"/>
        <w:rPr>
          <w:rStyle w:val="HTML0"/>
          <w:rFonts w:asciiTheme="majorEastAsia" w:eastAsiaTheme="majorEastAsia" w:hAnsiTheme="majorEastAsia"/>
        </w:rPr>
      </w:pPr>
    </w:p>
    <w:p w14:paraId="3A336D8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프롬프트 템플릿 생성</w:t>
      </w:r>
    </w:p>
    <w:p w14:paraId="61FD0E2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prompt_template = PromptTemplate(</w:t>
      </w:r>
    </w:p>
    <w:p w14:paraId="44141C7F"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template="Provide a summary for the following topic: {topic}",</w:t>
      </w:r>
    </w:p>
    <w:p w14:paraId="52960E6D"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input_variables=["topic"]</w:t>
      </w:r>
    </w:p>
    <w:p w14:paraId="61B440B7"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B239381" w14:textId="77777777" w:rsidR="001B6FD8" w:rsidRPr="00D55EE8" w:rsidRDefault="001B6FD8" w:rsidP="001B6FD8">
      <w:pPr>
        <w:pStyle w:val="HTML"/>
        <w:ind w:leftChars="400" w:left="800"/>
        <w:rPr>
          <w:rStyle w:val="HTML0"/>
          <w:rFonts w:asciiTheme="majorEastAsia" w:eastAsiaTheme="majorEastAsia" w:hAnsiTheme="majorEastAsia"/>
        </w:rPr>
      </w:pPr>
    </w:p>
    <w:p w14:paraId="7EDEB2B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prompt_template.format(topic="LangChain's architecture")</w:t>
      </w:r>
    </w:p>
    <w:p w14:paraId="407A5A0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print(query)</w:t>
      </w:r>
    </w:p>
    <w:p w14:paraId="3BBB7D8E" w14:textId="77777777" w:rsidR="001B6FD8" w:rsidRPr="00D55EE8" w:rsidRDefault="001B6FD8" w:rsidP="00F659B4">
      <w:pPr>
        <w:ind w:leftChars="400" w:left="800"/>
        <w:rPr>
          <w:rStyle w:val="HTML0"/>
          <w:rFonts w:asciiTheme="majorEastAsia" w:eastAsiaTheme="majorEastAsia" w:hAnsiTheme="majorEastAsia"/>
          <w:sz w:val="20"/>
        </w:rPr>
      </w:pPr>
    </w:p>
    <w:p w14:paraId="648EDEB5" w14:textId="680D3A1C" w:rsidR="00F659B4" w:rsidRPr="00D55EE8" w:rsidRDefault="00F659B4" w:rsidP="00F659B4">
      <w:pPr>
        <w:pStyle w:val="2"/>
        <w:rPr>
          <w:rFonts w:asciiTheme="majorEastAsia" w:eastAsiaTheme="majorEastAsia" w:hAnsiTheme="majorEastAsia"/>
        </w:rPr>
      </w:pPr>
      <w:bookmarkStart w:id="111" w:name="_Toc196861847"/>
      <w:r w:rsidRPr="00D55EE8">
        <w:rPr>
          <w:rFonts w:asciiTheme="majorEastAsia" w:eastAsiaTheme="majorEastAsia" w:hAnsiTheme="majorEastAsia"/>
        </w:rPr>
        <w:t>LCEL (LangChain Expression Language)</w:t>
      </w:r>
      <w:bookmarkEnd w:id="111"/>
    </w:p>
    <w:p w14:paraId="5802A9D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 예제: '|' 연산자를 활용한 간단한 체인</w:t>
      </w:r>
    </w:p>
    <w:p w14:paraId="6DCDBE3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0908058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13C7C32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langchain.output_parsers import StructuredOutputParser, ResponseSchema</w:t>
      </w:r>
    </w:p>
    <w:p w14:paraId="7196D68E" w14:textId="77777777" w:rsidR="00F659B4" w:rsidRPr="00D55EE8" w:rsidRDefault="00F659B4" w:rsidP="001B6FD8">
      <w:pPr>
        <w:pStyle w:val="HTML"/>
        <w:ind w:leftChars="400" w:left="800"/>
        <w:rPr>
          <w:rStyle w:val="HTML0"/>
          <w:rFonts w:asciiTheme="majorEastAsia" w:eastAsiaTheme="majorEastAsia" w:hAnsiTheme="majorEastAsia"/>
        </w:rPr>
      </w:pPr>
    </w:p>
    <w:p w14:paraId="42B1FD8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OpenAI LLM</w:t>
      </w:r>
    </w:p>
    <w:p w14:paraId="4158B65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temperature=0.7, openai_api_key="your-api-key")</w:t>
      </w:r>
    </w:p>
    <w:p w14:paraId="03589A61" w14:textId="77777777" w:rsidR="00F659B4" w:rsidRPr="00D55EE8" w:rsidRDefault="00F659B4" w:rsidP="001B6FD8">
      <w:pPr>
        <w:pStyle w:val="HTML"/>
        <w:ind w:leftChars="400" w:left="800"/>
        <w:rPr>
          <w:rStyle w:val="HTML0"/>
          <w:rFonts w:asciiTheme="majorEastAsia" w:eastAsiaTheme="majorEastAsia" w:hAnsiTheme="majorEastAsia"/>
        </w:rPr>
      </w:pPr>
    </w:p>
    <w:p w14:paraId="79271C21"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Prompt Template</w:t>
      </w:r>
    </w:p>
    <w:p w14:paraId="6C6F143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prompt_template = PromptTemplate(</w:t>
      </w:r>
    </w:p>
    <w:p w14:paraId="7C67C0D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template="{question}",</w:t>
      </w:r>
    </w:p>
    <w:p w14:paraId="335D2AB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input_variables=["question"]</w:t>
      </w:r>
    </w:p>
    <w:p w14:paraId="183C235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623B1CB" w14:textId="77777777" w:rsidR="00F659B4" w:rsidRPr="00D55EE8" w:rsidRDefault="00F659B4" w:rsidP="001B6FD8">
      <w:pPr>
        <w:pStyle w:val="HTML"/>
        <w:ind w:leftChars="400" w:left="800"/>
        <w:rPr>
          <w:rStyle w:val="HTML0"/>
          <w:rFonts w:asciiTheme="majorEastAsia" w:eastAsiaTheme="majorEastAsia" w:hAnsiTheme="majorEastAsia"/>
        </w:rPr>
      </w:pPr>
    </w:p>
    <w:p w14:paraId="32688AA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Output Parser</w:t>
      </w:r>
    </w:p>
    <w:p w14:paraId="6F9BA3DF"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response_schema = ResponseSchema(name="answer", description="The final answer to the question.")</w:t>
      </w:r>
    </w:p>
    <w:p w14:paraId="40EA8A3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parser = StructuredOutputParser.from_response_schemas([response_schema])</w:t>
      </w:r>
    </w:p>
    <w:p w14:paraId="00C6131E" w14:textId="77777777" w:rsidR="00F659B4" w:rsidRPr="00D55EE8" w:rsidRDefault="00F659B4" w:rsidP="001B6FD8">
      <w:pPr>
        <w:pStyle w:val="HTML"/>
        <w:ind w:leftChars="400" w:left="800"/>
        <w:rPr>
          <w:rStyle w:val="HTML0"/>
          <w:rFonts w:asciiTheme="majorEastAsia" w:eastAsiaTheme="majorEastAsia" w:hAnsiTheme="majorEastAsia"/>
        </w:rPr>
      </w:pPr>
    </w:p>
    <w:p w14:paraId="49D807E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LCEL Pipeline</w:t>
      </w:r>
    </w:p>
    <w:p w14:paraId="7FB487A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query = "What are the key components of LangChain?"</w:t>
      </w:r>
    </w:p>
    <w:p w14:paraId="4BC6043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 = prompt_template | llm | parser</w:t>
      </w:r>
    </w:p>
    <w:p w14:paraId="069B8786" w14:textId="77777777" w:rsidR="00F659B4" w:rsidRPr="00D55EE8" w:rsidRDefault="00F659B4" w:rsidP="001B6FD8">
      <w:pPr>
        <w:pStyle w:val="HTML"/>
        <w:ind w:leftChars="400" w:left="800"/>
        <w:rPr>
          <w:rStyle w:val="HTML0"/>
          <w:rFonts w:asciiTheme="majorEastAsia" w:eastAsiaTheme="majorEastAsia" w:hAnsiTheme="majorEastAsia"/>
        </w:rPr>
      </w:pPr>
    </w:p>
    <w:p w14:paraId="17AACA3E"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Execute</w:t>
      </w:r>
    </w:p>
    <w:p w14:paraId="0E1D66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output = result.invoke({"question": query})</w:t>
      </w:r>
    </w:p>
    <w:p w14:paraId="18F5A64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print(output)</w:t>
      </w:r>
    </w:p>
    <w:p w14:paraId="22F95341" w14:textId="7C3EDD82" w:rsidR="00F659B4" w:rsidRPr="00D55EE8" w:rsidRDefault="00F659B4" w:rsidP="00F659B4">
      <w:pPr>
        <w:pStyle w:val="2"/>
        <w:rPr>
          <w:rFonts w:asciiTheme="majorEastAsia" w:eastAsiaTheme="majorEastAsia" w:hAnsiTheme="majorEastAsia"/>
        </w:rPr>
      </w:pPr>
      <w:bookmarkStart w:id="112" w:name="_Toc196861848"/>
      <w:r w:rsidRPr="00D55EE8">
        <w:rPr>
          <w:rFonts w:asciiTheme="majorEastAsia" w:eastAsiaTheme="majorEastAsia" w:hAnsiTheme="majorEastAsia"/>
        </w:rPr>
        <w:t>에이전트 방식</w:t>
      </w:r>
      <w:bookmarkEnd w:id="112"/>
    </w:p>
    <w:p w14:paraId="51FBAD7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D55EE8" w:rsidRDefault="00F659B4" w:rsidP="00F659B4">
      <w:pPr>
        <w:pStyle w:val="3"/>
        <w:rPr>
          <w:rFonts w:asciiTheme="majorEastAsia" w:eastAsiaTheme="majorEastAsia" w:hAnsiTheme="majorEastAsia"/>
        </w:rPr>
      </w:pPr>
      <w:bookmarkStart w:id="113" w:name="_Toc196861849"/>
      <w:r w:rsidRPr="00D55EE8">
        <w:rPr>
          <w:rFonts w:asciiTheme="majorEastAsia" w:eastAsiaTheme="majorEastAsia" w:hAnsiTheme="majorEastAsia"/>
        </w:rPr>
        <w:t>Zero-shot ReAct</w:t>
      </w:r>
      <w:bookmarkEnd w:id="113"/>
    </w:p>
    <w:p w14:paraId="2434D4C6"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LLM이 단일 프롬프트를 통해 직접 작업을 수행한다.</w:t>
      </w:r>
    </w:p>
    <w:p w14:paraId="19D375D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05C7EA3"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initialize_agent</w:t>
      </w:r>
    </w:p>
    <w:p w14:paraId="577322A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77047E82" w14:textId="77777777" w:rsidR="00F659B4" w:rsidRPr="00D55EE8" w:rsidRDefault="00F659B4" w:rsidP="001B6FD8">
      <w:pPr>
        <w:pStyle w:val="HTML"/>
        <w:ind w:leftChars="400" w:left="800"/>
        <w:rPr>
          <w:rStyle w:val="HTML0"/>
          <w:rFonts w:asciiTheme="majorEastAsia" w:eastAsiaTheme="majorEastAsia" w:hAnsiTheme="majorEastAsia"/>
        </w:rPr>
      </w:pPr>
    </w:p>
    <w:p w14:paraId="0276436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E03A75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initialize_agent(llm, tools=[])  # 기본 에이전트 생성</w:t>
      </w:r>
    </w:p>
    <w:p w14:paraId="3D37C346"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the weather today?"</w:t>
      </w:r>
    </w:p>
    <w:p w14:paraId="1F4B18E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F07A3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031BEF37" w14:textId="1ECB6F21" w:rsidR="00F659B4" w:rsidRPr="00D55EE8" w:rsidRDefault="00F659B4" w:rsidP="00F659B4">
      <w:pPr>
        <w:pStyle w:val="3"/>
        <w:rPr>
          <w:rFonts w:asciiTheme="majorEastAsia" w:eastAsiaTheme="majorEastAsia" w:hAnsiTheme="majorEastAsia"/>
        </w:rPr>
      </w:pPr>
      <w:bookmarkStart w:id="114" w:name="_Toc196861850"/>
      <w:r w:rsidRPr="00D55EE8">
        <w:rPr>
          <w:rFonts w:asciiTheme="majorEastAsia" w:eastAsiaTheme="majorEastAsia" w:hAnsiTheme="majorEastAsia"/>
        </w:rPr>
        <w:t>Conversational ReAct</w:t>
      </w:r>
      <w:bookmarkEnd w:id="114"/>
    </w:p>
    <w:p w14:paraId="61B4C12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대화형 에이전트로, 이전 대화 내용을 기반으로 적응한다.</w:t>
      </w:r>
    </w:p>
    <w:p w14:paraId="6E6313D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9FE118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ConversationalAgent</w:t>
      </w:r>
    </w:p>
    <w:p w14:paraId="52F4294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langchain.memory import ConversationBufferMemory</w:t>
      </w:r>
    </w:p>
    <w:p w14:paraId="7BDFBD69"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1726FB0" w14:textId="77777777" w:rsidR="00F659B4" w:rsidRPr="00D55EE8" w:rsidRDefault="00F659B4" w:rsidP="00F659B4">
      <w:pPr>
        <w:pStyle w:val="HTML"/>
        <w:ind w:leftChars="400" w:left="800"/>
        <w:rPr>
          <w:rStyle w:val="HTML0"/>
          <w:rFonts w:asciiTheme="majorEastAsia" w:eastAsiaTheme="majorEastAsia" w:hAnsiTheme="majorEastAsia"/>
        </w:rPr>
      </w:pPr>
    </w:p>
    <w:p w14:paraId="2E3387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9D7C98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conversation_memory = ConversationBufferMemory()</w:t>
      </w:r>
    </w:p>
    <w:p w14:paraId="365B6436"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ConversationalAgent(llm=llm, memory=conversation_memory)</w:t>
      </w:r>
    </w:p>
    <w:p w14:paraId="4FF00CDB" w14:textId="77777777" w:rsidR="00F659B4" w:rsidRPr="00D55EE8" w:rsidRDefault="00F659B4" w:rsidP="00F659B4">
      <w:pPr>
        <w:pStyle w:val="HTML"/>
        <w:ind w:leftChars="400" w:left="800"/>
        <w:rPr>
          <w:rStyle w:val="HTML0"/>
          <w:rFonts w:asciiTheme="majorEastAsia" w:eastAsiaTheme="majorEastAsia" w:hAnsiTheme="majorEastAsia"/>
        </w:rPr>
      </w:pPr>
    </w:p>
    <w:p w14:paraId="472A16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"Can you explain more about LangChain's components?"</w:t>
      </w:r>
    </w:p>
    <w:p w14:paraId="34A3CC1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0ADA905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DDF18BD" w14:textId="1864F6C6" w:rsidR="00F659B4" w:rsidRPr="00D55EE8" w:rsidRDefault="00F659B4" w:rsidP="00F659B4">
      <w:pPr>
        <w:pStyle w:val="3"/>
        <w:rPr>
          <w:rFonts w:asciiTheme="majorEastAsia" w:eastAsiaTheme="majorEastAsia" w:hAnsiTheme="majorEastAsia"/>
        </w:rPr>
      </w:pPr>
      <w:bookmarkStart w:id="115" w:name="_Toc196861851"/>
      <w:r w:rsidRPr="00D55EE8">
        <w:rPr>
          <w:rFonts w:asciiTheme="majorEastAsia" w:eastAsiaTheme="majorEastAsia" w:hAnsiTheme="majorEastAsia"/>
        </w:rPr>
        <w:t>ReAct Docstore</w:t>
      </w:r>
      <w:bookmarkEnd w:id="115"/>
    </w:p>
    <w:p w14:paraId="72C4F60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문서 저장소에서 정보를 검색한 후 작업을 수행한다.</w:t>
      </w:r>
    </w:p>
    <w:p w14:paraId="091F75F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6FE1FB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DocstoreAgent</w:t>
      </w:r>
    </w:p>
    <w:p w14:paraId="2E144B4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langchain.document_loaders import LocalDocumentLoader</w:t>
      </w:r>
    </w:p>
    <w:p w14:paraId="5B99F1A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3BD7CF2F" w14:textId="77777777" w:rsidR="00F659B4" w:rsidRPr="00D55EE8" w:rsidRDefault="00F659B4" w:rsidP="00F659B4">
      <w:pPr>
        <w:pStyle w:val="HTML"/>
        <w:ind w:leftChars="400" w:left="800"/>
        <w:rPr>
          <w:rStyle w:val="HTML0"/>
          <w:rFonts w:asciiTheme="majorEastAsia" w:eastAsiaTheme="majorEastAsia" w:hAnsiTheme="majorEastAsia"/>
        </w:rPr>
      </w:pPr>
    </w:p>
    <w:p w14:paraId="613417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26697EF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document_loader = LocalDocumentLoader(directory="./docs")</w:t>
      </w:r>
    </w:p>
    <w:p w14:paraId="3838F2B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DocstoreAgent(llm=llm, document_loader=document_loader)</w:t>
      </w:r>
    </w:p>
    <w:p w14:paraId="7BC36124" w14:textId="77777777" w:rsidR="00F659B4" w:rsidRPr="00D55EE8" w:rsidRDefault="00F659B4" w:rsidP="00F659B4">
      <w:pPr>
        <w:pStyle w:val="HTML"/>
        <w:ind w:leftChars="400" w:left="800"/>
        <w:rPr>
          <w:rStyle w:val="HTML0"/>
          <w:rFonts w:asciiTheme="majorEastAsia" w:eastAsiaTheme="majorEastAsia" w:hAnsiTheme="majorEastAsia"/>
        </w:rPr>
      </w:pPr>
    </w:p>
    <w:p w14:paraId="117291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"Summarize the content of the document."</w:t>
      </w:r>
    </w:p>
    <w:p w14:paraId="733353A5"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31CDC6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55410243" w14:textId="1CC4BA9E" w:rsidR="00F659B4" w:rsidRPr="00D55EE8" w:rsidRDefault="00F659B4" w:rsidP="00F659B4">
      <w:pPr>
        <w:pStyle w:val="3"/>
        <w:rPr>
          <w:rFonts w:asciiTheme="majorEastAsia" w:eastAsiaTheme="majorEastAsia" w:hAnsiTheme="majorEastAsia"/>
        </w:rPr>
      </w:pPr>
      <w:bookmarkStart w:id="116" w:name="_Toc196861852"/>
      <w:r w:rsidRPr="00D55EE8">
        <w:rPr>
          <w:rFonts w:asciiTheme="majorEastAsia" w:eastAsiaTheme="majorEastAsia" w:hAnsiTheme="majorEastAsia"/>
        </w:rPr>
        <w:t>Self-ask with Search</w:t>
      </w:r>
      <w:bookmarkEnd w:id="116"/>
    </w:p>
    <w:p w14:paraId="3A0094D0"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질문을 세분화하여 자체 검색 및 응답을 생성한다.</w:t>
      </w:r>
    </w:p>
    <w:p w14:paraId="4359CC8C"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70900A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SelfAskWithSearchAgent</w:t>
      </w:r>
    </w:p>
    <w:p w14:paraId="5F6B192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2AB0CB2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B6D8249" w14:textId="77777777" w:rsidR="00F659B4" w:rsidRPr="00D55EE8" w:rsidRDefault="00F659B4" w:rsidP="00F659B4">
      <w:pPr>
        <w:pStyle w:val="HTML"/>
        <w:ind w:leftChars="400" w:left="800"/>
        <w:rPr>
          <w:rStyle w:val="HTML0"/>
          <w:rFonts w:asciiTheme="majorEastAsia" w:eastAsiaTheme="majorEastAsia" w:hAnsiTheme="majorEastAsia"/>
        </w:rPr>
      </w:pPr>
    </w:p>
    <w:p w14:paraId="132C076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1B25E9C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search_tool = TavilySearchAPI(api_key="your-tavily-api-key")</w:t>
      </w:r>
    </w:p>
    <w:p w14:paraId="1886DAA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agent = SelfAskWithSearchAgent(llm=llm, search_tool=search_tool)</w:t>
      </w:r>
    </w:p>
    <w:p w14:paraId="087E09B7" w14:textId="77777777" w:rsidR="00F659B4" w:rsidRPr="00D55EE8" w:rsidRDefault="00F659B4" w:rsidP="00F659B4">
      <w:pPr>
        <w:pStyle w:val="HTML"/>
        <w:ind w:leftChars="400" w:left="800"/>
        <w:rPr>
          <w:rStyle w:val="HTML0"/>
          <w:rFonts w:asciiTheme="majorEastAsia" w:eastAsiaTheme="majorEastAsia" w:hAnsiTheme="majorEastAsia"/>
        </w:rPr>
      </w:pPr>
    </w:p>
    <w:p w14:paraId="66475FE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are the latest advancements in AI?"</w:t>
      </w:r>
    </w:p>
    <w:p w14:paraId="5B38455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8C8FB91" w14:textId="5DFAA6D8"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3DF8854" w14:textId="48B4AEE5" w:rsidR="00B71A8E" w:rsidRPr="00D55EE8" w:rsidRDefault="00B71A8E" w:rsidP="00F659B4">
      <w:pPr>
        <w:pStyle w:val="HTML"/>
        <w:ind w:leftChars="400" w:left="800"/>
        <w:rPr>
          <w:rStyle w:val="HTML0"/>
          <w:rFonts w:asciiTheme="majorEastAsia" w:eastAsiaTheme="majorEastAsia" w:hAnsiTheme="majorEastAsia"/>
        </w:rPr>
      </w:pPr>
    </w:p>
    <w:p w14:paraId="56A6515F" w14:textId="34E07831" w:rsidR="00B71A8E" w:rsidRPr="00D55EE8" w:rsidRDefault="00B71A8E" w:rsidP="00B71A8E">
      <w:pPr>
        <w:pStyle w:val="2"/>
        <w:rPr>
          <w:rStyle w:val="HTML0"/>
          <w:rFonts w:asciiTheme="majorEastAsia" w:eastAsiaTheme="majorEastAsia" w:hAnsiTheme="majorEastAsia"/>
        </w:rPr>
      </w:pPr>
      <w:bookmarkStart w:id="117" w:name="_Toc196861853"/>
      <w:r w:rsidRPr="00D55EE8">
        <w:rPr>
          <w:rStyle w:val="HTML0"/>
          <w:rFonts w:asciiTheme="majorEastAsia" w:eastAsiaTheme="majorEastAsia" w:hAnsiTheme="majorEastAsia" w:hint="eastAsia"/>
          <w:lang w:eastAsia="ko-KR"/>
        </w:rPr>
        <w:t>에이전트 동작 방식</w:t>
      </w:r>
      <w:bookmarkEnd w:id="117"/>
    </w:p>
    <w:p w14:paraId="371B02A4" w14:textId="7EAD4A40" w:rsidR="00B71A8E" w:rsidRPr="00D55EE8" w:rsidRDefault="00B71A8E" w:rsidP="00B71A8E">
      <w:pPr>
        <w:pStyle w:val="3"/>
        <w:rPr>
          <w:rFonts w:asciiTheme="majorEastAsia" w:eastAsiaTheme="majorEastAsia" w:hAnsiTheme="majorEastAsia"/>
        </w:rPr>
      </w:pPr>
      <w:bookmarkStart w:id="118" w:name="_Toc196861854"/>
      <w:r w:rsidRPr="00D55EE8">
        <w:rPr>
          <w:rFonts w:asciiTheme="majorEastAsia" w:eastAsiaTheme="majorEastAsia" w:hAnsiTheme="majorEastAsia"/>
        </w:rPr>
        <w:t>개요</w:t>
      </w:r>
      <w:bookmarkEnd w:id="118"/>
    </w:p>
    <w:p w14:paraId="22411CA1" w14:textId="37BB3915"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D55EE8" w:rsidRDefault="00B71A8E" w:rsidP="00B71A8E">
      <w:pPr>
        <w:pStyle w:val="a9"/>
        <w:rPr>
          <w:rFonts w:asciiTheme="majorEastAsia" w:eastAsiaTheme="majorEastAsia" w:hAnsiTheme="majorEastAsia"/>
        </w:rPr>
      </w:pPr>
    </w:p>
    <w:p w14:paraId="4D4FEEA1" w14:textId="09933B67" w:rsidR="00B71A8E" w:rsidRPr="00D55EE8" w:rsidRDefault="00B71A8E" w:rsidP="00B71A8E">
      <w:pPr>
        <w:pStyle w:val="3"/>
        <w:rPr>
          <w:rFonts w:asciiTheme="majorEastAsia" w:eastAsiaTheme="majorEastAsia" w:hAnsiTheme="majorEastAsia"/>
        </w:rPr>
      </w:pPr>
      <w:bookmarkStart w:id="119" w:name="_Toc196861855"/>
      <w:r w:rsidRPr="00D55EE8">
        <w:rPr>
          <w:rFonts w:asciiTheme="majorEastAsia" w:eastAsiaTheme="majorEastAsia" w:hAnsiTheme="majorEastAsia"/>
        </w:rPr>
        <w:t>동작 흐름</w:t>
      </w:r>
      <w:bookmarkEnd w:id="119"/>
    </w:p>
    <w:p w14:paraId="0E827B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다음과 같은 순서로 작동한다.</w:t>
      </w:r>
    </w:p>
    <w:p w14:paraId="3EC864EB"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사용자의 질문(input)을 수신한다.</w:t>
      </w:r>
    </w:p>
    <w:p w14:paraId="28D4648A"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대화 히스토리(chat_history)와 현재 질문을 통합하여 프롬프트를 구성한다.</w:t>
      </w:r>
    </w:p>
    <w:p w14:paraId="7721BB73"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LLM을 호출하여 다음 행동을 결정한다. 응답 형태는 다음 중 하나이다:</w:t>
      </w:r>
    </w:p>
    <w:p w14:paraId="64212941"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특정 도구를 사용할 것 (Action: tool name, Action Input: input)</w:t>
      </w:r>
    </w:p>
    <w:p w14:paraId="673893D4"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직접 최종 답변을 할 것 (Final Answer: answer text)</w:t>
      </w:r>
    </w:p>
    <w:p w14:paraId="008C1778"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응답을 JSON 형태로 파싱한다.</w:t>
      </w:r>
    </w:p>
    <w:p w14:paraId="196CF5D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Final Answer이면, 그 내용을 사용자에게 반환하고 대화를 종료한다.</w:t>
      </w:r>
    </w:p>
    <w:p w14:paraId="5C0B1C0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이번 질문과 답변을 대화 히스토리에 기록하여 다음 질문에 반영한다.</w:t>
      </w:r>
    </w:p>
    <w:p w14:paraId="313F235B"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D55EE8" w:rsidRDefault="00B71A8E" w:rsidP="00B71A8E">
      <w:pPr>
        <w:pStyle w:val="a9"/>
        <w:rPr>
          <w:rFonts w:asciiTheme="majorEastAsia" w:eastAsiaTheme="majorEastAsia" w:hAnsiTheme="majorEastAsia"/>
        </w:rPr>
      </w:pPr>
    </w:p>
    <w:p w14:paraId="4355961E" w14:textId="3C3D9FCD" w:rsidR="00B71A8E" w:rsidRPr="00D55EE8" w:rsidRDefault="00B71A8E" w:rsidP="00B71A8E">
      <w:pPr>
        <w:pStyle w:val="3"/>
        <w:rPr>
          <w:rFonts w:asciiTheme="majorEastAsia" w:eastAsiaTheme="majorEastAsia" w:hAnsiTheme="majorEastAsia"/>
        </w:rPr>
      </w:pPr>
      <w:bookmarkStart w:id="120" w:name="_Toc196861856"/>
      <w:r w:rsidRPr="00D55EE8">
        <w:rPr>
          <w:rFonts w:asciiTheme="majorEastAsia" w:eastAsiaTheme="majorEastAsia" w:hAnsiTheme="majorEastAsia"/>
        </w:rPr>
        <w:t>LangChain 내부 프롬프트 구성</w:t>
      </w:r>
      <w:bookmarkEnd w:id="120"/>
    </w:p>
    <w:p w14:paraId="456CE8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 xml:space="preserve">LangChain은 </w:t>
      </w: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시스템 메세지: "You are a helpful AI assistant."</w:t>
      </w:r>
    </w:p>
    <w:p w14:paraId="3205B85B"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대화 히스토리(chat_history): 과거 사용자와의 대화 내용.</w:t>
      </w:r>
    </w:p>
    <w:p w14:paraId="207E5580"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현재 질문(input): 사용자가 새로 입력한 질문.</w:t>
      </w:r>
    </w:p>
    <w:p w14:paraId="29A2CC32"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도구 이름 목록(tool_names): 사용 가능한 도구 목록.</w:t>
      </w:r>
    </w:p>
    <w:p w14:paraId="65805295"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또한 답변 포맷을 강제한다. 포맷은 다음과 같다.</w:t>
      </w:r>
    </w:p>
    <w:p w14:paraId="06ED15B8"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Thought: (이 상황에서 무엇을 해야 할지 고민)</w:t>
      </w:r>
    </w:p>
    <w:p w14:paraId="5066E36C"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(사용할 도구 이름)</w:t>
      </w:r>
    </w:p>
    <w:p w14:paraId="162F8D30"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Input: (도구에 입력할 값)</w:t>
      </w:r>
    </w:p>
    <w:p w14:paraId="394833F1" w14:textId="77777777" w:rsidR="00B71A8E" w:rsidRPr="00D55EE8" w:rsidRDefault="00B71A8E" w:rsidP="00B71A8E">
      <w:pPr>
        <w:ind w:leftChars="600" w:left="1200"/>
        <w:rPr>
          <w:rStyle w:val="HTML0"/>
          <w:rFonts w:asciiTheme="majorEastAsia" w:eastAsiaTheme="majorEastAsia" w:hAnsiTheme="majorEastAsia"/>
        </w:rPr>
      </w:pPr>
    </w:p>
    <w:p w14:paraId="21FD85A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또는</w:t>
      </w:r>
    </w:p>
    <w:p w14:paraId="15FD6775" w14:textId="77777777" w:rsidR="00B71A8E" w:rsidRPr="00D55EE8" w:rsidRDefault="00B71A8E" w:rsidP="00B71A8E">
      <w:pPr>
        <w:ind w:leftChars="600" w:left="1200"/>
        <w:rPr>
          <w:rStyle w:val="HTML0"/>
          <w:rFonts w:asciiTheme="majorEastAsia" w:eastAsiaTheme="majorEastAsia" w:hAnsiTheme="majorEastAsia"/>
        </w:rPr>
      </w:pPr>
    </w:p>
    <w:p w14:paraId="3576BCC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Final Answer: (최종 답변)</w:t>
      </w:r>
    </w:p>
    <w:p w14:paraId="27353739"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D55EE8" w:rsidRDefault="00B71A8E" w:rsidP="00B71A8E">
      <w:pPr>
        <w:pStyle w:val="a9"/>
        <w:rPr>
          <w:rFonts w:asciiTheme="majorEastAsia" w:eastAsiaTheme="majorEastAsia" w:hAnsiTheme="majorEastAsia"/>
        </w:rPr>
      </w:pPr>
    </w:p>
    <w:p w14:paraId="3892C182" w14:textId="54E53BD9" w:rsidR="00B71A8E" w:rsidRPr="00D55EE8" w:rsidRDefault="00B71A8E" w:rsidP="00B71A8E">
      <w:pPr>
        <w:pStyle w:val="3"/>
        <w:rPr>
          <w:rFonts w:asciiTheme="majorEastAsia" w:eastAsiaTheme="majorEastAsia" w:hAnsiTheme="majorEastAsia"/>
        </w:rPr>
      </w:pPr>
      <w:bookmarkStart w:id="121" w:name="_Toc196861857"/>
      <w:r w:rsidRPr="00D55EE8">
        <w:rPr>
          <w:rFonts w:asciiTheme="majorEastAsia" w:eastAsiaTheme="majorEastAsia" w:hAnsiTheme="majorEastAsia"/>
        </w:rPr>
        <w:t>프롬프트 생성 위치</w:t>
      </w:r>
      <w:bookmarkEnd w:id="121"/>
    </w:p>
    <w:p w14:paraId="71166EFE" w14:textId="0299AADB"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LangChain 코드 기준으로 프롬프트는</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langchain/agents/conversational_chat/base.py</w:t>
      </w:r>
      <w:r w:rsidRPr="00D55EE8">
        <w:rPr>
          <w:rFonts w:asciiTheme="majorEastAsia" w:eastAsiaTheme="majorEastAsia" w:hAnsiTheme="majorEastAsia"/>
        </w:rPr>
        <w:t xml:space="preserve"> 파일의</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ConversationalChatAgent.create_prompt()</w:t>
      </w:r>
      <w:r w:rsidRPr="00D55EE8">
        <w:rPr>
          <w:rFonts w:asciiTheme="majorEastAsia" w:eastAsiaTheme="majorEastAsia" w:hAnsiTheme="majorEastAsia"/>
        </w:rPr>
        <w:t xml:space="preserve"> 함수에서 생성된다.</w:t>
      </w:r>
    </w:p>
    <w:p w14:paraId="5C3C35E0" w14:textId="35637F69" w:rsidR="00FB27A1" w:rsidRPr="00D55EE8" w:rsidRDefault="00E121CA" w:rsidP="00BA1A7E">
      <w:pPr>
        <w:pStyle w:val="a9"/>
        <w:numPr>
          <w:ilvl w:val="0"/>
          <w:numId w:val="13"/>
        </w:numPr>
        <w:rPr>
          <w:rFonts w:asciiTheme="majorEastAsia" w:eastAsiaTheme="majorEastAsia" w:hAnsiTheme="majorEastAsia"/>
        </w:rPr>
      </w:pPr>
      <w:hyperlink r:id="rId35" w:history="1">
        <w:r w:rsidR="00FB27A1" w:rsidRPr="00D55EE8">
          <w:rPr>
            <w:rStyle w:val="a5"/>
            <w:rFonts w:asciiTheme="majorEastAsia" w:eastAsiaTheme="majorEastAsia" w:hAnsiTheme="majorEastAsia"/>
          </w:rPr>
          <w:t>https://github.com/langchain-ai/langchain/blob/master/libs/langchain/langchain/agents/conversational_chat/prompt.py</w:t>
        </w:r>
      </w:hyperlink>
      <w:r w:rsidR="00FB27A1" w:rsidRPr="00D55EE8">
        <w:rPr>
          <w:rFonts w:asciiTheme="majorEastAsia" w:eastAsiaTheme="majorEastAsia" w:hAnsiTheme="majorEastAsia"/>
        </w:rPr>
        <w:t xml:space="preserve"> </w:t>
      </w:r>
    </w:p>
    <w:p w14:paraId="04ACED27"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D55EE8" w:rsidRDefault="00B71A8E" w:rsidP="00B71A8E">
      <w:pPr>
        <w:pStyle w:val="a9"/>
        <w:rPr>
          <w:rFonts w:asciiTheme="majorEastAsia" w:eastAsiaTheme="majorEastAsia" w:hAnsiTheme="majorEastAsia"/>
        </w:rPr>
      </w:pPr>
    </w:p>
    <w:p w14:paraId="5D87C57D" w14:textId="54333F55" w:rsidR="00B71A8E" w:rsidRPr="00D55EE8" w:rsidRDefault="00B71A8E" w:rsidP="00B71A8E">
      <w:pPr>
        <w:pStyle w:val="3"/>
        <w:rPr>
          <w:rFonts w:asciiTheme="majorEastAsia" w:eastAsiaTheme="majorEastAsia" w:hAnsiTheme="majorEastAsia"/>
        </w:rPr>
      </w:pPr>
      <w:bookmarkStart w:id="122" w:name="_Toc196861858"/>
      <w:r w:rsidRPr="00D55EE8">
        <w:rPr>
          <w:rFonts w:asciiTheme="majorEastAsia" w:eastAsiaTheme="majorEastAsia" w:hAnsiTheme="majorEastAsia"/>
        </w:rPr>
        <w:lastRenderedPageBreak/>
        <w:t>결론</w:t>
      </w:r>
      <w:bookmarkEnd w:id="122"/>
    </w:p>
    <w:p w14:paraId="76A31AFF" w14:textId="7FD87308"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D55EE8" w:rsidRDefault="00B71A8E" w:rsidP="00B71A8E">
      <w:pPr>
        <w:pStyle w:val="a9"/>
        <w:rPr>
          <w:rStyle w:val="HTML0"/>
          <w:rFonts w:asciiTheme="majorEastAsia" w:eastAsiaTheme="majorEastAsia" w:hAnsiTheme="majorEastAsia"/>
        </w:rPr>
      </w:pPr>
    </w:p>
    <w:p w14:paraId="71679ECC" w14:textId="6BE1ECA6" w:rsidR="00F659B4" w:rsidRPr="00D55EE8" w:rsidRDefault="00F659B4" w:rsidP="00F659B4">
      <w:pPr>
        <w:pStyle w:val="2"/>
        <w:rPr>
          <w:rFonts w:asciiTheme="majorEastAsia" w:eastAsiaTheme="majorEastAsia" w:hAnsiTheme="majorEastAsia"/>
        </w:rPr>
      </w:pPr>
      <w:bookmarkStart w:id="123" w:name="_Toc196861859"/>
      <w:r w:rsidRPr="00D55EE8">
        <w:rPr>
          <w:rFonts w:asciiTheme="majorEastAsia" w:eastAsiaTheme="majorEastAsia" w:hAnsiTheme="majorEastAsia"/>
        </w:rPr>
        <w:t>기본 도구</w:t>
      </w:r>
      <w:bookmarkEnd w:id="123"/>
    </w:p>
    <w:p w14:paraId="2F43EFFF"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23ADA9D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5858CEA8" w14:textId="77777777" w:rsidR="00F659B4" w:rsidRPr="00D55EE8" w:rsidRDefault="00F659B4" w:rsidP="00F659B4">
      <w:pPr>
        <w:pStyle w:val="HTML"/>
        <w:ind w:leftChars="400" w:left="800"/>
        <w:rPr>
          <w:rStyle w:val="HTML0"/>
          <w:rFonts w:asciiTheme="majorEastAsia" w:eastAsiaTheme="majorEastAsia" w:hAnsiTheme="majorEastAsia"/>
        </w:rPr>
      </w:pPr>
    </w:p>
    <w:p w14:paraId="61FCD6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Tavily Search Tool</w:t>
      </w:r>
    </w:p>
    <w:p w14:paraId="3BAC9474"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 = TavilySearchAPI(api_key="your-tavily-api-key")</w:t>
      </w:r>
    </w:p>
    <w:p w14:paraId="66C7F6E9" w14:textId="77777777" w:rsidR="00F659B4" w:rsidRPr="00D55EE8" w:rsidRDefault="00F659B4" w:rsidP="00F659B4">
      <w:pPr>
        <w:pStyle w:val="HTML"/>
        <w:ind w:leftChars="400" w:left="800"/>
        <w:rPr>
          <w:rStyle w:val="HTML0"/>
          <w:rFonts w:asciiTheme="majorEastAsia" w:eastAsiaTheme="majorEastAsia" w:hAnsiTheme="majorEastAsia"/>
        </w:rPr>
      </w:pPr>
    </w:p>
    <w:p w14:paraId="2058418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"Latest advancements in AI"</w:t>
      </w:r>
    </w:p>
    <w:p w14:paraId="74D5CB2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results = search.run(query)</w:t>
      </w:r>
    </w:p>
    <w:p w14:paraId="48E06AF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64747C0A" w14:textId="40FD2CFD" w:rsidR="00F659B4" w:rsidRPr="00D55EE8" w:rsidRDefault="00F659B4" w:rsidP="00F659B4">
      <w:pPr>
        <w:pStyle w:val="2"/>
        <w:rPr>
          <w:rFonts w:asciiTheme="majorEastAsia" w:eastAsiaTheme="majorEastAsia" w:hAnsiTheme="majorEastAsia"/>
        </w:rPr>
      </w:pPr>
      <w:bookmarkStart w:id="124" w:name="_Toc196861860"/>
      <w:r w:rsidRPr="00D55EE8">
        <w:rPr>
          <w:rFonts w:asciiTheme="majorEastAsia" w:eastAsiaTheme="majorEastAsia" w:hAnsiTheme="majorEastAsia"/>
        </w:rPr>
        <w:t>벡터DB 및 검색</w:t>
      </w:r>
      <w:bookmarkEnd w:id="124"/>
    </w:p>
    <w:p w14:paraId="63C7849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39BA368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langchain.vectorstores import FAISS</w:t>
      </w:r>
    </w:p>
    <w:p w14:paraId="37C9C31D" w14:textId="77777777" w:rsidR="00F659B4" w:rsidRPr="00D55EE8" w:rsidRDefault="00F659B4" w:rsidP="00F659B4">
      <w:pPr>
        <w:pStyle w:val="HTML"/>
        <w:ind w:leftChars="400" w:left="800"/>
        <w:rPr>
          <w:rStyle w:val="HTML0"/>
          <w:rFonts w:asciiTheme="majorEastAsia" w:eastAsiaTheme="majorEastAsia" w:hAnsiTheme="majorEastAsia"/>
        </w:rPr>
      </w:pPr>
    </w:p>
    <w:p w14:paraId="524EF79E"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벡터 스토어 생성 및 검색</w:t>
      </w:r>
    </w:p>
    <w:p w14:paraId="3A7E383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["LangChain is powerful.", "VectorDB is efficient."]</w:t>
      </w:r>
    </w:p>
    <w:p w14:paraId="173EC1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vectorstore = FAISS.from_texts(texts)</w:t>
      </w:r>
    </w:p>
    <w:p w14:paraId="5D852A6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LangChain?"</w:t>
      </w:r>
    </w:p>
    <w:p w14:paraId="58B9339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results = vectorstore.similarity_search(query)</w:t>
      </w:r>
    </w:p>
    <w:p w14:paraId="53FE320D" w14:textId="04ED280F"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19266C04" w14:textId="720AA181" w:rsidR="001130F1" w:rsidRPr="00D55EE8" w:rsidRDefault="001130F1" w:rsidP="001130F1">
      <w:pPr>
        <w:rPr>
          <w:rStyle w:val="HTML0"/>
          <w:rFonts w:asciiTheme="majorEastAsia" w:eastAsiaTheme="majorEastAsia" w:hAnsiTheme="majorEastAsia"/>
        </w:rPr>
      </w:pPr>
    </w:p>
    <w:p w14:paraId="25EDD5B1" w14:textId="1C7DD6C1" w:rsidR="001130F1" w:rsidRPr="00D55EE8" w:rsidRDefault="001130F1" w:rsidP="001130F1">
      <w:pPr>
        <w:pStyle w:val="3"/>
        <w:rPr>
          <w:rFonts w:asciiTheme="majorEastAsia" w:eastAsiaTheme="majorEastAsia" w:hAnsiTheme="majorEastAsia"/>
        </w:rPr>
      </w:pPr>
      <w:bookmarkStart w:id="125" w:name="_Toc196861861"/>
      <w:r w:rsidRPr="00D55EE8">
        <w:rPr>
          <w:rFonts w:asciiTheme="majorEastAsia" w:eastAsiaTheme="majorEastAsia" w:hAnsiTheme="majorEastAsia"/>
        </w:rPr>
        <w:t>최대 마진 관련성(MMR, Maximal Marginal Relevance)</w:t>
      </w:r>
      <w:bookmarkEnd w:id="125"/>
    </w:p>
    <w:p w14:paraId="302BB74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MMR 알고리즘은 검색 결과의 다양성을 높이면서도 관련성을 유지하도록 설계된 알고리즘이다.</w:t>
      </w:r>
    </w:p>
    <w:p w14:paraId="1821FBD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6AC6A4DE"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사용자가 요청한 질의에 대한 관련성을 최대화한다.</w:t>
      </w:r>
    </w:p>
    <w:p w14:paraId="2ED79AB5"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056D9D6"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검색된 문서 집합에서 가장 관련성이 높은 문서를 선택한다.</w:t>
      </w:r>
    </w:p>
    <w:p w14:paraId="3EEFB68B"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매개변수는 관련성과 다양성 간의 균형을 조절한다.</w:t>
      </w:r>
    </w:p>
    <w:p w14:paraId="2090558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5C2D6B5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557BBFE5"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077DA57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7A42521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D5470EE" w14:textId="77777777" w:rsidR="001130F1" w:rsidRPr="00D55EE8" w:rsidRDefault="001130F1" w:rsidP="001130F1">
      <w:pPr>
        <w:pStyle w:val="afc"/>
        <w:ind w:leftChars="540" w:left="1080"/>
        <w:rPr>
          <w:rFonts w:asciiTheme="majorEastAsia" w:eastAsiaTheme="majorEastAsia" w:hAnsiTheme="majorEastAsia"/>
        </w:rPr>
      </w:pPr>
      <w:r w:rsidRPr="00D55EE8">
        <w:rPr>
          <w:rFonts w:asciiTheme="majorEastAsia" w:eastAsiaTheme="majorEastAsia" w:hAnsiTheme="majorEastAsia"/>
          <w:sz w:val="20"/>
        </w:rPr>
        <w:t xml:space="preserve">이 설정은 질의와 관련성 높은 문서 6개를 반환하되, </w:t>
      </w: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값을 통해 다양성을 강조한다.</w:t>
      </w:r>
    </w:p>
    <w:p w14:paraId="0B7D5160" w14:textId="27775385" w:rsidR="001130F1" w:rsidRPr="00D55EE8" w:rsidRDefault="001130F1" w:rsidP="001130F1">
      <w:pPr>
        <w:pStyle w:val="3"/>
        <w:rPr>
          <w:rFonts w:asciiTheme="majorEastAsia" w:eastAsiaTheme="majorEastAsia" w:hAnsiTheme="majorEastAsia"/>
        </w:rPr>
      </w:pPr>
      <w:bookmarkStart w:id="126" w:name="_Toc196861862"/>
      <w:r w:rsidRPr="00D55EE8">
        <w:rPr>
          <w:rFonts w:asciiTheme="majorEastAsia" w:eastAsiaTheme="majorEastAsia" w:hAnsiTheme="majorEastAsia"/>
        </w:rPr>
        <w:t>유사도 점수 임계치(Similarity Score Threshold)</w:t>
      </w:r>
      <w:bookmarkEnd w:id="126"/>
    </w:p>
    <w:p w14:paraId="61A78D7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알고리즘은 문서와 질의 간의 유사도 점수가 특정 임계값을 초과하는 경우에만 문서를 검색한다.</w:t>
      </w:r>
    </w:p>
    <w:p w14:paraId="73EAF3E8"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179BF7C8"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사용자 정의 임계값을 통해 결과의 품질을 제어한다.</w:t>
      </w:r>
    </w:p>
    <w:p w14:paraId="557D67BB"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유사도가 낮은 문서를 필터링하여 검색 효율성을 높인다.</w:t>
      </w:r>
    </w:p>
    <w:p w14:paraId="470153FD"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8FFEFB2"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벡터 공간에서 질의와 각 문서 간의 유사도 점수를 계산한다.</w:t>
      </w:r>
    </w:p>
    <w:p w14:paraId="2D9B50E3"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설정된 임계값 이상인 문서만 선택한다.</w:t>
      </w:r>
    </w:p>
    <w:p w14:paraId="3A7AEA69"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187F7EB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6E2DBBC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search_type="similarity_score_threshold",</w:t>
      </w:r>
    </w:p>
    <w:p w14:paraId="6B8A8894"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lastRenderedPageBreak/>
        <w:t xml:space="preserve">    search_kwargs={'score_threshold': 0.8}</w:t>
      </w:r>
    </w:p>
    <w:p w14:paraId="3CA67F3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A6A442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설정은 유사도 점수가 0.8 이상인 문서만 반환한다.</w:t>
      </w:r>
    </w:p>
    <w:p w14:paraId="39C585B4" w14:textId="2E702AFB" w:rsidR="001130F1" w:rsidRPr="00D55EE8" w:rsidRDefault="001130F1" w:rsidP="001130F1">
      <w:pPr>
        <w:pStyle w:val="3"/>
        <w:rPr>
          <w:rFonts w:asciiTheme="majorEastAsia" w:eastAsiaTheme="majorEastAsia" w:hAnsiTheme="majorEastAsia"/>
        </w:rPr>
      </w:pPr>
      <w:bookmarkStart w:id="127" w:name="_Toc196861863"/>
      <w:r w:rsidRPr="00D55EE8">
        <w:rPr>
          <w:rFonts w:asciiTheme="majorEastAsia" w:eastAsiaTheme="majorEastAsia" w:hAnsiTheme="majorEastAsia"/>
        </w:rPr>
        <w:t>단일 문서 검색(Single Document Retrieval)</w:t>
      </w:r>
      <w:bookmarkEnd w:id="127"/>
    </w:p>
    <w:p w14:paraId="69A715B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가장 유사한 단일 문서를 검색하는 알고리즘이다.</w:t>
      </w:r>
    </w:p>
    <w:p w14:paraId="49F81632"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4D784F69"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빠르고 간단한 검색이 가능하다.</w:t>
      </w:r>
    </w:p>
    <w:p w14:paraId="1B8B416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단일 결과만 필요한 간단한 응용에 적합하다.</w:t>
      </w:r>
    </w:p>
    <w:p w14:paraId="48596A48"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94F1FC7"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전체 데이터셋에서 질의와 가장 유사한 문서를 계산한다.</w:t>
      </w:r>
    </w:p>
    <w:p w14:paraId="5B82E40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최고 점수의 문서 하나만 반환한다.</w:t>
      </w:r>
    </w:p>
    <w:p w14:paraId="4773502A"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2DD730C1" w14:textId="77777777" w:rsidR="001130F1" w:rsidRPr="00D55EE8" w:rsidRDefault="001130F1" w:rsidP="001130F1">
      <w:pPr>
        <w:pStyle w:val="HTML"/>
        <w:ind w:left="720" w:firstLine="196"/>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docsearch.as_retriever(search_kwargs={'k': 1})</w:t>
      </w:r>
    </w:p>
    <w:p w14:paraId="33761942" w14:textId="387154EE" w:rsidR="001130F1" w:rsidRPr="00D55EE8" w:rsidRDefault="001130F1" w:rsidP="001130F1">
      <w:pPr>
        <w:pStyle w:val="3"/>
        <w:rPr>
          <w:rFonts w:asciiTheme="majorEastAsia" w:eastAsiaTheme="majorEastAsia" w:hAnsiTheme="majorEastAsia"/>
        </w:rPr>
      </w:pPr>
      <w:bookmarkStart w:id="128" w:name="_Toc196861864"/>
      <w:r w:rsidRPr="00D55EE8">
        <w:rPr>
          <w:rFonts w:asciiTheme="majorEastAsia" w:eastAsiaTheme="majorEastAsia" w:hAnsiTheme="majorEastAsia"/>
        </w:rPr>
        <w:t>필터 기반 검색(Filter-based Retrieval)</w:t>
      </w:r>
      <w:bookmarkEnd w:id="128"/>
    </w:p>
    <w:p w14:paraId="54B3B4D8"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사용자가 지정한 필터 조건에 맞는 문서만 검색한다.</w:t>
      </w:r>
    </w:p>
    <w:p w14:paraId="0D2DA155"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2A92EBB5"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특정 조건(예: 문서 속성)을 만족하는 결과만 반환한다.</w:t>
      </w:r>
    </w:p>
    <w:p w14:paraId="61695093"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대규모 데이터셋에서 특정 그룹을 대상으로 검색할 수 있다.</w:t>
      </w:r>
    </w:p>
    <w:p w14:paraId="2044FEBB"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1ED11EB"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검색 요청 시 사용자 정의 필터를 적용한다.</w:t>
      </w:r>
    </w:p>
    <w:p w14:paraId="4ED530DF"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필터 조건에 부합하는 문서만 검색 대상에 포함한다.</w:t>
      </w:r>
    </w:p>
    <w:p w14:paraId="63C0C64F"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7584A2B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7C63DE8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search_kwargs={'filter': {'paper_title': 'GPT-4 Technical Report'}}</w:t>
      </w:r>
    </w:p>
    <w:p w14:paraId="1E5E134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1A156F78" w14:textId="77777777" w:rsidR="001130F1" w:rsidRPr="00D55EE8" w:rsidRDefault="001130F1" w:rsidP="001130F1">
      <w:pPr>
        <w:pStyle w:val="3"/>
        <w:rPr>
          <w:rFonts w:asciiTheme="majorEastAsia" w:eastAsiaTheme="majorEastAsia" w:hAnsiTheme="majorEastAsia"/>
        </w:rPr>
      </w:pPr>
      <w:bookmarkStart w:id="129" w:name="_Toc196861865"/>
      <w:r w:rsidRPr="00D55EE8">
        <w:rPr>
          <w:rFonts w:asciiTheme="majorEastAsia" w:eastAsiaTheme="majorEastAsia" w:hAnsiTheme="majorEastAsia"/>
        </w:rPr>
        <w:t>RAG 기반 Retrieval QA 체인 생성</w:t>
      </w:r>
      <w:bookmarkEnd w:id="129"/>
    </w:p>
    <w:p w14:paraId="436213AE"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RAG(Retrieval-Augmented Generation)는 검색 기반 QA 시스템에서 자주 활용된다. 아래는 RAG QA 체인을 생성하는 예제이다.</w:t>
      </w:r>
    </w:p>
    <w:p w14:paraId="2499BFD2"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과정:</w:t>
      </w:r>
    </w:p>
    <w:p w14:paraId="3960AB50"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lastRenderedPageBreak/>
        <w:t>Retrieval:</w:t>
      </w:r>
      <w:r w:rsidRPr="00D55EE8">
        <w:rPr>
          <w:rFonts w:asciiTheme="majorEastAsia" w:eastAsiaTheme="majorEastAsia" w:hAnsiTheme="majorEastAsia"/>
          <w:sz w:val="20"/>
        </w:rPr>
        <w:t xml:space="preserve"> 벡터 DB에서 관련 문서를 검색한다.</w:t>
      </w:r>
    </w:p>
    <w:p w14:paraId="4C98F59A"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t>QA Chain:</w:t>
      </w:r>
      <w:r w:rsidRPr="00D55EE8">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코드 구현:</w:t>
      </w:r>
    </w:p>
    <w:p w14:paraId="28B882A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def create_retrieval_qa(vectordb):</w:t>
      </w:r>
    </w:p>
    <w:p w14:paraId="497A40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 = vectordb.as_retriever(</w:t>
      </w:r>
    </w:p>
    <w:p w14:paraId="7201A3C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43F6343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573EBB56"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A5AE68"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qa_chain = RetrievalQA.from_chain_type(</w:t>
      </w:r>
    </w:p>
    <w:p w14:paraId="1B208F4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llm=llm_model,</w:t>
      </w:r>
    </w:p>
    <w:p w14:paraId="4B25FCF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retriever=retriever,</w:t>
      </w:r>
    </w:p>
    <w:p w14:paraId="0B66B6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chain_type="stuff"</w:t>
      </w:r>
    </w:p>
    <w:p w14:paraId="7E6C534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C3CA8C" w14:textId="77777777" w:rsidR="001130F1" w:rsidRPr="00D55EE8" w:rsidRDefault="001130F1" w:rsidP="00BA1A7E">
      <w:pPr>
        <w:pStyle w:val="HTML"/>
        <w:numPr>
          <w:ilvl w:val="0"/>
          <w:numId w:val="18"/>
        </w:numPr>
        <w:tabs>
          <w:tab w:val="clear" w:pos="720"/>
        </w:tabs>
        <w:ind w:leftChars="360" w:left="108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return qa_chain</w:t>
      </w:r>
    </w:p>
    <w:p w14:paraId="1E3E2B29" w14:textId="77777777" w:rsidR="001130F1" w:rsidRPr="00D55EE8" w:rsidRDefault="001130F1" w:rsidP="001130F1">
      <w:pPr>
        <w:pStyle w:val="afc"/>
        <w:ind w:leftChars="540" w:left="1080"/>
        <w:rPr>
          <w:rFonts w:asciiTheme="majorEastAsia" w:eastAsiaTheme="majorEastAsia" w:hAnsiTheme="majorEastAsia"/>
          <w:sz w:val="20"/>
        </w:rPr>
      </w:pPr>
      <w:r w:rsidRPr="00D55EE8">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구성 요소:</w:t>
      </w:r>
    </w:p>
    <w:p w14:paraId="7B40F34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search_type="mmr"</w:t>
      </w:r>
      <w:r w:rsidRPr="00D55EE8">
        <w:rPr>
          <w:rFonts w:asciiTheme="majorEastAsia" w:eastAsiaTheme="majorEastAsia" w:hAnsiTheme="majorEastAsia"/>
          <w:sz w:val="20"/>
        </w:rPr>
        <w:t>: MMR 알고리즘을 사용한다.</w:t>
      </w:r>
    </w:p>
    <w:p w14:paraId="05C0E5E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k=6</w:t>
      </w:r>
      <w:r w:rsidRPr="00D55EE8">
        <w:rPr>
          <w:rFonts w:asciiTheme="majorEastAsia" w:eastAsiaTheme="majorEastAsia" w:hAnsiTheme="majorEastAsia"/>
          <w:sz w:val="20"/>
        </w:rPr>
        <w:t>: 검색된 문서 중 상위 6개 문서를 반환한다.</w:t>
      </w:r>
    </w:p>
    <w:p w14:paraId="543F6D28"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rPr>
      </w:pPr>
      <w:r w:rsidRPr="00D55EE8">
        <w:rPr>
          <w:rStyle w:val="HTML0"/>
          <w:rFonts w:asciiTheme="majorEastAsia" w:eastAsiaTheme="majorEastAsia" w:hAnsiTheme="majorEastAsia"/>
          <w:sz w:val="18"/>
        </w:rPr>
        <w:t>lambda_mult=0.25</w:t>
      </w:r>
      <w:r w:rsidRPr="00D55EE8">
        <w:rPr>
          <w:rFonts w:asciiTheme="majorEastAsia" w:eastAsiaTheme="majorEastAsia" w:hAnsiTheme="majorEastAsia"/>
          <w:sz w:val="20"/>
        </w:rPr>
        <w:t>: 관</w:t>
      </w:r>
      <w:r w:rsidRPr="00D55EE8">
        <w:rPr>
          <w:rFonts w:asciiTheme="majorEastAsia" w:eastAsiaTheme="majorEastAsia" w:hAnsiTheme="majorEastAsia"/>
        </w:rPr>
        <w:t>련성과 다양성의 균형을 조정한다.</w:t>
      </w:r>
    </w:p>
    <w:p w14:paraId="204B8CDF" w14:textId="77777777" w:rsidR="001130F1" w:rsidRPr="00D55EE8" w:rsidRDefault="001130F1" w:rsidP="001130F1">
      <w:pPr>
        <w:pStyle w:val="3"/>
        <w:rPr>
          <w:rFonts w:asciiTheme="majorEastAsia" w:eastAsiaTheme="majorEastAsia" w:hAnsiTheme="majorEastAsia"/>
        </w:rPr>
      </w:pPr>
      <w:bookmarkStart w:id="130" w:name="_Toc196861866"/>
      <w:r w:rsidRPr="00D55EE8">
        <w:rPr>
          <w:rFonts w:asciiTheme="majorEastAsia" w:eastAsiaTheme="majorEastAsia" w:hAnsiTheme="majorEastAsia"/>
        </w:rPr>
        <w:t>결론</w:t>
      </w:r>
      <w:bookmarkEnd w:id="130"/>
    </w:p>
    <w:p w14:paraId="1CE2B9B7" w14:textId="6BF2C8DD" w:rsidR="001130F1" w:rsidRPr="00D55EE8" w:rsidRDefault="001130F1" w:rsidP="001130F1">
      <w:pPr>
        <w:pStyle w:val="a9"/>
        <w:rPr>
          <w:rStyle w:val="HTML0"/>
          <w:rFonts w:asciiTheme="majorEastAsia" w:eastAsiaTheme="majorEastAsia" w:hAnsiTheme="majorEastAsia" w:cs="Times New Roman"/>
          <w:szCs w:val="20"/>
        </w:rPr>
      </w:pPr>
      <w:r w:rsidRPr="00D55EE8">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D55EE8" w:rsidRDefault="001130F1" w:rsidP="00F659B4">
      <w:pPr>
        <w:pStyle w:val="HTML"/>
        <w:ind w:leftChars="400" w:left="800"/>
        <w:rPr>
          <w:rStyle w:val="HTML0"/>
          <w:rFonts w:asciiTheme="majorEastAsia" w:eastAsiaTheme="majorEastAsia" w:hAnsiTheme="majorEastAsia"/>
        </w:rPr>
      </w:pPr>
    </w:p>
    <w:p w14:paraId="3EF1C768" w14:textId="0852BC6A" w:rsidR="00B61EDD" w:rsidRPr="00D55EE8" w:rsidRDefault="00B61EDD" w:rsidP="00B61EDD">
      <w:pPr>
        <w:pStyle w:val="2"/>
        <w:rPr>
          <w:rStyle w:val="HTML0"/>
          <w:rFonts w:asciiTheme="majorEastAsia" w:eastAsiaTheme="majorEastAsia" w:hAnsiTheme="majorEastAsia"/>
          <w:lang w:eastAsia="ko-KR"/>
        </w:rPr>
      </w:pPr>
      <w:bookmarkStart w:id="131" w:name="_Toc196861867"/>
      <w:r w:rsidRPr="00D55EE8">
        <w:rPr>
          <w:rStyle w:val="HTML0"/>
          <w:rFonts w:asciiTheme="majorEastAsia" w:eastAsiaTheme="majorEastAsia" w:hAnsiTheme="majorEastAsia" w:hint="eastAsia"/>
          <w:lang w:eastAsia="ko-KR"/>
        </w:rPr>
        <w:t>랭체인 이외 에이전트 도구</w:t>
      </w:r>
      <w:bookmarkEnd w:id="131"/>
    </w:p>
    <w:p w14:paraId="51554FFD" w14:textId="138881FE" w:rsidR="00B61EDD" w:rsidRPr="00D55EE8" w:rsidRDefault="00B61EDD" w:rsidP="00B61EDD">
      <w:pPr>
        <w:pStyle w:val="a9"/>
        <w:rPr>
          <w:rFonts w:asciiTheme="majorEastAsia" w:eastAsiaTheme="majorEastAsia" w:hAnsiTheme="majorEastAsia"/>
        </w:rPr>
      </w:pPr>
      <w:r w:rsidRPr="00D55EE8">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D55EE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D55EE8"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D55EE8">
              <w:rPr>
                <w:rStyle w:val="afb"/>
                <w:rFonts w:asciiTheme="majorEastAsia" w:eastAsiaTheme="majorEastAsia" w:hAnsiTheme="majorEastAsia"/>
                <w:b/>
              </w:rPr>
              <w:t>도구 이름</w:t>
            </w:r>
          </w:p>
        </w:tc>
        <w:tc>
          <w:tcPr>
            <w:tcW w:w="0" w:type="auto"/>
            <w:hideMark/>
          </w:tcPr>
          <w:p w14:paraId="74BED4BC"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설명</w:t>
            </w:r>
          </w:p>
        </w:tc>
        <w:tc>
          <w:tcPr>
            <w:tcW w:w="0" w:type="auto"/>
            <w:hideMark/>
          </w:tcPr>
          <w:p w14:paraId="57F42DE0"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링크</w:t>
            </w:r>
          </w:p>
        </w:tc>
      </w:tr>
      <w:tr w:rsidR="00B61EDD" w:rsidRPr="00D55EE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D55EE8" w:rsidRDefault="00B61EDD">
            <w:pPr>
              <w:rPr>
                <w:rFonts w:asciiTheme="majorEastAsia" w:eastAsiaTheme="majorEastAsia" w:hAnsiTheme="majorEastAsia"/>
                <w:b w:val="0"/>
                <w:bCs w:val="0"/>
              </w:rPr>
            </w:pPr>
            <w:r w:rsidRPr="00D55EE8">
              <w:rPr>
                <w:rStyle w:val="afb"/>
                <w:rFonts w:asciiTheme="majorEastAsia" w:eastAsiaTheme="majorEastAsia" w:hAnsiTheme="majorEastAsia"/>
              </w:rPr>
              <w:t>AutoGPT</w:t>
            </w:r>
          </w:p>
        </w:tc>
        <w:tc>
          <w:tcPr>
            <w:tcW w:w="0" w:type="auto"/>
            <w:hideMark/>
          </w:tcPr>
          <w:p w14:paraId="59E73701"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 xml:space="preserve">텍스트 기반 입력을 통해 자동으로 여러 작업을 수행하는 AI 에이전트. GPT </w:t>
            </w:r>
            <w:r w:rsidRPr="00D55EE8">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D55EE8" w:rsidRDefault="00E121CA">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6" w:tgtFrame="_new" w:history="1">
              <w:r w:rsidR="00B61EDD" w:rsidRPr="00D55EE8">
                <w:rPr>
                  <w:rStyle w:val="a5"/>
                  <w:rFonts w:asciiTheme="majorEastAsia" w:eastAsiaTheme="majorEastAsia" w:hAnsiTheme="majorEastAsia"/>
                </w:rPr>
                <w:t xml:space="preserve">AutoGPT </w:t>
              </w:r>
              <w:r w:rsidR="00B61EDD" w:rsidRPr="00D55EE8">
                <w:rPr>
                  <w:rStyle w:val="a5"/>
                  <w:rFonts w:asciiTheme="majorEastAsia" w:eastAsiaTheme="majorEastAsia" w:hAnsiTheme="majorEastAsia"/>
                </w:rPr>
                <w:lastRenderedPageBreak/>
                <w:t>GitHub</w:t>
              </w:r>
            </w:hyperlink>
          </w:p>
        </w:tc>
      </w:tr>
      <w:tr w:rsidR="0011739C" w:rsidRPr="00D55EE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D55EE8" w:rsidRDefault="0011739C">
            <w:pPr>
              <w:rPr>
                <w:rStyle w:val="afb"/>
                <w:rFonts w:asciiTheme="majorEastAsia" w:eastAsiaTheme="majorEastAsia" w:hAnsiTheme="majorEastAsia"/>
              </w:rPr>
            </w:pPr>
            <w:r w:rsidRPr="00D55EE8">
              <w:rPr>
                <w:rStyle w:val="afb"/>
                <w:rFonts w:asciiTheme="majorEastAsia" w:eastAsiaTheme="majorEastAsia" w:hAnsiTheme="majorEastAsia" w:hint="eastAsia"/>
              </w:rPr>
              <w:lastRenderedPageBreak/>
              <w:t>Pydantic</w:t>
            </w:r>
          </w:p>
        </w:tc>
        <w:tc>
          <w:tcPr>
            <w:tcW w:w="0" w:type="auto"/>
          </w:tcPr>
          <w:p w14:paraId="5BD9CA59" w14:textId="7241A900" w:rsidR="0011739C" w:rsidRPr="00D55EE8"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D55EE8">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D55EE8">
              <w:rPr>
                <w:rStyle w:val="afb"/>
                <w:rFonts w:asciiTheme="majorEastAsia" w:eastAsiaTheme="majorEastAsia" w:hAnsiTheme="majorEastAsia" w:hint="eastAsia"/>
              </w:rPr>
              <w:t>.</w:t>
            </w:r>
          </w:p>
        </w:tc>
        <w:tc>
          <w:tcPr>
            <w:tcW w:w="0" w:type="auto"/>
          </w:tcPr>
          <w:p w14:paraId="4D349937" w14:textId="3A925583" w:rsidR="0011739C" w:rsidRPr="00D55EE8" w:rsidRDefault="00E121CA">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7" w:history="1">
              <w:r w:rsidR="003E5E45" w:rsidRPr="00D55EE8">
                <w:rPr>
                  <w:rStyle w:val="a5"/>
                  <w:rFonts w:asciiTheme="majorEastAsia" w:eastAsiaTheme="majorEastAsia" w:hAnsiTheme="majorEastAsia"/>
                </w:rPr>
                <w:t>PydanticAI</w:t>
              </w:r>
            </w:hyperlink>
          </w:p>
        </w:tc>
      </w:tr>
      <w:tr w:rsidR="0011739C" w:rsidRPr="00D55EE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LlamaIndex</w:t>
            </w:r>
          </w:p>
        </w:tc>
        <w:tc>
          <w:tcPr>
            <w:tcW w:w="0" w:type="auto"/>
            <w:hideMark/>
          </w:tcPr>
          <w:p w14:paraId="190C77C0"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D55EE8" w:rsidRDefault="00E121CA">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8" w:tgtFrame="_new" w:history="1">
              <w:r w:rsidR="00B61EDD" w:rsidRPr="00D55EE8">
                <w:rPr>
                  <w:rStyle w:val="a5"/>
                  <w:rFonts w:asciiTheme="majorEastAsia" w:eastAsiaTheme="majorEastAsia" w:hAnsiTheme="majorEastAsia"/>
                </w:rPr>
                <w:t>LlamaIndex GitHub</w:t>
              </w:r>
            </w:hyperlink>
          </w:p>
        </w:tc>
      </w:tr>
      <w:tr w:rsidR="0011739C" w:rsidRPr="00D55EE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CrewAI</w:t>
            </w:r>
          </w:p>
        </w:tc>
        <w:tc>
          <w:tcPr>
            <w:tcW w:w="0" w:type="auto"/>
            <w:hideMark/>
          </w:tcPr>
          <w:p w14:paraId="1101E5CE" w14:textId="77777777" w:rsidR="00B61EDD" w:rsidRPr="00D55EE8"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D55EE8" w:rsidRDefault="00E121CA">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9" w:tgtFrame="_new" w:history="1">
              <w:r w:rsidR="00B61EDD" w:rsidRPr="00D55EE8">
                <w:rPr>
                  <w:rStyle w:val="a5"/>
                  <w:rFonts w:asciiTheme="majorEastAsia" w:eastAsiaTheme="majorEastAsia" w:hAnsiTheme="majorEastAsia"/>
                </w:rPr>
                <w:t>CrewAI Website</w:t>
              </w:r>
            </w:hyperlink>
          </w:p>
        </w:tc>
      </w:tr>
      <w:tr w:rsidR="0011739C" w:rsidRPr="00D55EE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LangGraph</w:t>
            </w:r>
          </w:p>
        </w:tc>
        <w:tc>
          <w:tcPr>
            <w:tcW w:w="0" w:type="auto"/>
            <w:hideMark/>
          </w:tcPr>
          <w:p w14:paraId="43D30F72"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D55EE8" w:rsidRDefault="00E121CA">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0" w:tgtFrame="_new" w:history="1">
              <w:r w:rsidR="00B61EDD" w:rsidRPr="00D55EE8">
                <w:rPr>
                  <w:rStyle w:val="a5"/>
                  <w:rFonts w:asciiTheme="majorEastAsia" w:eastAsiaTheme="majorEastAsia" w:hAnsiTheme="majorEastAsia"/>
                </w:rPr>
                <w:t>LangGraph GitHub</w:t>
              </w:r>
            </w:hyperlink>
          </w:p>
        </w:tc>
      </w:tr>
    </w:tbl>
    <w:p w14:paraId="7C052A0A" w14:textId="77777777" w:rsidR="00B61EDD" w:rsidRPr="00D55EE8" w:rsidRDefault="00B61EDD" w:rsidP="00B61EDD">
      <w:pPr>
        <w:pStyle w:val="a9"/>
        <w:ind w:left="0"/>
        <w:rPr>
          <w:rFonts w:asciiTheme="majorEastAsia" w:eastAsiaTheme="majorEastAsia" w:hAnsiTheme="majorEastAsia"/>
        </w:rPr>
      </w:pPr>
    </w:p>
    <w:p w14:paraId="1B3820B3" w14:textId="0F61E8DC" w:rsidR="00F659B4" w:rsidRPr="00D55EE8" w:rsidRDefault="00F659B4" w:rsidP="00F659B4">
      <w:pPr>
        <w:pStyle w:val="2"/>
        <w:rPr>
          <w:rFonts w:asciiTheme="majorEastAsia" w:eastAsiaTheme="majorEastAsia" w:hAnsiTheme="majorEastAsia"/>
        </w:rPr>
      </w:pPr>
      <w:bookmarkStart w:id="132" w:name="_Toc196861868"/>
      <w:r w:rsidRPr="00D55EE8">
        <w:rPr>
          <w:rFonts w:asciiTheme="majorEastAsia" w:eastAsiaTheme="majorEastAsia" w:hAnsiTheme="majorEastAsia"/>
        </w:rPr>
        <w:t>결론</w:t>
      </w:r>
      <w:bookmarkEnd w:id="132"/>
    </w:p>
    <w:p w14:paraId="534B284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D55EE8" w:rsidRDefault="00DF4422" w:rsidP="002A4A25">
      <w:pPr>
        <w:pStyle w:val="a9"/>
        <w:rPr>
          <w:rFonts w:asciiTheme="majorEastAsia" w:eastAsiaTheme="majorEastAsia" w:hAnsiTheme="majorEastAsia"/>
        </w:rPr>
      </w:pPr>
    </w:p>
    <w:sectPr w:rsidR="00DF4422" w:rsidRPr="00D55EE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DBCE8" w14:textId="77777777" w:rsidR="00CB5C7B" w:rsidRDefault="00CB5C7B">
      <w:pPr>
        <w:spacing w:line="240" w:lineRule="auto"/>
      </w:pPr>
      <w:r>
        <w:separator/>
      </w:r>
    </w:p>
  </w:endnote>
  <w:endnote w:type="continuationSeparator" w:id="0">
    <w:p w14:paraId="1E3E400F" w14:textId="77777777" w:rsidR="00CB5C7B" w:rsidRDefault="00CB5C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E121CA" w:rsidRPr="00D035F3" w14:paraId="26855855" w14:textId="77777777" w:rsidTr="0060064F">
      <w:tc>
        <w:tcPr>
          <w:tcW w:w="6946" w:type="dxa"/>
          <w:shd w:val="clear" w:color="auto" w:fill="auto"/>
        </w:tcPr>
        <w:p w14:paraId="6D738C04" w14:textId="6E83A645" w:rsidR="00E121CA" w:rsidRPr="00D035F3" w:rsidRDefault="00E121CA" w:rsidP="0060064F">
          <w:pPr>
            <w:snapToGrid w:val="0"/>
            <w:ind w:right="160"/>
            <w:jc w:val="right"/>
            <w:rPr>
              <w:rFonts w:ascii="굴림" w:eastAsia="굴림" w:hAnsi="굴림"/>
            </w:rPr>
          </w:pPr>
        </w:p>
      </w:tc>
      <w:tc>
        <w:tcPr>
          <w:tcW w:w="2977" w:type="dxa"/>
          <w:shd w:val="clear" w:color="auto" w:fill="auto"/>
        </w:tcPr>
        <w:p w14:paraId="04CF79EE" w14:textId="77777777" w:rsidR="00E121CA" w:rsidRPr="00D035F3" w:rsidRDefault="00E121CA">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E121CA" w:rsidRPr="00D035F3" w:rsidRDefault="00E121CA">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6728A" w14:textId="77777777" w:rsidR="00CB5C7B" w:rsidRDefault="00CB5C7B">
      <w:pPr>
        <w:spacing w:line="240" w:lineRule="auto"/>
      </w:pPr>
      <w:r>
        <w:separator/>
      </w:r>
    </w:p>
  </w:footnote>
  <w:footnote w:type="continuationSeparator" w:id="0">
    <w:p w14:paraId="21101291" w14:textId="77777777" w:rsidR="00CB5C7B" w:rsidRDefault="00CB5C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32FE89BA"/>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76010F3"/>
    <w:multiLevelType w:val="hybridMultilevel"/>
    <w:tmpl w:val="FC947252"/>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0BDE0228"/>
    <w:multiLevelType w:val="multilevel"/>
    <w:tmpl w:val="ED96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0"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1"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63E6A44"/>
    <w:multiLevelType w:val="multilevel"/>
    <w:tmpl w:val="1D0A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B55309C"/>
    <w:multiLevelType w:val="multilevel"/>
    <w:tmpl w:val="3C5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2267C9"/>
    <w:multiLevelType w:val="multilevel"/>
    <w:tmpl w:val="8B40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2C3B5F"/>
    <w:multiLevelType w:val="multilevel"/>
    <w:tmpl w:val="EF7A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9"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0"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1" w15:restartNumberingAfterBreak="0">
    <w:nsid w:val="35634A29"/>
    <w:multiLevelType w:val="multilevel"/>
    <w:tmpl w:val="84B2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053A23"/>
    <w:multiLevelType w:val="multilevel"/>
    <w:tmpl w:val="0B7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6" w15:restartNumberingAfterBreak="0">
    <w:nsid w:val="3E795FAC"/>
    <w:multiLevelType w:val="multilevel"/>
    <w:tmpl w:val="1162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1543D7"/>
    <w:multiLevelType w:val="multilevel"/>
    <w:tmpl w:val="C6CE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FFD550A"/>
    <w:multiLevelType w:val="multilevel"/>
    <w:tmpl w:val="4BAE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55A35F1"/>
    <w:multiLevelType w:val="multilevel"/>
    <w:tmpl w:val="4E8C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A206CA"/>
    <w:multiLevelType w:val="multilevel"/>
    <w:tmpl w:val="36F0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117C3"/>
    <w:multiLevelType w:val="multilevel"/>
    <w:tmpl w:val="7AE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7F330D3"/>
    <w:multiLevelType w:val="multilevel"/>
    <w:tmpl w:val="86F8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51" w15:restartNumberingAfterBreak="0">
    <w:nsid w:val="73E14D66"/>
    <w:multiLevelType w:val="multilevel"/>
    <w:tmpl w:val="32DE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13700D"/>
    <w:multiLevelType w:val="multilevel"/>
    <w:tmpl w:val="E10AD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CA3C34"/>
    <w:multiLevelType w:val="multilevel"/>
    <w:tmpl w:val="CD78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7C2D2583"/>
    <w:multiLevelType w:val="multilevel"/>
    <w:tmpl w:val="BC90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57"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9"/>
  </w:num>
  <w:num w:numId="5">
    <w:abstractNumId w:val="56"/>
  </w:num>
  <w:num w:numId="6">
    <w:abstractNumId w:val="45"/>
  </w:num>
  <w:num w:numId="7">
    <w:abstractNumId w:val="54"/>
  </w:num>
  <w:num w:numId="8">
    <w:abstractNumId w:val="28"/>
  </w:num>
  <w:num w:numId="9">
    <w:abstractNumId w:val="16"/>
  </w:num>
  <w:num w:numId="10">
    <w:abstractNumId w:val="46"/>
  </w:num>
  <w:num w:numId="11">
    <w:abstractNumId w:val="29"/>
  </w:num>
  <w:num w:numId="12">
    <w:abstractNumId w:val="23"/>
  </w:num>
  <w:num w:numId="13">
    <w:abstractNumId w:val="15"/>
  </w:num>
  <w:num w:numId="14">
    <w:abstractNumId w:val="44"/>
  </w:num>
  <w:num w:numId="15">
    <w:abstractNumId w:val="21"/>
  </w:num>
  <w:num w:numId="16">
    <w:abstractNumId w:val="48"/>
  </w:num>
  <w:num w:numId="17">
    <w:abstractNumId w:val="24"/>
  </w:num>
  <w:num w:numId="18">
    <w:abstractNumId w:val="33"/>
  </w:num>
  <w:num w:numId="19">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40"/>
  </w:num>
  <w:num w:numId="22">
    <w:abstractNumId w:val="20"/>
  </w:num>
  <w:num w:numId="23">
    <w:abstractNumId w:val="32"/>
  </w:num>
  <w:num w:numId="24">
    <w:abstractNumId w:val="57"/>
  </w:num>
  <w:num w:numId="25">
    <w:abstractNumId w:val="50"/>
  </w:num>
  <w:num w:numId="26">
    <w:abstractNumId w:val="35"/>
  </w:num>
  <w:num w:numId="27">
    <w:abstractNumId w:val="43"/>
  </w:num>
  <w:num w:numId="28">
    <w:abstractNumId w:val="37"/>
  </w:num>
  <w:num w:numId="29">
    <w:abstractNumId w:val="36"/>
  </w:num>
  <w:num w:numId="30">
    <w:abstractNumId w:val="25"/>
  </w:num>
  <w:num w:numId="31">
    <w:abstractNumId w:val="55"/>
  </w:num>
  <w:num w:numId="32">
    <w:abstractNumId w:val="41"/>
  </w:num>
  <w:num w:numId="33">
    <w:abstractNumId w:val="26"/>
  </w:num>
  <w:num w:numId="34">
    <w:abstractNumId w:val="49"/>
  </w:num>
  <w:num w:numId="35">
    <w:abstractNumId w:val="31"/>
  </w:num>
  <w:num w:numId="36">
    <w:abstractNumId w:val="27"/>
  </w:num>
  <w:num w:numId="37">
    <w:abstractNumId w:val="38"/>
  </w:num>
  <w:num w:numId="38">
    <w:abstractNumId w:val="34"/>
  </w:num>
  <w:num w:numId="39">
    <w:abstractNumId w:val="53"/>
  </w:num>
  <w:num w:numId="40">
    <w:abstractNumId w:val="42"/>
  </w:num>
  <w:num w:numId="41">
    <w:abstractNumId w:val="51"/>
  </w:num>
  <w:num w:numId="42">
    <w:abstractNumId w:val="18"/>
  </w:num>
  <w:num w:numId="43">
    <w:abstractNumId w:val="52"/>
  </w:num>
  <w:num w:numId="44">
    <w:abstractNumId w:val="22"/>
  </w:num>
  <w:num w:numId="45">
    <w:abstractNumId w:val="17"/>
  </w:num>
  <w:num w:numId="46">
    <w:abstractNumId w:val="47"/>
  </w:num>
  <w:num w:numId="47">
    <w:abstractNumId w:val="39"/>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gFAFrcqsU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4331"/>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3569E5"/>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3544BE"/>
    <w:pPr>
      <w:tabs>
        <w:tab w:val="right" w:leader="dot" w:pos="8789"/>
      </w:tabs>
      <w:ind w:left="849"/>
    </w:pPr>
  </w:style>
  <w:style w:type="paragraph" w:styleId="50">
    <w:name w:val="toc 5"/>
    <w:basedOn w:val="ac"/>
    <w:uiPriority w:val="39"/>
    <w:rsid w:val="003544BE"/>
    <w:pPr>
      <w:tabs>
        <w:tab w:val="right" w:leader="dot" w:pos="8506"/>
      </w:tabs>
      <w:ind w:left="1132"/>
    </w:pPr>
  </w:style>
  <w:style w:type="paragraph" w:styleId="60">
    <w:name w:val="toc 6"/>
    <w:basedOn w:val="ac"/>
    <w:rsid w:val="003544BE"/>
    <w:pPr>
      <w:tabs>
        <w:tab w:val="right" w:leader="dot" w:pos="8223"/>
      </w:tabs>
      <w:ind w:left="1415"/>
    </w:pPr>
  </w:style>
  <w:style w:type="paragraph" w:styleId="70">
    <w:name w:val="toc 7"/>
    <w:basedOn w:val="ac"/>
    <w:rsid w:val="003544BE"/>
    <w:pPr>
      <w:tabs>
        <w:tab w:val="right" w:leader="dot" w:pos="7940"/>
      </w:tabs>
      <w:ind w:left="1698"/>
    </w:pPr>
  </w:style>
  <w:style w:type="paragraph" w:styleId="80">
    <w:name w:val="toc 8"/>
    <w:basedOn w:val="ac"/>
    <w:rsid w:val="003544BE"/>
    <w:pPr>
      <w:tabs>
        <w:tab w:val="right" w:leader="dot" w:pos="7657"/>
      </w:tabs>
      <w:ind w:left="1981"/>
    </w:pPr>
  </w:style>
  <w:style w:type="paragraph" w:styleId="90">
    <w:name w:val="toc 9"/>
    <w:basedOn w:val="ac"/>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crewAIInc/crewAI"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addynkidsmakers.blogspot.com/2024/02/stable-diffusion.html" TargetMode="Externa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i.pydantic.dev/" TargetMode="External"/><Relationship Id="rId40" Type="http://schemas.openxmlformats.org/officeDocument/2006/relationships/hyperlink" Target="https://github.com/langchain-ai/langgrap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github.com/Significant-Gravitas/AutoGP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github.com/langchain-ai/langchain/blob/master/libs/langchain/langchain/agents/conversational_chat/prompt.py"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github.com/jerryjliu/llama_inde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78F6E-3D8C-42D2-AB09-180BC8AB0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291</TotalTime>
  <Pages>64</Pages>
  <Words>7972</Words>
  <Characters>45441</Characters>
  <Application>Microsoft Office Word</Application>
  <DocSecurity>0</DocSecurity>
  <Lines>378</Lines>
  <Paragraphs>106</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53307</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112</cp:revision>
  <cp:lastPrinted>2023-12-02T00:37:00Z</cp:lastPrinted>
  <dcterms:created xsi:type="dcterms:W3CDTF">2025-04-22T12:31:00Z</dcterms:created>
  <dcterms:modified xsi:type="dcterms:W3CDTF">2025-04-29T15:40:00Z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
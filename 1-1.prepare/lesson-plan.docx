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CA65BF" w:rsidRDefault="00C845BE" w:rsidP="00065D44">
      <w:pPr>
        <w:pStyle w:val="ad"/>
        <w:rPr>
          <w:rFonts w:asciiTheme="majorEastAsia" w:eastAsiaTheme="majorEastAsia" w:hAnsiTheme="majorEastAsia"/>
          <w:b w:val="0"/>
          <w:lang w:eastAsia="ko-KR"/>
        </w:rPr>
      </w:pPr>
      <w:r w:rsidRPr="00CA65BF">
        <w:rPr>
          <w:rFonts w:asciiTheme="majorEastAsia" w:eastAsiaTheme="majorEastAsia" w:hAnsiTheme="majorEastAsia"/>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CA65BF" w:rsidRDefault="00D5082E">
      <w:pPr>
        <w:rPr>
          <w:rFonts w:asciiTheme="majorEastAsia" w:eastAsiaTheme="majorEastAsia" w:hAnsiTheme="majorEastAsia"/>
        </w:rPr>
      </w:pPr>
    </w:p>
    <w:p w14:paraId="538D51F8" w14:textId="77777777" w:rsidR="00D5082E" w:rsidRPr="00CA65BF" w:rsidRDefault="00D5082E">
      <w:pPr>
        <w:rPr>
          <w:rFonts w:asciiTheme="majorEastAsia" w:eastAsiaTheme="majorEastAsia" w:hAnsiTheme="majorEastAsia"/>
        </w:rPr>
      </w:pPr>
    </w:p>
    <w:p w14:paraId="6F8E7487" w14:textId="77777777" w:rsidR="00A32698" w:rsidRPr="00CA65BF" w:rsidRDefault="00A32698">
      <w:pPr>
        <w:rPr>
          <w:rFonts w:asciiTheme="majorEastAsia" w:eastAsiaTheme="majorEastAsia" w:hAnsiTheme="majorEastAsia"/>
          <w:lang w:eastAsia="ko-KR"/>
        </w:rPr>
      </w:pPr>
    </w:p>
    <w:p w14:paraId="47194C4A" w14:textId="77777777" w:rsidR="00A32698" w:rsidRPr="00CA65BF" w:rsidRDefault="00A32698">
      <w:pPr>
        <w:rPr>
          <w:rFonts w:asciiTheme="majorEastAsia" w:eastAsiaTheme="majorEastAsia" w:hAnsiTheme="majorEastAsia"/>
          <w:lang w:eastAsia="ko-KR"/>
        </w:rPr>
      </w:pPr>
    </w:p>
    <w:p w14:paraId="3090866E" w14:textId="77777777" w:rsidR="00A32698" w:rsidRPr="00CA65BF" w:rsidRDefault="00A32698">
      <w:pPr>
        <w:rPr>
          <w:rFonts w:asciiTheme="majorEastAsia" w:eastAsiaTheme="majorEastAsia" w:hAnsiTheme="majorEastAsia"/>
          <w:lang w:eastAsia="ko-KR"/>
        </w:rPr>
      </w:pPr>
    </w:p>
    <w:p w14:paraId="3381F1BE" w14:textId="77777777" w:rsidR="00A32698" w:rsidRPr="00CA65BF" w:rsidRDefault="00A32698">
      <w:pPr>
        <w:rPr>
          <w:rFonts w:asciiTheme="majorEastAsia" w:eastAsiaTheme="majorEastAsia" w:hAnsiTheme="majorEastAsia"/>
          <w:lang w:eastAsia="ko-KR"/>
        </w:rPr>
      </w:pPr>
    </w:p>
    <w:p w14:paraId="1B23E051" w14:textId="77777777" w:rsidR="00A32698" w:rsidRPr="00CA65BF" w:rsidRDefault="00A32698">
      <w:pPr>
        <w:rPr>
          <w:rFonts w:asciiTheme="majorEastAsia" w:eastAsiaTheme="majorEastAsia" w:hAnsiTheme="majorEastAsia"/>
          <w:lang w:eastAsia="ko-KR"/>
        </w:rPr>
      </w:pPr>
    </w:p>
    <w:p w14:paraId="4A61322E" w14:textId="77777777" w:rsidR="00A32698" w:rsidRPr="00CA65BF" w:rsidRDefault="00A32698">
      <w:pPr>
        <w:rPr>
          <w:rFonts w:asciiTheme="majorEastAsia" w:eastAsiaTheme="majorEastAsia" w:hAnsiTheme="majorEastAsia"/>
          <w:lang w:eastAsia="ko-KR"/>
        </w:rPr>
      </w:pPr>
    </w:p>
    <w:p w14:paraId="0DCEF5BE" w14:textId="77777777" w:rsidR="00A32698" w:rsidRPr="00CA65BF" w:rsidRDefault="00A32698">
      <w:pPr>
        <w:rPr>
          <w:rFonts w:asciiTheme="majorEastAsia" w:eastAsiaTheme="majorEastAsia" w:hAnsiTheme="majorEastAsia"/>
          <w:lang w:eastAsia="ko-KR"/>
        </w:rPr>
      </w:pPr>
    </w:p>
    <w:p w14:paraId="57B62422" w14:textId="77777777" w:rsidR="00D5082E" w:rsidRPr="00CA65BF" w:rsidRDefault="00D5082E">
      <w:pPr>
        <w:rPr>
          <w:rFonts w:asciiTheme="majorEastAsia" w:eastAsiaTheme="majorEastAsia" w:hAnsiTheme="majorEastAsia"/>
        </w:rPr>
      </w:pPr>
    </w:p>
    <w:p w14:paraId="01950957" w14:textId="77777777" w:rsidR="00D5082E" w:rsidRPr="00CA65BF" w:rsidRDefault="00D5082E">
      <w:pPr>
        <w:rPr>
          <w:rFonts w:asciiTheme="majorEastAsia" w:eastAsiaTheme="majorEastAsia" w:hAnsiTheme="majorEastAsia"/>
        </w:rPr>
      </w:pPr>
    </w:p>
    <w:p w14:paraId="4D94120A" w14:textId="77777777" w:rsidR="00D5082E" w:rsidRPr="00CA65BF" w:rsidRDefault="00D5082E">
      <w:pPr>
        <w:rPr>
          <w:rFonts w:asciiTheme="majorEastAsia" w:eastAsiaTheme="majorEastAsia" w:hAnsiTheme="majorEastAsia"/>
        </w:rPr>
      </w:pPr>
    </w:p>
    <w:p w14:paraId="4484F5C1" w14:textId="77777777" w:rsidR="00A95FCB" w:rsidRPr="00CA65BF" w:rsidRDefault="00E90CF0">
      <w:pPr>
        <w:pStyle w:val="ad"/>
        <w:jc w:val="right"/>
        <w:rPr>
          <w:rFonts w:asciiTheme="majorEastAsia" w:eastAsiaTheme="majorEastAsia" w:hAnsiTheme="majorEastAsia"/>
          <w:sz w:val="20"/>
          <w:lang w:eastAsia="ko-KR"/>
        </w:rPr>
      </w:pPr>
      <w:r w:rsidRPr="00CA65BF">
        <w:rPr>
          <w:rFonts w:asciiTheme="majorEastAsia" w:eastAsiaTheme="majorEastAsia" w:hAnsiTheme="majorEastAsia"/>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CA65BF" w:rsidRDefault="00E90CF0" w:rsidP="001641DB">
      <w:pPr>
        <w:pStyle w:val="ad"/>
        <w:rPr>
          <w:rFonts w:asciiTheme="majorEastAsia" w:eastAsiaTheme="majorEastAsia" w:hAnsiTheme="majorEastAsia"/>
          <w:sz w:val="20"/>
          <w:lang w:eastAsia="ko-KR"/>
        </w:rPr>
      </w:pPr>
      <w:r w:rsidRPr="00CA65BF">
        <w:rPr>
          <w:rFonts w:asciiTheme="majorEastAsia" w:eastAsiaTheme="majorEastAsia" w:hAnsiTheme="majorEastAsia"/>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3932AF"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3932AF" w:rsidRPr="00AC30A7"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3932AF" w:rsidRPr="00B60476" w:rsidRDefault="003932AF" w:rsidP="00B60476">
                            <w:pPr>
                              <w:rPr>
                                <w:rFonts w:asciiTheme="minorHAnsi" w:eastAsiaTheme="minorHAnsi" w:hAnsiTheme="minorHAnsi"/>
                                <w:sz w:val="24"/>
                                <w:szCs w:val="24"/>
                                <w:lang w:eastAsia="ko-KR"/>
                              </w:rPr>
                            </w:pPr>
                          </w:p>
                          <w:p w14:paraId="48D47F4B" w14:textId="77777777" w:rsidR="003932AF" w:rsidRPr="0025765D" w:rsidRDefault="003932AF"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3932AF"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3291699D" w:rsidR="003932AF" w:rsidRPr="00AC30A7" w:rsidRDefault="003932AF" w:rsidP="00C845BE">
                      <w:pPr>
                        <w:pStyle w:val="ad"/>
                        <w:jc w:val="left"/>
                        <w:rPr>
                          <w:rFonts w:asciiTheme="minorHAnsi" w:eastAsiaTheme="minorHAnsi" w:hAnsiTheme="minorHAnsi"/>
                          <w:sz w:val="48"/>
                          <w:szCs w:val="52"/>
                          <w:lang w:eastAsia="ko-KR"/>
                        </w:rPr>
                      </w:pPr>
                      <w:r>
                        <w:rPr>
                          <w:rFonts w:asciiTheme="minorHAnsi" w:eastAsiaTheme="minorHAnsi" w:hAnsiTheme="minorHAnsi" w:hint="eastAsia"/>
                          <w:sz w:val="48"/>
                          <w:szCs w:val="52"/>
                          <w:lang w:eastAsia="ko-KR"/>
                        </w:rPr>
                        <w:t>교안</w:t>
                      </w:r>
                    </w:p>
                    <w:p w14:paraId="28A568D0" w14:textId="1C578BC6" w:rsidR="003932AF" w:rsidRPr="00B60476" w:rsidRDefault="003932AF" w:rsidP="00B60476">
                      <w:pPr>
                        <w:rPr>
                          <w:rFonts w:asciiTheme="minorHAnsi" w:eastAsiaTheme="minorHAnsi" w:hAnsiTheme="minorHAnsi"/>
                          <w:sz w:val="24"/>
                          <w:szCs w:val="24"/>
                          <w:lang w:eastAsia="ko-KR"/>
                        </w:rPr>
                      </w:pPr>
                    </w:p>
                    <w:p w14:paraId="48D47F4B" w14:textId="77777777" w:rsidR="003932AF" w:rsidRPr="0025765D" w:rsidRDefault="003932AF"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CA65BF" w:rsidRDefault="00A95FCB">
      <w:pPr>
        <w:pStyle w:val="ad"/>
        <w:jc w:val="right"/>
        <w:rPr>
          <w:rFonts w:asciiTheme="majorEastAsia" w:eastAsiaTheme="majorEastAsia" w:hAnsiTheme="majorEastAsia"/>
          <w:sz w:val="20"/>
          <w:lang w:eastAsia="ko-KR"/>
        </w:rPr>
      </w:pPr>
    </w:p>
    <w:p w14:paraId="3408EFB6" w14:textId="77777777" w:rsidR="00A95FCB" w:rsidRPr="00CA65BF" w:rsidRDefault="00A95FCB">
      <w:pPr>
        <w:pStyle w:val="ad"/>
        <w:jc w:val="right"/>
        <w:rPr>
          <w:rFonts w:asciiTheme="majorEastAsia" w:eastAsiaTheme="majorEastAsia" w:hAnsiTheme="majorEastAsia"/>
          <w:sz w:val="20"/>
          <w:lang w:eastAsia="ko-KR"/>
        </w:rPr>
      </w:pPr>
    </w:p>
    <w:p w14:paraId="55E0E89D" w14:textId="31595B72" w:rsidR="00A95FCB" w:rsidRPr="00CA65BF" w:rsidRDefault="00C845BE">
      <w:pPr>
        <w:pStyle w:val="ad"/>
        <w:jc w:val="right"/>
        <w:rPr>
          <w:rFonts w:asciiTheme="majorEastAsia" w:eastAsiaTheme="majorEastAsia" w:hAnsiTheme="majorEastAsia"/>
          <w:sz w:val="20"/>
          <w:lang w:eastAsia="ko-KR"/>
        </w:rPr>
      </w:pPr>
      <w:r w:rsidRPr="00CA65BF">
        <w:rPr>
          <w:rFonts w:asciiTheme="majorEastAsia" w:eastAsiaTheme="majorEastAsia" w:hAnsiTheme="majorEastAsia"/>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CA65BF" w:rsidRDefault="00A95FCB">
      <w:pPr>
        <w:pStyle w:val="ad"/>
        <w:jc w:val="right"/>
        <w:rPr>
          <w:rFonts w:asciiTheme="majorEastAsia" w:eastAsiaTheme="majorEastAsia" w:hAnsiTheme="majorEastAsia"/>
          <w:sz w:val="20"/>
          <w:lang w:eastAsia="ko-KR"/>
        </w:rPr>
      </w:pPr>
    </w:p>
    <w:p w14:paraId="72A81B53" w14:textId="77777777" w:rsidR="00A95FCB" w:rsidRPr="00CA65BF" w:rsidRDefault="00E90CF0">
      <w:pPr>
        <w:pStyle w:val="ad"/>
        <w:jc w:val="right"/>
        <w:rPr>
          <w:rFonts w:asciiTheme="majorEastAsia" w:eastAsiaTheme="majorEastAsia" w:hAnsiTheme="majorEastAsia"/>
          <w:sz w:val="20"/>
          <w:lang w:eastAsia="ko-KR"/>
        </w:rPr>
      </w:pPr>
      <w:r w:rsidRPr="00CA65BF">
        <w:rPr>
          <w:rFonts w:asciiTheme="majorEastAsia" w:eastAsiaTheme="majorEastAsia" w:hAnsiTheme="majorEastAsia"/>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CA65BF" w:rsidRDefault="00E90CF0">
      <w:pPr>
        <w:pStyle w:val="ad"/>
        <w:jc w:val="right"/>
        <w:rPr>
          <w:rFonts w:asciiTheme="majorEastAsia" w:eastAsiaTheme="majorEastAsia" w:hAnsiTheme="majorEastAsia"/>
          <w:sz w:val="20"/>
          <w:lang w:eastAsia="ko-KR"/>
        </w:rPr>
      </w:pPr>
      <w:r w:rsidRPr="00CA65BF">
        <w:rPr>
          <w:rFonts w:asciiTheme="majorEastAsia" w:eastAsiaTheme="majorEastAsia" w:hAnsiTheme="majorEastAsia"/>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3D955E91" w:rsidR="003932AF" w:rsidRDefault="003932A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3D955E91" w:rsidR="003932AF" w:rsidRDefault="003932AF"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1.6</w:t>
                      </w:r>
                    </w:p>
                  </w:txbxContent>
                </v:textbox>
              </v:shape>
            </w:pict>
          </mc:Fallback>
        </mc:AlternateContent>
      </w:r>
    </w:p>
    <w:p w14:paraId="7D2722F1" w14:textId="52A1E822" w:rsidR="00A95FCB" w:rsidRPr="00CA65BF" w:rsidRDefault="00A95FCB">
      <w:pPr>
        <w:pStyle w:val="ad"/>
        <w:jc w:val="right"/>
        <w:rPr>
          <w:rFonts w:asciiTheme="majorEastAsia" w:eastAsiaTheme="majorEastAsia" w:hAnsiTheme="majorEastAsia"/>
          <w:sz w:val="20"/>
          <w:lang w:eastAsia="ko-KR"/>
        </w:rPr>
      </w:pPr>
    </w:p>
    <w:p w14:paraId="61747C79" w14:textId="77777777" w:rsidR="00A95FCB" w:rsidRPr="00CA65BF" w:rsidRDefault="00A95FCB">
      <w:pPr>
        <w:pStyle w:val="ad"/>
        <w:jc w:val="right"/>
        <w:rPr>
          <w:rFonts w:asciiTheme="majorEastAsia" w:eastAsiaTheme="majorEastAsia" w:hAnsiTheme="majorEastAsia"/>
          <w:sz w:val="20"/>
          <w:lang w:eastAsia="ko-KR"/>
        </w:rPr>
      </w:pPr>
    </w:p>
    <w:p w14:paraId="4CD810C9" w14:textId="77777777" w:rsidR="00A95FCB" w:rsidRPr="00CA65BF" w:rsidRDefault="00A95FCB">
      <w:pPr>
        <w:pStyle w:val="ad"/>
        <w:jc w:val="right"/>
        <w:rPr>
          <w:rFonts w:asciiTheme="majorEastAsia" w:eastAsiaTheme="majorEastAsia" w:hAnsiTheme="majorEastAsia"/>
          <w:sz w:val="20"/>
          <w:lang w:eastAsia="ko-KR"/>
        </w:rPr>
      </w:pPr>
    </w:p>
    <w:p w14:paraId="1808DF44" w14:textId="0A7B27FA" w:rsidR="001B6F1F" w:rsidRPr="00CA65BF" w:rsidRDefault="001B6F1F" w:rsidP="001B6F1F">
      <w:pPr>
        <w:pStyle w:val="ad"/>
        <w:rPr>
          <w:rFonts w:asciiTheme="majorEastAsia" w:eastAsiaTheme="majorEastAsia" w:hAnsiTheme="majorEastAsia"/>
          <w:sz w:val="20"/>
          <w:lang w:eastAsia="ko-KR"/>
        </w:rPr>
      </w:pPr>
    </w:p>
    <w:p w14:paraId="2769EAED" w14:textId="77777777" w:rsidR="00CA1C76" w:rsidRPr="00CA65BF" w:rsidRDefault="00CA1C76" w:rsidP="00AD2B0B">
      <w:pPr>
        <w:pStyle w:val="ad"/>
        <w:rPr>
          <w:rFonts w:asciiTheme="majorEastAsia" w:eastAsiaTheme="majorEastAsia" w:hAnsiTheme="majorEastAsia"/>
          <w:sz w:val="20"/>
          <w:lang w:eastAsia="ko-KR"/>
        </w:rPr>
      </w:pPr>
    </w:p>
    <w:p w14:paraId="25665AEB" w14:textId="6C01E248" w:rsidR="00BB2205" w:rsidRPr="00CA65BF" w:rsidRDefault="00BB2205" w:rsidP="00BB2205">
      <w:pPr>
        <w:jc w:val="right"/>
        <w:rPr>
          <w:rFonts w:asciiTheme="majorEastAsia" w:eastAsiaTheme="majorEastAsia" w:hAnsiTheme="majorEastAsia" w:cs="Arial"/>
          <w:sz w:val="24"/>
          <w:szCs w:val="24"/>
          <w:lang w:eastAsia="ko-KR"/>
        </w:rPr>
      </w:pPr>
    </w:p>
    <w:p w14:paraId="62BAB486" w14:textId="06E16FFC" w:rsidR="00BB2205" w:rsidRPr="00CA65BF" w:rsidRDefault="00BB2205" w:rsidP="00BB2205">
      <w:pPr>
        <w:jc w:val="right"/>
        <w:rPr>
          <w:rFonts w:asciiTheme="majorEastAsia" w:eastAsiaTheme="majorEastAsia" w:hAnsiTheme="majorEastAsia" w:cs="Arial"/>
          <w:sz w:val="24"/>
          <w:szCs w:val="24"/>
          <w:lang w:eastAsia="ko-KR"/>
        </w:rPr>
      </w:pPr>
    </w:p>
    <w:p w14:paraId="2FAC59A3" w14:textId="2A90570D" w:rsidR="00BB2205" w:rsidRPr="00CA65BF" w:rsidRDefault="00BB2205" w:rsidP="00BB2205">
      <w:pPr>
        <w:jc w:val="right"/>
        <w:rPr>
          <w:rFonts w:asciiTheme="majorEastAsia" w:eastAsiaTheme="majorEastAsia" w:hAnsiTheme="majorEastAsia" w:cs="Arial"/>
          <w:sz w:val="24"/>
          <w:szCs w:val="24"/>
          <w:lang w:eastAsia="ko-KR"/>
        </w:rPr>
      </w:pPr>
    </w:p>
    <w:p w14:paraId="01F79DB5" w14:textId="2B9452FB" w:rsidR="00BB2205" w:rsidRPr="00CA65BF" w:rsidRDefault="00BB2205" w:rsidP="00BB2205">
      <w:pPr>
        <w:jc w:val="right"/>
        <w:rPr>
          <w:rFonts w:asciiTheme="majorEastAsia" w:eastAsiaTheme="majorEastAsia" w:hAnsiTheme="majorEastAsia" w:cs="Arial"/>
          <w:sz w:val="24"/>
          <w:szCs w:val="24"/>
          <w:lang w:eastAsia="ko-KR"/>
        </w:rPr>
      </w:pPr>
    </w:p>
    <w:p w14:paraId="1369D3EA" w14:textId="4727CF2E" w:rsidR="00BB2205" w:rsidRPr="00CA65BF" w:rsidRDefault="00BB2205" w:rsidP="00BB2205">
      <w:pPr>
        <w:jc w:val="right"/>
        <w:rPr>
          <w:rFonts w:asciiTheme="majorEastAsia" w:eastAsiaTheme="majorEastAsia" w:hAnsiTheme="majorEastAsia" w:cs="Arial"/>
          <w:sz w:val="24"/>
          <w:szCs w:val="24"/>
          <w:lang w:eastAsia="ko-KR"/>
        </w:rPr>
      </w:pPr>
    </w:p>
    <w:p w14:paraId="5DF38376" w14:textId="77965F48" w:rsidR="00BB2205" w:rsidRPr="00CA65BF" w:rsidRDefault="00BB2205" w:rsidP="00BB2205">
      <w:pPr>
        <w:jc w:val="right"/>
        <w:rPr>
          <w:rFonts w:asciiTheme="majorEastAsia" w:eastAsiaTheme="majorEastAsia" w:hAnsiTheme="majorEastAsia" w:cs="Arial"/>
          <w:sz w:val="24"/>
          <w:szCs w:val="24"/>
          <w:lang w:eastAsia="ko-KR"/>
        </w:rPr>
      </w:pPr>
    </w:p>
    <w:p w14:paraId="5A06E1B4" w14:textId="5D43E52F" w:rsidR="0051432B" w:rsidRPr="00CA65BF" w:rsidRDefault="003E7424" w:rsidP="00BB2205">
      <w:pPr>
        <w:jc w:val="right"/>
        <w:rPr>
          <w:rFonts w:asciiTheme="majorEastAsia" w:eastAsiaTheme="majorEastAsia" w:hAnsiTheme="majorEastAsia" w:cs="Arial"/>
          <w:sz w:val="24"/>
          <w:szCs w:val="24"/>
          <w:lang w:eastAsia="ko-KR"/>
        </w:rPr>
      </w:pPr>
      <w:r w:rsidRPr="00CA65BF">
        <w:rPr>
          <w:rFonts w:asciiTheme="majorEastAsia" w:eastAsiaTheme="majorEastAsia" w:hAnsiTheme="majorEastAsia"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CA65BF" w:rsidRDefault="00D5082E">
      <w:pPr>
        <w:pStyle w:val="ad"/>
        <w:rPr>
          <w:rFonts w:asciiTheme="majorEastAsia" w:eastAsiaTheme="majorEastAsia" w:hAnsiTheme="majorEastAsia"/>
        </w:rPr>
        <w:sectPr w:rsidR="00D5082E" w:rsidRPr="00CA65BF">
          <w:footerReference w:type="default" r:id="rId12"/>
          <w:pgSz w:w="12240" w:h="15840"/>
          <w:pgMar w:top="1701" w:right="1134" w:bottom="1701" w:left="1134" w:header="720" w:footer="720" w:gutter="0"/>
          <w:cols w:space="720"/>
          <w:docGrid w:linePitch="360"/>
        </w:sectPr>
      </w:pPr>
      <w:r w:rsidRPr="00CA65BF">
        <w:rPr>
          <w:rFonts w:asciiTheme="majorEastAsia" w:eastAsiaTheme="majorEastAsia" w:hAnsiTheme="majorEastAsia"/>
        </w:rPr>
        <w:lastRenderedPageBreak/>
        <w:t>Table of Contents</w:t>
      </w:r>
    </w:p>
    <w:p w14:paraId="0DDDDE4C" w14:textId="2FF33450" w:rsidR="00CA65BF" w:rsidRPr="00CA65BF" w:rsidRDefault="008D6CC8">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rPr>
        <w:fldChar w:fldCharType="begin"/>
      </w:r>
      <w:r w:rsidR="00D5082E" w:rsidRPr="00CA65BF">
        <w:rPr>
          <w:rFonts w:asciiTheme="majorEastAsia" w:eastAsiaTheme="majorEastAsia" w:hAnsiTheme="majorEastAsia"/>
        </w:rPr>
        <w:instrText xml:space="preserve"> TOC </w:instrText>
      </w:r>
      <w:r w:rsidRPr="00CA65BF">
        <w:rPr>
          <w:rFonts w:asciiTheme="majorEastAsia" w:eastAsiaTheme="majorEastAsia" w:hAnsiTheme="majorEastAsia"/>
        </w:rPr>
        <w:fldChar w:fldCharType="separate"/>
      </w:r>
      <w:r w:rsidR="00CA65BF" w:rsidRPr="00CA65BF">
        <w:rPr>
          <w:rFonts w:asciiTheme="majorEastAsia" w:eastAsiaTheme="majorEastAsia" w:hAnsiTheme="majorEastAsia"/>
          <w:noProof/>
        </w:rPr>
        <w:t>1.</w:t>
      </w:r>
      <w:r w:rsidR="00CA65BF" w:rsidRPr="00CA65BF">
        <w:rPr>
          <w:rFonts w:asciiTheme="majorEastAsia" w:eastAsiaTheme="majorEastAsia" w:hAnsiTheme="majorEastAsia" w:cstheme="minorBidi"/>
          <w:noProof/>
          <w:kern w:val="2"/>
          <w:szCs w:val="22"/>
          <w:lang w:eastAsia="ko-KR"/>
        </w:rPr>
        <w:tab/>
      </w:r>
      <w:r w:rsidR="00CA65BF" w:rsidRPr="00CA65BF">
        <w:rPr>
          <w:rFonts w:asciiTheme="majorEastAsia" w:eastAsiaTheme="majorEastAsia" w:hAnsiTheme="majorEastAsia"/>
          <w:noProof/>
          <w:lang w:eastAsia="ko-KR"/>
        </w:rPr>
        <w:t>개요</w:t>
      </w:r>
      <w:r w:rsidR="00CA65BF" w:rsidRPr="00CA65BF">
        <w:rPr>
          <w:rFonts w:asciiTheme="majorEastAsia" w:eastAsiaTheme="majorEastAsia" w:hAnsiTheme="majorEastAsia"/>
          <w:noProof/>
        </w:rPr>
        <w:tab/>
      </w:r>
      <w:r w:rsidR="00CA65BF" w:rsidRPr="00CA65BF">
        <w:rPr>
          <w:rFonts w:asciiTheme="majorEastAsia" w:eastAsiaTheme="majorEastAsia" w:hAnsiTheme="majorEastAsia"/>
          <w:noProof/>
        </w:rPr>
        <w:fldChar w:fldCharType="begin"/>
      </w:r>
      <w:r w:rsidR="00CA65BF" w:rsidRPr="00CA65BF">
        <w:rPr>
          <w:rFonts w:asciiTheme="majorEastAsia" w:eastAsiaTheme="majorEastAsia" w:hAnsiTheme="majorEastAsia"/>
          <w:noProof/>
        </w:rPr>
        <w:instrText xml:space="preserve"> PAGEREF _Toc197050425 \h </w:instrText>
      </w:r>
      <w:r w:rsidR="00CA65BF" w:rsidRPr="00CA65BF">
        <w:rPr>
          <w:rFonts w:asciiTheme="majorEastAsia" w:eastAsiaTheme="majorEastAsia" w:hAnsiTheme="majorEastAsia"/>
          <w:noProof/>
        </w:rPr>
      </w:r>
      <w:r w:rsidR="00CA65BF" w:rsidRPr="00CA65BF">
        <w:rPr>
          <w:rFonts w:asciiTheme="majorEastAsia" w:eastAsiaTheme="majorEastAsia" w:hAnsiTheme="majorEastAsia"/>
          <w:noProof/>
        </w:rPr>
        <w:fldChar w:fldCharType="separate"/>
      </w:r>
      <w:r w:rsidR="00CA65BF" w:rsidRPr="00CA65BF">
        <w:rPr>
          <w:rFonts w:asciiTheme="majorEastAsia" w:eastAsiaTheme="majorEastAsia" w:hAnsiTheme="majorEastAsia"/>
          <w:noProof/>
        </w:rPr>
        <w:t>8</w:t>
      </w:r>
      <w:r w:rsidR="00CA65BF" w:rsidRPr="00CA65BF">
        <w:rPr>
          <w:rFonts w:asciiTheme="majorEastAsia" w:eastAsiaTheme="majorEastAsia" w:hAnsiTheme="majorEastAsia"/>
          <w:noProof/>
        </w:rPr>
        <w:fldChar w:fldCharType="end"/>
      </w:r>
    </w:p>
    <w:p w14:paraId="13A5BC1D" w14:textId="381E011F"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트랜스포머 인코더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_Toc197050426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w:t>
      </w:r>
      <w:r w:rsidRPr="00CA65BF">
        <w:rPr>
          <w:rFonts w:asciiTheme="majorEastAsia" w:eastAsiaTheme="majorEastAsia" w:hAnsiTheme="majorEastAsia"/>
          <w:noProof/>
        </w:rPr>
        <w:fldChar w:fldCharType="end"/>
      </w:r>
    </w:p>
    <w:p w14:paraId="582E6858" w14:textId="0C8D43B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서론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_Toc197050427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w:t>
      </w:r>
      <w:r w:rsidRPr="00CA65BF">
        <w:rPr>
          <w:rFonts w:asciiTheme="majorEastAsia" w:eastAsiaTheme="majorEastAsia" w:hAnsiTheme="majorEastAsia"/>
          <w:noProof/>
        </w:rPr>
        <w:fldChar w:fldCharType="end"/>
      </w:r>
    </w:p>
    <w:p w14:paraId="0765E093" w14:textId="6FD1367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트랜스포머 인코더의 구성 요소 및 역할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_Toc197050428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w:t>
      </w:r>
      <w:r w:rsidRPr="00CA65BF">
        <w:rPr>
          <w:rFonts w:asciiTheme="majorEastAsia" w:eastAsiaTheme="majorEastAsia" w:hAnsiTheme="majorEastAsia"/>
          <w:noProof/>
        </w:rPr>
        <w:fldChar w:fldCharType="end"/>
      </w:r>
    </w:p>
    <w:p w14:paraId="6A650A64" w14:textId="26B2A25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Scaled Dot Product Attention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_Toc197050429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w:t>
      </w:r>
      <w:r w:rsidRPr="00CA65BF">
        <w:rPr>
          <w:rFonts w:asciiTheme="majorEastAsia" w:eastAsiaTheme="majorEastAsia" w:hAnsiTheme="majorEastAsia"/>
          <w:noProof/>
        </w:rPr>
        <w:fldChar w:fldCharType="end"/>
      </w:r>
    </w:p>
    <w:p w14:paraId="414C97DD" w14:textId="20E3B251"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Multi-Head Attention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9</w:t>
      </w:r>
      <w:r w:rsidRPr="00CA65BF">
        <w:rPr>
          <w:rFonts w:asciiTheme="majorEastAsia" w:eastAsiaTheme="majorEastAsia" w:hAnsiTheme="majorEastAsia"/>
          <w:noProof/>
        </w:rPr>
        <w:fldChar w:fldCharType="end"/>
      </w:r>
    </w:p>
    <w:p w14:paraId="326AC497" w14:textId="63A5713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Positional Encoding</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9</w:t>
      </w:r>
      <w:r w:rsidRPr="00CA65BF">
        <w:rPr>
          <w:rFonts w:asciiTheme="majorEastAsia" w:eastAsiaTheme="majorEastAsia" w:hAnsiTheme="majorEastAsia"/>
          <w:noProof/>
        </w:rPr>
        <w:fldChar w:fldCharType="end"/>
      </w:r>
    </w:p>
    <w:p w14:paraId="45049D63" w14:textId="2A36F67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Position-wise Feed Forward Network</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9</w:t>
      </w:r>
      <w:r w:rsidRPr="00CA65BF">
        <w:rPr>
          <w:rFonts w:asciiTheme="majorEastAsia" w:eastAsiaTheme="majorEastAsia" w:hAnsiTheme="majorEastAsia"/>
          <w:noProof/>
        </w:rPr>
        <w:fldChar w:fldCharType="end"/>
      </w:r>
    </w:p>
    <w:p w14:paraId="5D16B235" w14:textId="14EFA697"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2.2.5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Layer Normalization &amp; Residual Connection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9</w:t>
      </w:r>
      <w:r w:rsidRPr="00CA65BF">
        <w:rPr>
          <w:rFonts w:asciiTheme="majorEastAsia" w:eastAsiaTheme="majorEastAsia" w:hAnsiTheme="majorEastAsia"/>
          <w:noProof/>
        </w:rPr>
        <w:fldChar w:fldCharType="end"/>
      </w:r>
    </w:p>
    <w:p w14:paraId="4ABF93E3" w14:textId="22BA244F"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트랜스포머 인코더 구조 요약</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3299563D" w14:textId="75D0647F"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PyTorch 기반 핵심 코드 분석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3F8E35C8" w14:textId="42FEB54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Scaled Dot Product Attention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4DB20868" w14:textId="6DAFA9E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MultiHeadAttention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41F953F3" w14:textId="1C6942C2"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Positional Encoding</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10</w:t>
      </w:r>
      <w:r w:rsidRPr="00CA65BF">
        <w:rPr>
          <w:rFonts w:asciiTheme="majorEastAsia" w:eastAsiaTheme="majorEastAsia" w:hAnsiTheme="majorEastAsia"/>
          <w:noProof/>
        </w:rPr>
        <w:fldChar w:fldCharType="end"/>
      </w:r>
    </w:p>
    <w:p w14:paraId="151666C6" w14:textId="6DFF69B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2.4.4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EncoderLayer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_Toc197050439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11</w:t>
      </w:r>
      <w:r w:rsidRPr="00CA65BF">
        <w:rPr>
          <w:rFonts w:asciiTheme="majorEastAsia" w:eastAsiaTheme="majorEastAsia" w:hAnsiTheme="majorEastAsia"/>
          <w:noProof/>
        </w:rPr>
        <w:fldChar w:fldCharType="end"/>
      </w:r>
    </w:p>
    <w:p w14:paraId="17717713" w14:textId="05267A9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2.5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11</w:t>
      </w:r>
      <w:r w:rsidRPr="00CA65BF">
        <w:rPr>
          <w:rFonts w:asciiTheme="majorEastAsia" w:eastAsiaTheme="majorEastAsia" w:hAnsiTheme="majorEastAsia"/>
          <w:noProof/>
        </w:rPr>
        <w:fldChar w:fldCharType="end"/>
      </w:r>
    </w:p>
    <w:p w14:paraId="76F1CFC4" w14:textId="11DC329B"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자연어 처리</w:t>
      </w:r>
      <w:r w:rsidRPr="00CA65BF">
        <w:rPr>
          <w:rFonts w:asciiTheme="majorEastAsia" w:eastAsiaTheme="majorEastAsia" w:hAnsiTheme="majorEastAsia"/>
          <w:noProof/>
          <w:lang w:eastAsia="ko-KR"/>
        </w:rPr>
        <w:t xml:space="preserve"> (NLP)</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12</w:t>
      </w:r>
      <w:r w:rsidRPr="00CA65BF">
        <w:rPr>
          <w:rFonts w:asciiTheme="majorEastAsia" w:eastAsiaTheme="majorEastAsia" w:hAnsiTheme="majorEastAsia"/>
          <w:noProof/>
        </w:rPr>
        <w:fldChar w:fldCharType="end"/>
      </w:r>
    </w:p>
    <w:p w14:paraId="35BC976D" w14:textId="526FB5E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서론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12</w:t>
      </w:r>
      <w:r w:rsidRPr="00CA65BF">
        <w:rPr>
          <w:rFonts w:asciiTheme="majorEastAsia" w:eastAsiaTheme="majorEastAsia" w:hAnsiTheme="majorEastAsia"/>
          <w:noProof/>
        </w:rPr>
        <w:fldChar w:fldCharType="end"/>
      </w:r>
    </w:p>
    <w:p w14:paraId="1F0A08F1" w14:textId="00D3FE0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NLP 기본 개념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12</w:t>
      </w:r>
      <w:r w:rsidRPr="00CA65BF">
        <w:rPr>
          <w:rFonts w:asciiTheme="majorEastAsia" w:eastAsiaTheme="majorEastAsia" w:hAnsiTheme="majorEastAsia"/>
          <w:noProof/>
        </w:rPr>
        <w:fldChar w:fldCharType="end"/>
      </w:r>
    </w:p>
    <w:p w14:paraId="5F05BEF2" w14:textId="7B37A8A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임베딩 모델 및 학습 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12</w:t>
      </w:r>
      <w:r w:rsidRPr="00CA65BF">
        <w:rPr>
          <w:rFonts w:asciiTheme="majorEastAsia" w:eastAsiaTheme="majorEastAsia" w:hAnsiTheme="majorEastAsia"/>
          <w:noProof/>
        </w:rPr>
        <w:fldChar w:fldCharType="end"/>
      </w:r>
    </w:p>
    <w:p w14:paraId="7A7B28FF" w14:textId="6D52B87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NLP 기술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13</w:t>
      </w:r>
      <w:r w:rsidRPr="00CA65BF">
        <w:rPr>
          <w:rFonts w:asciiTheme="majorEastAsia" w:eastAsiaTheme="majorEastAsia" w:hAnsiTheme="majorEastAsia"/>
          <w:noProof/>
        </w:rPr>
        <w:fldChar w:fldCharType="end"/>
      </w:r>
    </w:p>
    <w:p w14:paraId="61E0ABBB" w14:textId="45CE895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N-gram</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14</w:t>
      </w:r>
      <w:r w:rsidRPr="00CA65BF">
        <w:rPr>
          <w:rFonts w:asciiTheme="majorEastAsia" w:eastAsiaTheme="majorEastAsia" w:hAnsiTheme="majorEastAsia"/>
          <w:noProof/>
        </w:rPr>
        <w:fldChar w:fldCharType="end"/>
      </w:r>
    </w:p>
    <w:p w14:paraId="032910C2" w14:textId="25FD0661"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3.5.1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개념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14</w:t>
      </w:r>
      <w:r w:rsidRPr="00CA65BF">
        <w:rPr>
          <w:rFonts w:asciiTheme="majorEastAsia" w:eastAsiaTheme="majorEastAsia" w:hAnsiTheme="majorEastAsia"/>
          <w:noProof/>
        </w:rPr>
        <w:fldChar w:fldCharType="end"/>
      </w:r>
    </w:p>
    <w:p w14:paraId="5974A490" w14:textId="1B312A9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3.5.2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종류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14</w:t>
      </w:r>
      <w:r w:rsidRPr="00CA65BF">
        <w:rPr>
          <w:rFonts w:asciiTheme="majorEastAsia" w:eastAsiaTheme="majorEastAsia" w:hAnsiTheme="majorEastAsia"/>
          <w:noProof/>
        </w:rPr>
        <w:fldChar w:fldCharType="end"/>
      </w:r>
    </w:p>
    <w:p w14:paraId="6ADA0A18" w14:textId="60E74E33"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3.5.3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활용 예시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_Toc197050449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14</w:t>
      </w:r>
      <w:r w:rsidRPr="00CA65BF">
        <w:rPr>
          <w:rFonts w:asciiTheme="majorEastAsia" w:eastAsiaTheme="majorEastAsia" w:hAnsiTheme="majorEastAsia"/>
          <w:noProof/>
        </w:rPr>
        <w:fldChar w:fldCharType="end"/>
      </w:r>
    </w:p>
    <w:p w14:paraId="49C22D22" w14:textId="0A4F9960"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정확도 지표 및 계산 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15</w:t>
      </w:r>
      <w:r w:rsidRPr="00CA65BF">
        <w:rPr>
          <w:rFonts w:asciiTheme="majorEastAsia" w:eastAsiaTheme="majorEastAsia" w:hAnsiTheme="majorEastAsia"/>
          <w:noProof/>
        </w:rPr>
        <w:fldChar w:fldCharType="end"/>
      </w:r>
    </w:p>
    <w:p w14:paraId="394A5947" w14:textId="41E92EEE"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BLEU와 ROUGE 지표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16</w:t>
      </w:r>
      <w:r w:rsidRPr="00CA65BF">
        <w:rPr>
          <w:rFonts w:asciiTheme="majorEastAsia" w:eastAsiaTheme="majorEastAsia" w:hAnsiTheme="majorEastAsia"/>
          <w:noProof/>
        </w:rPr>
        <w:fldChar w:fldCharType="end"/>
      </w:r>
    </w:p>
    <w:p w14:paraId="744FD028" w14:textId="41D7230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lang w:eastAsia="ko-KR"/>
        </w:rPr>
        <w:t>3.8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체"/>
          <w:noProof/>
        </w:rPr>
        <w:t xml:space="preserve">BLUE </w:t>
      </w:r>
      <w:r w:rsidRPr="00CA65BF">
        <w:rPr>
          <w:rFonts w:asciiTheme="majorEastAsia" w:eastAsiaTheme="majorEastAsia" w:hAnsiTheme="majorEastAsia" w:cs="굴림체"/>
          <w:noProof/>
          <w:lang w:eastAsia="ko-KR"/>
        </w:rPr>
        <w:t>함수 의사코드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17</w:t>
      </w:r>
      <w:r w:rsidRPr="00CA65BF">
        <w:rPr>
          <w:rFonts w:asciiTheme="majorEastAsia" w:eastAsiaTheme="majorEastAsia" w:hAnsiTheme="majorEastAsia"/>
          <w:noProof/>
        </w:rPr>
        <w:fldChar w:fldCharType="end"/>
      </w:r>
    </w:p>
    <w:p w14:paraId="34F186CB" w14:textId="53B59D3E"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17</w:t>
      </w:r>
      <w:r w:rsidRPr="00CA65BF">
        <w:rPr>
          <w:rFonts w:asciiTheme="majorEastAsia" w:eastAsiaTheme="majorEastAsia" w:hAnsiTheme="majorEastAsia"/>
          <w:noProof/>
        </w:rPr>
        <w:fldChar w:fldCharType="end"/>
      </w:r>
    </w:p>
    <w:p w14:paraId="30CCE1C1" w14:textId="0CC67CB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예시를 통한 단계별 BLEU 계산 과정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18</w:t>
      </w:r>
      <w:r w:rsidRPr="00CA65BF">
        <w:rPr>
          <w:rFonts w:asciiTheme="majorEastAsia" w:eastAsiaTheme="majorEastAsia" w:hAnsiTheme="majorEastAsia"/>
          <w:noProof/>
        </w:rPr>
        <w:fldChar w:fldCharType="end"/>
      </w:r>
    </w:p>
    <w:p w14:paraId="3EFD71F2" w14:textId="466207A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1-gram precision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18</w:t>
      </w:r>
      <w:r w:rsidRPr="00CA65BF">
        <w:rPr>
          <w:rFonts w:asciiTheme="majorEastAsia" w:eastAsiaTheme="majorEastAsia" w:hAnsiTheme="majorEastAsia"/>
          <w:noProof/>
        </w:rPr>
        <w:fldChar w:fldCharType="end"/>
      </w:r>
    </w:p>
    <w:p w14:paraId="1C0919AC" w14:textId="376FE6E7"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lastRenderedPageBreak/>
        <w:t>3.8.4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2-gram precision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19</w:t>
      </w:r>
      <w:r w:rsidRPr="00CA65BF">
        <w:rPr>
          <w:rFonts w:asciiTheme="majorEastAsia" w:eastAsiaTheme="majorEastAsia" w:hAnsiTheme="majorEastAsia"/>
          <w:noProof/>
        </w:rPr>
        <w:fldChar w:fldCharType="end"/>
      </w:r>
    </w:p>
    <w:p w14:paraId="242A9D46" w14:textId="604E9A2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3-gram precision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19</w:t>
      </w:r>
      <w:r w:rsidRPr="00CA65BF">
        <w:rPr>
          <w:rFonts w:asciiTheme="majorEastAsia" w:eastAsiaTheme="majorEastAsia" w:hAnsiTheme="majorEastAsia"/>
          <w:noProof/>
        </w:rPr>
        <w:fldChar w:fldCharType="end"/>
      </w:r>
    </w:p>
    <w:p w14:paraId="11E04C57" w14:textId="55B16D2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4-gram precision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19</w:t>
      </w:r>
      <w:r w:rsidRPr="00CA65BF">
        <w:rPr>
          <w:rFonts w:asciiTheme="majorEastAsia" w:eastAsiaTheme="majorEastAsia" w:hAnsiTheme="majorEastAsia"/>
          <w:noProof/>
        </w:rPr>
        <w:fldChar w:fldCharType="end"/>
      </w:r>
    </w:p>
    <w:p w14:paraId="64DD6B23" w14:textId="1E0349F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log 평균 및 exp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_Toc197050459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20</w:t>
      </w:r>
      <w:r w:rsidRPr="00CA65BF">
        <w:rPr>
          <w:rFonts w:asciiTheme="majorEastAsia" w:eastAsiaTheme="majorEastAsia" w:hAnsiTheme="majorEastAsia"/>
          <w:noProof/>
        </w:rPr>
        <w:fldChar w:fldCharType="end"/>
      </w:r>
    </w:p>
    <w:p w14:paraId="1D640D23" w14:textId="4C98EF47"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Brevity Penalty (BP)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20</w:t>
      </w:r>
      <w:r w:rsidRPr="00CA65BF">
        <w:rPr>
          <w:rFonts w:asciiTheme="majorEastAsia" w:eastAsiaTheme="majorEastAsia" w:hAnsiTheme="majorEastAsia"/>
          <w:noProof/>
        </w:rPr>
        <w:fldChar w:fldCharType="end"/>
      </w:r>
    </w:p>
    <w:p w14:paraId="2258AF04" w14:textId="143B9320"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최종 BLEU 점수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20</w:t>
      </w:r>
      <w:r w:rsidRPr="00CA65BF">
        <w:rPr>
          <w:rFonts w:asciiTheme="majorEastAsia" w:eastAsiaTheme="majorEastAsia" w:hAnsiTheme="majorEastAsia"/>
          <w:noProof/>
        </w:rPr>
        <w:fldChar w:fldCharType="end"/>
      </w:r>
    </w:p>
    <w:p w14:paraId="3F3EE1E1" w14:textId="7684157A"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3.8.10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간단한 코드 예시 (Python + Numpy)</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21</w:t>
      </w:r>
      <w:r w:rsidRPr="00CA65BF">
        <w:rPr>
          <w:rFonts w:asciiTheme="majorEastAsia" w:eastAsiaTheme="majorEastAsia" w:hAnsiTheme="majorEastAsia"/>
          <w:noProof/>
        </w:rPr>
        <w:fldChar w:fldCharType="end"/>
      </w:r>
    </w:p>
    <w:p w14:paraId="6A6C3BC5" w14:textId="0EF74CF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3.9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22</w:t>
      </w:r>
      <w:r w:rsidRPr="00CA65BF">
        <w:rPr>
          <w:rFonts w:asciiTheme="majorEastAsia" w:eastAsiaTheme="majorEastAsia" w:hAnsiTheme="majorEastAsia"/>
          <w:noProof/>
        </w:rPr>
        <w:fldChar w:fldCharType="end"/>
      </w:r>
    </w:p>
    <w:p w14:paraId="553DD5E6" w14:textId="25E35CF1"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정규표현식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23</w:t>
      </w:r>
      <w:r w:rsidRPr="00CA65BF">
        <w:rPr>
          <w:rFonts w:asciiTheme="majorEastAsia" w:eastAsiaTheme="majorEastAsia" w:hAnsiTheme="majorEastAsia"/>
          <w:noProof/>
        </w:rPr>
        <w:fldChar w:fldCharType="end"/>
      </w:r>
    </w:p>
    <w:p w14:paraId="4043B085" w14:textId="1CA51B4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23</w:t>
      </w:r>
      <w:r w:rsidRPr="00CA65BF">
        <w:rPr>
          <w:rFonts w:asciiTheme="majorEastAsia" w:eastAsiaTheme="majorEastAsia" w:hAnsiTheme="majorEastAsia"/>
          <w:noProof/>
        </w:rPr>
        <w:fldChar w:fldCharType="end"/>
      </w:r>
    </w:p>
    <w:p w14:paraId="7FD7C198" w14:textId="6E5EBB3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역사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23</w:t>
      </w:r>
      <w:r w:rsidRPr="00CA65BF">
        <w:rPr>
          <w:rFonts w:asciiTheme="majorEastAsia" w:eastAsiaTheme="majorEastAsia" w:hAnsiTheme="majorEastAsia"/>
          <w:noProof/>
        </w:rPr>
        <w:fldChar w:fldCharType="end"/>
      </w:r>
    </w:p>
    <w:p w14:paraId="132AD7E9" w14:textId="6E7F7A9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정규식 문법과 예시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23</w:t>
      </w:r>
      <w:r w:rsidRPr="00CA65BF">
        <w:rPr>
          <w:rFonts w:asciiTheme="majorEastAsia" w:eastAsiaTheme="majorEastAsia" w:hAnsiTheme="majorEastAsia"/>
          <w:noProof/>
        </w:rPr>
        <w:fldChar w:fldCharType="end"/>
      </w:r>
    </w:p>
    <w:p w14:paraId="6DA9CA80" w14:textId="6C4546A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정규식으로 할 수 있는 작업 예시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24</w:t>
      </w:r>
      <w:r w:rsidRPr="00CA65BF">
        <w:rPr>
          <w:rFonts w:asciiTheme="majorEastAsia" w:eastAsiaTheme="majorEastAsia" w:hAnsiTheme="majorEastAsia"/>
          <w:noProof/>
        </w:rPr>
        <w:fldChar w:fldCharType="end"/>
      </w:r>
    </w:p>
    <w:p w14:paraId="25CA8DEF" w14:textId="5866D6FA"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Python의 re 라이브러리 사용법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_Toc197050469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24</w:t>
      </w:r>
      <w:r w:rsidRPr="00CA65BF">
        <w:rPr>
          <w:rFonts w:asciiTheme="majorEastAsia" w:eastAsiaTheme="majorEastAsia" w:hAnsiTheme="majorEastAsia"/>
          <w:noProof/>
        </w:rPr>
        <w:fldChar w:fldCharType="end"/>
      </w:r>
    </w:p>
    <w:p w14:paraId="66B3BFFF" w14:textId="57EB6BD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4.6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24</w:t>
      </w:r>
      <w:r w:rsidRPr="00CA65BF">
        <w:rPr>
          <w:rFonts w:asciiTheme="majorEastAsia" w:eastAsiaTheme="majorEastAsia" w:hAnsiTheme="majorEastAsia"/>
          <w:noProof/>
        </w:rPr>
        <w:fldChar w:fldCharType="end"/>
      </w:r>
    </w:p>
    <w:p w14:paraId="18D97FFE" w14:textId="0A403650"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OpenAI CLIP</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6B0FEB64" w14:textId="5DE18A1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CLIP 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5CC65D67" w14:textId="21944B5E"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기능</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40FA1ED8" w14:textId="4FF8C9B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설치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567E29EC" w14:textId="5143793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5.3.1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설치 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411B1A53" w14:textId="487B1D8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5.3.2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의존성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47CDC8F4" w14:textId="2BEE053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모델 로드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25</w:t>
      </w:r>
      <w:r w:rsidRPr="00CA65BF">
        <w:rPr>
          <w:rFonts w:asciiTheme="majorEastAsia" w:eastAsiaTheme="majorEastAsia" w:hAnsiTheme="majorEastAsia"/>
          <w:noProof/>
        </w:rPr>
        <w:fldChar w:fldCharType="end"/>
      </w:r>
    </w:p>
    <w:p w14:paraId="3CA31A93" w14:textId="58D4265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이미지와 텍스트 유사도 계산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26</w:t>
      </w:r>
      <w:r w:rsidRPr="00CA65BF">
        <w:rPr>
          <w:rFonts w:asciiTheme="majorEastAsia" w:eastAsiaTheme="majorEastAsia" w:hAnsiTheme="majorEastAsia"/>
          <w:noProof/>
        </w:rPr>
        <w:fldChar w:fldCharType="end"/>
      </w:r>
    </w:p>
    <w:p w14:paraId="583F3C63" w14:textId="235E456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5.5.1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예제 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_Toc197050479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26</w:t>
      </w:r>
      <w:r w:rsidRPr="00CA65BF">
        <w:rPr>
          <w:rFonts w:asciiTheme="majorEastAsia" w:eastAsiaTheme="majorEastAsia" w:hAnsiTheme="majorEastAsia"/>
          <w:noProof/>
        </w:rPr>
        <w:fldChar w:fldCharType="end"/>
      </w:r>
    </w:p>
    <w:p w14:paraId="0CFC8AA5" w14:textId="4E24CB60"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제로샷 이미지 분류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26</w:t>
      </w:r>
      <w:r w:rsidRPr="00CA65BF">
        <w:rPr>
          <w:rFonts w:asciiTheme="majorEastAsia" w:eastAsiaTheme="majorEastAsia" w:hAnsiTheme="majorEastAsia"/>
          <w:noProof/>
        </w:rPr>
        <w:fldChar w:fldCharType="end"/>
      </w:r>
    </w:p>
    <w:p w14:paraId="4F5F85E7" w14:textId="15B4589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멀티모달 검색</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27</w:t>
      </w:r>
      <w:r w:rsidRPr="00CA65BF">
        <w:rPr>
          <w:rFonts w:asciiTheme="majorEastAsia" w:eastAsiaTheme="majorEastAsia" w:hAnsiTheme="majorEastAsia"/>
          <w:noProof/>
        </w:rPr>
        <w:fldChar w:fldCharType="end"/>
      </w:r>
    </w:p>
    <w:p w14:paraId="1EA0BDF8" w14:textId="6093F68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모델 확장</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28</w:t>
      </w:r>
      <w:r w:rsidRPr="00CA65BF">
        <w:rPr>
          <w:rFonts w:asciiTheme="majorEastAsia" w:eastAsiaTheme="majorEastAsia" w:hAnsiTheme="majorEastAsia"/>
          <w:noProof/>
        </w:rPr>
        <w:fldChar w:fldCharType="end"/>
      </w:r>
    </w:p>
    <w:p w14:paraId="17A49EC6" w14:textId="234C4EA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5.9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29</w:t>
      </w:r>
      <w:r w:rsidRPr="00CA65BF">
        <w:rPr>
          <w:rFonts w:asciiTheme="majorEastAsia" w:eastAsiaTheme="majorEastAsia" w:hAnsiTheme="majorEastAsia"/>
          <w:noProof/>
        </w:rPr>
        <w:fldChar w:fldCharType="end"/>
      </w:r>
    </w:p>
    <w:p w14:paraId="216BD6F1" w14:textId="04BCC752"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Variational Autoencoders (VAE)</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30</w:t>
      </w:r>
      <w:r w:rsidRPr="00CA65BF">
        <w:rPr>
          <w:rFonts w:asciiTheme="majorEastAsia" w:eastAsiaTheme="majorEastAsia" w:hAnsiTheme="majorEastAsia"/>
          <w:noProof/>
        </w:rPr>
        <w:fldChar w:fldCharType="end"/>
      </w:r>
    </w:p>
    <w:p w14:paraId="41219A31" w14:textId="12816F1A"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서론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30</w:t>
      </w:r>
      <w:r w:rsidRPr="00CA65BF">
        <w:rPr>
          <w:rFonts w:asciiTheme="majorEastAsia" w:eastAsiaTheme="majorEastAsia" w:hAnsiTheme="majorEastAsia"/>
          <w:noProof/>
        </w:rPr>
        <w:fldChar w:fldCharType="end"/>
      </w:r>
    </w:p>
    <w:p w14:paraId="41251DF2" w14:textId="578AD44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주요 개념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30</w:t>
      </w:r>
      <w:r w:rsidRPr="00CA65BF">
        <w:rPr>
          <w:rFonts w:asciiTheme="majorEastAsia" w:eastAsiaTheme="majorEastAsia" w:hAnsiTheme="majorEastAsia"/>
          <w:noProof/>
        </w:rPr>
        <w:fldChar w:fldCharType="end"/>
      </w:r>
    </w:p>
    <w:p w14:paraId="47FAA614" w14:textId="7B658572"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구조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31</w:t>
      </w:r>
      <w:r w:rsidRPr="00CA65BF">
        <w:rPr>
          <w:rFonts w:asciiTheme="majorEastAsia" w:eastAsiaTheme="majorEastAsia" w:hAnsiTheme="majorEastAsia"/>
          <w:noProof/>
        </w:rPr>
        <w:fldChar w:fldCharType="end"/>
      </w:r>
    </w:p>
    <w:p w14:paraId="75C22CF2" w14:textId="557E0FD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 학습 목표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31</w:t>
      </w:r>
      <w:r w:rsidRPr="00CA65BF">
        <w:rPr>
          <w:rFonts w:asciiTheme="majorEastAsia" w:eastAsiaTheme="majorEastAsia" w:hAnsiTheme="majorEastAsia"/>
          <w:noProof/>
        </w:rPr>
        <w:fldChar w:fldCharType="end"/>
      </w:r>
    </w:p>
    <w:p w14:paraId="35433E65" w14:textId="7341366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lastRenderedPageBreak/>
        <w:t>6.4.1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KL-발산과 VAE에서의 역할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_Toc197050489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31</w:t>
      </w:r>
      <w:r w:rsidRPr="00CA65BF">
        <w:rPr>
          <w:rFonts w:asciiTheme="majorEastAsia" w:eastAsiaTheme="majorEastAsia" w:hAnsiTheme="majorEastAsia"/>
          <w:noProof/>
        </w:rPr>
        <w:fldChar w:fldCharType="end"/>
      </w:r>
    </w:p>
    <w:p w14:paraId="6FBD738B" w14:textId="311667F8"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KL-발산의 수학적 전개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32</w:t>
      </w:r>
      <w:r w:rsidRPr="00CA65BF">
        <w:rPr>
          <w:rFonts w:asciiTheme="majorEastAsia" w:eastAsiaTheme="majorEastAsia" w:hAnsiTheme="majorEastAsia"/>
          <w:noProof/>
        </w:rPr>
        <w:fldChar w:fldCharType="end"/>
      </w:r>
    </w:p>
    <w:p w14:paraId="520686F1" w14:textId="47C4332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KL-발산 항목별 해석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32</w:t>
      </w:r>
      <w:r w:rsidRPr="00CA65BF">
        <w:rPr>
          <w:rFonts w:asciiTheme="majorEastAsia" w:eastAsiaTheme="majorEastAsia" w:hAnsiTheme="majorEastAsia"/>
          <w:noProof/>
        </w:rPr>
        <w:fldChar w:fldCharType="end"/>
      </w:r>
    </w:p>
    <w:p w14:paraId="5F73B7AC" w14:textId="23C76CCB"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학습 과정과 KL-발산의 역할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32</w:t>
      </w:r>
      <w:r w:rsidRPr="00CA65BF">
        <w:rPr>
          <w:rFonts w:asciiTheme="majorEastAsia" w:eastAsiaTheme="majorEastAsia" w:hAnsiTheme="majorEastAsia"/>
          <w:noProof/>
        </w:rPr>
        <w:fldChar w:fldCharType="end"/>
      </w:r>
    </w:p>
    <w:p w14:paraId="755A1F71" w14:textId="252674C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6.4.5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 학습에 대한 의사코드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32</w:t>
      </w:r>
      <w:r w:rsidRPr="00CA65BF">
        <w:rPr>
          <w:rFonts w:asciiTheme="majorEastAsia" w:eastAsiaTheme="majorEastAsia" w:hAnsiTheme="majorEastAsia"/>
          <w:noProof/>
        </w:rPr>
        <w:fldChar w:fldCharType="end"/>
      </w:r>
    </w:p>
    <w:p w14:paraId="1D7529B7" w14:textId="2CA2441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주요 특징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34</w:t>
      </w:r>
      <w:r w:rsidRPr="00CA65BF">
        <w:rPr>
          <w:rFonts w:asciiTheme="majorEastAsia" w:eastAsiaTheme="majorEastAsia" w:hAnsiTheme="majorEastAsia"/>
          <w:noProof/>
        </w:rPr>
        <w:fldChar w:fldCharType="end"/>
      </w:r>
    </w:p>
    <w:p w14:paraId="32CE081B" w14:textId="4C9F35E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VAE의 응용 분야</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35</w:t>
      </w:r>
      <w:r w:rsidRPr="00CA65BF">
        <w:rPr>
          <w:rFonts w:asciiTheme="majorEastAsia" w:eastAsiaTheme="majorEastAsia" w:hAnsiTheme="majorEastAsia"/>
          <w:noProof/>
        </w:rPr>
        <w:fldChar w:fldCharType="end"/>
      </w:r>
    </w:p>
    <w:p w14:paraId="2519B73F" w14:textId="7392895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6.7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35</w:t>
      </w:r>
      <w:r w:rsidRPr="00CA65BF">
        <w:rPr>
          <w:rFonts w:asciiTheme="majorEastAsia" w:eastAsiaTheme="majorEastAsia" w:hAnsiTheme="majorEastAsia"/>
          <w:noProof/>
        </w:rPr>
        <w:fldChar w:fldCharType="end"/>
      </w:r>
    </w:p>
    <w:p w14:paraId="6697B1A5" w14:textId="0530AE1C"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35</w:t>
      </w:r>
      <w:r w:rsidRPr="00CA65BF">
        <w:rPr>
          <w:rFonts w:asciiTheme="majorEastAsia" w:eastAsiaTheme="majorEastAsia" w:hAnsiTheme="majorEastAsia"/>
          <w:noProof/>
        </w:rPr>
        <w:fldChar w:fldCharType="end"/>
      </w:r>
    </w:p>
    <w:p w14:paraId="6486E4E6" w14:textId="2AAD240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35</w:t>
      </w:r>
      <w:r w:rsidRPr="00CA65BF">
        <w:rPr>
          <w:rFonts w:asciiTheme="majorEastAsia" w:eastAsiaTheme="majorEastAsia" w:hAnsiTheme="majorEastAsia"/>
          <w:noProof/>
        </w:rPr>
        <w:fldChar w:fldCharType="end"/>
      </w:r>
    </w:p>
    <w:p w14:paraId="26084338" w14:textId="7B773BC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확산 모델 (Diffusion Model) 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_Toc197050499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36</w:t>
      </w:r>
      <w:r w:rsidRPr="00CA65BF">
        <w:rPr>
          <w:rFonts w:asciiTheme="majorEastAsia" w:eastAsiaTheme="majorEastAsia" w:hAnsiTheme="majorEastAsia"/>
          <w:noProof/>
        </w:rPr>
        <w:fldChar w:fldCharType="end"/>
      </w:r>
    </w:p>
    <w:p w14:paraId="260771E5" w14:textId="490C258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Diffusion의 작동 원리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36</w:t>
      </w:r>
      <w:r w:rsidRPr="00CA65BF">
        <w:rPr>
          <w:rFonts w:asciiTheme="majorEastAsia" w:eastAsiaTheme="majorEastAsia" w:hAnsiTheme="majorEastAsia"/>
          <w:noProof/>
        </w:rPr>
        <w:fldChar w:fldCharType="end"/>
      </w:r>
    </w:p>
    <w:p w14:paraId="06A91AAA" w14:textId="7AC94D9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Diffusion의 학습 과정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20708F47" w14:textId="768F10A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텍스트-이미지 매핑</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19354E05" w14:textId="1D7E57E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 xml:space="preserve">Stable Diffusion </w:t>
      </w:r>
      <w:r w:rsidRPr="00CA65BF">
        <w:rPr>
          <w:rFonts w:asciiTheme="majorEastAsia" w:eastAsiaTheme="majorEastAsia" w:hAnsiTheme="majorEastAsia"/>
          <w:noProof/>
          <w:lang w:eastAsia="ko-KR"/>
        </w:rPr>
        <w:t>동작</w:t>
      </w:r>
      <w:r w:rsidRPr="00CA65BF">
        <w:rPr>
          <w:rFonts w:asciiTheme="majorEastAsia" w:eastAsiaTheme="majorEastAsia" w:hAnsiTheme="majorEastAsia"/>
          <w:noProof/>
        </w:rPr>
        <w:t xml:space="preserve"> </w:t>
      </w:r>
      <w:r w:rsidRPr="00CA65BF">
        <w:rPr>
          <w:rFonts w:asciiTheme="majorEastAsia" w:eastAsiaTheme="majorEastAsia" w:hAnsiTheme="majorEastAsia"/>
          <w:noProof/>
          <w:lang w:eastAsia="ko-KR"/>
        </w:rPr>
        <w:t>과정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2CFEC446" w14:textId="3A347C0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전체 동작 과정 요약</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44BC7C95" w14:textId="7AAD006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전체 과정 의사코드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37</w:t>
      </w:r>
      <w:r w:rsidRPr="00CA65BF">
        <w:rPr>
          <w:rFonts w:asciiTheme="majorEastAsia" w:eastAsiaTheme="majorEastAsia" w:hAnsiTheme="majorEastAsia"/>
          <w:noProof/>
        </w:rPr>
        <w:fldChar w:fldCharType="end"/>
      </w:r>
    </w:p>
    <w:p w14:paraId="0E044117" w14:textId="4B04455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VAE (Variational Autoencoder)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38</w:t>
      </w:r>
      <w:r w:rsidRPr="00CA65BF">
        <w:rPr>
          <w:rFonts w:asciiTheme="majorEastAsia" w:eastAsiaTheme="majorEastAsia" w:hAnsiTheme="majorEastAsia"/>
          <w:noProof/>
        </w:rPr>
        <w:fldChar w:fldCharType="end"/>
      </w:r>
    </w:p>
    <w:p w14:paraId="5441C47B" w14:textId="4FEE987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U-Net</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39</w:t>
      </w:r>
      <w:r w:rsidRPr="00CA65BF">
        <w:rPr>
          <w:rFonts w:asciiTheme="majorEastAsia" w:eastAsiaTheme="majorEastAsia" w:hAnsiTheme="majorEastAsia"/>
          <w:noProof/>
        </w:rPr>
        <w:fldChar w:fldCharType="end"/>
      </w:r>
    </w:p>
    <w:p w14:paraId="7A1B7434" w14:textId="08AFC31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동작 의사코드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39</w:t>
      </w:r>
      <w:r w:rsidRPr="00CA65BF">
        <w:rPr>
          <w:rFonts w:asciiTheme="majorEastAsia" w:eastAsiaTheme="majorEastAsia" w:hAnsiTheme="majorEastAsia"/>
          <w:noProof/>
        </w:rPr>
        <w:fldChar w:fldCharType="end"/>
      </w:r>
    </w:p>
    <w:p w14:paraId="0A45E0B6" w14:textId="6B7CEF94"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설명</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_Toc197050509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39</w:t>
      </w:r>
      <w:r w:rsidRPr="00CA65BF">
        <w:rPr>
          <w:rFonts w:asciiTheme="majorEastAsia" w:eastAsiaTheme="majorEastAsia" w:hAnsiTheme="majorEastAsia"/>
          <w:noProof/>
        </w:rPr>
        <w:fldChar w:fldCharType="end"/>
      </w:r>
    </w:p>
    <w:p w14:paraId="35CA564C" w14:textId="3055A308"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Text Encoder (CLIP Text Encoder)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40</w:t>
      </w:r>
      <w:r w:rsidRPr="00CA65BF">
        <w:rPr>
          <w:rFonts w:asciiTheme="majorEastAsia" w:eastAsiaTheme="majorEastAsia" w:hAnsiTheme="majorEastAsia"/>
          <w:noProof/>
        </w:rPr>
        <w:fldChar w:fldCharType="end"/>
      </w:r>
    </w:p>
    <w:p w14:paraId="2E5D7395" w14:textId="063DED10"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7.6.8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최종 요약</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40</w:t>
      </w:r>
      <w:r w:rsidRPr="00CA65BF">
        <w:rPr>
          <w:rFonts w:asciiTheme="majorEastAsia" w:eastAsiaTheme="majorEastAsia" w:hAnsiTheme="majorEastAsia"/>
          <w:noProof/>
        </w:rPr>
        <w:fldChar w:fldCharType="end"/>
      </w:r>
    </w:p>
    <w:p w14:paraId="5227EA07" w14:textId="4E8C6B0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 설치 및 실행 방법</w:t>
      </w:r>
      <w:bookmarkStart w:id="0" w:name="_GoBack"/>
      <w:bookmarkEnd w:id="0"/>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40</w:t>
      </w:r>
      <w:r w:rsidRPr="00CA65BF">
        <w:rPr>
          <w:rFonts w:asciiTheme="majorEastAsia" w:eastAsiaTheme="majorEastAsia" w:hAnsiTheme="majorEastAsia"/>
          <w:noProof/>
        </w:rPr>
        <w:fldChar w:fldCharType="end"/>
      </w:r>
    </w:p>
    <w:p w14:paraId="6049F2A5" w14:textId="5EE7BC1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Diffusion의 활용</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41</w:t>
      </w:r>
      <w:r w:rsidRPr="00CA65BF">
        <w:rPr>
          <w:rFonts w:asciiTheme="majorEastAsia" w:eastAsiaTheme="majorEastAsia" w:hAnsiTheme="majorEastAsia"/>
          <w:noProof/>
        </w:rPr>
        <w:fldChar w:fldCharType="end"/>
      </w:r>
    </w:p>
    <w:p w14:paraId="0FEE978F" w14:textId="034758CE"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Stable Diffusion의 장점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41</w:t>
      </w:r>
      <w:r w:rsidRPr="00CA65BF">
        <w:rPr>
          <w:rFonts w:asciiTheme="majorEastAsia" w:eastAsiaTheme="majorEastAsia" w:hAnsiTheme="majorEastAsia"/>
          <w:noProof/>
        </w:rPr>
        <w:fldChar w:fldCharType="end"/>
      </w:r>
    </w:p>
    <w:p w14:paraId="4F3906D7" w14:textId="3160343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41</w:t>
      </w:r>
      <w:r w:rsidRPr="00CA65BF">
        <w:rPr>
          <w:rFonts w:asciiTheme="majorEastAsia" w:eastAsiaTheme="majorEastAsia" w:hAnsiTheme="majorEastAsia"/>
          <w:noProof/>
        </w:rPr>
        <w:fldChar w:fldCharType="end"/>
      </w:r>
    </w:p>
    <w:p w14:paraId="59C8414B" w14:textId="08031A82"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7.11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Cs/>
          <w:noProof/>
        </w:rPr>
        <w:t>참고 문헌</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42</w:t>
      </w:r>
      <w:r w:rsidRPr="00CA65BF">
        <w:rPr>
          <w:rFonts w:asciiTheme="majorEastAsia" w:eastAsiaTheme="majorEastAsia" w:hAnsiTheme="majorEastAsia"/>
          <w:noProof/>
        </w:rPr>
        <w:fldChar w:fldCharType="end"/>
      </w:r>
    </w:p>
    <w:p w14:paraId="727DB641" w14:textId="430163FD"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Gemma-2B 의학 질의응답 파인튜닝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43</w:t>
      </w:r>
      <w:r w:rsidRPr="00CA65BF">
        <w:rPr>
          <w:rFonts w:asciiTheme="majorEastAsia" w:eastAsiaTheme="majorEastAsia" w:hAnsiTheme="majorEastAsia"/>
          <w:noProof/>
        </w:rPr>
        <w:fldChar w:fldCharType="end"/>
      </w:r>
    </w:p>
    <w:p w14:paraId="5BC5DDEA" w14:textId="2226E57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서론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43</w:t>
      </w:r>
      <w:r w:rsidRPr="00CA65BF">
        <w:rPr>
          <w:rFonts w:asciiTheme="majorEastAsia" w:eastAsiaTheme="majorEastAsia" w:hAnsiTheme="majorEastAsia"/>
          <w:noProof/>
        </w:rPr>
        <w:fldChar w:fldCharType="end"/>
      </w:r>
    </w:p>
    <w:p w14:paraId="50DF2F0D" w14:textId="6B64675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PEFT(Parameter-Efficient Fine-Tuning)</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_Toc197050519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43</w:t>
      </w:r>
      <w:r w:rsidRPr="00CA65BF">
        <w:rPr>
          <w:rFonts w:asciiTheme="majorEastAsia" w:eastAsiaTheme="majorEastAsia" w:hAnsiTheme="majorEastAsia"/>
          <w:noProof/>
        </w:rPr>
        <w:fldChar w:fldCharType="end"/>
      </w:r>
    </w:p>
    <w:p w14:paraId="1D1CE5C8" w14:textId="07753E60"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LoRA(Low-Rank Adaptation) 이론과 적용 구조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43</w:t>
      </w:r>
      <w:r w:rsidRPr="00CA65BF">
        <w:rPr>
          <w:rFonts w:asciiTheme="majorEastAsia" w:eastAsiaTheme="majorEastAsia" w:hAnsiTheme="majorEastAsia"/>
          <w:noProof/>
        </w:rPr>
        <w:fldChar w:fldCharType="end"/>
      </w:r>
    </w:p>
    <w:p w14:paraId="78A7FE3F" w14:textId="602F84F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양자화(Quantization) 및 BitsAndBytesConfig 설명</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46</w:t>
      </w:r>
      <w:r w:rsidRPr="00CA65BF">
        <w:rPr>
          <w:rFonts w:asciiTheme="majorEastAsia" w:eastAsiaTheme="majorEastAsia" w:hAnsiTheme="majorEastAsia"/>
          <w:noProof/>
        </w:rPr>
        <w:fldChar w:fldCharType="end"/>
      </w:r>
    </w:p>
    <w:p w14:paraId="5FD1B9DC" w14:textId="42F1EEB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데이터셋 구조 및 프롬프트 템플릿</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47</w:t>
      </w:r>
      <w:r w:rsidRPr="00CA65BF">
        <w:rPr>
          <w:rFonts w:asciiTheme="majorEastAsia" w:eastAsiaTheme="majorEastAsia" w:hAnsiTheme="majorEastAsia"/>
          <w:noProof/>
        </w:rPr>
        <w:fldChar w:fldCharType="end"/>
      </w:r>
    </w:p>
    <w:p w14:paraId="0BD41A3F" w14:textId="4F81CB0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lastRenderedPageBreak/>
        <w:t>8.6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전체 파인튜닝 코드 상세 설명</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62FF96E3" w14:textId="0CEF3202"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모델 및 양자화 설정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024C5E8E" w14:textId="422054D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토크나이저 준비</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46D42A21" w14:textId="46792C50"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데이터셋 처리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546104D6" w14:textId="7DB3868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데이터 분리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29037636" w14:textId="10D281C3"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LoRA 설정 및 적용</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48</w:t>
      </w:r>
      <w:r w:rsidRPr="00CA65BF">
        <w:rPr>
          <w:rFonts w:asciiTheme="majorEastAsia" w:eastAsiaTheme="majorEastAsia" w:hAnsiTheme="majorEastAsia"/>
          <w:noProof/>
        </w:rPr>
        <w:fldChar w:fldCharType="end"/>
      </w:r>
    </w:p>
    <w:p w14:paraId="04DAC1C0" w14:textId="4FAB2A88"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학습 준비 및 수행:</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_Toc197050529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49</w:t>
      </w:r>
      <w:r w:rsidRPr="00CA65BF">
        <w:rPr>
          <w:rFonts w:asciiTheme="majorEastAsia" w:eastAsiaTheme="majorEastAsia" w:hAnsiTheme="majorEastAsia"/>
          <w:noProof/>
        </w:rPr>
        <w:fldChar w:fldCharType="end"/>
      </w:r>
    </w:p>
    <w:p w14:paraId="574784D7" w14:textId="40688120"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8.6.7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
          <w:bCs/>
          <w:noProof/>
        </w:rPr>
        <w:t>모델 병합 및 저장</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50</w:t>
      </w:r>
      <w:r w:rsidRPr="00CA65BF">
        <w:rPr>
          <w:rFonts w:asciiTheme="majorEastAsia" w:eastAsiaTheme="majorEastAsia" w:hAnsiTheme="majorEastAsia"/>
          <w:noProof/>
        </w:rPr>
        <w:fldChar w:fldCharType="end"/>
      </w:r>
    </w:p>
    <w:p w14:paraId="6DC01EBE" w14:textId="12AD279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레퍼런스</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50</w:t>
      </w:r>
      <w:r w:rsidRPr="00CA65BF">
        <w:rPr>
          <w:rFonts w:asciiTheme="majorEastAsia" w:eastAsiaTheme="majorEastAsia" w:hAnsiTheme="majorEastAsia"/>
          <w:noProof/>
        </w:rPr>
        <w:fldChar w:fldCharType="end"/>
      </w:r>
    </w:p>
    <w:p w14:paraId="7E685BC7" w14:textId="57B8A42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8.8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50</w:t>
      </w:r>
      <w:r w:rsidRPr="00CA65BF">
        <w:rPr>
          <w:rFonts w:asciiTheme="majorEastAsia" w:eastAsiaTheme="majorEastAsia" w:hAnsiTheme="majorEastAsia"/>
          <w:noProof/>
        </w:rPr>
        <w:fldChar w:fldCharType="end"/>
      </w:r>
    </w:p>
    <w:p w14:paraId="0495CBC5" w14:textId="121F5F83" w:rsidR="00CA65BF" w:rsidRPr="00CA65BF" w:rsidRDefault="00CA65BF">
      <w:pPr>
        <w:pStyle w:val="13"/>
        <w:tabs>
          <w:tab w:val="left" w:pos="4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라마3 파인튜닝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51</w:t>
      </w:r>
      <w:r w:rsidRPr="00CA65BF">
        <w:rPr>
          <w:rFonts w:asciiTheme="majorEastAsia" w:eastAsiaTheme="majorEastAsia" w:hAnsiTheme="majorEastAsia"/>
          <w:noProof/>
        </w:rPr>
        <w:fldChar w:fldCharType="end"/>
      </w:r>
    </w:p>
    <w:p w14:paraId="01B6FC64" w14:textId="284C27E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라이브러리 설명 및 로딩</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51</w:t>
      </w:r>
      <w:r w:rsidRPr="00CA65BF">
        <w:rPr>
          <w:rFonts w:asciiTheme="majorEastAsia" w:eastAsiaTheme="majorEastAsia" w:hAnsiTheme="majorEastAsia"/>
          <w:noProof/>
        </w:rPr>
        <w:fldChar w:fldCharType="end"/>
      </w:r>
    </w:p>
    <w:p w14:paraId="63FD482A" w14:textId="2C6ECF5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
          <w:noProof/>
        </w:rPr>
        <w:t>9.2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
          <w:noProof/>
        </w:rPr>
        <w:t xml:space="preserve">사용자 정의 데이터 로딩 함수: </w:t>
      </w:r>
      <w:r w:rsidRPr="00CA65BF">
        <w:rPr>
          <w:rFonts w:asciiTheme="majorEastAsia" w:eastAsiaTheme="majorEastAsia" w:hAnsiTheme="majorEastAsia"/>
          <w:noProof/>
        </w:rPr>
        <w:t>load_dataset_from_folder()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51</w:t>
      </w:r>
      <w:r w:rsidRPr="00CA65BF">
        <w:rPr>
          <w:rFonts w:asciiTheme="majorEastAsia" w:eastAsiaTheme="majorEastAsia" w:hAnsiTheme="majorEastAsia"/>
          <w:noProof/>
        </w:rPr>
        <w:fldChar w:fldCharType="end"/>
      </w:r>
    </w:p>
    <w:p w14:paraId="06C66A2D" w14:textId="0081689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rPr>
        <w:t>9.3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 xml:space="preserve">파인튜닝 전체 파이프라인: </w:t>
      </w:r>
      <w:r w:rsidRPr="00CA65BF">
        <w:rPr>
          <w:rFonts w:asciiTheme="majorEastAsia" w:eastAsiaTheme="majorEastAsia" w:hAnsiTheme="majorEastAsia" w:cs="굴림체"/>
          <w:noProof/>
        </w:rPr>
        <w:t>train()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52</w:t>
      </w:r>
      <w:r w:rsidRPr="00CA65BF">
        <w:rPr>
          <w:rFonts w:asciiTheme="majorEastAsia" w:eastAsiaTheme="majorEastAsia" w:hAnsiTheme="majorEastAsia"/>
          <w:noProof/>
        </w:rPr>
        <w:fldChar w:fldCharType="end"/>
      </w:r>
    </w:p>
    <w:p w14:paraId="04E3EE95" w14:textId="62084F4E"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베이스 모델 설정 및 인증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52</w:t>
      </w:r>
      <w:r w:rsidRPr="00CA65BF">
        <w:rPr>
          <w:rFonts w:asciiTheme="majorEastAsia" w:eastAsiaTheme="majorEastAsia" w:hAnsiTheme="majorEastAsia"/>
          <w:noProof/>
        </w:rPr>
        <w:fldChar w:fldCharType="end"/>
      </w:r>
    </w:p>
    <w:p w14:paraId="37448061" w14:textId="5069803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사용자 데이터셋 로딩 및 셔플링</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52</w:t>
      </w:r>
      <w:r w:rsidRPr="00CA65BF">
        <w:rPr>
          <w:rFonts w:asciiTheme="majorEastAsia" w:eastAsiaTheme="majorEastAsia" w:hAnsiTheme="majorEastAsia"/>
          <w:noProof/>
        </w:rPr>
        <w:fldChar w:fldCharType="end"/>
      </w:r>
    </w:p>
    <w:p w14:paraId="59FDD032" w14:textId="2A6A473D"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QLoRA 기반 4-bit 양자화 설정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_Toc197050539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53</w:t>
      </w:r>
      <w:r w:rsidRPr="00CA65BF">
        <w:rPr>
          <w:rFonts w:asciiTheme="majorEastAsia" w:eastAsiaTheme="majorEastAsia" w:hAnsiTheme="majorEastAsia"/>
          <w:noProof/>
        </w:rPr>
        <w:fldChar w:fldCharType="end"/>
      </w:r>
    </w:p>
    <w:p w14:paraId="7928E886" w14:textId="744A069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모델 및 토크나이저 로딩 + 대화 포맷 구성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53</w:t>
      </w:r>
      <w:r w:rsidRPr="00CA65BF">
        <w:rPr>
          <w:rFonts w:asciiTheme="majorEastAsia" w:eastAsiaTheme="majorEastAsia" w:hAnsiTheme="majorEastAsia"/>
          <w:noProof/>
        </w:rPr>
        <w:fldChar w:fldCharType="end"/>
      </w:r>
    </w:p>
    <w:p w14:paraId="316D5F22" w14:textId="0A576138"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LoRA 기반 파라미터 효율적 미세조정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53</w:t>
      </w:r>
      <w:r w:rsidRPr="00CA65BF">
        <w:rPr>
          <w:rFonts w:asciiTheme="majorEastAsia" w:eastAsiaTheme="majorEastAsia" w:hAnsiTheme="majorEastAsia"/>
          <w:noProof/>
        </w:rPr>
        <w:fldChar w:fldCharType="end"/>
      </w:r>
    </w:p>
    <w:p w14:paraId="4BE757F8" w14:textId="15CA93DA"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데이터셋 전처리 및 통합</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54</w:t>
      </w:r>
      <w:r w:rsidRPr="00CA65BF">
        <w:rPr>
          <w:rFonts w:asciiTheme="majorEastAsia" w:eastAsiaTheme="majorEastAsia" w:hAnsiTheme="majorEastAsia"/>
          <w:noProof/>
        </w:rPr>
        <w:fldChar w:fldCharType="end"/>
      </w:r>
    </w:p>
    <w:p w14:paraId="05269CEA" w14:textId="68E65C5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학습 하이퍼파라미터 구성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54</w:t>
      </w:r>
      <w:r w:rsidRPr="00CA65BF">
        <w:rPr>
          <w:rFonts w:asciiTheme="majorEastAsia" w:eastAsiaTheme="majorEastAsia" w:hAnsiTheme="majorEastAsia"/>
          <w:noProof/>
        </w:rPr>
        <w:fldChar w:fldCharType="end"/>
      </w:r>
    </w:p>
    <w:p w14:paraId="355E6BFD" w14:textId="46D1DF7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지도학습 기반 트레이닝: SFTTrainer</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55</w:t>
      </w:r>
      <w:r w:rsidRPr="00CA65BF">
        <w:rPr>
          <w:rFonts w:asciiTheme="majorEastAsia" w:eastAsiaTheme="majorEastAsia" w:hAnsiTheme="majorEastAsia"/>
          <w:noProof/>
        </w:rPr>
        <w:fldChar w:fldCharType="end"/>
      </w:r>
    </w:p>
    <w:p w14:paraId="02619E7B" w14:textId="4ABA8A4D"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평가 및 모델 배포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55</w:t>
      </w:r>
      <w:r w:rsidRPr="00CA65BF">
        <w:rPr>
          <w:rFonts w:asciiTheme="majorEastAsia" w:eastAsiaTheme="majorEastAsia" w:hAnsiTheme="majorEastAsia"/>
          <w:noProof/>
        </w:rPr>
        <w:fldChar w:fldCharType="end"/>
      </w:r>
    </w:p>
    <w:p w14:paraId="760998CA" w14:textId="723A585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9.13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 및 확장</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55</w:t>
      </w:r>
      <w:r w:rsidRPr="00CA65BF">
        <w:rPr>
          <w:rFonts w:asciiTheme="majorEastAsia" w:eastAsiaTheme="majorEastAsia" w:hAnsiTheme="majorEastAsia"/>
          <w:noProof/>
        </w:rPr>
        <w:fldChar w:fldCharType="end"/>
      </w:r>
    </w:p>
    <w:p w14:paraId="693781DB" w14:textId="002875D5" w:rsidR="00CA65BF" w:rsidRPr="00CA65BF" w:rsidRDefault="00CA65BF">
      <w:pPr>
        <w:pStyle w:val="13"/>
        <w:tabs>
          <w:tab w:val="left" w:pos="864"/>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bCs/>
          <w:noProof/>
        </w:rPr>
        <w:t>RAG (Retrieval-Augmented Generation)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56</w:t>
      </w:r>
      <w:r w:rsidRPr="00CA65BF">
        <w:rPr>
          <w:rFonts w:asciiTheme="majorEastAsia" w:eastAsiaTheme="majorEastAsia" w:hAnsiTheme="majorEastAsia"/>
          <w:noProof/>
        </w:rPr>
        <w:fldChar w:fldCharType="end"/>
      </w:r>
    </w:p>
    <w:p w14:paraId="117DA4E0" w14:textId="39F9FBC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56</w:t>
      </w:r>
      <w:r w:rsidRPr="00CA65BF">
        <w:rPr>
          <w:rFonts w:asciiTheme="majorEastAsia" w:eastAsiaTheme="majorEastAsia" w:hAnsiTheme="majorEastAsia"/>
          <w:noProof/>
        </w:rPr>
        <w:fldChar w:fldCharType="end"/>
      </w:r>
    </w:p>
    <w:p w14:paraId="1C2AD196" w14:textId="6F84FF9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역사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_Toc197050549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56</w:t>
      </w:r>
      <w:r w:rsidRPr="00CA65BF">
        <w:rPr>
          <w:rFonts w:asciiTheme="majorEastAsia" w:eastAsiaTheme="majorEastAsia" w:hAnsiTheme="majorEastAsia"/>
          <w:noProof/>
        </w:rPr>
        <w:fldChar w:fldCharType="end"/>
      </w:r>
    </w:p>
    <w:p w14:paraId="31B7216A" w14:textId="6C61F90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구성요소</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57</w:t>
      </w:r>
      <w:r w:rsidRPr="00CA65BF">
        <w:rPr>
          <w:rFonts w:asciiTheme="majorEastAsia" w:eastAsiaTheme="majorEastAsia" w:hAnsiTheme="majorEastAsia"/>
          <w:noProof/>
        </w:rPr>
        <w:fldChar w:fldCharType="end"/>
      </w:r>
    </w:p>
    <w:p w14:paraId="5989A2A4" w14:textId="1F509197"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검색(Retrieval)</w:t>
      </w:r>
      <w:r w:rsidRPr="00CA65BF">
        <w:rPr>
          <w:rFonts w:asciiTheme="majorEastAsia" w:eastAsiaTheme="majorEastAsia" w:hAnsiTheme="majorEastAsia"/>
          <w:noProof/>
          <w:lang w:eastAsia="ko-KR"/>
        </w:rPr>
        <w:t>과 인덱싱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57</w:t>
      </w:r>
      <w:r w:rsidRPr="00CA65BF">
        <w:rPr>
          <w:rFonts w:asciiTheme="majorEastAsia" w:eastAsiaTheme="majorEastAsia" w:hAnsiTheme="majorEastAsia"/>
          <w:noProof/>
        </w:rPr>
        <w:fldChar w:fldCharType="end"/>
      </w:r>
    </w:p>
    <w:p w14:paraId="10316431" w14:textId="6CE70AA2"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t>10.3.1.1</w:t>
      </w:r>
      <w:r w:rsidRPr="00CA65BF">
        <w:rPr>
          <w:rFonts w:asciiTheme="majorEastAsia" w:hAnsiTheme="majorEastAsia" w:cstheme="minorBidi"/>
          <w:noProof/>
          <w:kern w:val="2"/>
          <w:szCs w:val="22"/>
          <w:lang w:eastAsia="ko-KR"/>
        </w:rPr>
        <w:tab/>
      </w:r>
      <w:r w:rsidRPr="00CA65BF">
        <w:rPr>
          <w:rFonts w:asciiTheme="majorEastAsia" w:hAnsiTheme="majorEastAsia"/>
          <w:noProof/>
        </w:rPr>
        <w:t>검색</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_Toc197050552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57</w:t>
      </w:r>
      <w:r w:rsidRPr="00CA65BF">
        <w:rPr>
          <w:rFonts w:asciiTheme="majorEastAsia" w:hAnsiTheme="majorEastAsia"/>
          <w:noProof/>
        </w:rPr>
        <w:fldChar w:fldCharType="end"/>
      </w:r>
    </w:p>
    <w:p w14:paraId="51DD73E2" w14:textId="61236FAF"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t>10.3.1.2</w:t>
      </w:r>
      <w:r w:rsidRPr="00CA65BF">
        <w:rPr>
          <w:rFonts w:asciiTheme="majorEastAsia" w:hAnsiTheme="majorEastAsia" w:cstheme="minorBidi"/>
          <w:noProof/>
          <w:kern w:val="2"/>
          <w:szCs w:val="22"/>
          <w:lang w:eastAsia="ko-KR"/>
        </w:rPr>
        <w:tab/>
      </w:r>
      <w:r w:rsidRPr="00CA65BF">
        <w:rPr>
          <w:rFonts w:asciiTheme="majorEastAsia" w:hAnsiTheme="majorEastAsia"/>
          <w:noProof/>
        </w:rPr>
        <w:t>임베딩 벡터 인덱싱</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_Toc197050553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59</w:t>
      </w:r>
      <w:r w:rsidRPr="00CA65BF">
        <w:rPr>
          <w:rFonts w:asciiTheme="majorEastAsia" w:hAnsiTheme="majorEastAsia"/>
          <w:noProof/>
        </w:rPr>
        <w:fldChar w:fldCharType="end"/>
      </w:r>
    </w:p>
    <w:p w14:paraId="37B374E7" w14:textId="0BFC0F4A"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증강(Augmentation)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60</w:t>
      </w:r>
      <w:r w:rsidRPr="00CA65BF">
        <w:rPr>
          <w:rFonts w:asciiTheme="majorEastAsia" w:eastAsiaTheme="majorEastAsia" w:hAnsiTheme="majorEastAsia"/>
          <w:noProof/>
        </w:rPr>
        <w:fldChar w:fldCharType="end"/>
      </w:r>
    </w:p>
    <w:p w14:paraId="7A98868D" w14:textId="264B64E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생성(Generation)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61</w:t>
      </w:r>
      <w:r w:rsidRPr="00CA65BF">
        <w:rPr>
          <w:rFonts w:asciiTheme="majorEastAsia" w:eastAsiaTheme="majorEastAsia" w:hAnsiTheme="majorEastAsia"/>
          <w:noProof/>
        </w:rPr>
        <w:fldChar w:fldCharType="end"/>
      </w:r>
    </w:p>
    <w:p w14:paraId="486EB7BF" w14:textId="55E14751"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10.3.4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임베딩 및 청킹</w:t>
      </w:r>
      <w:r w:rsidRPr="00CA65BF">
        <w:rPr>
          <w:rFonts w:asciiTheme="majorEastAsia" w:eastAsiaTheme="majorEastAsia" w:hAnsiTheme="majorEastAsia"/>
          <w:noProof/>
        </w:rPr>
        <w:t>(Embedding and Chunking)</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_Toc197050556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62</w:t>
      </w:r>
      <w:r w:rsidRPr="00CA65BF">
        <w:rPr>
          <w:rFonts w:asciiTheme="majorEastAsia" w:eastAsiaTheme="majorEastAsia" w:hAnsiTheme="majorEastAsia"/>
          <w:noProof/>
        </w:rPr>
        <w:fldChar w:fldCharType="end"/>
      </w:r>
    </w:p>
    <w:p w14:paraId="5A8C0336" w14:textId="4BBE3615"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lastRenderedPageBreak/>
        <w:t>10.3.4.1</w:t>
      </w:r>
      <w:r w:rsidRPr="00CA65BF">
        <w:rPr>
          <w:rFonts w:asciiTheme="majorEastAsia" w:hAnsiTheme="majorEastAsia" w:cstheme="minorBidi"/>
          <w:noProof/>
          <w:kern w:val="2"/>
          <w:szCs w:val="22"/>
          <w:lang w:eastAsia="ko-KR"/>
        </w:rPr>
        <w:tab/>
      </w:r>
      <w:r w:rsidRPr="00CA65BF">
        <w:rPr>
          <w:rFonts w:asciiTheme="majorEastAsia" w:hAnsiTheme="majorEastAsia"/>
          <w:noProof/>
        </w:rPr>
        <w:t>개요</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_Toc197050557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62</w:t>
      </w:r>
      <w:r w:rsidRPr="00CA65BF">
        <w:rPr>
          <w:rFonts w:asciiTheme="majorEastAsia" w:hAnsiTheme="majorEastAsia"/>
          <w:noProof/>
        </w:rPr>
        <w:fldChar w:fldCharType="end"/>
      </w:r>
    </w:p>
    <w:p w14:paraId="48640CE0" w14:textId="6082FA1C"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t>10.3.4.2</w:t>
      </w:r>
      <w:r w:rsidRPr="00CA65BF">
        <w:rPr>
          <w:rFonts w:asciiTheme="majorEastAsia" w:hAnsiTheme="majorEastAsia" w:cstheme="minorBidi"/>
          <w:noProof/>
          <w:kern w:val="2"/>
          <w:szCs w:val="22"/>
          <w:lang w:eastAsia="ko-KR"/>
        </w:rPr>
        <w:tab/>
      </w:r>
      <w:r w:rsidRPr="00CA65BF">
        <w:rPr>
          <w:rFonts w:asciiTheme="majorEastAsia" w:hAnsiTheme="majorEastAsia"/>
          <w:noProof/>
        </w:rPr>
        <w:t>임베딩 (Embedding)</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_Toc197050558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62</w:t>
      </w:r>
      <w:r w:rsidRPr="00CA65BF">
        <w:rPr>
          <w:rFonts w:asciiTheme="majorEastAsia" w:hAnsiTheme="majorEastAsia"/>
          <w:noProof/>
        </w:rPr>
        <w:fldChar w:fldCharType="end"/>
      </w:r>
    </w:p>
    <w:p w14:paraId="414EDA8C" w14:textId="6CABBD7B" w:rsidR="00CA65BF" w:rsidRPr="00CA65BF" w:rsidRDefault="00CA65BF">
      <w:pPr>
        <w:pStyle w:val="40"/>
        <w:tabs>
          <w:tab w:val="left" w:pos="1981"/>
        </w:tabs>
        <w:rPr>
          <w:rFonts w:asciiTheme="majorEastAsia" w:hAnsiTheme="majorEastAsia" w:cstheme="minorBidi"/>
          <w:noProof/>
          <w:kern w:val="2"/>
          <w:szCs w:val="22"/>
          <w:lang w:eastAsia="ko-KR"/>
        </w:rPr>
      </w:pPr>
      <w:r w:rsidRPr="00CA65BF">
        <w:rPr>
          <w:rFonts w:asciiTheme="majorEastAsia" w:hAnsiTheme="majorEastAsia"/>
          <w:noProof/>
        </w:rPr>
        <w:t>10.3.4.3</w:t>
      </w:r>
      <w:r w:rsidRPr="00CA65BF">
        <w:rPr>
          <w:rFonts w:asciiTheme="majorEastAsia" w:hAnsiTheme="majorEastAsia" w:cstheme="minorBidi"/>
          <w:noProof/>
          <w:kern w:val="2"/>
          <w:szCs w:val="22"/>
          <w:lang w:eastAsia="ko-KR"/>
        </w:rPr>
        <w:tab/>
      </w:r>
      <w:r w:rsidRPr="00CA65BF">
        <w:rPr>
          <w:rFonts w:asciiTheme="majorEastAsia" w:hAnsiTheme="majorEastAsia"/>
          <w:noProof/>
        </w:rPr>
        <w:t>청킹 (Chunking)</w:t>
      </w:r>
      <w:r w:rsidRPr="00CA65BF">
        <w:rPr>
          <w:rFonts w:asciiTheme="majorEastAsia" w:hAnsiTheme="majorEastAsia"/>
          <w:noProof/>
        </w:rPr>
        <w:tab/>
      </w:r>
      <w:r w:rsidRPr="00CA65BF">
        <w:rPr>
          <w:rFonts w:asciiTheme="majorEastAsia" w:hAnsiTheme="majorEastAsia"/>
          <w:noProof/>
        </w:rPr>
        <w:fldChar w:fldCharType="begin"/>
      </w:r>
      <w:r w:rsidRPr="00CA65BF">
        <w:rPr>
          <w:rFonts w:asciiTheme="majorEastAsia" w:hAnsiTheme="majorEastAsia"/>
          <w:noProof/>
        </w:rPr>
        <w:instrText xml:space="preserve"> PAGEREF _Toc197050559 \h </w:instrText>
      </w:r>
      <w:r w:rsidRPr="00CA65BF">
        <w:rPr>
          <w:rFonts w:asciiTheme="majorEastAsia" w:hAnsiTheme="majorEastAsia"/>
          <w:noProof/>
        </w:rPr>
      </w:r>
      <w:r w:rsidRPr="00CA65BF">
        <w:rPr>
          <w:rFonts w:asciiTheme="majorEastAsia" w:hAnsiTheme="majorEastAsia"/>
          <w:noProof/>
        </w:rPr>
        <w:fldChar w:fldCharType="separate"/>
      </w:r>
      <w:r w:rsidRPr="00CA65BF">
        <w:rPr>
          <w:rFonts w:asciiTheme="majorEastAsia" w:hAnsiTheme="majorEastAsia"/>
          <w:noProof/>
        </w:rPr>
        <w:t>63</w:t>
      </w:r>
      <w:r w:rsidRPr="00CA65BF">
        <w:rPr>
          <w:rFonts w:asciiTheme="majorEastAsia" w:hAnsiTheme="majorEastAsia"/>
          <w:noProof/>
        </w:rPr>
        <w:fldChar w:fldCharType="end"/>
      </w:r>
    </w:p>
    <w:p w14:paraId="0922F94A" w14:textId="71F12B7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증강 프롬프트 체인 내부 구조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63</w:t>
      </w:r>
      <w:r w:rsidRPr="00CA65BF">
        <w:rPr>
          <w:rFonts w:asciiTheme="majorEastAsia" w:eastAsiaTheme="majorEastAsia" w:hAnsiTheme="majorEastAsia"/>
          <w:noProof/>
        </w:rPr>
        <w:fldChar w:fldCharType="end"/>
      </w:r>
    </w:p>
    <w:p w14:paraId="1DC249DA" w14:textId="618B7E5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LangChain 기반 RAG 예시 (PDF 문서 기반)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64</w:t>
      </w:r>
      <w:r w:rsidRPr="00CA65BF">
        <w:rPr>
          <w:rFonts w:asciiTheme="majorEastAsia" w:eastAsiaTheme="majorEastAsia" w:hAnsiTheme="majorEastAsia"/>
          <w:noProof/>
        </w:rPr>
        <w:fldChar w:fldCharType="end"/>
      </w:r>
    </w:p>
    <w:p w14:paraId="4197EBFD" w14:textId="4551DDA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10.6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65</w:t>
      </w:r>
      <w:r w:rsidRPr="00CA65BF">
        <w:rPr>
          <w:rFonts w:asciiTheme="majorEastAsia" w:eastAsiaTheme="majorEastAsia" w:hAnsiTheme="majorEastAsia"/>
          <w:noProof/>
        </w:rPr>
        <w:fldChar w:fldCharType="end"/>
      </w:r>
    </w:p>
    <w:p w14:paraId="7C4520CC" w14:textId="562C267C" w:rsidR="00CA65BF" w:rsidRPr="00CA65BF" w:rsidRDefault="00CA65BF">
      <w:pPr>
        <w:pStyle w:val="13"/>
        <w:tabs>
          <w:tab w:val="left" w:pos="864"/>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LangChain</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67</w:t>
      </w:r>
      <w:r w:rsidRPr="00CA65BF">
        <w:rPr>
          <w:rFonts w:asciiTheme="majorEastAsia" w:eastAsiaTheme="majorEastAsia" w:hAnsiTheme="majorEastAsia"/>
          <w:noProof/>
        </w:rPr>
        <w:fldChar w:fldCharType="end"/>
      </w:r>
    </w:p>
    <w:p w14:paraId="030834CA" w14:textId="07049F8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랭체인 개념</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67</w:t>
      </w:r>
      <w:r w:rsidRPr="00CA65BF">
        <w:rPr>
          <w:rFonts w:asciiTheme="majorEastAsia" w:eastAsiaTheme="majorEastAsia" w:hAnsiTheme="majorEastAsia"/>
          <w:noProof/>
        </w:rPr>
        <w:fldChar w:fldCharType="end"/>
      </w:r>
    </w:p>
    <w:p w14:paraId="6CDDD477" w14:textId="7238FCF7"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설치 및 예시 코드</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67</w:t>
      </w:r>
      <w:r w:rsidRPr="00CA65BF">
        <w:rPr>
          <w:rFonts w:asciiTheme="majorEastAsia" w:eastAsiaTheme="majorEastAsia" w:hAnsiTheme="majorEastAsia"/>
          <w:noProof/>
        </w:rPr>
        <w:fldChar w:fldCharType="end"/>
      </w:r>
    </w:p>
    <w:p w14:paraId="152CC415" w14:textId="79E5CD52"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구조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68</w:t>
      </w:r>
      <w:r w:rsidRPr="00CA65BF">
        <w:rPr>
          <w:rFonts w:asciiTheme="majorEastAsia" w:eastAsiaTheme="majorEastAsia" w:hAnsiTheme="majorEastAsia"/>
          <w:noProof/>
        </w:rPr>
        <w:fldChar w:fldCharType="end"/>
      </w:r>
    </w:p>
    <w:p w14:paraId="716B24EE" w14:textId="2A5233C4"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프롬프트 템플릿</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68</w:t>
      </w:r>
      <w:r w:rsidRPr="00CA65BF">
        <w:rPr>
          <w:rFonts w:asciiTheme="majorEastAsia" w:eastAsiaTheme="majorEastAsia" w:hAnsiTheme="majorEastAsia"/>
          <w:noProof/>
        </w:rPr>
        <w:fldChar w:fldCharType="end"/>
      </w:r>
    </w:p>
    <w:p w14:paraId="3674AD5B" w14:textId="0191E786"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LCEL (LangChain Expression Language)</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68</w:t>
      </w:r>
      <w:r w:rsidRPr="00CA65BF">
        <w:rPr>
          <w:rFonts w:asciiTheme="majorEastAsia" w:eastAsiaTheme="majorEastAsia" w:hAnsiTheme="majorEastAsia"/>
          <w:noProof/>
        </w:rPr>
        <w:fldChar w:fldCharType="end"/>
      </w:r>
    </w:p>
    <w:p w14:paraId="352B4F4E" w14:textId="7B202DA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에이전트 방식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_Toc197050569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69</w:t>
      </w:r>
      <w:r w:rsidRPr="00CA65BF">
        <w:rPr>
          <w:rFonts w:asciiTheme="majorEastAsia" w:eastAsiaTheme="majorEastAsia" w:hAnsiTheme="majorEastAsia"/>
          <w:noProof/>
        </w:rPr>
        <w:fldChar w:fldCharType="end"/>
      </w:r>
    </w:p>
    <w:p w14:paraId="598E359B" w14:textId="35745D45"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Zero-shot ReAct</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69</w:t>
      </w:r>
      <w:r w:rsidRPr="00CA65BF">
        <w:rPr>
          <w:rFonts w:asciiTheme="majorEastAsia" w:eastAsiaTheme="majorEastAsia" w:hAnsiTheme="majorEastAsia"/>
          <w:noProof/>
        </w:rPr>
        <w:fldChar w:fldCharType="end"/>
      </w:r>
    </w:p>
    <w:p w14:paraId="3FAB6615" w14:textId="6DEAA34F"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Conversational ReAct</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70</w:t>
      </w:r>
      <w:r w:rsidRPr="00CA65BF">
        <w:rPr>
          <w:rFonts w:asciiTheme="majorEastAsia" w:eastAsiaTheme="majorEastAsia" w:hAnsiTheme="majorEastAsia"/>
          <w:noProof/>
        </w:rPr>
        <w:fldChar w:fldCharType="end"/>
      </w:r>
    </w:p>
    <w:p w14:paraId="2D780740" w14:textId="3865995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ReAct Docstore</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70</w:t>
      </w:r>
      <w:r w:rsidRPr="00CA65BF">
        <w:rPr>
          <w:rFonts w:asciiTheme="majorEastAsia" w:eastAsiaTheme="majorEastAsia" w:hAnsiTheme="majorEastAsia"/>
          <w:noProof/>
        </w:rPr>
        <w:fldChar w:fldCharType="end"/>
      </w:r>
    </w:p>
    <w:p w14:paraId="70BAF0FF" w14:textId="43F47022"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11.6.4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Self-ask with Search</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71</w:t>
      </w:r>
      <w:r w:rsidRPr="00CA65BF">
        <w:rPr>
          <w:rFonts w:asciiTheme="majorEastAsia" w:eastAsiaTheme="majorEastAsia" w:hAnsiTheme="majorEastAsia"/>
          <w:noProof/>
        </w:rPr>
        <w:fldChar w:fldCharType="end"/>
      </w:r>
    </w:p>
    <w:p w14:paraId="4EBC632B" w14:textId="6A16FC35"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rPr>
        <w:t>11.7</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체"/>
          <w:noProof/>
          <w:lang w:eastAsia="ko-KR"/>
        </w:rPr>
        <w:t>에이전트 동작 방식</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72</w:t>
      </w:r>
      <w:r w:rsidRPr="00CA65BF">
        <w:rPr>
          <w:rFonts w:asciiTheme="majorEastAsia" w:eastAsiaTheme="majorEastAsia" w:hAnsiTheme="majorEastAsia"/>
          <w:noProof/>
        </w:rPr>
        <w:fldChar w:fldCharType="end"/>
      </w:r>
    </w:p>
    <w:p w14:paraId="2C353E44" w14:textId="7B591AFB"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72</w:t>
      </w:r>
      <w:r w:rsidRPr="00CA65BF">
        <w:rPr>
          <w:rFonts w:asciiTheme="majorEastAsia" w:eastAsiaTheme="majorEastAsia" w:hAnsiTheme="majorEastAsia"/>
          <w:noProof/>
        </w:rPr>
        <w:fldChar w:fldCharType="end"/>
      </w:r>
    </w:p>
    <w:p w14:paraId="11A281C9" w14:textId="6BD8C0CC"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동작 흐름</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72</w:t>
      </w:r>
      <w:r w:rsidRPr="00CA65BF">
        <w:rPr>
          <w:rFonts w:asciiTheme="majorEastAsia" w:eastAsiaTheme="majorEastAsia" w:hAnsiTheme="majorEastAsia"/>
          <w:noProof/>
        </w:rPr>
        <w:fldChar w:fldCharType="end"/>
      </w:r>
    </w:p>
    <w:p w14:paraId="2259AFA6" w14:textId="5CD5B998"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LangChain 내부 프롬프트 구성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72</w:t>
      </w:r>
      <w:r w:rsidRPr="00CA65BF">
        <w:rPr>
          <w:rFonts w:asciiTheme="majorEastAsia" w:eastAsiaTheme="majorEastAsia" w:hAnsiTheme="majorEastAsia"/>
          <w:noProof/>
        </w:rPr>
        <w:fldChar w:fldCharType="end"/>
      </w:r>
    </w:p>
    <w:p w14:paraId="65B42C8C" w14:textId="6A4AE84C"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프롬프트 생성 위치</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73</w:t>
      </w:r>
      <w:r w:rsidRPr="00CA65BF">
        <w:rPr>
          <w:rFonts w:asciiTheme="majorEastAsia" w:eastAsiaTheme="majorEastAsia" w:hAnsiTheme="majorEastAsia"/>
          <w:noProof/>
        </w:rPr>
        <w:fldChar w:fldCharType="end"/>
      </w:r>
    </w:p>
    <w:p w14:paraId="4C1DEE5F" w14:textId="2E413B1D"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11.7.5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_Toc197050579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73</w:t>
      </w:r>
      <w:r w:rsidRPr="00CA65BF">
        <w:rPr>
          <w:rFonts w:asciiTheme="majorEastAsia" w:eastAsiaTheme="majorEastAsia" w:hAnsiTheme="majorEastAsia"/>
          <w:noProof/>
        </w:rPr>
        <w:fldChar w:fldCharType="end"/>
      </w:r>
    </w:p>
    <w:p w14:paraId="334E817D" w14:textId="34C973E3"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11.8</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기본 도구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74</w:t>
      </w:r>
      <w:r w:rsidRPr="00CA65BF">
        <w:rPr>
          <w:rFonts w:asciiTheme="majorEastAsia" w:eastAsiaTheme="majorEastAsia" w:hAnsiTheme="majorEastAsia"/>
          <w:noProof/>
        </w:rPr>
        <w:fldChar w:fldCharType="end"/>
      </w:r>
    </w:p>
    <w:p w14:paraId="65CA5D1E" w14:textId="5AD3090D"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벡터DB 및 검색</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74</w:t>
      </w:r>
      <w:r w:rsidRPr="00CA65BF">
        <w:rPr>
          <w:rFonts w:asciiTheme="majorEastAsia" w:eastAsiaTheme="majorEastAsia" w:hAnsiTheme="majorEastAsia"/>
          <w:noProof/>
        </w:rPr>
        <w:fldChar w:fldCharType="end"/>
      </w:r>
    </w:p>
    <w:p w14:paraId="1F633765" w14:textId="3FBFDDA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최대 마진 관련성(MMR, Maximal Marginal Relevance)</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75</w:t>
      </w:r>
      <w:r w:rsidRPr="00CA65BF">
        <w:rPr>
          <w:rFonts w:asciiTheme="majorEastAsia" w:eastAsiaTheme="majorEastAsia" w:hAnsiTheme="majorEastAsia"/>
          <w:noProof/>
        </w:rPr>
        <w:fldChar w:fldCharType="end"/>
      </w:r>
    </w:p>
    <w:p w14:paraId="3C50DBF5" w14:textId="655BF3D9"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유사도 점수 임계치(Similarity Score Threshold)</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75</w:t>
      </w:r>
      <w:r w:rsidRPr="00CA65BF">
        <w:rPr>
          <w:rFonts w:asciiTheme="majorEastAsia" w:eastAsiaTheme="majorEastAsia" w:hAnsiTheme="majorEastAsia"/>
          <w:noProof/>
        </w:rPr>
        <w:fldChar w:fldCharType="end"/>
      </w:r>
    </w:p>
    <w:p w14:paraId="05131DAD" w14:textId="621C3543"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단일 문서 검색(Single Document Retrieval)</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76</w:t>
      </w:r>
      <w:r w:rsidRPr="00CA65BF">
        <w:rPr>
          <w:rFonts w:asciiTheme="majorEastAsia" w:eastAsiaTheme="majorEastAsia" w:hAnsiTheme="majorEastAsia"/>
          <w:noProof/>
        </w:rPr>
        <w:fldChar w:fldCharType="end"/>
      </w:r>
    </w:p>
    <w:p w14:paraId="496616E4" w14:textId="53F40C86"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필터 기반 검색(Filter-based Retrieval)</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76</w:t>
      </w:r>
      <w:r w:rsidRPr="00CA65BF">
        <w:rPr>
          <w:rFonts w:asciiTheme="majorEastAsia" w:eastAsiaTheme="majorEastAsia" w:hAnsiTheme="majorEastAsia"/>
          <w:noProof/>
        </w:rPr>
        <w:fldChar w:fldCharType="end"/>
      </w:r>
    </w:p>
    <w:p w14:paraId="6C8906A3" w14:textId="2C153CCA"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RAG 기반 Retrieval QA 체인 생성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76</w:t>
      </w:r>
      <w:r w:rsidRPr="00CA65BF">
        <w:rPr>
          <w:rFonts w:asciiTheme="majorEastAsia" w:eastAsiaTheme="majorEastAsia" w:hAnsiTheme="majorEastAsia"/>
          <w:noProof/>
        </w:rPr>
        <w:fldChar w:fldCharType="end"/>
      </w:r>
    </w:p>
    <w:p w14:paraId="5FD084F0" w14:textId="60BE5AFE" w:rsidR="00CA65BF" w:rsidRPr="00CA65BF" w:rsidRDefault="00CA65BF">
      <w:pPr>
        <w:pStyle w:val="30"/>
        <w:tabs>
          <w:tab w:val="left" w:pos="1698"/>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11.9.6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77</w:t>
      </w:r>
      <w:r w:rsidRPr="00CA65BF">
        <w:rPr>
          <w:rFonts w:asciiTheme="majorEastAsia" w:eastAsiaTheme="majorEastAsia" w:hAnsiTheme="majorEastAsia"/>
          <w:noProof/>
        </w:rPr>
        <w:fldChar w:fldCharType="end"/>
      </w:r>
    </w:p>
    <w:p w14:paraId="5D88D06A" w14:textId="6D605C5F" w:rsidR="00CA65BF" w:rsidRPr="00CA65BF" w:rsidRDefault="00CA65BF">
      <w:pPr>
        <w:pStyle w:val="20"/>
        <w:tabs>
          <w:tab w:val="left" w:pos="1415"/>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rPr>
        <w:t>11.10</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체"/>
          <w:noProof/>
          <w:lang w:eastAsia="ko-KR"/>
        </w:rPr>
        <w:t>고려사항</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78</w:t>
      </w:r>
      <w:r w:rsidRPr="00CA65BF">
        <w:rPr>
          <w:rFonts w:asciiTheme="majorEastAsia" w:eastAsiaTheme="majorEastAsia" w:hAnsiTheme="majorEastAsia"/>
          <w:noProof/>
        </w:rPr>
        <w:fldChar w:fldCharType="end"/>
      </w:r>
    </w:p>
    <w:p w14:paraId="64B05B8E" w14:textId="50FAA963"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모든 문서를 LLM에 일괄 전달할 때 발생하는 토큰 초과</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_Toc197050589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78</w:t>
      </w:r>
      <w:r w:rsidRPr="00CA65BF">
        <w:rPr>
          <w:rFonts w:asciiTheme="majorEastAsia" w:eastAsiaTheme="majorEastAsia" w:hAnsiTheme="majorEastAsia"/>
          <w:noProof/>
        </w:rPr>
        <w:fldChar w:fldCharType="end"/>
      </w:r>
    </w:p>
    <w:p w14:paraId="5CB549C0" w14:textId="7FE1C56C"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대화 기록 누적으로 인한 토큰 증가</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78</w:t>
      </w:r>
      <w:r w:rsidRPr="00CA65BF">
        <w:rPr>
          <w:rFonts w:asciiTheme="majorEastAsia" w:eastAsiaTheme="majorEastAsia" w:hAnsiTheme="majorEastAsia"/>
          <w:noProof/>
        </w:rPr>
        <w:fldChar w:fldCharType="end"/>
      </w:r>
    </w:p>
    <w:p w14:paraId="31DB2B8F" w14:textId="0453FFD6"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검색된 문서 수가 많아 전체 프롬프트 길이를 초과함</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78</w:t>
      </w:r>
      <w:r w:rsidRPr="00CA65BF">
        <w:rPr>
          <w:rFonts w:asciiTheme="majorEastAsia" w:eastAsiaTheme="majorEastAsia" w:hAnsiTheme="majorEastAsia"/>
          <w:noProof/>
        </w:rPr>
        <w:fldChar w:fldCharType="end"/>
      </w:r>
    </w:p>
    <w:p w14:paraId="4022DA80" w14:textId="192D2AE1"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lastRenderedPageBreak/>
        <w:t>11.10.4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모델의 최대 토큰 수를 고려하지 않은 프롬프트 구성</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79</w:t>
      </w:r>
      <w:r w:rsidRPr="00CA65BF">
        <w:rPr>
          <w:rFonts w:asciiTheme="majorEastAsia" w:eastAsiaTheme="majorEastAsia" w:hAnsiTheme="majorEastAsia"/>
          <w:noProof/>
        </w:rPr>
        <w:fldChar w:fldCharType="end"/>
      </w:r>
    </w:p>
    <w:p w14:paraId="14253A44" w14:textId="6848453D"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11.10.5</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토큰 수 계산이 어려워 사전 조정이 어렵다</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_Toc197050593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79</w:t>
      </w:r>
      <w:r w:rsidRPr="00CA65BF">
        <w:rPr>
          <w:rFonts w:asciiTheme="majorEastAsia" w:eastAsiaTheme="majorEastAsia" w:hAnsiTheme="majorEastAsia"/>
          <w:noProof/>
        </w:rPr>
        <w:fldChar w:fldCharType="end"/>
      </w:r>
    </w:p>
    <w:p w14:paraId="73390D67" w14:textId="0F520836" w:rsidR="00CA65BF" w:rsidRPr="00CA65BF" w:rsidRDefault="00CA65BF">
      <w:pPr>
        <w:pStyle w:val="30"/>
        <w:tabs>
          <w:tab w:val="left" w:pos="1981"/>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11.10.6</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기타</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_Toc197050594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79</w:t>
      </w:r>
      <w:r w:rsidRPr="00CA65BF">
        <w:rPr>
          <w:rFonts w:asciiTheme="majorEastAsia" w:eastAsiaTheme="majorEastAsia" w:hAnsiTheme="majorEastAsia"/>
          <w:noProof/>
        </w:rPr>
        <w:fldChar w:fldCharType="end"/>
      </w:r>
    </w:p>
    <w:p w14:paraId="6EC42C4A" w14:textId="31DA5718" w:rsidR="00CA65BF" w:rsidRPr="00CA65BF" w:rsidRDefault="00CA65BF">
      <w:pPr>
        <w:pStyle w:val="20"/>
        <w:tabs>
          <w:tab w:val="left" w:pos="1415"/>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cs="굴림체"/>
          <w:noProof/>
          <w:lang w:eastAsia="ko-KR"/>
        </w:rPr>
        <w:t>11.11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cs="굴림체"/>
          <w:noProof/>
          <w:lang w:eastAsia="ko-KR"/>
        </w:rPr>
        <w:t>랭체인 이외 에이전트 도구</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_Toc197050595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79</w:t>
      </w:r>
      <w:r w:rsidRPr="00CA65BF">
        <w:rPr>
          <w:rFonts w:asciiTheme="majorEastAsia" w:eastAsiaTheme="majorEastAsia" w:hAnsiTheme="majorEastAsia"/>
          <w:noProof/>
        </w:rPr>
        <w:fldChar w:fldCharType="end"/>
      </w:r>
    </w:p>
    <w:p w14:paraId="76E40718" w14:textId="5499EDF7" w:rsidR="00CA65BF" w:rsidRPr="00CA65BF" w:rsidRDefault="00CA65BF">
      <w:pPr>
        <w:pStyle w:val="20"/>
        <w:tabs>
          <w:tab w:val="left" w:pos="1415"/>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결론</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_Toc197050596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80</w:t>
      </w:r>
      <w:r w:rsidRPr="00CA65BF">
        <w:rPr>
          <w:rFonts w:asciiTheme="majorEastAsia" w:eastAsiaTheme="majorEastAsia" w:hAnsiTheme="majorEastAsia"/>
          <w:noProof/>
        </w:rPr>
        <w:fldChar w:fldCharType="end"/>
      </w:r>
    </w:p>
    <w:p w14:paraId="24F1196F" w14:textId="3E1CBE9B" w:rsidR="00CA65BF" w:rsidRPr="00CA65BF" w:rsidRDefault="00CA65BF">
      <w:pPr>
        <w:pStyle w:val="20"/>
        <w:tabs>
          <w:tab w:val="left" w:pos="1415"/>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11.13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레퍼런스</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_Toc197050597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80</w:t>
      </w:r>
      <w:r w:rsidRPr="00CA65BF">
        <w:rPr>
          <w:rFonts w:asciiTheme="majorEastAsia" w:eastAsiaTheme="majorEastAsia" w:hAnsiTheme="majorEastAsia"/>
          <w:noProof/>
        </w:rPr>
        <w:fldChar w:fldCharType="end"/>
      </w:r>
    </w:p>
    <w:p w14:paraId="50697896" w14:textId="28344935" w:rsidR="00CA65BF" w:rsidRPr="00CA65BF" w:rsidRDefault="00CA65BF">
      <w:pPr>
        <w:pStyle w:val="13"/>
        <w:tabs>
          <w:tab w:val="left" w:pos="864"/>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lang w:eastAsia="ko-KR"/>
        </w:rPr>
        <w:t>12.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ollama</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_Toc197050598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81</w:t>
      </w:r>
      <w:r w:rsidRPr="00CA65BF">
        <w:rPr>
          <w:rFonts w:asciiTheme="majorEastAsia" w:eastAsiaTheme="majorEastAsia" w:hAnsiTheme="majorEastAsia"/>
          <w:noProof/>
        </w:rPr>
        <w:fldChar w:fldCharType="end"/>
      </w:r>
    </w:p>
    <w:p w14:paraId="7943F458" w14:textId="321B42AB"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12.1</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lang w:eastAsia="ko-KR"/>
        </w:rPr>
        <w:t>개요</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_Toc197050599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81</w:t>
      </w:r>
      <w:r w:rsidRPr="00CA65BF">
        <w:rPr>
          <w:rFonts w:asciiTheme="majorEastAsia" w:eastAsiaTheme="majorEastAsia" w:hAnsiTheme="majorEastAsia"/>
          <w:noProof/>
        </w:rPr>
        <w:fldChar w:fldCharType="end"/>
      </w:r>
    </w:p>
    <w:p w14:paraId="3F01DCB7" w14:textId="453A383F"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12.2</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Windows에서 Ollama 설치 방법</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_Toc197050600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81</w:t>
      </w:r>
      <w:r w:rsidRPr="00CA65BF">
        <w:rPr>
          <w:rFonts w:asciiTheme="majorEastAsia" w:eastAsiaTheme="majorEastAsia" w:hAnsiTheme="majorEastAsia"/>
          <w:noProof/>
        </w:rPr>
        <w:fldChar w:fldCharType="end"/>
      </w:r>
    </w:p>
    <w:p w14:paraId="457D1EFD" w14:textId="0591E40C"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12.3</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주요 터미널 명령어</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_Toc197050601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81</w:t>
      </w:r>
      <w:r w:rsidRPr="00CA65BF">
        <w:rPr>
          <w:rFonts w:asciiTheme="majorEastAsia" w:eastAsiaTheme="majorEastAsia" w:hAnsiTheme="majorEastAsia"/>
          <w:noProof/>
        </w:rPr>
        <w:fldChar w:fldCharType="end"/>
      </w:r>
    </w:p>
    <w:p w14:paraId="6C1AA6D3" w14:textId="72CEBE79" w:rsidR="00CA65BF" w:rsidRPr="00CA65BF" w:rsidRDefault="00CA65BF">
      <w:pPr>
        <w:pStyle w:val="20"/>
        <w:tabs>
          <w:tab w:val="left" w:pos="1132"/>
        </w:tabs>
        <w:rPr>
          <w:rFonts w:asciiTheme="majorEastAsia" w:eastAsiaTheme="majorEastAsia" w:hAnsiTheme="majorEastAsia" w:cstheme="minorBidi"/>
          <w:noProof/>
          <w:kern w:val="2"/>
          <w:szCs w:val="22"/>
          <w:lang w:eastAsia="ko-KR"/>
        </w:rPr>
      </w:pPr>
      <w:r w:rsidRPr="00CA65BF">
        <w:rPr>
          <w:rFonts w:asciiTheme="majorEastAsia" w:eastAsiaTheme="majorEastAsia" w:hAnsiTheme="majorEastAsia"/>
          <w:noProof/>
        </w:rPr>
        <w:t>12.4</w:t>
      </w:r>
      <w:r w:rsidRPr="00CA65BF">
        <w:rPr>
          <w:rFonts w:asciiTheme="majorEastAsia" w:eastAsiaTheme="majorEastAsia" w:hAnsiTheme="majorEastAsia" w:cstheme="minorBidi"/>
          <w:noProof/>
          <w:kern w:val="2"/>
          <w:szCs w:val="22"/>
          <w:lang w:eastAsia="ko-KR"/>
        </w:rPr>
        <w:tab/>
      </w:r>
      <w:r w:rsidRPr="00CA65BF">
        <w:rPr>
          <w:rFonts w:asciiTheme="majorEastAsia" w:eastAsiaTheme="majorEastAsia" w:hAnsiTheme="majorEastAsia"/>
          <w:noProof/>
        </w:rPr>
        <w:t>LangChain에서 Ollama 사용하기</w:t>
      </w:r>
      <w:r w:rsidRPr="00CA65BF">
        <w:rPr>
          <w:rFonts w:asciiTheme="majorEastAsia" w:eastAsiaTheme="majorEastAsia" w:hAnsiTheme="majorEastAsia"/>
          <w:noProof/>
        </w:rPr>
        <w:tab/>
      </w:r>
      <w:r w:rsidRPr="00CA65BF">
        <w:rPr>
          <w:rFonts w:asciiTheme="majorEastAsia" w:eastAsiaTheme="majorEastAsia" w:hAnsiTheme="majorEastAsia"/>
          <w:noProof/>
        </w:rPr>
        <w:fldChar w:fldCharType="begin"/>
      </w:r>
      <w:r w:rsidRPr="00CA65BF">
        <w:rPr>
          <w:rFonts w:asciiTheme="majorEastAsia" w:eastAsiaTheme="majorEastAsia" w:hAnsiTheme="majorEastAsia"/>
          <w:noProof/>
        </w:rPr>
        <w:instrText xml:space="preserve"> PAGEREF _Toc197050602 \h </w:instrText>
      </w:r>
      <w:r w:rsidRPr="00CA65BF">
        <w:rPr>
          <w:rFonts w:asciiTheme="majorEastAsia" w:eastAsiaTheme="majorEastAsia" w:hAnsiTheme="majorEastAsia"/>
          <w:noProof/>
        </w:rPr>
      </w:r>
      <w:r w:rsidRPr="00CA65BF">
        <w:rPr>
          <w:rFonts w:asciiTheme="majorEastAsia" w:eastAsiaTheme="majorEastAsia" w:hAnsiTheme="majorEastAsia"/>
          <w:noProof/>
        </w:rPr>
        <w:fldChar w:fldCharType="separate"/>
      </w:r>
      <w:r w:rsidRPr="00CA65BF">
        <w:rPr>
          <w:rFonts w:asciiTheme="majorEastAsia" w:eastAsiaTheme="majorEastAsia" w:hAnsiTheme="majorEastAsia"/>
          <w:noProof/>
        </w:rPr>
        <w:t>82</w:t>
      </w:r>
      <w:r w:rsidRPr="00CA65BF">
        <w:rPr>
          <w:rFonts w:asciiTheme="majorEastAsia" w:eastAsiaTheme="majorEastAsia" w:hAnsiTheme="majorEastAsia"/>
          <w:noProof/>
        </w:rPr>
        <w:fldChar w:fldCharType="end"/>
      </w:r>
    </w:p>
    <w:p w14:paraId="2EBCCD34" w14:textId="088FC0A3" w:rsidR="00D5082E" w:rsidRPr="00CA65BF" w:rsidRDefault="008D6CC8">
      <w:pPr>
        <w:pStyle w:val="13"/>
        <w:tabs>
          <w:tab w:val="right" w:leader="dot" w:pos="9972"/>
        </w:tabs>
        <w:rPr>
          <w:rFonts w:asciiTheme="majorEastAsia" w:eastAsiaTheme="majorEastAsia" w:hAnsiTheme="majorEastAsia"/>
        </w:rPr>
        <w:sectPr w:rsidR="00D5082E" w:rsidRPr="00CA65BF">
          <w:type w:val="continuous"/>
          <w:pgSz w:w="12240" w:h="15840"/>
          <w:pgMar w:top="1701" w:right="1134" w:bottom="1701" w:left="1134" w:header="720" w:footer="720" w:gutter="0"/>
          <w:cols w:space="720"/>
          <w:docGrid w:linePitch="360"/>
        </w:sectPr>
      </w:pPr>
      <w:r w:rsidRPr="00CA65BF">
        <w:rPr>
          <w:rFonts w:asciiTheme="majorEastAsia" w:eastAsiaTheme="majorEastAsia" w:hAnsiTheme="majorEastAsia"/>
        </w:rPr>
        <w:fldChar w:fldCharType="end"/>
      </w:r>
    </w:p>
    <w:p w14:paraId="1C1920CE" w14:textId="233C68F6" w:rsidR="00B75AEB" w:rsidRPr="00CA65BF" w:rsidRDefault="00B75AEB" w:rsidP="007D6417">
      <w:pPr>
        <w:widowControl/>
        <w:suppressAutoHyphens w:val="0"/>
        <w:overflowPunct/>
        <w:autoSpaceDE/>
        <w:spacing w:line="240" w:lineRule="auto"/>
        <w:jc w:val="center"/>
        <w:textAlignment w:val="auto"/>
        <w:rPr>
          <w:rFonts w:asciiTheme="majorEastAsia" w:eastAsiaTheme="majorEastAsia" w:hAnsiTheme="majorEastAsia"/>
          <w:b/>
          <w:sz w:val="28"/>
          <w:szCs w:val="28"/>
          <w:lang w:eastAsia="ko-KR"/>
        </w:rPr>
      </w:pPr>
      <w:r w:rsidRPr="00CA65BF">
        <w:rPr>
          <w:rFonts w:asciiTheme="majorEastAsia" w:eastAsiaTheme="majorEastAsia" w:hAnsiTheme="majorEastAsia"/>
          <w:b/>
          <w:sz w:val="28"/>
          <w:szCs w:val="28"/>
        </w:rPr>
        <w:br w:type="page"/>
      </w:r>
    </w:p>
    <w:p w14:paraId="2A755711" w14:textId="41941EAF" w:rsidR="005048FC" w:rsidRPr="00CA65BF" w:rsidRDefault="005048FC" w:rsidP="00DF4422">
      <w:pPr>
        <w:pStyle w:val="1"/>
        <w:rPr>
          <w:rFonts w:asciiTheme="majorEastAsia" w:eastAsiaTheme="majorEastAsia" w:hAnsiTheme="majorEastAsia"/>
        </w:rPr>
      </w:pPr>
      <w:bookmarkStart w:id="1" w:name="_Toc197050425"/>
      <w:r w:rsidRPr="00CA65BF">
        <w:rPr>
          <w:rFonts w:asciiTheme="majorEastAsia" w:eastAsiaTheme="majorEastAsia" w:hAnsiTheme="majorEastAsia" w:hint="eastAsia"/>
          <w:lang w:eastAsia="ko-KR"/>
        </w:rPr>
        <w:lastRenderedPageBreak/>
        <w:t>개요</w:t>
      </w:r>
      <w:bookmarkEnd w:id="1"/>
    </w:p>
    <w:p w14:paraId="6A69F7FD" w14:textId="1FF54E90" w:rsidR="005048FC" w:rsidRPr="00CA65BF" w:rsidRDefault="005048FC" w:rsidP="005048FC">
      <w:pPr>
        <w:pStyle w:val="a9"/>
        <w:rPr>
          <w:rFonts w:asciiTheme="majorEastAsia" w:eastAsiaTheme="majorEastAsia" w:hAnsiTheme="majorEastAsia"/>
        </w:rPr>
      </w:pPr>
      <w:r w:rsidRPr="00CA65BF">
        <w:rPr>
          <w:rFonts w:asciiTheme="majorEastAsia" w:eastAsiaTheme="majorEastAsia" w:hAnsiTheme="majorEastAsia" w:hint="eastAsia"/>
        </w:rPr>
        <w:t>본 교안은 회차 주제별 주요 학습 내용을 기술한 것으로,</w:t>
      </w:r>
      <w:r w:rsidRPr="00CA65BF">
        <w:rPr>
          <w:rFonts w:asciiTheme="majorEastAsia" w:eastAsiaTheme="majorEastAsia" w:hAnsiTheme="majorEastAsia"/>
        </w:rPr>
        <w:t xml:space="preserve"> </w:t>
      </w:r>
      <w:r w:rsidRPr="00CA65BF">
        <w:rPr>
          <w:rFonts w:asciiTheme="majorEastAsia" w:eastAsiaTheme="majorEastAsia" w:hAnsiTheme="majorEastAsia" w:hint="eastAsia"/>
        </w:rPr>
        <w:t>실제 강의에는 교안 이외 저자 블로그,</w:t>
      </w:r>
      <w:r w:rsidRPr="00CA65BF">
        <w:rPr>
          <w:rFonts w:asciiTheme="majorEastAsia" w:eastAsiaTheme="majorEastAsia" w:hAnsiTheme="majorEastAsia"/>
        </w:rPr>
        <w:t xml:space="preserve"> github, huggingface, </w:t>
      </w:r>
      <w:r w:rsidRPr="00CA65BF">
        <w:rPr>
          <w:rFonts w:asciiTheme="majorEastAsia" w:eastAsiaTheme="majorEastAsia" w:hAnsiTheme="majorEastAsia" w:hint="eastAsia"/>
        </w:rPr>
        <w:t>논문 등이 활용된다.</w:t>
      </w:r>
      <w:r w:rsidRPr="00CA65BF">
        <w:rPr>
          <w:rFonts w:asciiTheme="majorEastAsia" w:eastAsiaTheme="majorEastAsia" w:hAnsiTheme="majorEastAsia"/>
        </w:rPr>
        <w:t xml:space="preserve"> </w:t>
      </w:r>
    </w:p>
    <w:p w14:paraId="09C14FEE" w14:textId="0ECE4F45" w:rsidR="005048FC" w:rsidRPr="00CA65BF" w:rsidRDefault="005048FC" w:rsidP="005048FC">
      <w:pPr>
        <w:pStyle w:val="a9"/>
        <w:rPr>
          <w:rFonts w:asciiTheme="majorEastAsia" w:eastAsiaTheme="majorEastAsia" w:hAnsiTheme="majorEastAsia"/>
        </w:rPr>
      </w:pPr>
      <w:r w:rsidRPr="00CA65BF">
        <w:rPr>
          <w:rFonts w:asciiTheme="majorEastAsia" w:eastAsiaTheme="majorEastAsia" w:hAnsiTheme="majorEastAsia" w:hint="eastAsia"/>
        </w:rPr>
        <w:t>교안이외에 과제는 별도 제출 요청할 것이며,</w:t>
      </w:r>
      <w:r w:rsidRPr="00CA65BF">
        <w:rPr>
          <w:rFonts w:asciiTheme="majorEastAsia" w:eastAsiaTheme="majorEastAsia" w:hAnsiTheme="majorEastAsia"/>
        </w:rPr>
        <w:t xml:space="preserve"> </w:t>
      </w:r>
      <w:r w:rsidRPr="00CA65BF">
        <w:rPr>
          <w:rFonts w:asciiTheme="majorEastAsia" w:eastAsiaTheme="majorEastAsia" w:hAnsiTheme="majorEastAsia" w:hint="eastAsia"/>
        </w:rPr>
        <w:t>이 내용은 별도 문서에 기술한다.</w:t>
      </w:r>
      <w:r w:rsidRPr="00CA65BF">
        <w:rPr>
          <w:rFonts w:asciiTheme="majorEastAsia" w:eastAsiaTheme="majorEastAsia" w:hAnsiTheme="majorEastAsia"/>
        </w:rPr>
        <w:t xml:space="preserve"> </w:t>
      </w:r>
      <w:r w:rsidRPr="00CA65BF">
        <w:rPr>
          <w:rFonts w:asciiTheme="majorEastAsia" w:eastAsiaTheme="majorEastAsia" w:hAnsiTheme="majorEastAsia" w:hint="eastAsia"/>
        </w:rPr>
        <w:t xml:space="preserve">전체 </w:t>
      </w:r>
      <w:r w:rsidR="006375EA" w:rsidRPr="00CA65BF">
        <w:rPr>
          <w:rFonts w:asciiTheme="majorEastAsia" w:eastAsiaTheme="majorEastAsia" w:hAnsiTheme="majorEastAsia" w:hint="eastAsia"/>
        </w:rPr>
        <w:t>주제는</w:t>
      </w:r>
      <w:r w:rsidRPr="00CA65BF">
        <w:rPr>
          <w:rFonts w:asciiTheme="majorEastAsia" w:eastAsiaTheme="majorEastAsia" w:hAnsiTheme="majorEastAsia" w:hint="eastAsia"/>
        </w:rPr>
        <w:t xml:space="preserve"> 실라버스 문서에 기술된다.</w:t>
      </w:r>
    </w:p>
    <w:p w14:paraId="248FD9C1" w14:textId="2B487AD4" w:rsidR="005048FC" w:rsidRPr="00CA65BF" w:rsidRDefault="005048FC" w:rsidP="005048FC">
      <w:pPr>
        <w:pStyle w:val="a9"/>
        <w:rPr>
          <w:rFonts w:asciiTheme="majorEastAsia" w:eastAsiaTheme="majorEastAsia" w:hAnsiTheme="majorEastAsia"/>
        </w:rPr>
      </w:pPr>
    </w:p>
    <w:p w14:paraId="1A7B19A5" w14:textId="77777777" w:rsidR="00A51088" w:rsidRPr="00CA65BF" w:rsidRDefault="00A51088" w:rsidP="00A51088">
      <w:pPr>
        <w:pStyle w:val="1"/>
        <w:rPr>
          <w:rFonts w:asciiTheme="majorEastAsia" w:eastAsiaTheme="majorEastAsia" w:hAnsiTheme="majorEastAsia"/>
        </w:rPr>
      </w:pPr>
      <w:bookmarkStart w:id="2" w:name="_Toc197050426"/>
      <w:r w:rsidRPr="00CA65BF">
        <w:rPr>
          <w:rFonts w:asciiTheme="majorEastAsia" w:eastAsiaTheme="majorEastAsia" w:hAnsiTheme="majorEastAsia"/>
        </w:rPr>
        <w:t>트랜스포머 인코더</w:t>
      </w:r>
      <w:bookmarkEnd w:id="2"/>
    </w:p>
    <w:p w14:paraId="7F937E4B" w14:textId="3F65C22A" w:rsidR="00A51088" w:rsidRPr="00CA65BF" w:rsidRDefault="00A51088" w:rsidP="00A51088">
      <w:pPr>
        <w:pStyle w:val="2"/>
        <w:rPr>
          <w:rFonts w:asciiTheme="majorEastAsia" w:eastAsiaTheme="majorEastAsia" w:hAnsiTheme="majorEastAsia"/>
        </w:rPr>
      </w:pPr>
      <w:bookmarkStart w:id="3" w:name="_Toc197050427"/>
      <w:r w:rsidRPr="00CA65BF">
        <w:rPr>
          <w:rFonts w:asciiTheme="majorEastAsia" w:eastAsiaTheme="majorEastAsia" w:hAnsiTheme="majorEastAsia"/>
        </w:rPr>
        <w:t>서론</w:t>
      </w:r>
      <w:bookmarkEnd w:id="3"/>
    </w:p>
    <w:p w14:paraId="5860FBA8"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CA65BF" w:rsidRDefault="00A51088" w:rsidP="00A51088">
      <w:pPr>
        <w:widowControl/>
        <w:autoSpaceDE/>
        <w:spacing w:line="240" w:lineRule="auto"/>
        <w:rPr>
          <w:rFonts w:asciiTheme="majorEastAsia" w:eastAsiaTheme="majorEastAsia" w:hAnsiTheme="majorEastAsia" w:cs="굴림"/>
          <w:szCs w:val="24"/>
        </w:rPr>
      </w:pPr>
    </w:p>
    <w:p w14:paraId="5EC10468" w14:textId="3DD69881" w:rsidR="00A51088" w:rsidRPr="00CA65BF" w:rsidRDefault="00A51088" w:rsidP="00A51088">
      <w:pPr>
        <w:pStyle w:val="2"/>
        <w:rPr>
          <w:rFonts w:asciiTheme="majorEastAsia" w:eastAsiaTheme="majorEastAsia" w:hAnsiTheme="majorEastAsia"/>
        </w:rPr>
      </w:pPr>
      <w:bookmarkStart w:id="4" w:name="_Toc197050428"/>
      <w:r w:rsidRPr="00CA65BF">
        <w:rPr>
          <w:rFonts w:asciiTheme="majorEastAsia" w:eastAsiaTheme="majorEastAsia" w:hAnsiTheme="majorEastAsia"/>
        </w:rPr>
        <w:t>트랜스포머 인코더의 구성 요소 및 역할</w:t>
      </w:r>
      <w:bookmarkEnd w:id="4"/>
    </w:p>
    <w:p w14:paraId="2DD2F9A7" w14:textId="6CA55F22" w:rsidR="00A51088" w:rsidRPr="00CA65BF" w:rsidRDefault="00A51088" w:rsidP="00A51088">
      <w:pPr>
        <w:pStyle w:val="3"/>
        <w:rPr>
          <w:rFonts w:asciiTheme="majorEastAsia" w:eastAsiaTheme="majorEastAsia" w:hAnsiTheme="majorEastAsia"/>
        </w:rPr>
      </w:pPr>
      <w:bookmarkStart w:id="5" w:name="_Toc197050429"/>
      <w:r w:rsidRPr="00CA65BF">
        <w:rPr>
          <w:rFonts w:asciiTheme="majorEastAsia" w:eastAsiaTheme="majorEastAsia" w:hAnsiTheme="majorEastAsia"/>
        </w:rPr>
        <w:t>Scaled Dot Product Attention</w:t>
      </w:r>
      <w:bookmarkEnd w:id="5"/>
    </w:p>
    <w:p w14:paraId="11C0366A"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이 모듈은 어텐션의 기본 동작을 수행하는 핵심 요소이다. 입력으로 주어진 Q(Query), K(Key), V(Value) 벡터를 이용하여 다음 연산을 수행한다:</w:t>
      </w:r>
    </w:p>
    <w:p w14:paraId="15F44392" w14:textId="77777777" w:rsidR="00A51088" w:rsidRPr="00CA65BF" w:rsidRDefault="00A51088" w:rsidP="00A51088">
      <w:pPr>
        <w:widowControl/>
        <w:autoSpaceDE/>
        <w:spacing w:line="240" w:lineRule="auto"/>
        <w:jc w:val="center"/>
        <w:rPr>
          <w:rFonts w:asciiTheme="majorEastAsia" w:eastAsiaTheme="majorEastAsia" w:hAnsiTheme="majorEastAsia" w:cs="굴림"/>
          <w:szCs w:val="24"/>
        </w:rPr>
      </w:pPr>
      <w:r w:rsidRPr="00CA65BF">
        <w:rPr>
          <w:rFonts w:asciiTheme="majorEastAsia" w:eastAsiaTheme="majorEastAsia" w:hAnsiTheme="majorEastAsia"/>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CA65BF"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Q, K의 내적은 현재 토큰이 문맥 내 다른 토큰과 얼마나 관련 있는지를 나타낸다.</w:t>
      </w:r>
    </w:p>
    <w:p w14:paraId="2B2C72FE" w14:textId="77777777" w:rsidR="00A51088" w:rsidRPr="00CA65BF"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정규화를 위해 dk\sqrt{d_k} 로 나눈다.</w:t>
      </w:r>
    </w:p>
    <w:p w14:paraId="634449B2" w14:textId="77777777" w:rsidR="00A51088" w:rsidRPr="00CA65BF" w:rsidRDefault="00A51088" w:rsidP="00A51088">
      <w:pPr>
        <w:widowControl/>
        <w:numPr>
          <w:ilvl w:val="0"/>
          <w:numId w:val="5"/>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softmax를 통해 가중치를 확률화하고, V에 곱해 최종 어텐션 출력을 생성한다.</w:t>
      </w:r>
    </w:p>
    <w:p w14:paraId="4DCC202F" w14:textId="5F34245F"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 xml:space="preserve">이 모듈은 PyTorch에서 </w:t>
      </w:r>
      <w:r w:rsidRPr="00CA65BF">
        <w:rPr>
          <w:rFonts w:asciiTheme="majorEastAsia" w:eastAsiaTheme="majorEastAsia" w:hAnsiTheme="majorEastAsia" w:cs="굴림체"/>
        </w:rPr>
        <w:t>torch.matmul</w:t>
      </w:r>
      <w:r w:rsidRPr="00CA65BF">
        <w:rPr>
          <w:rFonts w:asciiTheme="majorEastAsia" w:eastAsiaTheme="majorEastAsia" w:hAnsiTheme="majorEastAsia"/>
        </w:rPr>
        <w:t xml:space="preserve">, </w:t>
      </w:r>
      <w:r w:rsidRPr="00CA65BF">
        <w:rPr>
          <w:rFonts w:asciiTheme="majorEastAsia" w:eastAsiaTheme="majorEastAsia" w:hAnsiTheme="majorEastAsia" w:cs="굴림체"/>
        </w:rPr>
        <w:t>F.softmax</w:t>
      </w:r>
      <w:r w:rsidRPr="00CA65BF">
        <w:rPr>
          <w:rFonts w:asciiTheme="majorEastAsia" w:eastAsiaTheme="majorEastAsia" w:hAnsiTheme="majorEastAsia"/>
        </w:rPr>
        <w:t xml:space="preserve"> 등을 활용하여 구현된다.</w:t>
      </w:r>
    </w:p>
    <w:p w14:paraId="6E643776" w14:textId="77777777" w:rsidR="00113459" w:rsidRPr="00CA65BF" w:rsidRDefault="00113459" w:rsidP="00A51088">
      <w:pPr>
        <w:pStyle w:val="a9"/>
        <w:rPr>
          <w:rFonts w:asciiTheme="majorEastAsia" w:eastAsiaTheme="majorEastAsia" w:hAnsiTheme="majorEastAsia"/>
        </w:rPr>
      </w:pPr>
    </w:p>
    <w:p w14:paraId="2AFB81D8" w14:textId="41010546" w:rsidR="00A51088" w:rsidRPr="00CA65BF" w:rsidRDefault="00A51088" w:rsidP="00A51088">
      <w:pPr>
        <w:pStyle w:val="3"/>
        <w:rPr>
          <w:rFonts w:asciiTheme="majorEastAsia" w:eastAsiaTheme="majorEastAsia" w:hAnsiTheme="majorEastAsia"/>
        </w:rPr>
      </w:pPr>
      <w:bookmarkStart w:id="6" w:name="_Toc197050430"/>
      <w:r w:rsidRPr="00CA65BF">
        <w:rPr>
          <w:rFonts w:asciiTheme="majorEastAsia" w:eastAsiaTheme="majorEastAsia" w:hAnsiTheme="majorEastAsia"/>
        </w:rPr>
        <w:lastRenderedPageBreak/>
        <w:t>Multi-Head Attention</w:t>
      </w:r>
      <w:bookmarkEnd w:id="6"/>
    </w:p>
    <w:p w14:paraId="0DB0FBFC"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이 모듈은 다음과 같은 단계를 포함한다:</w:t>
      </w:r>
    </w:p>
    <w:p w14:paraId="2A92CBDC" w14:textId="77777777" w:rsidR="00A51088" w:rsidRPr="00CA65BF"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Q, K, V를 헤드 수에 따라 분리하고,</w:t>
      </w:r>
    </w:p>
    <w:p w14:paraId="5CA3799B" w14:textId="77777777" w:rsidR="00A51088" w:rsidRPr="00CA65BF"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각 헤드별 어텐션을 수행한 뒤,</w:t>
      </w:r>
    </w:p>
    <w:p w14:paraId="067D227A" w14:textId="15B099BD" w:rsidR="00A51088" w:rsidRPr="00CA65BF" w:rsidRDefault="00A51088" w:rsidP="00A51088">
      <w:pPr>
        <w:widowControl/>
        <w:numPr>
          <w:ilvl w:val="0"/>
          <w:numId w:val="6"/>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결과를 concat하여 최종 출력으로 만든다.</w:t>
      </w:r>
    </w:p>
    <w:p w14:paraId="3306A27B" w14:textId="77777777" w:rsidR="00113459" w:rsidRPr="00CA65BF" w:rsidRDefault="00113459" w:rsidP="00113459">
      <w:pPr>
        <w:widowControl/>
        <w:suppressAutoHyphens w:val="0"/>
        <w:overflowPunct/>
        <w:autoSpaceDE/>
        <w:spacing w:after="160" w:line="240" w:lineRule="auto"/>
        <w:ind w:left="720"/>
        <w:textAlignment w:val="auto"/>
        <w:rPr>
          <w:rFonts w:asciiTheme="majorEastAsia" w:eastAsiaTheme="majorEastAsia" w:hAnsiTheme="majorEastAsia" w:cs="굴림"/>
          <w:szCs w:val="24"/>
        </w:rPr>
      </w:pPr>
    </w:p>
    <w:p w14:paraId="09A05CC5" w14:textId="209412B7" w:rsidR="00A51088" w:rsidRPr="00CA65BF" w:rsidRDefault="00A51088" w:rsidP="00A51088">
      <w:pPr>
        <w:pStyle w:val="3"/>
        <w:rPr>
          <w:rFonts w:asciiTheme="majorEastAsia" w:eastAsiaTheme="majorEastAsia" w:hAnsiTheme="majorEastAsia"/>
        </w:rPr>
      </w:pPr>
      <w:bookmarkStart w:id="7" w:name="_Toc197050431"/>
      <w:r w:rsidRPr="00CA65BF">
        <w:rPr>
          <w:rFonts w:asciiTheme="majorEastAsia" w:eastAsiaTheme="majorEastAsia" w:hAnsiTheme="majorEastAsia"/>
        </w:rPr>
        <w:t>Positional Encoding</w:t>
      </w:r>
      <w:bookmarkEnd w:id="7"/>
    </w:p>
    <w:p w14:paraId="681398C0"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CA65BF" w:rsidRDefault="00A51088" w:rsidP="00113459">
      <w:pPr>
        <w:pStyle w:val="a9"/>
        <w:rPr>
          <w:rFonts w:asciiTheme="majorEastAsia" w:eastAsiaTheme="majorEastAsia" w:hAnsiTheme="majorEastAsia" w:cs="굴림"/>
          <w:szCs w:val="24"/>
        </w:rPr>
      </w:pPr>
      <w:r w:rsidRPr="00CA65BF">
        <w:rPr>
          <w:rFonts w:asciiTheme="majorEastAsia" w:eastAsiaTheme="majorEastAsia" w:hAnsiTheme="majorEastAsia"/>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해당 인코딩은 임베딩 벡터에 더해져 입력으로 사용된다.</w:t>
      </w:r>
    </w:p>
    <w:p w14:paraId="26ADAB90" w14:textId="005CA4FC" w:rsidR="00A51088" w:rsidRPr="00CA65BF" w:rsidRDefault="00A51088" w:rsidP="00A51088">
      <w:pPr>
        <w:pStyle w:val="3"/>
        <w:rPr>
          <w:rFonts w:asciiTheme="majorEastAsia" w:eastAsiaTheme="majorEastAsia" w:hAnsiTheme="majorEastAsia"/>
        </w:rPr>
      </w:pPr>
      <w:bookmarkStart w:id="8" w:name="_Toc197050432"/>
      <w:r w:rsidRPr="00CA65BF">
        <w:rPr>
          <w:rFonts w:asciiTheme="majorEastAsia" w:eastAsiaTheme="majorEastAsia" w:hAnsiTheme="majorEastAsia"/>
        </w:rPr>
        <w:t>Position-wise Feed Forward Network</w:t>
      </w:r>
      <w:bookmarkEnd w:id="8"/>
    </w:p>
    <w:p w14:paraId="6F9B8129"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각 토큰에 대해 독립적으로 적용되는 MLP 구조이다. 일반적으로 두 개의 Linear Layer 사이에 ReLU 활성함수가 들어간다. 형태는 다음과 같다:</w:t>
      </w:r>
    </w:p>
    <w:p w14:paraId="3BB6F788" w14:textId="77777777" w:rsidR="00A51088" w:rsidRPr="00CA65BF" w:rsidRDefault="00A51088" w:rsidP="00A51088">
      <w:pPr>
        <w:widowControl/>
        <w:autoSpaceDE/>
        <w:spacing w:line="240" w:lineRule="auto"/>
        <w:jc w:val="center"/>
        <w:rPr>
          <w:rFonts w:asciiTheme="majorEastAsia" w:eastAsiaTheme="majorEastAsia" w:hAnsiTheme="majorEastAsia" w:cs="굴림"/>
          <w:szCs w:val="24"/>
        </w:rPr>
      </w:pPr>
      <w:r w:rsidRPr="00CA65BF">
        <w:rPr>
          <w:rFonts w:asciiTheme="majorEastAsia" w:eastAsiaTheme="majorEastAsia" w:hAnsiTheme="majorEastAsia"/>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이는 토큰별로 표현력을 확장해주는 역할을 한다.</w:t>
      </w:r>
    </w:p>
    <w:p w14:paraId="25F614AA" w14:textId="7D320194" w:rsidR="00A51088" w:rsidRPr="00CA65BF" w:rsidRDefault="00A51088" w:rsidP="00A51088">
      <w:pPr>
        <w:pStyle w:val="3"/>
        <w:rPr>
          <w:rFonts w:asciiTheme="majorEastAsia" w:eastAsiaTheme="majorEastAsia" w:hAnsiTheme="majorEastAsia"/>
        </w:rPr>
      </w:pPr>
      <w:bookmarkStart w:id="9" w:name="_Toc197050433"/>
      <w:r w:rsidRPr="00CA65BF">
        <w:rPr>
          <w:rFonts w:asciiTheme="majorEastAsia" w:eastAsiaTheme="majorEastAsia" w:hAnsiTheme="majorEastAsia"/>
        </w:rPr>
        <w:t>Layer Normalization &amp; Residual Connection</w:t>
      </w:r>
      <w:bookmarkEnd w:id="9"/>
    </w:p>
    <w:p w14:paraId="6C83756D"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트랜스포머는 각 모듈에서 residual connection(잔차 연결)과 layer normalization을 함께 사용한다.</w:t>
      </w:r>
    </w:p>
    <w:p w14:paraId="0A3CD53B" w14:textId="77777777" w:rsidR="00A51088" w:rsidRPr="00CA65BF"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Residual Connection: 입력을 그대로 더하여 정보 손실을 줄임</w:t>
      </w:r>
    </w:p>
    <w:p w14:paraId="5ACCEB02" w14:textId="77777777" w:rsidR="00A51088" w:rsidRPr="00CA65BF" w:rsidRDefault="00A51088" w:rsidP="00A51088">
      <w:pPr>
        <w:widowControl/>
        <w:numPr>
          <w:ilvl w:val="0"/>
          <w:numId w:val="7"/>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LayerNorm: 분포 정규화를 통해 학습 안정성 확보</w:t>
      </w:r>
    </w:p>
    <w:p w14:paraId="02609CDF"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이 두 요소는 모델의 깊이가 깊어질수록 성능 하락을 방지하는 데 기여한다.</w:t>
      </w:r>
    </w:p>
    <w:p w14:paraId="4F6ED520" w14:textId="77777777" w:rsidR="00A51088" w:rsidRPr="00CA65BF" w:rsidRDefault="00A51088" w:rsidP="00A51088">
      <w:pPr>
        <w:widowControl/>
        <w:autoSpaceDE/>
        <w:spacing w:line="240" w:lineRule="auto"/>
        <w:rPr>
          <w:rFonts w:asciiTheme="majorEastAsia" w:eastAsiaTheme="majorEastAsia" w:hAnsiTheme="majorEastAsia" w:cs="굴림"/>
          <w:szCs w:val="24"/>
        </w:rPr>
      </w:pPr>
    </w:p>
    <w:p w14:paraId="69F31CB8" w14:textId="02738727" w:rsidR="00A51088" w:rsidRPr="00CA65BF" w:rsidRDefault="00A51088" w:rsidP="00A51088">
      <w:pPr>
        <w:pStyle w:val="2"/>
        <w:rPr>
          <w:rFonts w:asciiTheme="majorEastAsia" w:eastAsiaTheme="majorEastAsia" w:hAnsiTheme="majorEastAsia"/>
        </w:rPr>
      </w:pPr>
      <w:bookmarkStart w:id="10" w:name="_Toc197050434"/>
      <w:r w:rsidRPr="00CA65BF">
        <w:rPr>
          <w:rFonts w:asciiTheme="majorEastAsia" w:eastAsiaTheme="majorEastAsia" w:hAnsiTheme="majorEastAsia"/>
        </w:rPr>
        <w:t>트랜스포머 인코더 구조 요약</w:t>
      </w:r>
      <w:bookmarkEnd w:id="10"/>
    </w:p>
    <w:p w14:paraId="2EA1A57F"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트랜스포머 인코더는 다음과 같은 순서로 구성된다:</w:t>
      </w:r>
    </w:p>
    <w:p w14:paraId="0A56CD23"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임베딩 + 포지셔널 인코딩 추가</w:t>
      </w:r>
    </w:p>
    <w:p w14:paraId="3F085C94"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Multi-Head Attention</w:t>
      </w:r>
    </w:p>
    <w:p w14:paraId="3ED481B1"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Residual + LayerNorm</w:t>
      </w:r>
    </w:p>
    <w:p w14:paraId="79803AAA"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Feed Forward Network</w:t>
      </w:r>
    </w:p>
    <w:p w14:paraId="47578405" w14:textId="77777777" w:rsidR="00A51088" w:rsidRPr="00CA65BF" w:rsidRDefault="00A51088" w:rsidP="00A51088">
      <w:pPr>
        <w:widowControl/>
        <w:numPr>
          <w:ilvl w:val="0"/>
          <w:numId w:val="8"/>
        </w:numPr>
        <w:suppressAutoHyphens w:val="0"/>
        <w:overflowPunct/>
        <w:autoSpaceDE/>
        <w:spacing w:after="160" w:line="240" w:lineRule="auto"/>
        <w:textAlignment w:val="auto"/>
        <w:rPr>
          <w:rFonts w:asciiTheme="majorEastAsia" w:eastAsiaTheme="majorEastAsia" w:hAnsiTheme="majorEastAsia" w:cs="굴림"/>
          <w:szCs w:val="24"/>
        </w:rPr>
      </w:pPr>
      <w:r w:rsidRPr="00CA65BF">
        <w:rPr>
          <w:rFonts w:asciiTheme="majorEastAsia" w:eastAsiaTheme="majorEastAsia" w:hAnsiTheme="majorEastAsia" w:cs="굴림"/>
          <w:szCs w:val="24"/>
        </w:rPr>
        <w:t>Residual + LayerNorm</w:t>
      </w:r>
    </w:p>
    <w:p w14:paraId="03707BD4" w14:textId="77777777" w:rsidR="00A51088" w:rsidRPr="00CA65BF" w:rsidRDefault="00A51088" w:rsidP="00113459">
      <w:pPr>
        <w:pStyle w:val="a9"/>
        <w:rPr>
          <w:rFonts w:asciiTheme="majorEastAsia" w:eastAsiaTheme="majorEastAsia" w:hAnsiTheme="majorEastAsia"/>
        </w:rPr>
      </w:pPr>
      <w:r w:rsidRPr="00CA65BF">
        <w:rPr>
          <w:rFonts w:asciiTheme="majorEastAsia" w:eastAsiaTheme="majorEastAsia" w:hAnsiTheme="majorEastAsia"/>
        </w:rPr>
        <w:t>이 전체 블록을 여러 번 반복하여 문장의 문맥 정보를 점차 풍부하게 만든다.</w:t>
      </w:r>
    </w:p>
    <w:p w14:paraId="0D4B167C" w14:textId="77777777" w:rsidR="00A51088" w:rsidRPr="00CA65BF" w:rsidRDefault="00A51088" w:rsidP="00A51088">
      <w:pPr>
        <w:widowControl/>
        <w:autoSpaceDE/>
        <w:spacing w:line="240" w:lineRule="auto"/>
        <w:rPr>
          <w:rFonts w:asciiTheme="majorEastAsia" w:eastAsiaTheme="majorEastAsia" w:hAnsiTheme="majorEastAsia" w:cs="굴림"/>
          <w:szCs w:val="24"/>
        </w:rPr>
      </w:pPr>
    </w:p>
    <w:p w14:paraId="14AA5BCE" w14:textId="5E043A1D" w:rsidR="00A51088" w:rsidRPr="00CA65BF" w:rsidRDefault="00A51088" w:rsidP="00A51088">
      <w:pPr>
        <w:pStyle w:val="2"/>
        <w:rPr>
          <w:rFonts w:asciiTheme="majorEastAsia" w:eastAsiaTheme="majorEastAsia" w:hAnsiTheme="majorEastAsia"/>
        </w:rPr>
      </w:pPr>
      <w:bookmarkStart w:id="11" w:name="_Toc197050435"/>
      <w:r w:rsidRPr="00CA65BF">
        <w:rPr>
          <w:rFonts w:asciiTheme="majorEastAsia" w:eastAsiaTheme="majorEastAsia" w:hAnsiTheme="majorEastAsia"/>
        </w:rPr>
        <w:t>PyTorch 기반 핵심 코드 분석</w:t>
      </w:r>
      <w:bookmarkEnd w:id="11"/>
    </w:p>
    <w:p w14:paraId="6690AF9F"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다음은 핵심 모듈별로 구조를 단순화한 의사 코드이다.</w:t>
      </w:r>
    </w:p>
    <w:p w14:paraId="57AE5308" w14:textId="63364293" w:rsidR="00A51088" w:rsidRPr="00CA65BF" w:rsidRDefault="00A51088" w:rsidP="00113459">
      <w:pPr>
        <w:pStyle w:val="3"/>
        <w:rPr>
          <w:rFonts w:asciiTheme="majorEastAsia" w:eastAsiaTheme="majorEastAsia" w:hAnsiTheme="majorEastAsia"/>
        </w:rPr>
      </w:pPr>
      <w:bookmarkStart w:id="12" w:name="_Toc197050436"/>
      <w:r w:rsidRPr="00CA65BF">
        <w:rPr>
          <w:rFonts w:asciiTheme="majorEastAsia" w:eastAsiaTheme="majorEastAsia" w:hAnsiTheme="majorEastAsia"/>
        </w:rPr>
        <w:t>Scaled Dot Product Attention</w:t>
      </w:r>
      <w:bookmarkEnd w:id="12"/>
    </w:p>
    <w:p w14:paraId="55B445CD"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class ScaledDotProductAttention(nn.Module):</w:t>
      </w:r>
    </w:p>
    <w:p w14:paraId="7FE6B8E3"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def forward(self, Q, K, V):</w:t>
      </w:r>
    </w:p>
    <w:p w14:paraId="514FE07D"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scores = torch.matmul(Q, K.transpose(-2, -1)) / math.sqrt(d_k)</w:t>
      </w:r>
    </w:p>
    <w:p w14:paraId="0063F75A"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attn = F.softmax(scores, dim=-1)</w:t>
      </w:r>
    </w:p>
    <w:p w14:paraId="1614E64E"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return torch.matmul(attn, V)</w:t>
      </w:r>
    </w:p>
    <w:p w14:paraId="3AD3F111" w14:textId="33A4EBA7" w:rsidR="00A51088" w:rsidRPr="00CA65BF" w:rsidRDefault="00A51088" w:rsidP="00113459">
      <w:pPr>
        <w:pStyle w:val="3"/>
        <w:rPr>
          <w:rFonts w:asciiTheme="majorEastAsia" w:eastAsiaTheme="majorEastAsia" w:hAnsiTheme="majorEastAsia"/>
        </w:rPr>
      </w:pPr>
      <w:bookmarkStart w:id="13" w:name="_Toc197050437"/>
      <w:r w:rsidRPr="00CA65BF">
        <w:rPr>
          <w:rFonts w:asciiTheme="majorEastAsia" w:eastAsiaTheme="majorEastAsia" w:hAnsiTheme="majorEastAsia"/>
        </w:rPr>
        <w:t>MultiHeadAttention</w:t>
      </w:r>
      <w:bookmarkEnd w:id="13"/>
    </w:p>
    <w:p w14:paraId="6FD3D9E4"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class MultiHeadAttention(nn.Module):</w:t>
      </w:r>
    </w:p>
    <w:p w14:paraId="2D5B0580"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def forward(self, Q, K, V):</w:t>
      </w:r>
    </w:p>
    <w:p w14:paraId="17EEDB24"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 Q, K, V 선형 변환 및 split</w:t>
      </w:r>
    </w:p>
    <w:p w14:paraId="4159AD2C"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 각 헤드별 attention 계산</w:t>
      </w:r>
    </w:p>
    <w:p w14:paraId="28555A8F"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 concat 후 출력 선형 변환</w:t>
      </w:r>
    </w:p>
    <w:p w14:paraId="6D7FF72A"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return output</w:t>
      </w:r>
    </w:p>
    <w:p w14:paraId="6139F094" w14:textId="58F12EDF" w:rsidR="00A51088" w:rsidRPr="00CA65BF" w:rsidRDefault="00A51088" w:rsidP="00113459">
      <w:pPr>
        <w:pStyle w:val="3"/>
        <w:rPr>
          <w:rFonts w:asciiTheme="majorEastAsia" w:eastAsiaTheme="majorEastAsia" w:hAnsiTheme="majorEastAsia"/>
        </w:rPr>
      </w:pPr>
      <w:bookmarkStart w:id="14" w:name="_Toc197050438"/>
      <w:r w:rsidRPr="00CA65BF">
        <w:rPr>
          <w:rFonts w:asciiTheme="majorEastAsia" w:eastAsiaTheme="majorEastAsia" w:hAnsiTheme="majorEastAsia"/>
        </w:rPr>
        <w:t>Positional Encoding</w:t>
      </w:r>
      <w:bookmarkEnd w:id="14"/>
    </w:p>
    <w:p w14:paraId="06CF5462"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class PositionalEncoding(nn.Module):</w:t>
      </w:r>
    </w:p>
    <w:p w14:paraId="5AE4D551"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def forward(self, x):</w:t>
      </w:r>
    </w:p>
    <w:p w14:paraId="17D87A97"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 위치별 sin, cos 벡터 계산 후 입력에 더함</w:t>
      </w:r>
    </w:p>
    <w:p w14:paraId="66E3B77D"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lastRenderedPageBreak/>
        <w:t xml:space="preserve">        return x + self.pe[:, :x.size(1)]</w:t>
      </w:r>
    </w:p>
    <w:p w14:paraId="49031EEF" w14:textId="6F9BB1E9" w:rsidR="00A51088" w:rsidRPr="00CA65BF" w:rsidRDefault="00A51088" w:rsidP="00113459">
      <w:pPr>
        <w:pStyle w:val="3"/>
        <w:rPr>
          <w:rFonts w:asciiTheme="majorEastAsia" w:eastAsiaTheme="majorEastAsia" w:hAnsiTheme="majorEastAsia"/>
        </w:rPr>
      </w:pPr>
      <w:bookmarkStart w:id="15" w:name="_Toc197050439"/>
      <w:r w:rsidRPr="00CA65BF">
        <w:rPr>
          <w:rFonts w:asciiTheme="majorEastAsia" w:eastAsiaTheme="majorEastAsia" w:hAnsiTheme="majorEastAsia"/>
        </w:rPr>
        <w:t>EncoderLayer</w:t>
      </w:r>
      <w:bookmarkEnd w:id="15"/>
    </w:p>
    <w:p w14:paraId="17C69F94"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class EncoderLayer(nn.Module):</w:t>
      </w:r>
    </w:p>
    <w:p w14:paraId="39E4A1B2"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def forward(self, x):</w:t>
      </w:r>
    </w:p>
    <w:p w14:paraId="131BF498"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x = x + self_attn(x, x, x)  # Residual</w:t>
      </w:r>
    </w:p>
    <w:p w14:paraId="32833746"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x = LayerNorm(x)</w:t>
      </w:r>
    </w:p>
    <w:p w14:paraId="6EEC39EA"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x = x + FFN(x)  # Residual</w:t>
      </w:r>
    </w:p>
    <w:p w14:paraId="7776BCC4"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x = LayerNorm(x)</w:t>
      </w:r>
    </w:p>
    <w:p w14:paraId="2134A7A9" w14:textId="77777777" w:rsidR="00A51088" w:rsidRPr="00CA65BF"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ajorEastAsia" w:eastAsiaTheme="majorEastAsia" w:hAnsiTheme="majorEastAsia" w:cs="굴림체"/>
          <w:szCs w:val="24"/>
        </w:rPr>
      </w:pPr>
      <w:r w:rsidRPr="00CA65BF">
        <w:rPr>
          <w:rFonts w:asciiTheme="majorEastAsia" w:eastAsiaTheme="majorEastAsia" w:hAnsiTheme="majorEastAsia" w:cs="굴림체"/>
          <w:szCs w:val="24"/>
        </w:rPr>
        <w:t xml:space="preserve">        return x</w:t>
      </w:r>
    </w:p>
    <w:p w14:paraId="7C10CCFE" w14:textId="77777777" w:rsidR="00A51088" w:rsidRPr="00CA65BF" w:rsidRDefault="00A51088" w:rsidP="00A51088">
      <w:pPr>
        <w:widowControl/>
        <w:autoSpaceDE/>
        <w:spacing w:line="240" w:lineRule="auto"/>
        <w:rPr>
          <w:rFonts w:asciiTheme="majorEastAsia" w:eastAsiaTheme="majorEastAsia" w:hAnsiTheme="majorEastAsia" w:cs="굴림"/>
          <w:szCs w:val="24"/>
        </w:rPr>
      </w:pPr>
    </w:p>
    <w:p w14:paraId="2B951ADF" w14:textId="13274E5C" w:rsidR="00A51088" w:rsidRPr="00CA65BF" w:rsidRDefault="00A51088" w:rsidP="00113459">
      <w:pPr>
        <w:pStyle w:val="2"/>
        <w:rPr>
          <w:rFonts w:asciiTheme="majorEastAsia" w:eastAsiaTheme="majorEastAsia" w:hAnsiTheme="majorEastAsia"/>
        </w:rPr>
      </w:pPr>
      <w:bookmarkStart w:id="16" w:name="_Toc197050440"/>
      <w:r w:rsidRPr="00CA65BF">
        <w:rPr>
          <w:rFonts w:asciiTheme="majorEastAsia" w:eastAsiaTheme="majorEastAsia" w:hAnsiTheme="majorEastAsia"/>
        </w:rPr>
        <w:t>결론</w:t>
      </w:r>
      <w:bookmarkEnd w:id="16"/>
    </w:p>
    <w:p w14:paraId="12349463" w14:textId="77777777" w:rsidR="00A51088" w:rsidRPr="00CA65BF" w:rsidRDefault="00A51088" w:rsidP="00A51088">
      <w:pPr>
        <w:pStyle w:val="a9"/>
        <w:rPr>
          <w:rFonts w:asciiTheme="majorEastAsia" w:eastAsiaTheme="majorEastAsia" w:hAnsiTheme="majorEastAsia"/>
        </w:rPr>
      </w:pPr>
      <w:r w:rsidRPr="00CA65BF">
        <w:rPr>
          <w:rFonts w:asciiTheme="majorEastAsia" w:eastAsiaTheme="majorEastAsia" w:hAnsiTheme="majorEastAsia"/>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CA65BF" w:rsidRDefault="00A51088" w:rsidP="00A51088">
      <w:pPr>
        <w:rPr>
          <w:rFonts w:asciiTheme="majorEastAsia" w:eastAsiaTheme="majorEastAsia" w:hAnsiTheme="majorEastAsia"/>
          <w:sz w:val="16"/>
        </w:rPr>
      </w:pPr>
    </w:p>
    <w:p w14:paraId="27A25EDF" w14:textId="11352B9E" w:rsidR="008574F0" w:rsidRPr="00CA65BF" w:rsidRDefault="008574F0" w:rsidP="003B425C">
      <w:pPr>
        <w:widowControl/>
        <w:suppressAutoHyphens w:val="0"/>
        <w:overflowPunct/>
        <w:autoSpaceDE/>
        <w:spacing w:line="240" w:lineRule="auto"/>
        <w:textAlignment w:val="auto"/>
        <w:rPr>
          <w:rFonts w:asciiTheme="majorEastAsia" w:eastAsiaTheme="majorEastAsia" w:hAnsiTheme="majorEastAsia"/>
          <w:sz w:val="22"/>
          <w:lang w:eastAsia="ko-KR"/>
        </w:rPr>
      </w:pPr>
    </w:p>
    <w:p w14:paraId="75780716" w14:textId="77777777" w:rsidR="008574F0" w:rsidRPr="00CA65BF" w:rsidRDefault="008574F0">
      <w:pPr>
        <w:widowControl/>
        <w:suppressAutoHyphens w:val="0"/>
        <w:overflowPunct/>
        <w:autoSpaceDE/>
        <w:spacing w:line="240" w:lineRule="auto"/>
        <w:textAlignment w:val="auto"/>
        <w:rPr>
          <w:rFonts w:asciiTheme="majorEastAsia" w:eastAsiaTheme="majorEastAsia" w:hAnsiTheme="majorEastAsia"/>
          <w:b/>
          <w:sz w:val="28"/>
        </w:rPr>
      </w:pPr>
      <w:r w:rsidRPr="00CA65BF">
        <w:rPr>
          <w:rFonts w:asciiTheme="majorEastAsia" w:eastAsiaTheme="majorEastAsia" w:hAnsiTheme="majorEastAsia"/>
        </w:rPr>
        <w:br w:type="page"/>
      </w:r>
    </w:p>
    <w:p w14:paraId="23FD5794" w14:textId="6E7094D9" w:rsidR="00E829B7" w:rsidRPr="00CA65BF" w:rsidRDefault="00E829B7" w:rsidP="00E829B7">
      <w:pPr>
        <w:pStyle w:val="1"/>
        <w:rPr>
          <w:rFonts w:asciiTheme="majorEastAsia" w:eastAsiaTheme="majorEastAsia" w:hAnsiTheme="majorEastAsia"/>
          <w:lang w:eastAsia="ko-KR"/>
        </w:rPr>
      </w:pPr>
      <w:bookmarkStart w:id="17" w:name="_Toc197050441"/>
      <w:r w:rsidRPr="00CA65BF">
        <w:rPr>
          <w:rFonts w:asciiTheme="majorEastAsia" w:eastAsiaTheme="majorEastAsia" w:hAnsiTheme="majorEastAsia"/>
        </w:rPr>
        <w:lastRenderedPageBreak/>
        <w:t>자연어 처리</w:t>
      </w:r>
      <w:r w:rsidRPr="00CA65BF">
        <w:rPr>
          <w:rFonts w:asciiTheme="majorEastAsia" w:eastAsiaTheme="majorEastAsia" w:hAnsiTheme="majorEastAsia" w:hint="eastAsia"/>
          <w:lang w:eastAsia="ko-KR"/>
        </w:rPr>
        <w:t xml:space="preserve"> </w:t>
      </w:r>
      <w:r w:rsidRPr="00CA65BF">
        <w:rPr>
          <w:rFonts w:asciiTheme="majorEastAsia" w:eastAsiaTheme="majorEastAsia" w:hAnsiTheme="majorEastAsia"/>
          <w:lang w:eastAsia="ko-KR"/>
        </w:rPr>
        <w:t>(</w:t>
      </w:r>
      <w:r w:rsidR="00460E75" w:rsidRPr="00CA65BF">
        <w:rPr>
          <w:rFonts w:asciiTheme="majorEastAsia" w:eastAsiaTheme="majorEastAsia" w:hAnsiTheme="majorEastAsia" w:hint="eastAsia"/>
          <w:lang w:eastAsia="ko-KR"/>
        </w:rPr>
        <w:t>N</w:t>
      </w:r>
      <w:r w:rsidR="00460E75" w:rsidRPr="00CA65BF">
        <w:rPr>
          <w:rFonts w:asciiTheme="majorEastAsia" w:eastAsiaTheme="majorEastAsia" w:hAnsiTheme="majorEastAsia"/>
          <w:lang w:eastAsia="ko-KR"/>
        </w:rPr>
        <w:t>LP</w:t>
      </w:r>
      <w:r w:rsidRPr="00CA65BF">
        <w:rPr>
          <w:rFonts w:asciiTheme="majorEastAsia" w:eastAsiaTheme="majorEastAsia" w:hAnsiTheme="majorEastAsia"/>
          <w:lang w:eastAsia="ko-KR"/>
        </w:rPr>
        <w:t>)</w:t>
      </w:r>
      <w:bookmarkEnd w:id="17"/>
    </w:p>
    <w:p w14:paraId="4915939E" w14:textId="46BAD9A1" w:rsidR="00E829B7" w:rsidRPr="00CA65BF" w:rsidRDefault="00E829B7" w:rsidP="00E829B7">
      <w:pPr>
        <w:pStyle w:val="2"/>
        <w:rPr>
          <w:rFonts w:asciiTheme="majorEastAsia" w:eastAsiaTheme="majorEastAsia" w:hAnsiTheme="majorEastAsia"/>
        </w:rPr>
      </w:pPr>
      <w:bookmarkStart w:id="18" w:name="_Toc197050442"/>
      <w:r w:rsidRPr="00CA65BF">
        <w:rPr>
          <w:rFonts w:asciiTheme="majorEastAsia" w:eastAsiaTheme="majorEastAsia" w:hAnsiTheme="majorEastAsia"/>
        </w:rPr>
        <w:t>서론</w:t>
      </w:r>
      <w:bookmarkEnd w:id="18"/>
    </w:p>
    <w:p w14:paraId="5BCCFFD8"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CA65BF" w:rsidRDefault="00E829B7" w:rsidP="00E829B7">
      <w:pPr>
        <w:pStyle w:val="2"/>
        <w:rPr>
          <w:rFonts w:asciiTheme="majorEastAsia" w:eastAsiaTheme="majorEastAsia" w:hAnsiTheme="majorEastAsia"/>
        </w:rPr>
      </w:pPr>
      <w:bookmarkStart w:id="19" w:name="_Toc197050443"/>
      <w:r w:rsidRPr="00CA65BF">
        <w:rPr>
          <w:rFonts w:asciiTheme="majorEastAsia" w:eastAsiaTheme="majorEastAsia" w:hAnsiTheme="majorEastAsia"/>
        </w:rPr>
        <w:t>NLP 기본 개념</w:t>
      </w:r>
      <w:bookmarkEnd w:id="19"/>
    </w:p>
    <w:p w14:paraId="7AA22A70"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CA65BF" w:rsidRDefault="00E829B7" w:rsidP="00E829B7">
      <w:pPr>
        <w:rPr>
          <w:rFonts w:asciiTheme="majorEastAsia" w:eastAsiaTheme="majorEastAsia" w:hAnsiTheme="majorEastAsia"/>
        </w:rPr>
      </w:pPr>
    </w:p>
    <w:p w14:paraId="46B51C1F" w14:textId="0D3187A7" w:rsidR="00E829B7" w:rsidRPr="00CA65BF" w:rsidRDefault="00E829B7" w:rsidP="00E829B7">
      <w:pPr>
        <w:pStyle w:val="2"/>
        <w:rPr>
          <w:rFonts w:asciiTheme="majorEastAsia" w:eastAsiaTheme="majorEastAsia" w:hAnsiTheme="majorEastAsia"/>
        </w:rPr>
      </w:pPr>
      <w:bookmarkStart w:id="20" w:name="_Toc197050444"/>
      <w:r w:rsidRPr="00CA65BF">
        <w:rPr>
          <w:rFonts w:asciiTheme="majorEastAsia" w:eastAsiaTheme="majorEastAsia" w:hAnsiTheme="majorEastAsia"/>
        </w:rPr>
        <w:t>임베딩 모델 및 학습 방법</w:t>
      </w:r>
      <w:bookmarkEnd w:id="20"/>
    </w:p>
    <w:p w14:paraId="2D04A3B0" w14:textId="77777777" w:rsidR="00E829B7" w:rsidRPr="00CA65BF" w:rsidRDefault="00E829B7" w:rsidP="00E829B7">
      <w:pPr>
        <w:pStyle w:val="a9"/>
        <w:rPr>
          <w:rFonts w:asciiTheme="majorEastAsia" w:eastAsiaTheme="majorEastAsia" w:hAnsiTheme="majorEastAsia"/>
        </w:rPr>
      </w:pPr>
      <w:r w:rsidRPr="00CA65BF">
        <w:rPr>
          <w:rFonts w:asciiTheme="majorEastAsia" w:eastAsiaTheme="majorEastAsia" w:hAnsiTheme="majorEastAsia"/>
        </w:rPr>
        <w:t>대표적인 임베딩 모델에는 Word2Vec, GloVe, FastText가 있다.</w:t>
      </w:r>
    </w:p>
    <w:p w14:paraId="260859ED" w14:textId="2A65AB36" w:rsidR="00E829B7" w:rsidRPr="00CA65BF" w:rsidRDefault="00000EE2" w:rsidP="00E829B7">
      <w:pPr>
        <w:pStyle w:val="a9"/>
        <w:rPr>
          <w:rStyle w:val="katex"/>
          <w:rFonts w:asciiTheme="majorEastAsia" w:eastAsiaTheme="majorEastAsia" w:hAnsiTheme="majorEastAsia"/>
        </w:rPr>
      </w:pPr>
      <w:r w:rsidRPr="00CA65BF">
        <w:rPr>
          <w:rFonts w:asciiTheme="majorEastAsia" w:eastAsiaTheme="majorEastAsia" w:hAnsiTheme="majorEastAsia" w:hint="eastAsia"/>
        </w:rPr>
        <w:lastRenderedPageBreak/>
        <w:t xml:space="preserve">이 중에 </w:t>
      </w:r>
      <w:r w:rsidR="00E829B7" w:rsidRPr="00CA65BF">
        <w:rPr>
          <w:rFonts w:asciiTheme="majorEastAsia" w:eastAsiaTheme="majorEastAsia" w:hAnsiTheme="majorEastAsia"/>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CA65BF">
        <w:rPr>
          <w:rStyle w:val="katex"/>
          <w:rFonts w:asciiTheme="majorEastAsia" w:eastAsiaTheme="majorEastAsia" w:hAnsiTheme="majorEastAsia" w:hint="eastAsia"/>
        </w:rPr>
        <w:t>다음과 같다.</w:t>
      </w:r>
      <w:r w:rsidR="009C5B4F" w:rsidRPr="00CA65BF">
        <w:rPr>
          <w:rStyle w:val="katex"/>
          <w:rFonts w:asciiTheme="majorEastAsia" w:eastAsiaTheme="majorEastAsia" w:hAnsiTheme="majorEastAsia"/>
        </w:rPr>
        <w:t xml:space="preserve"> </w:t>
      </w:r>
    </w:p>
    <w:p w14:paraId="54776D0F" w14:textId="025897F4" w:rsidR="009C5B4F" w:rsidRPr="00CA65BF" w:rsidRDefault="009C5B4F" w:rsidP="009C5B4F">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CA65BF" w:rsidRDefault="009C5B4F" w:rsidP="009C5B4F">
      <w:pPr>
        <w:pStyle w:val="a9"/>
        <w:rPr>
          <w:rFonts w:asciiTheme="majorEastAsia" w:eastAsiaTheme="majorEastAsia" w:hAnsiTheme="majorEastAsia"/>
        </w:rPr>
      </w:pPr>
      <w:r w:rsidRPr="00CA65BF">
        <w:rPr>
          <w:rFonts w:asciiTheme="majorEastAsia" w:eastAsiaTheme="majorEastAsia" w:hAnsiTheme="majorEastAsia"/>
        </w:rPr>
        <w:t xml:space="preserve">여기서 </w:t>
      </w:r>
      <w:r w:rsidRPr="00CA65BF">
        <w:rPr>
          <w:rStyle w:val="katex-mathml"/>
          <w:rFonts w:asciiTheme="majorEastAsia" w:eastAsiaTheme="majorEastAsia" w:hAnsiTheme="majorEastAsia"/>
        </w:rPr>
        <w:t>cc</w:t>
      </w:r>
      <w:r w:rsidRPr="00CA65BF">
        <w:rPr>
          <w:rStyle w:val="mord"/>
          <w:rFonts w:asciiTheme="majorEastAsia" w:eastAsiaTheme="majorEastAsia" w:hAnsiTheme="majorEastAsia"/>
        </w:rPr>
        <w:t>c</w:t>
      </w:r>
      <w:r w:rsidRPr="00CA65BF">
        <w:rPr>
          <w:rFonts w:asciiTheme="majorEastAsia" w:eastAsiaTheme="majorEastAsia" w:hAnsiTheme="majorEastAsia"/>
        </w:rPr>
        <w:t xml:space="preserve">는 윈도 크기, </w:t>
      </w:r>
      <w:r w:rsidRPr="00CA65BF">
        <w:rPr>
          <w:rStyle w:val="katex-mathml"/>
          <w:rFonts w:asciiTheme="majorEastAsia" w:eastAsiaTheme="majorEastAsia" w:hAnsiTheme="majorEastAsia" w:hint="eastAsia"/>
        </w:rPr>
        <w:t>W</w:t>
      </w:r>
      <w:r w:rsidRPr="00CA65BF">
        <w:rPr>
          <w:rStyle w:val="katex-mathml"/>
          <w:rFonts w:asciiTheme="majorEastAsia" w:eastAsiaTheme="majorEastAsia" w:hAnsiTheme="majorEastAsia"/>
        </w:rPr>
        <w:t>t</w:t>
      </w:r>
      <w:r w:rsidRPr="00CA65BF">
        <w:rPr>
          <w:rStyle w:val="vlist-s"/>
          <w:rFonts w:asciiTheme="majorEastAsia" w:eastAsiaTheme="majorEastAsia" w:hAnsiTheme="majorEastAsia"/>
        </w:rPr>
        <w:t>​</w:t>
      </w:r>
      <w:r w:rsidRPr="00CA65BF">
        <w:rPr>
          <w:rFonts w:asciiTheme="majorEastAsia" w:eastAsiaTheme="majorEastAsia" w:hAnsiTheme="majorEastAsia"/>
        </w:rPr>
        <w:t xml:space="preserve">는 중심 단어, </w:t>
      </w:r>
      <w:r w:rsidRPr="00CA65BF">
        <w:rPr>
          <w:rStyle w:val="katex-mathml"/>
          <w:rFonts w:asciiTheme="majorEastAsia" w:eastAsiaTheme="majorEastAsia" w:hAnsiTheme="majorEastAsia"/>
        </w:rPr>
        <w:t>Wt+j</w:t>
      </w:r>
      <w:r w:rsidRPr="00CA65BF">
        <w:rPr>
          <w:rStyle w:val="vlist-s"/>
          <w:rFonts w:asciiTheme="majorEastAsia" w:eastAsiaTheme="majorEastAsia" w:hAnsiTheme="majorEastAsia"/>
        </w:rPr>
        <w:t>​</w:t>
      </w:r>
      <w:r w:rsidRPr="00CA65BF">
        <w:rPr>
          <w:rFonts w:asciiTheme="majorEastAsia" w:eastAsiaTheme="majorEastAsia" w:hAnsiTheme="majorEastAsia"/>
        </w:rPr>
        <w:t>는 주변 단어이다.</w:t>
      </w:r>
    </w:p>
    <w:p w14:paraId="5157DA9E" w14:textId="2673D3A2"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임베딩 모델들은 주로 대규모 텍스트 데이터에서 비지도 학습 방식으로 학습된다. Word2Vec은 주변 단어를 예측하는 loss를 최소화</w:t>
      </w:r>
      <w:r w:rsidR="00000EE2" w:rsidRPr="00CA65BF">
        <w:rPr>
          <w:rFonts w:asciiTheme="majorEastAsia" w:eastAsiaTheme="majorEastAsia" w:hAnsiTheme="majorEastAsia" w:hint="eastAsia"/>
        </w:rPr>
        <w:t>한다.</w:t>
      </w:r>
    </w:p>
    <w:p w14:paraId="326ACAC6"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대표적인 임베딩 학습 코드 예시는 다음과 같다.</w:t>
      </w:r>
    </w:p>
    <w:p w14:paraId="45F1CC92"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Word2Vec Skip-gram 간단 의사코드</w:t>
      </w:r>
    </w:p>
    <w:p w14:paraId="6841D12E"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for center_word, context_words in dataset:</w:t>
      </w:r>
    </w:p>
    <w:p w14:paraId="4002D13D"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center_vec = word_embedding(center_word)</w:t>
      </w:r>
    </w:p>
    <w:p w14:paraId="4721F0D8"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context in context_words:</w:t>
      </w:r>
    </w:p>
    <w:p w14:paraId="7C216695"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context_vec = word_embedding(context)</w:t>
      </w:r>
    </w:p>
    <w:p w14:paraId="28695359"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loss += negative_sampling_loss(center_vec, context_vec)</w:t>
      </w:r>
    </w:p>
    <w:p w14:paraId="6BAF427D"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loss.backward()</w:t>
      </w:r>
    </w:p>
    <w:p w14:paraId="3D96A85A" w14:textId="77777777" w:rsidR="00E829B7" w:rsidRPr="00CA65BF" w:rsidRDefault="00E829B7" w:rsidP="00000EE2">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optimizer.step()</w:t>
      </w:r>
    </w:p>
    <w:p w14:paraId="57C550BF" w14:textId="7A6E6136" w:rsidR="00E829B7" w:rsidRPr="00CA65BF" w:rsidRDefault="00E829B7" w:rsidP="00000EE2">
      <w:pPr>
        <w:ind w:leftChars="400" w:left="800"/>
        <w:rPr>
          <w:rFonts w:asciiTheme="majorEastAsia" w:eastAsiaTheme="majorEastAsia" w:hAnsiTheme="majorEastAsia"/>
        </w:rPr>
      </w:pPr>
    </w:p>
    <w:p w14:paraId="47B7973D" w14:textId="79A1369C" w:rsidR="00E829B7" w:rsidRPr="00CA65BF" w:rsidRDefault="00E829B7" w:rsidP="00E829B7">
      <w:pPr>
        <w:pStyle w:val="2"/>
        <w:rPr>
          <w:rFonts w:asciiTheme="majorEastAsia" w:eastAsiaTheme="majorEastAsia" w:hAnsiTheme="majorEastAsia"/>
        </w:rPr>
      </w:pPr>
      <w:bookmarkStart w:id="21" w:name="_Toc197050445"/>
      <w:r w:rsidRPr="00CA65BF">
        <w:rPr>
          <w:rFonts w:asciiTheme="majorEastAsia" w:eastAsiaTheme="majorEastAsia" w:hAnsiTheme="majorEastAsia"/>
        </w:rPr>
        <w:t>주요 NLP 기술</w:t>
      </w:r>
      <w:bookmarkEnd w:id="21"/>
    </w:p>
    <w:p w14:paraId="6931CF8E"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CA65BF" w:rsidRDefault="00E829B7" w:rsidP="00264611">
      <w:pPr>
        <w:pStyle w:val="a9"/>
        <w:rPr>
          <w:rFonts w:asciiTheme="majorEastAsia" w:eastAsiaTheme="majorEastAsia" w:hAnsiTheme="majorEastAsia"/>
        </w:rPr>
      </w:pPr>
    </w:p>
    <w:p w14:paraId="6D1B4CC5" w14:textId="102C7916" w:rsidR="00264611" w:rsidRPr="00CA65BF" w:rsidRDefault="00264611" w:rsidP="00264611">
      <w:pPr>
        <w:pStyle w:val="2"/>
        <w:rPr>
          <w:rFonts w:asciiTheme="majorEastAsia" w:eastAsiaTheme="majorEastAsia" w:hAnsiTheme="majorEastAsia"/>
        </w:rPr>
      </w:pPr>
      <w:bookmarkStart w:id="22" w:name="_Toc197050446"/>
      <w:r w:rsidRPr="00CA65BF">
        <w:rPr>
          <w:rFonts w:asciiTheme="majorEastAsia" w:eastAsiaTheme="majorEastAsia" w:hAnsiTheme="majorEastAsia"/>
        </w:rPr>
        <w:t>N-gram</w:t>
      </w:r>
      <w:bookmarkEnd w:id="22"/>
    </w:p>
    <w:p w14:paraId="4B5D1EFF" w14:textId="10CCF77D" w:rsidR="00264611" w:rsidRPr="00CA65BF" w:rsidRDefault="00405674" w:rsidP="00264611">
      <w:pPr>
        <w:pStyle w:val="3"/>
        <w:rPr>
          <w:rFonts w:asciiTheme="majorEastAsia" w:eastAsiaTheme="majorEastAsia" w:hAnsiTheme="majorEastAsia"/>
        </w:rPr>
      </w:pPr>
      <w:bookmarkStart w:id="23" w:name="_Toc197050447"/>
      <w:r w:rsidRPr="00CA65BF">
        <w:rPr>
          <w:rFonts w:asciiTheme="majorEastAsia" w:eastAsiaTheme="majorEastAsia" w:hAnsiTheme="majorEastAsia" w:hint="eastAsia"/>
          <w:lang w:eastAsia="ko-KR"/>
        </w:rPr>
        <w:t>개념</w:t>
      </w:r>
      <w:bookmarkEnd w:id="23"/>
    </w:p>
    <w:p w14:paraId="4E7AF92C" w14:textId="77777777" w:rsidR="00264611" w:rsidRPr="00CA65BF" w:rsidRDefault="00264611" w:rsidP="00264611">
      <w:pPr>
        <w:pStyle w:val="a9"/>
        <w:rPr>
          <w:rFonts w:asciiTheme="majorEastAsia" w:eastAsiaTheme="majorEastAsia" w:hAnsiTheme="majorEastAsia"/>
        </w:rPr>
      </w:pPr>
      <w:r w:rsidRPr="00CA65BF">
        <w:rPr>
          <w:rFonts w:asciiTheme="majorEastAsia" w:eastAsiaTheme="majorEastAsia" w:hAnsiTheme="majorEastAsia"/>
        </w:rPr>
        <w:t xml:space="preserve">N-gram은 연속된 </w:t>
      </w:r>
      <w:r w:rsidRPr="00CA65BF">
        <w:rPr>
          <w:rStyle w:val="afb"/>
          <w:rFonts w:asciiTheme="majorEastAsia" w:eastAsiaTheme="majorEastAsia" w:hAnsiTheme="majorEastAsia"/>
        </w:rPr>
        <w:t>N개의 단어 또는 문자 단위 묶음</w:t>
      </w:r>
      <w:r w:rsidRPr="00CA65BF">
        <w:rPr>
          <w:rFonts w:asciiTheme="majorEastAsia" w:eastAsiaTheme="majorEastAsia" w:hAnsiTheme="majorEastAsia"/>
        </w:rPr>
        <w:t xml:space="preserve">을 의미하는 개념이다. 자연어 처리(NLP)에서 주로 </w:t>
      </w:r>
      <w:r w:rsidRPr="00CA65BF">
        <w:rPr>
          <w:rStyle w:val="afb"/>
          <w:rFonts w:asciiTheme="majorEastAsia" w:eastAsiaTheme="majorEastAsia" w:hAnsiTheme="majorEastAsia"/>
        </w:rPr>
        <w:t>문맥을 모델링</w:t>
      </w:r>
      <w:r w:rsidRPr="00CA65BF">
        <w:rPr>
          <w:rFonts w:asciiTheme="majorEastAsia" w:eastAsiaTheme="majorEastAsia" w:hAnsiTheme="majorEastAsia"/>
        </w:rPr>
        <w:t xml:space="preserve">하거나 </w:t>
      </w:r>
      <w:r w:rsidRPr="00CA65BF">
        <w:rPr>
          <w:rStyle w:val="afb"/>
          <w:rFonts w:asciiTheme="majorEastAsia" w:eastAsiaTheme="majorEastAsia" w:hAnsiTheme="majorEastAsia"/>
        </w:rPr>
        <w:t>언어 모델을 구성</w:t>
      </w:r>
      <w:r w:rsidRPr="00CA65BF">
        <w:rPr>
          <w:rFonts w:asciiTheme="majorEastAsia" w:eastAsiaTheme="majorEastAsia" w:hAnsiTheme="majorEastAsia"/>
        </w:rPr>
        <w:t>할 때 사용된다.</w:t>
      </w:r>
      <w:r w:rsidRPr="00CA65BF">
        <w:rPr>
          <w:rFonts w:asciiTheme="majorEastAsia" w:eastAsiaTheme="majorEastAsia" w:hAnsiTheme="majorEastAsia"/>
        </w:rPr>
        <w:br/>
        <w:t>예를 들어, 2-gram은 두 단어씩 묶어서 분석하고, 3-gram은 세 단어씩 묶는 방식이다.</w:t>
      </w:r>
    </w:p>
    <w:p w14:paraId="5EB5F356" w14:textId="538DA283" w:rsidR="00264611" w:rsidRPr="00CA65BF" w:rsidRDefault="00264611" w:rsidP="00264611">
      <w:pPr>
        <w:pStyle w:val="3"/>
        <w:rPr>
          <w:rFonts w:asciiTheme="majorEastAsia" w:eastAsiaTheme="majorEastAsia" w:hAnsiTheme="majorEastAsia"/>
        </w:rPr>
      </w:pPr>
      <w:bookmarkStart w:id="24" w:name="_Toc197050448"/>
      <w:r w:rsidRPr="00CA65BF">
        <w:rPr>
          <w:rFonts w:asciiTheme="majorEastAsia" w:eastAsiaTheme="majorEastAsia" w:hAnsiTheme="majorEastAsia"/>
        </w:rPr>
        <w:t>종류</w:t>
      </w:r>
      <w:bookmarkEnd w:id="24"/>
    </w:p>
    <w:p w14:paraId="054508BB"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Unigram (1-gram)</w:t>
      </w:r>
      <w:r w:rsidRPr="00CA65BF">
        <w:rPr>
          <w:rFonts w:asciiTheme="majorEastAsia" w:eastAsiaTheme="majorEastAsia" w:hAnsiTheme="majorEastAsia"/>
        </w:rPr>
        <w:t>: 단어 단위</w:t>
      </w:r>
      <w:r w:rsidRPr="00CA65BF">
        <w:rPr>
          <w:rFonts w:asciiTheme="majorEastAsia" w:eastAsiaTheme="majorEastAsia" w:hAnsiTheme="majorEastAsia"/>
        </w:rPr>
        <w:br/>
        <w:t xml:space="preserve">예: </w:t>
      </w:r>
      <w:r w:rsidRPr="00CA65BF">
        <w:rPr>
          <w:rStyle w:val="HTML0"/>
          <w:rFonts w:asciiTheme="majorEastAsia" w:eastAsiaTheme="majorEastAsia" w:hAnsiTheme="majorEastAsia"/>
        </w:rPr>
        <w:t>["나는", "밥을", "먹었다"]</w:t>
      </w:r>
    </w:p>
    <w:p w14:paraId="446CA348"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Bigram (2-gram)</w:t>
      </w:r>
      <w:r w:rsidRPr="00CA65BF">
        <w:rPr>
          <w:rFonts w:asciiTheme="majorEastAsia" w:eastAsiaTheme="majorEastAsia" w:hAnsiTheme="majorEastAsia"/>
        </w:rPr>
        <w:t>: 연속된 2개 단어</w:t>
      </w:r>
      <w:r w:rsidRPr="00CA65BF">
        <w:rPr>
          <w:rFonts w:asciiTheme="majorEastAsia" w:eastAsiaTheme="majorEastAsia" w:hAnsiTheme="majorEastAsia"/>
        </w:rPr>
        <w:br/>
        <w:t xml:space="preserve">예: </w:t>
      </w:r>
      <w:r w:rsidRPr="00CA65BF">
        <w:rPr>
          <w:rStyle w:val="HTML0"/>
          <w:rFonts w:asciiTheme="majorEastAsia" w:eastAsiaTheme="majorEastAsia" w:hAnsiTheme="majorEastAsia"/>
        </w:rPr>
        <w:t>[("나는", "밥을"), ("밥을", "먹었다")]</w:t>
      </w:r>
    </w:p>
    <w:p w14:paraId="16C0E796"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Trigram (3-gram)</w:t>
      </w:r>
      <w:r w:rsidRPr="00CA65BF">
        <w:rPr>
          <w:rFonts w:asciiTheme="majorEastAsia" w:eastAsiaTheme="majorEastAsia" w:hAnsiTheme="majorEastAsia"/>
        </w:rPr>
        <w:t>: 연속된 3개 단어</w:t>
      </w:r>
      <w:r w:rsidRPr="00CA65BF">
        <w:rPr>
          <w:rFonts w:asciiTheme="majorEastAsia" w:eastAsiaTheme="majorEastAsia" w:hAnsiTheme="majorEastAsia"/>
        </w:rPr>
        <w:br/>
        <w:t xml:space="preserve">예: </w:t>
      </w:r>
      <w:r w:rsidRPr="00CA65BF">
        <w:rPr>
          <w:rStyle w:val="HTML0"/>
          <w:rFonts w:asciiTheme="majorEastAsia" w:eastAsiaTheme="majorEastAsia" w:hAnsiTheme="majorEastAsia"/>
        </w:rPr>
        <w:t>[("나는", "밥을", "먹었다")]</w:t>
      </w:r>
    </w:p>
    <w:p w14:paraId="01812496" w14:textId="49CC8CF0" w:rsidR="00264611" w:rsidRPr="00CA65BF" w:rsidRDefault="00264611" w:rsidP="00264611">
      <w:pPr>
        <w:pStyle w:val="3"/>
        <w:rPr>
          <w:rFonts w:asciiTheme="majorEastAsia" w:eastAsiaTheme="majorEastAsia" w:hAnsiTheme="majorEastAsia"/>
        </w:rPr>
      </w:pPr>
      <w:bookmarkStart w:id="25" w:name="_Toc197050449"/>
      <w:r w:rsidRPr="00CA65BF">
        <w:rPr>
          <w:rFonts w:asciiTheme="majorEastAsia" w:eastAsiaTheme="majorEastAsia" w:hAnsiTheme="majorEastAsia"/>
        </w:rPr>
        <w:t>활용 예시</w:t>
      </w:r>
      <w:bookmarkEnd w:id="25"/>
    </w:p>
    <w:p w14:paraId="52653FB8"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언어 모델링</w:t>
      </w:r>
      <w:r w:rsidRPr="00CA65BF">
        <w:rPr>
          <w:rFonts w:asciiTheme="majorEastAsia" w:eastAsiaTheme="majorEastAsia" w:hAnsiTheme="majorEastAsia"/>
        </w:rPr>
        <w:t xml:space="preserve">: 다음 단어를 예측하거나 문장의 확률을 계산할 때 사용된다. 예를 들어 Bigram 모델에서는 </w:t>
      </w:r>
      <w:r w:rsidRPr="00CA65BF">
        <w:rPr>
          <w:rStyle w:val="HTML0"/>
          <w:rFonts w:asciiTheme="majorEastAsia" w:eastAsiaTheme="majorEastAsia" w:hAnsiTheme="majorEastAsia"/>
        </w:rPr>
        <w:t>"밥을"</w:t>
      </w:r>
      <w:r w:rsidRPr="00CA65BF">
        <w:rPr>
          <w:rFonts w:asciiTheme="majorEastAsia" w:eastAsiaTheme="majorEastAsia" w:hAnsiTheme="majorEastAsia"/>
        </w:rPr>
        <w:t xml:space="preserve"> 다음에 </w:t>
      </w:r>
      <w:r w:rsidRPr="00CA65BF">
        <w:rPr>
          <w:rStyle w:val="HTML0"/>
          <w:rFonts w:asciiTheme="majorEastAsia" w:eastAsiaTheme="majorEastAsia" w:hAnsiTheme="majorEastAsia"/>
        </w:rPr>
        <w:t>"먹었다"</w:t>
      </w:r>
      <w:r w:rsidRPr="00CA65BF">
        <w:rPr>
          <w:rFonts w:asciiTheme="majorEastAsia" w:eastAsiaTheme="majorEastAsia" w:hAnsiTheme="majorEastAsia"/>
        </w:rPr>
        <w:t>가 나올 확률을 학습한다.</w:t>
      </w:r>
    </w:p>
    <w:p w14:paraId="114A5CA6"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스팸 필터링</w:t>
      </w:r>
      <w:r w:rsidRPr="00CA65BF">
        <w:rPr>
          <w:rFonts w:asciiTheme="majorEastAsia" w:eastAsiaTheme="majorEastAsia" w:hAnsiTheme="majorEastAsia"/>
        </w:rPr>
        <w:t>: 특정 n-gram 조합이 자주 스팸에 등장하면 그 확률을 기반으로 필터링 가능하다.</w:t>
      </w:r>
    </w:p>
    <w:p w14:paraId="6CD11356"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자동 완성 / 오타 수정</w:t>
      </w:r>
      <w:r w:rsidRPr="00CA65BF">
        <w:rPr>
          <w:rFonts w:asciiTheme="majorEastAsia" w:eastAsiaTheme="majorEastAsia" w:hAnsiTheme="majorEastAsia"/>
        </w:rPr>
        <w:t>: 앞의 n-1 단어 기반으로 다음 단어를 예측한다.</w:t>
      </w:r>
    </w:p>
    <w:p w14:paraId="2BDFAB93" w14:textId="77777777" w:rsidR="00264611" w:rsidRPr="00CA65BF" w:rsidRDefault="00264611" w:rsidP="00264611">
      <w:pPr>
        <w:pStyle w:val="a9"/>
        <w:rPr>
          <w:rFonts w:asciiTheme="majorEastAsia" w:eastAsiaTheme="majorEastAsia" w:hAnsiTheme="majorEastAsia"/>
        </w:rPr>
      </w:pPr>
      <w:r w:rsidRPr="00CA65BF">
        <w:rPr>
          <w:rStyle w:val="afb"/>
          <w:rFonts w:asciiTheme="majorEastAsia" w:eastAsiaTheme="majorEastAsia" w:hAnsiTheme="majorEastAsia"/>
        </w:rPr>
        <w:t>텍스트 유사도 계산</w:t>
      </w:r>
      <w:r w:rsidRPr="00CA65BF">
        <w:rPr>
          <w:rFonts w:asciiTheme="majorEastAsia" w:eastAsiaTheme="majorEastAsia" w:hAnsiTheme="majorEastAsia"/>
        </w:rPr>
        <w:t>: 문장을 n-gram으로 분해해 겹치는 비율로 유사도를 계산할 수 있다.</w:t>
      </w:r>
    </w:p>
    <w:p w14:paraId="1ACAA5C9" w14:textId="21BE3E59" w:rsidR="00E829B7" w:rsidRPr="00CA65BF" w:rsidRDefault="00E829B7" w:rsidP="00E829B7">
      <w:pPr>
        <w:pStyle w:val="2"/>
        <w:rPr>
          <w:rFonts w:asciiTheme="majorEastAsia" w:eastAsiaTheme="majorEastAsia" w:hAnsiTheme="majorEastAsia"/>
        </w:rPr>
      </w:pPr>
      <w:bookmarkStart w:id="26" w:name="_Toc197050450"/>
      <w:r w:rsidRPr="00CA65BF">
        <w:rPr>
          <w:rFonts w:asciiTheme="majorEastAsia" w:eastAsiaTheme="majorEastAsia" w:hAnsiTheme="majorEastAsia"/>
        </w:rPr>
        <w:lastRenderedPageBreak/>
        <w:t>정확도 지표 및 계산 방법</w:t>
      </w:r>
      <w:bookmarkEnd w:id="26"/>
    </w:p>
    <w:p w14:paraId="6B46DE18"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모델 성능을 정량적으로 평가하기 위해 여러 지표를 사용한다. 각 지표는 다음과 같은 수식으로 정의된다.</w:t>
      </w:r>
    </w:p>
    <w:p w14:paraId="18C322E7"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Accuracy는 전체 데이터 중 올바르게 예측한 비율이다.</w:t>
      </w:r>
    </w:p>
    <w:p w14:paraId="111EA5DA" w14:textId="3029BE53" w:rsidR="00E829B7" w:rsidRPr="00CA65BF" w:rsidRDefault="00E615A3" w:rsidP="0089631E">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여기서,</w:t>
      </w:r>
    </w:p>
    <w:p w14:paraId="16A1D0C8" w14:textId="4F476B9F"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TP(True Positive): 참을 참으로 예측</w:t>
      </w:r>
    </w:p>
    <w:p w14:paraId="58D33FA7" w14:textId="3808982D"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TN(True Negative): 거짓을 거짓으로 예측</w:t>
      </w:r>
    </w:p>
    <w:p w14:paraId="3B3DCFF2" w14:textId="7A7AF9A1"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FP(False Positive): 거짓을 참으로 예측</w:t>
      </w:r>
    </w:p>
    <w:p w14:paraId="4D5F4E6E" w14:textId="53BC50F7" w:rsidR="00826651" w:rsidRPr="00CA65BF" w:rsidRDefault="00826651" w:rsidP="00826651">
      <w:pPr>
        <w:pStyle w:val="a9"/>
        <w:rPr>
          <w:rFonts w:asciiTheme="majorEastAsia" w:eastAsiaTheme="majorEastAsia" w:hAnsiTheme="majorEastAsia"/>
        </w:rPr>
      </w:pPr>
      <w:r w:rsidRPr="00CA65BF">
        <w:rPr>
          <w:rFonts w:asciiTheme="majorEastAsia" w:eastAsiaTheme="majorEastAsia" w:hAnsiTheme="majorEastAsia"/>
        </w:rPr>
        <w:t>FN(False Negative): 참을 거짓으로 예측</w:t>
      </w:r>
    </w:p>
    <w:p w14:paraId="4D8CDA38" w14:textId="77777777" w:rsidR="0089631E" w:rsidRPr="00CA65BF" w:rsidRDefault="0089631E" w:rsidP="0089631E">
      <w:pPr>
        <w:pStyle w:val="a9"/>
        <w:rPr>
          <w:rFonts w:asciiTheme="majorEastAsia" w:eastAsiaTheme="majorEastAsia" w:hAnsiTheme="majorEastAsia"/>
        </w:rPr>
      </w:pPr>
      <w:r w:rsidRPr="00CA65BF">
        <w:rPr>
          <w:rFonts w:asciiTheme="majorEastAsia" w:eastAsiaTheme="majorEastAsia" w:hAnsiTheme="majorEastAsia" w:hint="eastAsia"/>
        </w:rPr>
        <w:t>예를 들어, 전체 100개 중 90개를 맞췄다면 Accuracy는 0.9이다.</w:t>
      </w:r>
    </w:p>
    <w:p w14:paraId="35F476FB" w14:textId="77777777" w:rsidR="0089631E" w:rsidRPr="00CA65BF" w:rsidRDefault="0089631E" w:rsidP="00000EE2">
      <w:pPr>
        <w:pStyle w:val="a9"/>
        <w:rPr>
          <w:rFonts w:asciiTheme="majorEastAsia" w:eastAsiaTheme="majorEastAsia" w:hAnsiTheme="majorEastAsia"/>
        </w:rPr>
      </w:pPr>
    </w:p>
    <w:p w14:paraId="5FCD5CEF"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Precision은 모델이 참이라고 예측한 것 중 실제 참인 비율이다.</w:t>
      </w:r>
    </w:p>
    <w:p w14:paraId="64731443" w14:textId="319D6988" w:rsidR="00E829B7" w:rsidRPr="00CA65BF" w:rsidRDefault="00E615A3" w:rsidP="005D7BBF">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CA65BF" w:rsidRDefault="005D7BBF" w:rsidP="005D7BBF">
      <w:pPr>
        <w:pStyle w:val="a9"/>
        <w:rPr>
          <w:rStyle w:val="katex"/>
          <w:rFonts w:asciiTheme="majorEastAsia" w:eastAsiaTheme="majorEastAsia" w:hAnsiTheme="majorEastAsia"/>
        </w:rPr>
      </w:pPr>
      <w:r w:rsidRPr="00CA65BF">
        <w:rPr>
          <w:rStyle w:val="katex"/>
          <w:rFonts w:asciiTheme="majorEastAsia" w:eastAsiaTheme="majorEastAsia" w:hAnsiTheme="majorEastAsia" w:hint="eastAsia"/>
        </w:rPr>
        <w:t>예를 들어, 50개를 참이라고 예측했는데 이 중 45개가 실제 참이라면 Precision은 0.9이다.</w:t>
      </w:r>
    </w:p>
    <w:p w14:paraId="7EE65D18" w14:textId="77777777" w:rsidR="005D7BBF" w:rsidRPr="00CA65BF" w:rsidRDefault="005D7BBF" w:rsidP="005D7BBF">
      <w:pPr>
        <w:pStyle w:val="a9"/>
        <w:rPr>
          <w:rStyle w:val="katex"/>
          <w:rFonts w:asciiTheme="majorEastAsia" w:eastAsiaTheme="majorEastAsia" w:hAnsiTheme="majorEastAsia"/>
        </w:rPr>
      </w:pPr>
    </w:p>
    <w:p w14:paraId="2DDD4D92"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Recall은 실제 참인 데이터 중 모델이 맞춘 비율이다.</w:t>
      </w:r>
    </w:p>
    <w:p w14:paraId="1DF59DDA" w14:textId="7989907B" w:rsidR="00E829B7" w:rsidRPr="00CA65BF" w:rsidRDefault="00E615A3" w:rsidP="005D7BBF">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CA65BF" w:rsidRDefault="00E615A3" w:rsidP="00000EE2">
      <w:pPr>
        <w:pStyle w:val="a9"/>
        <w:rPr>
          <w:rFonts w:asciiTheme="majorEastAsia" w:eastAsiaTheme="majorEastAsia" w:hAnsiTheme="majorEastAsia"/>
        </w:rPr>
      </w:pPr>
    </w:p>
    <w:p w14:paraId="72B5766E"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F1 Score는 Precision과 Recall의 조화 평균이다.</w:t>
      </w:r>
    </w:p>
    <w:p w14:paraId="368D49AE" w14:textId="18BB71C7" w:rsidR="00E829B7" w:rsidRPr="00CA65BF" w:rsidRDefault="00E615A3" w:rsidP="005D7BBF">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CA65BF" w:rsidRDefault="00E615A3" w:rsidP="00000EE2">
      <w:pPr>
        <w:pStyle w:val="a9"/>
        <w:rPr>
          <w:rFonts w:asciiTheme="majorEastAsia" w:eastAsiaTheme="majorEastAsia" w:hAnsiTheme="majorEastAsia"/>
        </w:rPr>
      </w:pPr>
    </w:p>
    <w:p w14:paraId="65506B74"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간단한 예를 들면 다음과 같다.</w:t>
      </w:r>
    </w:p>
    <w:p w14:paraId="593739C6"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전체 데이터가 100개일 때,</w:t>
      </w:r>
      <w:r w:rsidRPr="00CA65BF">
        <w:rPr>
          <w:rFonts w:asciiTheme="majorEastAsia" w:eastAsiaTheme="majorEastAsia" w:hAnsiTheme="majorEastAsia"/>
        </w:rPr>
        <w:br/>
        <w:t>TP = 40, TN = 50, FP = 5, FN = 5라면,</w:t>
      </w:r>
    </w:p>
    <w:p w14:paraId="36B04BB4"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 xml:space="preserve">Accuracy는 </w:t>
      </w:r>
      <w:r w:rsidRPr="00CA65BF">
        <w:rPr>
          <w:rStyle w:val="katex"/>
          <w:rFonts w:asciiTheme="majorEastAsia" w:eastAsiaTheme="majorEastAsia" w:hAnsiTheme="majorEastAsia"/>
        </w:rPr>
        <w:t>(40+50)/100=0.9(40+50)/100 = 0.9</w:t>
      </w:r>
      <w:r w:rsidRPr="00CA65BF">
        <w:rPr>
          <w:rFonts w:asciiTheme="majorEastAsia" w:eastAsiaTheme="majorEastAsia" w:hAnsiTheme="majorEastAsia"/>
        </w:rPr>
        <w:t>,</w:t>
      </w:r>
      <w:r w:rsidRPr="00CA65BF">
        <w:rPr>
          <w:rFonts w:asciiTheme="majorEastAsia" w:eastAsiaTheme="majorEastAsia" w:hAnsiTheme="majorEastAsia"/>
        </w:rPr>
        <w:br/>
        <w:t xml:space="preserve">Precision은 </w:t>
      </w:r>
      <w:r w:rsidRPr="00CA65BF">
        <w:rPr>
          <w:rStyle w:val="katex"/>
          <w:rFonts w:asciiTheme="majorEastAsia" w:eastAsiaTheme="majorEastAsia" w:hAnsiTheme="majorEastAsia"/>
        </w:rPr>
        <w:t>40/(40+5)=0.88840/(40+5) = 0.888</w:t>
      </w:r>
      <w:r w:rsidRPr="00CA65BF">
        <w:rPr>
          <w:rFonts w:asciiTheme="majorEastAsia" w:eastAsiaTheme="majorEastAsia" w:hAnsiTheme="majorEastAsia"/>
        </w:rPr>
        <w:t>,</w:t>
      </w:r>
      <w:r w:rsidRPr="00CA65BF">
        <w:rPr>
          <w:rFonts w:asciiTheme="majorEastAsia" w:eastAsiaTheme="majorEastAsia" w:hAnsiTheme="majorEastAsia"/>
        </w:rPr>
        <w:br/>
        <w:t xml:space="preserve">Recall은 </w:t>
      </w:r>
      <w:r w:rsidRPr="00CA65BF">
        <w:rPr>
          <w:rStyle w:val="katex"/>
          <w:rFonts w:asciiTheme="majorEastAsia" w:eastAsiaTheme="majorEastAsia" w:hAnsiTheme="majorEastAsia"/>
        </w:rPr>
        <w:t>40/(40+5)=0.88840/(40+5) = 0.888</w:t>
      </w:r>
      <w:r w:rsidRPr="00CA65BF">
        <w:rPr>
          <w:rFonts w:asciiTheme="majorEastAsia" w:eastAsiaTheme="majorEastAsia" w:hAnsiTheme="majorEastAsia"/>
        </w:rPr>
        <w:t>,</w:t>
      </w:r>
      <w:r w:rsidRPr="00CA65BF">
        <w:rPr>
          <w:rFonts w:asciiTheme="majorEastAsia" w:eastAsiaTheme="majorEastAsia" w:hAnsiTheme="majorEastAsia"/>
        </w:rPr>
        <w:br/>
        <w:t>F1 Score는 약 0.888이다.</w:t>
      </w:r>
    </w:p>
    <w:p w14:paraId="24550C03"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코드로 계산하면 다음과 같다.</w:t>
      </w:r>
    </w:p>
    <w:p w14:paraId="6DBA9DD6"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 간단한 Precision, Recall, F1 계산 예제</w:t>
      </w:r>
    </w:p>
    <w:p w14:paraId="2B461746"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precision = TP / (TP + FP)</w:t>
      </w:r>
    </w:p>
    <w:p w14:paraId="3AF7AE13"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recall = TP / (TP + FN)</w:t>
      </w:r>
    </w:p>
    <w:p w14:paraId="4ADDD9FB"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f1 = 2 * (precision * recall) / (precision + recall)</w:t>
      </w:r>
    </w:p>
    <w:p w14:paraId="72771397" w14:textId="74FCCB9E" w:rsidR="00E829B7" w:rsidRPr="00CA65BF" w:rsidRDefault="00E829B7" w:rsidP="00E829B7">
      <w:pPr>
        <w:pStyle w:val="2"/>
        <w:rPr>
          <w:rFonts w:asciiTheme="majorEastAsia" w:eastAsiaTheme="majorEastAsia" w:hAnsiTheme="majorEastAsia"/>
        </w:rPr>
      </w:pPr>
      <w:bookmarkStart w:id="27" w:name="_Toc197050451"/>
      <w:r w:rsidRPr="00CA65BF">
        <w:rPr>
          <w:rFonts w:asciiTheme="majorEastAsia" w:eastAsiaTheme="majorEastAsia" w:hAnsiTheme="majorEastAsia"/>
        </w:rPr>
        <w:t>BLEU와 ROUGE 지표</w:t>
      </w:r>
      <w:bookmarkEnd w:id="27"/>
    </w:p>
    <w:p w14:paraId="5D377F5D"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BLEU(Bilingual Evaluation Understudy)는 기계 번역 결과를 평가하는 지표이다. 번역 결과와 기준(reference) 번역 간의 n-gram 일치 정도를 기반으로 한다.</w:t>
      </w:r>
    </w:p>
    <w:p w14:paraId="351E0833"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BLEU 점수는 다음 수식으로 계산된다.</w:t>
      </w:r>
    </w:p>
    <w:p w14:paraId="5C2D5834" w14:textId="7E2417E1" w:rsidR="00E829B7" w:rsidRPr="00CA65BF" w:rsidRDefault="00EE4E53" w:rsidP="00EE4E53">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 xml:space="preserve">여기서 </w:t>
      </w:r>
      <w:r w:rsidRPr="00CA65BF">
        <w:rPr>
          <w:rStyle w:val="katex"/>
          <w:rFonts w:asciiTheme="majorEastAsia" w:eastAsiaTheme="majorEastAsia" w:hAnsiTheme="majorEastAsia"/>
        </w:rPr>
        <w:t>BP</w:t>
      </w:r>
      <w:r w:rsidRPr="00CA65BF">
        <w:rPr>
          <w:rFonts w:asciiTheme="majorEastAsia" w:eastAsiaTheme="majorEastAsia" w:hAnsiTheme="majorEastAsia"/>
        </w:rPr>
        <w:t>는 번역이 기준 번역보다 짧을 경우 부여하는 패널티(Brevity Penalty)이다.</w:t>
      </w:r>
    </w:p>
    <w:p w14:paraId="06332559"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예를 들어, 기준 문장이 "the cat is on the mat", 기계 번역이 "the cat is on mat"이라면, 1-gram precision은 5개 중 4개가 일치하므로 0.8이다.</w:t>
      </w:r>
    </w:p>
    <w:p w14:paraId="7FC809E0" w14:textId="77777777" w:rsidR="00EE4E53" w:rsidRPr="00CA65BF" w:rsidRDefault="00EE4E53" w:rsidP="00000EE2">
      <w:pPr>
        <w:pStyle w:val="a9"/>
        <w:rPr>
          <w:rFonts w:asciiTheme="majorEastAsia" w:eastAsiaTheme="majorEastAsia" w:hAnsiTheme="majorEastAsia"/>
        </w:rPr>
      </w:pPr>
    </w:p>
    <w:p w14:paraId="732C751C" w14:textId="277CF4CC"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lastRenderedPageBreak/>
        <w:t>ROUGE-1은 다음 수식으로 계산된다.</w:t>
      </w:r>
    </w:p>
    <w:p w14:paraId="67F014B9" w14:textId="2D68328F" w:rsidR="0026286C" w:rsidRPr="00CA65BF" w:rsidRDefault="0026286C" w:rsidP="0026286C">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 xml:space="preserve">기준 요약이 "the cat sat on the mat"이고, 모델 요약이 "the cat sat mat"일 경우, 일치하는 단어는 "the", "cat", "sat", "mat"로 총 4개이며, 기준은 6단어이므로 ROUGE-1은 </w:t>
      </w:r>
      <w:r w:rsidRPr="00CA65BF">
        <w:rPr>
          <w:rStyle w:val="katex"/>
          <w:rFonts w:asciiTheme="majorEastAsia" w:eastAsiaTheme="majorEastAsia" w:hAnsiTheme="majorEastAsia"/>
        </w:rPr>
        <w:t>4/6</w:t>
      </w:r>
      <w:r w:rsidRPr="00CA65BF">
        <w:rPr>
          <w:rStyle w:val="katex"/>
          <w:rFonts w:ascii="바탕" w:eastAsia="바탕" w:hAnsi="바탕" w:cs="바탕" w:hint="eastAsia"/>
        </w:rPr>
        <w:t>≈</w:t>
      </w:r>
      <w:r w:rsidRPr="00CA65BF">
        <w:rPr>
          <w:rStyle w:val="katex"/>
          <w:rFonts w:asciiTheme="majorEastAsia" w:eastAsiaTheme="majorEastAsia" w:hAnsiTheme="majorEastAsia"/>
        </w:rPr>
        <w:t xml:space="preserve">0.6664/6 </w:t>
      </w:r>
      <w:r w:rsidR="0026286C" w:rsidRPr="00CA65BF">
        <w:rPr>
          <w:rStyle w:val="katex"/>
          <w:rFonts w:asciiTheme="majorEastAsia" w:eastAsiaTheme="majorEastAsia" w:hAnsiTheme="majorEastAsia"/>
        </w:rPr>
        <w:t xml:space="preserve">= </w:t>
      </w:r>
      <w:r w:rsidRPr="00CA65BF">
        <w:rPr>
          <w:rStyle w:val="katex"/>
          <w:rFonts w:asciiTheme="majorEastAsia" w:eastAsiaTheme="majorEastAsia" w:hAnsiTheme="majorEastAsia"/>
        </w:rPr>
        <w:t>0.666</w:t>
      </w:r>
      <w:r w:rsidRPr="00CA65BF">
        <w:rPr>
          <w:rFonts w:asciiTheme="majorEastAsia" w:eastAsiaTheme="majorEastAsia" w:hAnsiTheme="majorEastAsia"/>
        </w:rPr>
        <w:t>이다.</w:t>
      </w:r>
    </w:p>
    <w:p w14:paraId="1B3ABE6F" w14:textId="77777777"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BLEU, ROUGE 지표를 계산하는 예제 코드 형태는 다음과 같다.</w:t>
      </w:r>
    </w:p>
    <w:p w14:paraId="37A86E29"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 간단한 BLEU 점수 계산 예시</w:t>
      </w:r>
    </w:p>
    <w:p w14:paraId="5396D975"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import nltk</w:t>
      </w:r>
    </w:p>
    <w:p w14:paraId="5D21510B"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reference = [['the', 'cat', 'is', 'on', 'the', 'mat']]</w:t>
      </w:r>
    </w:p>
    <w:p w14:paraId="622EF048" w14:textId="77777777"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candidate = ['the', 'cat', 'is', 'on', 'mat']</w:t>
      </w:r>
    </w:p>
    <w:p w14:paraId="3DC4D977" w14:textId="3C236BA6" w:rsidR="00E829B7" w:rsidRPr="00CA65BF" w:rsidRDefault="00E829B7" w:rsidP="00000EE2">
      <w:pPr>
        <w:pStyle w:val="a9"/>
        <w:rPr>
          <w:rStyle w:val="HTML0"/>
          <w:rFonts w:asciiTheme="majorEastAsia" w:eastAsiaTheme="majorEastAsia" w:hAnsiTheme="majorEastAsia"/>
        </w:rPr>
      </w:pPr>
      <w:r w:rsidRPr="00CA65BF">
        <w:rPr>
          <w:rStyle w:val="HTML0"/>
          <w:rFonts w:asciiTheme="majorEastAsia" w:eastAsiaTheme="majorEastAsia" w:hAnsiTheme="majorEastAsia"/>
        </w:rPr>
        <w:t>score = nltk.translate.bleu_score.sentence_bleu(reference, candidate)</w:t>
      </w:r>
    </w:p>
    <w:p w14:paraId="35E599BE" w14:textId="4447F114" w:rsidR="00247C92" w:rsidRPr="00CA65BF" w:rsidRDefault="00247C92" w:rsidP="00000EE2">
      <w:pPr>
        <w:pStyle w:val="a9"/>
        <w:rPr>
          <w:rStyle w:val="HTML0"/>
          <w:rFonts w:asciiTheme="majorEastAsia" w:eastAsiaTheme="majorEastAsia" w:hAnsiTheme="majorEastAsia"/>
        </w:rPr>
      </w:pPr>
    </w:p>
    <w:p w14:paraId="16F86B0E" w14:textId="28AD3451" w:rsidR="00247C92" w:rsidRPr="00CA65BF" w:rsidRDefault="00247C92" w:rsidP="00E121CA">
      <w:pPr>
        <w:pStyle w:val="2"/>
        <w:rPr>
          <w:rStyle w:val="HTML0"/>
          <w:rFonts w:asciiTheme="majorEastAsia" w:eastAsiaTheme="majorEastAsia" w:hAnsiTheme="majorEastAsia"/>
          <w:lang w:eastAsia="ko-KR"/>
        </w:rPr>
      </w:pPr>
      <w:bookmarkStart w:id="28" w:name="_Toc197050452"/>
      <w:r w:rsidRPr="00CA65BF">
        <w:rPr>
          <w:rStyle w:val="HTML0"/>
          <w:rFonts w:asciiTheme="majorEastAsia" w:eastAsiaTheme="majorEastAsia" w:hAnsiTheme="majorEastAsia" w:hint="cs"/>
        </w:rPr>
        <w:t>B</w:t>
      </w:r>
      <w:r w:rsidRPr="00CA65BF">
        <w:rPr>
          <w:rStyle w:val="HTML0"/>
          <w:rFonts w:asciiTheme="majorEastAsia" w:eastAsiaTheme="majorEastAsia" w:hAnsiTheme="majorEastAsia"/>
        </w:rPr>
        <w:t>LUE</w:t>
      </w:r>
      <w:r w:rsidR="00A0549D" w:rsidRPr="00CA65BF">
        <w:rPr>
          <w:rStyle w:val="HTML0"/>
          <w:rFonts w:asciiTheme="majorEastAsia" w:eastAsiaTheme="majorEastAsia" w:hAnsiTheme="majorEastAsia"/>
        </w:rPr>
        <w:t xml:space="preserve"> </w:t>
      </w:r>
      <w:r w:rsidR="00467980" w:rsidRPr="00CA65BF">
        <w:rPr>
          <w:rStyle w:val="HTML0"/>
          <w:rFonts w:asciiTheme="majorEastAsia" w:eastAsiaTheme="majorEastAsia" w:hAnsiTheme="majorEastAsia" w:hint="eastAsia"/>
          <w:lang w:eastAsia="ko-KR"/>
        </w:rPr>
        <w:t>함수 의사코드</w:t>
      </w:r>
      <w:bookmarkEnd w:id="28"/>
    </w:p>
    <w:p w14:paraId="17BCBE33" w14:textId="3CB5B6CE" w:rsidR="00467980" w:rsidRPr="00CA65BF" w:rsidRDefault="00467980" w:rsidP="00467980">
      <w:pPr>
        <w:pStyle w:val="3"/>
        <w:rPr>
          <w:rFonts w:asciiTheme="majorEastAsia" w:eastAsiaTheme="majorEastAsia" w:hAnsiTheme="majorEastAsia"/>
        </w:rPr>
      </w:pPr>
      <w:bookmarkStart w:id="29" w:name="_Toc197050453"/>
      <w:r w:rsidRPr="00CA65BF">
        <w:rPr>
          <w:rFonts w:asciiTheme="majorEastAsia" w:eastAsiaTheme="majorEastAsia" w:hAnsiTheme="majorEastAsia" w:hint="eastAsia"/>
          <w:lang w:eastAsia="ko-KR"/>
        </w:rPr>
        <w:t>개요</w:t>
      </w:r>
      <w:bookmarkEnd w:id="29"/>
    </w:p>
    <w:p w14:paraId="63D7DDE8" w14:textId="38BE3FED" w:rsidR="00467980" w:rsidRPr="00CA65BF" w:rsidRDefault="00467980" w:rsidP="00467980">
      <w:pPr>
        <w:pStyle w:val="a9"/>
        <w:rPr>
          <w:rStyle w:val="HTML0"/>
          <w:rFonts w:asciiTheme="majorEastAsia" w:eastAsiaTheme="majorEastAsia" w:hAnsiTheme="majorEastAsia"/>
        </w:rPr>
      </w:pPr>
      <w:r w:rsidRPr="00CA65BF">
        <w:rPr>
          <w:rStyle w:val="HTML0"/>
          <w:rFonts w:asciiTheme="majorEastAsia" w:eastAsiaTheme="majorEastAsia" w:hAnsiTheme="majorEastAsia"/>
        </w:rPr>
        <w:t>입력: candidate 문장, reference 문장</w:t>
      </w:r>
    </w:p>
    <w:p w14:paraId="6B68EBEA" w14:textId="77777777" w:rsidR="00467980" w:rsidRPr="00CA65BF" w:rsidRDefault="00467980" w:rsidP="00467980">
      <w:pPr>
        <w:pStyle w:val="HTML"/>
        <w:rPr>
          <w:rStyle w:val="HTML0"/>
          <w:rFonts w:asciiTheme="majorEastAsia" w:eastAsiaTheme="majorEastAsia" w:hAnsiTheme="majorEastAsia"/>
        </w:rPr>
      </w:pPr>
    </w:p>
    <w:p w14:paraId="332F59A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1. candidate, reference를 토큰화한다.</w:t>
      </w:r>
    </w:p>
    <w:p w14:paraId="3A8F605E" w14:textId="77777777" w:rsidR="00467980" w:rsidRPr="00CA65BF" w:rsidRDefault="00467980" w:rsidP="00467980">
      <w:pPr>
        <w:pStyle w:val="HTML"/>
        <w:ind w:leftChars="300" w:left="600"/>
        <w:rPr>
          <w:rStyle w:val="HTML0"/>
          <w:rFonts w:asciiTheme="majorEastAsia" w:eastAsiaTheme="majorEastAsia" w:hAnsiTheme="majorEastAsia"/>
        </w:rPr>
      </w:pPr>
    </w:p>
    <w:p w14:paraId="2970C3ED"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2. 1-gram, 2-gram, 3-gram, 4-gram 각각에 대해:</w:t>
      </w:r>
    </w:p>
    <w:p w14:paraId="66192367"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candidate의 n-gram들을 만든다.</w:t>
      </w:r>
    </w:p>
    <w:p w14:paraId="6D700B1F"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reference의 n-gram들을 만든다.</w:t>
      </w:r>
    </w:p>
    <w:p w14:paraId="7E6782E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candidate n-gram과 reference n-gram 사이에서 일치하는 개수를 센다.</w:t>
      </w:r>
    </w:p>
    <w:p w14:paraId="641574EA"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precision = 일치 개수 / candidate의 전체 n-gram 개수</w:t>
      </w:r>
    </w:p>
    <w:p w14:paraId="26331A3D" w14:textId="77777777" w:rsidR="00467980" w:rsidRPr="00CA65BF" w:rsidRDefault="00467980" w:rsidP="00467980">
      <w:pPr>
        <w:pStyle w:val="HTML"/>
        <w:ind w:leftChars="300" w:left="600"/>
        <w:rPr>
          <w:rStyle w:val="HTML0"/>
          <w:rFonts w:asciiTheme="majorEastAsia" w:eastAsiaTheme="majorEastAsia" w:hAnsiTheme="majorEastAsia"/>
        </w:rPr>
      </w:pPr>
    </w:p>
    <w:p w14:paraId="118258D9"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3. 모든 n-gram precision에 대해 log를 취하고 평균한다.</w:t>
      </w:r>
    </w:p>
    <w:p w14:paraId="509749A2" w14:textId="77777777" w:rsidR="00467980" w:rsidRPr="00CA65BF" w:rsidRDefault="00467980" w:rsidP="00467980">
      <w:pPr>
        <w:pStyle w:val="HTML"/>
        <w:ind w:leftChars="300" w:left="600"/>
        <w:rPr>
          <w:rStyle w:val="HTML0"/>
          <w:rFonts w:asciiTheme="majorEastAsia" w:eastAsiaTheme="majorEastAsia" w:hAnsiTheme="majorEastAsia"/>
        </w:rPr>
      </w:pPr>
    </w:p>
    <w:p w14:paraId="56F0ACA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4. 기하 평균 = exp(로그 평균)</w:t>
      </w:r>
    </w:p>
    <w:p w14:paraId="6A1C9CF1" w14:textId="77777777" w:rsidR="00467980" w:rsidRPr="00CA65BF" w:rsidRDefault="00467980" w:rsidP="00467980">
      <w:pPr>
        <w:pStyle w:val="HTML"/>
        <w:ind w:leftChars="300" w:left="600"/>
        <w:rPr>
          <w:rStyle w:val="HTML0"/>
          <w:rFonts w:asciiTheme="majorEastAsia" w:eastAsiaTheme="majorEastAsia" w:hAnsiTheme="majorEastAsia"/>
        </w:rPr>
      </w:pPr>
    </w:p>
    <w:p w14:paraId="66BDC9AD"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5. Brevity Penalty (BP) 계산:</w:t>
      </w:r>
    </w:p>
    <w:p w14:paraId="19EEE2EB"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candidate 길이 &lt; reference 길이면: BP = exp(1 - reference_len / candidate_len)</w:t>
      </w:r>
    </w:p>
    <w:p w14:paraId="7C840884"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 candidate 길이 &gt;= reference 길이면: BP = 1</w:t>
      </w:r>
    </w:p>
    <w:p w14:paraId="7047A42A" w14:textId="77777777" w:rsidR="00467980" w:rsidRPr="00CA65BF" w:rsidRDefault="00467980" w:rsidP="00467980">
      <w:pPr>
        <w:pStyle w:val="HTML"/>
        <w:ind w:leftChars="300" w:left="600"/>
        <w:rPr>
          <w:rStyle w:val="HTML0"/>
          <w:rFonts w:asciiTheme="majorEastAsia" w:eastAsiaTheme="majorEastAsia" w:hAnsiTheme="majorEastAsia"/>
        </w:rPr>
      </w:pPr>
    </w:p>
    <w:p w14:paraId="0771D4F9"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6. BLEU = BP × 기하 평균</w:t>
      </w:r>
    </w:p>
    <w:p w14:paraId="350415B8" w14:textId="77777777" w:rsidR="00467980" w:rsidRPr="00CA65BF" w:rsidRDefault="00467980" w:rsidP="00467980">
      <w:pPr>
        <w:pStyle w:val="HTML"/>
        <w:ind w:leftChars="300" w:left="600"/>
        <w:rPr>
          <w:rStyle w:val="HTML0"/>
          <w:rFonts w:asciiTheme="majorEastAsia" w:eastAsiaTheme="majorEastAsia" w:hAnsiTheme="majorEastAsia"/>
        </w:rPr>
      </w:pPr>
    </w:p>
    <w:p w14:paraId="78C215B2"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출력: BLEU 점수</w:t>
      </w:r>
    </w:p>
    <w:p w14:paraId="48C75668" w14:textId="75A727C2" w:rsidR="00467980" w:rsidRPr="00CA65BF" w:rsidRDefault="00467980" w:rsidP="00467980">
      <w:pPr>
        <w:rPr>
          <w:rFonts w:asciiTheme="majorEastAsia" w:eastAsiaTheme="majorEastAsia" w:hAnsiTheme="majorEastAsia"/>
        </w:rPr>
      </w:pPr>
    </w:p>
    <w:p w14:paraId="224AC0A7" w14:textId="18A585B3" w:rsidR="00467980" w:rsidRPr="00CA65BF" w:rsidRDefault="00467980" w:rsidP="00467980">
      <w:pPr>
        <w:pStyle w:val="3"/>
        <w:rPr>
          <w:rFonts w:asciiTheme="majorEastAsia" w:eastAsiaTheme="majorEastAsia" w:hAnsiTheme="majorEastAsia"/>
        </w:rPr>
      </w:pPr>
      <w:bookmarkStart w:id="30" w:name="_Toc197050454"/>
      <w:r w:rsidRPr="00CA65BF">
        <w:rPr>
          <w:rFonts w:asciiTheme="majorEastAsia" w:eastAsiaTheme="majorEastAsia" w:hAnsiTheme="majorEastAsia"/>
        </w:rPr>
        <w:t>예시를 통한 단계별 BLEU 계산 과정</w:t>
      </w:r>
      <w:bookmarkEnd w:id="30"/>
    </w:p>
    <w:p w14:paraId="28CD9D96"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예시 문장</w:t>
      </w:r>
    </w:p>
    <w:p w14:paraId="732351F0" w14:textId="77777777" w:rsidR="00467980" w:rsidRPr="00CA65BF"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CA65BF">
        <w:rPr>
          <w:rFonts w:asciiTheme="majorEastAsia" w:eastAsiaTheme="majorEastAsia" w:hAnsiTheme="majorEastAsia"/>
          <w:sz w:val="22"/>
          <w:szCs w:val="22"/>
        </w:rPr>
        <w:t xml:space="preserve">Reference: </w:t>
      </w:r>
      <w:r w:rsidRPr="00CA65BF">
        <w:rPr>
          <w:rStyle w:val="HTML0"/>
          <w:rFonts w:asciiTheme="majorEastAsia" w:eastAsiaTheme="majorEastAsia" w:hAnsiTheme="majorEastAsia"/>
          <w:szCs w:val="22"/>
        </w:rPr>
        <w:t>"the cat is on the mat"</w:t>
      </w:r>
    </w:p>
    <w:p w14:paraId="2D0B6B36" w14:textId="77777777" w:rsidR="00467980" w:rsidRPr="00CA65BF" w:rsidRDefault="00467980" w:rsidP="00BA1A7E">
      <w:pPr>
        <w:pStyle w:val="afc"/>
        <w:numPr>
          <w:ilvl w:val="0"/>
          <w:numId w:val="25"/>
        </w:numPr>
        <w:tabs>
          <w:tab w:val="num" w:pos="1320"/>
        </w:tabs>
        <w:spacing w:before="100" w:beforeAutospacing="1" w:after="100" w:afterAutospacing="1"/>
        <w:ind w:leftChars="480" w:left="1320"/>
        <w:rPr>
          <w:rFonts w:asciiTheme="majorEastAsia" w:eastAsiaTheme="majorEastAsia" w:hAnsiTheme="majorEastAsia"/>
          <w:sz w:val="22"/>
          <w:szCs w:val="22"/>
        </w:rPr>
      </w:pPr>
      <w:r w:rsidRPr="00CA65BF">
        <w:rPr>
          <w:rFonts w:asciiTheme="majorEastAsia" w:eastAsiaTheme="majorEastAsia" w:hAnsiTheme="majorEastAsia"/>
          <w:sz w:val="22"/>
          <w:szCs w:val="22"/>
        </w:rPr>
        <w:t xml:space="preserve">Candidate: </w:t>
      </w:r>
      <w:r w:rsidRPr="00CA65BF">
        <w:rPr>
          <w:rStyle w:val="HTML0"/>
          <w:rFonts w:asciiTheme="majorEastAsia" w:eastAsiaTheme="majorEastAsia" w:hAnsiTheme="majorEastAsia"/>
          <w:szCs w:val="22"/>
        </w:rPr>
        <w:t>"the cat is on mat"</w:t>
      </w:r>
    </w:p>
    <w:p w14:paraId="2A1CB662"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토큰화하면:</w:t>
      </w:r>
    </w:p>
    <w:p w14:paraId="2A8D972F" w14:textId="77777777" w:rsidR="00467980" w:rsidRPr="00CA65BF"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reference = ["the", "cat", "is", "on", "the", "mat"]</w:t>
      </w:r>
    </w:p>
    <w:p w14:paraId="14EDA7CA" w14:textId="77777777" w:rsidR="00467980" w:rsidRPr="00CA65BF" w:rsidRDefault="00467980" w:rsidP="00BA1A7E">
      <w:pPr>
        <w:pStyle w:val="afc"/>
        <w:numPr>
          <w:ilvl w:val="0"/>
          <w:numId w:val="2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candidate = ["the", "cat", "is", "on", "mat"]</w:t>
      </w:r>
    </w:p>
    <w:p w14:paraId="7C4AAF52" w14:textId="0C0FC987" w:rsidR="00467980" w:rsidRPr="00CA65BF" w:rsidRDefault="00467980" w:rsidP="00467980">
      <w:pPr>
        <w:rPr>
          <w:rFonts w:asciiTheme="majorEastAsia" w:eastAsiaTheme="majorEastAsia" w:hAnsiTheme="majorEastAsia"/>
        </w:rPr>
      </w:pPr>
    </w:p>
    <w:p w14:paraId="5834CCCE" w14:textId="1E04C26B" w:rsidR="00467980" w:rsidRPr="00CA65BF" w:rsidRDefault="00467980" w:rsidP="00467980">
      <w:pPr>
        <w:pStyle w:val="3"/>
        <w:rPr>
          <w:rFonts w:asciiTheme="majorEastAsia" w:eastAsiaTheme="majorEastAsia" w:hAnsiTheme="majorEastAsia"/>
        </w:rPr>
      </w:pPr>
      <w:bookmarkStart w:id="31" w:name="_Toc197050455"/>
      <w:r w:rsidRPr="00CA65BF">
        <w:rPr>
          <w:rFonts w:asciiTheme="majorEastAsia" w:eastAsiaTheme="majorEastAsia" w:hAnsiTheme="majorEastAsia"/>
        </w:rPr>
        <w:t>1-gram precision 계산</w:t>
      </w:r>
      <w:bookmarkEnd w:id="31"/>
    </w:p>
    <w:p w14:paraId="7CA1E9F4"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candidate의 1-grams:</w:t>
      </w:r>
    </w:p>
    <w:p w14:paraId="6A991DCA"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"mat"</w:t>
      </w:r>
    </w:p>
    <w:p w14:paraId="0F18BACF"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reference의 1-grams:</w:t>
      </w:r>
    </w:p>
    <w:p w14:paraId="42C3444E"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"the", "mat"</w:t>
      </w:r>
    </w:p>
    <w:p w14:paraId="58204B83" w14:textId="77777777" w:rsidR="00467980" w:rsidRPr="00CA65BF" w:rsidRDefault="00467980" w:rsidP="00467980">
      <w:pPr>
        <w:pStyle w:val="a9"/>
        <w:rPr>
          <w:rFonts w:asciiTheme="majorEastAsia" w:eastAsiaTheme="majorEastAsia" w:hAnsiTheme="majorEastAsia"/>
        </w:rPr>
      </w:pPr>
      <w:r w:rsidRPr="00CA65BF">
        <w:rPr>
          <w:rStyle w:val="afb"/>
          <w:rFonts w:asciiTheme="majorEastAsia" w:eastAsiaTheme="majorEastAsia" w:hAnsiTheme="majorEastAsia"/>
        </w:rPr>
        <w:t>일치하는 것</w:t>
      </w:r>
      <w:r w:rsidRPr="00CA65BF">
        <w:rPr>
          <w:rFonts w:asciiTheme="majorEastAsia" w:eastAsiaTheme="majorEastAsia" w:hAnsiTheme="majorEastAsia"/>
        </w:rPr>
        <w:t>:</w:t>
      </w:r>
    </w:p>
    <w:p w14:paraId="69FDBEFF" w14:textId="269F8108"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"mat"</w:t>
      </w:r>
      <w:r w:rsidRPr="00CA65BF">
        <w:rPr>
          <w:rFonts w:asciiTheme="majorEastAsia" w:eastAsiaTheme="majorEastAsia" w:hAnsiTheme="majorEastAsia"/>
        </w:rPr>
        <w:br/>
        <w:t xml:space="preserve">→ 5개 모두 일치 (주의: "the"는 reference에 2번 있지만 candidate에 1번만 있으므로 </w:t>
      </w:r>
      <w:r w:rsidRPr="00CA65BF">
        <w:rPr>
          <w:rFonts w:asciiTheme="majorEastAsia" w:eastAsiaTheme="majorEastAsia" w:hAnsiTheme="majorEastAsia" w:hint="eastAsia"/>
        </w:rPr>
        <w:t>통과</w:t>
      </w:r>
      <w:r w:rsidRPr="00CA65BF">
        <w:rPr>
          <w:rFonts w:asciiTheme="majorEastAsia" w:eastAsiaTheme="majorEastAsia" w:hAnsiTheme="majorEastAsia"/>
        </w:rPr>
        <w:t>)</w:t>
      </w:r>
    </w:p>
    <w:p w14:paraId="469537BE"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precision (1-gram) = 5 / 5 = 1.0</w:t>
      </w:r>
    </w:p>
    <w:p w14:paraId="65885E92" w14:textId="5025CACD" w:rsidR="00467980" w:rsidRPr="00CA65BF" w:rsidRDefault="00467980" w:rsidP="00467980">
      <w:pPr>
        <w:rPr>
          <w:rFonts w:asciiTheme="majorEastAsia" w:eastAsiaTheme="majorEastAsia" w:hAnsiTheme="majorEastAsia"/>
        </w:rPr>
      </w:pPr>
    </w:p>
    <w:p w14:paraId="3BA0EC1E" w14:textId="1E388950" w:rsidR="00467980" w:rsidRPr="00CA65BF" w:rsidRDefault="00467980" w:rsidP="00467980">
      <w:pPr>
        <w:pStyle w:val="3"/>
        <w:rPr>
          <w:rFonts w:asciiTheme="majorEastAsia" w:eastAsiaTheme="majorEastAsia" w:hAnsiTheme="majorEastAsia"/>
        </w:rPr>
      </w:pPr>
      <w:bookmarkStart w:id="32" w:name="_Toc197050456"/>
      <w:r w:rsidRPr="00CA65BF">
        <w:rPr>
          <w:rFonts w:asciiTheme="majorEastAsia" w:eastAsiaTheme="majorEastAsia" w:hAnsiTheme="majorEastAsia"/>
        </w:rPr>
        <w:t>2-gram precision 계산</w:t>
      </w:r>
      <w:bookmarkEnd w:id="32"/>
    </w:p>
    <w:p w14:paraId="278F1603"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candidate의 2-grams:</w:t>
      </w:r>
    </w:p>
    <w:p w14:paraId="374C4622"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"cat is", "is on", "on mat"</w:t>
      </w:r>
    </w:p>
    <w:p w14:paraId="042B666A"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reference의 2-grams:</w:t>
      </w:r>
    </w:p>
    <w:p w14:paraId="10049EBE"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"cat is", "is on", "on the", "the mat"</w:t>
      </w:r>
    </w:p>
    <w:p w14:paraId="1C4A9546" w14:textId="77777777" w:rsidR="00467980" w:rsidRPr="00CA65BF" w:rsidRDefault="00467980" w:rsidP="00467980">
      <w:pPr>
        <w:pStyle w:val="a9"/>
        <w:rPr>
          <w:rFonts w:asciiTheme="majorEastAsia" w:eastAsiaTheme="majorEastAsia" w:hAnsiTheme="majorEastAsia"/>
        </w:rPr>
      </w:pPr>
      <w:r w:rsidRPr="00CA65BF">
        <w:rPr>
          <w:rStyle w:val="afb"/>
          <w:rFonts w:asciiTheme="majorEastAsia" w:eastAsiaTheme="majorEastAsia" w:hAnsiTheme="majorEastAsia"/>
        </w:rPr>
        <w:t>일치하는 것</w:t>
      </w:r>
      <w:r w:rsidRPr="00CA65BF">
        <w:rPr>
          <w:rFonts w:asciiTheme="majorEastAsia" w:eastAsiaTheme="majorEastAsia" w:hAnsiTheme="majorEastAsia"/>
        </w:rPr>
        <w:t>:</w:t>
      </w:r>
    </w:p>
    <w:p w14:paraId="744D6562"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"cat is", "is on" (총 3개)</w:t>
      </w:r>
    </w:p>
    <w:p w14:paraId="58376154"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precision (2-gram) = 3 / 4 = 0.75</w:t>
      </w:r>
    </w:p>
    <w:p w14:paraId="5F9DAFC0" w14:textId="79F88E56" w:rsidR="00467980" w:rsidRPr="00CA65BF" w:rsidRDefault="00467980" w:rsidP="00467980">
      <w:pPr>
        <w:rPr>
          <w:rFonts w:asciiTheme="majorEastAsia" w:eastAsiaTheme="majorEastAsia" w:hAnsiTheme="majorEastAsia"/>
        </w:rPr>
      </w:pPr>
    </w:p>
    <w:p w14:paraId="3F6C4998" w14:textId="11F3AB65" w:rsidR="00467980" w:rsidRPr="00CA65BF" w:rsidRDefault="00467980" w:rsidP="00467980">
      <w:pPr>
        <w:pStyle w:val="3"/>
        <w:rPr>
          <w:rFonts w:asciiTheme="majorEastAsia" w:eastAsiaTheme="majorEastAsia" w:hAnsiTheme="majorEastAsia"/>
        </w:rPr>
      </w:pPr>
      <w:bookmarkStart w:id="33" w:name="_Toc197050457"/>
      <w:r w:rsidRPr="00CA65BF">
        <w:rPr>
          <w:rFonts w:asciiTheme="majorEastAsia" w:eastAsiaTheme="majorEastAsia" w:hAnsiTheme="majorEastAsia"/>
        </w:rPr>
        <w:t>3-gram precision 계산</w:t>
      </w:r>
      <w:bookmarkEnd w:id="33"/>
    </w:p>
    <w:p w14:paraId="385014D3"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candidate의 3-grams:</w:t>
      </w:r>
    </w:p>
    <w:p w14:paraId="733BBCDD"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"cat is on", "is on mat"</w:t>
      </w:r>
    </w:p>
    <w:p w14:paraId="55C95ECC"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reference의 3-grams:</w:t>
      </w:r>
    </w:p>
    <w:p w14:paraId="2946A355"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"cat is on", "is on the", "on the mat"</w:t>
      </w:r>
    </w:p>
    <w:p w14:paraId="15F4CAF3" w14:textId="77777777" w:rsidR="00467980" w:rsidRPr="00CA65BF" w:rsidRDefault="00467980" w:rsidP="00467980">
      <w:pPr>
        <w:pStyle w:val="a9"/>
        <w:rPr>
          <w:rFonts w:asciiTheme="majorEastAsia" w:eastAsiaTheme="majorEastAsia" w:hAnsiTheme="majorEastAsia"/>
        </w:rPr>
      </w:pPr>
      <w:r w:rsidRPr="00CA65BF">
        <w:rPr>
          <w:rStyle w:val="afb"/>
          <w:rFonts w:asciiTheme="majorEastAsia" w:eastAsiaTheme="majorEastAsia" w:hAnsiTheme="majorEastAsia"/>
        </w:rPr>
        <w:t>일치하는 것</w:t>
      </w:r>
      <w:r w:rsidRPr="00CA65BF">
        <w:rPr>
          <w:rFonts w:asciiTheme="majorEastAsia" w:eastAsiaTheme="majorEastAsia" w:hAnsiTheme="majorEastAsia"/>
        </w:rPr>
        <w:t>:</w:t>
      </w:r>
    </w:p>
    <w:p w14:paraId="6B1A824C"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"cat is on" (총 2개)</w:t>
      </w:r>
    </w:p>
    <w:p w14:paraId="73059C63"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precision (3-gram) = 2 / 3 </w:t>
      </w:r>
      <w:r w:rsidRPr="00CA65BF">
        <w:rPr>
          <w:rFonts w:ascii="바탕" w:eastAsia="바탕" w:hAnsi="바탕" w:cs="바탕" w:hint="eastAsia"/>
        </w:rPr>
        <w:t>≈</w:t>
      </w:r>
      <w:r w:rsidRPr="00CA65BF">
        <w:rPr>
          <w:rFonts w:asciiTheme="majorEastAsia" w:eastAsiaTheme="majorEastAsia" w:hAnsiTheme="majorEastAsia"/>
        </w:rPr>
        <w:t xml:space="preserve"> 0.6667</w:t>
      </w:r>
    </w:p>
    <w:p w14:paraId="394D68B1" w14:textId="4C030700" w:rsidR="00467980" w:rsidRPr="00CA65BF" w:rsidRDefault="00467980" w:rsidP="00467980">
      <w:pPr>
        <w:rPr>
          <w:rFonts w:asciiTheme="majorEastAsia" w:eastAsiaTheme="majorEastAsia" w:hAnsiTheme="majorEastAsia"/>
        </w:rPr>
      </w:pPr>
    </w:p>
    <w:p w14:paraId="69B62956" w14:textId="5F558F16" w:rsidR="00467980" w:rsidRPr="00CA65BF" w:rsidRDefault="00467980" w:rsidP="00467980">
      <w:pPr>
        <w:pStyle w:val="3"/>
        <w:rPr>
          <w:rFonts w:asciiTheme="majorEastAsia" w:eastAsiaTheme="majorEastAsia" w:hAnsiTheme="majorEastAsia"/>
        </w:rPr>
      </w:pPr>
      <w:bookmarkStart w:id="34" w:name="_Toc197050458"/>
      <w:r w:rsidRPr="00CA65BF">
        <w:rPr>
          <w:rFonts w:asciiTheme="majorEastAsia" w:eastAsiaTheme="majorEastAsia" w:hAnsiTheme="majorEastAsia"/>
        </w:rPr>
        <w:t>4-gram precision 계산</w:t>
      </w:r>
      <w:bookmarkEnd w:id="34"/>
    </w:p>
    <w:p w14:paraId="0C5CBCAF"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candidate의 4-grams:</w:t>
      </w:r>
    </w:p>
    <w:p w14:paraId="5CBF4363"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"cat is on mat"</w:t>
      </w:r>
    </w:p>
    <w:p w14:paraId="3089278C"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reference의 4-grams:</w:t>
      </w:r>
    </w:p>
    <w:p w14:paraId="18BF05FF"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"the cat is on", "cat is on the", "is on the mat"</w:t>
      </w:r>
    </w:p>
    <w:p w14:paraId="7355BCD5" w14:textId="77777777" w:rsidR="00467980" w:rsidRPr="00CA65BF" w:rsidRDefault="00467980" w:rsidP="00467980">
      <w:pPr>
        <w:pStyle w:val="a9"/>
        <w:rPr>
          <w:rFonts w:asciiTheme="majorEastAsia" w:eastAsiaTheme="majorEastAsia" w:hAnsiTheme="majorEastAsia"/>
        </w:rPr>
      </w:pPr>
      <w:r w:rsidRPr="00CA65BF">
        <w:rPr>
          <w:rStyle w:val="afb"/>
          <w:rFonts w:asciiTheme="majorEastAsia" w:eastAsiaTheme="majorEastAsia" w:hAnsiTheme="majorEastAsia"/>
        </w:rPr>
        <w:t>일치하는 것</w:t>
      </w:r>
      <w:r w:rsidRPr="00CA65BF">
        <w:rPr>
          <w:rFonts w:asciiTheme="majorEastAsia" w:eastAsiaTheme="majorEastAsia" w:hAnsiTheme="majorEastAsia"/>
        </w:rPr>
        <w:t>:</w:t>
      </w:r>
    </w:p>
    <w:p w14:paraId="3B3A363C"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lastRenderedPageBreak/>
        <w:t>"the cat is on" (총 1개)</w:t>
      </w:r>
    </w:p>
    <w:p w14:paraId="433F6334"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precision (4-gram) = 1 / 2 = 0.5</w:t>
      </w:r>
    </w:p>
    <w:p w14:paraId="71CD9FB3" w14:textId="705F31A1" w:rsidR="00467980" w:rsidRPr="00CA65BF" w:rsidRDefault="00467980" w:rsidP="00467980">
      <w:pPr>
        <w:pStyle w:val="a9"/>
        <w:rPr>
          <w:rFonts w:asciiTheme="majorEastAsia" w:eastAsiaTheme="majorEastAsia" w:hAnsiTheme="majorEastAsia"/>
        </w:rPr>
      </w:pPr>
    </w:p>
    <w:p w14:paraId="78747FC0" w14:textId="1E52289F" w:rsidR="00467980" w:rsidRPr="00CA65BF" w:rsidRDefault="00467980" w:rsidP="00467980">
      <w:pPr>
        <w:pStyle w:val="3"/>
        <w:rPr>
          <w:rFonts w:asciiTheme="majorEastAsia" w:eastAsiaTheme="majorEastAsia" w:hAnsiTheme="majorEastAsia"/>
        </w:rPr>
      </w:pPr>
      <w:bookmarkStart w:id="35" w:name="_Toc197050459"/>
      <w:r w:rsidRPr="00CA65BF">
        <w:rPr>
          <w:rFonts w:asciiTheme="majorEastAsia" w:eastAsiaTheme="majorEastAsia" w:hAnsiTheme="majorEastAsia"/>
        </w:rPr>
        <w:t>log 평균 및 exp 계산</w:t>
      </w:r>
      <w:bookmarkEnd w:id="35"/>
    </w:p>
    <w:p w14:paraId="2855CDFB"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각 precision의 log를 구한다:</w:t>
      </w:r>
    </w:p>
    <w:p w14:paraId="7ECBD8F1"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log(1.0) = 0</w:t>
      </w:r>
    </w:p>
    <w:p w14:paraId="6D4E8FAE"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log(0.75) </w:t>
      </w:r>
      <w:r w:rsidRPr="00CA65BF">
        <w:rPr>
          <w:rFonts w:ascii="바탕" w:eastAsia="바탕" w:hAnsi="바탕" w:cs="바탕" w:hint="eastAsia"/>
        </w:rPr>
        <w:t>≈</w:t>
      </w:r>
      <w:r w:rsidRPr="00CA65BF">
        <w:rPr>
          <w:rFonts w:asciiTheme="majorEastAsia" w:eastAsiaTheme="majorEastAsia" w:hAnsiTheme="majorEastAsia"/>
        </w:rPr>
        <w:t xml:space="preserve"> -0.28768</w:t>
      </w:r>
    </w:p>
    <w:p w14:paraId="79EB0968"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log(0.6667) </w:t>
      </w:r>
      <w:r w:rsidRPr="00CA65BF">
        <w:rPr>
          <w:rFonts w:ascii="바탕" w:eastAsia="바탕" w:hAnsi="바탕" w:cs="바탕" w:hint="eastAsia"/>
        </w:rPr>
        <w:t>≈</w:t>
      </w:r>
      <w:r w:rsidRPr="00CA65BF">
        <w:rPr>
          <w:rFonts w:asciiTheme="majorEastAsia" w:eastAsiaTheme="majorEastAsia" w:hAnsiTheme="majorEastAsia"/>
        </w:rPr>
        <w:t xml:space="preserve"> -0.40547</w:t>
      </w:r>
    </w:p>
    <w:p w14:paraId="48D4DD15"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log(0.5) </w:t>
      </w:r>
      <w:r w:rsidRPr="00CA65BF">
        <w:rPr>
          <w:rFonts w:ascii="바탕" w:eastAsia="바탕" w:hAnsi="바탕" w:cs="바탕" w:hint="eastAsia"/>
        </w:rPr>
        <w:t>≈</w:t>
      </w:r>
      <w:r w:rsidRPr="00CA65BF">
        <w:rPr>
          <w:rFonts w:asciiTheme="majorEastAsia" w:eastAsiaTheme="majorEastAsia" w:hAnsiTheme="majorEastAsia"/>
        </w:rPr>
        <w:t xml:space="preserve"> -0.69315</w:t>
      </w:r>
    </w:p>
    <w:p w14:paraId="293243AD"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이들의 평균:</w:t>
      </w:r>
    </w:p>
    <w:p w14:paraId="088AD529" w14:textId="7E94B499" w:rsidR="00627CBA" w:rsidRPr="00CA65BF" w:rsidRDefault="00627CBA" w:rsidP="00627CBA">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exp(평균):</w:t>
      </w:r>
    </w:p>
    <w:p w14:paraId="749A58F7" w14:textId="7DD682B2" w:rsidR="00467980" w:rsidRPr="00CA65BF" w:rsidRDefault="00467980" w:rsidP="00467980">
      <w:pPr>
        <w:pStyle w:val="a9"/>
        <w:rPr>
          <w:rFonts w:asciiTheme="majorEastAsia" w:eastAsiaTheme="majorEastAsia" w:hAnsiTheme="majorEastAsia"/>
        </w:rPr>
      </w:pPr>
      <w:r w:rsidRPr="00CA65BF">
        <w:rPr>
          <w:rStyle w:val="katex"/>
          <w:rFonts w:asciiTheme="majorEastAsia" w:eastAsiaTheme="majorEastAsia" w:hAnsiTheme="majorEastAsia"/>
        </w:rPr>
        <w:t>exp(</w:t>
      </w:r>
      <w:r w:rsidRPr="00CA65BF">
        <w:rPr>
          <w:rStyle w:val="katex"/>
          <w:rFonts w:ascii="바탕" w:eastAsia="바탕" w:hAnsi="바탕" w:cs="바탕" w:hint="eastAsia"/>
        </w:rPr>
        <w:t>−</w:t>
      </w:r>
      <w:r w:rsidRPr="00CA65BF">
        <w:rPr>
          <w:rStyle w:val="katex"/>
          <w:rFonts w:asciiTheme="majorEastAsia" w:eastAsiaTheme="majorEastAsia" w:hAnsiTheme="majorEastAsia"/>
        </w:rPr>
        <w:t>0.34658)</w:t>
      </w:r>
      <w:r w:rsidRPr="00CA65BF">
        <w:rPr>
          <w:rStyle w:val="katex"/>
          <w:rFonts w:ascii="바탕" w:eastAsia="바탕" w:hAnsi="바탕" w:cs="바탕" w:hint="eastAsia"/>
        </w:rPr>
        <w:t>≈</w:t>
      </w:r>
      <w:r w:rsidRPr="00CA65BF">
        <w:rPr>
          <w:rStyle w:val="katex"/>
          <w:rFonts w:asciiTheme="majorEastAsia" w:eastAsiaTheme="majorEastAsia" w:hAnsiTheme="majorEastAsia"/>
        </w:rPr>
        <w:t>0.707</w:t>
      </w:r>
      <w:r w:rsidRPr="00CA65BF">
        <w:rPr>
          <w:rFonts w:asciiTheme="majorEastAsia" w:eastAsiaTheme="majorEastAsia" w:hAnsiTheme="majorEastAsia"/>
        </w:rPr>
        <w:t xml:space="preserve"> </w:t>
      </w:r>
    </w:p>
    <w:p w14:paraId="6053E90D" w14:textId="50ED306E" w:rsidR="00467980" w:rsidRPr="00CA65BF" w:rsidRDefault="00467980" w:rsidP="00467980">
      <w:pPr>
        <w:rPr>
          <w:rFonts w:asciiTheme="majorEastAsia" w:eastAsiaTheme="majorEastAsia" w:hAnsiTheme="majorEastAsia"/>
        </w:rPr>
      </w:pPr>
    </w:p>
    <w:p w14:paraId="0E20722A" w14:textId="2FF385BA" w:rsidR="00467980" w:rsidRPr="00CA65BF" w:rsidRDefault="00467980" w:rsidP="00467980">
      <w:pPr>
        <w:pStyle w:val="3"/>
        <w:rPr>
          <w:rFonts w:asciiTheme="majorEastAsia" w:eastAsiaTheme="majorEastAsia" w:hAnsiTheme="majorEastAsia"/>
        </w:rPr>
      </w:pPr>
      <w:bookmarkStart w:id="36" w:name="_Toc197050460"/>
      <w:r w:rsidRPr="00CA65BF">
        <w:rPr>
          <w:rFonts w:asciiTheme="majorEastAsia" w:eastAsiaTheme="majorEastAsia" w:hAnsiTheme="majorEastAsia"/>
        </w:rPr>
        <w:t>Brevity Penalty (BP) 계산</w:t>
      </w:r>
      <w:bookmarkEnd w:id="36"/>
    </w:p>
    <w:p w14:paraId="0DC871F4"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 길이 = 5</w:t>
      </w:r>
      <w:r w:rsidRPr="00CA65BF">
        <w:rPr>
          <w:rFonts w:asciiTheme="majorEastAsia" w:eastAsiaTheme="majorEastAsia" w:hAnsiTheme="majorEastAsia"/>
        </w:rPr>
        <w:br/>
        <w:t>reference 길이 = 6</w:t>
      </w:r>
    </w:p>
    <w:p w14:paraId="5DC8560F"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candidate가 더 짧기 때문에 BP를 계산한다:</w:t>
      </w:r>
    </w:p>
    <w:p w14:paraId="6588B036" w14:textId="6CCDBB9D" w:rsidR="00467980" w:rsidRPr="00CA65BF" w:rsidRDefault="00627CBA" w:rsidP="00FC0EC5">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CA65BF" w:rsidRDefault="00467980" w:rsidP="00467980">
      <w:pPr>
        <w:pStyle w:val="3"/>
        <w:rPr>
          <w:rFonts w:asciiTheme="majorEastAsia" w:eastAsiaTheme="majorEastAsia" w:hAnsiTheme="majorEastAsia"/>
        </w:rPr>
      </w:pPr>
      <w:bookmarkStart w:id="37" w:name="_Toc197050461"/>
      <w:r w:rsidRPr="00CA65BF">
        <w:rPr>
          <w:rFonts w:asciiTheme="majorEastAsia" w:eastAsiaTheme="majorEastAsia" w:hAnsiTheme="majorEastAsia"/>
        </w:rPr>
        <w:t>최종 BLEU 점수 계산</w:t>
      </w:r>
      <w:bookmarkEnd w:id="37"/>
    </w:p>
    <w:p w14:paraId="01B9208C" w14:textId="3D78CEC5" w:rsidR="00467980" w:rsidRPr="00CA65BF" w:rsidRDefault="00467980" w:rsidP="00467980">
      <w:pPr>
        <w:pStyle w:val="a9"/>
        <w:rPr>
          <w:rFonts w:asciiTheme="majorEastAsia" w:eastAsiaTheme="majorEastAsia" w:hAnsiTheme="majorEastAsia"/>
        </w:rPr>
      </w:pPr>
      <w:r w:rsidRPr="00CA65BF">
        <w:rPr>
          <w:rStyle w:val="katex"/>
          <w:rFonts w:asciiTheme="majorEastAsia" w:eastAsiaTheme="majorEastAsia" w:hAnsiTheme="majorEastAsia"/>
        </w:rPr>
        <w:t>BLEU=BP×기하 평균=0.8187×0.707</w:t>
      </w:r>
      <w:r w:rsidRPr="00CA65BF">
        <w:rPr>
          <w:rStyle w:val="katex"/>
          <w:rFonts w:ascii="바탕" w:eastAsia="바탕" w:hAnsi="바탕" w:cs="바탕" w:hint="eastAsia"/>
        </w:rPr>
        <w:t>≈</w:t>
      </w:r>
      <w:r w:rsidRPr="00CA65BF">
        <w:rPr>
          <w:rStyle w:val="katex"/>
          <w:rFonts w:asciiTheme="majorEastAsia" w:eastAsiaTheme="majorEastAsia" w:hAnsiTheme="majorEastAsia"/>
        </w:rPr>
        <w:t>0.579</w:t>
      </w:r>
      <w:r w:rsidRPr="00CA65BF">
        <w:rPr>
          <w:rFonts w:asciiTheme="majorEastAsia" w:eastAsiaTheme="majorEastAsia" w:hAnsiTheme="majorEastAsia"/>
        </w:rPr>
        <w:t xml:space="preserve"> </w:t>
      </w:r>
    </w:p>
    <w:p w14:paraId="3622559B" w14:textId="77777777" w:rsidR="00467980" w:rsidRPr="00CA65BF" w:rsidRDefault="00467980" w:rsidP="00467980">
      <w:pPr>
        <w:pStyle w:val="a9"/>
        <w:rPr>
          <w:rFonts w:asciiTheme="majorEastAsia" w:eastAsiaTheme="majorEastAsia" w:hAnsiTheme="majorEastAsia"/>
        </w:rPr>
      </w:pPr>
      <w:r w:rsidRPr="00CA65BF">
        <w:rPr>
          <w:rFonts w:asciiTheme="majorEastAsia" w:eastAsiaTheme="majorEastAsia" w:hAnsiTheme="majorEastAsia"/>
        </w:rPr>
        <w:t xml:space="preserve">즉, 이 예제의 BLEU 점수는 약 </w:t>
      </w:r>
      <w:r w:rsidRPr="00CA65BF">
        <w:rPr>
          <w:rStyle w:val="afb"/>
          <w:rFonts w:asciiTheme="majorEastAsia" w:eastAsiaTheme="majorEastAsia" w:hAnsiTheme="majorEastAsia"/>
        </w:rPr>
        <w:t>0.579</w:t>
      </w:r>
      <w:r w:rsidRPr="00CA65BF">
        <w:rPr>
          <w:rFonts w:asciiTheme="majorEastAsia" w:eastAsiaTheme="majorEastAsia" w:hAnsiTheme="majorEastAsia"/>
        </w:rPr>
        <w:t>이다.</w:t>
      </w:r>
    </w:p>
    <w:p w14:paraId="5E3ADE5F" w14:textId="4B9716EA" w:rsidR="00467980" w:rsidRPr="00CA65BF" w:rsidRDefault="00467980" w:rsidP="00467980">
      <w:pPr>
        <w:rPr>
          <w:rFonts w:asciiTheme="majorEastAsia" w:eastAsiaTheme="majorEastAsia" w:hAnsiTheme="majorEastAsia"/>
        </w:rPr>
      </w:pPr>
    </w:p>
    <w:p w14:paraId="1371C2CC" w14:textId="7E56E88B" w:rsidR="00467980" w:rsidRPr="00CA65BF" w:rsidRDefault="00467980" w:rsidP="00467980">
      <w:pPr>
        <w:pStyle w:val="3"/>
        <w:rPr>
          <w:rFonts w:asciiTheme="majorEastAsia" w:eastAsiaTheme="majorEastAsia" w:hAnsiTheme="majorEastAsia"/>
        </w:rPr>
      </w:pPr>
      <w:bookmarkStart w:id="38" w:name="_Toc197050462"/>
      <w:r w:rsidRPr="00CA65BF">
        <w:rPr>
          <w:rFonts w:asciiTheme="majorEastAsia" w:eastAsiaTheme="majorEastAsia" w:hAnsiTheme="majorEastAsia"/>
        </w:rPr>
        <w:lastRenderedPageBreak/>
        <w:t>간단한 코드 예시 (Python + Numpy)</w:t>
      </w:r>
      <w:bookmarkEnd w:id="38"/>
    </w:p>
    <w:p w14:paraId="0E4ACF40"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import numpy as np</w:t>
      </w:r>
    </w:p>
    <w:p w14:paraId="66FD7422"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from collections import Counter</w:t>
      </w:r>
    </w:p>
    <w:p w14:paraId="245D2ACC" w14:textId="77777777" w:rsidR="00467980" w:rsidRPr="00CA65BF" w:rsidRDefault="00467980" w:rsidP="00467980">
      <w:pPr>
        <w:pStyle w:val="HTML"/>
        <w:ind w:leftChars="300" w:left="600"/>
        <w:rPr>
          <w:rStyle w:val="HTML0"/>
          <w:rFonts w:asciiTheme="majorEastAsia" w:eastAsiaTheme="majorEastAsia" w:hAnsiTheme="majorEastAsia"/>
        </w:rPr>
      </w:pPr>
    </w:p>
    <w:p w14:paraId="253FA3E9"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def bleu_score(candidate, reference):</w:t>
      </w:r>
    </w:p>
    <w:p w14:paraId="157FE64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candidate = candidate.split()</w:t>
      </w:r>
    </w:p>
    <w:p w14:paraId="66B21A51"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reference = reference.split()</w:t>
      </w:r>
    </w:p>
    <w:p w14:paraId="59A87E2D"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2FFD5BA4"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precisions = []</w:t>
      </w:r>
    </w:p>
    <w:p w14:paraId="25B16D82"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n in range(1, 5):</w:t>
      </w:r>
    </w:p>
    <w:p w14:paraId="22C2E04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cand_ngrams = Counter([tuple(candidate[i:i+n]) for i in range(len(candidate)-n+1)])</w:t>
      </w:r>
    </w:p>
    <w:p w14:paraId="2922EBA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ref_ngrams = Counter([tuple(reference[i:i+n]) for i in range(len(reference)-n+1)])</w:t>
      </w:r>
    </w:p>
    <w:p w14:paraId="3BB6E957"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7322849F"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overlap = sum(min(count, ref_ngrams[ngram]) for ngram, count in cand_ngrams.items())</w:t>
      </w:r>
    </w:p>
    <w:p w14:paraId="0E46B5AF"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total = sum(cand_ngrams.values())</w:t>
      </w:r>
    </w:p>
    <w:p w14:paraId="49B4C00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precisions.append(overlap / total if total &gt; 0 else 0)</w:t>
      </w:r>
    </w:p>
    <w:p w14:paraId="3637DB5B"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17E713D8"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if min(precisions) &gt; 0:</w:t>
      </w:r>
    </w:p>
    <w:p w14:paraId="16F0FA8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log_precisions = np.mean([np.log(p) for p in precisions])</w:t>
      </w:r>
    </w:p>
    <w:p w14:paraId="35C78ADF"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geo_mean = np.exp(log_precisions)</w:t>
      </w:r>
    </w:p>
    <w:p w14:paraId="43275C96"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else:</w:t>
      </w:r>
    </w:p>
    <w:p w14:paraId="5817BC9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geo_mean = 0</w:t>
      </w:r>
    </w:p>
    <w:p w14:paraId="21AA9505" w14:textId="77777777" w:rsidR="00467980" w:rsidRPr="00CA65BF" w:rsidRDefault="00467980" w:rsidP="00467980">
      <w:pPr>
        <w:pStyle w:val="HTML"/>
        <w:ind w:leftChars="300" w:left="600"/>
        <w:rPr>
          <w:rStyle w:val="HTML0"/>
          <w:rFonts w:asciiTheme="majorEastAsia" w:eastAsiaTheme="majorEastAsia" w:hAnsiTheme="majorEastAsia"/>
        </w:rPr>
      </w:pPr>
    </w:p>
    <w:p w14:paraId="2823A215"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c, r = len(candidate), len(reference)</w:t>
      </w:r>
    </w:p>
    <w:p w14:paraId="7A0DBB1E"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bp = np.exp(1 - r/c) if c &lt; r else 1.0</w:t>
      </w:r>
    </w:p>
    <w:p w14:paraId="7BD076A4" w14:textId="77777777" w:rsidR="00467980" w:rsidRPr="00CA65BF" w:rsidRDefault="00467980" w:rsidP="00467980">
      <w:pPr>
        <w:pStyle w:val="HTML"/>
        <w:ind w:leftChars="300" w:left="600"/>
        <w:rPr>
          <w:rStyle w:val="HTML0"/>
          <w:rFonts w:asciiTheme="majorEastAsia" w:eastAsiaTheme="majorEastAsia" w:hAnsiTheme="majorEastAsia"/>
        </w:rPr>
      </w:pPr>
    </w:p>
    <w:p w14:paraId="07645E74"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xml:space="preserve">    return bp * geo_mean</w:t>
      </w:r>
    </w:p>
    <w:p w14:paraId="308838C5" w14:textId="77777777" w:rsidR="00467980" w:rsidRPr="00CA65BF" w:rsidRDefault="00467980" w:rsidP="00467980">
      <w:pPr>
        <w:pStyle w:val="HTML"/>
        <w:ind w:leftChars="300" w:left="600"/>
        <w:rPr>
          <w:rStyle w:val="HTML0"/>
          <w:rFonts w:asciiTheme="majorEastAsia" w:eastAsiaTheme="majorEastAsia" w:hAnsiTheme="majorEastAsia"/>
        </w:rPr>
      </w:pPr>
    </w:p>
    <w:p w14:paraId="74F6B2FB"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 예제</w:t>
      </w:r>
    </w:p>
    <w:p w14:paraId="373D4A16"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candidate = "the cat is on mat"</w:t>
      </w:r>
    </w:p>
    <w:p w14:paraId="454FEE0E"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reference = "the cat is on the mat"</w:t>
      </w:r>
    </w:p>
    <w:p w14:paraId="266C748A" w14:textId="77777777" w:rsidR="00467980" w:rsidRPr="00CA65BF" w:rsidRDefault="00467980" w:rsidP="00467980">
      <w:pPr>
        <w:pStyle w:val="HTML"/>
        <w:ind w:leftChars="300" w:left="600"/>
        <w:rPr>
          <w:rStyle w:val="HTML0"/>
          <w:rFonts w:asciiTheme="majorEastAsia" w:eastAsiaTheme="majorEastAsia" w:hAnsiTheme="majorEastAsia"/>
        </w:rPr>
      </w:pPr>
    </w:p>
    <w:p w14:paraId="29BFA9BA" w14:textId="77777777" w:rsidR="00467980" w:rsidRPr="00CA65BF" w:rsidRDefault="00467980" w:rsidP="00467980">
      <w:pPr>
        <w:pStyle w:val="HTML"/>
        <w:ind w:leftChars="300" w:left="600"/>
        <w:rPr>
          <w:rStyle w:val="HTML0"/>
          <w:rFonts w:asciiTheme="majorEastAsia" w:eastAsiaTheme="majorEastAsia" w:hAnsiTheme="majorEastAsia"/>
        </w:rPr>
      </w:pPr>
      <w:r w:rsidRPr="00CA65BF">
        <w:rPr>
          <w:rStyle w:val="HTML0"/>
          <w:rFonts w:asciiTheme="majorEastAsia" w:eastAsiaTheme="majorEastAsia" w:hAnsiTheme="majorEastAsia"/>
        </w:rPr>
        <w:t>print(f"BLEU score: {bleu_score(candidate, reference):.4f}")</w:t>
      </w:r>
    </w:p>
    <w:p w14:paraId="38DF0502" w14:textId="77777777" w:rsidR="00467980" w:rsidRPr="00CA65BF" w:rsidRDefault="00467980" w:rsidP="00467980">
      <w:pPr>
        <w:pStyle w:val="afc"/>
        <w:ind w:leftChars="300" w:left="600"/>
        <w:rPr>
          <w:rFonts w:asciiTheme="majorEastAsia" w:eastAsiaTheme="majorEastAsia" w:hAnsiTheme="majorEastAsia"/>
        </w:rPr>
      </w:pPr>
      <w:r w:rsidRPr="00CA65BF">
        <w:rPr>
          <w:rFonts w:asciiTheme="majorEastAsia" w:eastAsiaTheme="majorEastAsia" w:hAnsiTheme="majorEastAsia"/>
        </w:rPr>
        <w:t>출력:</w:t>
      </w:r>
    </w:p>
    <w:p w14:paraId="472F9A85" w14:textId="6FC6ECD6" w:rsidR="00A0549D" w:rsidRPr="00CA65BF" w:rsidRDefault="00467980" w:rsidP="00467980">
      <w:pPr>
        <w:pStyle w:val="HTML"/>
        <w:ind w:leftChars="300" w:left="600"/>
        <w:rPr>
          <w:rFonts w:asciiTheme="majorEastAsia" w:eastAsiaTheme="majorEastAsia" w:hAnsiTheme="majorEastAsia" w:cs="굴림체"/>
          <w:sz w:val="22"/>
        </w:rPr>
      </w:pPr>
      <w:r w:rsidRPr="00CA65BF">
        <w:rPr>
          <w:rStyle w:val="HTML0"/>
          <w:rFonts w:asciiTheme="majorEastAsia" w:eastAsiaTheme="majorEastAsia" w:hAnsiTheme="majorEastAsia"/>
        </w:rPr>
        <w:t>BLEU score: 0.5790</w:t>
      </w:r>
    </w:p>
    <w:p w14:paraId="099F0A17" w14:textId="77777777" w:rsidR="00A0549D" w:rsidRPr="00CA65BF" w:rsidRDefault="00A0549D" w:rsidP="00A0549D">
      <w:pPr>
        <w:pStyle w:val="a9"/>
        <w:rPr>
          <w:rFonts w:asciiTheme="majorEastAsia" w:eastAsiaTheme="majorEastAsia" w:hAnsiTheme="majorEastAsia"/>
        </w:rPr>
      </w:pPr>
    </w:p>
    <w:p w14:paraId="3E37751C" w14:textId="59C3A9C7" w:rsidR="00E829B7" w:rsidRPr="00CA65BF" w:rsidRDefault="00E829B7" w:rsidP="00E829B7">
      <w:pPr>
        <w:pStyle w:val="2"/>
        <w:rPr>
          <w:rFonts w:asciiTheme="majorEastAsia" w:eastAsiaTheme="majorEastAsia" w:hAnsiTheme="majorEastAsia"/>
        </w:rPr>
      </w:pPr>
      <w:bookmarkStart w:id="39" w:name="_Toc197050463"/>
      <w:r w:rsidRPr="00CA65BF">
        <w:rPr>
          <w:rFonts w:asciiTheme="majorEastAsia" w:eastAsiaTheme="majorEastAsia" w:hAnsiTheme="majorEastAsia"/>
        </w:rPr>
        <w:t>결론</w:t>
      </w:r>
      <w:bookmarkEnd w:id="39"/>
    </w:p>
    <w:p w14:paraId="53445A68" w14:textId="272AD334" w:rsidR="00E829B7" w:rsidRPr="00CA65BF" w:rsidRDefault="00E829B7" w:rsidP="00000EE2">
      <w:pPr>
        <w:pStyle w:val="a9"/>
        <w:rPr>
          <w:rFonts w:asciiTheme="majorEastAsia" w:eastAsiaTheme="majorEastAsia" w:hAnsiTheme="majorEastAsia"/>
        </w:rPr>
      </w:pPr>
      <w:r w:rsidRPr="00CA65BF">
        <w:rPr>
          <w:rFonts w:asciiTheme="majorEastAsia" w:eastAsiaTheme="majorEastAsia" w:hAnsiTheme="majorEastAsia"/>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CA65BF">
        <w:rPr>
          <w:rFonts w:asciiTheme="majorEastAsia" w:eastAsiaTheme="majorEastAsia" w:hAnsiTheme="majorEastAsia" w:hint="eastAsia"/>
        </w:rPr>
        <w:t xml:space="preserve"> </w:t>
      </w:r>
    </w:p>
    <w:p w14:paraId="54AF5E96" w14:textId="30F53E52" w:rsidR="00460E75" w:rsidRPr="00CA65BF" w:rsidRDefault="00460E75" w:rsidP="00A42D39">
      <w:pPr>
        <w:pStyle w:val="a9"/>
        <w:ind w:left="0"/>
        <w:rPr>
          <w:rFonts w:asciiTheme="majorEastAsia" w:eastAsiaTheme="majorEastAsia" w:hAnsiTheme="majorEastAsia"/>
          <w:sz w:val="28"/>
        </w:rPr>
      </w:pPr>
    </w:p>
    <w:p w14:paraId="6B9F0744" w14:textId="77777777" w:rsidR="00A42D39" w:rsidRPr="00CA65BF" w:rsidRDefault="00A42D39">
      <w:pPr>
        <w:widowControl/>
        <w:suppressAutoHyphens w:val="0"/>
        <w:overflowPunct/>
        <w:autoSpaceDE/>
        <w:spacing w:line="240" w:lineRule="auto"/>
        <w:textAlignment w:val="auto"/>
        <w:rPr>
          <w:rFonts w:asciiTheme="majorEastAsia" w:eastAsiaTheme="majorEastAsia" w:hAnsiTheme="majorEastAsia"/>
          <w:b/>
          <w:sz w:val="28"/>
        </w:rPr>
      </w:pPr>
      <w:r w:rsidRPr="00CA65BF">
        <w:rPr>
          <w:rFonts w:asciiTheme="majorEastAsia" w:eastAsiaTheme="majorEastAsia" w:hAnsiTheme="majorEastAsia"/>
        </w:rPr>
        <w:br w:type="page"/>
      </w:r>
    </w:p>
    <w:p w14:paraId="69903055" w14:textId="72FD9462" w:rsidR="009A2869" w:rsidRPr="00CA65BF" w:rsidRDefault="009A2869" w:rsidP="004C2C5A">
      <w:pPr>
        <w:pStyle w:val="1"/>
        <w:rPr>
          <w:rFonts w:asciiTheme="majorEastAsia" w:eastAsiaTheme="majorEastAsia" w:hAnsiTheme="majorEastAsia"/>
          <w:lang w:eastAsia="ko-KR"/>
        </w:rPr>
      </w:pPr>
      <w:bookmarkStart w:id="40" w:name="_Toc197050464"/>
      <w:r w:rsidRPr="00CA65BF">
        <w:rPr>
          <w:rFonts w:asciiTheme="majorEastAsia" w:eastAsiaTheme="majorEastAsia" w:hAnsiTheme="majorEastAsia" w:hint="eastAsia"/>
          <w:lang w:eastAsia="ko-KR"/>
        </w:rPr>
        <w:lastRenderedPageBreak/>
        <w:t>정규</w:t>
      </w:r>
      <w:r w:rsidR="00724999" w:rsidRPr="00CA65BF">
        <w:rPr>
          <w:rFonts w:asciiTheme="majorEastAsia" w:eastAsiaTheme="majorEastAsia" w:hAnsiTheme="majorEastAsia" w:hint="eastAsia"/>
          <w:lang w:eastAsia="ko-KR"/>
        </w:rPr>
        <w:t>표현</w:t>
      </w:r>
      <w:r w:rsidRPr="00CA65BF">
        <w:rPr>
          <w:rFonts w:asciiTheme="majorEastAsia" w:eastAsiaTheme="majorEastAsia" w:hAnsiTheme="majorEastAsia" w:hint="eastAsia"/>
          <w:lang w:eastAsia="ko-KR"/>
        </w:rPr>
        <w:t>식</w:t>
      </w:r>
      <w:bookmarkEnd w:id="40"/>
    </w:p>
    <w:p w14:paraId="632C7F20" w14:textId="4563CEEE" w:rsidR="001C72A9" w:rsidRPr="00CA65BF" w:rsidRDefault="001C72A9" w:rsidP="001C72A9">
      <w:pPr>
        <w:pStyle w:val="2"/>
        <w:rPr>
          <w:rFonts w:asciiTheme="majorEastAsia" w:eastAsiaTheme="majorEastAsia" w:hAnsiTheme="majorEastAsia"/>
        </w:rPr>
      </w:pPr>
      <w:bookmarkStart w:id="41" w:name="_Toc197050465"/>
      <w:r w:rsidRPr="00CA65BF">
        <w:rPr>
          <w:rFonts w:asciiTheme="majorEastAsia" w:eastAsiaTheme="majorEastAsia" w:hAnsiTheme="majorEastAsia"/>
        </w:rPr>
        <w:t>개요</w:t>
      </w:r>
      <w:bookmarkEnd w:id="41"/>
    </w:p>
    <w:p w14:paraId="3D15E3AA" w14:textId="620EAC95"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정규</w:t>
      </w:r>
      <w:r w:rsidR="00724999" w:rsidRPr="00CA65BF">
        <w:rPr>
          <w:rFonts w:asciiTheme="majorEastAsia" w:eastAsiaTheme="majorEastAsia" w:hAnsiTheme="majorEastAsia" w:hint="eastAsia"/>
        </w:rPr>
        <w:t>표현</w:t>
      </w:r>
      <w:r w:rsidRPr="00CA65BF">
        <w:rPr>
          <w:rFonts w:asciiTheme="majorEastAsia" w:eastAsiaTheme="majorEastAsia" w:hAnsiTheme="majorEastAsia"/>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CA65BF" w:rsidRDefault="001C72A9" w:rsidP="001C72A9">
      <w:pPr>
        <w:pStyle w:val="2"/>
        <w:rPr>
          <w:rFonts w:asciiTheme="majorEastAsia" w:eastAsiaTheme="majorEastAsia" w:hAnsiTheme="majorEastAsia"/>
        </w:rPr>
      </w:pPr>
      <w:bookmarkStart w:id="42" w:name="_Toc197050466"/>
      <w:r w:rsidRPr="00CA65BF">
        <w:rPr>
          <w:rFonts w:asciiTheme="majorEastAsia" w:eastAsiaTheme="majorEastAsia" w:hAnsiTheme="majorEastAsia"/>
        </w:rPr>
        <w:t>역사</w:t>
      </w:r>
      <w:bookmarkEnd w:id="42"/>
    </w:p>
    <w:p w14:paraId="228FF39F" w14:textId="55C70119"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정규식의 개념은 1950년대 미국 수학자 </w:t>
      </w:r>
      <w:hyperlink r:id="rId25" w:history="1">
        <w:r w:rsidRPr="00CA65BF">
          <w:rPr>
            <w:rStyle w:val="a5"/>
            <w:rFonts w:asciiTheme="majorEastAsia" w:eastAsiaTheme="majorEastAsia" w:hAnsiTheme="majorEastAsia"/>
          </w:rPr>
          <w:t>스티븐 클리</w:t>
        </w:r>
      </w:hyperlink>
      <w:r w:rsidRPr="00CA65BF">
        <w:rPr>
          <w:rFonts w:asciiTheme="majorEastAsia" w:eastAsiaTheme="majorEastAsia" w:hAnsiTheme="majorEastAsia"/>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CA65BF" w:rsidRDefault="001C72A9" w:rsidP="001C72A9">
      <w:pPr>
        <w:pStyle w:val="2"/>
        <w:rPr>
          <w:rFonts w:asciiTheme="majorEastAsia" w:eastAsiaTheme="majorEastAsia" w:hAnsiTheme="majorEastAsia"/>
        </w:rPr>
      </w:pPr>
      <w:bookmarkStart w:id="43" w:name="_Toc197050467"/>
      <w:r w:rsidRPr="00CA65BF">
        <w:rPr>
          <w:rFonts w:asciiTheme="majorEastAsia" w:eastAsiaTheme="majorEastAsia" w:hAnsiTheme="majorEastAsia"/>
        </w:rPr>
        <w:t>주요 정규식 문법과 예시</w:t>
      </w:r>
      <w:bookmarkEnd w:id="43"/>
    </w:p>
    <w:p w14:paraId="1B363BCC"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CA65BF"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CA65BF" w:rsidRDefault="001C72A9">
            <w:pPr>
              <w:jc w:val="center"/>
              <w:rPr>
                <w:rFonts w:asciiTheme="majorEastAsia" w:eastAsiaTheme="majorEastAsia" w:hAnsiTheme="majorEastAsia"/>
              </w:rPr>
            </w:pPr>
            <w:r w:rsidRPr="00CA65BF">
              <w:rPr>
                <w:rFonts w:asciiTheme="majorEastAsia" w:eastAsiaTheme="majorEastAsia" w:hAnsiTheme="majorEastAsia"/>
                <w:b w:val="0"/>
                <w:bCs w:val="0"/>
              </w:rPr>
              <w:t>문법</w:t>
            </w:r>
          </w:p>
        </w:tc>
        <w:tc>
          <w:tcPr>
            <w:tcW w:w="0" w:type="auto"/>
            <w:hideMark/>
          </w:tcPr>
          <w:p w14:paraId="5613C3EF" w14:textId="77777777" w:rsidR="001C72A9" w:rsidRPr="00CA65BF"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Fonts w:asciiTheme="majorEastAsia" w:eastAsiaTheme="majorEastAsia" w:hAnsiTheme="majorEastAsia"/>
                <w:b w:val="0"/>
                <w:bCs w:val="0"/>
              </w:rPr>
              <w:t>설명</w:t>
            </w:r>
          </w:p>
        </w:tc>
        <w:tc>
          <w:tcPr>
            <w:tcW w:w="0" w:type="auto"/>
            <w:hideMark/>
          </w:tcPr>
          <w:p w14:paraId="4F508B41" w14:textId="77777777" w:rsidR="001C72A9" w:rsidRPr="00CA65BF"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Fonts w:asciiTheme="majorEastAsia" w:eastAsiaTheme="majorEastAsia" w:hAnsiTheme="majorEastAsia"/>
                <w:b w:val="0"/>
                <w:bCs w:val="0"/>
              </w:rPr>
              <w:t>예시</w:t>
            </w:r>
          </w:p>
        </w:tc>
        <w:tc>
          <w:tcPr>
            <w:tcW w:w="0" w:type="auto"/>
            <w:hideMark/>
          </w:tcPr>
          <w:p w14:paraId="5FFB17E0" w14:textId="77777777" w:rsidR="001C72A9" w:rsidRPr="00CA65BF" w:rsidRDefault="001C72A9">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Fonts w:asciiTheme="majorEastAsia" w:eastAsiaTheme="majorEastAsia" w:hAnsiTheme="majorEastAsia"/>
                <w:b w:val="0"/>
                <w:bCs w:val="0"/>
              </w:rPr>
              <w:t>설명</w:t>
            </w:r>
          </w:p>
        </w:tc>
      </w:tr>
      <w:tr w:rsidR="001C72A9" w:rsidRPr="00CA65BF"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CA65BF" w:rsidRDefault="001C72A9">
            <w:pPr>
              <w:rPr>
                <w:rFonts w:asciiTheme="majorEastAsia" w:eastAsiaTheme="majorEastAsia" w:hAnsiTheme="majorEastAsia"/>
                <w:b w:val="0"/>
                <w:bCs w:val="0"/>
              </w:rPr>
            </w:pPr>
            <w:r w:rsidRPr="00CA65BF">
              <w:rPr>
                <w:rFonts w:asciiTheme="majorEastAsia" w:eastAsiaTheme="majorEastAsia" w:hAnsiTheme="majorEastAsia"/>
              </w:rPr>
              <w:t>.</w:t>
            </w:r>
          </w:p>
        </w:tc>
        <w:tc>
          <w:tcPr>
            <w:tcW w:w="0" w:type="auto"/>
            <w:hideMark/>
          </w:tcPr>
          <w:p w14:paraId="0FE53FB9"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임의의 한 문자</w:t>
            </w:r>
          </w:p>
        </w:tc>
        <w:tc>
          <w:tcPr>
            <w:tcW w:w="0" w:type="auto"/>
            <w:hideMark/>
          </w:tcPr>
          <w:p w14:paraId="68CA4B69"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a.c</w:t>
            </w:r>
          </w:p>
        </w:tc>
        <w:tc>
          <w:tcPr>
            <w:tcW w:w="0" w:type="auto"/>
            <w:hideMark/>
          </w:tcPr>
          <w:p w14:paraId="33BBE59E"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'abc', 'axc'에 매칭</w:t>
            </w:r>
          </w:p>
        </w:tc>
      </w:tr>
      <w:tr w:rsidR="001C72A9" w:rsidRPr="00CA65BF"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4F1ED189"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문자열의 시작</w:t>
            </w:r>
          </w:p>
        </w:tc>
        <w:tc>
          <w:tcPr>
            <w:tcW w:w="0" w:type="auto"/>
            <w:hideMark/>
          </w:tcPr>
          <w:p w14:paraId="6C595859"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w:t>
            </w:r>
          </w:p>
        </w:tc>
        <w:tc>
          <w:tcPr>
            <w:tcW w:w="0" w:type="auto"/>
            <w:hideMark/>
          </w:tcPr>
          <w:p w14:paraId="3A9F3788"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'apple'에 매칭, 'banana'에는 X</w:t>
            </w:r>
          </w:p>
        </w:tc>
      </w:tr>
      <w:tr w:rsidR="001C72A9" w:rsidRPr="00CA65BF"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230B9E07"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문자열의 끝</w:t>
            </w:r>
          </w:p>
        </w:tc>
        <w:tc>
          <w:tcPr>
            <w:tcW w:w="0" w:type="auto"/>
            <w:hideMark/>
          </w:tcPr>
          <w:p w14:paraId="0FBA4545"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e$</w:t>
            </w:r>
          </w:p>
        </w:tc>
        <w:tc>
          <w:tcPr>
            <w:tcW w:w="0" w:type="auto"/>
            <w:hideMark/>
          </w:tcPr>
          <w:p w14:paraId="7800150F"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'apple', 'title'에 매칭</w:t>
            </w:r>
          </w:p>
        </w:tc>
      </w:tr>
      <w:tr w:rsidR="001C72A9" w:rsidRPr="00CA65BF"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1DFBB3B7"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문자 집합</w:t>
            </w:r>
          </w:p>
        </w:tc>
        <w:tc>
          <w:tcPr>
            <w:tcW w:w="0" w:type="auto"/>
            <w:hideMark/>
          </w:tcPr>
          <w:p w14:paraId="5C2A27B4"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[aeiou]</w:t>
            </w:r>
          </w:p>
        </w:tc>
        <w:tc>
          <w:tcPr>
            <w:tcW w:w="0" w:type="auto"/>
            <w:hideMark/>
          </w:tcPr>
          <w:p w14:paraId="58421562"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모음에 매칭</w:t>
            </w:r>
          </w:p>
        </w:tc>
      </w:tr>
      <w:tr w:rsidR="001C72A9" w:rsidRPr="00CA65BF"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 ]</w:t>
            </w:r>
          </w:p>
        </w:tc>
        <w:tc>
          <w:tcPr>
            <w:tcW w:w="0" w:type="auto"/>
            <w:hideMark/>
          </w:tcPr>
          <w:p w14:paraId="67D3198E"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제외 문자 집합</w:t>
            </w:r>
          </w:p>
        </w:tc>
        <w:tc>
          <w:tcPr>
            <w:tcW w:w="0" w:type="auto"/>
            <w:hideMark/>
          </w:tcPr>
          <w:p w14:paraId="28884EA1"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[^0-9]</w:t>
            </w:r>
          </w:p>
        </w:tc>
        <w:tc>
          <w:tcPr>
            <w:tcW w:w="0" w:type="auto"/>
            <w:hideMark/>
          </w:tcPr>
          <w:p w14:paraId="103D3B80"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숫자가 아닌 문자</w:t>
            </w:r>
          </w:p>
        </w:tc>
      </w:tr>
      <w:tr w:rsidR="001C72A9" w:rsidRPr="00CA65BF"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1E7E54E0"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0개 이상의 반복</w:t>
            </w:r>
          </w:p>
        </w:tc>
        <w:tc>
          <w:tcPr>
            <w:tcW w:w="0" w:type="auto"/>
            <w:hideMark/>
          </w:tcPr>
          <w:p w14:paraId="6F8ACEB1"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w:t>
            </w:r>
          </w:p>
        </w:tc>
        <w:tc>
          <w:tcPr>
            <w:tcW w:w="0" w:type="auto"/>
            <w:hideMark/>
          </w:tcPr>
          <w:p w14:paraId="3B285AC8"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 'a', 'aa' 모두 매칭</w:t>
            </w:r>
          </w:p>
        </w:tc>
      </w:tr>
      <w:tr w:rsidR="001C72A9" w:rsidRPr="00CA65BF"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04B39D76"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1개 이상의 반복</w:t>
            </w:r>
          </w:p>
        </w:tc>
        <w:tc>
          <w:tcPr>
            <w:tcW w:w="0" w:type="auto"/>
            <w:hideMark/>
          </w:tcPr>
          <w:p w14:paraId="79AC6186"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w:t>
            </w:r>
          </w:p>
        </w:tc>
        <w:tc>
          <w:tcPr>
            <w:tcW w:w="0" w:type="auto"/>
            <w:hideMark/>
          </w:tcPr>
          <w:p w14:paraId="65265195"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 'aa'는 매칭, ''은 X</w:t>
            </w:r>
          </w:p>
        </w:tc>
      </w:tr>
      <w:tr w:rsidR="001C72A9" w:rsidRPr="00CA65BF"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36408E18"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0 또는 1개</w:t>
            </w:r>
          </w:p>
        </w:tc>
        <w:tc>
          <w:tcPr>
            <w:tcW w:w="0" w:type="auto"/>
            <w:hideMark/>
          </w:tcPr>
          <w:p w14:paraId="659808EE"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w:t>
            </w:r>
          </w:p>
        </w:tc>
        <w:tc>
          <w:tcPr>
            <w:tcW w:w="0" w:type="auto"/>
            <w:hideMark/>
          </w:tcPr>
          <w:p w14:paraId="149B86FA"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 'a'는 매칭</w:t>
            </w:r>
          </w:p>
        </w:tc>
      </w:tr>
      <w:tr w:rsidR="001C72A9" w:rsidRPr="00CA65BF"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{n}</w:t>
            </w:r>
          </w:p>
        </w:tc>
        <w:tc>
          <w:tcPr>
            <w:tcW w:w="0" w:type="auto"/>
            <w:hideMark/>
          </w:tcPr>
          <w:p w14:paraId="1F69094B"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정확히 n번 반복</w:t>
            </w:r>
          </w:p>
        </w:tc>
        <w:tc>
          <w:tcPr>
            <w:tcW w:w="0" w:type="auto"/>
            <w:hideMark/>
          </w:tcPr>
          <w:p w14:paraId="1B9633ED"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a{3}</w:t>
            </w:r>
          </w:p>
        </w:tc>
        <w:tc>
          <w:tcPr>
            <w:tcW w:w="0" w:type="auto"/>
            <w:hideMark/>
          </w:tcPr>
          <w:p w14:paraId="6C52CEFB"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'aaa'에만 매칭</w:t>
            </w:r>
          </w:p>
        </w:tc>
      </w:tr>
      <w:tr w:rsidR="001C72A9" w:rsidRPr="00CA65BF"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{n,}</w:t>
            </w:r>
          </w:p>
        </w:tc>
        <w:tc>
          <w:tcPr>
            <w:tcW w:w="0" w:type="auto"/>
            <w:hideMark/>
          </w:tcPr>
          <w:p w14:paraId="622248BF"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n번 이상 반복</w:t>
            </w:r>
          </w:p>
        </w:tc>
        <w:tc>
          <w:tcPr>
            <w:tcW w:w="0" w:type="auto"/>
            <w:hideMark/>
          </w:tcPr>
          <w:p w14:paraId="584DB169"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a{2,}</w:t>
            </w:r>
          </w:p>
        </w:tc>
        <w:tc>
          <w:tcPr>
            <w:tcW w:w="0" w:type="auto"/>
            <w:hideMark/>
          </w:tcPr>
          <w:p w14:paraId="379BE3CF"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'aa', 'aaa', ...에 매칭</w:t>
            </w:r>
          </w:p>
        </w:tc>
      </w:tr>
      <w:tr w:rsidR="001C72A9" w:rsidRPr="00CA65BF"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{n,m}</w:t>
            </w:r>
          </w:p>
        </w:tc>
        <w:tc>
          <w:tcPr>
            <w:tcW w:w="0" w:type="auto"/>
            <w:hideMark/>
          </w:tcPr>
          <w:p w14:paraId="3F88FCC1"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n~m번 반복</w:t>
            </w:r>
          </w:p>
        </w:tc>
        <w:tc>
          <w:tcPr>
            <w:tcW w:w="0" w:type="auto"/>
            <w:hideMark/>
          </w:tcPr>
          <w:p w14:paraId="0555437F"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a{1,3}</w:t>
            </w:r>
          </w:p>
        </w:tc>
        <w:tc>
          <w:tcPr>
            <w:tcW w:w="0" w:type="auto"/>
            <w:hideMark/>
          </w:tcPr>
          <w:p w14:paraId="330B0846"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 'aa', 'aaa'에 매칭</w:t>
            </w:r>
          </w:p>
        </w:tc>
      </w:tr>
      <w:tr w:rsidR="001C72A9" w:rsidRPr="00CA65BF"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\d</w:t>
            </w:r>
          </w:p>
        </w:tc>
        <w:tc>
          <w:tcPr>
            <w:tcW w:w="0" w:type="auto"/>
            <w:hideMark/>
          </w:tcPr>
          <w:p w14:paraId="683304AF"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숫자 문자</w:t>
            </w:r>
          </w:p>
        </w:tc>
        <w:tc>
          <w:tcPr>
            <w:tcW w:w="0" w:type="auto"/>
            <w:hideMark/>
          </w:tcPr>
          <w:p w14:paraId="084792F5"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\d+</w:t>
            </w:r>
          </w:p>
        </w:tc>
        <w:tc>
          <w:tcPr>
            <w:tcW w:w="0" w:type="auto"/>
            <w:hideMark/>
          </w:tcPr>
          <w:p w14:paraId="3CDD6B44"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'123', '5' 등에 매칭</w:t>
            </w:r>
          </w:p>
        </w:tc>
      </w:tr>
      <w:tr w:rsidR="001C72A9" w:rsidRPr="00CA65BF"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w:t>
            </w:r>
          </w:p>
        </w:tc>
        <w:tc>
          <w:tcPr>
            <w:tcW w:w="0" w:type="auto"/>
            <w:hideMark/>
          </w:tcPr>
          <w:p w14:paraId="39371110"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단어 문자</w:t>
            </w:r>
          </w:p>
        </w:tc>
        <w:tc>
          <w:tcPr>
            <w:tcW w:w="0" w:type="auto"/>
            <w:hideMark/>
          </w:tcPr>
          <w:p w14:paraId="109669CF"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\w+</w:t>
            </w:r>
          </w:p>
        </w:tc>
        <w:tc>
          <w:tcPr>
            <w:tcW w:w="0" w:type="auto"/>
            <w:hideMark/>
          </w:tcPr>
          <w:p w14:paraId="7565D940"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'abc123', '_' 등에 매칭</w:t>
            </w:r>
          </w:p>
        </w:tc>
      </w:tr>
      <w:tr w:rsidR="001C72A9" w:rsidRPr="00CA65BF"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\s</w:t>
            </w:r>
          </w:p>
        </w:tc>
        <w:tc>
          <w:tcPr>
            <w:tcW w:w="0" w:type="auto"/>
            <w:hideMark/>
          </w:tcPr>
          <w:p w14:paraId="455D1BE3"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공백 문자</w:t>
            </w:r>
          </w:p>
        </w:tc>
        <w:tc>
          <w:tcPr>
            <w:tcW w:w="0" w:type="auto"/>
            <w:hideMark/>
          </w:tcPr>
          <w:p w14:paraId="2003AB0F"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\s+</w:t>
            </w:r>
          </w:p>
        </w:tc>
        <w:tc>
          <w:tcPr>
            <w:tcW w:w="0" w:type="auto"/>
            <w:hideMark/>
          </w:tcPr>
          <w:p w14:paraId="47C61EE3" w14:textId="77777777" w:rsidR="001C72A9" w:rsidRPr="00CA65BF" w:rsidRDefault="001C72A9">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 ', '\t', '\n' 등에 매칭</w:t>
            </w:r>
          </w:p>
        </w:tc>
      </w:tr>
      <w:tr w:rsidR="001C72A9" w:rsidRPr="00CA65BF"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CA65BF" w:rsidRDefault="001C72A9">
            <w:pPr>
              <w:rPr>
                <w:rFonts w:asciiTheme="majorEastAsia" w:eastAsiaTheme="majorEastAsia" w:hAnsiTheme="majorEastAsia"/>
              </w:rPr>
            </w:pPr>
            <w:r w:rsidRPr="00CA65BF">
              <w:rPr>
                <w:rFonts w:asciiTheme="majorEastAsia" w:eastAsiaTheme="majorEastAsia" w:hAnsiTheme="majorEastAsia"/>
              </w:rPr>
              <w:t>()</w:t>
            </w:r>
          </w:p>
        </w:tc>
        <w:tc>
          <w:tcPr>
            <w:tcW w:w="0" w:type="auto"/>
            <w:hideMark/>
          </w:tcPr>
          <w:p w14:paraId="1C8924DF"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그룹화</w:t>
            </w:r>
          </w:p>
        </w:tc>
        <w:tc>
          <w:tcPr>
            <w:tcW w:w="0" w:type="auto"/>
            <w:hideMark/>
          </w:tcPr>
          <w:p w14:paraId="54583E8D"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(abc)+</w:t>
            </w:r>
          </w:p>
        </w:tc>
        <w:tc>
          <w:tcPr>
            <w:tcW w:w="0" w:type="auto"/>
            <w:hideMark/>
          </w:tcPr>
          <w:p w14:paraId="58648242" w14:textId="77777777" w:rsidR="001C72A9" w:rsidRPr="00CA65BF" w:rsidRDefault="001C72A9">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'abc', 'abcabc'에 매칭</w:t>
            </w:r>
          </w:p>
        </w:tc>
      </w:tr>
    </w:tbl>
    <w:p w14:paraId="6F5D50AF" w14:textId="653D1673" w:rsidR="001C72A9" w:rsidRPr="00CA65BF" w:rsidRDefault="001C72A9" w:rsidP="001C72A9">
      <w:pPr>
        <w:pStyle w:val="2"/>
        <w:rPr>
          <w:rFonts w:asciiTheme="majorEastAsia" w:eastAsiaTheme="majorEastAsia" w:hAnsiTheme="majorEastAsia"/>
        </w:rPr>
      </w:pPr>
      <w:bookmarkStart w:id="44" w:name="_Toc197050468"/>
      <w:r w:rsidRPr="00CA65BF">
        <w:rPr>
          <w:rFonts w:asciiTheme="majorEastAsia" w:eastAsiaTheme="majorEastAsia" w:hAnsiTheme="majorEastAsia"/>
        </w:rPr>
        <w:lastRenderedPageBreak/>
        <w:t>정규식으로 할 수 있는 작업 예시</w:t>
      </w:r>
      <w:bookmarkEnd w:id="44"/>
    </w:p>
    <w:p w14:paraId="4E5C92AA"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전화번호 추출: </w:t>
      </w:r>
      <w:r w:rsidRPr="00CA65BF">
        <w:rPr>
          <w:rStyle w:val="HTML0"/>
          <w:rFonts w:asciiTheme="majorEastAsia" w:eastAsiaTheme="majorEastAsia" w:hAnsiTheme="majorEastAsia"/>
        </w:rPr>
        <w:t>\d{2,3}-\d{3,4}-\d{4}</w:t>
      </w:r>
    </w:p>
    <w:p w14:paraId="50735F52"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특정 단어 포함 여부 확인: </w:t>
      </w:r>
      <w:r w:rsidRPr="00CA65BF">
        <w:rPr>
          <w:rStyle w:val="HTML0"/>
          <w:rFonts w:asciiTheme="majorEastAsia" w:eastAsiaTheme="majorEastAsia" w:hAnsiTheme="majorEastAsia"/>
        </w:rPr>
        <w:t>\bpython\b</w:t>
      </w:r>
    </w:p>
    <w:p w14:paraId="751CA547"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HTML 태그 제거: </w:t>
      </w:r>
      <w:r w:rsidRPr="00CA65BF">
        <w:rPr>
          <w:rStyle w:val="HTML0"/>
          <w:rFonts w:asciiTheme="majorEastAsia" w:eastAsiaTheme="majorEastAsia" w:hAnsiTheme="majorEastAsia"/>
        </w:rPr>
        <w:t>&lt;[^&gt;]+&gt;</w:t>
      </w:r>
    </w:p>
    <w:p w14:paraId="66FD827C" w14:textId="2EAC0D19" w:rsidR="001C72A9" w:rsidRPr="00CA65BF" w:rsidRDefault="001C72A9" w:rsidP="001C72A9">
      <w:pPr>
        <w:pStyle w:val="2"/>
        <w:rPr>
          <w:rFonts w:asciiTheme="majorEastAsia" w:eastAsiaTheme="majorEastAsia" w:hAnsiTheme="majorEastAsia"/>
        </w:rPr>
      </w:pPr>
      <w:bookmarkStart w:id="45" w:name="_Toc197050469"/>
      <w:r w:rsidRPr="00CA65BF">
        <w:rPr>
          <w:rFonts w:asciiTheme="majorEastAsia" w:eastAsiaTheme="majorEastAsia" w:hAnsiTheme="majorEastAsia"/>
        </w:rPr>
        <w:t>Python의 re 라이브러리 사용법</w:t>
      </w:r>
      <w:bookmarkEnd w:id="45"/>
    </w:p>
    <w:p w14:paraId="2683CC41"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 xml:space="preserve">Python에서는 </w:t>
      </w:r>
      <w:r w:rsidRPr="00CA65BF">
        <w:rPr>
          <w:rStyle w:val="HTML0"/>
          <w:rFonts w:asciiTheme="majorEastAsia" w:eastAsiaTheme="majorEastAsia" w:hAnsiTheme="majorEastAsia"/>
        </w:rPr>
        <w:t>re</w:t>
      </w:r>
      <w:r w:rsidRPr="00CA65BF">
        <w:rPr>
          <w:rFonts w:asciiTheme="majorEastAsia" w:eastAsiaTheme="majorEastAsia" w:hAnsiTheme="majorEastAsia"/>
        </w:rPr>
        <w:t xml:space="preserve"> 모듈을 사용하여 정규식을 처리할 수 있다. 주요 함수는 다음과 같다.</w:t>
      </w:r>
    </w:p>
    <w:p w14:paraId="293FA119"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import re</w:t>
      </w:r>
    </w:p>
    <w:p w14:paraId="0913FA80" w14:textId="77777777" w:rsidR="001C72A9" w:rsidRPr="00CA65BF" w:rsidRDefault="001C72A9" w:rsidP="001C72A9">
      <w:pPr>
        <w:pStyle w:val="HTML"/>
        <w:ind w:leftChars="400" w:left="800"/>
        <w:rPr>
          <w:rStyle w:val="HTML0"/>
          <w:rFonts w:asciiTheme="majorEastAsia" w:eastAsiaTheme="majorEastAsia" w:hAnsiTheme="majorEastAsia"/>
        </w:rPr>
      </w:pPr>
    </w:p>
    <w:p w14:paraId="5E7DBFBD"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검색</w:t>
      </w:r>
    </w:p>
    <w:p w14:paraId="19319B31"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re.search(r"apple", "I like apple")  # 매칭 객체 반환</w:t>
      </w:r>
    </w:p>
    <w:p w14:paraId="1F1B5F00" w14:textId="77777777" w:rsidR="001C72A9" w:rsidRPr="00CA65BF" w:rsidRDefault="001C72A9" w:rsidP="001C72A9">
      <w:pPr>
        <w:pStyle w:val="HTML"/>
        <w:ind w:leftChars="400" w:left="800"/>
        <w:rPr>
          <w:rStyle w:val="HTML0"/>
          <w:rFonts w:asciiTheme="majorEastAsia" w:eastAsiaTheme="majorEastAsia" w:hAnsiTheme="majorEastAsia"/>
        </w:rPr>
      </w:pPr>
    </w:p>
    <w:p w14:paraId="78183F50"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매칭</w:t>
      </w:r>
    </w:p>
    <w:p w14:paraId="5541E8BB"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re.match(r"apple", "apple pie")  # 문자열 처음부터 매칭 시도</w:t>
      </w:r>
    </w:p>
    <w:p w14:paraId="5C8A33C2" w14:textId="77777777" w:rsidR="001C72A9" w:rsidRPr="00CA65BF" w:rsidRDefault="001C72A9" w:rsidP="001C72A9">
      <w:pPr>
        <w:pStyle w:val="HTML"/>
        <w:ind w:leftChars="400" w:left="800"/>
        <w:rPr>
          <w:rStyle w:val="HTML0"/>
          <w:rFonts w:asciiTheme="majorEastAsia" w:eastAsiaTheme="majorEastAsia" w:hAnsiTheme="majorEastAsia"/>
        </w:rPr>
      </w:pPr>
    </w:p>
    <w:p w14:paraId="3CF093E9"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전부 검색</w:t>
      </w:r>
    </w:p>
    <w:p w14:paraId="746723D7"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re.findall(r"\d+", "There are 24 cats and 3 dogs.")  # ['24', '3'] 반환</w:t>
      </w:r>
    </w:p>
    <w:p w14:paraId="33D6D2E9" w14:textId="77777777" w:rsidR="001C72A9" w:rsidRPr="00CA65BF" w:rsidRDefault="001C72A9" w:rsidP="001C72A9">
      <w:pPr>
        <w:pStyle w:val="HTML"/>
        <w:ind w:leftChars="400" w:left="800"/>
        <w:rPr>
          <w:rStyle w:val="HTML0"/>
          <w:rFonts w:asciiTheme="majorEastAsia" w:eastAsiaTheme="majorEastAsia" w:hAnsiTheme="majorEastAsia"/>
        </w:rPr>
      </w:pPr>
    </w:p>
    <w:p w14:paraId="53660C62"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치환</w:t>
      </w:r>
    </w:p>
    <w:p w14:paraId="0CF60058"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re.sub(r"cat", "dog", "I have a cat")  # 'I have a dog'</w:t>
      </w:r>
    </w:p>
    <w:p w14:paraId="5477E34B" w14:textId="77777777" w:rsidR="001C72A9" w:rsidRPr="00CA65BF" w:rsidRDefault="001C72A9" w:rsidP="001C72A9">
      <w:pPr>
        <w:pStyle w:val="HTML"/>
        <w:ind w:leftChars="400" w:left="800"/>
        <w:rPr>
          <w:rStyle w:val="HTML0"/>
          <w:rFonts w:asciiTheme="majorEastAsia" w:eastAsiaTheme="majorEastAsia" w:hAnsiTheme="majorEastAsia"/>
        </w:rPr>
      </w:pPr>
    </w:p>
    <w:p w14:paraId="16579E59"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분할</w:t>
      </w:r>
    </w:p>
    <w:p w14:paraId="3A62779A" w14:textId="77777777" w:rsidR="001C72A9" w:rsidRPr="00CA65BF" w:rsidRDefault="001C72A9" w:rsidP="001C72A9">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re.split(r"\s+", "split by space or tab")  # ['split', 'by', 'space', 'or', 'tab']</w:t>
      </w:r>
    </w:p>
    <w:p w14:paraId="6E931C6B" w14:textId="6D5A6DA7" w:rsidR="001C72A9" w:rsidRPr="00CA65BF" w:rsidRDefault="001C72A9" w:rsidP="001C72A9">
      <w:pPr>
        <w:pStyle w:val="2"/>
        <w:rPr>
          <w:rFonts w:asciiTheme="majorEastAsia" w:eastAsiaTheme="majorEastAsia" w:hAnsiTheme="majorEastAsia"/>
        </w:rPr>
      </w:pPr>
      <w:bookmarkStart w:id="46" w:name="_Toc197050470"/>
      <w:r w:rsidRPr="00CA65BF">
        <w:rPr>
          <w:rFonts w:asciiTheme="majorEastAsia" w:eastAsiaTheme="majorEastAsia" w:hAnsiTheme="majorEastAsia"/>
        </w:rPr>
        <w:t>결론</w:t>
      </w:r>
      <w:bookmarkEnd w:id="46"/>
    </w:p>
    <w:p w14:paraId="1CB62E08" w14:textId="77777777" w:rsidR="001C72A9" w:rsidRPr="00CA65BF" w:rsidRDefault="001C72A9" w:rsidP="001C72A9">
      <w:pPr>
        <w:pStyle w:val="a9"/>
        <w:rPr>
          <w:rFonts w:asciiTheme="majorEastAsia" w:eastAsiaTheme="majorEastAsia" w:hAnsiTheme="majorEastAsia"/>
        </w:rPr>
      </w:pPr>
      <w:r w:rsidRPr="00CA65BF">
        <w:rPr>
          <w:rFonts w:asciiTheme="majorEastAsia" w:eastAsiaTheme="majorEastAsia" w:hAnsiTheme="majorEastAsia"/>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CA65BF" w:rsidRDefault="009A2869" w:rsidP="009A2869">
      <w:pPr>
        <w:pStyle w:val="a9"/>
        <w:rPr>
          <w:rFonts w:asciiTheme="majorEastAsia" w:eastAsiaTheme="majorEastAsia" w:hAnsiTheme="majorEastAsia"/>
        </w:rPr>
      </w:pPr>
    </w:p>
    <w:p w14:paraId="6DD47E29" w14:textId="77777777" w:rsidR="009A2869" w:rsidRPr="00CA65BF" w:rsidRDefault="009A2869" w:rsidP="009A2869">
      <w:pPr>
        <w:pStyle w:val="a9"/>
        <w:rPr>
          <w:rFonts w:asciiTheme="majorEastAsia" w:eastAsiaTheme="majorEastAsia" w:hAnsiTheme="majorEastAsia"/>
          <w:sz w:val="28"/>
        </w:rPr>
      </w:pPr>
      <w:r w:rsidRPr="00CA65BF">
        <w:rPr>
          <w:rFonts w:asciiTheme="majorEastAsia" w:eastAsiaTheme="majorEastAsia" w:hAnsiTheme="majorEastAsia"/>
        </w:rPr>
        <w:br w:type="page"/>
      </w:r>
    </w:p>
    <w:p w14:paraId="4D46760F" w14:textId="7EA728C8" w:rsidR="004C2C5A" w:rsidRPr="00CA65BF" w:rsidRDefault="004C2C5A" w:rsidP="004C2C5A">
      <w:pPr>
        <w:pStyle w:val="1"/>
        <w:rPr>
          <w:rFonts w:asciiTheme="majorEastAsia" w:eastAsiaTheme="majorEastAsia" w:hAnsiTheme="majorEastAsia"/>
          <w:lang w:eastAsia="ko-KR"/>
        </w:rPr>
      </w:pPr>
      <w:bookmarkStart w:id="47" w:name="_Toc197050471"/>
      <w:r w:rsidRPr="00CA65BF">
        <w:rPr>
          <w:rFonts w:asciiTheme="majorEastAsia" w:eastAsiaTheme="majorEastAsia" w:hAnsiTheme="majorEastAsia"/>
        </w:rPr>
        <w:lastRenderedPageBreak/>
        <w:t>OpenAI CLIP</w:t>
      </w:r>
      <w:bookmarkEnd w:id="47"/>
      <w:r w:rsidRPr="00CA65BF">
        <w:rPr>
          <w:rFonts w:asciiTheme="majorEastAsia" w:eastAsiaTheme="majorEastAsia" w:hAnsiTheme="majorEastAsia"/>
        </w:rPr>
        <w:t xml:space="preserve"> </w:t>
      </w:r>
    </w:p>
    <w:p w14:paraId="232BFDBC" w14:textId="49A942EE" w:rsidR="004C2C5A" w:rsidRPr="00CA65BF" w:rsidRDefault="004C2C5A" w:rsidP="004C2C5A">
      <w:pPr>
        <w:pStyle w:val="2"/>
        <w:rPr>
          <w:rFonts w:asciiTheme="majorEastAsia" w:eastAsiaTheme="majorEastAsia" w:hAnsiTheme="majorEastAsia"/>
        </w:rPr>
      </w:pPr>
      <w:bookmarkStart w:id="48" w:name="_Toc197050472"/>
      <w:r w:rsidRPr="00CA65BF">
        <w:rPr>
          <w:rFonts w:asciiTheme="majorEastAsia" w:eastAsiaTheme="majorEastAsia" w:hAnsiTheme="majorEastAsia"/>
        </w:rPr>
        <w:t>CLIP 개요</w:t>
      </w:r>
      <w:bookmarkEnd w:id="48"/>
    </w:p>
    <w:p w14:paraId="69B1D86E"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CA65BF" w:rsidRDefault="004C2C5A" w:rsidP="004C2C5A">
      <w:pPr>
        <w:pStyle w:val="2"/>
        <w:rPr>
          <w:rFonts w:asciiTheme="majorEastAsia" w:eastAsiaTheme="majorEastAsia" w:hAnsiTheme="majorEastAsia"/>
        </w:rPr>
      </w:pPr>
      <w:bookmarkStart w:id="49" w:name="_Toc197050473"/>
      <w:r w:rsidRPr="00CA65BF">
        <w:rPr>
          <w:rFonts w:asciiTheme="majorEastAsia" w:eastAsiaTheme="majorEastAsia" w:hAnsiTheme="majorEastAsia"/>
        </w:rPr>
        <w:t>주요 기능</w:t>
      </w:r>
      <w:bookmarkEnd w:id="49"/>
    </w:p>
    <w:p w14:paraId="44DBD17C" w14:textId="77777777" w:rsidR="004C2C5A" w:rsidRPr="00CA65BF" w:rsidRDefault="004C2C5A" w:rsidP="00BA1A7E">
      <w:pPr>
        <w:pStyle w:val="a9"/>
        <w:numPr>
          <w:ilvl w:val="0"/>
          <w:numId w:val="10"/>
        </w:numPr>
        <w:rPr>
          <w:rFonts w:asciiTheme="majorEastAsia" w:eastAsiaTheme="majorEastAsia" w:hAnsiTheme="majorEastAsia"/>
        </w:rPr>
      </w:pPr>
      <w:r w:rsidRPr="00CA65BF">
        <w:rPr>
          <w:rStyle w:val="afb"/>
          <w:rFonts w:asciiTheme="majorEastAsia" w:eastAsiaTheme="majorEastAsia" w:hAnsiTheme="majorEastAsia"/>
        </w:rPr>
        <w:t>텍스트-이미지 매칭</w:t>
      </w:r>
      <w:r w:rsidRPr="00CA65BF">
        <w:rPr>
          <w:rFonts w:asciiTheme="majorEastAsia" w:eastAsiaTheme="majorEastAsia" w:hAnsiTheme="majorEastAsia"/>
        </w:rPr>
        <w:t>: 텍스트 설명과 이미지 간의 유사도를 계산.</w:t>
      </w:r>
    </w:p>
    <w:p w14:paraId="400051D9" w14:textId="77777777" w:rsidR="004C2C5A" w:rsidRPr="00CA65BF" w:rsidRDefault="004C2C5A" w:rsidP="00BA1A7E">
      <w:pPr>
        <w:pStyle w:val="a9"/>
        <w:numPr>
          <w:ilvl w:val="0"/>
          <w:numId w:val="10"/>
        </w:numPr>
        <w:rPr>
          <w:rFonts w:asciiTheme="majorEastAsia" w:eastAsiaTheme="majorEastAsia" w:hAnsiTheme="majorEastAsia"/>
        </w:rPr>
      </w:pPr>
      <w:r w:rsidRPr="00CA65BF">
        <w:rPr>
          <w:rStyle w:val="afb"/>
          <w:rFonts w:asciiTheme="majorEastAsia" w:eastAsiaTheme="majorEastAsia" w:hAnsiTheme="majorEastAsia"/>
        </w:rPr>
        <w:t>제로샷 학습</w:t>
      </w:r>
      <w:r w:rsidRPr="00CA65BF">
        <w:rPr>
          <w:rFonts w:asciiTheme="majorEastAsia" w:eastAsiaTheme="majorEastAsia" w:hAnsiTheme="majorEastAsia"/>
        </w:rPr>
        <w:t>: 추가적인 학습 없이도 새로운 데이터셋에 적용 가능.</w:t>
      </w:r>
    </w:p>
    <w:p w14:paraId="6750B677" w14:textId="77777777" w:rsidR="004C2C5A" w:rsidRPr="00CA65BF" w:rsidRDefault="004C2C5A" w:rsidP="00BA1A7E">
      <w:pPr>
        <w:pStyle w:val="a9"/>
        <w:numPr>
          <w:ilvl w:val="0"/>
          <w:numId w:val="10"/>
        </w:numPr>
        <w:rPr>
          <w:rFonts w:asciiTheme="majorEastAsia" w:eastAsiaTheme="majorEastAsia" w:hAnsiTheme="majorEastAsia"/>
        </w:rPr>
      </w:pPr>
      <w:r w:rsidRPr="00CA65BF">
        <w:rPr>
          <w:rStyle w:val="afb"/>
          <w:rFonts w:asciiTheme="majorEastAsia" w:eastAsiaTheme="majorEastAsia" w:hAnsiTheme="majorEastAsia"/>
        </w:rPr>
        <w:t>멀티모달 검색</w:t>
      </w:r>
      <w:r w:rsidRPr="00CA65BF">
        <w:rPr>
          <w:rFonts w:asciiTheme="majorEastAsia" w:eastAsiaTheme="majorEastAsia" w:hAnsiTheme="majorEastAsia"/>
        </w:rPr>
        <w:t>: 텍스트를 사용하여 이미지 검색, 또는 이미지를 사용하여 텍스트 검색 가능.</w:t>
      </w:r>
    </w:p>
    <w:p w14:paraId="1E74DBC2" w14:textId="77777777" w:rsidR="004C2C5A" w:rsidRPr="00CA65BF" w:rsidRDefault="004C2C5A" w:rsidP="00BA1A7E">
      <w:pPr>
        <w:pStyle w:val="a9"/>
        <w:numPr>
          <w:ilvl w:val="0"/>
          <w:numId w:val="10"/>
        </w:numPr>
        <w:rPr>
          <w:rFonts w:asciiTheme="majorEastAsia" w:eastAsiaTheme="majorEastAsia" w:hAnsiTheme="majorEastAsia"/>
        </w:rPr>
      </w:pPr>
      <w:r w:rsidRPr="00CA65BF">
        <w:rPr>
          <w:rStyle w:val="afb"/>
          <w:rFonts w:asciiTheme="majorEastAsia" w:eastAsiaTheme="majorEastAsia" w:hAnsiTheme="majorEastAsia"/>
        </w:rPr>
        <w:t>이미지 분류</w:t>
      </w:r>
      <w:r w:rsidRPr="00CA65BF">
        <w:rPr>
          <w:rFonts w:asciiTheme="majorEastAsia" w:eastAsiaTheme="majorEastAsia" w:hAnsiTheme="majorEastAsia"/>
        </w:rPr>
        <w:t>: 기존의 레이블이 아닌 자연어를 사용하여 분류.</w:t>
      </w:r>
    </w:p>
    <w:p w14:paraId="041F63DE" w14:textId="5B4307FF" w:rsidR="004C2C5A" w:rsidRPr="00CA65BF" w:rsidRDefault="004C2C5A" w:rsidP="004C2C5A">
      <w:pPr>
        <w:pStyle w:val="2"/>
        <w:rPr>
          <w:rFonts w:asciiTheme="majorEastAsia" w:eastAsiaTheme="majorEastAsia" w:hAnsiTheme="majorEastAsia"/>
        </w:rPr>
      </w:pPr>
      <w:bookmarkStart w:id="50" w:name="_Toc197050474"/>
      <w:r w:rsidRPr="00CA65BF">
        <w:rPr>
          <w:rFonts w:asciiTheme="majorEastAsia" w:eastAsiaTheme="majorEastAsia" w:hAnsiTheme="majorEastAsia"/>
        </w:rPr>
        <w:t>설치</w:t>
      </w:r>
      <w:bookmarkEnd w:id="50"/>
    </w:p>
    <w:p w14:paraId="4346EC94"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Python 환경에서 PyTorch 라이브러리를 기반으로 작동한다. 설치는 다음과 같이 진행된다.</w:t>
      </w:r>
    </w:p>
    <w:p w14:paraId="12EEB4B2" w14:textId="4CAA0821" w:rsidR="004C2C5A" w:rsidRPr="00CA65BF" w:rsidRDefault="004C2C5A" w:rsidP="004C2C5A">
      <w:pPr>
        <w:pStyle w:val="3"/>
        <w:rPr>
          <w:rFonts w:asciiTheme="majorEastAsia" w:eastAsiaTheme="majorEastAsia" w:hAnsiTheme="majorEastAsia"/>
        </w:rPr>
      </w:pPr>
      <w:bookmarkStart w:id="51" w:name="_Toc197050475"/>
      <w:r w:rsidRPr="00CA65BF">
        <w:rPr>
          <w:rFonts w:asciiTheme="majorEastAsia" w:eastAsiaTheme="majorEastAsia" w:hAnsiTheme="majorEastAsia"/>
        </w:rPr>
        <w:t>설치 방법</w:t>
      </w:r>
      <w:bookmarkEnd w:id="51"/>
    </w:p>
    <w:p w14:paraId="6A96DCB7" w14:textId="77777777" w:rsidR="004C2C5A" w:rsidRPr="00CA65BF" w:rsidRDefault="004C2C5A" w:rsidP="004C2C5A">
      <w:pPr>
        <w:pStyle w:val="a9"/>
        <w:rPr>
          <w:rStyle w:val="HTML0"/>
          <w:rFonts w:asciiTheme="majorEastAsia" w:eastAsiaTheme="majorEastAsia" w:hAnsiTheme="majorEastAsia"/>
        </w:rPr>
      </w:pPr>
      <w:r w:rsidRPr="00CA65BF">
        <w:rPr>
          <w:rStyle w:val="HTML0"/>
          <w:rFonts w:asciiTheme="majorEastAsia" w:eastAsiaTheme="majorEastAsia" w:hAnsiTheme="majorEastAsia"/>
        </w:rPr>
        <w:t>pip install git+https://github.com/openai/CLIP.git</w:t>
      </w:r>
    </w:p>
    <w:p w14:paraId="389E4055" w14:textId="77777777" w:rsidR="004C2C5A" w:rsidRPr="00CA65BF" w:rsidRDefault="004C2C5A" w:rsidP="004C2C5A">
      <w:pPr>
        <w:pStyle w:val="a9"/>
        <w:rPr>
          <w:rStyle w:val="HTML0"/>
          <w:rFonts w:asciiTheme="majorEastAsia" w:eastAsiaTheme="majorEastAsia" w:hAnsiTheme="majorEastAsia"/>
        </w:rPr>
      </w:pPr>
      <w:r w:rsidRPr="00CA65BF">
        <w:rPr>
          <w:rStyle w:val="HTML0"/>
          <w:rFonts w:asciiTheme="majorEastAsia" w:eastAsiaTheme="majorEastAsia" w:hAnsiTheme="majorEastAsia"/>
        </w:rPr>
        <w:t>pip install torch torchvision</w:t>
      </w:r>
    </w:p>
    <w:p w14:paraId="2A16CD47" w14:textId="5D9588B2" w:rsidR="004C2C5A" w:rsidRPr="00CA65BF" w:rsidRDefault="004C2C5A" w:rsidP="004C2C5A">
      <w:pPr>
        <w:pStyle w:val="3"/>
        <w:rPr>
          <w:rFonts w:asciiTheme="majorEastAsia" w:eastAsiaTheme="majorEastAsia" w:hAnsiTheme="majorEastAsia"/>
        </w:rPr>
      </w:pPr>
      <w:bookmarkStart w:id="52" w:name="_Toc197050476"/>
      <w:r w:rsidRPr="00CA65BF">
        <w:rPr>
          <w:rFonts w:asciiTheme="majorEastAsia" w:eastAsiaTheme="majorEastAsia" w:hAnsiTheme="majorEastAsia"/>
        </w:rPr>
        <w:t>의존성</w:t>
      </w:r>
      <w:bookmarkEnd w:id="52"/>
    </w:p>
    <w:p w14:paraId="47CDF2CF"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Python 3.7+</w:t>
      </w:r>
    </w:p>
    <w:p w14:paraId="42E8DD1F"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PyTorch 1.7.1+</w:t>
      </w:r>
    </w:p>
    <w:p w14:paraId="7A77B3A4"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torchvision</w:t>
      </w:r>
    </w:p>
    <w:p w14:paraId="5D33A26C" w14:textId="2019D178" w:rsidR="004C2C5A" w:rsidRPr="00CA65BF" w:rsidRDefault="004C2C5A" w:rsidP="004C2C5A">
      <w:pPr>
        <w:pStyle w:val="2"/>
        <w:rPr>
          <w:rFonts w:asciiTheme="majorEastAsia" w:eastAsiaTheme="majorEastAsia" w:hAnsiTheme="majorEastAsia"/>
        </w:rPr>
      </w:pPr>
      <w:bookmarkStart w:id="53" w:name="_Toc197050477"/>
      <w:r w:rsidRPr="00CA65BF">
        <w:rPr>
          <w:rFonts w:asciiTheme="majorEastAsia" w:eastAsiaTheme="majorEastAsia" w:hAnsiTheme="majorEastAsia"/>
        </w:rPr>
        <w:t>모델 로드</w:t>
      </w:r>
      <w:bookmarkEnd w:id="53"/>
    </w:p>
    <w:p w14:paraId="20EAEF37"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다양한 사전 학습된 모델을 제공한다. 다음은 모델을 로드하는 코드이다.</w:t>
      </w:r>
    </w:p>
    <w:p w14:paraId="6FE7CC9F"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예제 코드:</w:t>
      </w:r>
    </w:p>
    <w:p w14:paraId="2AA1E015" w14:textId="77777777" w:rsidR="004C2C5A" w:rsidRPr="00CA65BF" w:rsidRDefault="004C2C5A" w:rsidP="004C2C5A">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import clip</w:t>
      </w:r>
    </w:p>
    <w:p w14:paraId="1F1E43E6" w14:textId="77777777" w:rsidR="004C2C5A" w:rsidRPr="00CA65BF" w:rsidRDefault="004C2C5A" w:rsidP="004C2C5A">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lastRenderedPageBreak/>
        <w:t>import torch</w:t>
      </w:r>
    </w:p>
    <w:p w14:paraId="671F7FDB" w14:textId="77777777" w:rsidR="004C2C5A" w:rsidRPr="00CA65BF" w:rsidRDefault="004C2C5A" w:rsidP="004C2C5A">
      <w:pPr>
        <w:ind w:leftChars="400" w:left="800"/>
        <w:rPr>
          <w:rStyle w:val="HTML0"/>
          <w:rFonts w:asciiTheme="majorEastAsia" w:eastAsiaTheme="majorEastAsia" w:hAnsiTheme="majorEastAsia"/>
        </w:rPr>
      </w:pPr>
    </w:p>
    <w:p w14:paraId="3E78E254" w14:textId="77777777" w:rsidR="004C2C5A" w:rsidRPr="00CA65BF" w:rsidRDefault="004C2C5A" w:rsidP="004C2C5A">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CLIP 모델과 토크나이저 로드</w:t>
      </w:r>
    </w:p>
    <w:p w14:paraId="3E8F8E54" w14:textId="77777777" w:rsidR="004C2C5A" w:rsidRPr="00CA65BF" w:rsidRDefault="004C2C5A" w:rsidP="004C2C5A">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model, preprocess = clip.load("ViT-B/32", device="cuda" if torch.cuda.is_available() else "cpu")</w:t>
      </w:r>
    </w:p>
    <w:p w14:paraId="2453EFE1" w14:textId="5CF1D7AB" w:rsidR="004C2C5A" w:rsidRPr="00CA65BF" w:rsidRDefault="004C2C5A" w:rsidP="004C2C5A">
      <w:pPr>
        <w:pStyle w:val="2"/>
        <w:rPr>
          <w:rFonts w:asciiTheme="majorEastAsia" w:eastAsiaTheme="majorEastAsia" w:hAnsiTheme="majorEastAsia"/>
        </w:rPr>
      </w:pPr>
      <w:bookmarkStart w:id="54" w:name="_Toc197050478"/>
      <w:r w:rsidRPr="00CA65BF">
        <w:rPr>
          <w:rFonts w:asciiTheme="majorEastAsia" w:eastAsiaTheme="majorEastAsia" w:hAnsiTheme="majorEastAsia"/>
        </w:rPr>
        <w:t>이미지와 텍스트 유사도 계산</w:t>
      </w:r>
      <w:bookmarkEnd w:id="54"/>
    </w:p>
    <w:p w14:paraId="43264987"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이미지와 텍스트의 표현을 동일한 임베딩 공간으로 변환하여 유사도를 계산한다.</w:t>
      </w:r>
    </w:p>
    <w:p w14:paraId="2EDFA220" w14:textId="77777777" w:rsidR="004C2C5A" w:rsidRPr="00CA65BF" w:rsidRDefault="004C2C5A" w:rsidP="004C2C5A">
      <w:pPr>
        <w:pStyle w:val="3"/>
        <w:rPr>
          <w:rFonts w:asciiTheme="majorEastAsia" w:eastAsiaTheme="majorEastAsia" w:hAnsiTheme="majorEastAsia"/>
        </w:rPr>
      </w:pPr>
      <w:bookmarkStart w:id="55" w:name="_Toc197050479"/>
      <w:r w:rsidRPr="00CA65BF">
        <w:rPr>
          <w:rFonts w:asciiTheme="majorEastAsia" w:eastAsiaTheme="majorEastAsia" w:hAnsiTheme="majorEastAsia"/>
        </w:rPr>
        <w:t>예제 코드:</w:t>
      </w:r>
      <w:bookmarkEnd w:id="55"/>
    </w:p>
    <w:p w14:paraId="545B768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PIL import Image</w:t>
      </w:r>
    </w:p>
    <w:p w14:paraId="53DFB94B" w14:textId="77777777" w:rsidR="004C2C5A" w:rsidRPr="00CA65BF" w:rsidRDefault="004C2C5A" w:rsidP="004C2C5A">
      <w:pPr>
        <w:pStyle w:val="HTML"/>
        <w:ind w:leftChars="400" w:left="800"/>
        <w:rPr>
          <w:rStyle w:val="HTML0"/>
          <w:rFonts w:asciiTheme="majorEastAsia" w:eastAsiaTheme="majorEastAsia" w:hAnsiTheme="majorEastAsia"/>
        </w:rPr>
      </w:pPr>
    </w:p>
    <w:p w14:paraId="48D4435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이미지와 텍스트 준비</w:t>
      </w:r>
    </w:p>
    <w:p w14:paraId="122768C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image = preprocess(Image.open("example.jpg")).unsqueeze(0).to(device)</w:t>
      </w:r>
    </w:p>
    <w:p w14:paraId="0CEC22F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 = clip.tokenize(["A dog", "A cat"]).to(device)</w:t>
      </w:r>
    </w:p>
    <w:p w14:paraId="5A05404E" w14:textId="77777777" w:rsidR="004C2C5A" w:rsidRPr="00CA65BF" w:rsidRDefault="004C2C5A" w:rsidP="004C2C5A">
      <w:pPr>
        <w:pStyle w:val="HTML"/>
        <w:ind w:leftChars="400" w:left="800"/>
        <w:rPr>
          <w:rStyle w:val="HTML0"/>
          <w:rFonts w:asciiTheme="majorEastAsia" w:eastAsiaTheme="majorEastAsia" w:hAnsiTheme="majorEastAsia"/>
        </w:rPr>
      </w:pPr>
    </w:p>
    <w:p w14:paraId="1680D87D"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모델 예측</w:t>
      </w:r>
    </w:p>
    <w:p w14:paraId="67FDF95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with torch.no_grad():</w:t>
      </w:r>
    </w:p>
    <w:p w14:paraId="15528453"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image_features = model.encode_image(image)</w:t>
      </w:r>
    </w:p>
    <w:p w14:paraId="19AB2D3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text_features = model.encode_text(text)</w:t>
      </w:r>
    </w:p>
    <w:p w14:paraId="56F227EA" w14:textId="77777777" w:rsidR="004C2C5A" w:rsidRPr="00CA65BF" w:rsidRDefault="004C2C5A" w:rsidP="004C2C5A">
      <w:pPr>
        <w:pStyle w:val="HTML"/>
        <w:ind w:leftChars="400" w:left="800"/>
        <w:rPr>
          <w:rStyle w:val="HTML0"/>
          <w:rFonts w:asciiTheme="majorEastAsia" w:eastAsiaTheme="majorEastAsia" w:hAnsiTheme="majorEastAsia"/>
        </w:rPr>
      </w:pPr>
    </w:p>
    <w:p w14:paraId="22F217C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유사도 계산</w:t>
      </w:r>
    </w:p>
    <w:p w14:paraId="3C87B424"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logits_per_image, logits_per_text = model(image, text)</w:t>
      </w:r>
    </w:p>
    <w:p w14:paraId="3D16AA69"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probs = logits_per_image.softmax(dim=-1).cpu().numpy()</w:t>
      </w:r>
    </w:p>
    <w:p w14:paraId="2994561D" w14:textId="77777777" w:rsidR="004C2C5A" w:rsidRPr="00CA65BF" w:rsidRDefault="004C2C5A" w:rsidP="004C2C5A">
      <w:pPr>
        <w:pStyle w:val="HTML"/>
        <w:ind w:leftChars="400" w:left="800"/>
        <w:rPr>
          <w:rStyle w:val="HTML0"/>
          <w:rFonts w:asciiTheme="majorEastAsia" w:eastAsiaTheme="majorEastAsia" w:hAnsiTheme="majorEastAsia"/>
        </w:rPr>
      </w:pPr>
    </w:p>
    <w:p w14:paraId="3AB85374"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print("Label probabilities:", probs)</w:t>
      </w:r>
    </w:p>
    <w:p w14:paraId="4C665677" w14:textId="43A28C41" w:rsidR="004C2C5A" w:rsidRPr="00CA65BF" w:rsidRDefault="004C2C5A" w:rsidP="004C2C5A">
      <w:pPr>
        <w:pStyle w:val="2"/>
        <w:rPr>
          <w:rFonts w:asciiTheme="majorEastAsia" w:eastAsiaTheme="majorEastAsia" w:hAnsiTheme="majorEastAsia"/>
        </w:rPr>
      </w:pPr>
      <w:bookmarkStart w:id="56" w:name="_Toc197050480"/>
      <w:r w:rsidRPr="00CA65BF">
        <w:rPr>
          <w:rFonts w:asciiTheme="majorEastAsia" w:eastAsiaTheme="majorEastAsia" w:hAnsiTheme="majorEastAsia"/>
        </w:rPr>
        <w:t>제로샷 이미지 분류</w:t>
      </w:r>
      <w:bookmarkEnd w:id="56"/>
    </w:p>
    <w:p w14:paraId="0D0FFE75"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추가적인 학습 없이도 다양한 이미지 분류 작업에 활용될 수 있다.</w:t>
      </w:r>
    </w:p>
    <w:p w14:paraId="39A17F35"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예제 코드:</w:t>
      </w:r>
    </w:p>
    <w:p w14:paraId="0399F0A5"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분류 레이블 정의</w:t>
      </w:r>
    </w:p>
    <w:p w14:paraId="43B19BFE"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labels = ["a photo of a dog", "a photo of a cat"]</w:t>
      </w:r>
    </w:p>
    <w:p w14:paraId="0FBA460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 = clip.tokenize(labels).to(device)</w:t>
      </w:r>
    </w:p>
    <w:p w14:paraId="781C48F6" w14:textId="77777777" w:rsidR="004C2C5A" w:rsidRPr="00CA65BF" w:rsidRDefault="004C2C5A" w:rsidP="004C2C5A">
      <w:pPr>
        <w:pStyle w:val="HTML"/>
        <w:ind w:leftChars="400" w:left="800"/>
        <w:rPr>
          <w:rStyle w:val="HTML0"/>
          <w:rFonts w:asciiTheme="majorEastAsia" w:eastAsiaTheme="majorEastAsia" w:hAnsiTheme="majorEastAsia"/>
        </w:rPr>
      </w:pPr>
    </w:p>
    <w:p w14:paraId="7027F2D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이미지 처리</w:t>
      </w:r>
    </w:p>
    <w:p w14:paraId="479BE41E"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image = preprocess(Image.open("example.jpg")).unsqueeze(0).to(device)</w:t>
      </w:r>
    </w:p>
    <w:p w14:paraId="428B2DC9" w14:textId="77777777" w:rsidR="004C2C5A" w:rsidRPr="00CA65BF" w:rsidRDefault="004C2C5A" w:rsidP="004C2C5A">
      <w:pPr>
        <w:pStyle w:val="HTML"/>
        <w:ind w:leftChars="400" w:left="800"/>
        <w:rPr>
          <w:rStyle w:val="HTML0"/>
          <w:rFonts w:asciiTheme="majorEastAsia" w:eastAsiaTheme="majorEastAsia" w:hAnsiTheme="majorEastAsia"/>
        </w:rPr>
      </w:pPr>
    </w:p>
    <w:p w14:paraId="70685E85"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예측</w:t>
      </w:r>
    </w:p>
    <w:p w14:paraId="6EFF00B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with torch.no_grad():</w:t>
      </w:r>
    </w:p>
    <w:p w14:paraId="47CC2634"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image_features = model.encode_image(image)</w:t>
      </w:r>
    </w:p>
    <w:p w14:paraId="7DE2871B"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text_features = model.encode_text(text)</w:t>
      </w:r>
    </w:p>
    <w:p w14:paraId="76661E6D" w14:textId="77777777" w:rsidR="004C2C5A" w:rsidRPr="00CA65BF" w:rsidRDefault="004C2C5A" w:rsidP="004C2C5A">
      <w:pPr>
        <w:pStyle w:val="HTML"/>
        <w:ind w:leftChars="400" w:left="800"/>
        <w:rPr>
          <w:rStyle w:val="HTML0"/>
          <w:rFonts w:asciiTheme="majorEastAsia" w:eastAsiaTheme="majorEastAsia" w:hAnsiTheme="majorEastAsia"/>
        </w:rPr>
      </w:pPr>
    </w:p>
    <w:p w14:paraId="46AA331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 유사도 계산</w:t>
      </w:r>
    </w:p>
    <w:p w14:paraId="0A77883A"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logits_per_image = (image_features @ text_features.T).softmax(dim=-1)</w:t>
      </w:r>
    </w:p>
    <w:p w14:paraId="26B1BE63" w14:textId="77777777" w:rsidR="004C2C5A" w:rsidRPr="00CA65BF" w:rsidRDefault="004C2C5A" w:rsidP="004C2C5A">
      <w:pPr>
        <w:pStyle w:val="HTML"/>
        <w:ind w:leftChars="400" w:left="800"/>
        <w:rPr>
          <w:rStyle w:val="HTML0"/>
          <w:rFonts w:asciiTheme="majorEastAsia" w:eastAsiaTheme="majorEastAsia" w:hAnsiTheme="majorEastAsia"/>
        </w:rPr>
      </w:pPr>
    </w:p>
    <w:p w14:paraId="0BE1A0FA"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결과 출력</w:t>
      </w:r>
    </w:p>
    <w:p w14:paraId="69E95575"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print("Predicted label:", labels[logits_per_image.argmax()])</w:t>
      </w:r>
    </w:p>
    <w:p w14:paraId="37806403" w14:textId="43489F14" w:rsidR="004C2C5A" w:rsidRPr="00CA65BF" w:rsidRDefault="004C2C5A" w:rsidP="004C2C5A">
      <w:pPr>
        <w:pStyle w:val="2"/>
        <w:rPr>
          <w:rFonts w:asciiTheme="majorEastAsia" w:eastAsiaTheme="majorEastAsia" w:hAnsiTheme="majorEastAsia"/>
        </w:rPr>
      </w:pPr>
      <w:bookmarkStart w:id="57" w:name="_Toc197050481"/>
      <w:r w:rsidRPr="00CA65BF">
        <w:rPr>
          <w:rFonts w:asciiTheme="majorEastAsia" w:eastAsiaTheme="majorEastAsia" w:hAnsiTheme="majorEastAsia"/>
        </w:rPr>
        <w:t>멀티모달 검색</w:t>
      </w:r>
      <w:bookmarkEnd w:id="57"/>
    </w:p>
    <w:p w14:paraId="5389A041"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텍스트 기반 이미지 검색과 이미지 기반 텍스트 검색을 지원한다.</w:t>
      </w:r>
    </w:p>
    <w:p w14:paraId="61D5BD4C" w14:textId="540BAB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예제 코드</w:t>
      </w:r>
    </w:p>
    <w:p w14:paraId="5FCBE4B9"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데이터 준비</w:t>
      </w:r>
    </w:p>
    <w:p w14:paraId="2C127E6D"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images = [preprocess(Image.open(path)).unsqueeze(0).to(device) for path in ["image1.jpg", "image2.jpg"]]</w:t>
      </w:r>
    </w:p>
    <w:p w14:paraId="5C88E0AE"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texts = clip.tokenize(["A beach", "A forest"]).to(device)</w:t>
      </w:r>
    </w:p>
    <w:p w14:paraId="0A205F30" w14:textId="77777777" w:rsidR="004C2C5A" w:rsidRPr="00CA65BF" w:rsidRDefault="004C2C5A" w:rsidP="004C2C5A">
      <w:pPr>
        <w:pStyle w:val="HTML"/>
        <w:ind w:leftChars="400" w:left="800"/>
        <w:rPr>
          <w:rStyle w:val="HTML0"/>
          <w:rFonts w:asciiTheme="majorEastAsia" w:eastAsiaTheme="majorEastAsia" w:hAnsiTheme="majorEastAsia"/>
        </w:rPr>
      </w:pPr>
    </w:p>
    <w:p w14:paraId="16F05E1A"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이미지 및 텍스트 특징 추출</w:t>
      </w:r>
    </w:p>
    <w:p w14:paraId="1E56BEA0"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with torch.no_grad():</w:t>
      </w:r>
    </w:p>
    <w:p w14:paraId="00DBB5ED"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image_features = torch.cat([model.encode_image(img) for img in images])</w:t>
      </w:r>
    </w:p>
    <w:p w14:paraId="07DF089D"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text_features = model.encode_text(texts)</w:t>
      </w:r>
    </w:p>
    <w:p w14:paraId="125A1567" w14:textId="77777777" w:rsidR="004C2C5A" w:rsidRPr="00CA65BF" w:rsidRDefault="004C2C5A" w:rsidP="004C2C5A">
      <w:pPr>
        <w:pStyle w:val="HTML"/>
        <w:ind w:leftChars="400" w:left="800"/>
        <w:rPr>
          <w:rStyle w:val="HTML0"/>
          <w:rFonts w:asciiTheme="majorEastAsia" w:eastAsiaTheme="majorEastAsia" w:hAnsiTheme="majorEastAsia"/>
        </w:rPr>
      </w:pPr>
    </w:p>
    <w:p w14:paraId="24F3CF6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유사도 계산</w:t>
      </w:r>
    </w:p>
    <w:p w14:paraId="38683603"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similarity = image_features @ text_features.T</w:t>
      </w:r>
    </w:p>
    <w:p w14:paraId="10ECEAE5" w14:textId="77777777" w:rsidR="004C2C5A" w:rsidRPr="00CA65BF" w:rsidRDefault="004C2C5A" w:rsidP="004C2C5A">
      <w:pPr>
        <w:pStyle w:val="HTML"/>
        <w:ind w:leftChars="400" w:left="800"/>
        <w:rPr>
          <w:rStyle w:val="HTML0"/>
          <w:rFonts w:asciiTheme="majorEastAsia" w:eastAsiaTheme="majorEastAsia" w:hAnsiTheme="majorEastAsia"/>
        </w:rPr>
      </w:pPr>
    </w:p>
    <w:p w14:paraId="6BFC0E3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print("Similarity matrix:", similarity.cpu().numpy())</w:t>
      </w:r>
    </w:p>
    <w:p w14:paraId="3FBAF2BB" w14:textId="1EB999B2" w:rsidR="004C2C5A" w:rsidRPr="00CA65BF" w:rsidRDefault="004C2C5A" w:rsidP="004C2C5A">
      <w:pPr>
        <w:pStyle w:val="2"/>
        <w:rPr>
          <w:rFonts w:asciiTheme="majorEastAsia" w:eastAsiaTheme="majorEastAsia" w:hAnsiTheme="majorEastAsia"/>
        </w:rPr>
      </w:pPr>
      <w:bookmarkStart w:id="58" w:name="_Toc197050482"/>
      <w:r w:rsidRPr="00CA65BF">
        <w:rPr>
          <w:rFonts w:asciiTheme="majorEastAsia" w:eastAsiaTheme="majorEastAsia" w:hAnsiTheme="majorEastAsia"/>
        </w:rPr>
        <w:lastRenderedPageBreak/>
        <w:t>모델 확장</w:t>
      </w:r>
      <w:bookmarkEnd w:id="58"/>
    </w:p>
    <w:p w14:paraId="01FECF2C"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예제 코드:</w:t>
      </w:r>
    </w:p>
    <w:p w14:paraId="6E5FEF7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사용자 정의 데이터셋 준비</w:t>
      </w:r>
    </w:p>
    <w:p w14:paraId="7172821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torch.utils.data import DataLoader</w:t>
      </w:r>
    </w:p>
    <w:p w14:paraId="50F4BE49" w14:textId="77777777" w:rsidR="004C2C5A" w:rsidRPr="00CA65BF" w:rsidRDefault="004C2C5A" w:rsidP="004C2C5A">
      <w:pPr>
        <w:pStyle w:val="HTML"/>
        <w:ind w:leftChars="400" w:left="800"/>
        <w:rPr>
          <w:rStyle w:val="HTML0"/>
          <w:rFonts w:asciiTheme="majorEastAsia" w:eastAsiaTheme="majorEastAsia" w:hAnsiTheme="majorEastAsia"/>
        </w:rPr>
      </w:pPr>
    </w:p>
    <w:p w14:paraId="5834D6F3"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custom_dataset = CustomDataset("path/to/data")</w:t>
      </w:r>
    </w:p>
    <w:p w14:paraId="7E271FB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data_loader = DataLoader(custom_dataset, batch_size=32, shuffle=True)</w:t>
      </w:r>
    </w:p>
    <w:p w14:paraId="3DF8777D" w14:textId="77777777" w:rsidR="004C2C5A" w:rsidRPr="00CA65BF" w:rsidRDefault="004C2C5A" w:rsidP="004C2C5A">
      <w:pPr>
        <w:pStyle w:val="HTML"/>
        <w:ind w:leftChars="400" w:left="800"/>
        <w:rPr>
          <w:rStyle w:val="HTML0"/>
          <w:rFonts w:asciiTheme="majorEastAsia" w:eastAsiaTheme="majorEastAsia" w:hAnsiTheme="majorEastAsia"/>
        </w:rPr>
      </w:pPr>
    </w:p>
    <w:p w14:paraId="000CBF52"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모델 미세 조정</w:t>
      </w:r>
    </w:p>
    <w:p w14:paraId="04145627"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optimizer = torch.optim.Adam(model.parameters(), lr=1e-5)</w:t>
      </w:r>
    </w:p>
    <w:p w14:paraId="1B39D3D7"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criterion = torch.nn.CrossEntropyLoss()</w:t>
      </w:r>
    </w:p>
    <w:p w14:paraId="14808CAF" w14:textId="77777777" w:rsidR="004C2C5A" w:rsidRPr="00CA65BF" w:rsidRDefault="004C2C5A" w:rsidP="004C2C5A">
      <w:pPr>
        <w:pStyle w:val="HTML"/>
        <w:ind w:leftChars="400" w:left="800"/>
        <w:rPr>
          <w:rStyle w:val="HTML0"/>
          <w:rFonts w:asciiTheme="majorEastAsia" w:eastAsiaTheme="majorEastAsia" w:hAnsiTheme="majorEastAsia"/>
        </w:rPr>
      </w:pPr>
    </w:p>
    <w:p w14:paraId="22A1D1F8"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for epoch in range(epochs):</w:t>
      </w:r>
    </w:p>
    <w:p w14:paraId="3500DA0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images, texts, labels in data_loader:</w:t>
      </w:r>
    </w:p>
    <w:p w14:paraId="7CB83A11"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images = preprocess(images).to(device)</w:t>
      </w:r>
    </w:p>
    <w:p w14:paraId="429898FC"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texts = clip.tokenize(texts).to(device)</w:t>
      </w:r>
    </w:p>
    <w:p w14:paraId="7331CA4B" w14:textId="77777777" w:rsidR="004C2C5A" w:rsidRPr="00CA65BF" w:rsidRDefault="004C2C5A" w:rsidP="004C2C5A">
      <w:pPr>
        <w:pStyle w:val="HTML"/>
        <w:ind w:leftChars="400" w:left="800"/>
        <w:rPr>
          <w:rStyle w:val="HTML0"/>
          <w:rFonts w:asciiTheme="majorEastAsia" w:eastAsiaTheme="majorEastAsia" w:hAnsiTheme="majorEastAsia"/>
        </w:rPr>
      </w:pPr>
    </w:p>
    <w:p w14:paraId="582A9BC7"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optimizer.zero_grad()</w:t>
      </w:r>
    </w:p>
    <w:p w14:paraId="75A6F6EF"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215C2045"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image_features = model.encode_image(images)</w:t>
      </w:r>
    </w:p>
    <w:p w14:paraId="664EAAD7"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text_features = model.encode_text(texts)</w:t>
      </w:r>
    </w:p>
    <w:p w14:paraId="72FCE7A6"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6B4FBA92"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loss = criterion(image_features, labels)</w:t>
      </w:r>
    </w:p>
    <w:p w14:paraId="6CB56933"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loss.backward()</w:t>
      </w:r>
    </w:p>
    <w:p w14:paraId="0691B49B" w14:textId="77777777" w:rsidR="004C2C5A" w:rsidRPr="00CA65BF" w:rsidRDefault="004C2C5A" w:rsidP="004C2C5A">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optimizer.step()</w:t>
      </w:r>
    </w:p>
    <w:p w14:paraId="1ECA4127" w14:textId="7D70168B" w:rsidR="004C2C5A" w:rsidRPr="00CA65BF" w:rsidRDefault="004C2C5A" w:rsidP="004C2C5A">
      <w:pPr>
        <w:pStyle w:val="2"/>
        <w:rPr>
          <w:rFonts w:asciiTheme="majorEastAsia" w:eastAsiaTheme="majorEastAsia" w:hAnsiTheme="majorEastAsia"/>
        </w:rPr>
      </w:pPr>
      <w:bookmarkStart w:id="59" w:name="_Toc197050483"/>
      <w:r w:rsidRPr="00CA65BF">
        <w:rPr>
          <w:rFonts w:asciiTheme="majorEastAsia" w:eastAsiaTheme="majorEastAsia" w:hAnsiTheme="majorEastAsia"/>
        </w:rPr>
        <w:lastRenderedPageBreak/>
        <w:t>결론</w:t>
      </w:r>
      <w:bookmarkEnd w:id="59"/>
    </w:p>
    <w:p w14:paraId="50323A67" w14:textId="7ACB736E" w:rsidR="004C2C5A" w:rsidRPr="00CA65BF" w:rsidRDefault="004C2C5A" w:rsidP="004C2C5A">
      <w:pPr>
        <w:pStyle w:val="a9"/>
        <w:rPr>
          <w:rFonts w:asciiTheme="majorEastAsia" w:eastAsiaTheme="majorEastAsia" w:hAnsiTheme="majorEastAsia"/>
        </w:rPr>
      </w:pPr>
      <w:r w:rsidRPr="00CA65BF">
        <w:rPr>
          <w:rFonts w:asciiTheme="majorEastAsia" w:eastAsiaTheme="majorEastAsia" w:hAnsiTheme="majorEastAsia"/>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CA65BF" w:rsidRDefault="003B425C">
      <w:pPr>
        <w:widowControl/>
        <w:suppressAutoHyphens w:val="0"/>
        <w:overflowPunct/>
        <w:autoSpaceDE/>
        <w:spacing w:line="240" w:lineRule="auto"/>
        <w:textAlignment w:val="auto"/>
        <w:rPr>
          <w:rFonts w:asciiTheme="majorEastAsia" w:eastAsiaTheme="majorEastAsia" w:hAnsiTheme="majorEastAsia"/>
          <w:sz w:val="22"/>
          <w:lang w:eastAsia="ko-KR"/>
        </w:rPr>
      </w:pPr>
      <w:r w:rsidRPr="00CA65BF">
        <w:rPr>
          <w:rFonts w:asciiTheme="majorEastAsia" w:eastAsiaTheme="majorEastAsia" w:hAnsiTheme="majorEastAsia"/>
        </w:rPr>
        <w:br w:type="page"/>
      </w:r>
    </w:p>
    <w:p w14:paraId="6136FC77" w14:textId="158043B0" w:rsidR="00FD61FA" w:rsidRPr="00CA65BF" w:rsidRDefault="00FD61FA" w:rsidP="004E427D">
      <w:pPr>
        <w:pStyle w:val="1"/>
        <w:numPr>
          <w:ilvl w:val="0"/>
          <w:numId w:val="0"/>
        </w:numPr>
        <w:rPr>
          <w:rFonts w:asciiTheme="majorEastAsia" w:eastAsiaTheme="majorEastAsia" w:hAnsiTheme="majorEastAsia"/>
          <w:lang w:eastAsia="ko-KR"/>
        </w:rPr>
      </w:pPr>
    </w:p>
    <w:p w14:paraId="17362257" w14:textId="601922C3" w:rsidR="004E427D" w:rsidRPr="00CA65BF" w:rsidRDefault="004E427D" w:rsidP="004E427D">
      <w:pPr>
        <w:pStyle w:val="1"/>
        <w:rPr>
          <w:rFonts w:asciiTheme="majorEastAsia" w:eastAsiaTheme="majorEastAsia" w:hAnsiTheme="majorEastAsia"/>
          <w:lang w:eastAsia="ko-KR"/>
        </w:rPr>
      </w:pPr>
      <w:bookmarkStart w:id="60" w:name="_Toc197050484"/>
      <w:r w:rsidRPr="00CA65BF">
        <w:rPr>
          <w:rFonts w:asciiTheme="majorEastAsia" w:eastAsiaTheme="majorEastAsia" w:hAnsiTheme="majorEastAsia"/>
        </w:rPr>
        <w:t>Variational Autoencoders (VAE)</w:t>
      </w:r>
      <w:bookmarkEnd w:id="60"/>
    </w:p>
    <w:p w14:paraId="57316E59" w14:textId="32EF0AAD" w:rsidR="004E427D" w:rsidRPr="00CA65BF" w:rsidRDefault="004E427D" w:rsidP="00B44667">
      <w:pPr>
        <w:pStyle w:val="2"/>
        <w:rPr>
          <w:rFonts w:asciiTheme="majorEastAsia" w:eastAsiaTheme="majorEastAsia" w:hAnsiTheme="majorEastAsia"/>
        </w:rPr>
      </w:pPr>
      <w:bookmarkStart w:id="61" w:name="_Toc197050485"/>
      <w:r w:rsidRPr="00CA65BF">
        <w:rPr>
          <w:rFonts w:asciiTheme="majorEastAsia" w:eastAsiaTheme="majorEastAsia" w:hAnsiTheme="majorEastAsia"/>
        </w:rPr>
        <w:t>서론</w:t>
      </w:r>
      <w:bookmarkEnd w:id="61"/>
    </w:p>
    <w:p w14:paraId="1E632AF8" w14:textId="2A3097D0" w:rsidR="004E427D" w:rsidRPr="00CA65BF" w:rsidRDefault="004E427D" w:rsidP="00B44667">
      <w:pPr>
        <w:pStyle w:val="a9"/>
        <w:rPr>
          <w:rFonts w:asciiTheme="majorEastAsia" w:eastAsiaTheme="majorEastAsia" w:hAnsiTheme="majorEastAsia"/>
        </w:rPr>
      </w:pPr>
      <w:r w:rsidRPr="00CA65BF">
        <w:rPr>
          <w:rFonts w:asciiTheme="majorEastAsia" w:eastAsiaTheme="majorEastAsia" w:hAnsiTheme="majorEastAsia"/>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CA65BF" w:rsidRDefault="00AC4031" w:rsidP="00B44667">
      <w:pPr>
        <w:pStyle w:val="a9"/>
        <w:rPr>
          <w:rFonts w:asciiTheme="majorEastAsia" w:eastAsiaTheme="majorEastAsia" w:hAnsiTheme="majorEastAsia"/>
        </w:rPr>
      </w:pPr>
      <w:r w:rsidRPr="00CA65BF">
        <w:rPr>
          <w:rFonts w:asciiTheme="majorEastAsia" w:eastAsiaTheme="majorEastAsia" w:hAnsiTheme="majorEastAsia"/>
        </w:rPr>
        <w:t>입력 데이터를 잠재 공간(latent space)으로 인코딩하고, 다시 디코딩하여 원본 데이터를 재구성하는 방식으로 학습</w:t>
      </w:r>
      <w:r w:rsidRPr="00CA65BF">
        <w:rPr>
          <w:rFonts w:asciiTheme="majorEastAsia" w:eastAsiaTheme="majorEastAsia" w:hAnsiTheme="majorEastAsia" w:hint="eastAsia"/>
        </w:rPr>
        <w:t>된</w:t>
      </w:r>
      <w:r w:rsidRPr="00CA65BF">
        <w:rPr>
          <w:rFonts w:asciiTheme="majorEastAsia" w:eastAsiaTheme="majorEastAsia" w:hAnsiTheme="majorEastAsia"/>
        </w:rPr>
        <w:t>다. VAE의 목적은 주어진 데이터를 잠재 공간의 확률 분포로부터 샘플링하고 이를 통해 새로운 데이터를 생성하는 것이다.</w:t>
      </w:r>
    </w:p>
    <w:p w14:paraId="253CDF5B" w14:textId="65AF744A" w:rsidR="00AC4031" w:rsidRPr="00CA65BF" w:rsidRDefault="00AC4031" w:rsidP="00B44667">
      <w:pPr>
        <w:pStyle w:val="a9"/>
        <w:rPr>
          <w:rFonts w:asciiTheme="majorEastAsia" w:eastAsiaTheme="majorEastAsia" w:hAnsiTheme="majorEastAsia"/>
        </w:rPr>
      </w:pPr>
      <w:r w:rsidRPr="00CA65BF">
        <w:rPr>
          <w:rFonts w:asciiTheme="majorEastAsia" w:eastAsiaTheme="majorEastAsia" w:hAnsiTheme="majorEastAsia"/>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CA65BF">
        <w:rPr>
          <w:rFonts w:asciiTheme="majorEastAsia" w:eastAsiaTheme="majorEastAsia" w:hAnsiTheme="majorEastAsia" w:hint="eastAsia"/>
        </w:rPr>
        <w:t>,</w:t>
      </w:r>
      <w:r w:rsidRPr="00CA65BF">
        <w:rPr>
          <w:rFonts w:asciiTheme="majorEastAsia" w:eastAsiaTheme="majorEastAsia" w:hAnsiTheme="majorEastAsia"/>
        </w:rPr>
        <w:t xml:space="preserve"> 학습한다.</w:t>
      </w:r>
    </w:p>
    <w:p w14:paraId="5D742F61" w14:textId="14653067" w:rsidR="004E427D" w:rsidRPr="00CA65BF" w:rsidRDefault="004E427D" w:rsidP="004E427D">
      <w:pPr>
        <w:rPr>
          <w:rFonts w:asciiTheme="majorEastAsia" w:eastAsiaTheme="majorEastAsia" w:hAnsiTheme="majorEastAsia"/>
        </w:rPr>
      </w:pPr>
    </w:p>
    <w:p w14:paraId="4D4A7A6C" w14:textId="5FE37370" w:rsidR="004E427D" w:rsidRPr="00CA65BF" w:rsidRDefault="004E427D" w:rsidP="00B44667">
      <w:pPr>
        <w:pStyle w:val="2"/>
        <w:rPr>
          <w:rFonts w:asciiTheme="majorEastAsia" w:eastAsiaTheme="majorEastAsia" w:hAnsiTheme="majorEastAsia"/>
        </w:rPr>
      </w:pPr>
      <w:bookmarkStart w:id="62" w:name="_Toc197050486"/>
      <w:r w:rsidRPr="00CA65BF">
        <w:rPr>
          <w:rFonts w:asciiTheme="majorEastAsia" w:eastAsiaTheme="majorEastAsia" w:hAnsiTheme="majorEastAsia"/>
        </w:rPr>
        <w:t>VAE의 주요 개념</w:t>
      </w:r>
      <w:bookmarkEnd w:id="62"/>
    </w:p>
    <w:p w14:paraId="3D476770"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Autoencoder</w:t>
      </w:r>
      <w:r w:rsidRPr="00CA65BF">
        <w:rPr>
          <w:rFonts w:asciiTheme="majorEastAsia" w:eastAsiaTheme="majorEastAsia" w:hAnsiTheme="majorEastAsia"/>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Variational Autoencoder</w:t>
      </w:r>
      <w:r w:rsidRPr="00CA65BF">
        <w:rPr>
          <w:rFonts w:asciiTheme="majorEastAsia" w:eastAsiaTheme="majorEastAsia" w:hAnsiTheme="majorEastAsia"/>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CA65BF" w:rsidRDefault="004E427D" w:rsidP="004E427D">
      <w:pPr>
        <w:rPr>
          <w:rFonts w:asciiTheme="majorEastAsia" w:eastAsiaTheme="majorEastAsia" w:hAnsiTheme="majorEastAsia"/>
        </w:rPr>
      </w:pPr>
    </w:p>
    <w:p w14:paraId="56CADDD6" w14:textId="35B4C829" w:rsidR="004E427D" w:rsidRPr="00CA65BF" w:rsidRDefault="004E427D" w:rsidP="00B44667">
      <w:pPr>
        <w:pStyle w:val="2"/>
        <w:rPr>
          <w:rFonts w:asciiTheme="majorEastAsia" w:eastAsiaTheme="majorEastAsia" w:hAnsiTheme="majorEastAsia"/>
        </w:rPr>
      </w:pPr>
      <w:bookmarkStart w:id="63" w:name="_Toc197050487"/>
      <w:r w:rsidRPr="00CA65BF">
        <w:rPr>
          <w:rFonts w:asciiTheme="majorEastAsia" w:eastAsiaTheme="majorEastAsia" w:hAnsiTheme="majorEastAsia"/>
        </w:rPr>
        <w:t>VAE의 구조</w:t>
      </w:r>
      <w:bookmarkEnd w:id="63"/>
    </w:p>
    <w:p w14:paraId="3FAD2CF0"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인코더, 리파라메터라이제이션 트릭(Reparameterization Trick), 디코더의 세 가지 주요 구성 요소로 이루어져 있다.</w:t>
      </w:r>
    </w:p>
    <w:p w14:paraId="71A1D6FD"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인코더(Encoder)</w:t>
      </w:r>
      <w:r w:rsidRPr="00CA65BF">
        <w:rPr>
          <w:rFonts w:asciiTheme="majorEastAsia" w:eastAsiaTheme="majorEastAsia" w:hAnsiTheme="majorEastAsia"/>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리파라메터라이제이션 트릭(Reparameterization Trick)</w:t>
      </w:r>
      <w:r w:rsidRPr="00CA65BF">
        <w:rPr>
          <w:rFonts w:asciiTheme="majorEastAsia" w:eastAsiaTheme="majorEastAsia" w:hAnsiTheme="majorEastAsia"/>
        </w:rPr>
        <w:br/>
        <w:t xml:space="preserve">잠재 변수 </w:t>
      </w:r>
      <w:r w:rsidRPr="00CA65BF">
        <w:rPr>
          <w:rStyle w:val="katex"/>
          <w:rFonts w:asciiTheme="majorEastAsia" w:eastAsiaTheme="majorEastAsia" w:hAnsiTheme="majorEastAsia"/>
        </w:rPr>
        <w:t>zz</w:t>
      </w:r>
      <w:r w:rsidRPr="00CA65BF">
        <w:rPr>
          <w:rFonts w:asciiTheme="majorEastAsia" w:eastAsiaTheme="majorEastAsia" w:hAnsiTheme="majorEastAsia"/>
        </w:rPr>
        <w:t>를 샘플링하는 과정에서 역전파를 가능하게 하기 위해 사용되는 기술이다. 이는 잠재 변수를 다음과 같이 표현한다:</w:t>
      </w:r>
    </w:p>
    <w:p w14:paraId="4172FD2D" w14:textId="334A11DB" w:rsidR="002C4D43" w:rsidRPr="00CA65BF" w:rsidRDefault="002C4D43" w:rsidP="002C4D43">
      <w:pPr>
        <w:pStyle w:val="a9"/>
        <w:jc w:val="center"/>
        <w:rPr>
          <w:rStyle w:val="katex"/>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 xml:space="preserve">이 방법은 확률적 샘플링을 </w:t>
      </w:r>
      <w:r w:rsidR="002C4D43" w:rsidRPr="00CA65BF">
        <w:rPr>
          <w:rFonts w:asciiTheme="majorEastAsia" w:eastAsiaTheme="majorEastAsia" w:hAnsiTheme="majorEastAsia" w:hint="eastAsia"/>
        </w:rPr>
        <w:t xml:space="preserve">가능하게 </w:t>
      </w:r>
      <w:r w:rsidRPr="00CA65BF">
        <w:rPr>
          <w:rFonts w:asciiTheme="majorEastAsia" w:eastAsiaTheme="majorEastAsia" w:hAnsiTheme="majorEastAsia"/>
        </w:rPr>
        <w:t>한다.</w:t>
      </w:r>
    </w:p>
    <w:p w14:paraId="2B20D062"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디코더(Decoder)</w:t>
      </w:r>
      <w:r w:rsidRPr="00CA65BF">
        <w:rPr>
          <w:rFonts w:asciiTheme="majorEastAsia" w:eastAsiaTheme="majorEastAsia" w:hAnsiTheme="majorEastAsia"/>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CA65BF" w:rsidRDefault="004E427D" w:rsidP="004E427D">
      <w:pPr>
        <w:rPr>
          <w:rFonts w:asciiTheme="majorEastAsia" w:eastAsiaTheme="majorEastAsia" w:hAnsiTheme="majorEastAsia"/>
        </w:rPr>
      </w:pPr>
    </w:p>
    <w:p w14:paraId="4C4449B6" w14:textId="4981FBD3" w:rsidR="004E427D" w:rsidRPr="00CA65BF" w:rsidRDefault="004E427D" w:rsidP="00B44667">
      <w:pPr>
        <w:pStyle w:val="2"/>
        <w:rPr>
          <w:rFonts w:asciiTheme="majorEastAsia" w:eastAsiaTheme="majorEastAsia" w:hAnsiTheme="majorEastAsia"/>
        </w:rPr>
      </w:pPr>
      <w:bookmarkStart w:id="64" w:name="_Toc197050488"/>
      <w:r w:rsidRPr="00CA65BF">
        <w:rPr>
          <w:rFonts w:asciiTheme="majorEastAsia" w:eastAsiaTheme="majorEastAsia" w:hAnsiTheme="majorEastAsia"/>
        </w:rPr>
        <w:t>VAE 학습 목표</w:t>
      </w:r>
      <w:bookmarkEnd w:id="64"/>
    </w:p>
    <w:p w14:paraId="59F9BAB0" w14:textId="179E2CFD" w:rsidR="00AC4031" w:rsidRPr="00CA65BF" w:rsidRDefault="00AC4031" w:rsidP="00AC4031">
      <w:pPr>
        <w:pStyle w:val="3"/>
        <w:rPr>
          <w:rFonts w:asciiTheme="majorEastAsia" w:eastAsiaTheme="majorEastAsia" w:hAnsiTheme="majorEastAsia"/>
        </w:rPr>
      </w:pPr>
      <w:bookmarkStart w:id="65" w:name="_Toc197050489"/>
      <w:r w:rsidRPr="00CA65BF">
        <w:rPr>
          <w:rFonts w:asciiTheme="majorEastAsia" w:eastAsiaTheme="majorEastAsia" w:hAnsiTheme="majorEastAsia"/>
        </w:rPr>
        <w:t>KL-발산과 VAE에서의 역할</w:t>
      </w:r>
      <w:bookmarkEnd w:id="65"/>
    </w:p>
    <w:p w14:paraId="5C7BE912" w14:textId="77777777" w:rsidR="00AC4031" w:rsidRPr="00CA65BF" w:rsidRDefault="00AC4031" w:rsidP="00AC4031">
      <w:pPr>
        <w:pStyle w:val="a9"/>
        <w:rPr>
          <w:rFonts w:asciiTheme="majorEastAsia" w:eastAsiaTheme="majorEastAsia" w:hAnsiTheme="majorEastAsia"/>
        </w:rPr>
      </w:pPr>
      <w:r w:rsidRPr="00CA65BF">
        <w:rPr>
          <w:rFonts w:asciiTheme="majorEastAsia" w:eastAsiaTheme="majorEastAsia" w:hAnsiTheme="majorEastAsia"/>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CA65BF">
        <w:rPr>
          <w:rFonts w:asciiTheme="majorEastAsia" w:eastAsiaTheme="majorEastAsia" w:hAnsiTheme="majorEastAsia"/>
        </w:rPr>
        <w:br/>
        <w:t>KL-발산은 다음과 같이 정의된다:</w:t>
      </w:r>
      <w:r w:rsidRPr="00CA65BF">
        <w:rPr>
          <w:rFonts w:asciiTheme="majorEastAsia" w:eastAsiaTheme="majorEastAsia" w:hAnsiTheme="majorEastAsia"/>
        </w:rPr>
        <w:br/>
        <w:t>D_{KL}(q(z|x) || p(z)) = ∫ q(z|x) log (q(z|x) / p(z)) dz</w:t>
      </w:r>
      <w:r w:rsidRPr="00CA65BF">
        <w:rPr>
          <w:rFonts w:asciiTheme="majorEastAsia" w:eastAsiaTheme="majorEastAsia" w:hAnsiTheme="majorEastAsia"/>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CA65BF" w:rsidRDefault="00AC4031" w:rsidP="00C953BD">
      <w:pPr>
        <w:pStyle w:val="3"/>
        <w:rPr>
          <w:rFonts w:asciiTheme="majorEastAsia" w:eastAsiaTheme="majorEastAsia" w:hAnsiTheme="majorEastAsia"/>
        </w:rPr>
      </w:pPr>
      <w:bookmarkStart w:id="66" w:name="_Toc197050490"/>
      <w:r w:rsidRPr="00CA65BF">
        <w:rPr>
          <w:rFonts w:asciiTheme="majorEastAsia" w:eastAsiaTheme="majorEastAsia" w:hAnsiTheme="majorEastAsia"/>
        </w:rPr>
        <w:lastRenderedPageBreak/>
        <w:t>KL-발산의 수학적 전개</w:t>
      </w:r>
      <w:bookmarkEnd w:id="66"/>
    </w:p>
    <w:p w14:paraId="327E325F" w14:textId="77777777" w:rsidR="00AC4031" w:rsidRPr="00CA65BF" w:rsidRDefault="00AC4031" w:rsidP="00C953BD">
      <w:pPr>
        <w:pStyle w:val="a9"/>
        <w:rPr>
          <w:rFonts w:asciiTheme="majorEastAsia" w:eastAsiaTheme="majorEastAsia" w:hAnsiTheme="majorEastAsia"/>
        </w:rPr>
      </w:pPr>
      <w:r w:rsidRPr="00CA65BF">
        <w:rPr>
          <w:rFonts w:asciiTheme="majorEastAsia" w:eastAsiaTheme="majorEastAsia" w:hAnsiTheme="majorEastAsia"/>
        </w:rPr>
        <w:t>KL-발산을 계산하는 과정에서 q(z|x)와 p(z)가 모두 정규분포이기 때문에, 이 두 분포 간의 KL-발산은 다음과 같이 간단히 전개된다.</w:t>
      </w:r>
      <w:r w:rsidRPr="00CA65BF">
        <w:rPr>
          <w:rFonts w:asciiTheme="majorEastAsia" w:eastAsiaTheme="majorEastAsia" w:hAnsiTheme="majorEastAsia"/>
        </w:rPr>
        <w:br/>
        <w:t>정규분포 q(z|x)는 평균 μ와 분산 σ²를 가지고, 표준 정규분포 p(z)는 평균 0과 분산 1을 가진다. KL-발산을 계산하면 다음과 같은 식으로 전개된다:</w:t>
      </w:r>
      <w:r w:rsidRPr="00CA65BF">
        <w:rPr>
          <w:rFonts w:asciiTheme="majorEastAsia" w:eastAsiaTheme="majorEastAsia" w:hAnsiTheme="majorEastAsia"/>
        </w:rPr>
        <w:br/>
        <w:t>D_{KL}(q(z|x) || p(z)) = ∫ N(μ, σ²) log (N(μ, σ²) / N(0, 1)) dz</w:t>
      </w:r>
      <w:r w:rsidRPr="00CA65BF">
        <w:rPr>
          <w:rFonts w:asciiTheme="majorEastAsia" w:eastAsiaTheme="majorEastAsia" w:hAnsiTheme="majorEastAsia"/>
        </w:rPr>
        <w:br/>
        <w:t>결과적으로 KL-발산은 다음과 같이 간단한 수식으로 나타날 수 있다:</w:t>
      </w:r>
      <w:r w:rsidRPr="00CA65BF">
        <w:rPr>
          <w:rFonts w:asciiTheme="majorEastAsia" w:eastAsiaTheme="majorEastAsia" w:hAnsiTheme="majorEastAsia"/>
        </w:rPr>
        <w:br/>
        <w:t>D_{KL}(q(z|x) || p(z)) = 0.5 [log(1/σ²) + σ² + μ² - 1]</w:t>
      </w:r>
    </w:p>
    <w:p w14:paraId="2E5F2DC5" w14:textId="2EA161A8" w:rsidR="00AC4031" w:rsidRPr="00CA65BF" w:rsidRDefault="00AC4031" w:rsidP="00C953BD">
      <w:pPr>
        <w:pStyle w:val="3"/>
        <w:rPr>
          <w:rFonts w:asciiTheme="majorEastAsia" w:eastAsiaTheme="majorEastAsia" w:hAnsiTheme="majorEastAsia"/>
        </w:rPr>
      </w:pPr>
      <w:bookmarkStart w:id="67" w:name="_Toc197050491"/>
      <w:r w:rsidRPr="00CA65BF">
        <w:rPr>
          <w:rFonts w:asciiTheme="majorEastAsia" w:eastAsiaTheme="majorEastAsia" w:hAnsiTheme="majorEastAsia"/>
        </w:rPr>
        <w:t>KL-발산 항목별 해석</w:t>
      </w:r>
      <w:bookmarkEnd w:id="67"/>
    </w:p>
    <w:p w14:paraId="146BAE71" w14:textId="77777777" w:rsidR="00AC4031" w:rsidRPr="00CA65BF" w:rsidRDefault="00AC4031" w:rsidP="00C953BD">
      <w:pPr>
        <w:pStyle w:val="a9"/>
        <w:rPr>
          <w:rFonts w:asciiTheme="majorEastAsia" w:eastAsiaTheme="majorEastAsia" w:hAnsiTheme="majorEastAsia"/>
        </w:rPr>
      </w:pPr>
      <w:r w:rsidRPr="00CA65BF">
        <w:rPr>
          <w:rFonts w:asciiTheme="majorEastAsia" w:eastAsiaTheme="majorEastAsia" w:hAnsiTheme="majorEastAsia"/>
        </w:rPr>
        <w:t>KL-발산을 구성하는 각 항목은 다음과 같은 의미를 가진다:</w:t>
      </w:r>
      <w:r w:rsidRPr="00CA65BF">
        <w:rPr>
          <w:rFonts w:asciiTheme="majorEastAsia" w:eastAsiaTheme="majorEastAsia" w:hAnsiTheme="majorEastAsia"/>
        </w:rPr>
        <w:br/>
        <w:t>1. log(1/σ²): 분산 σ²에 대한 상대적인 정보량을 측정한다. σ²가 클수록 분포가 더 넓어지며, 그만큼 정보가 덜 밀집되어 있다는 의미이다.</w:t>
      </w:r>
      <w:r w:rsidRPr="00CA65BF">
        <w:rPr>
          <w:rFonts w:asciiTheme="majorEastAsia" w:eastAsiaTheme="majorEastAsia" w:hAnsiTheme="majorEastAsia"/>
        </w:rPr>
        <w:br/>
        <w:t>2. σ²: q(z|x)의 분산이 1(표준 정규분포)의 분산에 얼마나 가까운지, 또는 얼마나 멀리 떨어져 있는지를 측정한다.</w:t>
      </w:r>
      <w:r w:rsidRPr="00CA65BF">
        <w:rPr>
          <w:rFonts w:asciiTheme="majorEastAsia" w:eastAsiaTheme="majorEastAsia" w:hAnsiTheme="majorEastAsia"/>
        </w:rPr>
        <w:br/>
        <w:t>3. μ²: q(z|x)의 평균이 표준 정규분포의 평균(0)과 얼마나 차이가 나는지를 측정한다. μ²가 클수록 q(z|x)의 평균은 표준 정규분포와 거리가 멀다는 의미이다.</w:t>
      </w:r>
      <w:r w:rsidRPr="00CA65BF">
        <w:rPr>
          <w:rFonts w:asciiTheme="majorEastAsia" w:eastAsiaTheme="majorEastAsia" w:hAnsiTheme="majorEastAsia"/>
        </w:rPr>
        <w:br/>
        <w:t>4. -1: 표준 정규분포의 분산이 1이므로, KL-발산의 마지막 항목은 이 값에 대한 보정이다.</w:t>
      </w:r>
    </w:p>
    <w:p w14:paraId="020FF0A8" w14:textId="3AB8F54F" w:rsidR="00AC4031" w:rsidRPr="00CA65BF" w:rsidRDefault="00AC4031" w:rsidP="00C953BD">
      <w:pPr>
        <w:pStyle w:val="3"/>
        <w:rPr>
          <w:rFonts w:asciiTheme="majorEastAsia" w:eastAsiaTheme="majorEastAsia" w:hAnsiTheme="majorEastAsia"/>
        </w:rPr>
      </w:pPr>
      <w:bookmarkStart w:id="68" w:name="_Toc197050492"/>
      <w:r w:rsidRPr="00CA65BF">
        <w:rPr>
          <w:rFonts w:asciiTheme="majorEastAsia" w:eastAsiaTheme="majorEastAsia" w:hAnsiTheme="majorEastAsia"/>
        </w:rPr>
        <w:t>VAE의 학습 과정과 KL-발산의 역할</w:t>
      </w:r>
      <w:bookmarkEnd w:id="68"/>
    </w:p>
    <w:p w14:paraId="38901B13" w14:textId="77777777" w:rsidR="00AC4031" w:rsidRPr="00CA65BF" w:rsidRDefault="00AC4031" w:rsidP="00C953BD">
      <w:pPr>
        <w:pStyle w:val="a9"/>
        <w:rPr>
          <w:rFonts w:asciiTheme="majorEastAsia" w:eastAsiaTheme="majorEastAsia" w:hAnsiTheme="majorEastAsia"/>
        </w:rPr>
      </w:pPr>
      <w:r w:rsidRPr="00CA65BF">
        <w:rPr>
          <w:rFonts w:asciiTheme="majorEastAsia" w:eastAsiaTheme="majorEastAsia" w:hAnsiTheme="majorEastAsia"/>
        </w:rPr>
        <w:t>VAE는 손실 함수로 재구성 오류(reconstruction loss)와 KL-발산을 결합하여 최적화한다. 손실 함수는 다음과 같다:</w:t>
      </w:r>
      <w:r w:rsidRPr="00CA65BF">
        <w:rPr>
          <w:rFonts w:asciiTheme="majorEastAsia" w:eastAsiaTheme="majorEastAsia" w:hAnsiTheme="majorEastAsia"/>
        </w:rPr>
        <w:br/>
        <w:t>L = E_{q(z|x)}[log p(x|z)] - D_{KL}(q(z|x) || p(z))</w:t>
      </w:r>
      <w:r w:rsidRPr="00CA65BF">
        <w:rPr>
          <w:rFonts w:asciiTheme="majorEastAsia" w:eastAsiaTheme="majorEastAsia" w:hAnsiTheme="majorEastAsia"/>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CA65BF">
        <w:rPr>
          <w:rFonts w:asciiTheme="majorEastAsia" w:eastAsiaTheme="majorEastAsia" w:hAnsiTheme="majorEastAsia"/>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CA65BF" w:rsidRDefault="00AC4031" w:rsidP="00C953BD">
      <w:pPr>
        <w:pStyle w:val="3"/>
        <w:rPr>
          <w:rFonts w:asciiTheme="majorEastAsia" w:eastAsiaTheme="majorEastAsia" w:hAnsiTheme="majorEastAsia"/>
        </w:rPr>
      </w:pPr>
      <w:bookmarkStart w:id="69" w:name="_Toc197050493"/>
      <w:r w:rsidRPr="00CA65BF">
        <w:rPr>
          <w:rFonts w:asciiTheme="majorEastAsia" w:eastAsiaTheme="majorEastAsia" w:hAnsiTheme="majorEastAsia"/>
        </w:rPr>
        <w:t>VAE 학습에 대한 의사코드</w:t>
      </w:r>
      <w:bookmarkEnd w:id="69"/>
    </w:p>
    <w:p w14:paraId="32E7E688" w14:textId="77777777" w:rsidR="00AC4031" w:rsidRPr="00CA65BF" w:rsidRDefault="00AC4031" w:rsidP="00C953BD">
      <w:pPr>
        <w:pStyle w:val="a9"/>
        <w:rPr>
          <w:rFonts w:asciiTheme="majorEastAsia" w:eastAsiaTheme="majorEastAsia" w:hAnsiTheme="majorEastAsia"/>
        </w:rPr>
      </w:pPr>
      <w:r w:rsidRPr="00CA65BF">
        <w:rPr>
          <w:rFonts w:asciiTheme="majorEastAsia" w:eastAsiaTheme="majorEastAsia" w:hAnsiTheme="majorEastAsia"/>
        </w:rPr>
        <w:t>VAE의 학습 과정에서 KL-발산을 계산하고 이를 손실 함수에 반영하는 의사코드를 다음과 같이 작성할 수 있다.</w:t>
      </w:r>
    </w:p>
    <w:p w14:paraId="41EF73C4" w14:textId="59450FF4" w:rsidR="00AC4031" w:rsidRPr="00CA65BF" w:rsidRDefault="00AC4031" w:rsidP="00C953BD">
      <w:pPr>
        <w:ind w:leftChars="425" w:left="850"/>
        <w:rPr>
          <w:rFonts w:asciiTheme="majorEastAsia" w:eastAsiaTheme="majorEastAsia" w:hAnsiTheme="majorEastAsia"/>
        </w:rPr>
      </w:pPr>
      <w:r w:rsidRPr="00CA65BF">
        <w:rPr>
          <w:rFonts w:asciiTheme="majorEastAsia" w:eastAsiaTheme="majorEastAsia" w:hAnsiTheme="majorEastAsia"/>
        </w:rPr>
        <w:lastRenderedPageBreak/>
        <w:br/>
        <w:t>import torch</w:t>
      </w:r>
      <w:r w:rsidRPr="00CA65BF">
        <w:rPr>
          <w:rFonts w:asciiTheme="majorEastAsia" w:eastAsiaTheme="majorEastAsia" w:hAnsiTheme="majorEastAsia"/>
        </w:rPr>
        <w:br/>
        <w:t>import torch.nn as nn</w:t>
      </w:r>
      <w:r w:rsidRPr="00CA65BF">
        <w:rPr>
          <w:rFonts w:asciiTheme="majorEastAsia" w:eastAsiaTheme="majorEastAsia" w:hAnsiTheme="majorEastAsia"/>
        </w:rPr>
        <w:br/>
      </w:r>
      <w:r w:rsidRPr="00CA65BF">
        <w:rPr>
          <w:rFonts w:asciiTheme="majorEastAsia" w:eastAsiaTheme="majorEastAsia" w:hAnsiTheme="majorEastAsia"/>
        </w:rPr>
        <w:br/>
        <w:t># VAE 모델 정의 (인코더, 디코더)</w:t>
      </w:r>
      <w:r w:rsidRPr="00CA65BF">
        <w:rPr>
          <w:rFonts w:asciiTheme="majorEastAsia" w:eastAsiaTheme="majorEastAsia" w:hAnsiTheme="majorEastAsia"/>
        </w:rPr>
        <w:br/>
        <w:t>class VAE(nn.Module):</w:t>
      </w:r>
      <w:r w:rsidRPr="00CA65BF">
        <w:rPr>
          <w:rFonts w:asciiTheme="majorEastAsia" w:eastAsiaTheme="majorEastAsia" w:hAnsiTheme="majorEastAsia"/>
        </w:rPr>
        <w:br/>
        <w:t xml:space="preserve">    def __init__(self, input_dim, latent_dim):</w:t>
      </w:r>
      <w:r w:rsidRPr="00CA65BF">
        <w:rPr>
          <w:rFonts w:asciiTheme="majorEastAsia" w:eastAsiaTheme="majorEastAsia" w:hAnsiTheme="majorEastAsia"/>
        </w:rPr>
        <w:br/>
        <w:t xml:space="preserve">        super(VAE, self).__init__()</w:t>
      </w:r>
      <w:r w:rsidRPr="00CA65BF">
        <w:rPr>
          <w:rFonts w:asciiTheme="majorEastAsia" w:eastAsiaTheme="majorEastAsia" w:hAnsiTheme="majorEastAsia"/>
        </w:rPr>
        <w:br/>
        <w:t xml:space="preserve">        self.encoder = Encoder(input_dim, latent_dim)  # 인코더</w:t>
      </w:r>
      <w:r w:rsidRPr="00CA65BF">
        <w:rPr>
          <w:rFonts w:asciiTheme="majorEastAsia" w:eastAsiaTheme="majorEastAsia" w:hAnsiTheme="majorEastAsia"/>
        </w:rPr>
        <w:br/>
        <w:t xml:space="preserve">        self.decoder = Decoder(latent_dim, input_dim)  # 디코더</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def forward(self, x):</w:t>
      </w:r>
      <w:r w:rsidRPr="00CA65BF">
        <w:rPr>
          <w:rFonts w:asciiTheme="majorEastAsia" w:eastAsiaTheme="majorEastAsia" w:hAnsiTheme="majorEastAsia"/>
        </w:rPr>
        <w:br/>
        <w:t xml:space="preserve">        # 인코딩</w:t>
      </w:r>
      <w:r w:rsidRPr="00CA65BF">
        <w:rPr>
          <w:rFonts w:asciiTheme="majorEastAsia" w:eastAsiaTheme="majorEastAsia" w:hAnsiTheme="majorEastAsia"/>
        </w:rPr>
        <w:br/>
        <w:t xml:space="preserve">        mu, log_var = self.encoder(x)</w:t>
      </w:r>
      <w:r w:rsidRPr="00CA65BF">
        <w:rPr>
          <w:rFonts w:asciiTheme="majorEastAsia" w:eastAsiaTheme="majorEastAsia" w:hAnsiTheme="majorEastAsia"/>
        </w:rPr>
        <w:br/>
        <w:t xml:space="preserve">        z = self.reparameterize(mu, log_var)</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디코딩</w:t>
      </w:r>
      <w:r w:rsidRPr="00CA65BF">
        <w:rPr>
          <w:rFonts w:asciiTheme="majorEastAsia" w:eastAsiaTheme="majorEastAsia" w:hAnsiTheme="majorEastAsia"/>
        </w:rPr>
        <w:br/>
        <w:t xml:space="preserve">        reconstructed_x = self.decoder(z)</w:t>
      </w:r>
      <w:r w:rsidRPr="00CA65BF">
        <w:rPr>
          <w:rFonts w:asciiTheme="majorEastAsia" w:eastAsiaTheme="majorEastAsia" w:hAnsiTheme="majorEastAsia"/>
        </w:rPr>
        <w:br/>
        <w:t xml:space="preserve">        return reconstructed_x, mu, log_var</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def reparameterize(self, mu, log_var):</w:t>
      </w:r>
      <w:r w:rsidRPr="00CA65BF">
        <w:rPr>
          <w:rFonts w:asciiTheme="majorEastAsia" w:eastAsiaTheme="majorEastAsia" w:hAnsiTheme="majorEastAsia"/>
        </w:rPr>
        <w:br/>
        <w:t xml:space="preserve">        # reparameterization trick</w:t>
      </w:r>
      <w:r w:rsidRPr="00CA65BF">
        <w:rPr>
          <w:rFonts w:asciiTheme="majorEastAsia" w:eastAsiaTheme="majorEastAsia" w:hAnsiTheme="majorEastAsia"/>
        </w:rPr>
        <w:br/>
        <w:t xml:space="preserve">        std = torch.exp(0.5 * log_var)</w:t>
      </w:r>
      <w:r w:rsidRPr="00CA65BF">
        <w:rPr>
          <w:rFonts w:asciiTheme="majorEastAsia" w:eastAsiaTheme="majorEastAsia" w:hAnsiTheme="majorEastAsia"/>
        </w:rPr>
        <w:br/>
        <w:t xml:space="preserve">        eps = torch.randn_like(std)</w:t>
      </w:r>
      <w:r w:rsidRPr="00CA65BF">
        <w:rPr>
          <w:rFonts w:asciiTheme="majorEastAsia" w:eastAsiaTheme="majorEastAsia" w:hAnsiTheme="majorEastAsia"/>
        </w:rPr>
        <w:br/>
        <w:t xml:space="preserve">        return mu + eps * std</w:t>
      </w:r>
      <w:r w:rsidRPr="00CA65BF">
        <w:rPr>
          <w:rFonts w:asciiTheme="majorEastAsia" w:eastAsiaTheme="majorEastAsia" w:hAnsiTheme="majorEastAsia"/>
        </w:rPr>
        <w:br/>
      </w:r>
      <w:r w:rsidRPr="00CA65BF">
        <w:rPr>
          <w:rFonts w:asciiTheme="majorEastAsia" w:eastAsiaTheme="majorEastAsia" w:hAnsiTheme="majorEastAsia"/>
        </w:rPr>
        <w:br/>
        <w:t># KL-발산 계산 함수</w:t>
      </w:r>
      <w:r w:rsidRPr="00CA65BF">
        <w:rPr>
          <w:rFonts w:asciiTheme="majorEastAsia" w:eastAsiaTheme="majorEastAsia" w:hAnsiTheme="majorEastAsia"/>
        </w:rPr>
        <w:br/>
        <w:t>def kl_divergence(mu, log_var):</w:t>
      </w:r>
      <w:r w:rsidRPr="00CA65BF">
        <w:rPr>
          <w:rFonts w:asciiTheme="majorEastAsia" w:eastAsiaTheme="majorEastAsia" w:hAnsiTheme="majorEastAsia"/>
        </w:rPr>
        <w:br/>
        <w:t xml:space="preserve">    # KL-발산: 0.5 * (mu^2 + exp(log_var) - log(var) - 1)</w:t>
      </w:r>
      <w:r w:rsidRPr="00CA65BF">
        <w:rPr>
          <w:rFonts w:asciiTheme="majorEastAsia" w:eastAsiaTheme="majorEastAsia" w:hAnsiTheme="majorEastAsia"/>
        </w:rPr>
        <w:br/>
        <w:t xml:space="preserve">    return -0.5 * torch.sum(1 + log_var - mu.pow(2) - log_var.exp())</w:t>
      </w:r>
      <w:r w:rsidRPr="00CA65BF">
        <w:rPr>
          <w:rFonts w:asciiTheme="majorEastAsia" w:eastAsiaTheme="majorEastAsia" w:hAnsiTheme="majorEastAsia"/>
        </w:rPr>
        <w:br/>
      </w:r>
      <w:r w:rsidRPr="00CA65BF">
        <w:rPr>
          <w:rFonts w:asciiTheme="majorEastAsia" w:eastAsiaTheme="majorEastAsia" w:hAnsiTheme="majorEastAsia"/>
        </w:rPr>
        <w:br/>
        <w:t># 손실 함수</w:t>
      </w:r>
      <w:r w:rsidRPr="00CA65BF">
        <w:rPr>
          <w:rFonts w:asciiTheme="majorEastAsia" w:eastAsiaTheme="majorEastAsia" w:hAnsiTheme="majorEastAsia"/>
        </w:rPr>
        <w:br/>
        <w:t>def loss_function(reconstructed_x, x, mu, log_var):</w:t>
      </w:r>
      <w:r w:rsidRPr="00CA65BF">
        <w:rPr>
          <w:rFonts w:asciiTheme="majorEastAsia" w:eastAsiaTheme="majorEastAsia" w:hAnsiTheme="majorEastAsia"/>
        </w:rPr>
        <w:br/>
        <w:t xml:space="preserve">    # 재구성 손실</w:t>
      </w:r>
      <w:r w:rsidRPr="00CA65BF">
        <w:rPr>
          <w:rFonts w:asciiTheme="majorEastAsia" w:eastAsiaTheme="majorEastAsia" w:hAnsiTheme="majorEastAsia"/>
        </w:rPr>
        <w:br/>
        <w:t xml:space="preserve">    reconstruction_loss = nn.MSELoss(reduction='sum')(reconstructed_x, x)</w:t>
      </w:r>
      <w:r w:rsidRPr="00CA65BF">
        <w:rPr>
          <w:rFonts w:asciiTheme="majorEastAsia" w:eastAsiaTheme="majorEastAsia" w:hAnsiTheme="majorEastAsia"/>
        </w:rPr>
        <w:br/>
      </w:r>
      <w:r w:rsidRPr="00CA65BF">
        <w:rPr>
          <w:rFonts w:asciiTheme="majorEastAsia" w:eastAsiaTheme="majorEastAsia" w:hAnsiTheme="majorEastAsia"/>
        </w:rPr>
        <w:lastRenderedPageBreak/>
        <w:t xml:space="preserve">    </w:t>
      </w:r>
      <w:r w:rsidRPr="00CA65BF">
        <w:rPr>
          <w:rFonts w:asciiTheme="majorEastAsia" w:eastAsiaTheme="majorEastAsia" w:hAnsiTheme="majorEastAsia"/>
        </w:rPr>
        <w:br/>
        <w:t xml:space="preserve">    # KL-발산 손실</w:t>
      </w:r>
      <w:r w:rsidRPr="00CA65BF">
        <w:rPr>
          <w:rFonts w:asciiTheme="majorEastAsia" w:eastAsiaTheme="majorEastAsia" w:hAnsiTheme="majorEastAsia"/>
        </w:rPr>
        <w:br/>
        <w:t xml:space="preserve">    kl_loss = kl_divergence(mu, log_var)</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총 손실</w:t>
      </w:r>
      <w:r w:rsidRPr="00CA65BF">
        <w:rPr>
          <w:rFonts w:asciiTheme="majorEastAsia" w:eastAsiaTheme="majorEastAsia" w:hAnsiTheme="majorEastAsia"/>
        </w:rPr>
        <w:br/>
        <w:t xml:space="preserve">    return reconstruction_loss + kl_loss</w:t>
      </w:r>
      <w:r w:rsidRPr="00CA65BF">
        <w:rPr>
          <w:rFonts w:asciiTheme="majorEastAsia" w:eastAsiaTheme="majorEastAsia" w:hAnsiTheme="majorEastAsia"/>
        </w:rPr>
        <w:br/>
      </w:r>
      <w:r w:rsidRPr="00CA65BF">
        <w:rPr>
          <w:rFonts w:asciiTheme="majorEastAsia" w:eastAsiaTheme="majorEastAsia" w:hAnsiTheme="majorEastAsia"/>
        </w:rPr>
        <w:br/>
        <w:t># 모델 학습 예시</w:t>
      </w:r>
      <w:r w:rsidRPr="00CA65BF">
        <w:rPr>
          <w:rFonts w:asciiTheme="majorEastAsia" w:eastAsiaTheme="majorEastAsia" w:hAnsiTheme="majorEastAsia"/>
        </w:rPr>
        <w:br/>
        <w:t>vae = VAE(input_dim=784, latent_dim=128)</w:t>
      </w:r>
      <w:r w:rsidRPr="00CA65BF">
        <w:rPr>
          <w:rFonts w:asciiTheme="majorEastAsia" w:eastAsiaTheme="majorEastAsia" w:hAnsiTheme="majorEastAsia"/>
        </w:rPr>
        <w:br/>
        <w:t>optimizer = torch.optim.Adam(vae.parameters(), lr=1e-3)</w:t>
      </w:r>
      <w:r w:rsidRPr="00CA65BF">
        <w:rPr>
          <w:rFonts w:asciiTheme="majorEastAsia" w:eastAsiaTheme="majorEastAsia" w:hAnsiTheme="majorEastAsia"/>
        </w:rPr>
        <w:br/>
      </w:r>
      <w:r w:rsidRPr="00CA65BF">
        <w:rPr>
          <w:rFonts w:asciiTheme="majorEastAsia" w:eastAsiaTheme="majorEastAsia" w:hAnsiTheme="majorEastAsia"/>
        </w:rPr>
        <w:br/>
        <w:t>for epoch in range(epochs):</w:t>
      </w:r>
      <w:r w:rsidRPr="00CA65BF">
        <w:rPr>
          <w:rFonts w:asciiTheme="majorEastAsia" w:eastAsiaTheme="majorEastAsia" w:hAnsiTheme="majorEastAsia"/>
        </w:rPr>
        <w:br/>
        <w:t xml:space="preserve">    for batch_idx, (data, _) in enumerate(train_loader):</w:t>
      </w:r>
      <w:r w:rsidRPr="00CA65BF">
        <w:rPr>
          <w:rFonts w:asciiTheme="majorEastAsia" w:eastAsiaTheme="majorEastAsia" w:hAnsiTheme="majorEastAsia"/>
        </w:rPr>
        <w:br/>
        <w:t xml:space="preserve">        optimizer.zero_grad()</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순전파</w:t>
      </w:r>
      <w:r w:rsidRPr="00CA65BF">
        <w:rPr>
          <w:rFonts w:asciiTheme="majorEastAsia" w:eastAsiaTheme="majorEastAsia" w:hAnsiTheme="majorEastAsia"/>
        </w:rPr>
        <w:br/>
        <w:t xml:space="preserve">        reconstructed_x, mu, log_var = vae(data)</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손실 계산</w:t>
      </w:r>
      <w:r w:rsidRPr="00CA65BF">
        <w:rPr>
          <w:rFonts w:asciiTheme="majorEastAsia" w:eastAsiaTheme="majorEastAsia" w:hAnsiTheme="majorEastAsia"/>
        </w:rPr>
        <w:br/>
        <w:t xml:space="preserve">        loss = loss_function(reconstructed_x, data, mu, log_var)</w:t>
      </w:r>
      <w:r w:rsidRPr="00CA65BF">
        <w:rPr>
          <w:rFonts w:asciiTheme="majorEastAsia" w:eastAsiaTheme="majorEastAsia" w:hAnsiTheme="majorEastAsia"/>
        </w:rPr>
        <w:br/>
        <w:t xml:space="preserve">        </w:t>
      </w:r>
      <w:r w:rsidRPr="00CA65BF">
        <w:rPr>
          <w:rFonts w:asciiTheme="majorEastAsia" w:eastAsiaTheme="majorEastAsia" w:hAnsiTheme="majorEastAsia"/>
        </w:rPr>
        <w:br/>
        <w:t xml:space="preserve">        # 역전파</w:t>
      </w:r>
      <w:r w:rsidRPr="00CA65BF">
        <w:rPr>
          <w:rFonts w:asciiTheme="majorEastAsia" w:eastAsiaTheme="majorEastAsia" w:hAnsiTheme="majorEastAsia"/>
        </w:rPr>
        <w:br/>
        <w:t xml:space="preserve">        loss.backward()</w:t>
      </w:r>
      <w:r w:rsidRPr="00CA65BF">
        <w:rPr>
          <w:rFonts w:asciiTheme="majorEastAsia" w:eastAsiaTheme="majorEastAsia" w:hAnsiTheme="majorEastAsia"/>
        </w:rPr>
        <w:br/>
        <w:t xml:space="preserve">        optimizer.step()</w:t>
      </w:r>
    </w:p>
    <w:p w14:paraId="5327D528" w14:textId="77777777" w:rsidR="003728C0" w:rsidRPr="00CA65BF" w:rsidRDefault="003728C0" w:rsidP="00C953BD">
      <w:pPr>
        <w:pStyle w:val="a9"/>
        <w:ind w:leftChars="425" w:left="850"/>
        <w:rPr>
          <w:rFonts w:asciiTheme="majorEastAsia" w:eastAsiaTheme="majorEastAsia" w:hAnsiTheme="majorEastAsia"/>
        </w:rPr>
      </w:pPr>
    </w:p>
    <w:p w14:paraId="0151478E" w14:textId="2284C563" w:rsidR="004E427D" w:rsidRPr="00CA65BF" w:rsidRDefault="004E427D" w:rsidP="00B44667">
      <w:pPr>
        <w:pStyle w:val="2"/>
        <w:rPr>
          <w:rFonts w:asciiTheme="majorEastAsia" w:eastAsiaTheme="majorEastAsia" w:hAnsiTheme="majorEastAsia"/>
        </w:rPr>
      </w:pPr>
      <w:bookmarkStart w:id="70" w:name="_Toc197050494"/>
      <w:r w:rsidRPr="00CA65BF">
        <w:rPr>
          <w:rFonts w:asciiTheme="majorEastAsia" w:eastAsiaTheme="majorEastAsia" w:hAnsiTheme="majorEastAsia"/>
        </w:rPr>
        <w:t>VAE의 주요 특징</w:t>
      </w:r>
      <w:bookmarkEnd w:id="70"/>
    </w:p>
    <w:p w14:paraId="2632B92D"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다음과 같은 특징을 가진다.</w:t>
      </w:r>
    </w:p>
    <w:p w14:paraId="02F6BBBC"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생성 모델</w:t>
      </w:r>
      <w:r w:rsidRPr="00CA65BF">
        <w:rPr>
          <w:rFonts w:asciiTheme="majorEastAsia" w:eastAsiaTheme="majorEastAsia" w:hAnsiTheme="majorEastAsia"/>
        </w:rPr>
        <w:br/>
        <w:t>잠재 공간에서 샘플링하여 새로운 데이터를 생성할 수 있다. 이는 기존의 Autoencoder가 가지지 못한 중요한 특징이다.</w:t>
      </w:r>
    </w:p>
    <w:p w14:paraId="4E8CC5BE"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잠재 공간 학습</w:t>
      </w:r>
      <w:r w:rsidRPr="00CA65BF">
        <w:rPr>
          <w:rFonts w:asciiTheme="majorEastAsia" w:eastAsiaTheme="majorEastAsia" w:hAnsiTheme="majorEastAsia"/>
        </w:rPr>
        <w:br/>
        <w:t>데이터의 저차원 표현을 학습하며, 이 표현을 활용하여 데이터의 특성을 분석하거나 변형할 수 있다.</w:t>
      </w:r>
    </w:p>
    <w:p w14:paraId="098AF331"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lastRenderedPageBreak/>
        <w:t>확률적 접근</w:t>
      </w:r>
      <w:r w:rsidRPr="00CA65BF">
        <w:rPr>
          <w:rFonts w:asciiTheme="majorEastAsia" w:eastAsiaTheme="majorEastAsia" w:hAnsiTheme="majorEastAsia"/>
        </w:rPr>
        <w:br/>
        <w:t>확률론적 접근 방식을 통해 모델이 더욱 유연하게 데이터를 학습하고 일반화할 수 있다.</w:t>
      </w:r>
    </w:p>
    <w:p w14:paraId="32A0537A" w14:textId="1C5160D7" w:rsidR="004E427D" w:rsidRPr="00CA65BF" w:rsidRDefault="004E427D" w:rsidP="004E427D">
      <w:pPr>
        <w:rPr>
          <w:rFonts w:asciiTheme="majorEastAsia" w:eastAsiaTheme="majorEastAsia" w:hAnsiTheme="majorEastAsia"/>
        </w:rPr>
      </w:pPr>
    </w:p>
    <w:p w14:paraId="4BAF3D65" w14:textId="4FB9535E" w:rsidR="004E427D" w:rsidRPr="00CA65BF" w:rsidRDefault="004E427D" w:rsidP="00B44667">
      <w:pPr>
        <w:pStyle w:val="2"/>
        <w:rPr>
          <w:rFonts w:asciiTheme="majorEastAsia" w:eastAsiaTheme="majorEastAsia" w:hAnsiTheme="majorEastAsia"/>
        </w:rPr>
      </w:pPr>
      <w:bookmarkStart w:id="71" w:name="_Toc197050495"/>
      <w:r w:rsidRPr="00CA65BF">
        <w:rPr>
          <w:rFonts w:asciiTheme="majorEastAsia" w:eastAsiaTheme="majorEastAsia" w:hAnsiTheme="majorEastAsia"/>
        </w:rPr>
        <w:t>VAE의 응용 분야</w:t>
      </w:r>
      <w:bookmarkEnd w:id="71"/>
    </w:p>
    <w:p w14:paraId="1CD32FDF"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다음과 같은 다양한 분야에서 활용되고 있다.</w:t>
      </w:r>
    </w:p>
    <w:p w14:paraId="6CE0523B"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이미지 생성</w:t>
      </w:r>
      <w:r w:rsidRPr="00CA65BF">
        <w:rPr>
          <w:rFonts w:asciiTheme="majorEastAsia" w:eastAsiaTheme="majorEastAsia" w:hAnsiTheme="majorEastAsia"/>
        </w:rPr>
        <w:br/>
        <w:t>MNIST, CIFAR-10 등 데이터셋에서 새로운 이미지를 생성하는 데 사용된다.</w:t>
      </w:r>
    </w:p>
    <w:p w14:paraId="74BF8190"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데이터 클러스터링</w:t>
      </w:r>
      <w:r w:rsidRPr="00CA65BF">
        <w:rPr>
          <w:rFonts w:asciiTheme="majorEastAsia" w:eastAsiaTheme="majorEastAsia" w:hAnsiTheme="majorEastAsia"/>
        </w:rPr>
        <w:br/>
        <w:t>잠재 공간에서 데이터의 군집을 분석하거나 군집 간 차이를 확인할 수 있다.</w:t>
      </w:r>
    </w:p>
    <w:p w14:paraId="71DA734F"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노이즈 제거</w:t>
      </w:r>
      <w:r w:rsidRPr="00CA65BF">
        <w:rPr>
          <w:rFonts w:asciiTheme="majorEastAsia" w:eastAsiaTheme="majorEastAsia" w:hAnsiTheme="majorEastAsia"/>
        </w:rPr>
        <w:br/>
        <w:t>손상된 데이터에서 노이즈를 제거하거나 결함 데이터를 복원하는 데 사용된다.</w:t>
      </w:r>
    </w:p>
    <w:p w14:paraId="6486A398" w14:textId="77777777" w:rsidR="004E427D" w:rsidRPr="00CA65BF" w:rsidRDefault="004E427D" w:rsidP="00584331">
      <w:pPr>
        <w:pStyle w:val="a9"/>
        <w:rPr>
          <w:rFonts w:asciiTheme="majorEastAsia" w:eastAsiaTheme="majorEastAsia" w:hAnsiTheme="majorEastAsia"/>
        </w:rPr>
      </w:pPr>
      <w:r w:rsidRPr="00CA65BF">
        <w:rPr>
          <w:rStyle w:val="afb"/>
          <w:rFonts w:asciiTheme="majorEastAsia" w:eastAsiaTheme="majorEastAsia" w:hAnsiTheme="majorEastAsia"/>
        </w:rPr>
        <w:t>시계열 데이터 분석</w:t>
      </w:r>
      <w:r w:rsidRPr="00CA65BF">
        <w:rPr>
          <w:rFonts w:asciiTheme="majorEastAsia" w:eastAsiaTheme="majorEastAsia" w:hAnsiTheme="majorEastAsia"/>
        </w:rPr>
        <w:br/>
        <w:t>시계열 데이터를 변형하거나 미래 데이터를 예측하는 데 활용된다.</w:t>
      </w:r>
    </w:p>
    <w:p w14:paraId="1C3EEED7" w14:textId="78FCDC49" w:rsidR="004E427D" w:rsidRPr="00CA65BF" w:rsidRDefault="004E427D" w:rsidP="004E427D">
      <w:pPr>
        <w:rPr>
          <w:rFonts w:asciiTheme="majorEastAsia" w:eastAsiaTheme="majorEastAsia" w:hAnsiTheme="majorEastAsia"/>
        </w:rPr>
      </w:pPr>
    </w:p>
    <w:p w14:paraId="355D61CF" w14:textId="20CDB8FC" w:rsidR="004E427D" w:rsidRPr="00CA65BF" w:rsidRDefault="004E427D" w:rsidP="00B44667">
      <w:pPr>
        <w:pStyle w:val="2"/>
        <w:rPr>
          <w:rFonts w:asciiTheme="majorEastAsia" w:eastAsiaTheme="majorEastAsia" w:hAnsiTheme="majorEastAsia"/>
        </w:rPr>
      </w:pPr>
      <w:bookmarkStart w:id="72" w:name="_Toc197050496"/>
      <w:r w:rsidRPr="00CA65BF">
        <w:rPr>
          <w:rFonts w:asciiTheme="majorEastAsia" w:eastAsiaTheme="majorEastAsia" w:hAnsiTheme="majorEastAsia"/>
        </w:rPr>
        <w:t>결론</w:t>
      </w:r>
      <w:bookmarkEnd w:id="72"/>
    </w:p>
    <w:p w14:paraId="5A7E0269" w14:textId="77777777" w:rsidR="004E427D" w:rsidRPr="00CA65BF" w:rsidRDefault="004E427D" w:rsidP="00584331">
      <w:pPr>
        <w:pStyle w:val="a9"/>
        <w:rPr>
          <w:rFonts w:asciiTheme="majorEastAsia" w:eastAsiaTheme="majorEastAsia" w:hAnsiTheme="majorEastAsia"/>
        </w:rPr>
      </w:pPr>
      <w:r w:rsidRPr="00CA65BF">
        <w:rPr>
          <w:rFonts w:asciiTheme="majorEastAsia" w:eastAsiaTheme="majorEastAsia" w:hAnsiTheme="majorEastAsia"/>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CA65BF" w:rsidRDefault="00FD61FA">
      <w:pPr>
        <w:widowControl/>
        <w:suppressAutoHyphens w:val="0"/>
        <w:overflowPunct/>
        <w:autoSpaceDE/>
        <w:spacing w:line="240" w:lineRule="auto"/>
        <w:textAlignment w:val="auto"/>
        <w:rPr>
          <w:rFonts w:asciiTheme="majorEastAsia" w:eastAsiaTheme="majorEastAsia" w:hAnsiTheme="majorEastAsia"/>
          <w:b/>
          <w:sz w:val="28"/>
        </w:rPr>
      </w:pPr>
    </w:p>
    <w:p w14:paraId="39F553A7" w14:textId="592EC96F" w:rsidR="00E97AD2" w:rsidRPr="00CA65BF" w:rsidRDefault="00E97AD2" w:rsidP="00E97AD2">
      <w:pPr>
        <w:pStyle w:val="1"/>
        <w:rPr>
          <w:rFonts w:asciiTheme="majorEastAsia" w:eastAsiaTheme="majorEastAsia" w:hAnsiTheme="majorEastAsia"/>
          <w:lang w:eastAsia="ko-KR"/>
        </w:rPr>
      </w:pPr>
      <w:bookmarkStart w:id="73" w:name="_Toc197050497"/>
      <w:r w:rsidRPr="00CA65BF">
        <w:rPr>
          <w:rFonts w:asciiTheme="majorEastAsia" w:eastAsiaTheme="majorEastAsia" w:hAnsiTheme="majorEastAsia"/>
        </w:rPr>
        <w:t>Stable Diffusion</w:t>
      </w:r>
      <w:bookmarkEnd w:id="73"/>
      <w:r w:rsidRPr="00CA65BF">
        <w:rPr>
          <w:rFonts w:asciiTheme="majorEastAsia" w:eastAsiaTheme="majorEastAsia" w:hAnsiTheme="majorEastAsia"/>
        </w:rPr>
        <w:t xml:space="preserve"> </w:t>
      </w:r>
    </w:p>
    <w:p w14:paraId="13970E8E" w14:textId="181F965D" w:rsidR="00E97AD2" w:rsidRPr="00CA65BF" w:rsidRDefault="00E97AD2" w:rsidP="00E97AD2">
      <w:pPr>
        <w:pStyle w:val="2"/>
        <w:rPr>
          <w:rFonts w:asciiTheme="majorEastAsia" w:eastAsiaTheme="majorEastAsia" w:hAnsiTheme="majorEastAsia"/>
        </w:rPr>
      </w:pPr>
      <w:bookmarkStart w:id="74" w:name="_Toc197050498"/>
      <w:r w:rsidRPr="00CA65BF">
        <w:rPr>
          <w:rFonts w:asciiTheme="majorEastAsia" w:eastAsiaTheme="majorEastAsia" w:hAnsiTheme="majorEastAsia"/>
        </w:rPr>
        <w:t>개요</w:t>
      </w:r>
      <w:bookmarkEnd w:id="74"/>
    </w:p>
    <w:p w14:paraId="25160BBE" w14:textId="33319716"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hint="eastAsia"/>
        </w:rPr>
        <w:lastRenderedPageBreak/>
        <w:t>Stable Diffusion은 입력된 텍스트 프롬프트를 기반으로 고해상도 이미지를 생성하는 Latent Diffusion Model (LDM) 계열의 생성 모델이다.</w:t>
      </w:r>
      <w:r w:rsidR="000D6523" w:rsidRPr="00CA65BF">
        <w:rPr>
          <w:rFonts w:asciiTheme="majorEastAsia" w:eastAsiaTheme="majorEastAsia" w:hAnsiTheme="majorEastAsia" w:hint="eastAsia"/>
        </w:rPr>
        <w:t xml:space="preserve"> </w:t>
      </w:r>
      <w:r w:rsidRPr="00CA65BF">
        <w:rPr>
          <w:rFonts w:asciiTheme="majorEastAsia" w:eastAsiaTheme="majorEastAsia" w:hAnsiTheme="majorEastAsia" w:hint="eastAsia"/>
        </w:rPr>
        <w:t>이 모델은 직접 고해상도 이미지 공간에서 Diffusion을 수행하는 것이 아니라, 이미지의 latent 표현 공간에서 효율적으로 노이즈 제거 과정을 진행한다.</w:t>
      </w:r>
      <w:r w:rsidR="000D6523" w:rsidRPr="00CA65BF">
        <w:rPr>
          <w:rFonts w:asciiTheme="majorEastAsia" w:eastAsiaTheme="majorEastAsia" w:hAnsiTheme="majorEastAsia" w:hint="eastAsia"/>
        </w:rPr>
        <w:t xml:space="preserve"> </w:t>
      </w:r>
      <w:r w:rsidRPr="00CA65BF">
        <w:rPr>
          <w:rFonts w:asciiTheme="majorEastAsia" w:eastAsiaTheme="majorEastAsia" w:hAnsiTheme="majorEastAsia" w:hint="eastAsia"/>
        </w:rPr>
        <w:t>Stable Diffusion은 크게 다음 세 가지 주요 구성요소로 이루어진다:</w:t>
      </w:r>
    </w:p>
    <w:p w14:paraId="57143BD4" w14:textId="0CDD102F" w:rsidR="002515AD" w:rsidRPr="00CA65BF" w:rsidRDefault="002515AD" w:rsidP="002515AD">
      <w:pPr>
        <w:pStyle w:val="a9"/>
        <w:rPr>
          <w:rFonts w:asciiTheme="majorEastAsia" w:eastAsiaTheme="majorEastAsia" w:hAnsiTheme="majorEastAsia"/>
        </w:rPr>
      </w:pPr>
      <w:r w:rsidRPr="00CA65BF">
        <w:rPr>
          <w:rFonts w:asciiTheme="majorEastAsia" w:eastAsiaTheme="majorEastAsia" w:hAnsiTheme="majorEastAsia" w:hint="eastAsia"/>
        </w:rPr>
        <w:t>1. VAE (Variational Autoencoder)</w:t>
      </w:r>
      <w:r w:rsidR="000D6523" w:rsidRPr="00CA65BF">
        <w:rPr>
          <w:rFonts w:asciiTheme="majorEastAsia" w:eastAsiaTheme="majorEastAsia" w:hAnsiTheme="majorEastAsia"/>
        </w:rPr>
        <w:t xml:space="preserve">: </w:t>
      </w:r>
      <w:r w:rsidRPr="00CA65BF">
        <w:rPr>
          <w:rFonts w:asciiTheme="majorEastAsia" w:eastAsiaTheme="majorEastAsia" w:hAnsiTheme="majorEastAsia" w:hint="eastAsia"/>
        </w:rPr>
        <w:t>이미지 ↔ latent 공간 변환</w:t>
      </w:r>
    </w:p>
    <w:p w14:paraId="3E480F5B" w14:textId="7AB72718" w:rsidR="002515AD" w:rsidRPr="00CA65BF" w:rsidRDefault="002515AD" w:rsidP="002515AD">
      <w:pPr>
        <w:pStyle w:val="a9"/>
        <w:rPr>
          <w:rFonts w:asciiTheme="majorEastAsia" w:eastAsiaTheme="majorEastAsia" w:hAnsiTheme="majorEastAsia"/>
        </w:rPr>
      </w:pPr>
      <w:r w:rsidRPr="00CA65BF">
        <w:rPr>
          <w:rFonts w:asciiTheme="majorEastAsia" w:eastAsiaTheme="majorEastAsia" w:hAnsiTheme="majorEastAsia" w:hint="eastAsia"/>
        </w:rPr>
        <w:t>2. U-Net</w:t>
      </w:r>
      <w:r w:rsidRPr="00CA65BF">
        <w:rPr>
          <w:rFonts w:asciiTheme="majorEastAsia" w:eastAsiaTheme="majorEastAsia" w:hAnsiTheme="majorEastAsia" w:hint="eastAsia"/>
        </w:rPr>
        <w:tab/>
      </w:r>
      <w:r w:rsidR="000D6523" w:rsidRPr="00CA65BF">
        <w:rPr>
          <w:rFonts w:asciiTheme="majorEastAsia" w:eastAsiaTheme="majorEastAsia" w:hAnsiTheme="majorEastAsia"/>
        </w:rPr>
        <w:t xml:space="preserve">: </w:t>
      </w:r>
      <w:r w:rsidRPr="00CA65BF">
        <w:rPr>
          <w:rFonts w:asciiTheme="majorEastAsia" w:eastAsiaTheme="majorEastAsia" w:hAnsiTheme="majorEastAsia" w:hint="eastAsia"/>
        </w:rPr>
        <w:t>노이즈가 섞인 latent를 복원하는 denoising 네트워크</w:t>
      </w:r>
    </w:p>
    <w:p w14:paraId="6D81D9A4" w14:textId="37CB49DA" w:rsidR="002515AD" w:rsidRPr="00CA65BF" w:rsidRDefault="002515AD" w:rsidP="002515AD">
      <w:pPr>
        <w:pStyle w:val="a9"/>
        <w:rPr>
          <w:rFonts w:asciiTheme="majorEastAsia" w:eastAsiaTheme="majorEastAsia" w:hAnsiTheme="majorEastAsia"/>
        </w:rPr>
      </w:pPr>
      <w:r w:rsidRPr="00CA65BF">
        <w:rPr>
          <w:rFonts w:asciiTheme="majorEastAsia" w:eastAsiaTheme="majorEastAsia" w:hAnsiTheme="majorEastAsia" w:hint="eastAsia"/>
        </w:rPr>
        <w:t>3. Text Encoder (CLIP)</w:t>
      </w:r>
      <w:r w:rsidR="000D6523" w:rsidRPr="00CA65BF">
        <w:rPr>
          <w:rFonts w:asciiTheme="majorEastAsia" w:eastAsiaTheme="majorEastAsia" w:hAnsiTheme="majorEastAsia"/>
        </w:rPr>
        <w:t xml:space="preserve">: </w:t>
      </w:r>
      <w:r w:rsidRPr="00CA65BF">
        <w:rPr>
          <w:rFonts w:asciiTheme="majorEastAsia" w:eastAsiaTheme="majorEastAsia" w:hAnsiTheme="majorEastAsia" w:hint="eastAsia"/>
        </w:rPr>
        <w:t>텍스트를 임베딩하여 조건으로 사용</w:t>
      </w:r>
    </w:p>
    <w:p w14:paraId="3EE9C0C8" w14:textId="17C2825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hint="eastAsia"/>
        </w:rPr>
        <w:t>추론 과정은 "완전한 노이즈"에서 시작하여 점진적으로 노이즈를 제거하며 텍스트 조건에 부합하는 이미지를 생성하는 방식으로 진행된다.</w:t>
      </w:r>
    </w:p>
    <w:p w14:paraId="59CD4DAA" w14:textId="6A9C39D9" w:rsidR="00E97AD2" w:rsidRPr="00CA65BF" w:rsidRDefault="00E97AD2" w:rsidP="00E97AD2">
      <w:pPr>
        <w:pStyle w:val="2"/>
        <w:rPr>
          <w:rFonts w:asciiTheme="majorEastAsia" w:eastAsiaTheme="majorEastAsia" w:hAnsiTheme="majorEastAsia"/>
        </w:rPr>
      </w:pPr>
      <w:bookmarkStart w:id="75" w:name="_Toc197050499"/>
      <w:r w:rsidRPr="00CA65BF">
        <w:rPr>
          <w:rFonts w:asciiTheme="majorEastAsia" w:eastAsiaTheme="majorEastAsia" w:hAnsiTheme="majorEastAsia"/>
        </w:rPr>
        <w:t>확산 모델 (Diffusion Model) 개요</w:t>
      </w:r>
      <w:bookmarkEnd w:id="75"/>
    </w:p>
    <w:p w14:paraId="34296433"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확산 모델은 이미지 생성 과정에서 </w:t>
      </w:r>
      <w:r w:rsidRPr="00CA65BF">
        <w:rPr>
          <w:rStyle w:val="afb"/>
          <w:rFonts w:asciiTheme="majorEastAsia" w:eastAsiaTheme="majorEastAsia" w:hAnsiTheme="majorEastAsia"/>
        </w:rPr>
        <w:t>노이즈 추가와 제거</w:t>
      </w:r>
      <w:r w:rsidRPr="00CA65BF">
        <w:rPr>
          <w:rFonts w:asciiTheme="majorEastAsia" w:eastAsiaTheme="majorEastAsia" w:hAnsiTheme="majorEastAsia"/>
        </w:rPr>
        <w:t>를 통해 이미지를 생성하는 방식이다. 이 과정은 크게 두 가지로 나뉜다:</w:t>
      </w:r>
    </w:p>
    <w:p w14:paraId="32F5D284"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노이즈 첨가(Forward Process)</w:t>
      </w:r>
      <w:r w:rsidRPr="00CA65BF">
        <w:rPr>
          <w:rFonts w:asciiTheme="majorEastAsia" w:eastAsiaTheme="majorEastAsia" w:hAnsiTheme="majorEastAsia"/>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노이즈 제거(Reverse Process)</w:t>
      </w:r>
      <w:r w:rsidRPr="00CA65BF">
        <w:rPr>
          <w:rFonts w:asciiTheme="majorEastAsia" w:eastAsiaTheme="majorEastAsia" w:hAnsiTheme="majorEastAsia"/>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CA65BF" w:rsidRDefault="00E97AD2" w:rsidP="00E97AD2">
      <w:pPr>
        <w:pStyle w:val="2"/>
        <w:rPr>
          <w:rFonts w:asciiTheme="majorEastAsia" w:eastAsiaTheme="majorEastAsia" w:hAnsiTheme="majorEastAsia"/>
        </w:rPr>
      </w:pPr>
      <w:bookmarkStart w:id="76" w:name="_Toc197050500"/>
      <w:r w:rsidRPr="00CA65BF">
        <w:rPr>
          <w:rFonts w:asciiTheme="majorEastAsia" w:eastAsiaTheme="majorEastAsia" w:hAnsiTheme="majorEastAsia"/>
        </w:rPr>
        <w:t>Stable Diffusion의 작동 원리</w:t>
      </w:r>
      <w:bookmarkEnd w:id="76"/>
    </w:p>
    <w:p w14:paraId="336667D8"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Diffusion의 작동 원리는 텍스트 설명을 기반으로 이미지를 생성하는 데 필요한 </w:t>
      </w:r>
      <w:r w:rsidRPr="00CA65BF">
        <w:rPr>
          <w:rStyle w:val="afb"/>
          <w:rFonts w:asciiTheme="majorEastAsia" w:eastAsiaTheme="majorEastAsia" w:hAnsiTheme="majorEastAsia"/>
        </w:rPr>
        <w:t>세 가지 주요 구성 요소</w:t>
      </w:r>
      <w:r w:rsidRPr="00CA65BF">
        <w:rPr>
          <w:rFonts w:asciiTheme="majorEastAsia" w:eastAsiaTheme="majorEastAsia" w:hAnsiTheme="majorEastAsia"/>
        </w:rPr>
        <w:t>로 나눠진다:</w:t>
      </w:r>
    </w:p>
    <w:p w14:paraId="7AAA8E53"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노이즈 첨가 및 제거 과정</w:t>
      </w:r>
      <w:r w:rsidRPr="00CA65BF">
        <w:rPr>
          <w:rFonts w:asciiTheme="majorEastAsia" w:eastAsiaTheme="majorEastAsia" w:hAnsiTheme="majorEastAsia"/>
        </w:rPr>
        <w:t xml:space="preserve">: Stable Diffusion은 확산 모델의 원리를 확장하여 사용한다. 모델은 이미지를 점진적으로 생성하기 위해 </w:t>
      </w:r>
      <w:r w:rsidRPr="00CA65BF">
        <w:rPr>
          <w:rStyle w:val="afb"/>
          <w:rFonts w:asciiTheme="majorEastAsia" w:eastAsiaTheme="majorEastAsia" w:hAnsiTheme="majorEastAsia"/>
        </w:rPr>
        <w:t>DDPM(Denoising Diffusion Probabilistic Models)</w:t>
      </w:r>
      <w:r w:rsidRPr="00CA65BF">
        <w:rPr>
          <w:rFonts w:asciiTheme="majorEastAsia" w:eastAsiaTheme="majorEastAsia" w:hAnsiTheme="majorEastAsia"/>
        </w:rPr>
        <w:t xml:space="preserve"> 방식을 개선하여 사용하며, 텍스트에서 이미지를 생성하는 데 필요한 정보를 점진적으로 복원한다.</w:t>
      </w:r>
    </w:p>
    <w:p w14:paraId="7C230394"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텍스트 임베딩</w:t>
      </w:r>
      <w:r w:rsidRPr="00CA65BF">
        <w:rPr>
          <w:rFonts w:asciiTheme="majorEastAsia" w:eastAsiaTheme="majorEastAsia" w:hAnsiTheme="majorEastAsia"/>
        </w:rPr>
        <w:t xml:space="preserve">: 텍스트 설명을 입력받아 벡터 형태로 변환하는 과정이다. Stable Diffusion은 이를 위해 </w:t>
      </w:r>
      <w:r w:rsidRPr="00CA65BF">
        <w:rPr>
          <w:rStyle w:val="afb"/>
          <w:rFonts w:asciiTheme="majorEastAsia" w:eastAsiaTheme="majorEastAsia" w:hAnsiTheme="majorEastAsia"/>
        </w:rPr>
        <w:t>CLIP 모델</w:t>
      </w:r>
      <w:r w:rsidRPr="00CA65BF">
        <w:rPr>
          <w:rFonts w:asciiTheme="majorEastAsia" w:eastAsiaTheme="majorEastAsia" w:hAnsiTheme="majorEastAsia"/>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lastRenderedPageBreak/>
        <w:t>U-Net 아키텍처</w:t>
      </w:r>
      <w:r w:rsidRPr="00CA65BF">
        <w:rPr>
          <w:rFonts w:asciiTheme="majorEastAsia" w:eastAsiaTheme="majorEastAsia" w:hAnsiTheme="majorEastAsia"/>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CA65BF" w:rsidRDefault="00E97AD2" w:rsidP="00E97AD2">
      <w:pPr>
        <w:pStyle w:val="2"/>
        <w:rPr>
          <w:rFonts w:asciiTheme="majorEastAsia" w:eastAsiaTheme="majorEastAsia" w:hAnsiTheme="majorEastAsia"/>
        </w:rPr>
      </w:pPr>
      <w:bookmarkStart w:id="77" w:name="_Toc197050501"/>
      <w:r w:rsidRPr="00CA65BF">
        <w:rPr>
          <w:rFonts w:asciiTheme="majorEastAsia" w:eastAsiaTheme="majorEastAsia" w:hAnsiTheme="majorEastAsia"/>
        </w:rPr>
        <w:t>Stable Diffusion의 학습 과정</w:t>
      </w:r>
      <w:bookmarkEnd w:id="77"/>
    </w:p>
    <w:p w14:paraId="035C8F88"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대규모 </w:t>
      </w:r>
      <w:r w:rsidRPr="00CA65BF">
        <w:rPr>
          <w:rStyle w:val="afb"/>
          <w:rFonts w:asciiTheme="majorEastAsia" w:eastAsiaTheme="majorEastAsia" w:hAnsiTheme="majorEastAsia"/>
        </w:rPr>
        <w:t>텍스트-이미지 데이터셋</w:t>
      </w:r>
      <w:r w:rsidRPr="00CA65BF">
        <w:rPr>
          <w:rFonts w:asciiTheme="majorEastAsia" w:eastAsiaTheme="majorEastAsia" w:hAnsiTheme="majorEastAsia"/>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CA65BF" w:rsidRDefault="00E97AD2" w:rsidP="00E97AD2">
      <w:pPr>
        <w:pStyle w:val="2"/>
        <w:rPr>
          <w:rFonts w:asciiTheme="majorEastAsia" w:eastAsiaTheme="majorEastAsia" w:hAnsiTheme="majorEastAsia"/>
        </w:rPr>
      </w:pPr>
      <w:bookmarkStart w:id="78" w:name="_Toc197050502"/>
      <w:r w:rsidRPr="00CA65BF">
        <w:rPr>
          <w:rFonts w:asciiTheme="majorEastAsia" w:eastAsiaTheme="majorEastAsia" w:hAnsiTheme="majorEastAsia"/>
        </w:rPr>
        <w:t>텍스트-이미지 매핑</w:t>
      </w:r>
      <w:bookmarkEnd w:id="78"/>
    </w:p>
    <w:p w14:paraId="0913FEA8" w14:textId="5561C4CD"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텍스트를 이미지로 변환하기 위해 </w:t>
      </w:r>
      <w:r w:rsidRPr="00CA65BF">
        <w:rPr>
          <w:rStyle w:val="afb"/>
          <w:rFonts w:asciiTheme="majorEastAsia" w:eastAsiaTheme="majorEastAsia" w:hAnsiTheme="majorEastAsia"/>
        </w:rPr>
        <w:t>CLIP 모델</w:t>
      </w:r>
      <w:r w:rsidRPr="00CA65BF">
        <w:rPr>
          <w:rFonts w:asciiTheme="majorEastAsia" w:eastAsiaTheme="majorEastAsia" w:hAnsiTheme="majorEastAsia"/>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CA65BF" w:rsidRDefault="002515AD" w:rsidP="00E97AD2">
      <w:pPr>
        <w:pStyle w:val="a9"/>
        <w:rPr>
          <w:rFonts w:asciiTheme="majorEastAsia" w:eastAsiaTheme="majorEastAsia" w:hAnsiTheme="majorEastAsia"/>
        </w:rPr>
      </w:pPr>
    </w:p>
    <w:p w14:paraId="413304D6" w14:textId="0301B0EF" w:rsidR="002515AD" w:rsidRPr="00CA65BF" w:rsidRDefault="002515AD" w:rsidP="002515AD">
      <w:pPr>
        <w:pStyle w:val="2"/>
        <w:rPr>
          <w:rFonts w:asciiTheme="majorEastAsia" w:eastAsiaTheme="majorEastAsia" w:hAnsiTheme="majorEastAsia"/>
        </w:rPr>
      </w:pPr>
      <w:bookmarkStart w:id="79" w:name="_Toc197050503"/>
      <w:r w:rsidRPr="00CA65BF">
        <w:rPr>
          <w:rFonts w:asciiTheme="majorEastAsia" w:eastAsiaTheme="majorEastAsia" w:hAnsiTheme="majorEastAsia"/>
        </w:rPr>
        <w:t xml:space="preserve">Stable Diffusion </w:t>
      </w:r>
      <w:r w:rsidR="001C7568" w:rsidRPr="00CA65BF">
        <w:rPr>
          <w:rFonts w:asciiTheme="majorEastAsia" w:eastAsiaTheme="majorEastAsia" w:hAnsiTheme="majorEastAsia" w:hint="eastAsia"/>
          <w:lang w:eastAsia="ko-KR"/>
        </w:rPr>
        <w:t>동작</w:t>
      </w:r>
      <w:r w:rsidR="001C7568" w:rsidRPr="00CA65BF">
        <w:rPr>
          <w:rFonts w:asciiTheme="majorEastAsia" w:eastAsiaTheme="majorEastAsia" w:hAnsiTheme="majorEastAsia" w:hint="cs"/>
        </w:rPr>
        <w:t xml:space="preserve"> </w:t>
      </w:r>
      <w:r w:rsidR="001C7568" w:rsidRPr="00CA65BF">
        <w:rPr>
          <w:rFonts w:asciiTheme="majorEastAsia" w:eastAsiaTheme="majorEastAsia" w:hAnsiTheme="majorEastAsia" w:hint="eastAsia"/>
          <w:lang w:eastAsia="ko-KR"/>
        </w:rPr>
        <w:t>과정</w:t>
      </w:r>
      <w:bookmarkEnd w:id="79"/>
    </w:p>
    <w:p w14:paraId="5D4D4C19" w14:textId="77777777" w:rsidR="002515AD" w:rsidRPr="00CA65BF" w:rsidRDefault="002515AD" w:rsidP="002515AD">
      <w:pPr>
        <w:pStyle w:val="a9"/>
        <w:rPr>
          <w:rFonts w:asciiTheme="majorEastAsia" w:eastAsiaTheme="majorEastAsia" w:hAnsiTheme="majorEastAsia"/>
        </w:rPr>
      </w:pPr>
      <w:r w:rsidRPr="00CA65BF">
        <w:rPr>
          <w:rFonts w:asciiTheme="majorEastAsia" w:eastAsiaTheme="majorEastAsia" w:hAnsiTheme="majorEastAsia"/>
        </w:rPr>
        <w:t>Stable Diffusion의 동작은 크게 다음과 같다.</w:t>
      </w:r>
    </w:p>
    <w:p w14:paraId="796D4A6C" w14:textId="77777777" w:rsidR="002515AD" w:rsidRPr="00CA65BF" w:rsidRDefault="002515AD" w:rsidP="002515AD">
      <w:pPr>
        <w:pStyle w:val="3"/>
        <w:rPr>
          <w:rFonts w:asciiTheme="majorEastAsia" w:eastAsiaTheme="majorEastAsia" w:hAnsiTheme="majorEastAsia"/>
        </w:rPr>
      </w:pPr>
      <w:bookmarkStart w:id="80" w:name="_Toc197050504"/>
      <w:r w:rsidRPr="00CA65BF">
        <w:rPr>
          <w:rFonts w:asciiTheme="majorEastAsia" w:eastAsiaTheme="majorEastAsia" w:hAnsiTheme="majorEastAsia"/>
        </w:rPr>
        <w:t>전체 동작 과정 요약</w:t>
      </w:r>
      <w:bookmarkEnd w:id="80"/>
    </w:p>
    <w:p w14:paraId="70CD0E49" w14:textId="7777777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입력 텍스트를 임베딩한다.</w:t>
      </w:r>
    </w:p>
    <w:p w14:paraId="05AA0CDF" w14:textId="7777777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latent 공간에서 시작점을 노이즈로 설정한다.</w:t>
      </w:r>
    </w:p>
    <w:p w14:paraId="67BC6E59" w14:textId="7777777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U-Net을 이용해 노이즈를 점진적으로 제거한다.</w:t>
      </w:r>
    </w:p>
    <w:p w14:paraId="42E23408" w14:textId="77777777"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최종 latent를 VAE를 통해 디코딩하여 이미지를 복원한다.</w:t>
      </w:r>
    </w:p>
    <w:p w14:paraId="7AF2FFBA" w14:textId="77777777" w:rsidR="002515AD" w:rsidRPr="00CA65BF" w:rsidRDefault="002515AD" w:rsidP="002515AD">
      <w:pPr>
        <w:pStyle w:val="3"/>
        <w:rPr>
          <w:rFonts w:asciiTheme="majorEastAsia" w:eastAsiaTheme="majorEastAsia" w:hAnsiTheme="majorEastAsia"/>
        </w:rPr>
      </w:pPr>
      <w:bookmarkStart w:id="81" w:name="_Toc197050505"/>
      <w:r w:rsidRPr="00CA65BF">
        <w:rPr>
          <w:rFonts w:asciiTheme="majorEastAsia" w:eastAsiaTheme="majorEastAsia" w:hAnsiTheme="majorEastAsia"/>
        </w:rPr>
        <w:t>주요 전체 과정 의사코드</w:t>
      </w:r>
      <w:bookmarkEnd w:id="81"/>
    </w:p>
    <w:p w14:paraId="57498731"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1. 텍스트 임베딩</w:t>
      </w:r>
    </w:p>
    <w:p w14:paraId="3AD4501F"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text_embedding = TextEncoder(prompt)</w:t>
      </w:r>
    </w:p>
    <w:p w14:paraId="7E128F9F" w14:textId="77777777" w:rsidR="002515AD" w:rsidRPr="00CA65BF" w:rsidRDefault="002515AD" w:rsidP="000D6523">
      <w:pPr>
        <w:ind w:leftChars="400" w:left="800"/>
        <w:rPr>
          <w:rStyle w:val="HTML0"/>
          <w:rFonts w:asciiTheme="majorEastAsia" w:eastAsiaTheme="majorEastAsia" w:hAnsiTheme="majorEastAsia"/>
        </w:rPr>
      </w:pPr>
    </w:p>
    <w:p w14:paraId="291CC937"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2. 초기 노이즈 latent 생성</w:t>
      </w:r>
    </w:p>
    <w:p w14:paraId="505FFF99"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lastRenderedPageBreak/>
        <w:t>latent = sample_normal_distribution(shape=(batch_size, latent_dim))</w:t>
      </w:r>
    </w:p>
    <w:p w14:paraId="0DDD6867" w14:textId="77777777" w:rsidR="002515AD" w:rsidRPr="00CA65BF" w:rsidRDefault="002515AD" w:rsidP="000D6523">
      <w:pPr>
        <w:ind w:leftChars="400" w:left="800"/>
        <w:rPr>
          <w:rStyle w:val="HTML0"/>
          <w:rFonts w:asciiTheme="majorEastAsia" w:eastAsiaTheme="majorEastAsia" w:hAnsiTheme="majorEastAsia"/>
        </w:rPr>
      </w:pPr>
    </w:p>
    <w:p w14:paraId="01FAE667"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3. 노이즈 제거 반복</w:t>
      </w:r>
    </w:p>
    <w:p w14:paraId="1165ACA0"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for timestep in reversed(timesteps):</w:t>
      </w:r>
    </w:p>
    <w:p w14:paraId="049C3A3E"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noise_pred = UNet(latent, timestep, text_embedding)</w:t>
      </w:r>
    </w:p>
    <w:p w14:paraId="787304E8"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latent = update_latent(latent, noise_pred, timestep)</w:t>
      </w:r>
    </w:p>
    <w:p w14:paraId="6F9034CF" w14:textId="77777777" w:rsidR="002515AD" w:rsidRPr="00CA65BF" w:rsidRDefault="002515AD" w:rsidP="000D6523">
      <w:pPr>
        <w:ind w:leftChars="400" w:left="800"/>
        <w:rPr>
          <w:rStyle w:val="HTML0"/>
          <w:rFonts w:asciiTheme="majorEastAsia" w:eastAsiaTheme="majorEastAsia" w:hAnsiTheme="majorEastAsia"/>
        </w:rPr>
      </w:pPr>
    </w:p>
    <w:p w14:paraId="0A46E536" w14:textId="77777777" w:rsidR="002515AD" w:rsidRPr="00CA65BF" w:rsidRDefault="002515AD" w:rsidP="000D6523">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4. latent를 디코딩하여 이미지 복원</w:t>
      </w:r>
    </w:p>
    <w:p w14:paraId="249E8054" w14:textId="7A31E816" w:rsidR="002515AD" w:rsidRPr="00CA65BF" w:rsidRDefault="002515AD" w:rsidP="000D6523">
      <w:pPr>
        <w:ind w:leftChars="400" w:left="800"/>
        <w:rPr>
          <w:rFonts w:asciiTheme="majorEastAsia" w:eastAsiaTheme="majorEastAsia" w:hAnsiTheme="majorEastAsia" w:cs="굴림체"/>
          <w:sz w:val="22"/>
          <w:szCs w:val="24"/>
        </w:rPr>
      </w:pPr>
      <w:r w:rsidRPr="00CA65BF">
        <w:rPr>
          <w:rStyle w:val="HTML0"/>
          <w:rFonts w:asciiTheme="majorEastAsia" w:eastAsiaTheme="majorEastAsia" w:hAnsiTheme="majorEastAsia"/>
        </w:rPr>
        <w:t>image = VAE_Decoder(latent)</w:t>
      </w:r>
    </w:p>
    <w:p w14:paraId="6FADE1F7" w14:textId="5FEF4B8A" w:rsidR="002515AD" w:rsidRPr="00CA65BF" w:rsidRDefault="002515AD" w:rsidP="000D6523">
      <w:pPr>
        <w:pStyle w:val="3"/>
        <w:rPr>
          <w:rFonts w:asciiTheme="majorEastAsia" w:eastAsiaTheme="majorEastAsia" w:hAnsiTheme="majorEastAsia"/>
        </w:rPr>
      </w:pPr>
      <w:bookmarkStart w:id="82" w:name="_Toc197050506"/>
      <w:r w:rsidRPr="00CA65BF">
        <w:rPr>
          <w:rFonts w:asciiTheme="majorEastAsia" w:eastAsiaTheme="majorEastAsia" w:hAnsiTheme="majorEastAsia"/>
        </w:rPr>
        <w:t>VAE (Variational Autoencoder)</w:t>
      </w:r>
      <w:bookmarkEnd w:id="82"/>
    </w:p>
    <w:p w14:paraId="7CC2BD8F" w14:textId="168EFC55"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 xml:space="preserve">VAE는 </w:t>
      </w:r>
      <w:r w:rsidRPr="00CA65BF">
        <w:rPr>
          <w:rStyle w:val="afb"/>
          <w:rFonts w:asciiTheme="majorEastAsia" w:eastAsiaTheme="majorEastAsia" w:hAnsiTheme="majorEastAsia"/>
        </w:rPr>
        <w:t>이미지</w:t>
      </w:r>
      <w:r w:rsidRPr="00CA65BF">
        <w:rPr>
          <w:rFonts w:asciiTheme="majorEastAsia" w:eastAsiaTheme="majorEastAsia" w:hAnsiTheme="majorEastAsia"/>
        </w:rPr>
        <w:t xml:space="preserve">를 </w:t>
      </w:r>
      <w:r w:rsidRPr="00CA65BF">
        <w:rPr>
          <w:rStyle w:val="afb"/>
          <w:rFonts w:asciiTheme="majorEastAsia" w:eastAsiaTheme="majorEastAsia" w:hAnsiTheme="majorEastAsia"/>
        </w:rPr>
        <w:t>latent 공간</w:t>
      </w:r>
      <w:r w:rsidRPr="00CA65BF">
        <w:rPr>
          <w:rFonts w:asciiTheme="majorEastAsia" w:eastAsiaTheme="majorEastAsia" w:hAnsiTheme="majorEastAsia"/>
        </w:rPr>
        <w:t xml:space="preserve">으로 인코딩하고, latent를 다시 </w:t>
      </w:r>
      <w:r w:rsidRPr="00CA65BF">
        <w:rPr>
          <w:rStyle w:val="afb"/>
          <w:rFonts w:asciiTheme="majorEastAsia" w:eastAsiaTheme="majorEastAsia" w:hAnsiTheme="majorEastAsia"/>
        </w:rPr>
        <w:t>이미지</w:t>
      </w:r>
      <w:r w:rsidRPr="00CA65BF">
        <w:rPr>
          <w:rFonts w:asciiTheme="majorEastAsia" w:eastAsiaTheme="majorEastAsia" w:hAnsiTheme="majorEastAsia"/>
        </w:rPr>
        <w:t>로 복원하는 역할을 한다.</w:t>
      </w:r>
      <w:r w:rsidRPr="00CA65BF">
        <w:rPr>
          <w:rFonts w:asciiTheme="majorEastAsia" w:eastAsiaTheme="majorEastAsia" w:hAnsiTheme="majorEastAsia"/>
        </w:rPr>
        <w:br/>
        <w:t>Stable Diffusion에서는 고해상도 직접 처리를 피하고, 작은 크기의 latent 공간(예: 64x64x4)에서 연산을 수행하도록 한다.</w:t>
      </w:r>
    </w:p>
    <w:p w14:paraId="06730546" w14:textId="77777777" w:rsidR="000D6523" w:rsidRPr="00CA65BF" w:rsidRDefault="000D6523" w:rsidP="000D6523">
      <w:pPr>
        <w:pStyle w:val="a9"/>
        <w:rPr>
          <w:rFonts w:asciiTheme="majorEastAsia" w:eastAsiaTheme="majorEastAsia" w:hAnsiTheme="majorEastAsia"/>
        </w:rPr>
      </w:pPr>
    </w:p>
    <w:p w14:paraId="55EF0877" w14:textId="33887F78"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주요 동작 의사코드</w:t>
      </w:r>
      <w:r w:rsidR="000D6523" w:rsidRPr="00CA65BF">
        <w:rPr>
          <w:rFonts w:asciiTheme="majorEastAsia" w:eastAsiaTheme="majorEastAsia" w:hAnsiTheme="majorEastAsia" w:hint="eastAsia"/>
        </w:rPr>
        <w:t>:</w:t>
      </w:r>
    </w:p>
    <w:p w14:paraId="4E249E43"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Encoder: 이미지 → latent</w:t>
      </w:r>
    </w:p>
    <w:p w14:paraId="6DD852CB"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mu, sigma = Encoder(image)</w:t>
      </w:r>
    </w:p>
    <w:p w14:paraId="1EED2983"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z = mu + sigma * random_normal_like(mu)  # reparameterization trick 사용</w:t>
      </w:r>
    </w:p>
    <w:p w14:paraId="0B5E527F" w14:textId="77777777" w:rsidR="002515AD" w:rsidRPr="00CA65BF" w:rsidRDefault="002515AD" w:rsidP="000D6523">
      <w:pPr>
        <w:pStyle w:val="HTML"/>
        <w:ind w:leftChars="400" w:left="800"/>
        <w:rPr>
          <w:rStyle w:val="HTML0"/>
          <w:rFonts w:asciiTheme="majorEastAsia" w:eastAsiaTheme="majorEastAsia" w:hAnsiTheme="majorEastAsia"/>
        </w:rPr>
      </w:pPr>
    </w:p>
    <w:p w14:paraId="3C8F85B0"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Decoder: latent → 이미지</w:t>
      </w:r>
    </w:p>
    <w:p w14:paraId="69088993" w14:textId="77777777" w:rsidR="002515AD" w:rsidRPr="00CA65BF" w:rsidRDefault="002515AD" w:rsidP="000D6523">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reconstructed_image = Decoder(z)</w:t>
      </w:r>
    </w:p>
    <w:p w14:paraId="7F4DC884" w14:textId="77777777" w:rsidR="000D6523" w:rsidRPr="00CA65BF" w:rsidRDefault="000D6523" w:rsidP="000D6523">
      <w:pPr>
        <w:pStyle w:val="a9"/>
        <w:rPr>
          <w:rFonts w:asciiTheme="majorEastAsia" w:eastAsiaTheme="majorEastAsia" w:hAnsiTheme="majorEastAsia"/>
        </w:rPr>
      </w:pPr>
    </w:p>
    <w:p w14:paraId="0792C80A" w14:textId="66127E04" w:rsidR="002515AD" w:rsidRPr="00CA65BF" w:rsidRDefault="002515AD" w:rsidP="000D6523">
      <w:pPr>
        <w:pStyle w:val="a9"/>
        <w:rPr>
          <w:rFonts w:asciiTheme="majorEastAsia" w:eastAsiaTheme="majorEastAsia" w:hAnsiTheme="majorEastAsia"/>
        </w:rPr>
      </w:pPr>
      <w:r w:rsidRPr="00CA65BF">
        <w:rPr>
          <w:rFonts w:asciiTheme="majorEastAsia" w:eastAsiaTheme="majorEastAsia" w:hAnsiTheme="majorEastAsia"/>
        </w:rPr>
        <w:t>설명</w:t>
      </w:r>
      <w:r w:rsidR="000D6523" w:rsidRPr="00CA65BF">
        <w:rPr>
          <w:rFonts w:asciiTheme="majorEastAsia" w:eastAsiaTheme="majorEastAsia" w:hAnsiTheme="majorEastAsia" w:hint="eastAsia"/>
        </w:rPr>
        <w:t>:</w:t>
      </w:r>
    </w:p>
    <w:p w14:paraId="2510CFDF" w14:textId="6F46A20A" w:rsidR="002515AD" w:rsidRPr="00CA65BF"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A65BF">
        <w:rPr>
          <w:rStyle w:val="afb"/>
          <w:rFonts w:asciiTheme="majorEastAsia" w:eastAsiaTheme="majorEastAsia" w:hAnsiTheme="majorEastAsia"/>
          <w:sz w:val="22"/>
        </w:rPr>
        <w:t>Encoder</w:t>
      </w:r>
      <w:r w:rsidRPr="00CA65BF">
        <w:rPr>
          <w:rFonts w:asciiTheme="majorEastAsia" w:eastAsiaTheme="majorEastAsia" w:hAnsiTheme="majorEastAsia"/>
          <w:sz w:val="22"/>
        </w:rPr>
        <w:t xml:space="preserve">는 입력 이미지를 압축하여 </w:t>
      </w:r>
      <w:r w:rsidRPr="00CA65BF">
        <w:rPr>
          <w:rStyle w:val="katex"/>
          <w:rFonts w:asciiTheme="majorEastAsia" w:eastAsiaTheme="majorEastAsia" w:hAnsiTheme="majorEastAsia"/>
          <w:sz w:val="22"/>
        </w:rPr>
        <w:t>μ(x)</w:t>
      </w:r>
      <w:r w:rsidRPr="00CA65BF">
        <w:rPr>
          <w:rFonts w:asciiTheme="majorEastAsia" w:eastAsiaTheme="majorEastAsia" w:hAnsiTheme="majorEastAsia"/>
          <w:sz w:val="22"/>
        </w:rPr>
        <w:t xml:space="preserve">, </w:t>
      </w:r>
      <w:r w:rsidRPr="00CA65BF">
        <w:rPr>
          <w:rStyle w:val="katex"/>
          <w:rFonts w:asciiTheme="majorEastAsia" w:eastAsiaTheme="majorEastAsia" w:hAnsiTheme="majorEastAsia"/>
          <w:sz w:val="22"/>
        </w:rPr>
        <w:t>σ(x)</w:t>
      </w:r>
      <w:r w:rsidR="000D6523" w:rsidRPr="00CA65BF">
        <w:rPr>
          <w:rFonts w:asciiTheme="majorEastAsia" w:eastAsiaTheme="majorEastAsia" w:hAnsiTheme="majorEastAsia"/>
          <w:sz w:val="22"/>
        </w:rPr>
        <w:t xml:space="preserve"> </w:t>
      </w:r>
      <w:r w:rsidRPr="00CA65BF">
        <w:rPr>
          <w:rFonts w:asciiTheme="majorEastAsia" w:eastAsiaTheme="majorEastAsia" w:hAnsiTheme="majorEastAsia"/>
          <w:sz w:val="22"/>
        </w:rPr>
        <w:t>를 생성한다.</w:t>
      </w:r>
    </w:p>
    <w:p w14:paraId="1103663F" w14:textId="77777777" w:rsidR="002515AD" w:rsidRPr="00CA65BF"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A65BF">
        <w:rPr>
          <w:rStyle w:val="afb"/>
          <w:rFonts w:asciiTheme="majorEastAsia" w:eastAsiaTheme="majorEastAsia" w:hAnsiTheme="majorEastAsia"/>
          <w:sz w:val="22"/>
        </w:rPr>
        <w:t>Reparameterization Trick</w:t>
      </w:r>
      <w:r w:rsidRPr="00CA65BF">
        <w:rPr>
          <w:rFonts w:asciiTheme="majorEastAsia" w:eastAsiaTheme="majorEastAsia" w:hAnsiTheme="majorEastAsia"/>
          <w:sz w:val="22"/>
        </w:rPr>
        <w:t xml:space="preserve">을 이용하여 latent </w:t>
      </w:r>
      <w:r w:rsidRPr="00CA65BF">
        <w:rPr>
          <w:rStyle w:val="katex"/>
          <w:rFonts w:asciiTheme="majorEastAsia" w:eastAsiaTheme="majorEastAsia" w:hAnsiTheme="majorEastAsia"/>
          <w:sz w:val="22"/>
        </w:rPr>
        <w:t>zz</w:t>
      </w:r>
      <w:r w:rsidRPr="00CA65BF">
        <w:rPr>
          <w:rFonts w:asciiTheme="majorEastAsia" w:eastAsiaTheme="majorEastAsia" w:hAnsiTheme="majorEastAsia"/>
          <w:sz w:val="22"/>
        </w:rPr>
        <w:t>를 샘플링한다.</w:t>
      </w:r>
    </w:p>
    <w:p w14:paraId="4A763642" w14:textId="77777777" w:rsidR="002515AD" w:rsidRPr="00CA65BF" w:rsidRDefault="002515AD" w:rsidP="00BA1A7E">
      <w:pPr>
        <w:pStyle w:val="afc"/>
        <w:numPr>
          <w:ilvl w:val="0"/>
          <w:numId w:val="21"/>
        </w:numPr>
        <w:spacing w:before="100" w:beforeAutospacing="1" w:after="100" w:afterAutospacing="1"/>
        <w:rPr>
          <w:rFonts w:asciiTheme="majorEastAsia" w:eastAsiaTheme="majorEastAsia" w:hAnsiTheme="majorEastAsia"/>
          <w:sz w:val="22"/>
        </w:rPr>
      </w:pPr>
      <w:r w:rsidRPr="00CA65BF">
        <w:rPr>
          <w:rStyle w:val="afb"/>
          <w:rFonts w:asciiTheme="majorEastAsia" w:eastAsiaTheme="majorEastAsia" w:hAnsiTheme="majorEastAsia"/>
          <w:sz w:val="22"/>
        </w:rPr>
        <w:t>Decoder</w:t>
      </w:r>
      <w:r w:rsidRPr="00CA65BF">
        <w:rPr>
          <w:rFonts w:asciiTheme="majorEastAsia" w:eastAsiaTheme="majorEastAsia" w:hAnsiTheme="majorEastAsia"/>
          <w:sz w:val="22"/>
        </w:rPr>
        <w:t xml:space="preserve">는 latent </w:t>
      </w:r>
      <w:r w:rsidRPr="00CA65BF">
        <w:rPr>
          <w:rStyle w:val="katex"/>
          <w:rFonts w:asciiTheme="majorEastAsia" w:eastAsiaTheme="majorEastAsia" w:hAnsiTheme="majorEastAsia"/>
          <w:sz w:val="22"/>
        </w:rPr>
        <w:t>zz</w:t>
      </w:r>
      <w:r w:rsidRPr="00CA65BF">
        <w:rPr>
          <w:rFonts w:asciiTheme="majorEastAsia" w:eastAsiaTheme="majorEastAsia" w:hAnsiTheme="majorEastAsia"/>
          <w:sz w:val="22"/>
        </w:rPr>
        <w:t>를 받아 이미지를 복원한다.</w:t>
      </w:r>
    </w:p>
    <w:p w14:paraId="340C64BC" w14:textId="6C091571" w:rsidR="002515AD" w:rsidRPr="00CA65BF" w:rsidRDefault="002515AD" w:rsidP="002515AD">
      <w:pPr>
        <w:rPr>
          <w:rFonts w:asciiTheme="majorEastAsia" w:eastAsiaTheme="majorEastAsia" w:hAnsiTheme="majorEastAsia"/>
        </w:rPr>
      </w:pPr>
    </w:p>
    <w:p w14:paraId="5A814335" w14:textId="03607D7E" w:rsidR="002515AD" w:rsidRPr="00CA65BF" w:rsidRDefault="002515AD" w:rsidP="000D6523">
      <w:pPr>
        <w:pStyle w:val="3"/>
        <w:rPr>
          <w:rFonts w:asciiTheme="majorEastAsia" w:eastAsiaTheme="majorEastAsia" w:hAnsiTheme="majorEastAsia"/>
        </w:rPr>
      </w:pPr>
      <w:bookmarkStart w:id="83" w:name="_Toc197050507"/>
      <w:r w:rsidRPr="00CA65BF">
        <w:rPr>
          <w:rFonts w:asciiTheme="majorEastAsia" w:eastAsiaTheme="majorEastAsia" w:hAnsiTheme="majorEastAsia"/>
        </w:rPr>
        <w:lastRenderedPageBreak/>
        <w:t>U-Net</w:t>
      </w:r>
      <w:bookmarkEnd w:id="83"/>
    </w:p>
    <w:p w14:paraId="2BFC29F6" w14:textId="49DE7B41"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 xml:space="preserve">U-Net은 </w:t>
      </w:r>
      <w:r w:rsidRPr="00CA65BF">
        <w:rPr>
          <w:rStyle w:val="afb"/>
          <w:rFonts w:asciiTheme="majorEastAsia" w:eastAsiaTheme="majorEastAsia" w:hAnsiTheme="majorEastAsia"/>
        </w:rPr>
        <w:t>노이즈가 낀 latent</w:t>
      </w:r>
      <w:r w:rsidRPr="00CA65BF">
        <w:rPr>
          <w:rFonts w:asciiTheme="majorEastAsia" w:eastAsiaTheme="majorEastAsia" w:hAnsiTheme="majorEastAsia"/>
        </w:rPr>
        <w:t>를 입력받아,</w:t>
      </w:r>
      <w:r w:rsidRPr="00CA65BF">
        <w:rPr>
          <w:rFonts w:asciiTheme="majorEastAsia" w:eastAsiaTheme="majorEastAsia" w:hAnsiTheme="majorEastAsia"/>
        </w:rPr>
        <w:br/>
        <w:t>"어떤 노이즈가 섞였는지"를 예측하여 노이즈를 제거하는 네트워크이다.</w:t>
      </w:r>
    </w:p>
    <w:p w14:paraId="03E296D1"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 xml:space="preserve">Stable Diffusion에서는 일반 U-Net에 </w:t>
      </w:r>
      <w:r w:rsidRPr="00CA65BF">
        <w:rPr>
          <w:rStyle w:val="afb"/>
          <w:rFonts w:asciiTheme="majorEastAsia" w:eastAsiaTheme="majorEastAsia" w:hAnsiTheme="majorEastAsia"/>
        </w:rPr>
        <w:t>Cross-Attention</w:t>
      </w:r>
      <w:r w:rsidRPr="00CA65BF">
        <w:rPr>
          <w:rFonts w:asciiTheme="majorEastAsia" w:eastAsiaTheme="majorEastAsia" w:hAnsiTheme="majorEastAsia"/>
        </w:rPr>
        <w:t xml:space="preserve"> 구조를 추가하여, 텍스트 조건을 이미지 복원 과정에 통합한다.</w:t>
      </w:r>
    </w:p>
    <w:p w14:paraId="26C0783D" w14:textId="77777777" w:rsidR="002515AD" w:rsidRPr="00CA65BF" w:rsidRDefault="002515AD" w:rsidP="002515AD">
      <w:pPr>
        <w:pStyle w:val="3"/>
        <w:rPr>
          <w:rFonts w:asciiTheme="majorEastAsia" w:eastAsiaTheme="majorEastAsia" w:hAnsiTheme="majorEastAsia"/>
        </w:rPr>
      </w:pPr>
      <w:bookmarkStart w:id="84" w:name="_Toc197050508"/>
      <w:r w:rsidRPr="00CA65BF">
        <w:rPr>
          <w:rFonts w:asciiTheme="majorEastAsia" w:eastAsiaTheme="majorEastAsia" w:hAnsiTheme="majorEastAsia"/>
        </w:rPr>
        <w:t>주요 동작 의사코드</w:t>
      </w:r>
      <w:bookmarkEnd w:id="84"/>
    </w:p>
    <w:p w14:paraId="40D18B5C"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def UNet(latent, timestep, text_embedding):</w:t>
      </w:r>
    </w:p>
    <w:p w14:paraId="41DC2209"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initial_conv(latent)</w:t>
      </w:r>
    </w:p>
    <w:p w14:paraId="35129667"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2520ACCF"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down_block in downsampling_path:</w:t>
      </w:r>
    </w:p>
    <w:p w14:paraId="71924E4C"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down_block(x)</w:t>
      </w:r>
    </w:p>
    <w:p w14:paraId="14D2B64B"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cross_attention(x, text_embedding)</w:t>
      </w:r>
    </w:p>
    <w:p w14:paraId="72A8184F" w14:textId="77777777" w:rsidR="002515AD" w:rsidRPr="00CA65BF" w:rsidRDefault="002515AD" w:rsidP="000D7D60">
      <w:pPr>
        <w:pStyle w:val="HTML"/>
        <w:ind w:leftChars="400" w:left="800"/>
        <w:rPr>
          <w:rStyle w:val="HTML0"/>
          <w:rFonts w:asciiTheme="majorEastAsia" w:eastAsiaTheme="majorEastAsia" w:hAnsiTheme="majorEastAsia"/>
        </w:rPr>
      </w:pPr>
    </w:p>
    <w:p w14:paraId="35B99053"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bottleneck(x)</w:t>
      </w:r>
    </w:p>
    <w:p w14:paraId="2AE2A349" w14:textId="77777777" w:rsidR="002515AD" w:rsidRPr="00CA65BF" w:rsidRDefault="002515AD" w:rsidP="000D7D60">
      <w:pPr>
        <w:pStyle w:val="HTML"/>
        <w:ind w:leftChars="400" w:left="800"/>
        <w:rPr>
          <w:rStyle w:val="HTML0"/>
          <w:rFonts w:asciiTheme="majorEastAsia" w:eastAsiaTheme="majorEastAsia" w:hAnsiTheme="majorEastAsia"/>
        </w:rPr>
      </w:pPr>
    </w:p>
    <w:p w14:paraId="539EE6E8"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for up_block in upsampling_path:</w:t>
      </w:r>
    </w:p>
    <w:p w14:paraId="120D45C0"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up_block(x)</w:t>
      </w:r>
    </w:p>
    <w:p w14:paraId="223986B5"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x = cross_attention(x, text_embedding)</w:t>
      </w:r>
    </w:p>
    <w:p w14:paraId="13F18AD3" w14:textId="77777777" w:rsidR="002515AD" w:rsidRPr="00CA65BF" w:rsidRDefault="002515AD" w:rsidP="000D7D60">
      <w:pPr>
        <w:pStyle w:val="HTML"/>
        <w:ind w:leftChars="400" w:left="800"/>
        <w:rPr>
          <w:rStyle w:val="HTML0"/>
          <w:rFonts w:asciiTheme="majorEastAsia" w:eastAsiaTheme="majorEastAsia" w:hAnsiTheme="majorEastAsia"/>
        </w:rPr>
      </w:pPr>
    </w:p>
    <w:p w14:paraId="3467758E"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output = final_conv(x)</w:t>
      </w:r>
    </w:p>
    <w:p w14:paraId="00158535"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return output  # 예측한 노이즈</w:t>
      </w:r>
    </w:p>
    <w:p w14:paraId="54A3F3B5" w14:textId="77777777" w:rsidR="002515AD" w:rsidRPr="00CA65BF" w:rsidRDefault="002515AD" w:rsidP="002515AD">
      <w:pPr>
        <w:pStyle w:val="3"/>
        <w:rPr>
          <w:rFonts w:asciiTheme="majorEastAsia" w:eastAsiaTheme="majorEastAsia" w:hAnsiTheme="majorEastAsia"/>
        </w:rPr>
      </w:pPr>
      <w:bookmarkStart w:id="85" w:name="_Toc197050509"/>
      <w:r w:rsidRPr="00CA65BF">
        <w:rPr>
          <w:rFonts w:asciiTheme="majorEastAsia" w:eastAsiaTheme="majorEastAsia" w:hAnsiTheme="majorEastAsia"/>
        </w:rPr>
        <w:t>설명</w:t>
      </w:r>
      <w:bookmarkEnd w:id="85"/>
    </w:p>
    <w:p w14:paraId="30C93C1A" w14:textId="77777777" w:rsidR="002515AD" w:rsidRPr="00CA65BF"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다운샘플링 → 업샘플링 경로를 통해 특징을 추출하고 복원한다.</w:t>
      </w:r>
    </w:p>
    <w:p w14:paraId="33136E4A" w14:textId="77777777" w:rsidR="002515AD" w:rsidRPr="00CA65BF"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 xml:space="preserve">각 주요 블록에서는 </w:t>
      </w:r>
      <w:r w:rsidRPr="00CA65BF">
        <w:rPr>
          <w:rStyle w:val="afb"/>
          <w:rFonts w:asciiTheme="majorEastAsia" w:eastAsiaTheme="majorEastAsia" w:hAnsiTheme="majorEastAsia"/>
          <w:sz w:val="22"/>
        </w:rPr>
        <w:t>Cross-Attention</w:t>
      </w:r>
      <w:r w:rsidRPr="00CA65BF">
        <w:rPr>
          <w:rFonts w:asciiTheme="majorEastAsia" w:eastAsiaTheme="majorEastAsia" w:hAnsiTheme="majorEastAsia"/>
          <w:sz w:val="22"/>
        </w:rPr>
        <w:t>을 수행하여 텍스트 정보를 반영한다.</w:t>
      </w:r>
    </w:p>
    <w:p w14:paraId="0B7AD33E" w14:textId="77777777" w:rsidR="002515AD" w:rsidRPr="00CA65BF" w:rsidRDefault="002515AD" w:rsidP="00BA1A7E">
      <w:pPr>
        <w:pStyle w:val="afc"/>
        <w:numPr>
          <w:ilvl w:val="0"/>
          <w:numId w:val="22"/>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 xml:space="preserve">최종적으로 현재 latent에 섞여 있는 </w:t>
      </w:r>
      <w:r w:rsidRPr="00CA65BF">
        <w:rPr>
          <w:rStyle w:val="afb"/>
          <w:rFonts w:asciiTheme="majorEastAsia" w:eastAsiaTheme="majorEastAsia" w:hAnsiTheme="majorEastAsia"/>
          <w:sz w:val="22"/>
        </w:rPr>
        <w:t>노이즈</w:t>
      </w:r>
      <w:r w:rsidRPr="00CA65BF">
        <w:rPr>
          <w:rFonts w:asciiTheme="majorEastAsia" w:eastAsiaTheme="majorEastAsia" w:hAnsiTheme="majorEastAsia"/>
          <w:sz w:val="22"/>
        </w:rPr>
        <w:t>를 예측하여 반환한다.</w:t>
      </w:r>
    </w:p>
    <w:p w14:paraId="0206BA82" w14:textId="2080D297" w:rsidR="002515AD" w:rsidRPr="00CA65BF" w:rsidRDefault="002515AD" w:rsidP="002515AD">
      <w:pPr>
        <w:rPr>
          <w:rFonts w:asciiTheme="majorEastAsia" w:eastAsiaTheme="majorEastAsia" w:hAnsiTheme="majorEastAsia"/>
        </w:rPr>
      </w:pPr>
    </w:p>
    <w:p w14:paraId="572DBD8E" w14:textId="57246E60" w:rsidR="002515AD" w:rsidRPr="00CA65BF" w:rsidRDefault="002515AD" w:rsidP="000D7D60">
      <w:pPr>
        <w:pStyle w:val="3"/>
        <w:rPr>
          <w:rFonts w:asciiTheme="majorEastAsia" w:eastAsiaTheme="majorEastAsia" w:hAnsiTheme="majorEastAsia"/>
        </w:rPr>
      </w:pPr>
      <w:bookmarkStart w:id="86" w:name="_Toc197050510"/>
      <w:r w:rsidRPr="00CA65BF">
        <w:rPr>
          <w:rFonts w:asciiTheme="majorEastAsia" w:eastAsiaTheme="majorEastAsia" w:hAnsiTheme="majorEastAsia"/>
        </w:rPr>
        <w:lastRenderedPageBreak/>
        <w:t>Text Encoder (CLIP Text Encoder)</w:t>
      </w:r>
      <w:bookmarkEnd w:id="86"/>
    </w:p>
    <w:p w14:paraId="10CDD080"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Text Encoder는 텍스트 프롬프트를 받아, U-Net의 Attention 모듈에서 사용 가능한 고정 크기의 임베딩 벡터로 변환하는 역할을 한다.</w:t>
      </w:r>
      <w:r w:rsidRPr="00CA65BF">
        <w:rPr>
          <w:rFonts w:asciiTheme="majorEastAsia" w:eastAsiaTheme="majorEastAsia" w:hAnsiTheme="majorEastAsia"/>
        </w:rPr>
        <w:br/>
        <w:t>Stable Diffusion에서는 OpenAI CLIP의 Text Encoder를 변형하여 사용한다.</w:t>
      </w:r>
    </w:p>
    <w:p w14:paraId="42C475CC"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주요 동작 의사코드</w:t>
      </w:r>
    </w:p>
    <w:p w14:paraId="05E7EEE7"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def TextEncoder(prompt):</w:t>
      </w:r>
    </w:p>
    <w:p w14:paraId="2DC4B497"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tokens = tokenize(prompt)</w:t>
      </w:r>
    </w:p>
    <w:p w14:paraId="6E50BFD2"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text_embedding = transformer_encoder(tokens)</w:t>
      </w:r>
    </w:p>
    <w:p w14:paraId="2ADBD99F" w14:textId="77777777" w:rsidR="002515AD" w:rsidRPr="00CA65BF" w:rsidRDefault="002515AD" w:rsidP="000D7D60">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return text_embedding</w:t>
      </w:r>
    </w:p>
    <w:p w14:paraId="633277BA" w14:textId="77777777" w:rsidR="000D7D60" w:rsidRPr="00CA65BF" w:rsidRDefault="000D7D60" w:rsidP="000D7D60">
      <w:pPr>
        <w:pStyle w:val="a9"/>
        <w:rPr>
          <w:rFonts w:asciiTheme="majorEastAsia" w:eastAsiaTheme="majorEastAsia" w:hAnsiTheme="majorEastAsia"/>
        </w:rPr>
      </w:pPr>
    </w:p>
    <w:p w14:paraId="4F3865D4" w14:textId="2BAB3C3B"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설명</w:t>
      </w:r>
    </w:p>
    <w:p w14:paraId="41A75147" w14:textId="77777777" w:rsidR="002515AD" w:rsidRPr="00CA65BF"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입력된 텍스트를 먼저 토큰화(tokenization)한다.</w:t>
      </w:r>
    </w:p>
    <w:p w14:paraId="4AE5F3C6" w14:textId="77777777" w:rsidR="002515AD" w:rsidRPr="00CA65BF" w:rsidRDefault="002515AD" w:rsidP="00BA1A7E">
      <w:pPr>
        <w:pStyle w:val="afc"/>
        <w:numPr>
          <w:ilvl w:val="0"/>
          <w:numId w:val="23"/>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Transformer를 통해 각 토큰에 대해 임베딩을 얻는다.</w:t>
      </w:r>
    </w:p>
    <w:p w14:paraId="72C5CABE" w14:textId="77777777" w:rsidR="002515AD" w:rsidRPr="00CA65BF" w:rsidRDefault="002515AD" w:rsidP="00BA1A7E">
      <w:pPr>
        <w:pStyle w:val="afc"/>
        <w:numPr>
          <w:ilvl w:val="0"/>
          <w:numId w:val="23"/>
        </w:numPr>
        <w:spacing w:before="100" w:beforeAutospacing="1" w:after="100" w:afterAutospacing="1"/>
        <w:rPr>
          <w:rFonts w:asciiTheme="majorEastAsia" w:eastAsiaTheme="majorEastAsia" w:hAnsiTheme="majorEastAsia"/>
        </w:rPr>
      </w:pPr>
      <w:r w:rsidRPr="00CA65BF">
        <w:rPr>
          <w:rFonts w:asciiTheme="majorEastAsia" w:eastAsiaTheme="majorEastAsia" w:hAnsiTheme="majorEastAsia"/>
          <w:sz w:val="22"/>
        </w:rPr>
        <w:t>최종적으로 이 텍스트 임베딩이 U-Net의 Attention 모듈에 주입된다.</w:t>
      </w:r>
    </w:p>
    <w:p w14:paraId="28FFD6BB" w14:textId="222801AC" w:rsidR="002515AD" w:rsidRPr="00CA65BF" w:rsidRDefault="002515AD" w:rsidP="002515AD">
      <w:pPr>
        <w:rPr>
          <w:rFonts w:asciiTheme="majorEastAsia" w:eastAsiaTheme="majorEastAsia" w:hAnsiTheme="majorEastAsia"/>
        </w:rPr>
      </w:pPr>
    </w:p>
    <w:p w14:paraId="79DD9993" w14:textId="5E357DB0" w:rsidR="002515AD" w:rsidRPr="00CA65BF" w:rsidRDefault="002515AD" w:rsidP="000D7D60">
      <w:pPr>
        <w:pStyle w:val="3"/>
        <w:rPr>
          <w:rFonts w:asciiTheme="majorEastAsia" w:eastAsiaTheme="majorEastAsia" w:hAnsiTheme="majorEastAsia"/>
        </w:rPr>
      </w:pPr>
      <w:bookmarkStart w:id="87" w:name="_Toc197050511"/>
      <w:r w:rsidRPr="00CA65BF">
        <w:rPr>
          <w:rFonts w:asciiTheme="majorEastAsia" w:eastAsiaTheme="majorEastAsia" w:hAnsiTheme="majorEastAsia"/>
        </w:rPr>
        <w:t>최종 요약</w:t>
      </w:r>
      <w:bookmarkEnd w:id="87"/>
    </w:p>
    <w:p w14:paraId="45598DD8"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Stable Diffusion은 다음과 같은 구조로 동작한다:</w:t>
      </w:r>
    </w:p>
    <w:p w14:paraId="17A3719C" w14:textId="77777777" w:rsidR="002515AD" w:rsidRPr="00CA65BF"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텍스트를 임베딩한다.</w:t>
      </w:r>
    </w:p>
    <w:p w14:paraId="744A34DA" w14:textId="77777777" w:rsidR="002515AD" w:rsidRPr="00CA65BF"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랜덤 노이즈 latent에서 시작한다.</w:t>
      </w:r>
    </w:p>
    <w:p w14:paraId="5DDA7E76" w14:textId="77777777" w:rsidR="002515AD" w:rsidRPr="00CA65BF" w:rsidRDefault="002515AD" w:rsidP="00BA1A7E">
      <w:pPr>
        <w:pStyle w:val="afc"/>
        <w:numPr>
          <w:ilvl w:val="0"/>
          <w:numId w:val="24"/>
        </w:numPr>
        <w:spacing w:before="100" w:beforeAutospacing="1" w:after="100" w:afterAutospacing="1"/>
        <w:rPr>
          <w:rFonts w:asciiTheme="majorEastAsia" w:eastAsiaTheme="majorEastAsia" w:hAnsiTheme="majorEastAsia"/>
          <w:sz w:val="22"/>
        </w:rPr>
      </w:pPr>
      <w:r w:rsidRPr="00CA65BF">
        <w:rPr>
          <w:rFonts w:asciiTheme="majorEastAsia" w:eastAsiaTheme="majorEastAsia" w:hAnsiTheme="majorEastAsia"/>
          <w:sz w:val="22"/>
        </w:rPr>
        <w:t>U-Net을 통해 노이즈를 점진적으로 제거하며 latent를 정제한다.</w:t>
      </w:r>
    </w:p>
    <w:p w14:paraId="22326B08" w14:textId="77777777" w:rsidR="002515AD" w:rsidRPr="00CA65BF" w:rsidRDefault="002515AD" w:rsidP="00BA1A7E">
      <w:pPr>
        <w:pStyle w:val="afc"/>
        <w:numPr>
          <w:ilvl w:val="0"/>
          <w:numId w:val="24"/>
        </w:numPr>
        <w:spacing w:before="100" w:beforeAutospacing="1" w:after="100" w:afterAutospacing="1"/>
        <w:rPr>
          <w:rFonts w:asciiTheme="majorEastAsia" w:eastAsiaTheme="majorEastAsia" w:hAnsiTheme="majorEastAsia"/>
        </w:rPr>
      </w:pPr>
      <w:r w:rsidRPr="00CA65BF">
        <w:rPr>
          <w:rFonts w:asciiTheme="majorEastAsia" w:eastAsiaTheme="majorEastAsia" w:hAnsiTheme="majorEastAsia"/>
          <w:sz w:val="22"/>
        </w:rPr>
        <w:t>최종 latent를 VAE를 통해 고해상도 이미지로 복원한다.</w:t>
      </w:r>
    </w:p>
    <w:p w14:paraId="0340D68B" w14:textId="77777777" w:rsidR="002515AD" w:rsidRPr="00CA65BF" w:rsidRDefault="002515AD" w:rsidP="000D7D60">
      <w:pPr>
        <w:pStyle w:val="a9"/>
        <w:rPr>
          <w:rFonts w:asciiTheme="majorEastAsia" w:eastAsiaTheme="majorEastAsia" w:hAnsiTheme="majorEastAsia"/>
        </w:rPr>
      </w:pPr>
      <w:r w:rsidRPr="00CA65BF">
        <w:rPr>
          <w:rFonts w:asciiTheme="majorEastAsia" w:eastAsiaTheme="majorEastAsia" w:hAnsiTheme="majorEastAsia"/>
        </w:rPr>
        <w:t>이 과정은 학습 시에는 정방향으로 (노이즈 추가 → 노이즈 제거 예측) 학습되고,</w:t>
      </w:r>
      <w:r w:rsidRPr="00CA65BF">
        <w:rPr>
          <w:rFonts w:asciiTheme="majorEastAsia" w:eastAsiaTheme="majorEastAsia" w:hAnsiTheme="majorEastAsia"/>
        </w:rPr>
        <w:br/>
        <w:t>생성 시에는 역방향으로 (노이즈 제거 → 이미지 복원) 진행된다.</w:t>
      </w:r>
    </w:p>
    <w:p w14:paraId="6B79DC58" w14:textId="77777777" w:rsidR="002515AD" w:rsidRPr="00CA65BF" w:rsidRDefault="002515AD" w:rsidP="00E97AD2">
      <w:pPr>
        <w:pStyle w:val="a9"/>
        <w:rPr>
          <w:rFonts w:asciiTheme="majorEastAsia" w:eastAsiaTheme="majorEastAsia" w:hAnsiTheme="majorEastAsia"/>
        </w:rPr>
      </w:pPr>
    </w:p>
    <w:p w14:paraId="5F1D2E99" w14:textId="6489937B" w:rsidR="00E97AD2" w:rsidRPr="00CA65BF" w:rsidRDefault="00E97AD2" w:rsidP="00E97AD2">
      <w:pPr>
        <w:pStyle w:val="2"/>
        <w:rPr>
          <w:rFonts w:asciiTheme="majorEastAsia" w:eastAsiaTheme="majorEastAsia" w:hAnsiTheme="majorEastAsia"/>
        </w:rPr>
      </w:pPr>
      <w:bookmarkStart w:id="88" w:name="_Toc197050512"/>
      <w:r w:rsidRPr="00CA65BF">
        <w:rPr>
          <w:rFonts w:asciiTheme="majorEastAsia" w:eastAsiaTheme="majorEastAsia" w:hAnsiTheme="majorEastAsia"/>
        </w:rPr>
        <w:t>Stable Diffusion 설치 및 실행 방법</w:t>
      </w:r>
      <w:bookmarkEnd w:id="88"/>
    </w:p>
    <w:p w14:paraId="7D918CEE"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Diffusion을 실행하려면, 먼저 </w:t>
      </w:r>
      <w:r w:rsidRPr="00CA65BF">
        <w:rPr>
          <w:rStyle w:val="afb"/>
          <w:rFonts w:asciiTheme="majorEastAsia" w:eastAsiaTheme="majorEastAsia" w:hAnsiTheme="majorEastAsia"/>
        </w:rPr>
        <w:t>필수 라이브러리 및 의존성</w:t>
      </w:r>
      <w:r w:rsidRPr="00CA65BF">
        <w:rPr>
          <w:rFonts w:asciiTheme="majorEastAsia" w:eastAsiaTheme="majorEastAsia" w:hAnsiTheme="majorEastAsia"/>
        </w:rPr>
        <w:t>을 설치해야 한다. 다음은 설치 과정이다:</w:t>
      </w:r>
    </w:p>
    <w:p w14:paraId="53D86F23"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lastRenderedPageBreak/>
        <w:t>시스템 요구 사항</w:t>
      </w:r>
      <w:r w:rsidRPr="00CA65BF">
        <w:rPr>
          <w:rFonts w:asciiTheme="majorEastAsia" w:eastAsiaTheme="majorEastAsia" w:hAnsiTheme="majorEastAsia"/>
        </w:rPr>
        <w:t>:</w:t>
      </w:r>
    </w:p>
    <w:p w14:paraId="312C621D"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Python 3.8 이상</w:t>
      </w:r>
    </w:p>
    <w:p w14:paraId="0EBCC88E"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PyTorch 1.7 이상</w:t>
      </w:r>
    </w:p>
    <w:p w14:paraId="7B66B724"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CUDA 11.1 이상 (GPU 사용 시)</w:t>
      </w:r>
    </w:p>
    <w:p w14:paraId="2E8CCBD4" w14:textId="1B41E30D"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레포지토리 클론</w:t>
      </w:r>
      <w:r w:rsidRPr="00CA65BF">
        <w:rPr>
          <w:rFonts w:asciiTheme="majorEastAsia" w:eastAsiaTheme="majorEastAsia" w:hAnsiTheme="majorEastAsia"/>
        </w:rPr>
        <w:t xml:space="preserve">: GitHub에서 Stable Diffusion의 소스를 </w:t>
      </w:r>
      <w:r w:rsidRPr="00CA65BF">
        <w:rPr>
          <w:rFonts w:asciiTheme="majorEastAsia" w:eastAsiaTheme="majorEastAsia" w:hAnsiTheme="majorEastAsia" w:hint="eastAsia"/>
        </w:rPr>
        <w:t>복사</w:t>
      </w:r>
      <w:r w:rsidRPr="00CA65BF">
        <w:rPr>
          <w:rFonts w:asciiTheme="majorEastAsia" w:eastAsiaTheme="majorEastAsia" w:hAnsiTheme="majorEastAsia"/>
        </w:rPr>
        <w:t>한다:</w:t>
      </w:r>
    </w:p>
    <w:p w14:paraId="6A743F48" w14:textId="77777777" w:rsidR="00E97AD2" w:rsidRPr="00CA65BF" w:rsidRDefault="00E97AD2" w:rsidP="00E97AD2">
      <w:pPr>
        <w:pStyle w:val="a9"/>
        <w:rPr>
          <w:rStyle w:val="HTML0"/>
          <w:rFonts w:asciiTheme="majorEastAsia" w:eastAsiaTheme="majorEastAsia" w:hAnsiTheme="majorEastAsia"/>
        </w:rPr>
      </w:pPr>
      <w:r w:rsidRPr="00CA65BF">
        <w:rPr>
          <w:rStyle w:val="HTML0"/>
          <w:rFonts w:asciiTheme="majorEastAsia" w:eastAsiaTheme="majorEastAsia" w:hAnsiTheme="majorEastAsia"/>
        </w:rPr>
        <w:t>git clone https://github.com/Stability-AI/stablediffusion</w:t>
      </w:r>
    </w:p>
    <w:p w14:paraId="08ACA100" w14:textId="77777777" w:rsidR="00E97AD2" w:rsidRPr="00CA65BF" w:rsidRDefault="00E97AD2" w:rsidP="00E97AD2">
      <w:pPr>
        <w:pStyle w:val="a9"/>
        <w:rPr>
          <w:rStyle w:val="HTML0"/>
          <w:rFonts w:asciiTheme="majorEastAsia" w:eastAsiaTheme="majorEastAsia" w:hAnsiTheme="majorEastAsia"/>
        </w:rPr>
      </w:pPr>
      <w:r w:rsidRPr="00CA65BF">
        <w:rPr>
          <w:rStyle w:val="HTML0"/>
          <w:rFonts w:asciiTheme="majorEastAsia" w:eastAsiaTheme="majorEastAsia" w:hAnsiTheme="majorEastAsia"/>
        </w:rPr>
        <w:t>cd stablediffusion</w:t>
      </w:r>
    </w:p>
    <w:p w14:paraId="61A9296E"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필수 패키지 설치</w:t>
      </w:r>
      <w:r w:rsidRPr="00CA65BF">
        <w:rPr>
          <w:rFonts w:asciiTheme="majorEastAsia" w:eastAsiaTheme="majorEastAsia" w:hAnsiTheme="majorEastAsia"/>
        </w:rPr>
        <w:t>: 필요한 Python 라이브러리를 설치한다:</w:t>
      </w:r>
    </w:p>
    <w:p w14:paraId="31A75626" w14:textId="77777777" w:rsidR="00E97AD2" w:rsidRPr="00CA65BF" w:rsidRDefault="00E97AD2" w:rsidP="00E97AD2">
      <w:pPr>
        <w:pStyle w:val="a9"/>
        <w:rPr>
          <w:rStyle w:val="HTML0"/>
          <w:rFonts w:asciiTheme="majorEastAsia" w:eastAsiaTheme="majorEastAsia" w:hAnsiTheme="majorEastAsia"/>
        </w:rPr>
      </w:pPr>
      <w:r w:rsidRPr="00CA65BF">
        <w:rPr>
          <w:rStyle w:val="HTML0"/>
          <w:rFonts w:asciiTheme="majorEastAsia" w:eastAsiaTheme="majorEastAsia" w:hAnsiTheme="majorEastAsia"/>
        </w:rPr>
        <w:t>pip install -r requirements.txt</w:t>
      </w:r>
    </w:p>
    <w:p w14:paraId="7BA0CCF0"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모델 파일 다운로드</w:t>
      </w:r>
      <w:r w:rsidRPr="00CA65BF">
        <w:rPr>
          <w:rFonts w:asciiTheme="majorEastAsia" w:eastAsiaTheme="majorEastAsia" w:hAnsiTheme="majorEastAsia"/>
        </w:rPr>
        <w:t xml:space="preserve">: 모델 파일은 </w:t>
      </w:r>
      <w:hyperlink r:id="rId27" w:history="1">
        <w:r w:rsidRPr="00CA65BF">
          <w:rPr>
            <w:rStyle w:val="a5"/>
            <w:rFonts w:asciiTheme="majorEastAsia" w:eastAsiaTheme="majorEastAsia" w:hAnsiTheme="majorEastAsia"/>
          </w:rPr>
          <w:t>Stable Diffusion의 공식 페이지</w:t>
        </w:r>
      </w:hyperlink>
      <w:r w:rsidRPr="00CA65BF">
        <w:rPr>
          <w:rFonts w:asciiTheme="majorEastAsia" w:eastAsiaTheme="majorEastAsia" w:hAnsiTheme="majorEastAsia"/>
        </w:rPr>
        <w:t>에서 다운로드 할 수 있다.</w:t>
      </w:r>
    </w:p>
    <w:p w14:paraId="62E30AEC" w14:textId="77777777" w:rsidR="00E97AD2" w:rsidRPr="00CA65BF" w:rsidRDefault="00E97AD2" w:rsidP="00E97AD2">
      <w:pPr>
        <w:pStyle w:val="a9"/>
        <w:rPr>
          <w:rFonts w:asciiTheme="majorEastAsia" w:eastAsiaTheme="majorEastAsia" w:hAnsiTheme="majorEastAsia"/>
        </w:rPr>
      </w:pPr>
      <w:r w:rsidRPr="00CA65BF">
        <w:rPr>
          <w:rStyle w:val="afb"/>
          <w:rFonts w:asciiTheme="majorEastAsia" w:eastAsiaTheme="majorEastAsia" w:hAnsiTheme="majorEastAsia"/>
        </w:rPr>
        <w:t>모델 실행</w:t>
      </w:r>
      <w:r w:rsidRPr="00CA65BF">
        <w:rPr>
          <w:rFonts w:asciiTheme="majorEastAsia" w:eastAsiaTheme="majorEastAsia" w:hAnsiTheme="majorEastAsia"/>
        </w:rPr>
        <w:t>: 모델을 실행하려면 다음 명령어를 사용한다:</w:t>
      </w:r>
    </w:p>
    <w:p w14:paraId="3B26E3C4" w14:textId="77777777" w:rsidR="00E97AD2" w:rsidRPr="00CA65BF" w:rsidRDefault="00E97AD2" w:rsidP="00E97AD2">
      <w:pPr>
        <w:pStyle w:val="a9"/>
        <w:rPr>
          <w:rStyle w:val="HTML0"/>
          <w:rFonts w:asciiTheme="majorEastAsia" w:eastAsiaTheme="majorEastAsia" w:hAnsiTheme="majorEastAsia"/>
        </w:rPr>
      </w:pPr>
      <w:r w:rsidRPr="00CA65BF">
        <w:rPr>
          <w:rStyle w:val="HTML0"/>
          <w:rFonts w:asciiTheme="majorEastAsia" w:eastAsiaTheme="majorEastAsia" w:hAnsiTheme="majorEastAsia"/>
        </w:rPr>
        <w:t>python scripts/txt2img.py --prompt "a beautiful landscape" --plms</w:t>
      </w:r>
    </w:p>
    <w:p w14:paraId="5DFC9C7C"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이 명령어는 텍스트 설명에 맞는 이미지를 생성한다.</w:t>
      </w:r>
    </w:p>
    <w:p w14:paraId="3F0C296C" w14:textId="19D40E3E" w:rsidR="00E97AD2" w:rsidRPr="00CA65BF" w:rsidRDefault="00E97AD2" w:rsidP="00E97AD2">
      <w:pPr>
        <w:pStyle w:val="2"/>
        <w:rPr>
          <w:rFonts w:asciiTheme="majorEastAsia" w:eastAsiaTheme="majorEastAsia" w:hAnsiTheme="majorEastAsia"/>
        </w:rPr>
      </w:pPr>
      <w:bookmarkStart w:id="89" w:name="_Toc197050513"/>
      <w:r w:rsidRPr="00CA65BF">
        <w:rPr>
          <w:rFonts w:asciiTheme="majorEastAsia" w:eastAsiaTheme="majorEastAsia" w:hAnsiTheme="majorEastAsia"/>
        </w:rPr>
        <w:t>Stable Diffusion의 활용</w:t>
      </w:r>
      <w:bookmarkEnd w:id="89"/>
    </w:p>
    <w:p w14:paraId="509DEF0C"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주로 </w:t>
      </w:r>
      <w:r w:rsidRPr="00CA65BF">
        <w:rPr>
          <w:rStyle w:val="afb"/>
          <w:rFonts w:asciiTheme="majorEastAsia" w:eastAsiaTheme="majorEastAsia" w:hAnsiTheme="majorEastAsia"/>
        </w:rPr>
        <w:t>예술적 작업</w:t>
      </w:r>
      <w:r w:rsidRPr="00CA65BF">
        <w:rPr>
          <w:rFonts w:asciiTheme="majorEastAsia" w:eastAsiaTheme="majorEastAsia" w:hAnsiTheme="majorEastAsia"/>
        </w:rPr>
        <w:t xml:space="preserve">이나 </w:t>
      </w:r>
      <w:r w:rsidRPr="00CA65BF">
        <w:rPr>
          <w:rStyle w:val="afb"/>
          <w:rFonts w:asciiTheme="majorEastAsia" w:eastAsiaTheme="majorEastAsia" w:hAnsiTheme="majorEastAsia"/>
        </w:rPr>
        <w:t>디지털 아트</w:t>
      </w:r>
      <w:r w:rsidRPr="00CA65BF">
        <w:rPr>
          <w:rFonts w:asciiTheme="majorEastAsia" w:eastAsiaTheme="majorEastAsia" w:hAnsiTheme="majorEastAsia"/>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CA65BF">
        <w:rPr>
          <w:rStyle w:val="afb"/>
          <w:rFonts w:asciiTheme="majorEastAsia" w:eastAsiaTheme="majorEastAsia" w:hAnsiTheme="majorEastAsia"/>
        </w:rPr>
        <w:t>게임 개발</w:t>
      </w:r>
      <w:r w:rsidRPr="00CA65BF">
        <w:rPr>
          <w:rFonts w:asciiTheme="majorEastAsia" w:eastAsiaTheme="majorEastAsia" w:hAnsiTheme="majorEastAsia"/>
        </w:rPr>
        <w:t xml:space="preserve">이나 </w:t>
      </w:r>
      <w:r w:rsidRPr="00CA65BF">
        <w:rPr>
          <w:rStyle w:val="afb"/>
          <w:rFonts w:asciiTheme="majorEastAsia" w:eastAsiaTheme="majorEastAsia" w:hAnsiTheme="majorEastAsia"/>
        </w:rPr>
        <w:t>광고 디자인</w:t>
      </w:r>
      <w:r w:rsidRPr="00CA65BF">
        <w:rPr>
          <w:rFonts w:asciiTheme="majorEastAsia" w:eastAsiaTheme="majorEastAsia" w:hAnsiTheme="majorEastAsia"/>
        </w:rPr>
        <w:t xml:space="preserve">, </w:t>
      </w:r>
      <w:r w:rsidRPr="00CA65BF">
        <w:rPr>
          <w:rStyle w:val="afb"/>
          <w:rFonts w:asciiTheme="majorEastAsia" w:eastAsiaTheme="majorEastAsia" w:hAnsiTheme="majorEastAsia"/>
        </w:rPr>
        <w:t>패션 디자인</w:t>
      </w:r>
      <w:r w:rsidRPr="00CA65BF">
        <w:rPr>
          <w:rFonts w:asciiTheme="majorEastAsia" w:eastAsiaTheme="majorEastAsia" w:hAnsiTheme="majorEastAsia"/>
        </w:rPr>
        <w:t xml:space="preserve"> 등 다양한 산업 분야에서 활용될 수 있다.</w:t>
      </w:r>
    </w:p>
    <w:p w14:paraId="55E87EE4" w14:textId="37FA3677" w:rsidR="00E97AD2" w:rsidRPr="00CA65BF" w:rsidRDefault="00E97AD2" w:rsidP="00E97AD2">
      <w:pPr>
        <w:pStyle w:val="2"/>
        <w:rPr>
          <w:rFonts w:asciiTheme="majorEastAsia" w:eastAsiaTheme="majorEastAsia" w:hAnsiTheme="majorEastAsia"/>
        </w:rPr>
      </w:pPr>
      <w:bookmarkStart w:id="90" w:name="_Toc197050514"/>
      <w:r w:rsidRPr="00CA65BF">
        <w:rPr>
          <w:rFonts w:asciiTheme="majorEastAsia" w:eastAsiaTheme="majorEastAsia" w:hAnsiTheme="majorEastAsia"/>
        </w:rPr>
        <w:t>Stable Diffusion의 장점</w:t>
      </w:r>
      <w:bookmarkEnd w:id="90"/>
    </w:p>
    <w:p w14:paraId="5358E15F"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Diffusion의 가장 큰 장점은 </w:t>
      </w:r>
      <w:r w:rsidRPr="00CA65BF">
        <w:rPr>
          <w:rStyle w:val="afb"/>
          <w:rFonts w:asciiTheme="majorEastAsia" w:eastAsiaTheme="majorEastAsia" w:hAnsiTheme="majorEastAsia"/>
        </w:rPr>
        <w:t>개방성</w:t>
      </w:r>
      <w:r w:rsidRPr="00CA65BF">
        <w:rPr>
          <w:rFonts w:asciiTheme="majorEastAsia" w:eastAsiaTheme="majorEastAsia" w:hAnsiTheme="majorEastAsia"/>
        </w:rPr>
        <w:t xml:space="preserve">과 </w:t>
      </w:r>
      <w:r w:rsidRPr="00CA65BF">
        <w:rPr>
          <w:rStyle w:val="afb"/>
          <w:rFonts w:asciiTheme="majorEastAsia" w:eastAsiaTheme="majorEastAsia" w:hAnsiTheme="majorEastAsia"/>
        </w:rPr>
        <w:t>효율성</w:t>
      </w:r>
      <w:r w:rsidRPr="00CA65BF">
        <w:rPr>
          <w:rFonts w:asciiTheme="majorEastAsia" w:eastAsiaTheme="majorEastAsia" w:hAnsiTheme="majorEastAsia"/>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CA65BF" w:rsidRDefault="00E97AD2" w:rsidP="00E97AD2">
      <w:pPr>
        <w:pStyle w:val="2"/>
        <w:rPr>
          <w:rFonts w:asciiTheme="majorEastAsia" w:eastAsiaTheme="majorEastAsia" w:hAnsiTheme="majorEastAsia"/>
        </w:rPr>
      </w:pPr>
      <w:bookmarkStart w:id="91" w:name="_Toc197050515"/>
      <w:r w:rsidRPr="00CA65BF">
        <w:rPr>
          <w:rFonts w:asciiTheme="majorEastAsia" w:eastAsiaTheme="majorEastAsia" w:hAnsiTheme="majorEastAsia"/>
        </w:rPr>
        <w:t>결론</w:t>
      </w:r>
      <w:bookmarkEnd w:id="91"/>
    </w:p>
    <w:p w14:paraId="66184101" w14:textId="744FEA39"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CA65BF" w:rsidRDefault="00E97AD2" w:rsidP="00E97AD2">
      <w:pPr>
        <w:rPr>
          <w:rFonts w:asciiTheme="majorEastAsia" w:eastAsiaTheme="majorEastAsia" w:hAnsiTheme="majorEastAsia"/>
        </w:rPr>
      </w:pPr>
    </w:p>
    <w:p w14:paraId="709B7A1B" w14:textId="77777777" w:rsidR="00E97AD2" w:rsidRPr="00CA65BF" w:rsidRDefault="00E97AD2" w:rsidP="00E97AD2">
      <w:pPr>
        <w:pStyle w:val="2"/>
        <w:rPr>
          <w:rFonts w:asciiTheme="majorEastAsia" w:eastAsiaTheme="majorEastAsia" w:hAnsiTheme="majorEastAsia"/>
        </w:rPr>
      </w:pPr>
      <w:bookmarkStart w:id="92" w:name="_Toc197050516"/>
      <w:r w:rsidRPr="00CA65BF">
        <w:rPr>
          <w:rStyle w:val="afb"/>
          <w:rFonts w:asciiTheme="majorEastAsia" w:eastAsiaTheme="majorEastAsia" w:hAnsiTheme="majorEastAsia"/>
        </w:rPr>
        <w:t>참고 문헌</w:t>
      </w:r>
      <w:bookmarkEnd w:id="92"/>
    </w:p>
    <w:p w14:paraId="17A859F8"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Stable Diffusion GitHub: </w:t>
      </w:r>
      <w:hyperlink r:id="rId28" w:history="1">
        <w:r w:rsidRPr="00CA65BF">
          <w:rPr>
            <w:rStyle w:val="a5"/>
            <w:rFonts w:asciiTheme="majorEastAsia" w:eastAsiaTheme="majorEastAsia" w:hAnsiTheme="majorEastAsia"/>
          </w:rPr>
          <w:t>https://github.com/Stability-AI/stablediffusion</w:t>
        </w:r>
      </w:hyperlink>
    </w:p>
    <w:p w14:paraId="309031D2" w14:textId="77777777" w:rsidR="00E97AD2" w:rsidRPr="00CA65BF" w:rsidRDefault="00E97AD2" w:rsidP="00E97AD2">
      <w:pPr>
        <w:pStyle w:val="a9"/>
        <w:rPr>
          <w:rFonts w:asciiTheme="majorEastAsia" w:eastAsiaTheme="majorEastAsia" w:hAnsiTheme="majorEastAsia"/>
        </w:rPr>
      </w:pPr>
      <w:r w:rsidRPr="00CA65BF">
        <w:rPr>
          <w:rFonts w:asciiTheme="majorEastAsia" w:eastAsiaTheme="majorEastAsia" w:hAnsiTheme="majorEastAsia"/>
        </w:rPr>
        <w:t xml:space="preserve">블로그에서 제공된 링크: </w:t>
      </w:r>
      <w:hyperlink r:id="rId29" w:history="1">
        <w:r w:rsidRPr="00CA65BF">
          <w:rPr>
            <w:rStyle w:val="a5"/>
            <w:rFonts w:asciiTheme="majorEastAsia" w:eastAsiaTheme="majorEastAsia" w:hAnsiTheme="majorEastAsia"/>
          </w:rPr>
          <w:t>https://daddynkidsmakers.blogspot.com/2024/02/stable-diffusion.html</w:t>
        </w:r>
      </w:hyperlink>
    </w:p>
    <w:p w14:paraId="24DED9C0" w14:textId="77777777" w:rsidR="00113459" w:rsidRPr="00CA65BF" w:rsidRDefault="00113459">
      <w:pPr>
        <w:widowControl/>
        <w:suppressAutoHyphens w:val="0"/>
        <w:overflowPunct/>
        <w:autoSpaceDE/>
        <w:spacing w:line="240" w:lineRule="auto"/>
        <w:textAlignment w:val="auto"/>
        <w:rPr>
          <w:rFonts w:asciiTheme="majorEastAsia" w:eastAsiaTheme="majorEastAsia" w:hAnsiTheme="majorEastAsia"/>
          <w:b/>
          <w:sz w:val="28"/>
        </w:rPr>
      </w:pPr>
      <w:r w:rsidRPr="00CA65BF">
        <w:rPr>
          <w:rFonts w:asciiTheme="majorEastAsia" w:eastAsiaTheme="majorEastAsia" w:hAnsiTheme="majorEastAsia"/>
        </w:rPr>
        <w:br w:type="page"/>
      </w:r>
    </w:p>
    <w:p w14:paraId="23615319" w14:textId="1BE23292" w:rsidR="00042CE4" w:rsidRPr="00CA65BF" w:rsidRDefault="00042CE4" w:rsidP="00042CE4">
      <w:pPr>
        <w:pStyle w:val="1"/>
        <w:rPr>
          <w:rFonts w:asciiTheme="majorEastAsia" w:eastAsiaTheme="majorEastAsia" w:hAnsiTheme="majorEastAsia"/>
        </w:rPr>
      </w:pPr>
      <w:bookmarkStart w:id="93" w:name="_Toc197050517"/>
      <w:r w:rsidRPr="00CA65BF">
        <w:rPr>
          <w:rFonts w:asciiTheme="majorEastAsia" w:eastAsiaTheme="majorEastAsia" w:hAnsiTheme="majorEastAsia"/>
        </w:rPr>
        <w:lastRenderedPageBreak/>
        <w:t>Gemma-2B 의학 질의응답 파인튜닝</w:t>
      </w:r>
      <w:bookmarkEnd w:id="93"/>
    </w:p>
    <w:p w14:paraId="67BDAE50" w14:textId="63BA49A5" w:rsidR="00042CE4" w:rsidRPr="00CA65BF" w:rsidRDefault="00042CE4" w:rsidP="00042CE4">
      <w:pPr>
        <w:pStyle w:val="2"/>
        <w:rPr>
          <w:rFonts w:asciiTheme="majorEastAsia" w:eastAsiaTheme="majorEastAsia" w:hAnsiTheme="majorEastAsia"/>
        </w:rPr>
      </w:pPr>
      <w:bookmarkStart w:id="94" w:name="_Toc197050518"/>
      <w:r w:rsidRPr="00CA65BF">
        <w:rPr>
          <w:rFonts w:asciiTheme="majorEastAsia" w:eastAsiaTheme="majorEastAsia" w:hAnsiTheme="majorEastAsia"/>
        </w:rPr>
        <w:t>서론</w:t>
      </w:r>
      <w:bookmarkEnd w:id="94"/>
    </w:p>
    <w:p w14:paraId="72D510CC"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CA65BF" w:rsidRDefault="00042CE4" w:rsidP="00042CE4">
      <w:pPr>
        <w:rPr>
          <w:rFonts w:asciiTheme="majorEastAsia" w:eastAsiaTheme="majorEastAsia" w:hAnsiTheme="majorEastAsia"/>
        </w:rPr>
      </w:pPr>
    </w:p>
    <w:p w14:paraId="5348BBB5" w14:textId="40936C97" w:rsidR="00042CE4" w:rsidRPr="00CA65BF" w:rsidRDefault="00042CE4" w:rsidP="00042CE4">
      <w:pPr>
        <w:pStyle w:val="2"/>
        <w:rPr>
          <w:rFonts w:asciiTheme="majorEastAsia" w:eastAsiaTheme="majorEastAsia" w:hAnsiTheme="majorEastAsia"/>
        </w:rPr>
      </w:pPr>
      <w:bookmarkStart w:id="95" w:name="_Toc197050519"/>
      <w:r w:rsidRPr="00CA65BF">
        <w:rPr>
          <w:rFonts w:asciiTheme="majorEastAsia" w:eastAsiaTheme="majorEastAsia" w:hAnsiTheme="majorEastAsia"/>
        </w:rPr>
        <w:t>PEFT(Parameter-Efficient Fine-Tuning)</w:t>
      </w:r>
      <w:bookmarkEnd w:id="95"/>
    </w:p>
    <w:p w14:paraId="2855FE79" w14:textId="34D64221"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자원 절약: 전체 모델이 아닌 일부만 학습하므로 GPU 메모리 사용량이 적다.</w:t>
      </w:r>
    </w:p>
    <w:p w14:paraId="37B92C4B"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빠른 수렴: 학습 대상이 적어 빠르게 수렴하며 적은 데이터로도 효과적이다.</w:t>
      </w:r>
    </w:p>
    <w:p w14:paraId="55E501C7"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모듈화 및 재사용: 동일 모델에 대해 여러 도메인 전용 LoRA adapter를 따로 저장해 재사용할 수 있다.</w:t>
      </w:r>
    </w:p>
    <w:p w14:paraId="4D82028A"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대표적인 PEFT 기법에는 다음이 있다:</w:t>
      </w:r>
    </w:p>
    <w:p w14:paraId="0FA83A68" w14:textId="77777777" w:rsidR="00042CE4" w:rsidRPr="00CA65BF" w:rsidRDefault="00042CE4" w:rsidP="00042CE4">
      <w:pPr>
        <w:pStyle w:val="a9"/>
        <w:rPr>
          <w:rFonts w:asciiTheme="majorEastAsia" w:eastAsiaTheme="majorEastAsia" w:hAnsiTheme="majorEastAsia"/>
        </w:rPr>
      </w:pPr>
      <w:r w:rsidRPr="00CA65BF">
        <w:rPr>
          <w:rStyle w:val="afb"/>
          <w:rFonts w:asciiTheme="majorEastAsia" w:eastAsiaTheme="majorEastAsia" w:hAnsiTheme="majorEastAsia"/>
        </w:rPr>
        <w:t>LoRA</w:t>
      </w:r>
      <w:r w:rsidRPr="00CA65BF">
        <w:rPr>
          <w:rFonts w:asciiTheme="majorEastAsia" w:eastAsiaTheme="majorEastAsia" w:hAnsiTheme="majorEastAsia"/>
        </w:rPr>
        <w:t>: 저랭크 행렬을 삽입하여 Linear 연산을 보완함.</w:t>
      </w:r>
    </w:p>
    <w:p w14:paraId="43D56C31" w14:textId="77777777" w:rsidR="00042CE4" w:rsidRPr="00CA65BF" w:rsidRDefault="00042CE4" w:rsidP="00042CE4">
      <w:pPr>
        <w:pStyle w:val="a9"/>
        <w:rPr>
          <w:rFonts w:asciiTheme="majorEastAsia" w:eastAsiaTheme="majorEastAsia" w:hAnsiTheme="majorEastAsia"/>
        </w:rPr>
      </w:pPr>
      <w:r w:rsidRPr="00CA65BF">
        <w:rPr>
          <w:rStyle w:val="afb"/>
          <w:rFonts w:asciiTheme="majorEastAsia" w:eastAsiaTheme="majorEastAsia" w:hAnsiTheme="majorEastAsia"/>
        </w:rPr>
        <w:t>Adapter Tuning</w:t>
      </w:r>
      <w:r w:rsidRPr="00CA65BF">
        <w:rPr>
          <w:rFonts w:asciiTheme="majorEastAsia" w:eastAsiaTheme="majorEastAsia" w:hAnsiTheme="majorEastAsia"/>
        </w:rPr>
        <w:t>: Transformer 블록에 작은 네트워크를 덧붙여 학습함.</w:t>
      </w:r>
    </w:p>
    <w:p w14:paraId="6DA4676B" w14:textId="77777777" w:rsidR="00042CE4" w:rsidRPr="00CA65BF" w:rsidRDefault="00042CE4" w:rsidP="00042CE4">
      <w:pPr>
        <w:pStyle w:val="a9"/>
        <w:rPr>
          <w:rFonts w:asciiTheme="majorEastAsia" w:eastAsiaTheme="majorEastAsia" w:hAnsiTheme="majorEastAsia"/>
        </w:rPr>
      </w:pPr>
      <w:r w:rsidRPr="00CA65BF">
        <w:rPr>
          <w:rStyle w:val="afb"/>
          <w:rFonts w:asciiTheme="majorEastAsia" w:eastAsiaTheme="majorEastAsia" w:hAnsiTheme="majorEastAsia"/>
        </w:rPr>
        <w:t>Prefix/Prompt Tuning</w:t>
      </w:r>
      <w:r w:rsidRPr="00CA65BF">
        <w:rPr>
          <w:rFonts w:asciiTheme="majorEastAsia" w:eastAsiaTheme="majorEastAsia" w:hAnsiTheme="majorEastAsia"/>
        </w:rPr>
        <w:t>: 입력 시퀀스에 도메인 특화 토큰을 삽입함.</w:t>
      </w:r>
    </w:p>
    <w:p w14:paraId="572068FC" w14:textId="72B9BB56" w:rsidR="00042CE4" w:rsidRPr="00CA65BF" w:rsidRDefault="00042CE4" w:rsidP="00042CE4">
      <w:pPr>
        <w:rPr>
          <w:rFonts w:asciiTheme="majorEastAsia" w:eastAsiaTheme="majorEastAsia" w:hAnsiTheme="majorEastAsia"/>
        </w:rPr>
      </w:pPr>
    </w:p>
    <w:p w14:paraId="116861CB" w14:textId="55E70934" w:rsidR="00042CE4" w:rsidRPr="00CA65BF" w:rsidRDefault="00042CE4" w:rsidP="00042CE4">
      <w:pPr>
        <w:pStyle w:val="2"/>
        <w:rPr>
          <w:rFonts w:asciiTheme="majorEastAsia" w:eastAsiaTheme="majorEastAsia" w:hAnsiTheme="majorEastAsia"/>
        </w:rPr>
      </w:pPr>
      <w:bookmarkStart w:id="96" w:name="_Toc197050520"/>
      <w:r w:rsidRPr="00CA65BF">
        <w:rPr>
          <w:rFonts w:asciiTheme="majorEastAsia" w:eastAsiaTheme="majorEastAsia" w:hAnsiTheme="majorEastAsia"/>
        </w:rPr>
        <w:t>LoRA(Low-Rank Adaptation) 이론과 적용 구조</w:t>
      </w:r>
      <w:bookmarkEnd w:id="96"/>
    </w:p>
    <w:p w14:paraId="6C7C5ED8"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 xml:space="preserve">기존 연산: </w:t>
      </w:r>
    </w:p>
    <w:p w14:paraId="1B404D0E" w14:textId="66F62F3D"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CA65BF" w:rsidRDefault="00042CE4" w:rsidP="00042CE4">
      <w:pPr>
        <w:pStyle w:val="a9"/>
        <w:rPr>
          <w:rFonts w:asciiTheme="majorEastAsia" w:eastAsiaTheme="majorEastAsia" w:hAnsiTheme="majorEastAsia"/>
        </w:rPr>
      </w:pPr>
    </w:p>
    <w:p w14:paraId="44C0E8B8" w14:textId="77777777"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rPr>
        <w:t xml:space="preserve">적용 후: </w:t>
      </w:r>
    </w:p>
    <w:p w14:paraId="77A50EDB" w14:textId="7F2145DE" w:rsidR="00042CE4" w:rsidRPr="00CA65BF" w:rsidRDefault="00042CE4" w:rsidP="00042CE4">
      <w:pPr>
        <w:pStyle w:val="a9"/>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CA65BF" w:rsidRDefault="00042CE4" w:rsidP="002A5232">
      <w:pPr>
        <w:pStyle w:val="a9"/>
        <w:rPr>
          <w:rFonts w:asciiTheme="majorEastAsia" w:eastAsiaTheme="majorEastAsia" w:hAnsiTheme="majorEastAsia"/>
        </w:rPr>
      </w:pPr>
      <w:r w:rsidRPr="00CA65BF">
        <w:rPr>
          <w:rFonts w:asciiTheme="majorEastAsia" w:eastAsiaTheme="majorEastAsia" w:hAnsiTheme="majorEastAsia"/>
        </w:rPr>
        <w:t xml:space="preserve">여기서 </w:t>
      </w:r>
      <w:r w:rsidRPr="00CA65BF">
        <w:rPr>
          <w:rFonts w:asciiTheme="majorEastAsia" w:eastAsiaTheme="majorEastAsia" w:hAnsiTheme="majorEastAsia" w:hint="eastAsia"/>
        </w:rPr>
        <w:t>A</w:t>
      </w:r>
      <w:r w:rsidRPr="00CA65BF">
        <w:rPr>
          <w:rFonts w:asciiTheme="majorEastAsia" w:eastAsiaTheme="majorEastAsia" w:hAnsiTheme="majorEastAsia"/>
        </w:rPr>
        <w:t>, B</w:t>
      </w:r>
      <w:r w:rsidRPr="00CA65BF">
        <w:rPr>
          <w:rFonts w:asciiTheme="majorEastAsia" w:eastAsiaTheme="majorEastAsia" w:hAnsiTheme="majorEastAsia" w:hint="eastAsia"/>
        </w:rPr>
        <w:t>는</w:t>
      </w:r>
      <w:r w:rsidR="002A5232" w:rsidRPr="00CA65BF">
        <w:rPr>
          <w:rFonts w:asciiTheme="majorEastAsia" w:eastAsiaTheme="majorEastAsia" w:hAnsiTheme="majorEastAsia" w:hint="eastAsia"/>
        </w:rPr>
        <w:t xml:space="preserve"> </w:t>
      </w:r>
      <w:r w:rsidRPr="00CA65BF">
        <w:rPr>
          <w:rFonts w:asciiTheme="majorEastAsia" w:eastAsiaTheme="majorEastAsia" w:hAnsiTheme="majorEastAsia"/>
        </w:rPr>
        <w:t>학습 가능한 행렬이다.</w:t>
      </w:r>
    </w:p>
    <w:p w14:paraId="4204FE7D" w14:textId="5D86F984" w:rsidR="00E815CB" w:rsidRPr="00CA65BF" w:rsidRDefault="00E815CB" w:rsidP="002A5232">
      <w:pPr>
        <w:pStyle w:val="a9"/>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CA65BF">
        <w:rPr>
          <w:rFonts w:asciiTheme="majorEastAsia" w:eastAsiaTheme="majorEastAsia" w:hAnsiTheme="majorEastAsia"/>
          <w:noProof/>
        </w:rPr>
        <w:t xml:space="preserve"> </w:t>
      </w:r>
      <w:r w:rsidRPr="00CA65BF">
        <w:rPr>
          <w:rFonts w:asciiTheme="majorEastAsia" w:eastAsiaTheme="majorEastAsia" w:hAnsiTheme="majorEastAsia"/>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CA65BF" w:rsidRDefault="00042CE4" w:rsidP="00E815CB">
      <w:pPr>
        <w:pStyle w:val="a9"/>
        <w:rPr>
          <w:rFonts w:asciiTheme="majorEastAsia" w:eastAsiaTheme="majorEastAsia" w:hAnsiTheme="majorEastAsia"/>
        </w:rPr>
      </w:pPr>
      <w:r w:rsidRPr="00CA65BF">
        <w:rPr>
          <w:rStyle w:val="katex"/>
          <w:rFonts w:asciiTheme="majorEastAsia" w:eastAsiaTheme="majorEastAsia" w:hAnsiTheme="majorEastAsia"/>
        </w:rPr>
        <w:t>r</w:t>
      </w:r>
      <w:r w:rsidRPr="00CA65BF">
        <w:rPr>
          <w:rFonts w:asciiTheme="majorEastAsia" w:eastAsiaTheme="majorEastAsia" w:hAnsiTheme="majorEastAsia"/>
        </w:rPr>
        <w:t xml:space="preserve"> 값은 학습 능력과 파라미터 수를 조절하는 핵심 하이퍼파라미터이다. </w:t>
      </w:r>
    </w:p>
    <w:p w14:paraId="52B684E0" w14:textId="5A82C3D2" w:rsidR="00042CE4" w:rsidRPr="00CA65BF" w:rsidRDefault="00042CE4" w:rsidP="00E815CB">
      <w:pPr>
        <w:pStyle w:val="a9"/>
        <w:rPr>
          <w:rFonts w:asciiTheme="majorEastAsia" w:eastAsiaTheme="majorEastAsia" w:hAnsiTheme="majorEastAsia"/>
        </w:rPr>
      </w:pPr>
      <w:r w:rsidRPr="00CA65BF">
        <w:rPr>
          <w:rFonts w:asciiTheme="majorEastAsia" w:eastAsiaTheme="majorEastAsia" w:hAnsiTheme="majorEastAsia"/>
        </w:rPr>
        <w:t>일반적으로 r=8~64 사이에서 설정한다.</w:t>
      </w:r>
    </w:p>
    <w:p w14:paraId="4ECDF1FE"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class LoRALayer(torch.nn.Module):</w:t>
      </w:r>
    </w:p>
    <w:p w14:paraId="4DC98C2B"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def __init__(self, in_dim, out_dim, rank, alpha):</w:t>
      </w:r>
    </w:p>
    <w:p w14:paraId="481320DE"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super().__init__()</w:t>
      </w:r>
    </w:p>
    <w:p w14:paraId="20E0B6EC"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std_dev = 1 / torch.sqrt(torch.tensor(rank).float())</w:t>
      </w:r>
    </w:p>
    <w:p w14:paraId="67D64024"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self.A = torch.nn.Parameter(torch.randn(in_dim, rank) * std_dev)</w:t>
      </w:r>
    </w:p>
    <w:p w14:paraId="21679F10"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self.B = torch.nn.Parameter(torch.zeros(rank, out_dim))</w:t>
      </w:r>
    </w:p>
    <w:p w14:paraId="1F4DF791"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self.alpha = alpha</w:t>
      </w:r>
    </w:p>
    <w:p w14:paraId="0D1F257C" w14:textId="77777777" w:rsidR="009C5B70" w:rsidRPr="00CA65BF" w:rsidRDefault="009C5B70" w:rsidP="009C5B70">
      <w:pPr>
        <w:pStyle w:val="a9"/>
        <w:rPr>
          <w:rFonts w:asciiTheme="majorEastAsia" w:eastAsiaTheme="majorEastAsia" w:hAnsiTheme="majorEastAsia"/>
        </w:rPr>
      </w:pPr>
    </w:p>
    <w:p w14:paraId="7EEDB52C"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def forward(self, x):</w:t>
      </w:r>
    </w:p>
    <w:p w14:paraId="004C62DB" w14:textId="77777777"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x = self.alpha * (x @ self.A @ self.B)</w:t>
      </w:r>
    </w:p>
    <w:p w14:paraId="659F2382" w14:textId="0D79276E" w:rsidR="009C5B70" w:rsidRPr="00CA65BF" w:rsidRDefault="009C5B70" w:rsidP="009C5B70">
      <w:pPr>
        <w:pStyle w:val="a9"/>
        <w:rPr>
          <w:rFonts w:asciiTheme="majorEastAsia" w:eastAsiaTheme="majorEastAsia" w:hAnsiTheme="majorEastAsia"/>
        </w:rPr>
      </w:pPr>
      <w:r w:rsidRPr="00CA65BF">
        <w:rPr>
          <w:rFonts w:asciiTheme="majorEastAsia" w:eastAsiaTheme="majorEastAsia" w:hAnsiTheme="majorEastAsia"/>
        </w:rPr>
        <w:t xml:space="preserve">        return x</w:t>
      </w:r>
    </w:p>
    <w:p w14:paraId="1D2E1558" w14:textId="77777777" w:rsidR="00247F7F" w:rsidRPr="00CA65BF" w:rsidRDefault="00247F7F" w:rsidP="00E815CB">
      <w:pPr>
        <w:pStyle w:val="a9"/>
        <w:rPr>
          <w:rFonts w:asciiTheme="majorEastAsia" w:eastAsiaTheme="majorEastAsia" w:hAnsiTheme="majorEastAsia"/>
        </w:rPr>
      </w:pPr>
    </w:p>
    <w:p w14:paraId="3F1467C2" w14:textId="77777777" w:rsidR="00042CE4" w:rsidRPr="00CA65BF" w:rsidRDefault="00042CE4" w:rsidP="00923C24">
      <w:pPr>
        <w:pStyle w:val="a9"/>
        <w:rPr>
          <w:rFonts w:asciiTheme="majorEastAsia" w:eastAsiaTheme="majorEastAsia" w:hAnsiTheme="majorEastAsia"/>
        </w:rPr>
      </w:pPr>
      <w:r w:rsidRPr="00CA65BF">
        <w:rPr>
          <w:rStyle w:val="afb"/>
          <w:rFonts w:asciiTheme="majorEastAsia" w:eastAsiaTheme="majorEastAsia" w:hAnsiTheme="majorEastAsia"/>
        </w:rPr>
        <w:t>LoRAConfig 파라미터 설명:</w:t>
      </w:r>
    </w:p>
    <w:p w14:paraId="0CDD43EA"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LoraConfig(</w:t>
      </w:r>
    </w:p>
    <w:p w14:paraId="1F831198"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r=64,</w:t>
      </w:r>
    </w:p>
    <w:p w14:paraId="0246C6CB"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lora_alpha=32,</w:t>
      </w:r>
    </w:p>
    <w:p w14:paraId="704513AA"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target_modules=["q_proj", "k_proj", "v_proj", "o_proj", "gate_proj", "up_proj", "down_proj"],</w:t>
      </w:r>
    </w:p>
    <w:p w14:paraId="25104A43"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lora_dropout=0.05,</w:t>
      </w:r>
    </w:p>
    <w:p w14:paraId="7CFDAD4D"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lastRenderedPageBreak/>
        <w:t xml:space="preserve">    bias="none",</w:t>
      </w:r>
    </w:p>
    <w:p w14:paraId="2AEE4F52"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task_type="CAUSAL_LM"</w:t>
      </w:r>
    </w:p>
    <w:p w14:paraId="1365C972" w14:textId="77777777" w:rsidR="00042CE4" w:rsidRPr="00CA65BF" w:rsidRDefault="00042CE4" w:rsidP="00923C2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t>
      </w:r>
    </w:p>
    <w:p w14:paraId="42EDC6EC"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r</w:t>
      </w:r>
      <w:r w:rsidRPr="00CA65BF">
        <w:rPr>
          <w:rFonts w:asciiTheme="majorEastAsia" w:eastAsiaTheme="majorEastAsia" w:hAnsiTheme="majorEastAsia"/>
        </w:rPr>
        <w:t>: 저랭크 행렬의 차원, 작을수록 연산량 감소, 클수록 표현력 증가</w:t>
      </w:r>
    </w:p>
    <w:p w14:paraId="36F52187"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lora_alpha</w:t>
      </w:r>
      <w:r w:rsidRPr="00CA65BF">
        <w:rPr>
          <w:rFonts w:asciiTheme="majorEastAsia" w:eastAsiaTheme="majorEastAsia" w:hAnsiTheme="majorEastAsia"/>
        </w:rPr>
        <w:t>: 학습 중 scaling factor로 작동하며, 학습 안정성과 관련됨</w:t>
      </w:r>
    </w:p>
    <w:p w14:paraId="7514110E"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target_modules</w:t>
      </w:r>
      <w:r w:rsidRPr="00CA65BF">
        <w:rPr>
          <w:rFonts w:asciiTheme="majorEastAsia" w:eastAsiaTheme="majorEastAsia" w:hAnsiTheme="majorEastAsia"/>
        </w:rPr>
        <w:t>: LoRA가 삽입될 Transformer 내 Linear 레이어 이름</w:t>
      </w:r>
    </w:p>
    <w:p w14:paraId="1DDF3E33"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lora_dropout</w:t>
      </w:r>
      <w:r w:rsidRPr="00CA65BF">
        <w:rPr>
          <w:rFonts w:asciiTheme="majorEastAsia" w:eastAsiaTheme="majorEastAsia" w:hAnsiTheme="majorEastAsia"/>
        </w:rPr>
        <w:t>: 학습 중 적용될 dropout 확률</w:t>
      </w:r>
    </w:p>
    <w:p w14:paraId="1861E499" w14:textId="77777777" w:rsidR="00042CE4" w:rsidRPr="00CA65BF" w:rsidRDefault="00042CE4" w:rsidP="00923C24">
      <w:pPr>
        <w:pStyle w:val="a9"/>
        <w:rPr>
          <w:rFonts w:asciiTheme="majorEastAsia" w:eastAsiaTheme="majorEastAsia" w:hAnsiTheme="majorEastAsia"/>
        </w:rPr>
      </w:pPr>
      <w:r w:rsidRPr="00CA65BF">
        <w:rPr>
          <w:rStyle w:val="HTML0"/>
          <w:rFonts w:asciiTheme="majorEastAsia" w:eastAsiaTheme="majorEastAsia" w:hAnsiTheme="majorEastAsia"/>
        </w:rPr>
        <w:t>bias</w:t>
      </w:r>
      <w:r w:rsidRPr="00CA65BF">
        <w:rPr>
          <w:rFonts w:asciiTheme="majorEastAsia" w:eastAsiaTheme="majorEastAsia" w:hAnsiTheme="majorEastAsia"/>
        </w:rPr>
        <w:t>: bias 항을 LoRA와 함께 학습할지 여부 (</w:t>
      </w:r>
      <w:r w:rsidRPr="00CA65BF">
        <w:rPr>
          <w:rStyle w:val="HTML0"/>
          <w:rFonts w:asciiTheme="majorEastAsia" w:eastAsiaTheme="majorEastAsia" w:hAnsiTheme="majorEastAsia"/>
        </w:rPr>
        <w:t>none</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all</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lora_only</w:t>
      </w:r>
      <w:r w:rsidRPr="00CA65BF">
        <w:rPr>
          <w:rFonts w:asciiTheme="majorEastAsia" w:eastAsiaTheme="majorEastAsia" w:hAnsiTheme="majorEastAsia"/>
        </w:rPr>
        <w:t xml:space="preserve"> 등)</w:t>
      </w:r>
    </w:p>
    <w:p w14:paraId="66C144F1" w14:textId="5F13ACDA" w:rsidR="00CE0A53" w:rsidRPr="00CA65BF" w:rsidRDefault="00042CE4" w:rsidP="00CE0A53">
      <w:pPr>
        <w:pStyle w:val="a9"/>
        <w:rPr>
          <w:rFonts w:asciiTheme="majorEastAsia" w:eastAsiaTheme="majorEastAsia" w:hAnsiTheme="majorEastAsia"/>
        </w:rPr>
      </w:pPr>
      <w:r w:rsidRPr="00CA65BF">
        <w:rPr>
          <w:rStyle w:val="HTML0"/>
          <w:rFonts w:asciiTheme="majorEastAsia" w:eastAsiaTheme="majorEastAsia" w:hAnsiTheme="majorEastAsia"/>
        </w:rPr>
        <w:t>task_type</w:t>
      </w:r>
      <w:r w:rsidRPr="00CA65BF">
        <w:rPr>
          <w:rFonts w:asciiTheme="majorEastAsia" w:eastAsiaTheme="majorEastAsia" w:hAnsiTheme="majorEastAsia"/>
        </w:rPr>
        <w:t>: 파인튜닝 과제 종류 (</w:t>
      </w:r>
      <w:r w:rsidRPr="00CA65BF">
        <w:rPr>
          <w:rStyle w:val="HTML0"/>
          <w:rFonts w:asciiTheme="majorEastAsia" w:eastAsiaTheme="majorEastAsia" w:hAnsiTheme="majorEastAsia"/>
        </w:rPr>
        <w:t>CAUSAL_LM</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SEQ_CLS</w:t>
      </w:r>
      <w:r w:rsidRPr="00CA65BF">
        <w:rPr>
          <w:rFonts w:asciiTheme="majorEastAsia" w:eastAsiaTheme="majorEastAsia" w:hAnsiTheme="majorEastAsia"/>
        </w:rPr>
        <w:t xml:space="preserve"> 등)</w:t>
      </w:r>
      <w:r w:rsidR="00CE0A53" w:rsidRPr="00CA65BF">
        <w:rPr>
          <w:rFonts w:asciiTheme="majorEastAsia" w:eastAsiaTheme="majorEastAsia" w:hAnsiTheme="majorEastAsia"/>
        </w:rPr>
        <w:t xml:space="preserve">. </w:t>
      </w:r>
      <w:r w:rsidR="00CE0A53" w:rsidRPr="00CA65BF">
        <w:rPr>
          <w:rFonts w:asciiTheme="majorEastAsia" w:eastAsiaTheme="majorEastAsia" w:hAnsiTheme="majorEastAsia" w:hint="eastAsia"/>
        </w:rPr>
        <w:t>CAUSAL_LM: 다음 토큰을 순차적으로 예측하는 언어 생성 모델 (예: GPT류)</w:t>
      </w:r>
    </w:p>
    <w:p w14:paraId="7E8B92A7" w14:textId="1F7ED08E" w:rsidR="00042CE4" w:rsidRPr="00CA65BF" w:rsidRDefault="00CE0A53" w:rsidP="00CE0A53">
      <w:pPr>
        <w:pStyle w:val="a9"/>
        <w:rPr>
          <w:rFonts w:asciiTheme="majorEastAsia" w:eastAsiaTheme="majorEastAsia" w:hAnsiTheme="majorEastAsia"/>
        </w:rPr>
      </w:pPr>
      <w:r w:rsidRPr="00CA65BF">
        <w:rPr>
          <w:rFonts w:asciiTheme="majorEastAsia" w:eastAsiaTheme="majorEastAsia" w:hAnsiTheme="majorEastAsia" w:hint="eastAsia"/>
        </w:rPr>
        <w:t>SEQ_CLS: 입력 전체에 대해 단일 클래스를 예측하는 분류 모델 (예: 감정 분석, 문장 분류)</w:t>
      </w:r>
    </w:p>
    <w:p w14:paraId="4B85FF09" w14:textId="77777777" w:rsidR="00042CE4" w:rsidRPr="00CA65BF" w:rsidRDefault="00042CE4" w:rsidP="00923C24">
      <w:pPr>
        <w:pStyle w:val="a9"/>
        <w:rPr>
          <w:rFonts w:asciiTheme="majorEastAsia" w:eastAsiaTheme="majorEastAsia" w:hAnsiTheme="majorEastAsia"/>
        </w:rPr>
      </w:pPr>
      <w:r w:rsidRPr="00CA65BF">
        <w:rPr>
          <w:rStyle w:val="afb"/>
          <w:rFonts w:asciiTheme="majorEastAsia" w:eastAsiaTheme="majorEastAsia" w:hAnsiTheme="majorEastAsia"/>
        </w:rPr>
        <w:t>적용 대상 모듈:</w:t>
      </w:r>
    </w:p>
    <w:p w14:paraId="7504F44B" w14:textId="77777777" w:rsidR="00315F80" w:rsidRPr="00CA65BF" w:rsidRDefault="00315F80" w:rsidP="00315F80">
      <w:pPr>
        <w:pStyle w:val="a9"/>
        <w:rPr>
          <w:rFonts w:asciiTheme="majorEastAsia" w:eastAsiaTheme="majorEastAsia" w:hAnsiTheme="majorEastAsia"/>
        </w:rPr>
      </w:pPr>
      <w:r w:rsidRPr="00CA65BF">
        <w:rPr>
          <w:rFonts w:asciiTheme="majorEastAsia" w:eastAsiaTheme="majorEastAsia" w:hAnsiTheme="majorEastAsia" w:cs="굴림체"/>
        </w:rPr>
        <w:t>q_proj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k_proj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v_proj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o_proj</w:t>
      </w:r>
      <w:r w:rsidRPr="00CA65BF">
        <w:rPr>
          <w:rFonts w:asciiTheme="majorEastAsia" w:eastAsiaTheme="majorEastAsia" w:hAnsiTheme="majorEastAsia"/>
        </w:rPr>
        <w:t>: Self-Attention의 쿼리, 키, 밸류, 출력 projection에 대응함.</w:t>
      </w:r>
    </w:p>
    <w:p w14:paraId="5A1CCC8B" w14:textId="77777777" w:rsidR="00315F80" w:rsidRPr="00CA65BF" w:rsidRDefault="00315F80" w:rsidP="00315F80">
      <w:pPr>
        <w:pStyle w:val="a9"/>
        <w:rPr>
          <w:rFonts w:asciiTheme="majorEastAsia" w:eastAsiaTheme="majorEastAsia" w:hAnsiTheme="majorEastAsia"/>
        </w:rPr>
      </w:pPr>
      <w:r w:rsidRPr="00CA65BF">
        <w:rPr>
          <w:rFonts w:asciiTheme="majorEastAsia" w:eastAsiaTheme="majorEastAsia" w:hAnsiTheme="majorEastAsia" w:cs="굴림체"/>
        </w:rPr>
        <w:t>gate_proj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up_proj</w:t>
      </w:r>
      <w:r w:rsidRPr="00CA65BF">
        <w:rPr>
          <w:rFonts w:asciiTheme="majorEastAsia" w:eastAsiaTheme="majorEastAsia" w:hAnsiTheme="majorEastAsia"/>
        </w:rPr>
        <w:t xml:space="preserve">, </w:t>
      </w:r>
      <w:r w:rsidRPr="00CA65BF">
        <w:rPr>
          <w:rFonts w:asciiTheme="majorEastAsia" w:eastAsiaTheme="majorEastAsia" w:hAnsiTheme="majorEastAsia" w:cs="굴림체"/>
        </w:rPr>
        <w:t>down_proj</w:t>
      </w:r>
      <w:r w:rsidRPr="00CA65BF">
        <w:rPr>
          <w:rFonts w:asciiTheme="majorEastAsia" w:eastAsiaTheme="majorEastAsia" w:hAnsiTheme="majorEastAsia"/>
        </w:rPr>
        <w:t>: Transformer 블록의 Feedforward Network(FFN)에서 사용되는 세 개의 핵심 선형 계층이다.</w:t>
      </w:r>
    </w:p>
    <w:p w14:paraId="1DDFCE89" w14:textId="77777777" w:rsidR="00315F80" w:rsidRPr="00CA65BF" w:rsidRDefault="00315F80" w:rsidP="008C1F18">
      <w:pPr>
        <w:pStyle w:val="a9"/>
        <w:numPr>
          <w:ilvl w:val="0"/>
          <w:numId w:val="28"/>
        </w:numPr>
        <w:rPr>
          <w:rFonts w:asciiTheme="majorEastAsia" w:eastAsiaTheme="majorEastAsia" w:hAnsiTheme="majorEastAsia"/>
        </w:rPr>
      </w:pPr>
      <w:r w:rsidRPr="00CA65BF">
        <w:rPr>
          <w:rFonts w:asciiTheme="majorEastAsia" w:eastAsiaTheme="majorEastAsia" w:hAnsiTheme="majorEastAsia" w:cs="굴림체"/>
        </w:rPr>
        <w:t>gate_proj</w:t>
      </w:r>
      <w:r w:rsidRPr="00CA65BF">
        <w:rPr>
          <w:rFonts w:asciiTheme="majorEastAsia" w:eastAsiaTheme="majorEastAsia" w:hAnsiTheme="majorEastAsia"/>
        </w:rPr>
        <w:t>: gating mechanism 적용 전 입력을 처리</w:t>
      </w:r>
    </w:p>
    <w:p w14:paraId="2E030FAC" w14:textId="77777777" w:rsidR="00315F80" w:rsidRPr="00CA65BF" w:rsidRDefault="00315F80" w:rsidP="008C1F18">
      <w:pPr>
        <w:pStyle w:val="a9"/>
        <w:numPr>
          <w:ilvl w:val="0"/>
          <w:numId w:val="28"/>
        </w:numPr>
        <w:rPr>
          <w:rFonts w:asciiTheme="majorEastAsia" w:eastAsiaTheme="majorEastAsia" w:hAnsiTheme="majorEastAsia"/>
        </w:rPr>
      </w:pPr>
      <w:r w:rsidRPr="00CA65BF">
        <w:rPr>
          <w:rFonts w:asciiTheme="majorEastAsia" w:eastAsiaTheme="majorEastAsia" w:hAnsiTheme="majorEastAsia" w:cs="굴림체"/>
        </w:rPr>
        <w:t>up_proj</w:t>
      </w:r>
      <w:r w:rsidRPr="00CA65BF">
        <w:rPr>
          <w:rFonts w:asciiTheme="majorEastAsia" w:eastAsiaTheme="majorEastAsia" w:hAnsiTheme="majorEastAsia"/>
        </w:rPr>
        <w:t>: hidden dimension을 확장함 (ex. 4096 → 11008)</w:t>
      </w:r>
    </w:p>
    <w:p w14:paraId="467D1246" w14:textId="005AA28B" w:rsidR="00315F80" w:rsidRPr="00CA65BF" w:rsidRDefault="00315F80" w:rsidP="008C1F18">
      <w:pPr>
        <w:pStyle w:val="a9"/>
        <w:numPr>
          <w:ilvl w:val="0"/>
          <w:numId w:val="28"/>
        </w:numPr>
        <w:rPr>
          <w:rFonts w:asciiTheme="majorEastAsia" w:eastAsiaTheme="majorEastAsia" w:hAnsiTheme="majorEastAsia"/>
        </w:rPr>
      </w:pPr>
      <w:r w:rsidRPr="00CA65BF">
        <w:rPr>
          <w:rFonts w:asciiTheme="majorEastAsia" w:eastAsiaTheme="majorEastAsia" w:hAnsiTheme="majorEastAsia" w:cs="굴림체"/>
        </w:rPr>
        <w:t>down_proj</w:t>
      </w:r>
      <w:r w:rsidRPr="00CA65BF">
        <w:rPr>
          <w:rFonts w:asciiTheme="majorEastAsia" w:eastAsiaTheme="majorEastAsia" w:hAnsiTheme="majorEastAsia"/>
        </w:rPr>
        <w:t>: 다시 차원을 줄이며 원래 출력으로 복원</w:t>
      </w:r>
    </w:p>
    <w:p w14:paraId="301A6F9C" w14:textId="27EDE5A6" w:rsidR="00A900B3" w:rsidRPr="00CA65BF" w:rsidRDefault="00A900B3" w:rsidP="00A900B3">
      <w:pPr>
        <w:pStyle w:val="a9"/>
        <w:jc w:val="center"/>
        <w:rPr>
          <w:rFonts w:asciiTheme="majorEastAsia" w:eastAsiaTheme="majorEastAsia" w:hAnsiTheme="majorEastAsia"/>
        </w:rPr>
      </w:pPr>
      <w:r w:rsidRPr="00CA65BF">
        <w:rPr>
          <w:rFonts w:asciiTheme="majorEastAsia" w:eastAsiaTheme="majorEastAsia" w:hAnsiTheme="majorEastAsia"/>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CA65BF" w:rsidRDefault="00315F80" w:rsidP="00315F80">
      <w:pPr>
        <w:pStyle w:val="a9"/>
        <w:rPr>
          <w:rFonts w:asciiTheme="majorEastAsia" w:eastAsiaTheme="majorEastAsia" w:hAnsiTheme="majorEastAsia"/>
        </w:rPr>
      </w:pPr>
      <w:r w:rsidRPr="00CA65BF">
        <w:rPr>
          <w:rStyle w:val="Char"/>
          <w:rFonts w:asciiTheme="majorEastAsia" w:eastAsiaTheme="majorEastAsia" w:hAnsiTheme="majorEastAsia"/>
        </w:rPr>
        <w:t>LoRA는 이러한 projection 계층에서</w:t>
      </w:r>
      <w:r w:rsidRPr="00CA65BF">
        <w:rPr>
          <w:rFonts w:asciiTheme="majorEastAsia" w:eastAsiaTheme="majorEastAsia" w:hAnsiTheme="majorEastAsia"/>
        </w:rPr>
        <w:t xml:space="preserve"> 학습 가능한 저랭크 행렬을 덧붙이는 방식으로 삽입되며, 실제 forward 계산 시 기존 weight는 고정된 채 BA 행렬만을 통해 미세 조정된다.</w:t>
      </w:r>
    </w:p>
    <w:p w14:paraId="06B5E424" w14:textId="4CBC7ED5" w:rsidR="00042CE4" w:rsidRPr="00CA65BF" w:rsidRDefault="00042CE4" w:rsidP="00042CE4">
      <w:pPr>
        <w:rPr>
          <w:rFonts w:asciiTheme="majorEastAsia" w:eastAsiaTheme="majorEastAsia" w:hAnsiTheme="majorEastAsia"/>
        </w:rPr>
      </w:pPr>
    </w:p>
    <w:p w14:paraId="0AFDFB18" w14:textId="5CC29ACA" w:rsidR="00042CE4" w:rsidRPr="00CA65BF" w:rsidRDefault="00042CE4" w:rsidP="00CE0A53">
      <w:pPr>
        <w:pStyle w:val="2"/>
        <w:rPr>
          <w:rFonts w:asciiTheme="majorEastAsia" w:eastAsiaTheme="majorEastAsia" w:hAnsiTheme="majorEastAsia"/>
        </w:rPr>
      </w:pPr>
      <w:bookmarkStart w:id="97" w:name="_Toc197050521"/>
      <w:r w:rsidRPr="00CA65BF">
        <w:rPr>
          <w:rFonts w:asciiTheme="majorEastAsia" w:eastAsiaTheme="majorEastAsia" w:hAnsiTheme="majorEastAsia"/>
        </w:rPr>
        <w:t>양자화(Quantization) 및 BitsAndBytesConfig 설명</w:t>
      </w:r>
      <w:bookmarkEnd w:id="97"/>
    </w:p>
    <w:p w14:paraId="4C967C2B" w14:textId="77777777" w:rsidR="00042CE4" w:rsidRPr="00CA65BF" w:rsidRDefault="00042CE4" w:rsidP="00CE0A53">
      <w:pPr>
        <w:pStyle w:val="a9"/>
        <w:rPr>
          <w:rFonts w:asciiTheme="majorEastAsia" w:eastAsiaTheme="majorEastAsia" w:hAnsiTheme="majorEastAsia"/>
        </w:rPr>
      </w:pPr>
      <w:r w:rsidRPr="00CA65BF">
        <w:rPr>
          <w:rFonts w:asciiTheme="majorEastAsia" w:eastAsiaTheme="majorEastAsia" w:hAnsiTheme="majorEastAsia"/>
        </w:rPr>
        <w:t xml:space="preserve">양자화는 모델 파라미터를 float 대신 int4/8로 표현하여 자원 사용을 줄이는 기술이다. </w:t>
      </w:r>
      <w:r w:rsidRPr="00CA65BF">
        <w:rPr>
          <w:rStyle w:val="HTML0"/>
          <w:rFonts w:asciiTheme="majorEastAsia" w:eastAsiaTheme="majorEastAsia" w:hAnsiTheme="majorEastAsia"/>
        </w:rPr>
        <w:t>bitsandbytes</w:t>
      </w:r>
      <w:r w:rsidRPr="00CA65BF">
        <w:rPr>
          <w:rFonts w:asciiTheme="majorEastAsia" w:eastAsiaTheme="majorEastAsia" w:hAnsiTheme="majorEastAsia"/>
        </w:rPr>
        <w:t>는 Hugging Face에서 채택된 양자화 라이브러리이며, 특히 4bit 양자화에서 매우 효과적이다.</w:t>
      </w:r>
    </w:p>
    <w:p w14:paraId="44265D28" w14:textId="77777777" w:rsidR="00042CE4" w:rsidRPr="00CA65BF" w:rsidRDefault="00042CE4" w:rsidP="00CE0A53">
      <w:pPr>
        <w:pStyle w:val="a9"/>
        <w:rPr>
          <w:rFonts w:asciiTheme="majorEastAsia" w:eastAsiaTheme="majorEastAsia" w:hAnsiTheme="majorEastAsia"/>
        </w:rPr>
      </w:pPr>
      <w:r w:rsidRPr="00CA65BF">
        <w:rPr>
          <w:rStyle w:val="afb"/>
          <w:rFonts w:asciiTheme="majorEastAsia" w:eastAsiaTheme="majorEastAsia" w:hAnsiTheme="majorEastAsia"/>
        </w:rPr>
        <w:t>설정 예시:</w:t>
      </w:r>
    </w:p>
    <w:p w14:paraId="0ED091B7"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BitsAndBytesConfig(</w:t>
      </w:r>
    </w:p>
    <w:p w14:paraId="7272C636"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load_in_4bit=True,</w:t>
      </w:r>
    </w:p>
    <w:p w14:paraId="382AF051"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bnb_4bit_use_double_quant=True,</w:t>
      </w:r>
    </w:p>
    <w:p w14:paraId="62522013"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bnb_4bit_quant_type="nf4",</w:t>
      </w:r>
    </w:p>
    <w:p w14:paraId="03A57224"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bnb_4bit_compute_dtype=torch.bfloat16</w:t>
      </w:r>
    </w:p>
    <w:p w14:paraId="7D187E81"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2FBA1A3E" w14:textId="77777777" w:rsidR="00042CE4" w:rsidRPr="00CA65BF" w:rsidRDefault="00042CE4" w:rsidP="00CE0A53">
      <w:pPr>
        <w:pStyle w:val="a9"/>
        <w:rPr>
          <w:rFonts w:asciiTheme="majorEastAsia" w:eastAsiaTheme="majorEastAsia" w:hAnsiTheme="majorEastAsia"/>
        </w:rPr>
      </w:pPr>
      <w:r w:rsidRPr="00CA65BF">
        <w:rPr>
          <w:rStyle w:val="afb"/>
          <w:rFonts w:asciiTheme="majorEastAsia" w:eastAsiaTheme="majorEastAsia" w:hAnsiTheme="majorEastAsia"/>
        </w:rPr>
        <w:lastRenderedPageBreak/>
        <w:t>옵션 설명:</w:t>
      </w:r>
    </w:p>
    <w:p w14:paraId="118D8E46" w14:textId="77777777" w:rsidR="00042CE4" w:rsidRPr="00CA65BF"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load_in_4bit</w:t>
      </w:r>
      <w:r w:rsidRPr="00CA65BF">
        <w:rPr>
          <w:rFonts w:asciiTheme="majorEastAsia" w:eastAsiaTheme="majorEastAsia" w:hAnsiTheme="majorEastAsia"/>
        </w:rPr>
        <w:t>: 모델을 4bit로 로드할지 여부</w:t>
      </w:r>
    </w:p>
    <w:p w14:paraId="7E97CD6C" w14:textId="77777777" w:rsidR="00042CE4" w:rsidRPr="00CA65BF"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bnb_4bit_use_double_quant</w:t>
      </w:r>
      <w:r w:rsidRPr="00CA65BF">
        <w:rPr>
          <w:rFonts w:asciiTheme="majorEastAsia" w:eastAsiaTheme="majorEastAsia" w:hAnsiTheme="majorEastAsia"/>
        </w:rPr>
        <w:t>: 이중 양자화 수행으로 표현력 향상</w:t>
      </w:r>
    </w:p>
    <w:p w14:paraId="20B098B4" w14:textId="77777777" w:rsidR="00042CE4" w:rsidRPr="00CA65BF"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bnb_4bit_quant_type</w:t>
      </w:r>
      <w:r w:rsidRPr="00CA65BF">
        <w:rPr>
          <w:rFonts w:asciiTheme="majorEastAsia" w:eastAsiaTheme="majorEastAsia" w:hAnsiTheme="majorEastAsia"/>
        </w:rPr>
        <w:t>:</w:t>
      </w:r>
    </w:p>
    <w:p w14:paraId="31DEFD98" w14:textId="77777777" w:rsidR="00042CE4" w:rsidRPr="00CA65BF" w:rsidRDefault="00042CE4" w:rsidP="008C1F18">
      <w:pPr>
        <w:pStyle w:val="afc"/>
        <w:numPr>
          <w:ilvl w:val="1"/>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nf4</w:t>
      </w:r>
      <w:r w:rsidRPr="00CA65BF">
        <w:rPr>
          <w:rFonts w:asciiTheme="majorEastAsia" w:eastAsiaTheme="majorEastAsia" w:hAnsiTheme="majorEastAsia"/>
        </w:rPr>
        <w:t>: NormalFloat4, 정규화된 4비트 부동소수점</w:t>
      </w:r>
    </w:p>
    <w:p w14:paraId="52B37FA4" w14:textId="77777777" w:rsidR="00042CE4" w:rsidRPr="00CA65BF" w:rsidRDefault="00042CE4" w:rsidP="008C1F18">
      <w:pPr>
        <w:pStyle w:val="afc"/>
        <w:numPr>
          <w:ilvl w:val="1"/>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fp4</w:t>
      </w:r>
      <w:r w:rsidRPr="00CA65BF">
        <w:rPr>
          <w:rFonts w:asciiTheme="majorEastAsia" w:eastAsiaTheme="majorEastAsia" w:hAnsiTheme="majorEastAsia"/>
        </w:rPr>
        <w:t>: 기본 부동소수점 4비트 양자화, 정밀도는 낮음</w:t>
      </w:r>
    </w:p>
    <w:p w14:paraId="4B34A519" w14:textId="77777777" w:rsidR="00042CE4" w:rsidRPr="00CA65BF" w:rsidRDefault="00042CE4" w:rsidP="008C1F18">
      <w:pPr>
        <w:pStyle w:val="afc"/>
        <w:numPr>
          <w:ilvl w:val="0"/>
          <w:numId w:val="27"/>
        </w:numPr>
        <w:spacing w:before="100" w:beforeAutospacing="1" w:after="100" w:afterAutospacing="1"/>
        <w:rPr>
          <w:rFonts w:asciiTheme="majorEastAsia" w:eastAsiaTheme="majorEastAsia" w:hAnsiTheme="majorEastAsia"/>
        </w:rPr>
      </w:pPr>
      <w:r w:rsidRPr="00CA65BF">
        <w:rPr>
          <w:rStyle w:val="HTML0"/>
          <w:rFonts w:asciiTheme="majorEastAsia" w:eastAsiaTheme="majorEastAsia" w:hAnsiTheme="majorEastAsia"/>
        </w:rPr>
        <w:t>bnb_4bit_compute_dtype</w:t>
      </w:r>
      <w:r w:rsidRPr="00CA65BF">
        <w:rPr>
          <w:rFonts w:asciiTheme="majorEastAsia" w:eastAsiaTheme="majorEastAsia" w:hAnsiTheme="majorEastAsia"/>
        </w:rPr>
        <w:t>: 계산 dtype (</w:t>
      </w:r>
      <w:r w:rsidRPr="00CA65BF">
        <w:rPr>
          <w:rStyle w:val="HTML0"/>
          <w:rFonts w:asciiTheme="majorEastAsia" w:eastAsiaTheme="majorEastAsia" w:hAnsiTheme="majorEastAsia"/>
        </w:rPr>
        <w:t>bfloat16</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float16</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float32</w:t>
      </w:r>
      <w:r w:rsidRPr="00CA65BF">
        <w:rPr>
          <w:rFonts w:asciiTheme="majorEastAsia" w:eastAsiaTheme="majorEastAsia" w:hAnsiTheme="majorEastAsia"/>
        </w:rPr>
        <w:t xml:space="preserve">) 지정. 일반적으로 </w:t>
      </w:r>
      <w:r w:rsidRPr="00CA65BF">
        <w:rPr>
          <w:rStyle w:val="HTML0"/>
          <w:rFonts w:asciiTheme="majorEastAsia" w:eastAsiaTheme="majorEastAsia" w:hAnsiTheme="majorEastAsia"/>
        </w:rPr>
        <w:t>bfloat16</w:t>
      </w:r>
      <w:r w:rsidRPr="00CA65BF">
        <w:rPr>
          <w:rFonts w:asciiTheme="majorEastAsia" w:eastAsiaTheme="majorEastAsia" w:hAnsiTheme="majorEastAsia"/>
        </w:rPr>
        <w:t xml:space="preserve"> 사용</w:t>
      </w:r>
    </w:p>
    <w:p w14:paraId="3DAE86D9" w14:textId="513C6CC4" w:rsidR="00042CE4" w:rsidRPr="00CA65BF" w:rsidRDefault="00042CE4" w:rsidP="00042CE4">
      <w:pPr>
        <w:rPr>
          <w:rFonts w:asciiTheme="majorEastAsia" w:eastAsiaTheme="majorEastAsia" w:hAnsiTheme="majorEastAsia"/>
        </w:rPr>
      </w:pPr>
    </w:p>
    <w:p w14:paraId="6B7819B5" w14:textId="575A3471" w:rsidR="00042CE4" w:rsidRPr="00CA65BF" w:rsidRDefault="00042CE4" w:rsidP="00CE0A53">
      <w:pPr>
        <w:pStyle w:val="2"/>
        <w:rPr>
          <w:rFonts w:asciiTheme="majorEastAsia" w:eastAsiaTheme="majorEastAsia" w:hAnsiTheme="majorEastAsia"/>
        </w:rPr>
      </w:pPr>
      <w:bookmarkStart w:id="98" w:name="_Toc197050522"/>
      <w:r w:rsidRPr="00CA65BF">
        <w:rPr>
          <w:rFonts w:asciiTheme="majorEastAsia" w:eastAsiaTheme="majorEastAsia" w:hAnsiTheme="majorEastAsia"/>
        </w:rPr>
        <w:t>데이터셋 구조 및 프롬프트 템플릿</w:t>
      </w:r>
      <w:bookmarkEnd w:id="98"/>
    </w:p>
    <w:p w14:paraId="797F1DA6"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1CA174E6"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"instruction": "문제",</w:t>
      </w:r>
    </w:p>
    <w:p w14:paraId="790E5E50"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"input": "(선택적) 추가정보",</w:t>
      </w:r>
    </w:p>
    <w:p w14:paraId="37451D32"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"output": "정답"</w:t>
      </w:r>
    </w:p>
    <w:p w14:paraId="717DE3FF"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05A0AFDE" w14:textId="77777777" w:rsidR="00042CE4" w:rsidRPr="00CA65BF" w:rsidRDefault="00042CE4" w:rsidP="00CE0A53">
      <w:pPr>
        <w:pStyle w:val="a9"/>
        <w:rPr>
          <w:rFonts w:asciiTheme="majorEastAsia" w:eastAsiaTheme="majorEastAsia" w:hAnsiTheme="majorEastAsia"/>
        </w:rPr>
      </w:pPr>
      <w:r w:rsidRPr="00CA65BF">
        <w:rPr>
          <w:rStyle w:val="afb"/>
          <w:rFonts w:asciiTheme="majorEastAsia" w:eastAsiaTheme="majorEastAsia" w:hAnsiTheme="majorEastAsia"/>
        </w:rPr>
        <w:t>프롬프트 구성:</w:t>
      </w:r>
    </w:p>
    <w:p w14:paraId="00877F71"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&lt;start_of_turn&gt;user</w:t>
      </w:r>
    </w:p>
    <w:p w14:paraId="6930B078"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Below is an instruction that describes a task. Write a response that appropriately completes the request.</w:t>
      </w:r>
    </w:p>
    <w:p w14:paraId="0BEEE20F"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{instruction + input}</w:t>
      </w:r>
    </w:p>
    <w:p w14:paraId="66631F0E"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&lt;end_of_turn&gt;</w:t>
      </w:r>
    </w:p>
    <w:p w14:paraId="03AB527A"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&lt;start_of_turn&gt;model</w:t>
      </w:r>
    </w:p>
    <w:p w14:paraId="5E87C57F"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{output}</w:t>
      </w:r>
    </w:p>
    <w:p w14:paraId="19B0754D"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&lt;end_of_turn&gt;</w:t>
      </w:r>
    </w:p>
    <w:p w14:paraId="2190CE7C" w14:textId="77777777" w:rsidR="00042CE4" w:rsidRPr="00CA65BF" w:rsidRDefault="00042CE4" w:rsidP="00CE0A53">
      <w:pPr>
        <w:pStyle w:val="a9"/>
        <w:rPr>
          <w:rFonts w:asciiTheme="majorEastAsia" w:eastAsiaTheme="majorEastAsia" w:hAnsiTheme="majorEastAsia"/>
        </w:rPr>
      </w:pPr>
      <w:r w:rsidRPr="00CA65BF">
        <w:rPr>
          <w:rStyle w:val="afb"/>
          <w:rFonts w:asciiTheme="majorEastAsia" w:eastAsiaTheme="majorEastAsia" w:hAnsiTheme="majorEastAsia"/>
        </w:rPr>
        <w:t>학습 데이터 크기 권장:</w:t>
      </w:r>
    </w:p>
    <w:p w14:paraId="4B4E37C6" w14:textId="77777777" w:rsidR="00042CE4" w:rsidRPr="00CA65BF" w:rsidRDefault="00042CE4" w:rsidP="00CE0A53">
      <w:pPr>
        <w:pStyle w:val="a9"/>
        <w:rPr>
          <w:rFonts w:asciiTheme="majorEastAsia" w:eastAsiaTheme="majorEastAsia" w:hAnsiTheme="majorEastAsia"/>
        </w:rPr>
      </w:pPr>
      <w:r w:rsidRPr="00CA65BF">
        <w:rPr>
          <w:rFonts w:asciiTheme="majorEastAsia" w:eastAsiaTheme="majorEastAsia" w:hAnsiTheme="majorEastAsia"/>
        </w:rPr>
        <w:lastRenderedPageBreak/>
        <w:t>1,000~10,000개 → 소규모 LoRA 파인튜닝에 적절</w:t>
      </w:r>
    </w:p>
    <w:p w14:paraId="12BE80C6" w14:textId="77777777" w:rsidR="00042CE4" w:rsidRPr="00CA65BF" w:rsidRDefault="00042CE4" w:rsidP="00CE0A53">
      <w:pPr>
        <w:pStyle w:val="a9"/>
        <w:rPr>
          <w:rFonts w:asciiTheme="majorEastAsia" w:eastAsiaTheme="majorEastAsia" w:hAnsiTheme="majorEastAsia"/>
        </w:rPr>
      </w:pPr>
      <w:r w:rsidRPr="00CA65BF">
        <w:rPr>
          <w:rFonts w:asciiTheme="majorEastAsia" w:eastAsiaTheme="majorEastAsia" w:hAnsiTheme="majorEastAsia"/>
        </w:rPr>
        <w:t>10,000개 이상 → 안정적인 수렴 및 일반화 성능 확보 가능</w:t>
      </w:r>
    </w:p>
    <w:p w14:paraId="315ED73D" w14:textId="3A9AC88A" w:rsidR="00042CE4" w:rsidRPr="00CA65BF" w:rsidRDefault="00042CE4" w:rsidP="00042CE4">
      <w:pPr>
        <w:rPr>
          <w:rFonts w:asciiTheme="majorEastAsia" w:eastAsiaTheme="majorEastAsia" w:hAnsiTheme="majorEastAsia"/>
        </w:rPr>
      </w:pPr>
    </w:p>
    <w:p w14:paraId="1E74188D" w14:textId="433056E0" w:rsidR="00042CE4" w:rsidRPr="00CA65BF" w:rsidRDefault="00042CE4" w:rsidP="00CE0A53">
      <w:pPr>
        <w:pStyle w:val="2"/>
        <w:rPr>
          <w:rFonts w:asciiTheme="majorEastAsia" w:eastAsiaTheme="majorEastAsia" w:hAnsiTheme="majorEastAsia"/>
        </w:rPr>
      </w:pPr>
      <w:bookmarkStart w:id="99" w:name="_Toc197050523"/>
      <w:r w:rsidRPr="00CA65BF">
        <w:rPr>
          <w:rFonts w:asciiTheme="majorEastAsia" w:eastAsiaTheme="majorEastAsia" w:hAnsiTheme="majorEastAsia"/>
        </w:rPr>
        <w:t>전체 파인튜닝 코드 상세 설명</w:t>
      </w:r>
      <w:bookmarkEnd w:id="99"/>
    </w:p>
    <w:p w14:paraId="66DEA772" w14:textId="0F28A6DF" w:rsidR="00042CE4" w:rsidRPr="00CA65BF" w:rsidRDefault="00042CE4" w:rsidP="00CE0A53">
      <w:pPr>
        <w:pStyle w:val="3"/>
        <w:rPr>
          <w:rFonts w:asciiTheme="majorEastAsia" w:eastAsiaTheme="majorEastAsia" w:hAnsiTheme="majorEastAsia"/>
        </w:rPr>
      </w:pPr>
      <w:bookmarkStart w:id="100" w:name="_Toc197050524"/>
      <w:r w:rsidRPr="00CA65BF">
        <w:rPr>
          <w:rStyle w:val="afb"/>
          <w:rFonts w:asciiTheme="majorEastAsia" w:eastAsiaTheme="majorEastAsia" w:hAnsiTheme="majorEastAsia"/>
        </w:rPr>
        <w:t>모델 및 양자화 설정</w:t>
      </w:r>
      <w:bookmarkEnd w:id="100"/>
    </w:p>
    <w:p w14:paraId="06CAB289" w14:textId="77777777" w:rsidR="00042CE4" w:rsidRPr="00CA65BF" w:rsidRDefault="00042CE4" w:rsidP="00CE0A53">
      <w:pPr>
        <w:pStyle w:val="a9"/>
        <w:rPr>
          <w:rStyle w:val="HTML0"/>
          <w:rFonts w:asciiTheme="majorEastAsia" w:eastAsiaTheme="majorEastAsia" w:hAnsiTheme="majorEastAsia"/>
        </w:rPr>
      </w:pPr>
      <w:r w:rsidRPr="00CA65BF">
        <w:rPr>
          <w:rStyle w:val="HTML0"/>
          <w:rFonts w:asciiTheme="majorEastAsia" w:eastAsiaTheme="majorEastAsia" w:hAnsiTheme="majorEastAsia"/>
        </w:rPr>
        <w:t>bnb_config = BitsAndBytesConfig(...)</w:t>
      </w:r>
    </w:p>
    <w:p w14:paraId="292FD763"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model = AutoModelForCausalLM.from_pretrained(model_id, quantization_config=bnb_config, device_map="auto")</w:t>
      </w:r>
    </w:p>
    <w:p w14:paraId="2B66AB7C" w14:textId="77777777" w:rsidR="00042CE4" w:rsidRPr="00CA65BF" w:rsidRDefault="00042CE4" w:rsidP="000501CF">
      <w:pPr>
        <w:pStyle w:val="a9"/>
        <w:rPr>
          <w:rFonts w:asciiTheme="majorEastAsia" w:eastAsiaTheme="majorEastAsia" w:hAnsiTheme="majorEastAsia"/>
        </w:rPr>
      </w:pPr>
      <w:r w:rsidRPr="00CA65BF">
        <w:rPr>
          <w:rFonts w:asciiTheme="majorEastAsia" w:eastAsiaTheme="majorEastAsia" w:hAnsiTheme="majorEastAsia"/>
        </w:rPr>
        <w:t>사전 학습된 모델을 4bit 형식으로 로드하며, GPU에 자동 할당</w:t>
      </w:r>
    </w:p>
    <w:p w14:paraId="1CCD8892" w14:textId="7E86A9AF" w:rsidR="00042CE4" w:rsidRPr="00CA65BF" w:rsidRDefault="00042CE4" w:rsidP="000501CF">
      <w:pPr>
        <w:pStyle w:val="3"/>
        <w:rPr>
          <w:rFonts w:asciiTheme="majorEastAsia" w:eastAsiaTheme="majorEastAsia" w:hAnsiTheme="majorEastAsia"/>
        </w:rPr>
      </w:pPr>
      <w:bookmarkStart w:id="101" w:name="_Toc197050525"/>
      <w:r w:rsidRPr="00CA65BF">
        <w:rPr>
          <w:rStyle w:val="afb"/>
          <w:rFonts w:asciiTheme="majorEastAsia" w:eastAsiaTheme="majorEastAsia" w:hAnsiTheme="majorEastAsia"/>
        </w:rPr>
        <w:t>토크나이저 준비</w:t>
      </w:r>
      <w:bookmarkEnd w:id="101"/>
    </w:p>
    <w:p w14:paraId="13FCF852"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tokenizer = AutoTokenizer.from_pretrained(model_id, add_eos_token=True)</w:t>
      </w:r>
    </w:p>
    <w:p w14:paraId="6ACF2CDD"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tokenizer.pad_token = tokenizer.eos_token</w:t>
      </w:r>
    </w:p>
    <w:p w14:paraId="28F91AA4"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tokenizer.padding_side = 'right'</w:t>
      </w:r>
    </w:p>
    <w:p w14:paraId="777FBEE5" w14:textId="33487A40" w:rsidR="00042CE4" w:rsidRPr="00CA65BF" w:rsidRDefault="00042CE4" w:rsidP="000501CF">
      <w:pPr>
        <w:pStyle w:val="3"/>
        <w:rPr>
          <w:rFonts w:asciiTheme="majorEastAsia" w:eastAsiaTheme="majorEastAsia" w:hAnsiTheme="majorEastAsia"/>
        </w:rPr>
      </w:pPr>
      <w:bookmarkStart w:id="102" w:name="_Toc197050526"/>
      <w:r w:rsidRPr="00CA65BF">
        <w:rPr>
          <w:rStyle w:val="afb"/>
          <w:rFonts w:asciiTheme="majorEastAsia" w:eastAsiaTheme="majorEastAsia" w:hAnsiTheme="majorEastAsia"/>
        </w:rPr>
        <w:t>데이터셋 처리</w:t>
      </w:r>
      <w:bookmarkEnd w:id="102"/>
    </w:p>
    <w:p w14:paraId="7ACB55AB"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text_column = [generate_prompt(dp) for dp in dataset['train']]</w:t>
      </w:r>
    </w:p>
    <w:p w14:paraId="65A27256"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dataset = dataset['train'].add_column("prompt", text_column)</w:t>
      </w:r>
    </w:p>
    <w:p w14:paraId="240938C4"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dataset = dataset.map(lambda samples: tokenizer(samples["prompt"]), batched=True)</w:t>
      </w:r>
    </w:p>
    <w:p w14:paraId="10D383C8" w14:textId="77777777" w:rsidR="00042CE4" w:rsidRPr="00CA65BF" w:rsidRDefault="00042CE4" w:rsidP="000501CF">
      <w:pPr>
        <w:pStyle w:val="a9"/>
        <w:rPr>
          <w:rFonts w:asciiTheme="majorEastAsia" w:eastAsiaTheme="majorEastAsia" w:hAnsiTheme="majorEastAsia"/>
        </w:rPr>
      </w:pPr>
      <w:r w:rsidRPr="00CA65BF">
        <w:rPr>
          <w:rFonts w:asciiTheme="majorEastAsia" w:eastAsiaTheme="majorEastAsia" w:hAnsiTheme="majorEastAsia"/>
        </w:rPr>
        <w:t>instruction과 input을 조합해 프롬프트 생성 후 tokenizer로 변환</w:t>
      </w:r>
    </w:p>
    <w:p w14:paraId="1D735B90" w14:textId="1A25B2C9" w:rsidR="00042CE4" w:rsidRPr="00CA65BF" w:rsidRDefault="00042CE4" w:rsidP="000501CF">
      <w:pPr>
        <w:pStyle w:val="3"/>
        <w:rPr>
          <w:rFonts w:asciiTheme="majorEastAsia" w:eastAsiaTheme="majorEastAsia" w:hAnsiTheme="majorEastAsia"/>
        </w:rPr>
      </w:pPr>
      <w:bookmarkStart w:id="103" w:name="_Toc197050527"/>
      <w:r w:rsidRPr="00CA65BF">
        <w:rPr>
          <w:rStyle w:val="afb"/>
          <w:rFonts w:asciiTheme="majorEastAsia" w:eastAsiaTheme="majorEastAsia" w:hAnsiTheme="majorEastAsia"/>
        </w:rPr>
        <w:t>데이터 분리</w:t>
      </w:r>
      <w:bookmarkEnd w:id="103"/>
    </w:p>
    <w:p w14:paraId="6D8C56DC"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dataset = dataset.train_test_split(test_size=0.1)</w:t>
      </w:r>
    </w:p>
    <w:p w14:paraId="3BED34ED"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train_data = dataset["train"]</w:t>
      </w:r>
    </w:p>
    <w:p w14:paraId="16143D72"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test_data = dataset["test"]</w:t>
      </w:r>
    </w:p>
    <w:p w14:paraId="2185ED9F" w14:textId="3ED20564" w:rsidR="00042CE4" w:rsidRPr="00CA65BF" w:rsidRDefault="00042CE4" w:rsidP="000501CF">
      <w:pPr>
        <w:pStyle w:val="3"/>
        <w:rPr>
          <w:rFonts w:asciiTheme="majorEastAsia" w:eastAsiaTheme="majorEastAsia" w:hAnsiTheme="majorEastAsia"/>
        </w:rPr>
      </w:pPr>
      <w:bookmarkStart w:id="104" w:name="_Toc197050528"/>
      <w:r w:rsidRPr="00CA65BF">
        <w:rPr>
          <w:rStyle w:val="afb"/>
          <w:rFonts w:asciiTheme="majorEastAsia" w:eastAsiaTheme="majorEastAsia" w:hAnsiTheme="majorEastAsia"/>
        </w:rPr>
        <w:t>LoRA 설정 및 적용</w:t>
      </w:r>
      <w:bookmarkEnd w:id="104"/>
    </w:p>
    <w:p w14:paraId="29F9B0E0"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model = prepare_model_for_kbit_training(model)</w:t>
      </w:r>
    </w:p>
    <w:p w14:paraId="6B03391F"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lora_config = LoraConfig(...)</w:t>
      </w:r>
    </w:p>
    <w:p w14:paraId="75B3397E"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lastRenderedPageBreak/>
        <w:t>model = get_peft_model(model, lora_config)</w:t>
      </w:r>
    </w:p>
    <w:p w14:paraId="77B191E1" w14:textId="77777777" w:rsidR="00042CE4" w:rsidRPr="00CA65BF" w:rsidRDefault="00042CE4" w:rsidP="000501CF">
      <w:pPr>
        <w:pStyle w:val="a9"/>
        <w:rPr>
          <w:rFonts w:asciiTheme="majorEastAsia" w:eastAsiaTheme="majorEastAsia" w:hAnsiTheme="majorEastAsia"/>
        </w:rPr>
      </w:pPr>
      <w:r w:rsidRPr="00CA65BF">
        <w:rPr>
          <w:rFonts w:asciiTheme="majorEastAsia" w:eastAsiaTheme="majorEastAsia" w:hAnsiTheme="majorEastAsia"/>
        </w:rPr>
        <w:t>학습 가능한 부분만 활성화하고 LoRA 어댑터 적용</w:t>
      </w:r>
    </w:p>
    <w:p w14:paraId="72364F5C" w14:textId="62810D46" w:rsidR="00042CE4" w:rsidRPr="00CA65BF" w:rsidRDefault="00042CE4" w:rsidP="000501CF">
      <w:pPr>
        <w:pStyle w:val="3"/>
        <w:rPr>
          <w:rFonts w:asciiTheme="majorEastAsia" w:eastAsiaTheme="majorEastAsia" w:hAnsiTheme="majorEastAsia"/>
        </w:rPr>
      </w:pPr>
      <w:bookmarkStart w:id="105" w:name="_Toc197050529"/>
      <w:r w:rsidRPr="00CA65BF">
        <w:rPr>
          <w:rStyle w:val="afb"/>
          <w:rFonts w:asciiTheme="majorEastAsia" w:eastAsiaTheme="majorEastAsia" w:hAnsiTheme="majorEastAsia"/>
        </w:rPr>
        <w:t>학습 준비 및 수행:</w:t>
      </w:r>
      <w:bookmarkEnd w:id="105"/>
    </w:p>
    <w:p w14:paraId="288F688C"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trainer = SFTTrainer(</w:t>
      </w:r>
    </w:p>
    <w:p w14:paraId="20AA7A89"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model=model,</w:t>
      </w:r>
    </w:p>
    <w:p w14:paraId="472B8BAC"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train_dataset=train_data,</w:t>
      </w:r>
    </w:p>
    <w:p w14:paraId="6C9A1E46"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eval_dataset=test_data,</w:t>
      </w:r>
    </w:p>
    <w:p w14:paraId="6F8846A2"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peft_config=lora_config,</w:t>
      </w:r>
    </w:p>
    <w:p w14:paraId="5A0AA192"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args=transformers.TrainingArguments(</w:t>
      </w:r>
    </w:p>
    <w:p w14:paraId="64E54D75"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per_device_train_batch_size=1,</w:t>
      </w:r>
    </w:p>
    <w:p w14:paraId="4BD95F2A"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gradient_accumulation_steps=4,</w:t>
      </w:r>
    </w:p>
    <w:p w14:paraId="6D24AA0B"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max_steps=100,</w:t>
      </w:r>
    </w:p>
    <w:p w14:paraId="329C5564"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learning_rate=2e-4,</w:t>
      </w:r>
    </w:p>
    <w:p w14:paraId="3284BEA9"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output_dir="outputs",</w:t>
      </w:r>
    </w:p>
    <w:p w14:paraId="2993315D"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save_strategy="epoch"</w:t>
      </w:r>
    </w:p>
    <w:p w14:paraId="0ED979B5"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w:t>
      </w:r>
    </w:p>
    <w:p w14:paraId="481EBBB7"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data_collator=transformers.DataCollatorForLanguageModeling(tokenizer, mlm=False),</w:t>
      </w:r>
    </w:p>
    <w:p w14:paraId="5E1446B4" w14:textId="77777777" w:rsidR="00042CE4" w:rsidRPr="00CA65BF" w:rsidRDefault="00042CE4" w:rsidP="000501CF">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4AE93E75" w14:textId="4637F7BA" w:rsidR="00042CE4" w:rsidRPr="00CA65BF" w:rsidRDefault="00042CE4" w:rsidP="001A59B8">
      <w:pPr>
        <w:pStyle w:val="a9"/>
        <w:rPr>
          <w:rStyle w:val="HTML0"/>
          <w:rFonts w:asciiTheme="majorEastAsia" w:eastAsiaTheme="majorEastAsia" w:hAnsiTheme="majorEastAsia"/>
        </w:rPr>
      </w:pPr>
      <w:r w:rsidRPr="00CA65BF">
        <w:rPr>
          <w:rStyle w:val="HTML0"/>
          <w:rFonts w:asciiTheme="majorEastAsia" w:eastAsiaTheme="majorEastAsia" w:hAnsiTheme="majorEastAsia"/>
        </w:rPr>
        <w:t>trainer.train()</w:t>
      </w:r>
    </w:p>
    <w:p w14:paraId="6C27777B" w14:textId="51E68E0D" w:rsidR="004E0116" w:rsidRPr="00CA65BF" w:rsidRDefault="004E0116" w:rsidP="004E0116">
      <w:pPr>
        <w:pStyle w:val="a9"/>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Supervised Fine-Tuning </w:t>
      </w:r>
      <w:r w:rsidRPr="00CA65BF">
        <w:rPr>
          <w:rStyle w:val="HTML0"/>
          <w:rFonts w:asciiTheme="majorEastAsia" w:eastAsiaTheme="majorEastAsia" w:hAnsiTheme="majorEastAsia" w:hint="eastAsia"/>
          <w:szCs w:val="22"/>
        </w:rPr>
        <w:t xml:space="preserve">은 사전 학습된 LLM을 </w:t>
      </w:r>
      <w:r w:rsidR="00155F4F" w:rsidRPr="00CA65BF">
        <w:rPr>
          <w:rStyle w:val="HTML0"/>
          <w:rFonts w:asciiTheme="majorEastAsia" w:eastAsiaTheme="majorEastAsia" w:hAnsiTheme="majorEastAsia" w:hint="eastAsia"/>
          <w:szCs w:val="22"/>
        </w:rPr>
        <w:t xml:space="preserve">다음과 같이 </w:t>
      </w:r>
      <w:r w:rsidRPr="00CA65BF">
        <w:rPr>
          <w:rStyle w:val="HTML0"/>
          <w:rFonts w:asciiTheme="majorEastAsia" w:eastAsiaTheme="majorEastAsia" w:hAnsiTheme="majorEastAsia" w:hint="eastAsia"/>
          <w:szCs w:val="22"/>
        </w:rPr>
        <w:t>(prompt, answer) 쌍 데이터로 지도 학습하는 Trainer이다.</w:t>
      </w:r>
      <w:r w:rsidRPr="00CA65BF">
        <w:rPr>
          <w:rStyle w:val="HTML0"/>
          <w:rFonts w:asciiTheme="majorEastAsia" w:eastAsiaTheme="majorEastAsia" w:hAnsiTheme="majorEastAsia"/>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CA65BF"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CA65BF"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CA65BF">
              <w:rPr>
                <w:rFonts w:asciiTheme="majorEastAsia" w:eastAsiaTheme="majorEastAsia" w:hAnsiTheme="majorEastAsia" w:cs="굴림"/>
                <w:sz w:val="22"/>
                <w:szCs w:val="22"/>
                <w:lang w:eastAsia="ko-KR"/>
              </w:rPr>
              <w:t>input (prompt)</w:t>
            </w:r>
          </w:p>
        </w:tc>
        <w:tc>
          <w:tcPr>
            <w:tcW w:w="0" w:type="auto"/>
            <w:hideMark/>
          </w:tcPr>
          <w:p w14:paraId="11618B4B" w14:textId="77777777" w:rsidR="00155F4F" w:rsidRPr="00CA65BF"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cs="굴림"/>
                <w:sz w:val="22"/>
                <w:szCs w:val="22"/>
                <w:lang w:eastAsia="ko-KR"/>
              </w:rPr>
            </w:pPr>
            <w:r w:rsidRPr="00CA65BF">
              <w:rPr>
                <w:rFonts w:asciiTheme="majorEastAsia" w:eastAsiaTheme="majorEastAsia" w:hAnsiTheme="majorEastAsia" w:cs="굴림"/>
                <w:sz w:val="22"/>
                <w:szCs w:val="22"/>
                <w:lang w:eastAsia="ko-KR"/>
              </w:rPr>
              <w:t>output (정답)</w:t>
            </w:r>
          </w:p>
        </w:tc>
      </w:tr>
      <w:tr w:rsidR="00155F4F" w:rsidRPr="00CA65BF"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CA65BF" w:rsidRDefault="00155F4F" w:rsidP="00155F4F">
            <w:pPr>
              <w:widowControl/>
              <w:suppressAutoHyphens w:val="0"/>
              <w:overflowPunct/>
              <w:autoSpaceDE/>
              <w:spacing w:line="240" w:lineRule="auto"/>
              <w:textAlignment w:val="auto"/>
              <w:rPr>
                <w:rFonts w:asciiTheme="majorEastAsia" w:eastAsiaTheme="majorEastAsia" w:hAnsiTheme="majorEastAsia" w:cs="굴림"/>
                <w:sz w:val="22"/>
                <w:szCs w:val="22"/>
                <w:lang w:eastAsia="ko-KR"/>
              </w:rPr>
            </w:pPr>
            <w:r w:rsidRPr="00CA65BF">
              <w:rPr>
                <w:rFonts w:asciiTheme="majorEastAsia" w:eastAsiaTheme="majorEastAsia" w:hAnsiTheme="majorEastAsia" w:cs="굴림"/>
                <w:sz w:val="22"/>
                <w:szCs w:val="22"/>
                <w:lang w:eastAsia="ko-KR"/>
              </w:rPr>
              <w:t>"서울은 어디에 있나요?"</w:t>
            </w:r>
          </w:p>
        </w:tc>
        <w:tc>
          <w:tcPr>
            <w:tcW w:w="0" w:type="auto"/>
            <w:hideMark/>
          </w:tcPr>
          <w:p w14:paraId="50ED7F59" w14:textId="77777777" w:rsidR="00155F4F" w:rsidRPr="00CA65BF"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cs="굴림"/>
                <w:sz w:val="22"/>
                <w:szCs w:val="22"/>
                <w:lang w:eastAsia="ko-KR"/>
              </w:rPr>
            </w:pPr>
            <w:r w:rsidRPr="00CA65BF">
              <w:rPr>
                <w:rFonts w:asciiTheme="majorEastAsia" w:eastAsiaTheme="majorEastAsia" w:hAnsiTheme="majorEastAsia" w:cs="굴림"/>
                <w:sz w:val="22"/>
                <w:szCs w:val="22"/>
                <w:lang w:eastAsia="ko-KR"/>
              </w:rPr>
              <w:t>"서울은 대한민국에 있습니다."</w:t>
            </w:r>
          </w:p>
        </w:tc>
      </w:tr>
    </w:tbl>
    <w:p w14:paraId="3F633108" w14:textId="77777777" w:rsidR="00155F4F" w:rsidRPr="00CA65BF" w:rsidRDefault="00155F4F" w:rsidP="004E0116">
      <w:pPr>
        <w:pStyle w:val="a9"/>
        <w:rPr>
          <w:rStyle w:val="HTML0"/>
          <w:rFonts w:asciiTheme="majorEastAsia" w:eastAsiaTheme="majorEastAsia" w:hAnsiTheme="majorEastAsia"/>
          <w:szCs w:val="22"/>
        </w:rPr>
      </w:pPr>
    </w:p>
    <w:p w14:paraId="47907FA4" w14:textId="56B39151" w:rsidR="00A55C9A" w:rsidRPr="00CA65BF" w:rsidRDefault="00A55C9A" w:rsidP="008C1F18">
      <w:pPr>
        <w:pStyle w:val="a9"/>
        <w:numPr>
          <w:ilvl w:val="0"/>
          <w:numId w:val="29"/>
        </w:numPr>
        <w:rPr>
          <w:rFonts w:asciiTheme="majorEastAsia" w:eastAsiaTheme="majorEastAsia" w:hAnsiTheme="majorEastAsia"/>
          <w:szCs w:val="22"/>
        </w:rPr>
      </w:pPr>
      <w:r w:rsidRPr="00CA65BF">
        <w:rPr>
          <w:rFonts w:asciiTheme="majorEastAsia" w:eastAsiaTheme="majorEastAsia" w:hAnsiTheme="majorEastAsia" w:cs="굴림체"/>
          <w:szCs w:val="22"/>
        </w:rPr>
        <w:t>per_device_train_batch_size</w:t>
      </w:r>
      <w:r w:rsidRPr="00CA65BF">
        <w:rPr>
          <w:rFonts w:asciiTheme="majorEastAsia" w:eastAsiaTheme="majorEastAsia" w:hAnsiTheme="majorEastAsia"/>
          <w:szCs w:val="22"/>
        </w:rPr>
        <w:t>: GPU 1개당 처리할 미니배치 크기를 설정한다. 메모리가 적을 경우 1로 설정.</w:t>
      </w:r>
      <w:r w:rsidR="004E0116" w:rsidRPr="00CA65BF">
        <w:rPr>
          <w:rFonts w:asciiTheme="majorEastAsia" w:eastAsiaTheme="majorEastAsia" w:hAnsiTheme="majorEastAsia"/>
          <w:szCs w:val="22"/>
        </w:rPr>
        <w:t xml:space="preserve"> </w:t>
      </w:r>
    </w:p>
    <w:p w14:paraId="0D7D8183" w14:textId="253782A9"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lastRenderedPageBreak/>
        <w:t>gradient_accumulation_steps</w:t>
      </w:r>
      <w:r w:rsidRPr="00CA65BF">
        <w:rPr>
          <w:rFonts w:asciiTheme="majorEastAsia" w:eastAsiaTheme="majorEastAsia" w:hAnsiTheme="majorEastAsia"/>
        </w:rPr>
        <w:t>: 여러 스텝 동안 gradient를 누적한 뒤 한 번만 backward/update 수행. VRAM이 부족할 때 효과적이며, 위 설정은 batch size=4와 유사한 효과.</w:t>
      </w:r>
    </w:p>
    <w:p w14:paraId="22DE2448" w14:textId="4667B9C8"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t>max_steps</w:t>
      </w:r>
      <w:r w:rsidRPr="00CA65BF">
        <w:rPr>
          <w:rFonts w:asciiTheme="majorEastAsia" w:eastAsiaTheme="majorEastAsia" w:hAnsiTheme="majorEastAsia"/>
        </w:rPr>
        <w:t>:</w:t>
      </w:r>
      <w:r w:rsidR="00D74F63" w:rsidRPr="00CA65BF">
        <w:rPr>
          <w:rFonts w:asciiTheme="majorEastAsia" w:eastAsiaTheme="majorEastAsia" w:hAnsiTheme="majorEastAsia" w:hint="eastAsia"/>
        </w:rPr>
        <w:t xml:space="preserve"> </w:t>
      </w:r>
      <w:r w:rsidR="00D74F63" w:rsidRPr="00CA65BF">
        <w:rPr>
          <w:rFonts w:asciiTheme="majorEastAsia" w:eastAsiaTheme="majorEastAsia" w:hAnsiTheme="majorEastAsia"/>
        </w:rPr>
        <w:t>optimizer step 횟수</w:t>
      </w:r>
      <w:r w:rsidRPr="00CA65BF">
        <w:rPr>
          <w:rFonts w:asciiTheme="majorEastAsia" w:eastAsiaTheme="majorEastAsia" w:hAnsiTheme="majorEastAsia"/>
        </w:rPr>
        <w:t>.</w:t>
      </w:r>
      <w:r w:rsidR="00D74F63" w:rsidRPr="00CA65BF">
        <w:rPr>
          <w:rFonts w:asciiTheme="majorEastAsia" w:eastAsiaTheme="majorEastAsia" w:hAnsiTheme="majorEastAsia"/>
        </w:rPr>
        <w:t xml:space="preserve"> </w:t>
      </w:r>
      <w:r w:rsidR="00D74F63" w:rsidRPr="00CA65BF">
        <w:rPr>
          <w:rFonts w:asciiTheme="majorEastAsia" w:eastAsiaTheme="majorEastAsia" w:hAnsiTheme="majorEastAsia" w:hint="eastAsia"/>
        </w:rPr>
        <w:t>스텝 수 기반 학습 종료 조건</w:t>
      </w:r>
    </w:p>
    <w:p w14:paraId="3F229FA5" w14:textId="6E592713"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t>learning_rate</w:t>
      </w:r>
      <w:r w:rsidRPr="00CA65BF">
        <w:rPr>
          <w:rFonts w:asciiTheme="majorEastAsia" w:eastAsiaTheme="majorEastAsia" w:hAnsiTheme="majorEastAsia"/>
        </w:rPr>
        <w:t>: 옵티마이저 학습률. LoRA에서는 2e-4~5e-4가 일반적인 범위.</w:t>
      </w:r>
    </w:p>
    <w:p w14:paraId="2E534D57" w14:textId="77777777"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t>output_dir</w:t>
      </w:r>
      <w:r w:rsidRPr="00CA65BF">
        <w:rPr>
          <w:rFonts w:asciiTheme="majorEastAsia" w:eastAsiaTheme="majorEastAsia" w:hAnsiTheme="majorEastAsia"/>
        </w:rPr>
        <w:t>: 학습 결과, 체크포인트, 로그 등을 저장할 디렉토리 경로.</w:t>
      </w:r>
    </w:p>
    <w:p w14:paraId="4CCAD89F" w14:textId="6D3CF27A" w:rsidR="00A55C9A" w:rsidRPr="00CA65BF" w:rsidRDefault="00A55C9A" w:rsidP="008C1F18">
      <w:pPr>
        <w:pStyle w:val="a9"/>
        <w:numPr>
          <w:ilvl w:val="0"/>
          <w:numId w:val="29"/>
        </w:numPr>
        <w:rPr>
          <w:rFonts w:asciiTheme="majorEastAsia" w:eastAsiaTheme="majorEastAsia" w:hAnsiTheme="majorEastAsia"/>
        </w:rPr>
      </w:pPr>
      <w:r w:rsidRPr="00CA65BF">
        <w:rPr>
          <w:rFonts w:asciiTheme="majorEastAsia" w:eastAsiaTheme="majorEastAsia" w:hAnsiTheme="majorEastAsia" w:cs="굴림체"/>
        </w:rPr>
        <w:t>save_strategy</w:t>
      </w:r>
      <w:r w:rsidRPr="00CA65BF">
        <w:rPr>
          <w:rFonts w:asciiTheme="majorEastAsia" w:eastAsiaTheme="majorEastAsia" w:hAnsiTheme="majorEastAsia"/>
        </w:rPr>
        <w:t xml:space="preserve">: 모델을 저장하는 주기를 정의한다. </w:t>
      </w:r>
      <w:r w:rsidRPr="00CA65BF">
        <w:rPr>
          <w:rFonts w:asciiTheme="majorEastAsia" w:eastAsiaTheme="majorEastAsia" w:hAnsiTheme="majorEastAsia" w:cs="굴림체"/>
        </w:rPr>
        <w:t>epoch</w:t>
      </w:r>
      <w:r w:rsidRPr="00CA65BF">
        <w:rPr>
          <w:rFonts w:asciiTheme="majorEastAsia" w:eastAsiaTheme="majorEastAsia" w:hAnsiTheme="majorEastAsia"/>
        </w:rPr>
        <w:t>이면 한 epoch마다 저장.</w:t>
      </w:r>
    </w:p>
    <w:p w14:paraId="52591B93" w14:textId="77777777" w:rsidR="00A55C9A" w:rsidRPr="00CA65BF" w:rsidRDefault="00A55C9A" w:rsidP="001A59B8">
      <w:pPr>
        <w:pStyle w:val="a9"/>
        <w:rPr>
          <w:rStyle w:val="HTML0"/>
          <w:rFonts w:asciiTheme="majorEastAsia" w:eastAsiaTheme="majorEastAsia" w:hAnsiTheme="majorEastAsia"/>
        </w:rPr>
      </w:pPr>
    </w:p>
    <w:p w14:paraId="710DEAE3" w14:textId="60E93A02" w:rsidR="00042CE4" w:rsidRPr="00CA65BF" w:rsidRDefault="00042CE4" w:rsidP="001A59B8">
      <w:pPr>
        <w:pStyle w:val="3"/>
        <w:rPr>
          <w:rFonts w:asciiTheme="majorEastAsia" w:eastAsiaTheme="majorEastAsia" w:hAnsiTheme="majorEastAsia"/>
        </w:rPr>
      </w:pPr>
      <w:bookmarkStart w:id="106" w:name="_Toc197050530"/>
      <w:r w:rsidRPr="00CA65BF">
        <w:rPr>
          <w:rStyle w:val="afb"/>
          <w:rFonts w:asciiTheme="majorEastAsia" w:eastAsiaTheme="majorEastAsia" w:hAnsiTheme="majorEastAsia"/>
        </w:rPr>
        <w:t>모델 병합 및 저장</w:t>
      </w:r>
      <w:bookmarkEnd w:id="106"/>
    </w:p>
    <w:p w14:paraId="3DF9053E" w14:textId="77777777" w:rsidR="00042CE4" w:rsidRPr="00CA65BF" w:rsidRDefault="00042CE4" w:rsidP="001A59B8">
      <w:pPr>
        <w:pStyle w:val="a9"/>
        <w:rPr>
          <w:rStyle w:val="HTML0"/>
          <w:rFonts w:asciiTheme="majorEastAsia" w:eastAsiaTheme="majorEastAsia" w:hAnsiTheme="majorEastAsia"/>
        </w:rPr>
      </w:pPr>
      <w:r w:rsidRPr="00CA65BF">
        <w:rPr>
          <w:rStyle w:val="HTML0"/>
          <w:rFonts w:asciiTheme="majorEastAsia" w:eastAsiaTheme="majorEastAsia" w:hAnsiTheme="majorEastAsia"/>
        </w:rPr>
        <w:t>merged_model = PeftModel.from_pretrained(base_model, new_model).merge_and_unload()</w:t>
      </w:r>
    </w:p>
    <w:p w14:paraId="154B0241" w14:textId="77777777" w:rsidR="00042CE4" w:rsidRPr="00CA65BF" w:rsidRDefault="00042CE4" w:rsidP="001A59B8">
      <w:pPr>
        <w:pStyle w:val="a9"/>
        <w:rPr>
          <w:rStyle w:val="HTML0"/>
          <w:rFonts w:asciiTheme="majorEastAsia" w:eastAsiaTheme="majorEastAsia" w:hAnsiTheme="majorEastAsia"/>
        </w:rPr>
      </w:pPr>
      <w:r w:rsidRPr="00CA65BF">
        <w:rPr>
          <w:rStyle w:val="HTML0"/>
          <w:rFonts w:asciiTheme="majorEastAsia" w:eastAsiaTheme="majorEastAsia" w:hAnsiTheme="majorEastAsia"/>
        </w:rPr>
        <w:t>merged_model.save_pretrained("merged_model")</w:t>
      </w:r>
    </w:p>
    <w:p w14:paraId="79A22C36" w14:textId="77777777" w:rsidR="00042CE4" w:rsidRPr="00CA65BF" w:rsidRDefault="00042CE4" w:rsidP="001A59B8">
      <w:pPr>
        <w:pStyle w:val="a9"/>
        <w:rPr>
          <w:rStyle w:val="HTML0"/>
          <w:rFonts w:asciiTheme="majorEastAsia" w:eastAsiaTheme="majorEastAsia" w:hAnsiTheme="majorEastAsia"/>
        </w:rPr>
      </w:pPr>
      <w:r w:rsidRPr="00CA65BF">
        <w:rPr>
          <w:rStyle w:val="HTML0"/>
          <w:rFonts w:asciiTheme="majorEastAsia" w:eastAsiaTheme="majorEastAsia" w:hAnsiTheme="majorEastAsia"/>
        </w:rPr>
        <w:t>tokenizer.save_pretrained("merged_model")</w:t>
      </w:r>
    </w:p>
    <w:p w14:paraId="5D870116" w14:textId="77777777" w:rsidR="00042CE4" w:rsidRPr="00CA65BF" w:rsidRDefault="00042CE4" w:rsidP="001A59B8">
      <w:pPr>
        <w:pStyle w:val="a9"/>
        <w:rPr>
          <w:rFonts w:asciiTheme="majorEastAsia" w:eastAsiaTheme="majorEastAsia" w:hAnsiTheme="majorEastAsia"/>
        </w:rPr>
      </w:pPr>
      <w:r w:rsidRPr="00CA65BF">
        <w:rPr>
          <w:rFonts w:asciiTheme="majorEastAsia" w:eastAsiaTheme="majorEastAsia" w:hAnsiTheme="majorEastAsia"/>
        </w:rPr>
        <w:t>최종 모델을 base 모델과 병합하여 추론에 적합한 형태로 저장함</w:t>
      </w:r>
    </w:p>
    <w:p w14:paraId="1F41915F" w14:textId="3762AC1A" w:rsidR="00042CE4" w:rsidRPr="00CA65BF" w:rsidRDefault="00042CE4" w:rsidP="00247F7F">
      <w:pPr>
        <w:pStyle w:val="a9"/>
        <w:rPr>
          <w:rFonts w:asciiTheme="majorEastAsia" w:eastAsiaTheme="majorEastAsia" w:hAnsiTheme="majorEastAsia"/>
        </w:rPr>
      </w:pPr>
    </w:p>
    <w:p w14:paraId="5F71300B" w14:textId="44AD51AF" w:rsidR="00247F7F" w:rsidRPr="00CA65BF" w:rsidRDefault="00247F7F" w:rsidP="00247F7F">
      <w:pPr>
        <w:pStyle w:val="2"/>
        <w:rPr>
          <w:rFonts w:asciiTheme="majorEastAsia" w:eastAsiaTheme="majorEastAsia" w:hAnsiTheme="majorEastAsia"/>
        </w:rPr>
      </w:pPr>
      <w:bookmarkStart w:id="107" w:name="_Toc197050531"/>
      <w:r w:rsidRPr="00CA65BF">
        <w:rPr>
          <w:rFonts w:asciiTheme="majorEastAsia" w:eastAsiaTheme="majorEastAsia" w:hAnsiTheme="majorEastAsia" w:hint="eastAsia"/>
          <w:lang w:eastAsia="ko-KR"/>
        </w:rPr>
        <w:t>레퍼런스</w:t>
      </w:r>
      <w:bookmarkEnd w:id="107"/>
    </w:p>
    <w:p w14:paraId="7A37C059" w14:textId="77777777" w:rsidR="00247F7F" w:rsidRPr="00CA65BF" w:rsidRDefault="00DF2AA6" w:rsidP="00247F7F">
      <w:pPr>
        <w:pStyle w:val="a9"/>
        <w:rPr>
          <w:rFonts w:asciiTheme="majorEastAsia" w:eastAsiaTheme="majorEastAsia" w:hAnsiTheme="majorEastAsia"/>
        </w:rPr>
      </w:pPr>
      <w:hyperlink r:id="rId35" w:history="1">
        <w:r w:rsidR="00247F7F" w:rsidRPr="00CA65BF">
          <w:rPr>
            <w:rStyle w:val="a5"/>
            <w:rFonts w:asciiTheme="majorEastAsia" w:eastAsiaTheme="majorEastAsia" w:hAnsiTheme="majorEastAsia"/>
          </w:rPr>
          <w:t>https://lightning.ai/lightning-ai/studios/code-lora-from-scratch?section=featured</w:t>
        </w:r>
      </w:hyperlink>
    </w:p>
    <w:p w14:paraId="11B25403" w14:textId="77777777" w:rsidR="00247F7F" w:rsidRPr="00CA65BF" w:rsidRDefault="00247F7F" w:rsidP="00247F7F">
      <w:pPr>
        <w:pStyle w:val="a9"/>
        <w:ind w:left="0"/>
        <w:rPr>
          <w:rFonts w:asciiTheme="majorEastAsia" w:eastAsiaTheme="majorEastAsia" w:hAnsiTheme="majorEastAsia"/>
        </w:rPr>
      </w:pPr>
    </w:p>
    <w:p w14:paraId="31729DF6" w14:textId="11F0B7F3" w:rsidR="00042CE4" w:rsidRPr="00CA65BF" w:rsidRDefault="00042CE4" w:rsidP="001A59B8">
      <w:pPr>
        <w:pStyle w:val="2"/>
        <w:rPr>
          <w:rFonts w:asciiTheme="majorEastAsia" w:eastAsiaTheme="majorEastAsia" w:hAnsiTheme="majorEastAsia"/>
        </w:rPr>
      </w:pPr>
      <w:bookmarkStart w:id="108" w:name="_Toc197050532"/>
      <w:r w:rsidRPr="00CA65BF">
        <w:rPr>
          <w:rFonts w:asciiTheme="majorEastAsia" w:eastAsiaTheme="majorEastAsia" w:hAnsiTheme="majorEastAsia"/>
        </w:rPr>
        <w:t>결론</w:t>
      </w:r>
      <w:bookmarkEnd w:id="108"/>
    </w:p>
    <w:p w14:paraId="1522C5E7" w14:textId="0D21BDFE" w:rsidR="00042CE4" w:rsidRPr="00CA65BF" w:rsidRDefault="00042CE4" w:rsidP="001A59B8">
      <w:pPr>
        <w:pStyle w:val="a9"/>
        <w:rPr>
          <w:rFonts w:asciiTheme="majorEastAsia" w:eastAsiaTheme="majorEastAsia" w:hAnsiTheme="majorEastAsia"/>
        </w:rPr>
      </w:pPr>
      <w:r w:rsidRPr="00CA65BF">
        <w:rPr>
          <w:rFonts w:asciiTheme="majorEastAsia" w:eastAsiaTheme="majorEastAsia" w:hAnsiTheme="majorEastAsia"/>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CA65BF">
        <w:rPr>
          <w:rFonts w:asciiTheme="majorEastAsia" w:eastAsiaTheme="majorEastAsia" w:hAnsiTheme="majorEastAsia" w:hint="eastAsia"/>
        </w:rPr>
        <w:t>아울러,</w:t>
      </w:r>
      <w:r w:rsidR="001A59B8" w:rsidRPr="00CA65BF">
        <w:rPr>
          <w:rFonts w:asciiTheme="majorEastAsia" w:eastAsiaTheme="majorEastAsia" w:hAnsiTheme="majorEastAsia"/>
        </w:rPr>
        <w:t xml:space="preserve"> </w:t>
      </w:r>
      <w:r w:rsidR="001A59B8" w:rsidRPr="00CA65BF">
        <w:rPr>
          <w:rFonts w:asciiTheme="majorEastAsia" w:eastAsiaTheme="majorEastAsia" w:hAnsiTheme="majorEastAsia" w:hint="eastAsia"/>
        </w:rPr>
        <w:t xml:space="preserve">사용자 데이터셋의 예시로 </w:t>
      </w:r>
      <w:r w:rsidRPr="00CA65BF">
        <w:rPr>
          <w:rFonts w:asciiTheme="majorEastAsia" w:eastAsiaTheme="majorEastAsia" w:hAnsiTheme="majorEastAsia"/>
        </w:rPr>
        <w:t xml:space="preserve">의료 데이터셋 구조와 적정 학습 데이터 크기, 전체 학습 코드 흐름을 구체적으로 정리하였다. </w:t>
      </w:r>
    </w:p>
    <w:p w14:paraId="6282681B" w14:textId="3AF4023D" w:rsidR="00943E1A" w:rsidRPr="00CA65BF" w:rsidRDefault="00943E1A" w:rsidP="001A59B8">
      <w:pPr>
        <w:pStyle w:val="a9"/>
        <w:rPr>
          <w:rFonts w:asciiTheme="majorEastAsia" w:eastAsiaTheme="majorEastAsia" w:hAnsiTheme="majorEastAsia"/>
        </w:rPr>
      </w:pPr>
    </w:p>
    <w:p w14:paraId="3E06A9B0" w14:textId="77777777" w:rsidR="00247F7F" w:rsidRPr="00CA65BF" w:rsidRDefault="00247F7F" w:rsidP="001A59B8">
      <w:pPr>
        <w:pStyle w:val="a9"/>
        <w:rPr>
          <w:rFonts w:asciiTheme="majorEastAsia" w:eastAsiaTheme="majorEastAsia" w:hAnsiTheme="majorEastAsia"/>
        </w:rPr>
      </w:pPr>
    </w:p>
    <w:p w14:paraId="3D14749A" w14:textId="77777777" w:rsidR="00042CE4" w:rsidRPr="00CA65BF" w:rsidRDefault="00042CE4" w:rsidP="00042CE4">
      <w:pPr>
        <w:pStyle w:val="a9"/>
        <w:rPr>
          <w:rFonts w:asciiTheme="majorEastAsia" w:eastAsiaTheme="majorEastAsia" w:hAnsiTheme="majorEastAsia"/>
          <w:sz w:val="28"/>
        </w:rPr>
      </w:pPr>
      <w:r w:rsidRPr="00CA65BF">
        <w:rPr>
          <w:rFonts w:asciiTheme="majorEastAsia" w:eastAsiaTheme="majorEastAsia" w:hAnsiTheme="majorEastAsia"/>
        </w:rPr>
        <w:br w:type="page"/>
      </w:r>
    </w:p>
    <w:p w14:paraId="70E70481" w14:textId="3B90CCFA" w:rsidR="00AA21D9" w:rsidRPr="00CA65BF" w:rsidRDefault="00DF4422" w:rsidP="00DF4422">
      <w:pPr>
        <w:pStyle w:val="1"/>
        <w:rPr>
          <w:rFonts w:asciiTheme="majorEastAsia" w:eastAsiaTheme="majorEastAsia" w:hAnsiTheme="majorEastAsia"/>
        </w:rPr>
      </w:pPr>
      <w:bookmarkStart w:id="109" w:name="_Toc197050533"/>
      <w:r w:rsidRPr="00CA65BF">
        <w:rPr>
          <w:rFonts w:asciiTheme="majorEastAsia" w:eastAsiaTheme="majorEastAsia" w:hAnsiTheme="majorEastAsia" w:hint="eastAsia"/>
        </w:rPr>
        <w:lastRenderedPageBreak/>
        <w:t>라마3 파인튜닝</w:t>
      </w:r>
      <w:bookmarkEnd w:id="109"/>
    </w:p>
    <w:p w14:paraId="5B7AE958"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3AADBF2A" w14:textId="717ACE0D" w:rsidR="004A2210" w:rsidRPr="00CA65BF" w:rsidRDefault="004A2210" w:rsidP="001B7738">
      <w:pPr>
        <w:pStyle w:val="2"/>
        <w:rPr>
          <w:rFonts w:asciiTheme="majorEastAsia" w:eastAsiaTheme="majorEastAsia" w:hAnsiTheme="majorEastAsia"/>
        </w:rPr>
      </w:pPr>
      <w:bookmarkStart w:id="110" w:name="_Toc197050534"/>
      <w:r w:rsidRPr="00CA65BF">
        <w:rPr>
          <w:rFonts w:asciiTheme="majorEastAsia" w:eastAsiaTheme="majorEastAsia" w:hAnsiTheme="majorEastAsia"/>
        </w:rPr>
        <w:t>주요 라이브러리 설명 및 로딩</w:t>
      </w:r>
      <w:bookmarkEnd w:id="110"/>
    </w:p>
    <w:p w14:paraId="368B78D0"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import os, pandas as pd, json, torch, wandb</w:t>
      </w:r>
    </w:p>
    <w:p w14:paraId="1FA69323"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from transformers import AutoTokenizer, AutoModelForCausalLM</w:t>
      </w:r>
    </w:p>
    <w:p w14:paraId="54677BCE"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from huggingface_hub import login</w:t>
      </w:r>
    </w:p>
    <w:p w14:paraId="210582BA"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from trl import SFTTrainer, setup_chat_format</w:t>
      </w:r>
    </w:p>
    <w:p w14:paraId="6B74DAD5"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from datasets import Dataset, load_dataset</w:t>
      </w:r>
    </w:p>
    <w:p w14:paraId="7CFBFF3B" w14:textId="77777777" w:rsidR="004A2210" w:rsidRPr="00CA65BF" w:rsidRDefault="004A2210" w:rsidP="001B7738">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핵심 라이브러리 설명</w:t>
      </w:r>
    </w:p>
    <w:p w14:paraId="6A7B8353"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transformers</w:t>
      </w:r>
      <w:r w:rsidRPr="00CA65BF">
        <w:rPr>
          <w:rFonts w:asciiTheme="majorEastAsia" w:eastAsiaTheme="majorEastAsia" w:hAnsiTheme="majorEastAsia"/>
        </w:rPr>
        <w:t>: 다양한 사전 학습된 언어 모델을 로딩하고, 학습 파이프라인 및 토크나이저 기능을 제공.</w:t>
      </w:r>
    </w:p>
    <w:p w14:paraId="1F6A01F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wandb</w:t>
      </w:r>
      <w:r w:rsidRPr="00CA65BF">
        <w:rPr>
          <w:rFonts w:asciiTheme="majorEastAsia" w:eastAsiaTheme="majorEastAsia" w:hAnsiTheme="majorEastAsia"/>
        </w:rPr>
        <w:t>: Weights &amp; Biases는 실험 추적과 시각화를 통해 반복 실험 시 성능 향상을 유도.</w:t>
      </w:r>
    </w:p>
    <w:p w14:paraId="40DA090B"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trl</w:t>
      </w:r>
      <w:r w:rsidRPr="00CA65BF">
        <w:rPr>
          <w:rFonts w:asciiTheme="majorEastAsia" w:eastAsiaTheme="majorEastAsia" w:hAnsiTheme="majorEastAsia"/>
        </w:rPr>
        <w:t xml:space="preserve">: </w:t>
      </w:r>
      <w:r w:rsidRPr="00CA65BF">
        <w:rPr>
          <w:rFonts w:asciiTheme="majorEastAsia" w:eastAsiaTheme="majorEastAsia" w:hAnsiTheme="majorEastAsia" w:cs="굴림체"/>
        </w:rPr>
        <w:t>transformers</w:t>
      </w:r>
      <w:r w:rsidRPr="00CA65BF">
        <w:rPr>
          <w:rFonts w:asciiTheme="majorEastAsia" w:eastAsiaTheme="majorEastAsia" w:hAnsiTheme="majorEastAsia"/>
        </w:rPr>
        <w:t>에 기반한 RLHF 및 SFT 툴킷으로, LLM 학습을 더욱 구조화된 방식으로 수행 가능.</w:t>
      </w:r>
    </w:p>
    <w:p w14:paraId="0799BA33"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datasets</w:t>
      </w:r>
      <w:r w:rsidRPr="00CA65BF">
        <w:rPr>
          <w:rFonts w:asciiTheme="majorEastAsia" w:eastAsiaTheme="majorEastAsia" w:hAnsiTheme="majorEastAsia"/>
        </w:rPr>
        <w:t>: 고성능 데이터셋 처리 도구로, 대규모 텍스트 데이터셋을 효율적으로 로딩 및 병렬 처리 가능.</w:t>
      </w:r>
    </w:p>
    <w:p w14:paraId="2F88E9C8"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huggingface_hub</w:t>
      </w:r>
      <w:r w:rsidRPr="00CA65BF">
        <w:rPr>
          <w:rFonts w:asciiTheme="majorEastAsia" w:eastAsiaTheme="majorEastAsia" w:hAnsiTheme="majorEastAsia"/>
        </w:rPr>
        <w:t>: 모델과 토크나이저를 저장하고 공유하기 위한 API. 학습된 결과를 업로드하거나 다운로드하는 데 사용됨.</w:t>
      </w:r>
    </w:p>
    <w:p w14:paraId="327D5A6D"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0E02C6FE" w14:textId="11BFDED9" w:rsidR="004A2210" w:rsidRPr="00CA65BF" w:rsidRDefault="004A2210" w:rsidP="001B7738">
      <w:pPr>
        <w:pStyle w:val="2"/>
        <w:rPr>
          <w:rFonts w:asciiTheme="majorEastAsia" w:eastAsiaTheme="majorEastAsia" w:hAnsiTheme="majorEastAsia" w:cs="굴림"/>
          <w:sz w:val="28"/>
          <w:szCs w:val="36"/>
        </w:rPr>
      </w:pPr>
      <w:bookmarkStart w:id="111" w:name="_Toc197050535"/>
      <w:r w:rsidRPr="00CA65BF">
        <w:rPr>
          <w:rFonts w:asciiTheme="majorEastAsia" w:eastAsiaTheme="majorEastAsia" w:hAnsiTheme="majorEastAsia" w:cs="굴림"/>
          <w:sz w:val="28"/>
          <w:szCs w:val="36"/>
        </w:rPr>
        <w:t xml:space="preserve">사용자 정의 데이터 로딩 함수: </w:t>
      </w:r>
      <w:r w:rsidRPr="00CA65BF">
        <w:rPr>
          <w:rFonts w:asciiTheme="majorEastAsia" w:eastAsiaTheme="majorEastAsia" w:hAnsiTheme="majorEastAsia"/>
        </w:rPr>
        <w:t>load_dataset_from_folder()</w:t>
      </w:r>
      <w:bookmarkEnd w:id="111"/>
    </w:p>
    <w:p w14:paraId="1B98A504"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def load_dataset_from_folder(folder_path):</w:t>
      </w:r>
    </w:p>
    <w:p w14:paraId="49FF3A68" w14:textId="77777777" w:rsidR="004A2210" w:rsidRPr="00CA65BF" w:rsidRDefault="004A2210" w:rsidP="001B7738">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기능 설명</w:t>
      </w:r>
    </w:p>
    <w:p w14:paraId="5F708B3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lastRenderedPageBreak/>
        <w:t>로컬 디렉토리에 존재하는 JSON 파일들을 읽어들여 학습에 사용할 수 있는 구조로 가공.</w:t>
      </w:r>
    </w:p>
    <w:p w14:paraId="7B9971E0"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responses</w:t>
      </w:r>
      <w:r w:rsidRPr="00CA65BF">
        <w:rPr>
          <w:rFonts w:asciiTheme="majorEastAsia" w:eastAsiaTheme="majorEastAsia" w:hAnsiTheme="majorEastAsia"/>
        </w:rPr>
        <w:t>라는 키를 가진 JSON 구조를 기반으로, 리스트 형태의 답변(</w:t>
      </w:r>
      <w:r w:rsidRPr="00CA65BF">
        <w:rPr>
          <w:rFonts w:asciiTheme="majorEastAsia" w:eastAsiaTheme="majorEastAsia" w:hAnsiTheme="majorEastAsia" w:cs="굴림체"/>
        </w:rPr>
        <w:t>answer</w:t>
      </w:r>
      <w:r w:rsidRPr="00CA65BF">
        <w:rPr>
          <w:rFonts w:asciiTheme="majorEastAsia" w:eastAsiaTheme="majorEastAsia" w:hAnsiTheme="majorEastAsia"/>
        </w:rPr>
        <w:t>) 필드를 하나의 문자열로 병합.</w:t>
      </w:r>
    </w:p>
    <w:p w14:paraId="48B2A7B8"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 xml:space="preserve">데이터프레임으로 변환한 뒤 HuggingFace </w:t>
      </w:r>
      <w:r w:rsidRPr="00CA65BF">
        <w:rPr>
          <w:rFonts w:asciiTheme="majorEastAsia" w:eastAsiaTheme="majorEastAsia" w:hAnsiTheme="majorEastAsia" w:cs="굴림체"/>
        </w:rPr>
        <w:t>Dataset</w:t>
      </w:r>
      <w:r w:rsidRPr="00CA65BF">
        <w:rPr>
          <w:rFonts w:asciiTheme="majorEastAsia" w:eastAsiaTheme="majorEastAsia" w:hAnsiTheme="majorEastAsia"/>
        </w:rPr>
        <w:t xml:space="preserve"> 객체로 래핑하여 후속 학습 파이프라인에 통합.</w:t>
      </w:r>
    </w:p>
    <w:p w14:paraId="08D915BD"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0B23A99D" w14:textId="3C8BBA0E" w:rsidR="004A2210" w:rsidRPr="00CA65BF" w:rsidRDefault="004A2210" w:rsidP="001B7738">
      <w:pPr>
        <w:pStyle w:val="2"/>
        <w:rPr>
          <w:rFonts w:asciiTheme="majorEastAsia" w:eastAsiaTheme="majorEastAsia" w:hAnsiTheme="majorEastAsia" w:cs="굴림체"/>
          <w:szCs w:val="24"/>
        </w:rPr>
      </w:pPr>
      <w:bookmarkStart w:id="112" w:name="_Toc197050536"/>
      <w:r w:rsidRPr="00CA65BF">
        <w:rPr>
          <w:rFonts w:asciiTheme="majorEastAsia" w:eastAsiaTheme="majorEastAsia" w:hAnsiTheme="majorEastAsia"/>
        </w:rPr>
        <w:t xml:space="preserve">파인튜닝 전체 파이프라인: </w:t>
      </w:r>
      <w:r w:rsidRPr="00CA65BF">
        <w:rPr>
          <w:rFonts w:asciiTheme="majorEastAsia" w:eastAsiaTheme="majorEastAsia" w:hAnsiTheme="majorEastAsia" w:cs="굴림체"/>
          <w:szCs w:val="24"/>
        </w:rPr>
        <w:t>train()</w:t>
      </w:r>
      <w:bookmarkEnd w:id="112"/>
    </w:p>
    <w:p w14:paraId="576D7D6E" w14:textId="3BF95FC1" w:rsidR="00827177" w:rsidRPr="00CA65BF" w:rsidRDefault="00827177" w:rsidP="00827177">
      <w:pPr>
        <w:pStyle w:val="a9"/>
        <w:rPr>
          <w:rFonts w:asciiTheme="majorEastAsia" w:eastAsiaTheme="majorEastAsia" w:hAnsiTheme="majorEastAsia"/>
        </w:rPr>
      </w:pPr>
      <w:r w:rsidRPr="00CA65BF">
        <w:rPr>
          <w:rFonts w:asciiTheme="majorEastAsia" w:eastAsiaTheme="majorEastAsia" w:hAnsiTheme="majorEastAsia" w:hint="eastAsia"/>
        </w:rPr>
        <w:t>설정에 따라 학습을 시작</w:t>
      </w:r>
      <w:r w:rsidR="00011262" w:rsidRPr="00CA65BF">
        <w:rPr>
          <w:rFonts w:asciiTheme="majorEastAsia" w:eastAsiaTheme="majorEastAsia" w:hAnsiTheme="majorEastAsia" w:hint="eastAsia"/>
        </w:rPr>
        <w:t>함</w:t>
      </w:r>
      <w:r w:rsidRPr="00CA65BF">
        <w:rPr>
          <w:rFonts w:asciiTheme="majorEastAsia" w:eastAsiaTheme="majorEastAsia" w:hAnsiTheme="majorEastAsia" w:hint="eastAsia"/>
        </w:rPr>
        <w:t>.</w:t>
      </w:r>
    </w:p>
    <w:p w14:paraId="7992B380" w14:textId="77777777" w:rsidR="00827177" w:rsidRPr="00CA65BF" w:rsidRDefault="00827177" w:rsidP="00827177">
      <w:pPr>
        <w:pStyle w:val="a9"/>
        <w:rPr>
          <w:rFonts w:asciiTheme="majorEastAsia" w:eastAsiaTheme="majorEastAsia" w:hAnsiTheme="majorEastAsia"/>
        </w:rPr>
      </w:pPr>
    </w:p>
    <w:p w14:paraId="722E971E" w14:textId="5AC58488" w:rsidR="004A2210" w:rsidRPr="00CA65BF" w:rsidRDefault="004A2210" w:rsidP="005A347D">
      <w:pPr>
        <w:pStyle w:val="2"/>
        <w:rPr>
          <w:rFonts w:asciiTheme="majorEastAsia" w:eastAsiaTheme="majorEastAsia" w:hAnsiTheme="majorEastAsia"/>
        </w:rPr>
      </w:pPr>
      <w:bookmarkStart w:id="113" w:name="_Toc197050537"/>
      <w:r w:rsidRPr="00CA65BF">
        <w:rPr>
          <w:rFonts w:asciiTheme="majorEastAsia" w:eastAsiaTheme="majorEastAsia" w:hAnsiTheme="majorEastAsia"/>
        </w:rPr>
        <w:t>베이스 모델 설정 및 인증</w:t>
      </w:r>
      <w:bookmarkEnd w:id="113"/>
    </w:p>
    <w:p w14:paraId="006844C0"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base_model = "Undi95/Meta-Llama-3-8B-hf"</w:t>
      </w:r>
    </w:p>
    <w:p w14:paraId="3B222E20"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login(token='...')</w:t>
      </w:r>
    </w:p>
    <w:p w14:paraId="29505A32" w14:textId="77777777" w:rsidR="004A2210" w:rsidRPr="00CA65BF" w:rsidRDefault="004A2210" w:rsidP="001B7738">
      <w:pPr>
        <w:pStyle w:val="a9"/>
        <w:rPr>
          <w:rFonts w:asciiTheme="majorEastAsia" w:eastAsiaTheme="majorEastAsia" w:hAnsiTheme="majorEastAsia"/>
        </w:rPr>
      </w:pPr>
      <w:r w:rsidRPr="00CA65BF">
        <w:rPr>
          <w:rFonts w:asciiTheme="majorEastAsia" w:eastAsiaTheme="majorEastAsia" w:hAnsiTheme="majorEastAsia"/>
        </w:rPr>
        <w:t>wandb.login(key='...')</w:t>
      </w:r>
    </w:p>
    <w:p w14:paraId="0AA0E67E"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HuggingFace Hub에서 LLaMA 3 기반 모델을 로드한다. 현재 모델은 8B 파라미터를 가진 GPT 스타일의 Causal Language Model.</w:t>
      </w:r>
    </w:p>
    <w:p w14:paraId="59B7175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HuggingFace 토큰과 wandb API 키를 이용해 외부 서비스에 접근 권한을 설정함.</w:t>
      </w:r>
    </w:p>
    <w:p w14:paraId="6007147C"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실험 로그는 wandb 대시보드에서 실시간으로 확인 가능하며, 실험 비교에도 유용하다.</w:t>
      </w:r>
    </w:p>
    <w:p w14:paraId="0AA9B583"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2BA51B9D" w14:textId="07D49EFD" w:rsidR="004A2210" w:rsidRPr="00CA65BF" w:rsidRDefault="004A2210" w:rsidP="004667C3">
      <w:pPr>
        <w:pStyle w:val="2"/>
        <w:rPr>
          <w:rFonts w:asciiTheme="majorEastAsia" w:eastAsiaTheme="majorEastAsia" w:hAnsiTheme="majorEastAsia"/>
        </w:rPr>
      </w:pPr>
      <w:bookmarkStart w:id="114" w:name="_Toc197050538"/>
      <w:r w:rsidRPr="00CA65BF">
        <w:rPr>
          <w:rFonts w:asciiTheme="majorEastAsia" w:eastAsiaTheme="majorEastAsia" w:hAnsiTheme="majorEastAsia"/>
        </w:rPr>
        <w:t>사용자 데이터셋 로딩 및 셔플링</w:t>
      </w:r>
      <w:bookmarkEnd w:id="114"/>
    </w:p>
    <w:p w14:paraId="7821124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custom_dataset = load_dataset_from_folder('./dataset')</w:t>
      </w:r>
    </w:p>
    <w:p w14:paraId="27C70922"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custom_dataset = custom_dataset.shuffle(seed=65)</w:t>
      </w:r>
    </w:p>
    <w:p w14:paraId="19B62104"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 xml:space="preserve">사용자 정의 데이터셋은 로컬의 JSON 파일로 구성되며, </w:t>
      </w:r>
      <w:r w:rsidRPr="00CA65BF">
        <w:rPr>
          <w:rFonts w:asciiTheme="majorEastAsia" w:eastAsiaTheme="majorEastAsia" w:hAnsiTheme="majorEastAsia" w:cs="굴림체"/>
        </w:rPr>
        <w:t>shuffle(seed=65)</w:t>
      </w:r>
      <w:r w:rsidRPr="00CA65BF">
        <w:rPr>
          <w:rFonts w:asciiTheme="majorEastAsia" w:eastAsiaTheme="majorEastAsia" w:hAnsiTheme="majorEastAsia"/>
        </w:rPr>
        <w:t>를 통해 학습 순서를 무작위화함.</w:t>
      </w:r>
    </w:p>
    <w:p w14:paraId="7B1D4AC0"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seed 고정은 결과의 재현성(reproducibility)을 보장하여 학술적/산업적 실험 기준에 부합함.</w:t>
      </w:r>
    </w:p>
    <w:p w14:paraId="2DC99FB6"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2B00DB9D" w14:textId="3F9AEB21" w:rsidR="004A2210" w:rsidRPr="00CA65BF" w:rsidRDefault="004A2210" w:rsidP="004667C3">
      <w:pPr>
        <w:pStyle w:val="2"/>
        <w:rPr>
          <w:rFonts w:asciiTheme="majorEastAsia" w:eastAsiaTheme="majorEastAsia" w:hAnsiTheme="majorEastAsia"/>
        </w:rPr>
      </w:pPr>
      <w:bookmarkStart w:id="115" w:name="_Toc197050539"/>
      <w:r w:rsidRPr="00CA65BF">
        <w:rPr>
          <w:rFonts w:asciiTheme="majorEastAsia" w:eastAsiaTheme="majorEastAsia" w:hAnsiTheme="majorEastAsia"/>
        </w:rPr>
        <w:lastRenderedPageBreak/>
        <w:t>QLoRA 기반 4-bit 양자화 설정</w:t>
      </w:r>
      <w:bookmarkEnd w:id="115"/>
    </w:p>
    <w:p w14:paraId="5AF5EF5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bnb_config = BitsAndBytesConfig(...)</w:t>
      </w:r>
    </w:p>
    <w:p w14:paraId="27EC16F4" w14:textId="77777777" w:rsidR="004A2210" w:rsidRPr="00CA65BF" w:rsidRDefault="004A2210" w:rsidP="004667C3">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QLoRA 개념 및 파라미터 해설</w:t>
      </w:r>
    </w:p>
    <w:p w14:paraId="27395E84"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QLoRA</w:t>
      </w:r>
      <w:r w:rsidRPr="00CA65BF">
        <w:rPr>
          <w:rFonts w:asciiTheme="majorEastAsia" w:eastAsiaTheme="majorEastAsia" w:hAnsiTheme="majorEastAsia"/>
        </w:rPr>
        <w:t>는 Q-formatted LoRA로, 양자화된 모델에 LoRA 기법을 결합한 방식이다.</w:t>
      </w:r>
    </w:p>
    <w:p w14:paraId="5EEBB98E"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load_in_4bit=True</w:t>
      </w:r>
      <w:r w:rsidRPr="00CA65BF">
        <w:rPr>
          <w:rFonts w:asciiTheme="majorEastAsia" w:eastAsiaTheme="majorEastAsia" w:hAnsiTheme="majorEastAsia"/>
        </w:rPr>
        <w:t>: 4비트 precision으로 모델을 로딩함으로써 GPU 메모리 사용량을 약 3~4배 절감 가능.</w:t>
      </w:r>
    </w:p>
    <w:p w14:paraId="143A60FE"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bnb_4bit_quant_type="nf4"</w:t>
      </w:r>
      <w:r w:rsidRPr="00CA65BF">
        <w:rPr>
          <w:rFonts w:asciiTheme="majorEastAsia" w:eastAsiaTheme="majorEastAsia" w:hAnsiTheme="majorEastAsia"/>
        </w:rPr>
        <w:t>: NormalFloat4는 학습 가능성이 높은 정규 분포 중심의 표현력 향상된 포맷.</w:t>
      </w:r>
    </w:p>
    <w:p w14:paraId="1EA7B30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bnb_4bit_use_double_quant=True</w:t>
      </w:r>
      <w:r w:rsidRPr="00CA65BF">
        <w:rPr>
          <w:rFonts w:asciiTheme="majorEastAsia" w:eastAsiaTheme="majorEastAsia" w:hAnsiTheme="majorEastAsia"/>
        </w:rPr>
        <w:t>: 2차 양자화를 통해 정보 손실 최소화와 압축 효율을 향상시킴.</w:t>
      </w:r>
    </w:p>
    <w:p w14:paraId="228C340B"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bnb_4bit_compute_dtype=torch.float16</w:t>
      </w:r>
      <w:r w:rsidRPr="00CA65BF">
        <w:rPr>
          <w:rFonts w:asciiTheme="majorEastAsia" w:eastAsiaTheme="majorEastAsia" w:hAnsiTheme="majorEastAsia"/>
        </w:rPr>
        <w:t>: 연산은 float16으로 진행되어 연산 성능을 확보.</w:t>
      </w:r>
    </w:p>
    <w:p w14:paraId="77B54051"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7F7157B6" w14:textId="26A6FD24" w:rsidR="004A2210" w:rsidRPr="00CA65BF" w:rsidRDefault="004A2210" w:rsidP="004667C3">
      <w:pPr>
        <w:pStyle w:val="2"/>
        <w:rPr>
          <w:rFonts w:asciiTheme="majorEastAsia" w:eastAsiaTheme="majorEastAsia" w:hAnsiTheme="majorEastAsia"/>
        </w:rPr>
      </w:pPr>
      <w:bookmarkStart w:id="116" w:name="_Toc197050540"/>
      <w:r w:rsidRPr="00CA65BF">
        <w:rPr>
          <w:rFonts w:asciiTheme="majorEastAsia" w:eastAsiaTheme="majorEastAsia" w:hAnsiTheme="majorEastAsia"/>
        </w:rPr>
        <w:t>모델 및 토크나이저 로딩 + 대화 포맷 구성</w:t>
      </w:r>
      <w:bookmarkEnd w:id="116"/>
    </w:p>
    <w:p w14:paraId="3A3EDDB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model = AutoModelForCausalLM.from_pretrained(...)</w:t>
      </w:r>
    </w:p>
    <w:p w14:paraId="18CCDEBF"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tokenizer = AutoTokenizer.from_pretrained(...)</w:t>
      </w:r>
    </w:p>
    <w:p w14:paraId="068A0561"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model, tokenizer = setup_chat_format(model, tokenizer)</w:t>
      </w:r>
    </w:p>
    <w:p w14:paraId="77FD125B" w14:textId="77777777" w:rsidR="004A2210" w:rsidRPr="00CA65BF" w:rsidRDefault="004A2210" w:rsidP="004667C3">
      <w:pPr>
        <w:pStyle w:val="a9"/>
        <w:rPr>
          <w:rFonts w:asciiTheme="majorEastAsia" w:eastAsiaTheme="majorEastAsia" w:hAnsiTheme="majorEastAsia" w:cs="굴림"/>
          <w:b/>
          <w:bCs/>
          <w:szCs w:val="27"/>
        </w:rPr>
      </w:pPr>
      <w:r w:rsidRPr="00CA65BF">
        <w:rPr>
          <w:rFonts w:ascii="MS Mincho" w:eastAsia="MS Mincho" w:hAnsi="MS Mincho" w:cs="MS Mincho" w:hint="eastAsia"/>
          <w:b/>
          <w:bCs/>
          <w:szCs w:val="27"/>
        </w:rPr>
        <w:t>▸</w:t>
      </w:r>
      <w:r w:rsidRPr="00CA65BF">
        <w:rPr>
          <w:rFonts w:asciiTheme="majorEastAsia" w:eastAsiaTheme="majorEastAsia" w:hAnsiTheme="majorEastAsia" w:cs="굴림"/>
          <w:b/>
          <w:bCs/>
          <w:szCs w:val="27"/>
        </w:rPr>
        <w:t xml:space="preserve"> 설명</w:t>
      </w:r>
    </w:p>
    <w:p w14:paraId="42B62F22"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AutoModelForCausalLM</w:t>
      </w:r>
      <w:r w:rsidRPr="00CA65BF">
        <w:rPr>
          <w:rFonts w:asciiTheme="majorEastAsia" w:eastAsiaTheme="majorEastAsia" w:hAnsiTheme="majorEastAsia" w:cs="굴림"/>
        </w:rPr>
        <w:t>은 GPT 스타일의 토큰 순서 예측 모델을 의미하며, LLaMA는 이에 해당한다.</w:t>
      </w:r>
    </w:p>
    <w:p w14:paraId="623B11C7"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setup_chat_format()</w:t>
      </w:r>
      <w:r w:rsidRPr="00CA65BF">
        <w:rPr>
          <w:rFonts w:asciiTheme="majorEastAsia" w:eastAsiaTheme="majorEastAsia" w:hAnsiTheme="majorEastAsia" w:cs="굴림"/>
        </w:rPr>
        <w:t>은 대화형 프롬프트 템플릿을 모델과 토크나이저에 적용하여 학습과 추론에서 일관된 프롬프트 구조를 사용 가능케 한다.</w:t>
      </w:r>
    </w:p>
    <w:p w14:paraId="0F25E4C0"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cs="굴림"/>
        </w:rPr>
        <w:t>특히 role-based template을 사용하는 경우 “user”, “assistant” 등의 역할 구분이 학습 성능에 큰 영향을 준다.</w:t>
      </w:r>
    </w:p>
    <w:p w14:paraId="3BC54AFA"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1ADA3FA0" w14:textId="77A5E5E7" w:rsidR="004A2210" w:rsidRPr="00CA65BF" w:rsidRDefault="004A2210" w:rsidP="004667C3">
      <w:pPr>
        <w:pStyle w:val="2"/>
        <w:rPr>
          <w:rFonts w:asciiTheme="majorEastAsia" w:eastAsiaTheme="majorEastAsia" w:hAnsiTheme="majorEastAsia"/>
        </w:rPr>
      </w:pPr>
      <w:bookmarkStart w:id="117" w:name="_Toc197050541"/>
      <w:r w:rsidRPr="00CA65BF">
        <w:rPr>
          <w:rFonts w:asciiTheme="majorEastAsia" w:eastAsiaTheme="majorEastAsia" w:hAnsiTheme="majorEastAsia"/>
        </w:rPr>
        <w:t>LoRA 기반 파라미터 효율적 미세조정</w:t>
      </w:r>
      <w:bookmarkEnd w:id="117"/>
    </w:p>
    <w:p w14:paraId="41C798B1"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peft_config = LoraConfig(...)</w:t>
      </w:r>
    </w:p>
    <w:p w14:paraId="2139A7A7"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lastRenderedPageBreak/>
        <w:t>model = get_peft_model(model, peft_config)</w:t>
      </w:r>
    </w:p>
    <w:p w14:paraId="3BE173FB" w14:textId="77777777" w:rsidR="004A2210" w:rsidRPr="00CA65BF" w:rsidRDefault="004A2210" w:rsidP="004667C3">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LoRA 핵심 요소</w:t>
      </w:r>
    </w:p>
    <w:p w14:paraId="532B3482" w14:textId="77777777" w:rsidR="004A2210" w:rsidRPr="00CA65BF" w:rsidRDefault="004A2210" w:rsidP="004667C3">
      <w:pPr>
        <w:pStyle w:val="a9"/>
        <w:rPr>
          <w:rFonts w:asciiTheme="majorEastAsia" w:eastAsiaTheme="majorEastAsia" w:hAnsiTheme="majorEastAsia"/>
          <w:szCs w:val="24"/>
        </w:rPr>
      </w:pPr>
      <w:r w:rsidRPr="00CA65BF">
        <w:rPr>
          <w:rFonts w:asciiTheme="majorEastAsia" w:eastAsiaTheme="majorEastAsia" w:hAnsiTheme="majorEastAsia" w:cs="굴림체"/>
          <w:szCs w:val="24"/>
        </w:rPr>
        <w:t>r=16</w:t>
      </w:r>
      <w:r w:rsidRPr="00CA65BF">
        <w:rPr>
          <w:rFonts w:asciiTheme="majorEastAsia" w:eastAsiaTheme="majorEastAsia" w:hAnsiTheme="majorEastAsia"/>
          <w:szCs w:val="24"/>
        </w:rPr>
        <w:t>: LoRA rank 값으로, 작은 값일수록 파라미터 수가 줄어 메모리 효율적.</w:t>
      </w:r>
    </w:p>
    <w:p w14:paraId="3B8A2E47" w14:textId="77777777" w:rsidR="004A2210" w:rsidRPr="00CA65BF" w:rsidRDefault="004A2210" w:rsidP="004667C3">
      <w:pPr>
        <w:pStyle w:val="a9"/>
        <w:rPr>
          <w:rFonts w:asciiTheme="majorEastAsia" w:eastAsiaTheme="majorEastAsia" w:hAnsiTheme="majorEastAsia"/>
          <w:szCs w:val="24"/>
        </w:rPr>
      </w:pPr>
      <w:r w:rsidRPr="00CA65BF">
        <w:rPr>
          <w:rFonts w:asciiTheme="majorEastAsia" w:eastAsiaTheme="majorEastAsia" w:hAnsiTheme="majorEastAsia" w:cs="굴림체"/>
          <w:szCs w:val="24"/>
        </w:rPr>
        <w:t>lora_alpha=32</w:t>
      </w:r>
      <w:r w:rsidRPr="00CA65BF">
        <w:rPr>
          <w:rFonts w:asciiTheme="majorEastAsia" w:eastAsiaTheme="majorEastAsia" w:hAnsiTheme="majorEastAsia"/>
          <w:szCs w:val="24"/>
        </w:rPr>
        <w:t>: scaling 계수로서 모델의 표현력 보정을 위한 계수.</w:t>
      </w:r>
    </w:p>
    <w:p w14:paraId="3F1E2579" w14:textId="77777777" w:rsidR="004A2210" w:rsidRPr="00CA65BF" w:rsidRDefault="004A2210" w:rsidP="004667C3">
      <w:pPr>
        <w:pStyle w:val="a9"/>
        <w:rPr>
          <w:rFonts w:asciiTheme="majorEastAsia" w:eastAsiaTheme="majorEastAsia" w:hAnsiTheme="majorEastAsia"/>
          <w:szCs w:val="24"/>
        </w:rPr>
      </w:pPr>
      <w:r w:rsidRPr="00CA65BF">
        <w:rPr>
          <w:rFonts w:asciiTheme="majorEastAsia" w:eastAsiaTheme="majorEastAsia" w:hAnsiTheme="majorEastAsia" w:cs="굴림체"/>
          <w:szCs w:val="24"/>
        </w:rPr>
        <w:t>target_modules</w:t>
      </w:r>
      <w:r w:rsidRPr="00CA65BF">
        <w:rPr>
          <w:rFonts w:asciiTheme="majorEastAsia" w:eastAsiaTheme="majorEastAsia" w:hAnsiTheme="majorEastAsia"/>
          <w:szCs w:val="24"/>
        </w:rPr>
        <w:t xml:space="preserve">: </w:t>
      </w:r>
      <w:r w:rsidRPr="00CA65BF">
        <w:rPr>
          <w:rFonts w:asciiTheme="majorEastAsia" w:eastAsiaTheme="majorEastAsia" w:hAnsiTheme="majorEastAsia" w:cs="굴림체"/>
          <w:szCs w:val="24"/>
        </w:rPr>
        <w:t>q_proj</w:t>
      </w:r>
      <w:r w:rsidRPr="00CA65BF">
        <w:rPr>
          <w:rFonts w:asciiTheme="majorEastAsia" w:eastAsiaTheme="majorEastAsia" w:hAnsiTheme="majorEastAsia"/>
          <w:szCs w:val="24"/>
        </w:rPr>
        <w:t xml:space="preserve">, </w:t>
      </w:r>
      <w:r w:rsidRPr="00CA65BF">
        <w:rPr>
          <w:rFonts w:asciiTheme="majorEastAsia" w:eastAsiaTheme="majorEastAsia" w:hAnsiTheme="majorEastAsia" w:cs="굴림체"/>
          <w:szCs w:val="24"/>
        </w:rPr>
        <w:t>v_proj</w:t>
      </w:r>
      <w:r w:rsidRPr="00CA65BF">
        <w:rPr>
          <w:rFonts w:asciiTheme="majorEastAsia" w:eastAsiaTheme="majorEastAsia" w:hAnsiTheme="majorEastAsia"/>
          <w:szCs w:val="24"/>
        </w:rPr>
        <w:t xml:space="preserve"> 등 Attention projection 레이어만을 학습 대상으로 설정.</w:t>
      </w:r>
    </w:p>
    <w:p w14:paraId="029057F8" w14:textId="77777777" w:rsidR="004A2210" w:rsidRPr="00CA65BF" w:rsidRDefault="004A2210" w:rsidP="004667C3">
      <w:pPr>
        <w:pStyle w:val="a9"/>
        <w:rPr>
          <w:rFonts w:asciiTheme="majorEastAsia" w:eastAsiaTheme="majorEastAsia" w:hAnsiTheme="majorEastAsia"/>
        </w:rPr>
      </w:pPr>
      <w:r w:rsidRPr="00CA65BF">
        <w:rPr>
          <w:rFonts w:ascii="MS Mincho" w:eastAsia="MS Mincho" w:hAnsi="MS Mincho" w:cs="MS Mincho" w:hint="eastAsia"/>
        </w:rPr>
        <w:t>▸</w:t>
      </w:r>
      <w:r w:rsidRPr="00CA65BF">
        <w:rPr>
          <w:rFonts w:asciiTheme="majorEastAsia" w:eastAsiaTheme="majorEastAsia" w:hAnsiTheme="majorEastAsia"/>
        </w:rPr>
        <w:t xml:space="preserve"> 이점</w:t>
      </w:r>
    </w:p>
    <w:p w14:paraId="768B83BB" w14:textId="77777777" w:rsidR="004A2210" w:rsidRPr="00CA65BF" w:rsidRDefault="004A2210" w:rsidP="004667C3">
      <w:pPr>
        <w:pStyle w:val="a9"/>
        <w:rPr>
          <w:rFonts w:asciiTheme="majorEastAsia" w:eastAsiaTheme="majorEastAsia" w:hAnsiTheme="majorEastAsia"/>
          <w:szCs w:val="24"/>
        </w:rPr>
      </w:pPr>
      <w:r w:rsidRPr="00CA65BF">
        <w:rPr>
          <w:rFonts w:asciiTheme="majorEastAsia" w:eastAsiaTheme="majorEastAsia" w:hAnsiTheme="majorEastAsia"/>
          <w:szCs w:val="24"/>
        </w:rPr>
        <w:t>전체 모델 파라미터의 수 퍼센트만 학습되므로 메모리 사용량, 학습 시간, 저장 공간이 대폭 감소함.</w:t>
      </w:r>
    </w:p>
    <w:p w14:paraId="61499771"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5F43BA38" w14:textId="2A8FF56E" w:rsidR="004A2210" w:rsidRPr="00CA65BF" w:rsidRDefault="004A2210" w:rsidP="004667C3">
      <w:pPr>
        <w:pStyle w:val="2"/>
        <w:rPr>
          <w:rFonts w:asciiTheme="majorEastAsia" w:eastAsiaTheme="majorEastAsia" w:hAnsiTheme="majorEastAsia"/>
        </w:rPr>
      </w:pPr>
      <w:bookmarkStart w:id="118" w:name="_Toc197050542"/>
      <w:r w:rsidRPr="00CA65BF">
        <w:rPr>
          <w:rFonts w:asciiTheme="majorEastAsia" w:eastAsiaTheme="majorEastAsia" w:hAnsiTheme="majorEastAsia"/>
        </w:rPr>
        <w:t>데이터셋 전처리 및 통합</w:t>
      </w:r>
      <w:bookmarkEnd w:id="118"/>
    </w:p>
    <w:p w14:paraId="444BCCF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HuggingFace 데이터셋(</w:t>
      </w:r>
      <w:r w:rsidRPr="00CA65BF">
        <w:rPr>
          <w:rFonts w:asciiTheme="majorEastAsia" w:eastAsiaTheme="majorEastAsia" w:hAnsiTheme="majorEastAsia" w:cs="굴림체"/>
        </w:rPr>
        <w:t>ai-medical-chatbot</w:t>
      </w:r>
      <w:r w:rsidRPr="00CA65BF">
        <w:rPr>
          <w:rFonts w:asciiTheme="majorEastAsia" w:eastAsiaTheme="majorEastAsia" w:hAnsiTheme="majorEastAsia"/>
        </w:rPr>
        <w:t>)과 커스텀 데이터셋을 각각 채팅 템플릿 형태로 전처리.</w:t>
      </w:r>
    </w:p>
    <w:p w14:paraId="2B02D24F"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 xml:space="preserve">사용자 질문과 응답을 </w:t>
      </w:r>
      <w:r w:rsidRPr="00CA65BF">
        <w:rPr>
          <w:rFonts w:asciiTheme="majorEastAsia" w:eastAsiaTheme="majorEastAsia" w:hAnsiTheme="majorEastAsia" w:cs="굴림체"/>
        </w:rPr>
        <w:t>role: user</w:t>
      </w:r>
      <w:r w:rsidRPr="00CA65BF">
        <w:rPr>
          <w:rFonts w:asciiTheme="majorEastAsia" w:eastAsiaTheme="majorEastAsia" w:hAnsiTheme="majorEastAsia"/>
        </w:rPr>
        <w:t xml:space="preserve">, </w:t>
      </w:r>
      <w:r w:rsidRPr="00CA65BF">
        <w:rPr>
          <w:rFonts w:asciiTheme="majorEastAsia" w:eastAsiaTheme="majorEastAsia" w:hAnsiTheme="majorEastAsia" w:cs="굴림체"/>
        </w:rPr>
        <w:t>role: assistant</w:t>
      </w:r>
      <w:r w:rsidRPr="00CA65BF">
        <w:rPr>
          <w:rFonts w:asciiTheme="majorEastAsia" w:eastAsiaTheme="majorEastAsia" w:hAnsiTheme="majorEastAsia"/>
        </w:rPr>
        <w:t xml:space="preserve"> 구조로 텍스트로 변환하여 통일된 학습 구조 구성.</w:t>
      </w:r>
    </w:p>
    <w:p w14:paraId="264AEB7B"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concatenate_datasets()</w:t>
      </w:r>
      <w:r w:rsidRPr="00CA65BF">
        <w:rPr>
          <w:rFonts w:asciiTheme="majorEastAsia" w:eastAsiaTheme="majorEastAsia" w:hAnsiTheme="majorEastAsia"/>
        </w:rPr>
        <w:t xml:space="preserve">로 병합 후, </w:t>
      </w:r>
      <w:r w:rsidRPr="00CA65BF">
        <w:rPr>
          <w:rFonts w:asciiTheme="majorEastAsia" w:eastAsiaTheme="majorEastAsia" w:hAnsiTheme="majorEastAsia" w:cs="굴림체"/>
        </w:rPr>
        <w:t>train_test_split(test_size=0.1)</w:t>
      </w:r>
      <w:r w:rsidRPr="00CA65BF">
        <w:rPr>
          <w:rFonts w:asciiTheme="majorEastAsia" w:eastAsiaTheme="majorEastAsia" w:hAnsiTheme="majorEastAsia"/>
        </w:rPr>
        <w:t>을 통해 9:1 비율로 학습/검증 데이터 분리.</w:t>
      </w:r>
    </w:p>
    <w:p w14:paraId="23388BCD"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4B580134" w14:textId="5983883A" w:rsidR="004A2210" w:rsidRPr="00CA65BF" w:rsidRDefault="004A2210" w:rsidP="004667C3">
      <w:pPr>
        <w:pStyle w:val="2"/>
        <w:rPr>
          <w:rFonts w:asciiTheme="majorEastAsia" w:eastAsiaTheme="majorEastAsia" w:hAnsiTheme="majorEastAsia"/>
        </w:rPr>
      </w:pPr>
      <w:bookmarkStart w:id="119" w:name="_Toc197050543"/>
      <w:r w:rsidRPr="00CA65BF">
        <w:rPr>
          <w:rFonts w:asciiTheme="majorEastAsia" w:eastAsiaTheme="majorEastAsia" w:hAnsiTheme="majorEastAsia"/>
        </w:rPr>
        <w:t>학습 하이퍼파라미터 구성</w:t>
      </w:r>
      <w:bookmarkEnd w:id="119"/>
    </w:p>
    <w:p w14:paraId="0A32F78B"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training_arguments = TrainingArguments(...)</w:t>
      </w:r>
    </w:p>
    <w:p w14:paraId="604F4631"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per_device_train_batch_size=1</w:t>
      </w:r>
      <w:r w:rsidRPr="00CA65BF">
        <w:rPr>
          <w:rFonts w:asciiTheme="majorEastAsia" w:eastAsiaTheme="majorEastAsia" w:hAnsiTheme="majorEastAsia" w:cs="굴림"/>
        </w:rPr>
        <w:t>: 4bit 양자화로도 VRAM 16GB 이상이 요구되므로 소형 배치 사용.</w:t>
      </w:r>
    </w:p>
    <w:p w14:paraId="5C44B691"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gradient_accumulation_steps=2</w:t>
      </w:r>
      <w:r w:rsidRPr="00CA65BF">
        <w:rPr>
          <w:rFonts w:asciiTheme="majorEastAsia" w:eastAsiaTheme="majorEastAsia" w:hAnsiTheme="majorEastAsia" w:cs="굴림"/>
        </w:rPr>
        <w:t>: 실제 배치를 두 배로 증가시키는 효과로, 안정적 학습을 유도함.</w:t>
      </w:r>
    </w:p>
    <w:p w14:paraId="531CC0AD"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optim="paged_adamw_32bit"</w:t>
      </w:r>
      <w:r w:rsidRPr="00CA65BF">
        <w:rPr>
          <w:rFonts w:asciiTheme="majorEastAsia" w:eastAsiaTheme="majorEastAsia" w:hAnsiTheme="majorEastAsia" w:cs="굴림"/>
        </w:rPr>
        <w:t>: 메모리 최적화를 위해 페이징된 옵티마이저 사용.</w:t>
      </w:r>
    </w:p>
    <w:p w14:paraId="11188B30"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eval_steps=0.2</w:t>
      </w:r>
      <w:r w:rsidRPr="00CA65BF">
        <w:rPr>
          <w:rFonts w:asciiTheme="majorEastAsia" w:eastAsiaTheme="majorEastAsia" w:hAnsiTheme="majorEastAsia" w:cs="굴림"/>
        </w:rPr>
        <w:t>: epoch 중 20% 간격으로 검증 수행하여 빠른 이상 감지 가능.</w:t>
      </w:r>
    </w:p>
    <w:p w14:paraId="75A057D9"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group_by_length=True</w:t>
      </w:r>
      <w:r w:rsidRPr="00CA65BF">
        <w:rPr>
          <w:rFonts w:asciiTheme="majorEastAsia" w:eastAsiaTheme="majorEastAsia" w:hAnsiTheme="majorEastAsia" w:cs="굴림"/>
        </w:rPr>
        <w:t>: 유사한 길이 샘플끼리 묶어 학습 효율을 높이는 기법.</w:t>
      </w:r>
    </w:p>
    <w:p w14:paraId="23570E81" w14:textId="77777777" w:rsidR="004A2210" w:rsidRPr="00CA65BF" w:rsidRDefault="004A2210" w:rsidP="004667C3">
      <w:pPr>
        <w:pStyle w:val="a9"/>
        <w:rPr>
          <w:rFonts w:asciiTheme="majorEastAsia" w:eastAsiaTheme="majorEastAsia" w:hAnsiTheme="majorEastAsia" w:cs="굴림"/>
        </w:rPr>
      </w:pPr>
    </w:p>
    <w:p w14:paraId="5DD42947" w14:textId="437FEED0" w:rsidR="004A2210" w:rsidRPr="00CA65BF" w:rsidRDefault="004A2210" w:rsidP="004667C3">
      <w:pPr>
        <w:pStyle w:val="2"/>
        <w:rPr>
          <w:rFonts w:asciiTheme="majorEastAsia" w:eastAsiaTheme="majorEastAsia" w:hAnsiTheme="majorEastAsia"/>
        </w:rPr>
      </w:pPr>
      <w:bookmarkStart w:id="120" w:name="_Toc197050544"/>
      <w:r w:rsidRPr="00CA65BF">
        <w:rPr>
          <w:rFonts w:asciiTheme="majorEastAsia" w:eastAsiaTheme="majorEastAsia" w:hAnsiTheme="majorEastAsia"/>
        </w:rPr>
        <w:t>지도학습 기반 트레이닝: SFTTrainer</w:t>
      </w:r>
      <w:bookmarkEnd w:id="120"/>
    </w:p>
    <w:p w14:paraId="2F406E6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trainer = SFTTrainer(...)</w:t>
      </w:r>
    </w:p>
    <w:p w14:paraId="55D7FE38"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trainer.train()</w:t>
      </w:r>
    </w:p>
    <w:p w14:paraId="5A4088E7"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SFTTrainer</w:t>
      </w:r>
      <w:r w:rsidRPr="00CA65BF">
        <w:rPr>
          <w:rFonts w:asciiTheme="majorEastAsia" w:eastAsiaTheme="majorEastAsia" w:hAnsiTheme="majorEastAsia" w:cs="굴림"/>
        </w:rPr>
        <w:t>는 HuggingFace Trainer를 확장하여 LLM의 텍스트 미세조정을 위해 설계됨.</w:t>
      </w:r>
    </w:p>
    <w:p w14:paraId="78D0E898"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rPr>
        <w:t>packing=False</w:t>
      </w:r>
      <w:r w:rsidRPr="00CA65BF">
        <w:rPr>
          <w:rFonts w:asciiTheme="majorEastAsia" w:eastAsiaTheme="majorEastAsia" w:hAnsiTheme="majorEastAsia" w:cs="굴림"/>
        </w:rPr>
        <w:t xml:space="preserve"> 설정은 각 샘플을 독립된 개별 문장으로 학습함을 의미하며, 학습의 안정성을 높인다.</w:t>
      </w:r>
    </w:p>
    <w:p w14:paraId="017817E4" w14:textId="77777777" w:rsidR="004A2210" w:rsidRPr="00CA65BF" w:rsidRDefault="004A2210" w:rsidP="004667C3">
      <w:pPr>
        <w:pStyle w:val="a9"/>
        <w:rPr>
          <w:rFonts w:asciiTheme="majorEastAsia" w:eastAsiaTheme="majorEastAsia" w:hAnsiTheme="majorEastAsia" w:cs="굴림"/>
        </w:rPr>
      </w:pPr>
      <w:r w:rsidRPr="00CA65BF">
        <w:rPr>
          <w:rFonts w:asciiTheme="majorEastAsia" w:eastAsiaTheme="majorEastAsia" w:hAnsiTheme="majorEastAsia" w:cs="굴림"/>
        </w:rPr>
        <w:t>내부적으로 gradient clipping, learning rate scheduling 등의 기능이 포함됨.</w:t>
      </w:r>
    </w:p>
    <w:p w14:paraId="7739454A" w14:textId="77777777" w:rsidR="004A2210" w:rsidRPr="00CA65BF" w:rsidRDefault="004A2210" w:rsidP="004A2210">
      <w:pPr>
        <w:widowControl/>
        <w:autoSpaceDE/>
        <w:spacing w:line="240" w:lineRule="auto"/>
        <w:rPr>
          <w:rFonts w:asciiTheme="majorEastAsia" w:eastAsiaTheme="majorEastAsia" w:hAnsiTheme="majorEastAsia" w:cs="굴림"/>
          <w:szCs w:val="24"/>
        </w:rPr>
      </w:pPr>
    </w:p>
    <w:p w14:paraId="6B242251" w14:textId="1DCF810A" w:rsidR="004A2210" w:rsidRPr="00CA65BF" w:rsidRDefault="004A2210" w:rsidP="004667C3">
      <w:pPr>
        <w:pStyle w:val="2"/>
        <w:rPr>
          <w:rFonts w:asciiTheme="majorEastAsia" w:eastAsiaTheme="majorEastAsia" w:hAnsiTheme="majorEastAsia"/>
        </w:rPr>
      </w:pPr>
      <w:bookmarkStart w:id="121" w:name="_Toc197050545"/>
      <w:r w:rsidRPr="00CA65BF">
        <w:rPr>
          <w:rFonts w:asciiTheme="majorEastAsia" w:eastAsiaTheme="majorEastAsia" w:hAnsiTheme="majorEastAsia"/>
        </w:rPr>
        <w:t>평가 및 모델 배포</w:t>
      </w:r>
      <w:bookmarkEnd w:id="121"/>
    </w:p>
    <w:p w14:paraId="64455B2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파인튜닝 전후로 동일한 질문에 대해 모델의 응답을 비교함으로써 성능 향상을 정성적으로 확인.</w:t>
      </w:r>
    </w:p>
    <w:p w14:paraId="53C716B9"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cs="굴림체"/>
        </w:rPr>
        <w:t>model.save_pretrained()</w:t>
      </w:r>
      <w:r w:rsidRPr="00CA65BF">
        <w:rPr>
          <w:rFonts w:asciiTheme="majorEastAsia" w:eastAsiaTheme="majorEastAsia" w:hAnsiTheme="majorEastAsia"/>
        </w:rPr>
        <w:t xml:space="preserve">로 로컬에 저장하고, </w:t>
      </w:r>
      <w:r w:rsidRPr="00CA65BF">
        <w:rPr>
          <w:rFonts w:asciiTheme="majorEastAsia" w:eastAsiaTheme="majorEastAsia" w:hAnsiTheme="majorEastAsia" w:cs="굴림체"/>
        </w:rPr>
        <w:t>push_to_hub()</w:t>
      </w:r>
      <w:r w:rsidRPr="00CA65BF">
        <w:rPr>
          <w:rFonts w:asciiTheme="majorEastAsia" w:eastAsiaTheme="majorEastAsia" w:hAnsiTheme="majorEastAsia"/>
        </w:rPr>
        <w:t>로 HuggingFace Hub에 업로드 가능.</w:t>
      </w:r>
    </w:p>
    <w:p w14:paraId="17BFA774"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학습된 모델은 추후 Inference API 또는 Gradio, FastAPI 등 프레임워크로 쉽게 활용 가능.</w:t>
      </w:r>
    </w:p>
    <w:p w14:paraId="2E87C45D" w14:textId="77777777" w:rsidR="004A2210" w:rsidRPr="00CA65BF" w:rsidRDefault="004A2210" w:rsidP="004667C3">
      <w:pPr>
        <w:pStyle w:val="a9"/>
        <w:rPr>
          <w:rFonts w:asciiTheme="majorEastAsia" w:eastAsiaTheme="majorEastAsia" w:hAnsiTheme="majorEastAsia"/>
        </w:rPr>
      </w:pPr>
    </w:p>
    <w:p w14:paraId="2984F89B" w14:textId="77777777" w:rsidR="004A2210" w:rsidRPr="00CA65BF" w:rsidRDefault="004A2210" w:rsidP="004667C3">
      <w:pPr>
        <w:pStyle w:val="2"/>
        <w:rPr>
          <w:rFonts w:asciiTheme="majorEastAsia" w:eastAsiaTheme="majorEastAsia" w:hAnsiTheme="majorEastAsia"/>
        </w:rPr>
      </w:pPr>
      <w:bookmarkStart w:id="122" w:name="_Toc197050546"/>
      <w:r w:rsidRPr="00CA65BF">
        <w:rPr>
          <w:rFonts w:asciiTheme="majorEastAsia" w:eastAsiaTheme="majorEastAsia" w:hAnsiTheme="majorEastAsia"/>
        </w:rPr>
        <w:t>결론 및 확장</w:t>
      </w:r>
      <w:bookmarkEnd w:id="122"/>
    </w:p>
    <w:p w14:paraId="6D421D76" w14:textId="77777777" w:rsidR="004A2210" w:rsidRPr="00CA65BF" w:rsidRDefault="004A2210" w:rsidP="004667C3">
      <w:pPr>
        <w:pStyle w:val="a9"/>
        <w:rPr>
          <w:rFonts w:asciiTheme="majorEastAsia" w:eastAsiaTheme="majorEastAsia" w:hAnsiTheme="majorEastAsia"/>
        </w:rPr>
      </w:pPr>
      <w:r w:rsidRPr="00CA65BF">
        <w:rPr>
          <w:rFonts w:asciiTheme="majorEastAsia" w:eastAsiaTheme="majorEastAsia" w:hAnsiTheme="majorEastAsia"/>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CA65BF" w:rsidRDefault="004A2210" w:rsidP="004A2210">
      <w:pPr>
        <w:rPr>
          <w:rFonts w:asciiTheme="majorEastAsia" w:eastAsiaTheme="majorEastAsia" w:hAnsiTheme="majorEastAsia"/>
          <w:sz w:val="14"/>
        </w:rPr>
      </w:pPr>
    </w:p>
    <w:p w14:paraId="13AFEB2F" w14:textId="0377D631" w:rsidR="002A4A25" w:rsidRPr="00CA65BF" w:rsidRDefault="002A4A25" w:rsidP="002A4A25">
      <w:pPr>
        <w:pStyle w:val="a9"/>
        <w:rPr>
          <w:rFonts w:asciiTheme="majorEastAsia" w:eastAsiaTheme="majorEastAsia" w:hAnsiTheme="majorEastAsia"/>
        </w:rPr>
      </w:pPr>
    </w:p>
    <w:p w14:paraId="00F505A8" w14:textId="7789F3CD" w:rsidR="00A20E31" w:rsidRPr="00CA65BF" w:rsidRDefault="00A20E31">
      <w:pPr>
        <w:widowControl/>
        <w:suppressAutoHyphens w:val="0"/>
        <w:overflowPunct/>
        <w:autoSpaceDE/>
        <w:spacing w:line="240" w:lineRule="auto"/>
        <w:textAlignment w:val="auto"/>
        <w:rPr>
          <w:rFonts w:asciiTheme="majorEastAsia" w:eastAsiaTheme="majorEastAsia" w:hAnsiTheme="majorEastAsia"/>
          <w:b/>
          <w:sz w:val="28"/>
          <w:lang w:eastAsia="ko-KR"/>
        </w:rPr>
      </w:pPr>
      <w:r w:rsidRPr="00CA65BF">
        <w:rPr>
          <w:rFonts w:asciiTheme="majorEastAsia" w:eastAsiaTheme="majorEastAsia" w:hAnsiTheme="majorEastAsia"/>
          <w:lang w:eastAsia="ko-KR"/>
        </w:rPr>
        <w:br w:type="page"/>
      </w:r>
    </w:p>
    <w:p w14:paraId="2FC1A054" w14:textId="1D7A0D10" w:rsidR="00D33B22" w:rsidRPr="00CA65BF" w:rsidRDefault="00D33B22" w:rsidP="00D33B22">
      <w:pPr>
        <w:pStyle w:val="1"/>
        <w:rPr>
          <w:rFonts w:asciiTheme="majorEastAsia" w:eastAsiaTheme="majorEastAsia" w:hAnsiTheme="majorEastAsia"/>
          <w:lang w:eastAsia="ko-KR"/>
        </w:rPr>
      </w:pPr>
      <w:bookmarkStart w:id="123" w:name="_Toc197050547"/>
      <w:r w:rsidRPr="00CA65BF">
        <w:rPr>
          <w:rStyle w:val="afb"/>
          <w:rFonts w:asciiTheme="majorEastAsia" w:eastAsiaTheme="majorEastAsia" w:hAnsiTheme="majorEastAsia"/>
        </w:rPr>
        <w:lastRenderedPageBreak/>
        <w:t>RAG (Retrieval-Augmented Generation)</w:t>
      </w:r>
      <w:bookmarkEnd w:id="123"/>
    </w:p>
    <w:p w14:paraId="32307130" w14:textId="33147E20" w:rsidR="00D33B22" w:rsidRPr="00CA65BF" w:rsidRDefault="00D33B22" w:rsidP="00D33B22">
      <w:pPr>
        <w:rPr>
          <w:rFonts w:asciiTheme="majorEastAsia" w:eastAsiaTheme="majorEastAsia" w:hAnsiTheme="majorEastAsia"/>
        </w:rPr>
      </w:pPr>
    </w:p>
    <w:p w14:paraId="0772FA89" w14:textId="7B4682D9" w:rsidR="00D33B22" w:rsidRPr="00CA65BF" w:rsidRDefault="00D33B22" w:rsidP="00C44F69">
      <w:pPr>
        <w:pStyle w:val="2"/>
        <w:ind w:left="709"/>
        <w:rPr>
          <w:rFonts w:asciiTheme="majorEastAsia" w:eastAsiaTheme="majorEastAsia" w:hAnsiTheme="majorEastAsia"/>
        </w:rPr>
      </w:pPr>
      <w:bookmarkStart w:id="124" w:name="_Toc197050548"/>
      <w:r w:rsidRPr="00CA65BF">
        <w:rPr>
          <w:rFonts w:asciiTheme="majorEastAsia" w:eastAsiaTheme="majorEastAsia" w:hAnsiTheme="majorEastAsia"/>
        </w:rPr>
        <w:t>개요</w:t>
      </w:r>
      <w:bookmarkEnd w:id="124"/>
    </w:p>
    <w:p w14:paraId="610200CE" w14:textId="77777777" w:rsidR="00D33B22" w:rsidRPr="00CA65BF" w:rsidRDefault="00D33B22" w:rsidP="00D33B22">
      <w:pPr>
        <w:pStyle w:val="a9"/>
        <w:rPr>
          <w:rFonts w:asciiTheme="majorEastAsia" w:eastAsiaTheme="majorEastAsia" w:hAnsiTheme="majorEastAsia"/>
        </w:rPr>
      </w:pPr>
      <w:r w:rsidRPr="00CA65BF">
        <w:rPr>
          <w:rFonts w:asciiTheme="majorEastAsia" w:eastAsiaTheme="majorEastAsia" w:hAnsiTheme="majorEastAsia"/>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CA65BF" w:rsidRDefault="00D33B22" w:rsidP="00D33B22">
      <w:pPr>
        <w:pStyle w:val="a9"/>
        <w:rPr>
          <w:rFonts w:asciiTheme="majorEastAsia" w:eastAsiaTheme="majorEastAsia" w:hAnsiTheme="majorEastAsia"/>
        </w:rPr>
      </w:pPr>
      <w:r w:rsidRPr="00CA65BF">
        <w:rPr>
          <w:rFonts w:asciiTheme="majorEastAsia" w:eastAsiaTheme="majorEastAsia" w:hAnsiTheme="majorEastAsia"/>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CA65BF" w:rsidRDefault="00D33B22" w:rsidP="00D33B22">
      <w:pPr>
        <w:rPr>
          <w:rFonts w:asciiTheme="majorEastAsia" w:eastAsiaTheme="majorEastAsia" w:hAnsiTheme="majorEastAsia"/>
        </w:rPr>
      </w:pPr>
    </w:p>
    <w:p w14:paraId="1101B42D" w14:textId="3D15C6FA" w:rsidR="00D33B22" w:rsidRPr="00CA65BF" w:rsidRDefault="00D33B22" w:rsidP="00C44F69">
      <w:pPr>
        <w:pStyle w:val="2"/>
        <w:ind w:left="709"/>
        <w:rPr>
          <w:rFonts w:asciiTheme="majorEastAsia" w:eastAsiaTheme="majorEastAsia" w:hAnsiTheme="majorEastAsia"/>
        </w:rPr>
      </w:pPr>
      <w:bookmarkStart w:id="125" w:name="_Toc197050549"/>
      <w:r w:rsidRPr="00CA65BF">
        <w:rPr>
          <w:rFonts w:asciiTheme="majorEastAsia" w:eastAsiaTheme="majorEastAsia" w:hAnsiTheme="majorEastAsia"/>
        </w:rPr>
        <w:t>역사</w:t>
      </w:r>
      <w:bookmarkEnd w:id="125"/>
    </w:p>
    <w:p w14:paraId="0969D0E2" w14:textId="4B75C052" w:rsidR="00D33B22" w:rsidRPr="00CA65BF" w:rsidRDefault="00D33B22" w:rsidP="00D33B22">
      <w:pPr>
        <w:pStyle w:val="a9"/>
        <w:rPr>
          <w:rFonts w:asciiTheme="majorEastAsia" w:eastAsiaTheme="majorEastAsia" w:hAnsiTheme="majorEastAsia"/>
        </w:rPr>
      </w:pPr>
      <w:r w:rsidRPr="00CA65BF">
        <w:rPr>
          <w:rFonts w:asciiTheme="majorEastAsia" w:eastAsiaTheme="majorEastAsia" w:hAnsiTheme="majorEastAsia"/>
        </w:rPr>
        <w:t xml:space="preserve">RAG는 2020년 </w:t>
      </w:r>
      <w:hyperlink r:id="rId36" w:history="1">
        <w:r w:rsidRPr="00CA65BF">
          <w:rPr>
            <w:rStyle w:val="a5"/>
            <w:rFonts w:asciiTheme="majorEastAsia" w:eastAsiaTheme="majorEastAsia" w:hAnsiTheme="majorEastAsia"/>
          </w:rPr>
          <w:t>Facebook AI Research(FAIR)</w:t>
        </w:r>
      </w:hyperlink>
      <w:r w:rsidRPr="00CA65BF">
        <w:rPr>
          <w:rFonts w:asciiTheme="majorEastAsia" w:eastAsiaTheme="majorEastAsia" w:hAnsiTheme="majorEastAsia"/>
        </w:rPr>
        <w:t xml:space="preserve">에 의해 처음 제안되었다. 이 기술은 Open-domain Question Answering 및 Fact-based Generation에서 LLM의 한계를 극복하고자 하는 목적으로 개발되었으며, </w:t>
      </w:r>
      <w:hyperlink r:id="rId37" w:history="1">
        <w:r w:rsidRPr="00CA65BF">
          <w:rPr>
            <w:rStyle w:val="a5"/>
            <w:rFonts w:asciiTheme="majorEastAsia" w:eastAsiaTheme="majorEastAsia" w:hAnsiTheme="majorEastAsia"/>
          </w:rPr>
          <w:t>DPR(Dense Passage Retrieval)</w:t>
        </w:r>
      </w:hyperlink>
      <w:r w:rsidRPr="00CA65BF">
        <w:rPr>
          <w:rFonts w:asciiTheme="majorEastAsia" w:eastAsiaTheme="majorEastAsia" w:hAnsiTheme="majorEastAsia"/>
        </w:rPr>
        <w:t>을 검색기로 사용하고, BART와 같은 사전학습 언어모델을 생성기로 사용하는 구조였다.</w:t>
      </w:r>
    </w:p>
    <w:p w14:paraId="3B28C42B" w14:textId="4243E8DF" w:rsidR="00A176A0" w:rsidRPr="00CA65BF" w:rsidRDefault="00AC1440" w:rsidP="00AC1440">
      <w:pPr>
        <w:pStyle w:val="a9"/>
        <w:rPr>
          <w:rFonts w:asciiTheme="majorEastAsia" w:eastAsiaTheme="majorEastAsia" w:hAnsiTheme="majorEastAsia"/>
        </w:rPr>
      </w:pPr>
      <w:r w:rsidRPr="00CA65BF">
        <w:rPr>
          <w:rFonts w:asciiTheme="majorEastAsia" w:eastAsiaTheme="majorEastAsia" w:hAnsiTheme="majorEastAsia"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CA65BF" w:rsidRDefault="00A92A07" w:rsidP="00A92A07">
      <w:pPr>
        <w:pStyle w:val="a9"/>
        <w:rPr>
          <w:rFonts w:asciiTheme="majorEastAsia" w:eastAsiaTheme="majorEastAsia" w:hAnsiTheme="majorEastAsia"/>
        </w:rPr>
      </w:pPr>
      <w:r w:rsidRPr="00CA65BF">
        <w:rPr>
          <w:rFonts w:asciiTheme="majorEastAsia" w:eastAsiaTheme="majorEastAsia" w:hAnsiTheme="majorEastAsia" w:hint="eastAsia"/>
        </w:rPr>
        <w:t xml:space="preserve">DPR은 질문과 문서를 각각 독립된 </w:t>
      </w:r>
      <w:hyperlink r:id="rId38" w:history="1">
        <w:r w:rsidRPr="00CA65BF">
          <w:rPr>
            <w:rStyle w:val="a5"/>
            <w:rFonts w:asciiTheme="majorEastAsia" w:eastAsiaTheme="majorEastAsia" w:hAnsiTheme="majorEastAsia" w:hint="eastAsia"/>
          </w:rPr>
          <w:t>BERT</w:t>
        </w:r>
      </w:hyperlink>
      <w:r w:rsidRPr="00CA65BF">
        <w:rPr>
          <w:rFonts w:asciiTheme="majorEastAsia" w:eastAsiaTheme="majorEastAsia" w:hAnsiTheme="majorEastAsia"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CA65BF">
        <w:rPr>
          <w:rFonts w:asciiTheme="majorEastAsia" w:eastAsiaTheme="majorEastAsia" w:hAnsiTheme="majorEastAsia"/>
        </w:rPr>
        <w:t>(</w:t>
      </w:r>
      <w:hyperlink r:id="rId39" w:history="1">
        <w:r w:rsidR="007D1BD7" w:rsidRPr="00CA65BF">
          <w:rPr>
            <w:rStyle w:val="a5"/>
            <w:rFonts w:asciiTheme="majorEastAsia" w:eastAsiaTheme="majorEastAsia" w:hAnsiTheme="majorEastAsia"/>
          </w:rPr>
          <w:t>Facebook AI Similarity Search</w:t>
        </w:r>
      </w:hyperlink>
      <w:r w:rsidR="007D1BD7" w:rsidRPr="00CA65BF">
        <w:rPr>
          <w:rFonts w:asciiTheme="majorEastAsia" w:eastAsiaTheme="majorEastAsia" w:hAnsiTheme="majorEastAsia"/>
        </w:rPr>
        <w:t>)</w:t>
      </w:r>
      <w:r w:rsidRPr="00CA65BF">
        <w:rPr>
          <w:rFonts w:asciiTheme="majorEastAsia" w:eastAsiaTheme="majorEastAsia" w:hAnsiTheme="majorEastAsia" w:hint="eastAsia"/>
        </w:rPr>
        <w:t>와 같은 고속 유사도 검색 라이브러리를 이용해 수십억 개의 문서에서 빠르게 유사도를 비교할 수 있다.</w:t>
      </w:r>
    </w:p>
    <w:p w14:paraId="3B7F19DC" w14:textId="54CA82DE" w:rsidR="00D33B22" w:rsidRPr="00CA65BF" w:rsidRDefault="00D33B22" w:rsidP="00D33B22">
      <w:pPr>
        <w:pStyle w:val="a9"/>
        <w:rPr>
          <w:rFonts w:asciiTheme="majorEastAsia" w:eastAsiaTheme="majorEastAsia" w:hAnsiTheme="majorEastAsia"/>
        </w:rPr>
      </w:pPr>
      <w:r w:rsidRPr="00CA65BF">
        <w:rPr>
          <w:rFonts w:asciiTheme="majorEastAsia" w:eastAsiaTheme="majorEastAsia" w:hAnsiTheme="majorEastAsia"/>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CA65BF" w:rsidRDefault="00D33B22" w:rsidP="00D33B22">
      <w:pPr>
        <w:rPr>
          <w:rFonts w:asciiTheme="majorEastAsia" w:eastAsiaTheme="majorEastAsia" w:hAnsiTheme="majorEastAsia"/>
        </w:rPr>
      </w:pPr>
    </w:p>
    <w:p w14:paraId="7B879356" w14:textId="5906E58A" w:rsidR="00D33B22" w:rsidRPr="00CA65BF" w:rsidRDefault="00D33B22" w:rsidP="00C44F69">
      <w:pPr>
        <w:pStyle w:val="2"/>
        <w:ind w:left="709"/>
        <w:rPr>
          <w:rFonts w:asciiTheme="majorEastAsia" w:eastAsiaTheme="majorEastAsia" w:hAnsiTheme="majorEastAsia"/>
        </w:rPr>
      </w:pPr>
      <w:bookmarkStart w:id="126" w:name="_Toc197050550"/>
      <w:r w:rsidRPr="00CA65BF">
        <w:rPr>
          <w:rFonts w:asciiTheme="majorEastAsia" w:eastAsiaTheme="majorEastAsia" w:hAnsiTheme="majorEastAsia"/>
        </w:rPr>
        <w:lastRenderedPageBreak/>
        <w:t>구성요소</w:t>
      </w:r>
      <w:bookmarkEnd w:id="126"/>
    </w:p>
    <w:p w14:paraId="1B2C3E9C" w14:textId="13158F71" w:rsidR="00D33B22" w:rsidRPr="00CA65BF" w:rsidRDefault="00D33B22" w:rsidP="00CD0EAA">
      <w:pPr>
        <w:pStyle w:val="3"/>
        <w:rPr>
          <w:rFonts w:asciiTheme="majorEastAsia" w:eastAsiaTheme="majorEastAsia" w:hAnsiTheme="majorEastAsia"/>
        </w:rPr>
      </w:pPr>
      <w:bookmarkStart w:id="127" w:name="_Toc197050551"/>
      <w:r w:rsidRPr="00CA65BF">
        <w:rPr>
          <w:rFonts w:asciiTheme="majorEastAsia" w:eastAsiaTheme="majorEastAsia" w:hAnsiTheme="majorEastAsia"/>
        </w:rPr>
        <w:t>검색(Retrieval)</w:t>
      </w:r>
      <w:r w:rsidR="00016605" w:rsidRPr="00CA65BF">
        <w:rPr>
          <w:rFonts w:asciiTheme="majorEastAsia" w:eastAsiaTheme="majorEastAsia" w:hAnsiTheme="majorEastAsia" w:hint="eastAsia"/>
          <w:lang w:eastAsia="ko-KR"/>
        </w:rPr>
        <w:t>과 인덱싱</w:t>
      </w:r>
      <w:bookmarkEnd w:id="127"/>
    </w:p>
    <w:p w14:paraId="5C6DC8BA" w14:textId="469E91D2" w:rsidR="007E0ED8" w:rsidRPr="00CA65BF" w:rsidRDefault="007E0ED8" w:rsidP="007E0ED8">
      <w:pPr>
        <w:pStyle w:val="4"/>
        <w:rPr>
          <w:rFonts w:asciiTheme="majorEastAsia" w:eastAsiaTheme="majorEastAsia" w:hAnsiTheme="majorEastAsia"/>
        </w:rPr>
      </w:pPr>
      <w:bookmarkStart w:id="128" w:name="_Toc197050552"/>
      <w:r w:rsidRPr="00CA65BF">
        <w:rPr>
          <w:rFonts w:asciiTheme="majorEastAsia" w:eastAsiaTheme="majorEastAsia" w:hAnsiTheme="majorEastAsia" w:hint="eastAsia"/>
        </w:rPr>
        <w:t>검색</w:t>
      </w:r>
      <w:bookmarkEnd w:id="128"/>
    </w:p>
    <w:p w14:paraId="0B6A9D99" w14:textId="34A5EC7A"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77777777" w:rsidR="00D33B22" w:rsidRPr="00CA65BF" w:rsidRDefault="00D33B22" w:rsidP="00CD0EAA">
      <w:pPr>
        <w:pStyle w:val="a9"/>
        <w:rPr>
          <w:rFonts w:asciiTheme="majorEastAsia" w:eastAsiaTheme="majorEastAsia" w:hAnsiTheme="majorEastAsia"/>
          <w:b/>
        </w:rPr>
      </w:pPr>
      <w:r w:rsidRPr="00CA65BF">
        <w:rPr>
          <w:rFonts w:asciiTheme="majorEastAsia" w:eastAsiaTheme="majorEastAsia" w:hAnsiTheme="majorEastAsia"/>
          <w:b/>
        </w:rPr>
        <w:t>a. Cosine Similarity 기반 Top-K 검색</w:t>
      </w:r>
    </w:p>
    <w:p w14:paraId="1156A9AF"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가장 기본적인 벡터 유사도 기반 검색이다.</w:t>
      </w:r>
    </w:p>
    <w:p w14:paraId="44B857AB"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문서 임베딩과 질문 임베딩 간의 코사인 유사도를 계산하여, 유사도가 높은 문서 K개를 선택한다.</w:t>
      </w:r>
    </w:p>
    <w:p w14:paraId="6F0824B1"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문제점 예시:</w:t>
      </w:r>
      <w:r w:rsidRPr="00CA65BF">
        <w:rPr>
          <w:rFonts w:asciiTheme="majorEastAsia" w:eastAsiaTheme="majorEastAsia" w:hAnsiTheme="majorEastAsia"/>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개발 배경:</w:t>
      </w:r>
      <w:r w:rsidRPr="00CA65BF">
        <w:rPr>
          <w:rFonts w:asciiTheme="majorEastAsia" w:eastAsiaTheme="majorEastAsia" w:hAnsiTheme="majorEastAsia"/>
        </w:rPr>
        <w:t xml:space="preserve"> 검색 품질은 높지만 다양성이 낮아 후속 생성 모델의 응답 품질에 부정적 영향을 줄 수 있다.</w:t>
      </w:r>
    </w:p>
    <w:p w14:paraId="61F37D0F" w14:textId="77777777" w:rsidR="00D33B22" w:rsidRPr="00CA65BF" w:rsidRDefault="00D33B22" w:rsidP="00C44F69">
      <w:pPr>
        <w:pStyle w:val="a9"/>
        <w:rPr>
          <w:rFonts w:asciiTheme="majorEastAsia" w:eastAsiaTheme="majorEastAsia" w:hAnsiTheme="majorEastAsia"/>
        </w:rPr>
      </w:pPr>
      <w:r w:rsidRPr="00CA65BF">
        <w:rPr>
          <w:rStyle w:val="afb"/>
          <w:rFonts w:asciiTheme="majorEastAsia" w:eastAsiaTheme="majorEastAsia" w:hAnsiTheme="majorEastAsia"/>
        </w:rPr>
        <w:t>의사코드:</w:t>
      </w:r>
    </w:p>
    <w:p w14:paraId="55119EFC" w14:textId="77777777" w:rsidR="00D33B22" w:rsidRPr="00CA65BF" w:rsidRDefault="00D33B22" w:rsidP="00C44F69">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query_embedding, document_embeddings, K</w:t>
      </w:r>
    </w:p>
    <w:p w14:paraId="200D1106" w14:textId="77777777" w:rsidR="00D33B22" w:rsidRPr="00CA65BF" w:rsidRDefault="00D33B22" w:rsidP="00C44F69">
      <w:pPr>
        <w:pStyle w:val="a9"/>
        <w:rPr>
          <w:rStyle w:val="HTML0"/>
          <w:rFonts w:asciiTheme="majorEastAsia" w:eastAsiaTheme="majorEastAsia" w:hAnsiTheme="majorEastAsia"/>
        </w:rPr>
      </w:pPr>
      <w:r w:rsidRPr="00CA65BF">
        <w:rPr>
          <w:rStyle w:val="HTML0"/>
          <w:rFonts w:asciiTheme="majorEastAsia" w:eastAsiaTheme="majorEastAsia" w:hAnsiTheme="majorEastAsia"/>
        </w:rPr>
        <w:t>scores = [cosine_similarity(query_embedding, doc_emb) for doc_emb in document_embeddings]</w:t>
      </w:r>
    </w:p>
    <w:p w14:paraId="3052E71A" w14:textId="77777777" w:rsidR="00D33B22" w:rsidRPr="00CA65BF" w:rsidRDefault="00D33B22" w:rsidP="00C44F69">
      <w:pPr>
        <w:pStyle w:val="a9"/>
        <w:rPr>
          <w:rStyle w:val="HTML0"/>
          <w:rFonts w:asciiTheme="majorEastAsia" w:eastAsiaTheme="majorEastAsia" w:hAnsiTheme="majorEastAsia"/>
        </w:rPr>
      </w:pPr>
      <w:r w:rsidRPr="00CA65BF">
        <w:rPr>
          <w:rStyle w:val="HTML0"/>
          <w:rFonts w:asciiTheme="majorEastAsia" w:eastAsiaTheme="majorEastAsia" w:hAnsiTheme="majorEastAsia"/>
        </w:rPr>
        <w:t>ranked_docs = sort_by_score_descending(document_embeddings, scores)</w:t>
      </w:r>
    </w:p>
    <w:p w14:paraId="777894B4" w14:textId="65D6A8F5" w:rsidR="00D33B22" w:rsidRPr="00CA65BF" w:rsidRDefault="00D33B22" w:rsidP="00C44F69">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top K ranked_docs</w:t>
      </w:r>
    </w:p>
    <w:p w14:paraId="2294AFDC" w14:textId="77777777" w:rsidR="00A35AE7" w:rsidRPr="00CA65BF" w:rsidRDefault="00A35AE7" w:rsidP="00C44F69">
      <w:pPr>
        <w:pStyle w:val="a9"/>
        <w:rPr>
          <w:rStyle w:val="HTML0"/>
          <w:rFonts w:asciiTheme="majorEastAsia" w:eastAsiaTheme="majorEastAsia" w:hAnsiTheme="majorEastAsia"/>
        </w:rPr>
      </w:pPr>
    </w:p>
    <w:p w14:paraId="67EDA96F" w14:textId="77777777" w:rsidR="00D33B22" w:rsidRPr="00CA65BF" w:rsidRDefault="00D33B22" w:rsidP="00C44F69">
      <w:pPr>
        <w:pStyle w:val="a9"/>
        <w:rPr>
          <w:rFonts w:asciiTheme="majorEastAsia" w:eastAsiaTheme="majorEastAsia" w:hAnsiTheme="majorEastAsia"/>
          <w:b/>
        </w:rPr>
      </w:pPr>
      <w:r w:rsidRPr="00CA65BF">
        <w:rPr>
          <w:rFonts w:asciiTheme="majorEastAsia" w:eastAsiaTheme="majorEastAsia" w:hAnsiTheme="majorEastAsia"/>
          <w:b/>
        </w:rPr>
        <w:t>b. MMR (Maximal Marginal Relevance)</w:t>
      </w:r>
    </w:p>
    <w:p w14:paraId="238A04D5"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Cosine Top-K의 중복성과 다양성 부족 문제를 해결하기 위해 도입되었다.</w:t>
      </w:r>
    </w:p>
    <w:p w14:paraId="00E81C60"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문제점 예시:</w:t>
      </w:r>
      <w:r w:rsidRPr="00CA65BF">
        <w:rPr>
          <w:rFonts w:asciiTheme="majorEastAsia" w:eastAsiaTheme="majorEastAsia" w:hAnsiTheme="majorEastAsia"/>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lastRenderedPageBreak/>
        <w:t>해결 방식:</w:t>
      </w:r>
      <w:r w:rsidRPr="00CA65BF">
        <w:rPr>
          <w:rFonts w:asciiTheme="majorEastAsia" w:eastAsiaTheme="majorEastAsia" w:hAnsiTheme="majorEastAsia"/>
        </w:rPr>
        <w:t xml:space="preserve"> 질문과의 관련성(relevance)을 유지하면서 이미 선택된 문서와의 중복성(diversity)을 줄이는 방식으로 문서를 선택한다.</w:t>
      </w:r>
    </w:p>
    <w:p w14:paraId="6F4A91F0"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λ 값(0 ≤ λ ≤ 1)을 통해 관련성과 중복성의 중요도를 조절할 수 있다. 예를 들어 λ=0.9는 관련성을 중심으로, λ=0.3은 다양성을 중심으로 검색한다.</w:t>
      </w:r>
    </w:p>
    <w:p w14:paraId="1ACD8718"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λ=1.0:</w:t>
      </w:r>
      <w:r w:rsidRPr="00CA65BF">
        <w:rPr>
          <w:rFonts w:asciiTheme="majorEastAsia" w:eastAsiaTheme="majorEastAsia" w:hAnsiTheme="majorEastAsia"/>
        </w:rPr>
        <w:t xml:space="preserve"> 기존 cosine similarity와 동일, 중복성 고려하지 않음.</w:t>
      </w:r>
    </w:p>
    <w:p w14:paraId="59C47491"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λ=0.0:</w:t>
      </w:r>
      <w:r w:rsidRPr="00CA65BF">
        <w:rPr>
          <w:rFonts w:asciiTheme="majorEastAsia" w:eastAsiaTheme="majorEastAsia" w:hAnsiTheme="majorEastAsia"/>
        </w:rPr>
        <w:t xml:space="preserve"> 오직 다양성만 고려함 (질문과의 관련성 무시).</w:t>
      </w:r>
    </w:p>
    <w:p w14:paraId="60B8B823"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λ=0.5:</w:t>
      </w:r>
      <w:r w:rsidRPr="00CA65BF">
        <w:rPr>
          <w:rFonts w:asciiTheme="majorEastAsia" w:eastAsiaTheme="majorEastAsia" w:hAnsiTheme="majorEastAsia"/>
        </w:rPr>
        <w:t xml:space="preserve"> 균형 있게 고려함.</w:t>
      </w:r>
    </w:p>
    <w:p w14:paraId="297D1246"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MMR 의사코드:</w:t>
      </w:r>
    </w:p>
    <w:p w14:paraId="3E32CF1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query_embedding, candidate_docs, λ (0 &lt;= λ &lt;= 1), K</w:t>
      </w:r>
    </w:p>
    <w:p w14:paraId="3E3E652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Initialize selected_docs = []</w:t>
      </w:r>
    </w:p>
    <w:p w14:paraId="7ABBD99D"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While len(selected_docs) &lt; K:</w:t>
      </w:r>
    </w:p>
    <w:p w14:paraId="139868A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best_score = -inf</w:t>
      </w:r>
    </w:p>
    <w:p w14:paraId="58F48C7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best_doc = None</w:t>
      </w:r>
    </w:p>
    <w:p w14:paraId="38BC8B7D"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For doc in candidate_docs:</w:t>
      </w:r>
    </w:p>
    <w:p w14:paraId="34401C58"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relevance = cosine_similarity(query_embedding, doc.embedding)</w:t>
      </w:r>
    </w:p>
    <w:p w14:paraId="1A8C1EF5"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diversity = max([cosine_similarity(doc.embedding, s.embedding) for s in selected_docs], default=0)</w:t>
      </w:r>
    </w:p>
    <w:p w14:paraId="0C8C5F52"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score = λ * relevance - (1 - λ) * diversity</w:t>
      </w:r>
    </w:p>
    <w:p w14:paraId="003176C1"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If score &gt; best_score:</w:t>
      </w:r>
    </w:p>
    <w:p w14:paraId="04A572C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best_score = score</w:t>
      </w:r>
    </w:p>
    <w:p w14:paraId="5A31EE2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best_doc = doc</w:t>
      </w:r>
    </w:p>
    <w:p w14:paraId="488A218D"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Add best_doc to selected_docs</w:t>
      </w:r>
    </w:p>
    <w:p w14:paraId="7635E793"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Remove best_doc from candidate_docs</w:t>
      </w:r>
    </w:p>
    <w:p w14:paraId="0D01EBF1" w14:textId="1FE0FF7A"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selected_docs</w:t>
      </w:r>
    </w:p>
    <w:p w14:paraId="15B5BD38" w14:textId="77777777" w:rsidR="00C44F69" w:rsidRPr="00CA65BF" w:rsidRDefault="00C44F69" w:rsidP="00CD0EAA">
      <w:pPr>
        <w:pStyle w:val="a9"/>
        <w:rPr>
          <w:rStyle w:val="HTML0"/>
          <w:rFonts w:asciiTheme="majorEastAsia" w:eastAsiaTheme="majorEastAsia" w:hAnsiTheme="majorEastAsia"/>
        </w:rPr>
      </w:pPr>
    </w:p>
    <w:p w14:paraId="1DC521A5" w14:textId="77777777" w:rsidR="00D33B22" w:rsidRPr="00CA65BF" w:rsidRDefault="00D33B22" w:rsidP="00CD0EAA">
      <w:pPr>
        <w:pStyle w:val="a9"/>
        <w:rPr>
          <w:rFonts w:asciiTheme="majorEastAsia" w:eastAsiaTheme="majorEastAsia" w:hAnsiTheme="majorEastAsia"/>
          <w:b/>
        </w:rPr>
      </w:pPr>
      <w:r w:rsidRPr="00CA65BF">
        <w:rPr>
          <w:rFonts w:asciiTheme="majorEastAsia" w:eastAsiaTheme="majorEastAsia" w:hAnsiTheme="majorEastAsia"/>
          <w:b/>
        </w:rPr>
        <w:lastRenderedPageBreak/>
        <w:t>c. Hybrid Search (BM25 + Embedding 기반)</w:t>
      </w:r>
    </w:p>
    <w:p w14:paraId="2EA8670C"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전통적인 키워드 기반 BM25 검색과 벡터 임베딩 기반 검색을 결합한다.</w:t>
      </w:r>
    </w:p>
    <w:p w14:paraId="0D86025E" w14:textId="314976DB"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BM25</w:t>
      </w:r>
      <w:r w:rsidR="00CD0EAA" w:rsidRPr="00CA65BF">
        <w:rPr>
          <w:rStyle w:val="afb"/>
          <w:rFonts w:asciiTheme="majorEastAsia" w:eastAsiaTheme="majorEastAsia" w:hAnsiTheme="majorEastAsia" w:hint="eastAsia"/>
        </w:rPr>
        <w:t>:</w:t>
      </w:r>
      <w:r w:rsidR="00CD0EAA" w:rsidRPr="00CA65BF">
        <w:rPr>
          <w:rStyle w:val="afb"/>
          <w:rFonts w:asciiTheme="majorEastAsia" w:eastAsiaTheme="majorEastAsia" w:hAnsiTheme="majorEastAsia"/>
        </w:rPr>
        <w:t xml:space="preserve"> </w:t>
      </w:r>
      <w:r w:rsidRPr="00CA65BF">
        <w:rPr>
          <w:rFonts w:asciiTheme="majorEastAsia" w:eastAsiaTheme="majorEastAsia" w:hAnsiTheme="majorEastAsia"/>
        </w:rPr>
        <w:t>"Best Matching 25"의 약어로, TF-IDF의 발전형이며, 질의어와 문서 간의 키워드 일치 정도를 평가하는 전통적인 정보 검색 알고리즘이다.</w:t>
      </w:r>
    </w:p>
    <w:p w14:paraId="69157CCE" w14:textId="77777777" w:rsidR="00D33B22" w:rsidRPr="00CA65BF" w:rsidRDefault="00D33B22" w:rsidP="00CD0EAA">
      <w:pPr>
        <w:pStyle w:val="a9"/>
        <w:ind w:leftChars="560" w:left="1120"/>
        <w:rPr>
          <w:rFonts w:asciiTheme="majorEastAsia" w:eastAsiaTheme="majorEastAsia" w:hAnsiTheme="majorEastAsia"/>
        </w:rPr>
      </w:pPr>
      <w:r w:rsidRPr="00CA65BF">
        <w:rPr>
          <w:rFonts w:asciiTheme="majorEastAsia" w:eastAsiaTheme="majorEastAsia" w:hAnsiTheme="majorEastAsia"/>
        </w:rPr>
        <w:t>TF(term frequency): 단어가 문서 내 얼마나 자주 등장하는가</w:t>
      </w:r>
    </w:p>
    <w:p w14:paraId="7861CE90" w14:textId="77777777" w:rsidR="00D33B22" w:rsidRPr="00CA65BF" w:rsidRDefault="00D33B22" w:rsidP="00CD0EAA">
      <w:pPr>
        <w:pStyle w:val="a9"/>
        <w:ind w:leftChars="560" w:left="1120"/>
        <w:rPr>
          <w:rFonts w:asciiTheme="majorEastAsia" w:eastAsiaTheme="majorEastAsia" w:hAnsiTheme="majorEastAsia"/>
        </w:rPr>
      </w:pPr>
      <w:r w:rsidRPr="00CA65BF">
        <w:rPr>
          <w:rFonts w:asciiTheme="majorEastAsia" w:eastAsiaTheme="majorEastAsia" w:hAnsiTheme="majorEastAsia"/>
        </w:rPr>
        <w:t>IDF(inverse document frequency): 단어가 전체 문서에서 얼마나 희귀한가</w:t>
      </w:r>
    </w:p>
    <w:p w14:paraId="5B3E6172" w14:textId="77777777" w:rsidR="00D33B22" w:rsidRPr="00CA65BF" w:rsidRDefault="00D33B22" w:rsidP="00CD0EAA">
      <w:pPr>
        <w:pStyle w:val="a9"/>
        <w:ind w:leftChars="560" w:left="1120"/>
        <w:rPr>
          <w:rFonts w:asciiTheme="majorEastAsia" w:eastAsiaTheme="majorEastAsia" w:hAnsiTheme="majorEastAsia"/>
        </w:rPr>
      </w:pPr>
      <w:r w:rsidRPr="00CA65BF">
        <w:rPr>
          <w:rFonts w:asciiTheme="majorEastAsia" w:eastAsiaTheme="majorEastAsia" w:hAnsiTheme="majorEastAsia"/>
        </w:rPr>
        <w:t>BM25는 TF와 IDF 외에도 문서 길이 정규화를 반영하여 검색 순위를 계산한다.</w:t>
      </w:r>
    </w:p>
    <w:p w14:paraId="032D4B6D"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문제점 예시:</w:t>
      </w:r>
      <w:r w:rsidRPr="00CA65BF">
        <w:rPr>
          <w:rFonts w:asciiTheme="majorEastAsia" w:eastAsiaTheme="majorEastAsia" w:hAnsiTheme="majorEastAsia"/>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해결 방식:</w:t>
      </w:r>
      <w:r w:rsidRPr="00CA65BF">
        <w:rPr>
          <w:rFonts w:asciiTheme="majorEastAsia" w:eastAsiaTheme="majorEastAsia" w:hAnsiTheme="majorEastAsia"/>
        </w:rPr>
        <w:t xml:space="preserve"> BM25로 우선 필터링한 후, 벡터 임베딩으로 재정렬함으로써 키워드 기반 정합성과 의미적 관련성을 동시에 확보한다.</w:t>
      </w:r>
    </w:p>
    <w:p w14:paraId="29E35B6E"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의사코드:</w:t>
      </w:r>
    </w:p>
    <w:p w14:paraId="12374C3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query, document_texts, document_embeddings, N, K</w:t>
      </w:r>
    </w:p>
    <w:p w14:paraId="6E74089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1: top_n_docs = BM25(query, document_texts, top=N)</w:t>
      </w:r>
    </w:p>
    <w:p w14:paraId="74795EB1"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2: embed_query = embed(query)</w:t>
      </w:r>
    </w:p>
    <w:p w14:paraId="6F32992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scores = [cosine_similarity(embed_query, embed(doc)) for doc in top_n_docs]</w:t>
      </w:r>
    </w:p>
    <w:p w14:paraId="032B03F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ranked_docs = sort_by_score_descending(top_n_docs, scores)</w:t>
      </w:r>
    </w:p>
    <w:p w14:paraId="24446351"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top K ranked_docs</w:t>
      </w:r>
    </w:p>
    <w:p w14:paraId="7496C1C9" w14:textId="0DC7CBC1" w:rsidR="00D33B22" w:rsidRPr="00CA65BF" w:rsidRDefault="00D33B22" w:rsidP="0019187E">
      <w:pPr>
        <w:pStyle w:val="a9"/>
        <w:rPr>
          <w:rFonts w:asciiTheme="majorEastAsia" w:eastAsiaTheme="majorEastAsia" w:hAnsiTheme="majorEastAsia"/>
        </w:rPr>
      </w:pPr>
    </w:p>
    <w:p w14:paraId="44E0579F" w14:textId="065C9247" w:rsidR="0019187E" w:rsidRPr="00CA65BF" w:rsidRDefault="0019187E" w:rsidP="007E0ED8">
      <w:pPr>
        <w:pStyle w:val="4"/>
        <w:rPr>
          <w:rFonts w:asciiTheme="majorEastAsia" w:eastAsiaTheme="majorEastAsia" w:hAnsiTheme="majorEastAsia"/>
        </w:rPr>
      </w:pPr>
      <w:bookmarkStart w:id="129" w:name="_Toc197050553"/>
      <w:r w:rsidRPr="00CA65BF">
        <w:rPr>
          <w:rFonts w:asciiTheme="majorEastAsia" w:eastAsiaTheme="majorEastAsia" w:hAnsiTheme="majorEastAsia" w:hint="eastAsia"/>
        </w:rPr>
        <w:t>임베딩 벡터 인덱싱</w:t>
      </w:r>
      <w:bookmarkEnd w:id="129"/>
    </w:p>
    <w:p w14:paraId="022128AC" w14:textId="7A750EDF" w:rsidR="00D42FD4" w:rsidRPr="00CA65BF" w:rsidRDefault="00D42FD4" w:rsidP="00D42FD4">
      <w:pPr>
        <w:pStyle w:val="a9"/>
        <w:rPr>
          <w:rFonts w:asciiTheme="majorEastAsia" w:eastAsiaTheme="majorEastAsia" w:hAnsiTheme="majorEastAsia"/>
        </w:rPr>
      </w:pPr>
      <w:r w:rsidRPr="00CA65BF">
        <w:rPr>
          <w:rFonts w:asciiTheme="majorEastAsia" w:eastAsiaTheme="majorEastAsia" w:hAnsiTheme="majorEastAsia" w:hint="eastAsia"/>
        </w:rPr>
        <w:t>고속 검색을 위해 인덱싱을 해야 한다.</w:t>
      </w:r>
      <w:r w:rsidRPr="00CA65BF">
        <w:rPr>
          <w:rFonts w:asciiTheme="majorEastAsia" w:eastAsiaTheme="majorEastAsia" w:hAnsiTheme="majorEastAsia"/>
        </w:rPr>
        <w:t xml:space="preserve"> </w:t>
      </w:r>
      <w:r w:rsidRPr="00CA65BF">
        <w:rPr>
          <w:rFonts w:asciiTheme="majorEastAsia" w:eastAsiaTheme="majorEastAsia" w:hAnsiTheme="majorEastAsia" w:hint="eastAsia"/>
        </w:rPr>
        <w:t>예를 들어,</w:t>
      </w:r>
      <w:r w:rsidRPr="00CA65BF">
        <w:rPr>
          <w:rFonts w:asciiTheme="majorEastAsia" w:eastAsiaTheme="majorEastAsia" w:hAnsiTheme="majorEastAsia"/>
        </w:rPr>
        <w:t xml:space="preserve"> FAISS(Facebook AI Similarity Search)는 대규모 벡터에 대해 고속 근사 최근접 이웃 검색을 </w:t>
      </w:r>
      <w:r w:rsidRPr="00CA65BF">
        <w:rPr>
          <w:rFonts w:asciiTheme="majorEastAsia" w:eastAsiaTheme="majorEastAsia" w:hAnsiTheme="majorEastAsia" w:hint="eastAsia"/>
        </w:rPr>
        <w:t>제공한</w:t>
      </w:r>
      <w:r w:rsidRPr="00CA65BF">
        <w:rPr>
          <w:rFonts w:asciiTheme="majorEastAsia" w:eastAsiaTheme="majorEastAsia" w:hAnsiTheme="majorEastAsia"/>
        </w:rPr>
        <w:t xml:space="preserve">다. </w:t>
      </w:r>
      <w:r w:rsidRPr="00CA65BF">
        <w:rPr>
          <w:rFonts w:asciiTheme="majorEastAsia" w:eastAsiaTheme="majorEastAsia" w:hAnsiTheme="majorEastAsia" w:hint="eastAsia"/>
        </w:rPr>
        <w:t xml:space="preserve">이는 </w:t>
      </w:r>
      <w:r w:rsidRPr="00CA65BF">
        <w:rPr>
          <w:rFonts w:asciiTheme="majorEastAsia" w:eastAsiaTheme="majorEastAsia" w:hAnsiTheme="majorEastAsia"/>
        </w:rPr>
        <w:t>DPR과 같은 dense retriever가 생성한 벡터를 저장하고 검색하는 데 사용된다.</w:t>
      </w:r>
    </w:p>
    <w:p w14:paraId="5F37CD93" w14:textId="77777777" w:rsidR="00DD6047" w:rsidRPr="00CA65BF" w:rsidRDefault="00DD6047" w:rsidP="00DD6047">
      <w:pPr>
        <w:pStyle w:val="a9"/>
        <w:rPr>
          <w:rFonts w:asciiTheme="majorEastAsia" w:eastAsiaTheme="majorEastAsia" w:hAnsiTheme="majorEastAsia"/>
        </w:rPr>
      </w:pPr>
      <w:r w:rsidRPr="00CA65BF">
        <w:rPr>
          <w:rFonts w:asciiTheme="majorEastAsia" w:eastAsiaTheme="majorEastAsia" w:hAnsiTheme="majorEastAsia"/>
        </w:rPr>
        <w:lastRenderedPageBreak/>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CA65BF" w:rsidRDefault="00DD6047" w:rsidP="00D42FD4">
      <w:pPr>
        <w:pStyle w:val="a9"/>
        <w:rPr>
          <w:rFonts w:asciiTheme="majorEastAsia" w:eastAsiaTheme="majorEastAsia" w:hAnsiTheme="majorEastAsia"/>
        </w:rPr>
      </w:pPr>
    </w:p>
    <w:p w14:paraId="4D22069B" w14:textId="77777777" w:rsidR="00D42FD4" w:rsidRPr="00CA65BF" w:rsidRDefault="00D42FD4" w:rsidP="00D42FD4">
      <w:pPr>
        <w:pStyle w:val="a9"/>
        <w:rPr>
          <w:rFonts w:asciiTheme="majorEastAsia" w:eastAsiaTheme="majorEastAsia" w:hAnsiTheme="majorEastAsia"/>
        </w:rPr>
      </w:pPr>
      <w:r w:rsidRPr="00CA65BF">
        <w:rPr>
          <w:rFonts w:asciiTheme="majorEastAsia" w:eastAsiaTheme="majorEastAsia" w:hAnsiTheme="majorEastAsia"/>
        </w:rPr>
        <w:t>FAISS는 다양한 인덱싱 구조를 지원하며, 질의 시 빠르게 유사한 벡터를 찾기 위해 다음과 같은 방법을 사용한다:</w:t>
      </w:r>
    </w:p>
    <w:p w14:paraId="2D644406"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1. Flat Index</w:t>
      </w:r>
    </w:p>
    <w:p w14:paraId="7A92713E"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모든 벡터를 그대로 저장하고 전체를 비교 (정확하나 느림)</w:t>
      </w:r>
    </w:p>
    <w:p w14:paraId="5F0F5A46" w14:textId="59EEBEE8" w:rsidR="00D42FD4" w:rsidRPr="00CA65BF" w:rsidRDefault="00D42FD4" w:rsidP="00DD6047">
      <w:pPr>
        <w:pStyle w:val="a9"/>
        <w:rPr>
          <w:rFonts w:asciiTheme="majorEastAsia" w:eastAsiaTheme="majorEastAsia" w:hAnsiTheme="majorEastAsia"/>
        </w:rPr>
      </w:pPr>
      <w:r w:rsidRPr="00CA65BF">
        <w:rPr>
          <w:rStyle w:val="HTML0"/>
          <w:rFonts w:asciiTheme="majorEastAsia" w:eastAsiaTheme="majorEastAsia" w:hAnsiTheme="majorEastAsia"/>
        </w:rPr>
        <w:t>IndexFlatL2</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IndexFlatIP</w:t>
      </w:r>
      <w:r w:rsidRPr="00CA65BF">
        <w:rPr>
          <w:rFonts w:asciiTheme="majorEastAsia" w:eastAsiaTheme="majorEastAsia" w:hAnsiTheme="majorEastAsia"/>
        </w:rPr>
        <w:t xml:space="preserve"> 등</w:t>
      </w:r>
    </w:p>
    <w:p w14:paraId="371EABB0" w14:textId="77777777" w:rsidR="00DD6047" w:rsidRPr="00CA65BF" w:rsidRDefault="00DD6047" w:rsidP="00DD6047">
      <w:pPr>
        <w:pStyle w:val="a9"/>
        <w:rPr>
          <w:rFonts w:asciiTheme="majorEastAsia" w:eastAsiaTheme="majorEastAsia" w:hAnsiTheme="majorEastAsia"/>
        </w:rPr>
      </w:pPr>
    </w:p>
    <w:p w14:paraId="6B0707EB"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2. IVF (Inverted File Index)</w:t>
      </w:r>
    </w:p>
    <w:p w14:paraId="07C7B012"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벡터들을 K개의 클러스터(centroid)로 분할하고, 각 클러스터에 속하는 벡터만 탐색</w:t>
      </w:r>
    </w:p>
    <w:p w14:paraId="12BA5305" w14:textId="2EAD5DDF" w:rsidR="00D42FD4" w:rsidRPr="00CA65BF" w:rsidRDefault="00D42FD4" w:rsidP="00DD6047">
      <w:pPr>
        <w:pStyle w:val="a9"/>
        <w:rPr>
          <w:rFonts w:asciiTheme="majorEastAsia" w:eastAsiaTheme="majorEastAsia" w:hAnsiTheme="majorEastAsia"/>
        </w:rPr>
      </w:pPr>
      <w:r w:rsidRPr="00CA65BF">
        <w:rPr>
          <w:rStyle w:val="HTML0"/>
          <w:rFonts w:asciiTheme="majorEastAsia" w:eastAsiaTheme="majorEastAsia" w:hAnsiTheme="majorEastAsia"/>
        </w:rPr>
        <w:t>IndexIVFFlat</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IndexIVFPQ</w:t>
      </w:r>
      <w:r w:rsidRPr="00CA65BF">
        <w:rPr>
          <w:rFonts w:asciiTheme="majorEastAsia" w:eastAsiaTheme="majorEastAsia" w:hAnsiTheme="majorEastAsia"/>
        </w:rPr>
        <w:t xml:space="preserve"> 등</w:t>
      </w:r>
    </w:p>
    <w:p w14:paraId="4BF7132C" w14:textId="77777777" w:rsidR="00DD6047" w:rsidRPr="00CA65BF" w:rsidRDefault="00DD6047" w:rsidP="00DD6047">
      <w:pPr>
        <w:pStyle w:val="a9"/>
        <w:rPr>
          <w:rFonts w:asciiTheme="majorEastAsia" w:eastAsiaTheme="majorEastAsia" w:hAnsiTheme="majorEastAsia"/>
        </w:rPr>
      </w:pPr>
    </w:p>
    <w:p w14:paraId="110FAE4D"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3. HNSW (Hierarchical Navigable Small World)</w:t>
      </w:r>
    </w:p>
    <w:p w14:paraId="219E7E64" w14:textId="77777777" w:rsidR="00D42FD4" w:rsidRPr="00CA65BF" w:rsidRDefault="00D42FD4" w:rsidP="00DD6047">
      <w:pPr>
        <w:pStyle w:val="a9"/>
        <w:rPr>
          <w:rFonts w:asciiTheme="majorEastAsia" w:eastAsiaTheme="majorEastAsia" w:hAnsiTheme="majorEastAsia"/>
        </w:rPr>
      </w:pPr>
      <w:r w:rsidRPr="00CA65BF">
        <w:rPr>
          <w:rFonts w:asciiTheme="majorEastAsia" w:eastAsiaTheme="majorEastAsia" w:hAnsiTheme="majorEastAsia"/>
        </w:rPr>
        <w:t>그래프 기반 탐색 구조로, 근접한 이웃만 따라가며 빠르게 탐색</w:t>
      </w:r>
    </w:p>
    <w:p w14:paraId="58638191" w14:textId="60A74CAF" w:rsidR="00D42FD4" w:rsidRPr="00CA65BF" w:rsidRDefault="00D42FD4" w:rsidP="00DD6047">
      <w:pPr>
        <w:pStyle w:val="a9"/>
        <w:rPr>
          <w:rStyle w:val="HTML0"/>
          <w:rFonts w:asciiTheme="majorEastAsia" w:eastAsiaTheme="majorEastAsia" w:hAnsiTheme="majorEastAsia"/>
        </w:rPr>
      </w:pPr>
      <w:r w:rsidRPr="00CA65BF">
        <w:rPr>
          <w:rStyle w:val="HTML0"/>
          <w:rFonts w:asciiTheme="majorEastAsia" w:eastAsiaTheme="majorEastAsia" w:hAnsiTheme="majorEastAsia"/>
        </w:rPr>
        <w:t>IndexHNSWFlat</w:t>
      </w:r>
    </w:p>
    <w:p w14:paraId="4EFB9815" w14:textId="77777777" w:rsidR="0019187E" w:rsidRPr="00CA65BF" w:rsidRDefault="0019187E" w:rsidP="0019187E">
      <w:pPr>
        <w:pStyle w:val="a9"/>
        <w:rPr>
          <w:rFonts w:asciiTheme="majorEastAsia" w:eastAsiaTheme="majorEastAsia" w:hAnsiTheme="majorEastAsia"/>
        </w:rPr>
      </w:pPr>
    </w:p>
    <w:p w14:paraId="56953F5E" w14:textId="6A617EFB" w:rsidR="00D33B22" w:rsidRPr="00CA65BF" w:rsidRDefault="00D33B22" w:rsidP="002C7D7E">
      <w:pPr>
        <w:pStyle w:val="3"/>
        <w:rPr>
          <w:rFonts w:asciiTheme="majorEastAsia" w:eastAsiaTheme="majorEastAsia" w:hAnsiTheme="majorEastAsia"/>
        </w:rPr>
      </w:pPr>
      <w:bookmarkStart w:id="130" w:name="_Toc197050554"/>
      <w:r w:rsidRPr="00CA65BF">
        <w:rPr>
          <w:rFonts w:asciiTheme="majorEastAsia" w:eastAsiaTheme="majorEastAsia" w:hAnsiTheme="majorEastAsia"/>
        </w:rPr>
        <w:t>증강(Augmentation)</w:t>
      </w:r>
      <w:bookmarkEnd w:id="130"/>
    </w:p>
    <w:p w14:paraId="36ACE306"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검색된 문서를 사용자의 원 질문과 결합하여 LLM 입력 프롬프트를 구성한다. 일반적으로 다음과 같은 프롬프트 템플릿을 사용한다:</w:t>
      </w:r>
    </w:p>
    <w:p w14:paraId="218E29E9"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프롬프트 템플릿 예시:</w:t>
      </w:r>
    </w:p>
    <w:p w14:paraId="65EA831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You are a helpful assistant. Use the following context to answer the question.</w:t>
      </w:r>
    </w:p>
    <w:p w14:paraId="70B50DEE" w14:textId="77777777" w:rsidR="00D33B22" w:rsidRPr="00CA65BF" w:rsidRDefault="00D33B22" w:rsidP="00CD0EAA">
      <w:pPr>
        <w:pStyle w:val="a9"/>
        <w:rPr>
          <w:rStyle w:val="HTML0"/>
          <w:rFonts w:asciiTheme="majorEastAsia" w:eastAsiaTheme="majorEastAsia" w:hAnsiTheme="majorEastAsia"/>
        </w:rPr>
      </w:pPr>
    </w:p>
    <w:p w14:paraId="6CE46336"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Context:</w:t>
      </w:r>
    </w:p>
    <w:p w14:paraId="10BF034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lastRenderedPageBreak/>
        <w:t>{retrieved_context}</w:t>
      </w:r>
    </w:p>
    <w:p w14:paraId="0AEDB3F5" w14:textId="77777777" w:rsidR="00D33B22" w:rsidRPr="00CA65BF" w:rsidRDefault="00D33B22" w:rsidP="00CD0EAA">
      <w:pPr>
        <w:pStyle w:val="a9"/>
        <w:rPr>
          <w:rStyle w:val="HTML0"/>
          <w:rFonts w:asciiTheme="majorEastAsia" w:eastAsiaTheme="majorEastAsia" w:hAnsiTheme="majorEastAsia"/>
        </w:rPr>
      </w:pPr>
    </w:p>
    <w:p w14:paraId="5C1D667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Question:</w:t>
      </w:r>
    </w:p>
    <w:p w14:paraId="6EF0C05D"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{user_question}</w:t>
      </w:r>
    </w:p>
    <w:p w14:paraId="2510A786" w14:textId="77777777" w:rsidR="00D33B22" w:rsidRPr="00CA65BF" w:rsidRDefault="00D33B22" w:rsidP="00CD0EAA">
      <w:pPr>
        <w:pStyle w:val="a9"/>
        <w:rPr>
          <w:rStyle w:val="HTML0"/>
          <w:rFonts w:asciiTheme="majorEastAsia" w:eastAsiaTheme="majorEastAsia" w:hAnsiTheme="majorEastAsia"/>
        </w:rPr>
      </w:pPr>
    </w:p>
    <w:p w14:paraId="0AF77D5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Answer:</w:t>
      </w:r>
    </w:p>
    <w:p w14:paraId="5390859D" w14:textId="3CBEDD13"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이때 문맥이 너무 길면 문서를 청킹(chunking)하여 일부만 선택</w:t>
      </w:r>
      <w:r w:rsidR="00581356" w:rsidRPr="00CA65BF">
        <w:rPr>
          <w:rFonts w:asciiTheme="majorEastAsia" w:eastAsiaTheme="majorEastAsia" w:hAnsiTheme="majorEastAsia" w:hint="eastAsia"/>
        </w:rPr>
        <w:t>해야 한다.</w:t>
      </w:r>
    </w:p>
    <w:p w14:paraId="6A62C068" w14:textId="5EFEF88F" w:rsidR="00D33B22" w:rsidRPr="00CA65BF" w:rsidRDefault="00D33B22" w:rsidP="00D33B22">
      <w:pPr>
        <w:rPr>
          <w:rFonts w:asciiTheme="majorEastAsia" w:eastAsiaTheme="majorEastAsia" w:hAnsiTheme="majorEastAsia"/>
        </w:rPr>
      </w:pPr>
    </w:p>
    <w:p w14:paraId="697C56F5" w14:textId="0BF92EEB" w:rsidR="00D33B22" w:rsidRPr="00CA65BF" w:rsidRDefault="00D33B22" w:rsidP="002C7D7E">
      <w:pPr>
        <w:pStyle w:val="3"/>
        <w:rPr>
          <w:rFonts w:asciiTheme="majorEastAsia" w:eastAsiaTheme="majorEastAsia" w:hAnsiTheme="majorEastAsia"/>
        </w:rPr>
      </w:pPr>
      <w:bookmarkStart w:id="131" w:name="_Toc197050555"/>
      <w:r w:rsidRPr="00CA65BF">
        <w:rPr>
          <w:rFonts w:asciiTheme="majorEastAsia" w:eastAsiaTheme="majorEastAsia" w:hAnsiTheme="majorEastAsia"/>
        </w:rPr>
        <w:t>생성(Generation)</w:t>
      </w:r>
      <w:bookmarkEnd w:id="131"/>
    </w:p>
    <w:p w14:paraId="6220D489"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프롬프트를 LLM(OpenAI GPT-4, Claude, LLaMA 등)에 전달하여 응답을 생성한다. 생성 과정은 다음 단계를 따른다:</w:t>
      </w:r>
    </w:p>
    <w:p w14:paraId="20867C50"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Augmented Prompt를 형성한다 (사용자 질문 + 검색된 문서).</w:t>
      </w:r>
    </w:p>
    <w:p w14:paraId="625BDC28"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해당 Prompt를 LLM의 입력으로 전달한다.</w:t>
      </w:r>
    </w:p>
    <w:p w14:paraId="7919D53A"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LLM은 사전 학습된 확률 기반 언어 모델링을 통해 다음 토큰을 반복 생성하며 응답을 생성한다.</w:t>
      </w:r>
    </w:p>
    <w:p w14:paraId="6F160515"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필요 시, temperature, top-k, top-p 같은 샘플링 파라미터를 조정하여 생성 다양성과 품질을 조절한다.</w:t>
      </w:r>
    </w:p>
    <w:p w14:paraId="3ACDEFF0"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생성 의사코드:</w:t>
      </w:r>
    </w:p>
    <w:p w14:paraId="097AA70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prompt_text</w:t>
      </w:r>
    </w:p>
    <w:p w14:paraId="41666D0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Initialize output = ""</w:t>
      </w:r>
    </w:p>
    <w:p w14:paraId="11720D0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while not end_of_sequence:</w:t>
      </w:r>
    </w:p>
    <w:p w14:paraId="5F696FD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next_token = LLM.generate_next_token(prompt_text + output)</w:t>
      </w:r>
    </w:p>
    <w:p w14:paraId="6AF4B02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output += next_token</w:t>
      </w:r>
    </w:p>
    <w:p w14:paraId="481767B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output</w:t>
      </w:r>
    </w:p>
    <w:p w14:paraId="44F3C342" w14:textId="3AFB9A68" w:rsidR="00D33B22" w:rsidRPr="00CA65BF" w:rsidRDefault="00D33B22" w:rsidP="00D33B22">
      <w:pPr>
        <w:rPr>
          <w:rFonts w:asciiTheme="majorEastAsia" w:eastAsiaTheme="majorEastAsia" w:hAnsiTheme="majorEastAsia"/>
        </w:rPr>
      </w:pPr>
    </w:p>
    <w:p w14:paraId="615F63B7" w14:textId="546595B9" w:rsidR="00217949" w:rsidRPr="00CA65BF" w:rsidRDefault="00217949" w:rsidP="00217949">
      <w:pPr>
        <w:pStyle w:val="3"/>
        <w:rPr>
          <w:rFonts w:asciiTheme="majorEastAsia" w:eastAsiaTheme="majorEastAsia" w:hAnsiTheme="majorEastAsia"/>
        </w:rPr>
      </w:pPr>
      <w:bookmarkStart w:id="132" w:name="_Toc197050556"/>
      <w:r w:rsidRPr="00CA65BF">
        <w:rPr>
          <w:rFonts w:asciiTheme="majorEastAsia" w:eastAsiaTheme="majorEastAsia" w:hAnsiTheme="majorEastAsia" w:hint="eastAsia"/>
          <w:lang w:eastAsia="ko-KR"/>
        </w:rPr>
        <w:lastRenderedPageBreak/>
        <w:t>임베딩 및 청킹</w:t>
      </w:r>
      <w:r w:rsidR="001043BB" w:rsidRPr="00CA65BF">
        <w:rPr>
          <w:rFonts w:asciiTheme="majorEastAsia" w:eastAsiaTheme="majorEastAsia" w:hAnsiTheme="majorEastAsia"/>
        </w:rPr>
        <w:t>(Embedding and Chunking)</w:t>
      </w:r>
      <w:bookmarkEnd w:id="132"/>
    </w:p>
    <w:p w14:paraId="66FEADC6" w14:textId="53B164BB" w:rsidR="00F249DE" w:rsidRPr="00CA65BF" w:rsidRDefault="00F249DE" w:rsidP="00F249DE">
      <w:pPr>
        <w:pStyle w:val="4"/>
        <w:rPr>
          <w:rFonts w:asciiTheme="majorEastAsia" w:eastAsiaTheme="majorEastAsia" w:hAnsiTheme="majorEastAsia"/>
        </w:rPr>
      </w:pPr>
      <w:bookmarkStart w:id="133" w:name="_Toc197050557"/>
      <w:r w:rsidRPr="00CA65BF">
        <w:rPr>
          <w:rFonts w:asciiTheme="majorEastAsia" w:eastAsiaTheme="majorEastAsia" w:hAnsiTheme="majorEastAsia" w:hint="eastAsia"/>
        </w:rPr>
        <w:t>개요</w:t>
      </w:r>
      <w:bookmarkEnd w:id="133"/>
    </w:p>
    <w:p w14:paraId="3A809A21" w14:textId="0B235EF6" w:rsidR="001043BB" w:rsidRPr="00CA65BF" w:rsidRDefault="001043BB" w:rsidP="001043BB">
      <w:pPr>
        <w:pStyle w:val="a9"/>
        <w:rPr>
          <w:rFonts w:asciiTheme="majorEastAsia" w:eastAsiaTheme="majorEastAsia" w:hAnsiTheme="majorEastAsia"/>
        </w:rPr>
      </w:pPr>
      <w:r w:rsidRPr="00CA65BF">
        <w:rPr>
          <w:rFonts w:asciiTheme="majorEastAsia" w:eastAsiaTheme="majorEastAsia" w:hAnsiTheme="majorEastAsia"/>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CA65BF" w:rsidRDefault="001043BB" w:rsidP="001043BB">
      <w:pPr>
        <w:pStyle w:val="a9"/>
        <w:rPr>
          <w:rFonts w:asciiTheme="majorEastAsia" w:eastAsiaTheme="majorEastAsia" w:hAnsiTheme="majorEastAsia"/>
        </w:rPr>
      </w:pPr>
      <w:r w:rsidRPr="00CA65BF">
        <w:rPr>
          <w:rFonts w:asciiTheme="majorEastAsia" w:eastAsiaTheme="majorEastAsia" w:hAnsiTheme="majorEastAsia"/>
        </w:rPr>
        <w:t>문서를 청킹하는 이유는 다음과 같다:</w:t>
      </w:r>
    </w:p>
    <w:p w14:paraId="595C779D" w14:textId="77777777" w:rsidR="001043BB" w:rsidRPr="00CA65BF" w:rsidRDefault="001043BB" w:rsidP="008C1F18">
      <w:pPr>
        <w:pStyle w:val="a9"/>
        <w:numPr>
          <w:ilvl w:val="0"/>
          <w:numId w:val="30"/>
        </w:numPr>
        <w:rPr>
          <w:rFonts w:asciiTheme="majorEastAsia" w:eastAsiaTheme="majorEastAsia" w:hAnsiTheme="majorEastAsia"/>
        </w:rPr>
      </w:pPr>
      <w:r w:rsidRPr="00CA65BF">
        <w:rPr>
          <w:rFonts w:asciiTheme="majorEastAsia" w:eastAsiaTheme="majorEastAsia" w:hAnsiTheme="majorEastAsia"/>
        </w:rPr>
        <w:t>LLM이나 임베딩 모델은 입력 토큰 수에 제한이 있으며, 긴 문서를 한 번에 처리할 수 없다.</w:t>
      </w:r>
    </w:p>
    <w:p w14:paraId="4B6596A1" w14:textId="77777777" w:rsidR="001043BB" w:rsidRPr="00CA65BF" w:rsidRDefault="001043BB" w:rsidP="008C1F18">
      <w:pPr>
        <w:pStyle w:val="a9"/>
        <w:numPr>
          <w:ilvl w:val="0"/>
          <w:numId w:val="30"/>
        </w:numPr>
        <w:rPr>
          <w:rFonts w:asciiTheme="majorEastAsia" w:eastAsiaTheme="majorEastAsia" w:hAnsiTheme="majorEastAsia"/>
        </w:rPr>
      </w:pPr>
      <w:r w:rsidRPr="00CA65BF">
        <w:rPr>
          <w:rFonts w:asciiTheme="majorEastAsia" w:eastAsiaTheme="majorEastAsia" w:hAnsiTheme="majorEastAsia"/>
        </w:rPr>
        <w:t>의미 있는 문단 또는 문장 단위로 분할하면 정보가 손실되지 않고 검색 품질이 높아진다.</w:t>
      </w:r>
    </w:p>
    <w:p w14:paraId="13507B1A" w14:textId="77777777" w:rsidR="001043BB" w:rsidRPr="00CA65BF" w:rsidRDefault="001043BB" w:rsidP="008C1F18">
      <w:pPr>
        <w:pStyle w:val="a9"/>
        <w:numPr>
          <w:ilvl w:val="0"/>
          <w:numId w:val="30"/>
        </w:numPr>
        <w:rPr>
          <w:rFonts w:asciiTheme="majorEastAsia" w:eastAsiaTheme="majorEastAsia" w:hAnsiTheme="majorEastAsia"/>
        </w:rPr>
      </w:pPr>
      <w:r w:rsidRPr="00CA65BF">
        <w:rPr>
          <w:rFonts w:asciiTheme="majorEastAsia" w:eastAsiaTheme="majorEastAsia" w:hAnsiTheme="majorEastAsia"/>
        </w:rPr>
        <w:t>검색 단계에서 세부적인 단위(청크)로 비교함으로써, 질문과 가장 관련 있는 문맥을 찾아낼 수 있다.</w:t>
      </w:r>
    </w:p>
    <w:p w14:paraId="118F5B68" w14:textId="19B07C3F" w:rsidR="001043BB" w:rsidRPr="00CA65BF" w:rsidRDefault="001043BB" w:rsidP="008C1F18">
      <w:pPr>
        <w:pStyle w:val="a9"/>
        <w:numPr>
          <w:ilvl w:val="0"/>
          <w:numId w:val="30"/>
        </w:numPr>
        <w:rPr>
          <w:rFonts w:asciiTheme="majorEastAsia" w:eastAsiaTheme="majorEastAsia" w:hAnsiTheme="majorEastAsia"/>
        </w:rPr>
      </w:pPr>
      <w:r w:rsidRPr="00CA65BF">
        <w:rPr>
          <w:rFonts w:asciiTheme="majorEastAsia" w:eastAsiaTheme="majorEastAsia" w:hAnsiTheme="majorEastAsia"/>
        </w:rPr>
        <w:t>증강 생성 시 과도한 정보가 입력되면 노이즈가 발생할 수 있으므로, 적절한 단위로 잘라 사용하는 것이 성능 향상에 기여한다.</w:t>
      </w:r>
    </w:p>
    <w:p w14:paraId="2ED11927" w14:textId="77777777" w:rsidR="008A49DF" w:rsidRPr="00CA65BF" w:rsidRDefault="008A49DF" w:rsidP="008A49DF">
      <w:pPr>
        <w:pStyle w:val="a9"/>
        <w:rPr>
          <w:rFonts w:asciiTheme="majorEastAsia" w:eastAsiaTheme="majorEastAsia" w:hAnsiTheme="majorEastAsia"/>
        </w:rPr>
      </w:pPr>
    </w:p>
    <w:p w14:paraId="26BEAD29" w14:textId="77777777" w:rsidR="008A49DF" w:rsidRPr="00CA65BF" w:rsidRDefault="008A49DF" w:rsidP="008A49DF">
      <w:pPr>
        <w:pStyle w:val="4"/>
        <w:rPr>
          <w:rFonts w:asciiTheme="majorEastAsia" w:eastAsiaTheme="majorEastAsia" w:hAnsiTheme="majorEastAsia"/>
        </w:rPr>
      </w:pPr>
      <w:bookmarkStart w:id="134" w:name="_Toc197050558"/>
      <w:r w:rsidRPr="00CA65BF">
        <w:rPr>
          <w:rFonts w:asciiTheme="majorEastAsia" w:eastAsiaTheme="majorEastAsia" w:hAnsiTheme="majorEastAsia"/>
        </w:rPr>
        <w:t>임베딩 (Embedding)</w:t>
      </w:r>
      <w:bookmarkEnd w:id="134"/>
    </w:p>
    <w:p w14:paraId="7C05C466" w14:textId="77777777" w:rsidR="008A49DF" w:rsidRPr="00CA65BF" w:rsidRDefault="008A49DF" w:rsidP="008A49DF">
      <w:pPr>
        <w:pStyle w:val="a9"/>
        <w:rPr>
          <w:rFonts w:asciiTheme="majorEastAsia" w:eastAsiaTheme="majorEastAsia" w:hAnsiTheme="majorEastAsia"/>
        </w:rPr>
      </w:pPr>
      <w:r w:rsidRPr="00CA65BF">
        <w:rPr>
          <w:rFonts w:asciiTheme="majorEastAsia" w:eastAsiaTheme="majorEastAsia" w:hAnsiTheme="majorEastAsia"/>
        </w:rPr>
        <w:t>각 청크는 임베딩 모델을 통해 고차원 벡터로 변환된다.</w:t>
      </w:r>
    </w:p>
    <w:p w14:paraId="044C7A57" w14:textId="77777777" w:rsidR="008A49DF" w:rsidRPr="00CA65BF" w:rsidRDefault="008A49DF" w:rsidP="008A49DF">
      <w:pPr>
        <w:pStyle w:val="a9"/>
        <w:rPr>
          <w:rFonts w:asciiTheme="majorEastAsia" w:eastAsiaTheme="majorEastAsia" w:hAnsiTheme="majorEastAsia"/>
        </w:rPr>
      </w:pPr>
      <w:r w:rsidRPr="00CA65BF">
        <w:rPr>
          <w:rFonts w:asciiTheme="majorEastAsia" w:eastAsiaTheme="majorEastAsia" w:hAnsiTheme="majorEastAsia"/>
        </w:rPr>
        <w:t>이 벡터는 해당 텍스트의 의미론적 특성을 수치화한 것으로, 벡터 간 거리를 통해 의미 유사도를 계산할 수 있다.</w:t>
      </w:r>
    </w:p>
    <w:p w14:paraId="04FE03B2" w14:textId="77777777" w:rsidR="008A49DF" w:rsidRPr="00CA65BF" w:rsidRDefault="008A49DF" w:rsidP="008A49DF">
      <w:pPr>
        <w:pStyle w:val="a9"/>
        <w:rPr>
          <w:rFonts w:asciiTheme="majorEastAsia" w:eastAsiaTheme="majorEastAsia" w:hAnsiTheme="majorEastAsia"/>
        </w:rPr>
      </w:pPr>
      <w:r w:rsidRPr="00CA65BF">
        <w:rPr>
          <w:rFonts w:asciiTheme="majorEastAsia" w:eastAsiaTheme="majorEastAsia" w:hAnsiTheme="majorEastAsia"/>
        </w:rPr>
        <w:t>벡터는 이후 FAISS와 같은 검색 인덱스에 저장되며, 질의 입력 시 같은 임베딩 모델로 생성된 벡터와 비교된다.</w:t>
      </w:r>
    </w:p>
    <w:p w14:paraId="1FE07DF6" w14:textId="77777777" w:rsidR="008A49DF" w:rsidRPr="00CA65BF" w:rsidRDefault="008A49DF" w:rsidP="008A49DF">
      <w:pPr>
        <w:pStyle w:val="a9"/>
        <w:rPr>
          <w:rFonts w:asciiTheme="majorEastAsia" w:eastAsiaTheme="majorEastAsia" w:hAnsiTheme="majorEastAsia"/>
        </w:rPr>
      </w:pPr>
      <w:r w:rsidRPr="00CA65BF">
        <w:rPr>
          <w:rStyle w:val="afb"/>
          <w:rFonts w:asciiTheme="majorEastAsia" w:eastAsiaTheme="majorEastAsia" w:hAnsiTheme="majorEastAsia"/>
        </w:rPr>
        <w:t>임베딩 및 청킹 과정 요약 의사코드:</w:t>
      </w:r>
    </w:p>
    <w:p w14:paraId="024D05FC"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t># 청킹</w:t>
      </w:r>
    </w:p>
    <w:p w14:paraId="5FEB5030"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t>chunks = split_document(doc, chunk_size=500, overlap=100)</w:t>
      </w:r>
    </w:p>
    <w:p w14:paraId="617031C1" w14:textId="77777777" w:rsidR="008A49DF" w:rsidRPr="00CA65BF" w:rsidRDefault="008A49DF" w:rsidP="008A49DF">
      <w:pPr>
        <w:pStyle w:val="a9"/>
        <w:rPr>
          <w:rStyle w:val="HTML0"/>
          <w:rFonts w:asciiTheme="majorEastAsia" w:eastAsiaTheme="majorEastAsia" w:hAnsiTheme="majorEastAsia"/>
        </w:rPr>
      </w:pPr>
    </w:p>
    <w:p w14:paraId="2831B4AC"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t># 임베딩</w:t>
      </w:r>
    </w:p>
    <w:p w14:paraId="15ECF21E"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t>for chunk in chunks:</w:t>
      </w:r>
    </w:p>
    <w:p w14:paraId="3E113540" w14:textId="77777777" w:rsidR="008A49DF" w:rsidRPr="00CA65BF" w:rsidRDefault="008A49DF" w:rsidP="008A49DF">
      <w:pPr>
        <w:pStyle w:val="a9"/>
        <w:rPr>
          <w:rStyle w:val="HTML0"/>
          <w:rFonts w:asciiTheme="majorEastAsia" w:eastAsiaTheme="majorEastAsia" w:hAnsiTheme="majorEastAsia"/>
        </w:rPr>
      </w:pPr>
      <w:r w:rsidRPr="00CA65BF">
        <w:rPr>
          <w:rStyle w:val="HTML0"/>
          <w:rFonts w:asciiTheme="majorEastAsia" w:eastAsiaTheme="majorEastAsia" w:hAnsiTheme="majorEastAsia"/>
        </w:rPr>
        <w:lastRenderedPageBreak/>
        <w:t xml:space="preserve">    v = embed_model(chunk)</w:t>
      </w:r>
    </w:p>
    <w:p w14:paraId="3534B59D" w14:textId="77777777" w:rsidR="008A49DF" w:rsidRPr="00CA65BF" w:rsidRDefault="008A49DF" w:rsidP="008A49DF">
      <w:pPr>
        <w:pStyle w:val="a9"/>
        <w:rPr>
          <w:rFonts w:asciiTheme="majorEastAsia" w:eastAsiaTheme="majorEastAsia" w:hAnsiTheme="majorEastAsia"/>
        </w:rPr>
      </w:pPr>
      <w:r w:rsidRPr="00CA65BF">
        <w:rPr>
          <w:rStyle w:val="HTML0"/>
          <w:rFonts w:asciiTheme="majorEastAsia" w:eastAsiaTheme="majorEastAsia" w:hAnsiTheme="majorEastAsia"/>
        </w:rPr>
        <w:t xml:space="preserve">    vector_store.append(v)</w:t>
      </w:r>
    </w:p>
    <w:p w14:paraId="422807F3" w14:textId="77777777" w:rsidR="008A49DF" w:rsidRPr="00CA65BF" w:rsidRDefault="008A49DF" w:rsidP="008A49DF">
      <w:pPr>
        <w:pStyle w:val="a9"/>
        <w:rPr>
          <w:rFonts w:asciiTheme="majorEastAsia" w:eastAsiaTheme="majorEastAsia" w:hAnsiTheme="majorEastAsia"/>
        </w:rPr>
      </w:pPr>
      <w:r w:rsidRPr="00CA65BF">
        <w:rPr>
          <w:rFonts w:asciiTheme="majorEastAsia" w:eastAsiaTheme="majorEastAsia" w:hAnsiTheme="majorEastAsia"/>
        </w:rPr>
        <w:t xml:space="preserve">임베딩 품질은 검색 정확도에 직접 영향을 주며, 청킹 전략은 정보 손실 없이 적절한 문맥을 유지하는 데 </w:t>
      </w:r>
      <w:r w:rsidRPr="00CA65BF">
        <w:rPr>
          <w:rFonts w:asciiTheme="majorEastAsia" w:eastAsiaTheme="majorEastAsia" w:hAnsiTheme="majorEastAsia" w:hint="eastAsia"/>
        </w:rPr>
        <w:t>영향을 준다</w:t>
      </w:r>
      <w:r w:rsidRPr="00CA65BF">
        <w:rPr>
          <w:rFonts w:asciiTheme="majorEastAsia" w:eastAsiaTheme="majorEastAsia" w:hAnsiTheme="majorEastAsia"/>
        </w:rPr>
        <w:t>.</w:t>
      </w:r>
    </w:p>
    <w:p w14:paraId="229B3310" w14:textId="77777777" w:rsidR="008A49DF" w:rsidRPr="00CA65BF" w:rsidRDefault="008A49DF" w:rsidP="008A49DF">
      <w:pPr>
        <w:pStyle w:val="a9"/>
        <w:rPr>
          <w:rFonts w:asciiTheme="majorEastAsia" w:eastAsiaTheme="majorEastAsia" w:hAnsiTheme="majorEastAsia"/>
        </w:rPr>
      </w:pPr>
    </w:p>
    <w:p w14:paraId="2C04CCBF" w14:textId="6926FCE8" w:rsidR="001043BB" w:rsidRPr="00CA65BF" w:rsidRDefault="001043BB" w:rsidP="00F249DE">
      <w:pPr>
        <w:pStyle w:val="4"/>
        <w:rPr>
          <w:rFonts w:asciiTheme="majorEastAsia" w:eastAsiaTheme="majorEastAsia" w:hAnsiTheme="majorEastAsia"/>
        </w:rPr>
      </w:pPr>
      <w:bookmarkStart w:id="135" w:name="_Toc197050559"/>
      <w:r w:rsidRPr="00CA65BF">
        <w:rPr>
          <w:rFonts w:asciiTheme="majorEastAsia" w:eastAsiaTheme="majorEastAsia" w:hAnsiTheme="majorEastAsia"/>
        </w:rPr>
        <w:t>청킹 (Chunking)</w:t>
      </w:r>
      <w:bookmarkEnd w:id="135"/>
    </w:p>
    <w:p w14:paraId="4F2F77EE" w14:textId="77777777" w:rsidR="001043BB" w:rsidRPr="00CA65BF" w:rsidRDefault="001043BB" w:rsidP="00F249DE">
      <w:pPr>
        <w:pStyle w:val="a9"/>
        <w:rPr>
          <w:rFonts w:asciiTheme="majorEastAsia" w:eastAsiaTheme="majorEastAsia" w:hAnsiTheme="majorEastAsia"/>
        </w:rPr>
      </w:pPr>
      <w:r w:rsidRPr="00CA65BF">
        <w:rPr>
          <w:rFonts w:asciiTheme="majorEastAsia" w:eastAsiaTheme="majorEastAsia" w:hAnsiTheme="majorEastAsia"/>
        </w:rPr>
        <w:t>전체 문서는 일반적으로 너무 길어서 직접 임베딩하거나 LLM에 전달할 수 없다. 따라서 문서를 일정 길이(예: 300~1000자 단위)로 분할한다.</w:t>
      </w:r>
    </w:p>
    <w:p w14:paraId="6B18B64E" w14:textId="77777777" w:rsidR="001043BB" w:rsidRPr="00CA65BF" w:rsidRDefault="001043BB" w:rsidP="00F249DE">
      <w:pPr>
        <w:pStyle w:val="a9"/>
        <w:rPr>
          <w:rFonts w:asciiTheme="majorEastAsia" w:eastAsiaTheme="majorEastAsia" w:hAnsiTheme="majorEastAsia"/>
        </w:rPr>
      </w:pPr>
      <w:r w:rsidRPr="00CA65BF">
        <w:rPr>
          <w:rFonts w:asciiTheme="majorEastAsia" w:eastAsiaTheme="majorEastAsia" w:hAnsiTheme="majorEastAsia"/>
        </w:rPr>
        <w:t>오버랩(overlap)을 적용하여 문맥이 단절되지 않도록 조절한다 (예: 500자 청크, 100자 중첩).</w:t>
      </w:r>
    </w:p>
    <w:p w14:paraId="2E16CE2A" w14:textId="2B17E5C2" w:rsidR="001043BB" w:rsidRPr="00CA65BF" w:rsidRDefault="001043BB" w:rsidP="00F249DE">
      <w:pPr>
        <w:pStyle w:val="a9"/>
        <w:rPr>
          <w:rFonts w:asciiTheme="majorEastAsia" w:eastAsiaTheme="majorEastAsia" w:hAnsiTheme="majorEastAsia"/>
        </w:rPr>
      </w:pPr>
      <w:r w:rsidRPr="00CA65BF">
        <w:rPr>
          <w:rFonts w:asciiTheme="majorEastAsia" w:eastAsiaTheme="majorEastAsia" w:hAnsiTheme="majorEastAsia"/>
        </w:rPr>
        <w:t xml:space="preserve">LangChain에서는 </w:t>
      </w:r>
      <w:r w:rsidRPr="00CA65BF">
        <w:rPr>
          <w:rStyle w:val="HTML0"/>
          <w:rFonts w:asciiTheme="majorEastAsia" w:eastAsiaTheme="majorEastAsia" w:hAnsiTheme="majorEastAsia"/>
        </w:rPr>
        <w:t>RecursiveCharacterTextSplitter</w:t>
      </w:r>
      <w:r w:rsidRPr="00CA65BF">
        <w:rPr>
          <w:rFonts w:asciiTheme="majorEastAsia" w:eastAsiaTheme="majorEastAsia" w:hAnsiTheme="majorEastAsia"/>
        </w:rPr>
        <w:t>와 같은 클래스를 사용해 단락, 문장, 단어 기준으로 유연하게 청킹 가능하다.</w:t>
      </w:r>
    </w:p>
    <w:p w14:paraId="1515CF6B" w14:textId="21904A81" w:rsidR="004A34BC" w:rsidRPr="00CA65BF" w:rsidRDefault="004A34BC" w:rsidP="004A34BC">
      <w:pPr>
        <w:pStyle w:val="a9"/>
        <w:rPr>
          <w:rFonts w:asciiTheme="majorEastAsia" w:eastAsiaTheme="majorEastAsia" w:hAnsiTheme="majorEastAsia"/>
        </w:rPr>
      </w:pPr>
      <w:r w:rsidRPr="00CA65BF">
        <w:rPr>
          <w:rFonts w:asciiTheme="majorEastAsia" w:eastAsiaTheme="majorEastAsia" w:hAnsiTheme="majorEastAsia" w:hint="eastAsia"/>
        </w:rPr>
        <w:t>일반적으로 청킹된 텍스트는 임베딩 모델의 최대 토큰 제한 이내여야 하며, 각 임베딩 모델마다 다르지만 보통 다음과 같다</w:t>
      </w:r>
      <w:r w:rsidR="002C04F5" w:rsidRPr="00CA65BF">
        <w:rPr>
          <w:rFonts w:asciiTheme="majorEastAsia" w:eastAsiaTheme="majorEastAsia" w:hAnsiTheme="majorEastAsia"/>
        </w:rPr>
        <w:t>.</w:t>
      </w:r>
    </w:p>
    <w:p w14:paraId="372F4E18" w14:textId="77777777" w:rsidR="004A34BC" w:rsidRPr="00CA65BF" w:rsidRDefault="004A34BC" w:rsidP="004A34BC">
      <w:pPr>
        <w:pStyle w:val="a9"/>
        <w:rPr>
          <w:rFonts w:asciiTheme="majorEastAsia" w:eastAsiaTheme="majorEastAsia" w:hAnsiTheme="majorEastAsia"/>
        </w:rPr>
      </w:pPr>
      <w:r w:rsidRPr="00CA65BF">
        <w:rPr>
          <w:rFonts w:asciiTheme="majorEastAsia" w:eastAsiaTheme="majorEastAsia" w:hAnsiTheme="majorEastAsia" w:hint="eastAsia"/>
        </w:rPr>
        <w:t>임베딩 차원 (예: 512, 768, 1024)</w:t>
      </w:r>
    </w:p>
    <w:p w14:paraId="2CD3CC15" w14:textId="5439BEDB" w:rsidR="004A34BC" w:rsidRPr="00CA65BF" w:rsidRDefault="004A34BC" w:rsidP="008C1F18">
      <w:pPr>
        <w:pStyle w:val="a9"/>
        <w:numPr>
          <w:ilvl w:val="0"/>
          <w:numId w:val="31"/>
        </w:numPr>
        <w:rPr>
          <w:rFonts w:asciiTheme="majorEastAsia" w:eastAsiaTheme="majorEastAsia" w:hAnsiTheme="majorEastAsia"/>
        </w:rPr>
      </w:pPr>
      <w:r w:rsidRPr="00CA65BF">
        <w:rPr>
          <w:rFonts w:asciiTheme="majorEastAsia" w:eastAsiaTheme="majorEastAsia" w:hAnsiTheme="majorEastAsia" w:hint="eastAsia"/>
        </w:rPr>
        <w:t>텍스트가 임베딩된 후 생성되는 고정된 벡터의 차원 수이다.</w:t>
      </w:r>
    </w:p>
    <w:p w14:paraId="5449018B" w14:textId="2ECEECF9" w:rsidR="004A34BC" w:rsidRPr="00CA65BF" w:rsidRDefault="004A34BC" w:rsidP="008C1F18">
      <w:pPr>
        <w:pStyle w:val="a9"/>
        <w:numPr>
          <w:ilvl w:val="0"/>
          <w:numId w:val="31"/>
        </w:numPr>
        <w:rPr>
          <w:rFonts w:asciiTheme="majorEastAsia" w:eastAsiaTheme="majorEastAsia" w:hAnsiTheme="majorEastAsia"/>
        </w:rPr>
      </w:pPr>
      <w:r w:rsidRPr="00CA65BF">
        <w:rPr>
          <w:rFonts w:asciiTheme="majorEastAsia" w:eastAsiaTheme="majorEastAsia" w:hAnsiTheme="majorEastAsia" w:hint="eastAsia"/>
        </w:rPr>
        <w:t>예: BERT-base는 768차원</w:t>
      </w:r>
    </w:p>
    <w:p w14:paraId="47DF97EC" w14:textId="77777777" w:rsidR="004A34BC" w:rsidRPr="00CA65BF" w:rsidRDefault="004A34BC" w:rsidP="004A34BC">
      <w:pPr>
        <w:pStyle w:val="a9"/>
        <w:rPr>
          <w:rFonts w:asciiTheme="majorEastAsia" w:eastAsiaTheme="majorEastAsia" w:hAnsiTheme="majorEastAsia"/>
        </w:rPr>
      </w:pPr>
      <w:r w:rsidRPr="00CA65BF">
        <w:rPr>
          <w:rFonts w:asciiTheme="majorEastAsia" w:eastAsiaTheme="majorEastAsia" w:hAnsiTheme="majorEastAsia" w:hint="eastAsia"/>
        </w:rPr>
        <w:t>입력 텍스트 최대 길이</w:t>
      </w:r>
    </w:p>
    <w:p w14:paraId="67D41EC9" w14:textId="4735A1C7" w:rsidR="004A34BC" w:rsidRPr="00CA65BF" w:rsidRDefault="004A34BC" w:rsidP="008C1F18">
      <w:pPr>
        <w:pStyle w:val="a9"/>
        <w:numPr>
          <w:ilvl w:val="0"/>
          <w:numId w:val="32"/>
        </w:numPr>
        <w:rPr>
          <w:rFonts w:asciiTheme="majorEastAsia" w:eastAsiaTheme="majorEastAsia" w:hAnsiTheme="majorEastAsia"/>
        </w:rPr>
      </w:pPr>
      <w:r w:rsidRPr="00CA65BF">
        <w:rPr>
          <w:rFonts w:asciiTheme="majorEastAsia" w:eastAsiaTheme="majorEastAsia" w:hAnsiTheme="majorEastAsia" w:hint="eastAsia"/>
        </w:rPr>
        <w:t>보통 512 토큰 (WordPiece, SentencePiece 기준)</w:t>
      </w:r>
    </w:p>
    <w:p w14:paraId="4ED5FE38" w14:textId="034E6795" w:rsidR="004A34BC" w:rsidRPr="00CA65BF" w:rsidRDefault="004A34BC" w:rsidP="008C1F18">
      <w:pPr>
        <w:pStyle w:val="a9"/>
        <w:numPr>
          <w:ilvl w:val="0"/>
          <w:numId w:val="32"/>
        </w:numPr>
        <w:rPr>
          <w:rFonts w:asciiTheme="majorEastAsia" w:eastAsiaTheme="majorEastAsia" w:hAnsiTheme="majorEastAsia"/>
        </w:rPr>
      </w:pPr>
      <w:r w:rsidRPr="00CA65BF">
        <w:rPr>
          <w:rFonts w:asciiTheme="majorEastAsia" w:eastAsiaTheme="majorEastAsia" w:hAnsiTheme="majorEastAsia" w:hint="eastAsia"/>
        </w:rPr>
        <w:t>이 제한을 초과하면 텍스트는 잘리거나 오류 발생</w:t>
      </w:r>
    </w:p>
    <w:p w14:paraId="71E87ED1" w14:textId="77777777" w:rsidR="008A49DF" w:rsidRPr="00CA65BF" w:rsidRDefault="008A49DF" w:rsidP="008A49DF">
      <w:pPr>
        <w:pStyle w:val="a9"/>
        <w:ind w:left="1120"/>
        <w:rPr>
          <w:rFonts w:asciiTheme="majorEastAsia" w:eastAsiaTheme="majorEastAsia" w:hAnsiTheme="majorEastAsia"/>
        </w:rPr>
      </w:pPr>
    </w:p>
    <w:p w14:paraId="56968FA5" w14:textId="1BC4B1A9" w:rsidR="00D33B22" w:rsidRPr="00CA65BF" w:rsidRDefault="00D33B22" w:rsidP="00CD0EAA">
      <w:pPr>
        <w:pStyle w:val="2"/>
        <w:rPr>
          <w:rFonts w:asciiTheme="majorEastAsia" w:eastAsiaTheme="majorEastAsia" w:hAnsiTheme="majorEastAsia"/>
        </w:rPr>
      </w:pPr>
      <w:bookmarkStart w:id="136" w:name="_Toc197050560"/>
      <w:r w:rsidRPr="00CA65BF">
        <w:rPr>
          <w:rFonts w:asciiTheme="majorEastAsia" w:eastAsiaTheme="majorEastAsia" w:hAnsiTheme="majorEastAsia"/>
        </w:rPr>
        <w:t>증강 프롬프트 체인 내부 구조</w:t>
      </w:r>
      <w:bookmarkEnd w:id="136"/>
    </w:p>
    <w:p w14:paraId="69119085"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LangChain 등 프레임워크에서는 다음과 같은 체인 구조를 사용한다. 이를 통해 문서 → 질문 응답까지 자동화된 흐름을 구현한다.</w:t>
      </w:r>
    </w:p>
    <w:p w14:paraId="61E22784"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전체 체인 구성 요소:</w:t>
      </w:r>
    </w:p>
    <w:p w14:paraId="3C12CDB1"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Document Loader → Splitter</w:t>
      </w:r>
      <w:r w:rsidRPr="00CA65BF">
        <w:rPr>
          <w:rFonts w:asciiTheme="majorEastAsia" w:eastAsiaTheme="majorEastAsia" w:hAnsiTheme="majorEastAsia"/>
        </w:rPr>
        <w:t>: PDF 또는 텍스트 문서를 청킹(chunking)</w:t>
      </w:r>
    </w:p>
    <w:p w14:paraId="3869D7DE"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Embedder</w:t>
      </w:r>
      <w:r w:rsidRPr="00CA65BF">
        <w:rPr>
          <w:rFonts w:asciiTheme="majorEastAsia" w:eastAsiaTheme="majorEastAsia" w:hAnsiTheme="majorEastAsia"/>
        </w:rPr>
        <w:t>: 각 청크에 대해 임베딩 생성</w:t>
      </w:r>
    </w:p>
    <w:p w14:paraId="4F8B2DF3"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lastRenderedPageBreak/>
        <w:t>Retriever</w:t>
      </w:r>
      <w:r w:rsidRPr="00CA65BF">
        <w:rPr>
          <w:rFonts w:asciiTheme="majorEastAsia" w:eastAsiaTheme="majorEastAsia" w:hAnsiTheme="majorEastAsia"/>
        </w:rPr>
        <w:t>: 질문 임베딩과 유사한 문서 검색 (Top-K 또는 MMR)</w:t>
      </w:r>
    </w:p>
    <w:p w14:paraId="296E9600"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Prompt Formatter</w:t>
      </w:r>
      <w:r w:rsidRPr="00CA65BF">
        <w:rPr>
          <w:rFonts w:asciiTheme="majorEastAsia" w:eastAsiaTheme="majorEastAsia" w:hAnsiTheme="majorEastAsia"/>
        </w:rPr>
        <w:t>: 검색된 문서와 질문을 프롬프트 템플릿에 삽입</w:t>
      </w:r>
    </w:p>
    <w:p w14:paraId="127D45DC" w14:textId="77777777" w:rsidR="00D33B22" w:rsidRPr="00CA65BF" w:rsidRDefault="00D33B22" w:rsidP="00CD0EAA">
      <w:pPr>
        <w:pStyle w:val="a9"/>
        <w:ind w:leftChars="560" w:left="1120"/>
        <w:rPr>
          <w:rFonts w:asciiTheme="majorEastAsia" w:eastAsiaTheme="majorEastAsia" w:hAnsiTheme="majorEastAsia"/>
        </w:rPr>
      </w:pPr>
      <w:r w:rsidRPr="00CA65BF">
        <w:rPr>
          <w:rStyle w:val="afb"/>
          <w:rFonts w:asciiTheme="majorEastAsia" w:eastAsiaTheme="majorEastAsia" w:hAnsiTheme="majorEastAsia"/>
        </w:rPr>
        <w:t>LLM Generator</w:t>
      </w:r>
      <w:r w:rsidRPr="00CA65BF">
        <w:rPr>
          <w:rFonts w:asciiTheme="majorEastAsia" w:eastAsiaTheme="majorEastAsia" w:hAnsiTheme="majorEastAsia"/>
        </w:rPr>
        <w:t>: 프롬프트를 기반으로 응답 생성</w:t>
      </w:r>
    </w:p>
    <w:p w14:paraId="6AEDC3D0"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LangChain 체인 의사코드:</w:t>
      </w:r>
    </w:p>
    <w:p w14:paraId="3E7DF9E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Input: user_query</w:t>
      </w:r>
    </w:p>
    <w:p w14:paraId="01E9BA3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1: embedded_query = embed(user_query)</w:t>
      </w:r>
    </w:p>
    <w:p w14:paraId="7E997D8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2: retrieved_chunks = retriever.retrieve(embedded_query)</w:t>
      </w:r>
    </w:p>
    <w:p w14:paraId="6171DB65"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3: formatted_prompt = prompt_template.format(context=retrieved_chunks, question=user_query)</w:t>
      </w:r>
    </w:p>
    <w:p w14:paraId="67FA8E60"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Step 4: answer = llm.generate(formatted_prompt)</w:t>
      </w:r>
    </w:p>
    <w:p w14:paraId="1234ED2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Return answer</w:t>
      </w:r>
    </w:p>
    <w:p w14:paraId="137B3A81"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 xml:space="preserve">LangChain에서는 </w:t>
      </w:r>
      <w:r w:rsidRPr="00CA65BF">
        <w:rPr>
          <w:rStyle w:val="HTML0"/>
          <w:rFonts w:asciiTheme="majorEastAsia" w:eastAsiaTheme="majorEastAsia" w:hAnsiTheme="majorEastAsia"/>
        </w:rPr>
        <w:t>ConversationalRetrievalChain</w:t>
      </w:r>
      <w:r w:rsidRPr="00CA65BF">
        <w:rPr>
          <w:rFonts w:asciiTheme="majorEastAsia" w:eastAsiaTheme="majorEastAsia" w:hAnsiTheme="majorEastAsia"/>
        </w:rPr>
        <w:t xml:space="preserve"> 또는 </w:t>
      </w:r>
      <w:r w:rsidRPr="00CA65BF">
        <w:rPr>
          <w:rStyle w:val="HTML0"/>
          <w:rFonts w:asciiTheme="majorEastAsia" w:eastAsiaTheme="majorEastAsia" w:hAnsiTheme="majorEastAsia"/>
        </w:rPr>
        <w:t>RetrievalQA</w:t>
      </w:r>
      <w:r w:rsidRPr="00CA65BF">
        <w:rPr>
          <w:rFonts w:asciiTheme="majorEastAsia" w:eastAsiaTheme="majorEastAsia" w:hAnsiTheme="majorEastAsia"/>
        </w:rPr>
        <w:t xml:space="preserve"> 클래스를 통해 이 과정을 묶어 사용할 수 있다.</w:t>
      </w:r>
    </w:p>
    <w:p w14:paraId="79801CF5" w14:textId="60253B9D" w:rsidR="00D33B22" w:rsidRPr="00CA65BF" w:rsidRDefault="00D33B22" w:rsidP="00D33B22">
      <w:pPr>
        <w:rPr>
          <w:rFonts w:asciiTheme="majorEastAsia" w:eastAsiaTheme="majorEastAsia" w:hAnsiTheme="majorEastAsia"/>
        </w:rPr>
      </w:pPr>
    </w:p>
    <w:p w14:paraId="42E3E8C0" w14:textId="18433FF2" w:rsidR="00D33B22" w:rsidRPr="00CA65BF" w:rsidRDefault="00D33B22" w:rsidP="00CD0EAA">
      <w:pPr>
        <w:pStyle w:val="2"/>
        <w:rPr>
          <w:rFonts w:asciiTheme="majorEastAsia" w:eastAsiaTheme="majorEastAsia" w:hAnsiTheme="majorEastAsia"/>
        </w:rPr>
      </w:pPr>
      <w:bookmarkStart w:id="137" w:name="_Toc197050561"/>
      <w:r w:rsidRPr="00CA65BF">
        <w:rPr>
          <w:rFonts w:asciiTheme="majorEastAsia" w:eastAsiaTheme="majorEastAsia" w:hAnsiTheme="majorEastAsia"/>
        </w:rPr>
        <w:t>LangChain 기반 RAG 예시 (PDF 문서 기반)</w:t>
      </w:r>
      <w:bookmarkEnd w:id="137"/>
    </w:p>
    <w:p w14:paraId="3C64F06E" w14:textId="77777777" w:rsidR="00D33B22" w:rsidRPr="00CA65BF" w:rsidRDefault="00D33B22" w:rsidP="00CD0EAA">
      <w:pPr>
        <w:pStyle w:val="a9"/>
        <w:rPr>
          <w:rFonts w:asciiTheme="majorEastAsia" w:eastAsiaTheme="majorEastAsia" w:hAnsiTheme="majorEastAsia"/>
        </w:rPr>
      </w:pPr>
      <w:r w:rsidRPr="00CA65BF">
        <w:rPr>
          <w:rFonts w:asciiTheme="majorEastAsia" w:eastAsiaTheme="majorEastAsia" w:hAnsiTheme="majorEastAsia"/>
        </w:rPr>
        <w:t>다음은 LangChain과 OpenAI API를 이용해 PDF를 처리하고 질문에 답하는 전체 예시이다.</w:t>
      </w:r>
    </w:p>
    <w:p w14:paraId="5126AC88"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PDF 읽기 및 청킹</w:t>
      </w:r>
    </w:p>
    <w:p w14:paraId="53B5B17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langchain.document_loaders import PyPDFLoader</w:t>
      </w:r>
    </w:p>
    <w:p w14:paraId="7C666783"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langchain.text_splitter import RecursiveCharacterTextSplitter</w:t>
      </w:r>
    </w:p>
    <w:p w14:paraId="7F9E16C1" w14:textId="77777777" w:rsidR="00D33B22" w:rsidRPr="00CA65BF" w:rsidRDefault="00D33B22" w:rsidP="00CD0EAA">
      <w:pPr>
        <w:pStyle w:val="a9"/>
        <w:rPr>
          <w:rStyle w:val="HTML0"/>
          <w:rFonts w:asciiTheme="majorEastAsia" w:eastAsiaTheme="majorEastAsia" w:hAnsiTheme="majorEastAsia"/>
        </w:rPr>
      </w:pPr>
    </w:p>
    <w:p w14:paraId="6EDBE83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loader = PyPDFLoader("my_doc.pdf")</w:t>
      </w:r>
    </w:p>
    <w:p w14:paraId="05687AC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docs = loader.load()</w:t>
      </w:r>
    </w:p>
    <w:p w14:paraId="143B9E7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splitter = RecursiveCharacterTextSplitter(chunk_size=500, chunk_overlap=100)</w:t>
      </w:r>
    </w:p>
    <w:p w14:paraId="4E3B9B44"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chunks = splitter.split_documents(docs)</w:t>
      </w:r>
    </w:p>
    <w:p w14:paraId="5FC05D96"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임베딩 및 벡터 저장</w:t>
      </w:r>
    </w:p>
    <w:p w14:paraId="71D3342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lastRenderedPageBreak/>
        <w:t>from langchain.vectorstores import FAISS</w:t>
      </w:r>
    </w:p>
    <w:p w14:paraId="4E85D01B"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langchain.embeddings import OpenAIEmbeddings</w:t>
      </w:r>
    </w:p>
    <w:p w14:paraId="7E8D7E56" w14:textId="77777777" w:rsidR="00D33B22" w:rsidRPr="00CA65BF" w:rsidRDefault="00D33B22" w:rsidP="00CD0EAA">
      <w:pPr>
        <w:pStyle w:val="a9"/>
        <w:rPr>
          <w:rStyle w:val="HTML0"/>
          <w:rFonts w:asciiTheme="majorEastAsia" w:eastAsiaTheme="majorEastAsia" w:hAnsiTheme="majorEastAsia"/>
        </w:rPr>
      </w:pPr>
    </w:p>
    <w:p w14:paraId="1534A3F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embedding_model = OpenAIEmbeddings()</w:t>
      </w:r>
    </w:p>
    <w:p w14:paraId="1F8375A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vectorstore = FAISS.from_documents(chunks, embedding_model)</w:t>
      </w:r>
    </w:p>
    <w:p w14:paraId="11464F1C"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질문-응답 체인 구성</w:t>
      </w:r>
    </w:p>
    <w:p w14:paraId="51558FC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langchain.chains import RetrievalQA</w:t>
      </w:r>
    </w:p>
    <w:p w14:paraId="5A7AB93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3121261D" w14:textId="77777777" w:rsidR="00D33B22" w:rsidRPr="00CA65BF" w:rsidRDefault="00D33B22" w:rsidP="00CD0EAA">
      <w:pPr>
        <w:pStyle w:val="a9"/>
        <w:rPr>
          <w:rStyle w:val="HTML0"/>
          <w:rFonts w:asciiTheme="majorEastAsia" w:eastAsiaTheme="majorEastAsia" w:hAnsiTheme="majorEastAsia"/>
        </w:rPr>
      </w:pPr>
    </w:p>
    <w:p w14:paraId="5FBFEEE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retriever = vectorstore.as_retriever(search_type="mmr")</w:t>
      </w:r>
    </w:p>
    <w:p w14:paraId="613D72A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qa_chain = RetrievalQA.from_chain_type(</w:t>
      </w:r>
    </w:p>
    <w:p w14:paraId="0D6557BA"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llm=ChatOpenAI(),</w:t>
      </w:r>
    </w:p>
    <w:p w14:paraId="03E33E3C"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chain_type="stuff",</w:t>
      </w:r>
    </w:p>
    <w:p w14:paraId="3FD73819"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 xml:space="preserve">    retriever=retriever</w:t>
      </w:r>
    </w:p>
    <w:p w14:paraId="3E8FE8AE"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w:t>
      </w:r>
    </w:p>
    <w:p w14:paraId="31DE2DA2" w14:textId="77777777" w:rsidR="00D33B22" w:rsidRPr="00CA65BF" w:rsidRDefault="00D33B22" w:rsidP="00CD0EAA">
      <w:pPr>
        <w:pStyle w:val="a9"/>
        <w:rPr>
          <w:rFonts w:asciiTheme="majorEastAsia" w:eastAsiaTheme="majorEastAsia" w:hAnsiTheme="majorEastAsia"/>
        </w:rPr>
      </w:pPr>
      <w:r w:rsidRPr="00CA65BF">
        <w:rPr>
          <w:rStyle w:val="afb"/>
          <w:rFonts w:asciiTheme="majorEastAsia" w:eastAsiaTheme="majorEastAsia" w:hAnsiTheme="majorEastAsia"/>
        </w:rPr>
        <w:t>질문에 대한 응답 생성</w:t>
      </w:r>
    </w:p>
    <w:p w14:paraId="33897233"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query = "이 문서에서 저자의 주요 주장은 무엇인가요?"</w:t>
      </w:r>
    </w:p>
    <w:p w14:paraId="3AEED9E8"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result = qa_chain.run(query)</w:t>
      </w:r>
    </w:p>
    <w:p w14:paraId="782A68C7" w14:textId="77777777" w:rsidR="00D33B22" w:rsidRPr="00CA65BF" w:rsidRDefault="00D33B22" w:rsidP="00CD0EAA">
      <w:pPr>
        <w:pStyle w:val="a9"/>
        <w:rPr>
          <w:rStyle w:val="HTML0"/>
          <w:rFonts w:asciiTheme="majorEastAsia" w:eastAsiaTheme="majorEastAsia" w:hAnsiTheme="majorEastAsia"/>
        </w:rPr>
      </w:pPr>
      <w:r w:rsidRPr="00CA65BF">
        <w:rPr>
          <w:rStyle w:val="HTML0"/>
          <w:rFonts w:asciiTheme="majorEastAsia" w:eastAsiaTheme="majorEastAsia" w:hAnsiTheme="majorEastAsia"/>
        </w:rPr>
        <w:t>print(result)</w:t>
      </w:r>
    </w:p>
    <w:p w14:paraId="0E028FC9" w14:textId="17F9AB16" w:rsidR="00D33B22" w:rsidRPr="00CA65BF" w:rsidRDefault="00D33B22" w:rsidP="00D33B22">
      <w:pPr>
        <w:rPr>
          <w:rFonts w:asciiTheme="majorEastAsia" w:eastAsiaTheme="majorEastAsia" w:hAnsiTheme="majorEastAsia"/>
        </w:rPr>
      </w:pPr>
    </w:p>
    <w:p w14:paraId="1352BE4E" w14:textId="46182708" w:rsidR="00D33B22" w:rsidRPr="00CA65BF" w:rsidRDefault="00D33B22" w:rsidP="00E738BB">
      <w:pPr>
        <w:pStyle w:val="2"/>
        <w:rPr>
          <w:rFonts w:asciiTheme="majorEastAsia" w:eastAsiaTheme="majorEastAsia" w:hAnsiTheme="majorEastAsia"/>
        </w:rPr>
      </w:pPr>
      <w:bookmarkStart w:id="138" w:name="_Toc197050562"/>
      <w:r w:rsidRPr="00CA65BF">
        <w:rPr>
          <w:rFonts w:asciiTheme="majorEastAsia" w:eastAsiaTheme="majorEastAsia" w:hAnsiTheme="majorEastAsia"/>
        </w:rPr>
        <w:t>결론</w:t>
      </w:r>
      <w:bookmarkEnd w:id="138"/>
    </w:p>
    <w:p w14:paraId="685B7739" w14:textId="59FCEC42" w:rsidR="00D33B22" w:rsidRPr="00CA65BF" w:rsidRDefault="00D33B22" w:rsidP="00E738BB">
      <w:pPr>
        <w:pStyle w:val="a9"/>
        <w:rPr>
          <w:rFonts w:asciiTheme="majorEastAsia" w:eastAsiaTheme="majorEastAsia" w:hAnsiTheme="majorEastAsia"/>
        </w:rPr>
      </w:pPr>
      <w:r w:rsidRPr="00CA65BF">
        <w:rPr>
          <w:rFonts w:asciiTheme="majorEastAsia" w:eastAsiaTheme="majorEastAsia" w:hAnsiTheme="majorEastAsia"/>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CA65BF">
        <w:rPr>
          <w:rFonts w:asciiTheme="majorEastAsia" w:eastAsiaTheme="majorEastAsia" w:hAnsiTheme="majorEastAsia"/>
        </w:rPr>
        <w:t>한</w:t>
      </w:r>
      <w:r w:rsidR="005856FD" w:rsidRPr="00CA65BF">
        <w:rPr>
          <w:rFonts w:asciiTheme="majorEastAsia" w:eastAsiaTheme="majorEastAsia" w:hAnsiTheme="majorEastAsia" w:hint="eastAsia"/>
        </w:rPr>
        <w:t>다.</w:t>
      </w:r>
    </w:p>
    <w:p w14:paraId="337DB781" w14:textId="77777777" w:rsidR="00A20E31" w:rsidRPr="00CA65BF" w:rsidRDefault="00A20E31" w:rsidP="00A20E31">
      <w:pPr>
        <w:rPr>
          <w:rFonts w:asciiTheme="majorEastAsia" w:eastAsiaTheme="majorEastAsia" w:hAnsiTheme="majorEastAsia"/>
          <w:lang w:eastAsia="ko-KR"/>
        </w:rPr>
      </w:pPr>
    </w:p>
    <w:p w14:paraId="02233F96" w14:textId="77777777" w:rsidR="00A20E31" w:rsidRPr="00CA65BF" w:rsidRDefault="00A20E31">
      <w:pPr>
        <w:widowControl/>
        <w:suppressAutoHyphens w:val="0"/>
        <w:overflowPunct/>
        <w:autoSpaceDE/>
        <w:spacing w:line="240" w:lineRule="auto"/>
        <w:textAlignment w:val="auto"/>
        <w:rPr>
          <w:rFonts w:asciiTheme="majorEastAsia" w:eastAsiaTheme="majorEastAsia" w:hAnsiTheme="majorEastAsia"/>
          <w:b/>
          <w:sz w:val="28"/>
        </w:rPr>
      </w:pPr>
      <w:r w:rsidRPr="00CA65BF">
        <w:rPr>
          <w:rFonts w:asciiTheme="majorEastAsia" w:eastAsiaTheme="majorEastAsia" w:hAnsiTheme="majorEastAsia"/>
        </w:rPr>
        <w:br w:type="page"/>
      </w:r>
    </w:p>
    <w:p w14:paraId="3CCB9073" w14:textId="78F5A0B5" w:rsidR="00F659B4" w:rsidRPr="00CA65BF" w:rsidRDefault="00F659B4" w:rsidP="00F659B4">
      <w:pPr>
        <w:pStyle w:val="1"/>
        <w:rPr>
          <w:rFonts w:asciiTheme="majorEastAsia" w:eastAsiaTheme="majorEastAsia" w:hAnsiTheme="majorEastAsia"/>
          <w:lang w:eastAsia="ko-KR"/>
        </w:rPr>
      </w:pPr>
      <w:bookmarkStart w:id="139" w:name="_Toc197050563"/>
      <w:r w:rsidRPr="00CA65BF">
        <w:rPr>
          <w:rFonts w:asciiTheme="majorEastAsia" w:eastAsiaTheme="majorEastAsia" w:hAnsiTheme="majorEastAsia"/>
        </w:rPr>
        <w:lastRenderedPageBreak/>
        <w:t>LangChain</w:t>
      </w:r>
      <w:bookmarkEnd w:id="139"/>
      <w:r w:rsidRPr="00CA65BF">
        <w:rPr>
          <w:rFonts w:asciiTheme="majorEastAsia" w:eastAsiaTheme="majorEastAsia" w:hAnsiTheme="majorEastAsia"/>
        </w:rPr>
        <w:t xml:space="preserve"> </w:t>
      </w:r>
    </w:p>
    <w:p w14:paraId="68716B3C" w14:textId="24E0D5DF" w:rsidR="00F659B4" w:rsidRPr="00CA65BF" w:rsidRDefault="00F659B4" w:rsidP="00F659B4">
      <w:pPr>
        <w:pStyle w:val="2"/>
        <w:rPr>
          <w:rFonts w:asciiTheme="majorEastAsia" w:eastAsiaTheme="majorEastAsia" w:hAnsiTheme="majorEastAsia"/>
        </w:rPr>
      </w:pPr>
      <w:bookmarkStart w:id="140" w:name="_Toc197050564"/>
      <w:r w:rsidRPr="00CA65BF">
        <w:rPr>
          <w:rFonts w:asciiTheme="majorEastAsia" w:eastAsiaTheme="majorEastAsia" w:hAnsiTheme="majorEastAsia"/>
        </w:rPr>
        <w:t>랭체인 개념</w:t>
      </w:r>
      <w:bookmarkEnd w:id="140"/>
    </w:p>
    <w:p w14:paraId="622BC65E" w14:textId="20A83BF0"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CA65BF" w:rsidRDefault="00701545" w:rsidP="00701545">
      <w:pPr>
        <w:pStyle w:val="a9"/>
        <w:jc w:val="center"/>
        <w:rPr>
          <w:rFonts w:asciiTheme="majorEastAsia" w:eastAsiaTheme="majorEastAsia" w:hAnsiTheme="majorEastAsia"/>
        </w:rPr>
      </w:pPr>
      <w:r w:rsidRPr="00CA65BF">
        <w:rPr>
          <w:rFonts w:asciiTheme="majorEastAsia" w:eastAsiaTheme="majorEastAsia" w:hAnsiTheme="majorEastAsia"/>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CA65BF" w:rsidRDefault="00701545" w:rsidP="00701545">
      <w:pPr>
        <w:pStyle w:val="a9"/>
        <w:jc w:val="center"/>
        <w:rPr>
          <w:rFonts w:asciiTheme="majorEastAsia" w:eastAsiaTheme="majorEastAsia" w:hAnsiTheme="majorEastAsia" w:hint="eastAsia"/>
        </w:rPr>
      </w:pPr>
      <w:hyperlink r:id="rId41" w:history="1">
        <w:r w:rsidRPr="00CA65BF">
          <w:rPr>
            <w:rStyle w:val="a5"/>
            <w:rFonts w:asciiTheme="majorEastAsia" w:eastAsiaTheme="majorEastAsia" w:hAnsiTheme="majorEastAsia"/>
          </w:rPr>
          <w:t>Introduction LangChain</w:t>
        </w:r>
      </w:hyperlink>
    </w:p>
    <w:p w14:paraId="44E9DB2C" w14:textId="7A7CA5F2" w:rsidR="001B41F6" w:rsidRPr="00CA65BF" w:rsidRDefault="001B41F6" w:rsidP="001B41F6">
      <w:pPr>
        <w:pStyle w:val="2"/>
        <w:rPr>
          <w:rFonts w:asciiTheme="majorEastAsia" w:eastAsiaTheme="majorEastAsia" w:hAnsiTheme="majorEastAsia"/>
        </w:rPr>
      </w:pPr>
      <w:bookmarkStart w:id="141" w:name="_Toc197050565"/>
      <w:r w:rsidRPr="00CA65BF">
        <w:rPr>
          <w:rFonts w:asciiTheme="majorEastAsia" w:eastAsiaTheme="majorEastAsia" w:hAnsiTheme="majorEastAsia" w:hint="eastAsia"/>
          <w:lang w:eastAsia="ko-KR"/>
        </w:rPr>
        <w:t xml:space="preserve">설치 및 </w:t>
      </w:r>
      <w:r w:rsidR="00F609DD" w:rsidRPr="00CA65BF">
        <w:rPr>
          <w:rFonts w:asciiTheme="majorEastAsia" w:eastAsiaTheme="majorEastAsia" w:hAnsiTheme="majorEastAsia" w:hint="eastAsia"/>
          <w:lang w:eastAsia="ko-KR"/>
        </w:rPr>
        <w:t xml:space="preserve">예시 </w:t>
      </w:r>
      <w:r w:rsidR="003E775A" w:rsidRPr="00CA65BF">
        <w:rPr>
          <w:rFonts w:asciiTheme="majorEastAsia" w:eastAsiaTheme="majorEastAsia" w:hAnsiTheme="majorEastAsia" w:hint="eastAsia"/>
          <w:lang w:eastAsia="ko-KR"/>
        </w:rPr>
        <w:t>코드</w:t>
      </w:r>
      <w:bookmarkEnd w:id="141"/>
    </w:p>
    <w:p w14:paraId="28537C22" w14:textId="4754323A" w:rsidR="001B41F6" w:rsidRPr="00CA65BF" w:rsidRDefault="001B41F6" w:rsidP="00F659B4">
      <w:pPr>
        <w:pStyle w:val="a9"/>
        <w:rPr>
          <w:rFonts w:asciiTheme="majorEastAsia" w:eastAsiaTheme="majorEastAsia" w:hAnsiTheme="majorEastAsia"/>
        </w:rPr>
      </w:pPr>
      <w:r w:rsidRPr="00CA65BF">
        <w:rPr>
          <w:rFonts w:asciiTheme="majorEastAsia" w:eastAsiaTheme="majorEastAsia" w:hAnsiTheme="majorEastAsia" w:hint="eastAsia"/>
        </w:rPr>
        <w:t>터미널에서 다음을 설치한다.</w:t>
      </w:r>
    </w:p>
    <w:p w14:paraId="7D67F823" w14:textId="0183DF61" w:rsidR="001B41F6" w:rsidRPr="00CA65BF" w:rsidRDefault="001B41F6" w:rsidP="00F659B4">
      <w:pPr>
        <w:pStyle w:val="a9"/>
        <w:rPr>
          <w:rFonts w:asciiTheme="majorEastAsia" w:eastAsiaTheme="majorEastAsia" w:hAnsiTheme="majorEastAsia"/>
        </w:rPr>
      </w:pPr>
      <w:r w:rsidRPr="00CA65BF">
        <w:rPr>
          <w:rFonts w:asciiTheme="majorEastAsia" w:eastAsiaTheme="majorEastAsia" w:hAnsiTheme="majorEastAsia"/>
        </w:rPr>
        <w:t>pip install langchain openai faiss-cpu tiktoken pypdf</w:t>
      </w:r>
    </w:p>
    <w:p w14:paraId="058ACB88" w14:textId="77777777" w:rsidR="001B41F6" w:rsidRPr="00CA65BF" w:rsidRDefault="001B41F6" w:rsidP="00F659B4">
      <w:pPr>
        <w:pStyle w:val="a9"/>
        <w:rPr>
          <w:rFonts w:asciiTheme="majorEastAsia" w:eastAsiaTheme="majorEastAsia" w:hAnsiTheme="majorEastAsia"/>
        </w:rPr>
      </w:pPr>
    </w:p>
    <w:p w14:paraId="446601BA" w14:textId="0417B4D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185D26E5"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t>from langchain.chat_models import ChatOpenAI</w:t>
      </w:r>
    </w:p>
    <w:p w14:paraId="48A9EF5D" w14:textId="77777777" w:rsidR="00F659B4" w:rsidRPr="00CA65BF" w:rsidRDefault="00F659B4" w:rsidP="00F659B4">
      <w:pPr>
        <w:ind w:leftChars="400" w:left="800"/>
        <w:rPr>
          <w:rStyle w:val="HTML0"/>
          <w:rFonts w:asciiTheme="majorEastAsia" w:eastAsiaTheme="majorEastAsia" w:hAnsiTheme="majorEastAsia"/>
          <w:sz w:val="20"/>
        </w:rPr>
      </w:pPr>
    </w:p>
    <w:p w14:paraId="3A50AA43"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t># OpenAI LLM 인스턴스 생성</w:t>
      </w:r>
    </w:p>
    <w:p w14:paraId="43A0A042"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t>llm = ChatOpenAI(model="gpt-4", temperature=0.7, openai_api_key="your-api-key")</w:t>
      </w:r>
    </w:p>
    <w:p w14:paraId="0430EE9A" w14:textId="77777777" w:rsidR="00F659B4" w:rsidRPr="00CA65BF" w:rsidRDefault="00F659B4" w:rsidP="00F659B4">
      <w:pPr>
        <w:ind w:leftChars="400" w:left="800"/>
        <w:rPr>
          <w:rStyle w:val="HTML0"/>
          <w:rFonts w:asciiTheme="majorEastAsia" w:eastAsiaTheme="majorEastAsia" w:hAnsiTheme="majorEastAsia"/>
          <w:sz w:val="20"/>
        </w:rPr>
      </w:pPr>
    </w:p>
    <w:p w14:paraId="643E4FA0"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lastRenderedPageBreak/>
        <w:t>query = "What is LangChain?"</w:t>
      </w:r>
    </w:p>
    <w:p w14:paraId="4581AA7B" w14:textId="77777777" w:rsidR="00F659B4" w:rsidRPr="00CA65BF" w:rsidRDefault="00F659B4" w:rsidP="00F659B4">
      <w:pPr>
        <w:ind w:leftChars="400" w:left="800"/>
        <w:rPr>
          <w:rStyle w:val="HTML0"/>
          <w:rFonts w:asciiTheme="majorEastAsia" w:eastAsiaTheme="majorEastAsia" w:hAnsiTheme="majorEastAsia"/>
          <w:sz w:val="20"/>
        </w:rPr>
      </w:pPr>
      <w:r w:rsidRPr="00CA65BF">
        <w:rPr>
          <w:rStyle w:val="HTML0"/>
          <w:rFonts w:asciiTheme="majorEastAsia" w:eastAsiaTheme="majorEastAsia" w:hAnsiTheme="majorEastAsia"/>
          <w:sz w:val="20"/>
        </w:rPr>
        <w:t>response = llm.run(query)</w:t>
      </w:r>
    </w:p>
    <w:p w14:paraId="1A76061B" w14:textId="77777777" w:rsidR="00F659B4" w:rsidRPr="00CA65BF" w:rsidRDefault="00F659B4" w:rsidP="00F659B4">
      <w:pPr>
        <w:ind w:leftChars="400" w:left="800"/>
        <w:rPr>
          <w:rStyle w:val="HTML0"/>
          <w:rFonts w:asciiTheme="majorEastAsia" w:eastAsiaTheme="majorEastAsia" w:hAnsiTheme="majorEastAsia"/>
        </w:rPr>
      </w:pPr>
      <w:r w:rsidRPr="00CA65BF">
        <w:rPr>
          <w:rStyle w:val="HTML0"/>
          <w:rFonts w:asciiTheme="majorEastAsia" w:eastAsiaTheme="majorEastAsia" w:hAnsiTheme="majorEastAsia"/>
          <w:sz w:val="20"/>
        </w:rPr>
        <w:t>print(response)</w:t>
      </w:r>
    </w:p>
    <w:p w14:paraId="3CD4EFFB" w14:textId="1692E514" w:rsidR="00F659B4" w:rsidRPr="00CA65BF" w:rsidRDefault="00F659B4" w:rsidP="00F659B4">
      <w:pPr>
        <w:pStyle w:val="2"/>
        <w:rPr>
          <w:rFonts w:asciiTheme="majorEastAsia" w:eastAsiaTheme="majorEastAsia" w:hAnsiTheme="majorEastAsia"/>
        </w:rPr>
      </w:pPr>
      <w:bookmarkStart w:id="142" w:name="_Toc197050566"/>
      <w:r w:rsidRPr="00CA65BF">
        <w:rPr>
          <w:rFonts w:asciiTheme="majorEastAsia" w:eastAsiaTheme="majorEastAsia" w:hAnsiTheme="majorEastAsia"/>
        </w:rPr>
        <w:t>구조</w:t>
      </w:r>
      <w:bookmarkEnd w:id="142"/>
    </w:p>
    <w:p w14:paraId="50075689"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LangChain의 구조는 다음과 같은 주요 구성 요소로 나뉜다:</w:t>
      </w:r>
    </w:p>
    <w:p w14:paraId="448FA441" w14:textId="77777777" w:rsidR="00F659B4" w:rsidRPr="00CA65BF" w:rsidRDefault="00F659B4" w:rsidP="00BA1A7E">
      <w:pPr>
        <w:pStyle w:val="a9"/>
        <w:numPr>
          <w:ilvl w:val="0"/>
          <w:numId w:val="9"/>
        </w:numPr>
        <w:rPr>
          <w:rFonts w:asciiTheme="majorEastAsia" w:eastAsiaTheme="majorEastAsia" w:hAnsiTheme="majorEastAsia"/>
        </w:rPr>
      </w:pPr>
      <w:r w:rsidRPr="00CA65BF">
        <w:rPr>
          <w:rStyle w:val="afb"/>
          <w:rFonts w:asciiTheme="majorEastAsia" w:eastAsiaTheme="majorEastAsia" w:hAnsiTheme="majorEastAsia"/>
        </w:rPr>
        <w:t>LLM</w:t>
      </w:r>
      <w:r w:rsidRPr="00CA65BF">
        <w:rPr>
          <w:rFonts w:asciiTheme="majorEastAsia" w:eastAsiaTheme="majorEastAsia" w:hAnsiTheme="majorEastAsia"/>
        </w:rPr>
        <w:t>: 언어 모델 자체.</w:t>
      </w:r>
    </w:p>
    <w:p w14:paraId="559D2D53" w14:textId="77777777" w:rsidR="00F659B4" w:rsidRPr="00CA65BF" w:rsidRDefault="00F659B4" w:rsidP="00BA1A7E">
      <w:pPr>
        <w:pStyle w:val="a9"/>
        <w:numPr>
          <w:ilvl w:val="0"/>
          <w:numId w:val="9"/>
        </w:numPr>
        <w:rPr>
          <w:rFonts w:asciiTheme="majorEastAsia" w:eastAsiaTheme="majorEastAsia" w:hAnsiTheme="majorEastAsia"/>
        </w:rPr>
      </w:pPr>
      <w:r w:rsidRPr="00CA65BF">
        <w:rPr>
          <w:rStyle w:val="afb"/>
          <w:rFonts w:asciiTheme="majorEastAsia" w:eastAsiaTheme="majorEastAsia" w:hAnsiTheme="majorEastAsia"/>
        </w:rPr>
        <w:t>Prompt Templates</w:t>
      </w:r>
      <w:r w:rsidRPr="00CA65BF">
        <w:rPr>
          <w:rFonts w:asciiTheme="majorEastAsia" w:eastAsiaTheme="majorEastAsia" w:hAnsiTheme="majorEastAsia"/>
        </w:rPr>
        <w:t>: 입력 데이터를 포맷팅하는 템플릿.</w:t>
      </w:r>
    </w:p>
    <w:p w14:paraId="09E0AF95" w14:textId="77777777" w:rsidR="00F659B4" w:rsidRPr="00CA65BF" w:rsidRDefault="00F659B4" w:rsidP="00BA1A7E">
      <w:pPr>
        <w:pStyle w:val="a9"/>
        <w:numPr>
          <w:ilvl w:val="0"/>
          <w:numId w:val="9"/>
        </w:numPr>
        <w:rPr>
          <w:rFonts w:asciiTheme="majorEastAsia" w:eastAsiaTheme="majorEastAsia" w:hAnsiTheme="majorEastAsia"/>
        </w:rPr>
      </w:pPr>
      <w:r w:rsidRPr="00CA65BF">
        <w:rPr>
          <w:rStyle w:val="afb"/>
          <w:rFonts w:asciiTheme="majorEastAsia" w:eastAsiaTheme="majorEastAsia" w:hAnsiTheme="majorEastAsia"/>
        </w:rPr>
        <w:t>Chains</w:t>
      </w:r>
      <w:r w:rsidRPr="00CA65BF">
        <w:rPr>
          <w:rFonts w:asciiTheme="majorEastAsia" w:eastAsiaTheme="majorEastAsia" w:hAnsiTheme="majorEastAsia"/>
        </w:rPr>
        <w:t>: 여러 구성 요소를 순차적으로 연결하는 작업 흐름.</w:t>
      </w:r>
    </w:p>
    <w:p w14:paraId="0BBCA639" w14:textId="30DC0EF7" w:rsidR="00F659B4" w:rsidRPr="00CA65BF" w:rsidRDefault="00F659B4" w:rsidP="00BA1A7E">
      <w:pPr>
        <w:pStyle w:val="a9"/>
        <w:numPr>
          <w:ilvl w:val="0"/>
          <w:numId w:val="9"/>
        </w:numPr>
        <w:rPr>
          <w:rFonts w:asciiTheme="majorEastAsia" w:eastAsiaTheme="majorEastAsia" w:hAnsiTheme="majorEastAsia"/>
        </w:rPr>
      </w:pPr>
      <w:r w:rsidRPr="00CA65BF">
        <w:rPr>
          <w:rStyle w:val="afb"/>
          <w:rFonts w:asciiTheme="majorEastAsia" w:eastAsiaTheme="majorEastAsia" w:hAnsiTheme="majorEastAsia"/>
        </w:rPr>
        <w:t>Agents</w:t>
      </w:r>
      <w:r w:rsidRPr="00CA65BF">
        <w:rPr>
          <w:rFonts w:asciiTheme="majorEastAsia" w:eastAsiaTheme="majorEastAsia" w:hAnsiTheme="majorEastAsia"/>
        </w:rPr>
        <w:t>: 동적으로 도구를 선택하고 실행하는 역할.</w:t>
      </w:r>
    </w:p>
    <w:p w14:paraId="0536E676" w14:textId="77777777" w:rsidR="001B6FD8" w:rsidRPr="00CA65BF" w:rsidRDefault="001B6FD8" w:rsidP="001B6FD8">
      <w:pPr>
        <w:pStyle w:val="a9"/>
        <w:rPr>
          <w:rFonts w:asciiTheme="majorEastAsia" w:eastAsiaTheme="majorEastAsia" w:hAnsiTheme="majorEastAsia"/>
        </w:rPr>
      </w:pPr>
    </w:p>
    <w:p w14:paraId="22CC92D2" w14:textId="77777777" w:rsidR="001B6FD8" w:rsidRPr="00CA65BF" w:rsidRDefault="001B6FD8" w:rsidP="001B6FD8">
      <w:pPr>
        <w:pStyle w:val="2"/>
        <w:rPr>
          <w:rFonts w:asciiTheme="majorEastAsia" w:eastAsiaTheme="majorEastAsia" w:hAnsiTheme="majorEastAsia"/>
        </w:rPr>
      </w:pPr>
      <w:bookmarkStart w:id="143" w:name="_Toc197050567"/>
      <w:r w:rsidRPr="00CA65BF">
        <w:rPr>
          <w:rFonts w:asciiTheme="majorEastAsia" w:eastAsiaTheme="majorEastAsia" w:hAnsiTheme="majorEastAsia"/>
        </w:rPr>
        <w:t>프롬프트 템플릿</w:t>
      </w:r>
      <w:bookmarkEnd w:id="143"/>
    </w:p>
    <w:p w14:paraId="1D293ACA" w14:textId="77777777" w:rsidR="001B6FD8" w:rsidRPr="00CA65BF" w:rsidRDefault="001B6FD8" w:rsidP="001B6FD8">
      <w:pPr>
        <w:pStyle w:val="a9"/>
        <w:rPr>
          <w:rFonts w:asciiTheme="majorEastAsia" w:eastAsiaTheme="majorEastAsia" w:hAnsiTheme="majorEastAsia"/>
        </w:rPr>
      </w:pPr>
      <w:r w:rsidRPr="00CA65BF">
        <w:rPr>
          <w:rFonts w:asciiTheme="majorEastAsia" w:eastAsiaTheme="majorEastAsia" w:hAnsiTheme="majorEastAsia"/>
        </w:rPr>
        <w:t>프롬프트 템플릿은 LangChain에서 중요한 구성 요소로, 입력 데이터를 구조화하여 LLM의 성능을 극대화한다.</w:t>
      </w:r>
    </w:p>
    <w:p w14:paraId="51C10936" w14:textId="77777777" w:rsidR="001B6FD8" w:rsidRPr="00CA65BF" w:rsidRDefault="001B6FD8" w:rsidP="001B6FD8">
      <w:pPr>
        <w:pStyle w:val="a9"/>
        <w:rPr>
          <w:rFonts w:asciiTheme="majorEastAsia" w:eastAsiaTheme="majorEastAsia" w:hAnsiTheme="majorEastAsia"/>
        </w:rPr>
      </w:pPr>
      <w:r w:rsidRPr="00CA65BF">
        <w:rPr>
          <w:rFonts w:asciiTheme="majorEastAsia" w:eastAsiaTheme="majorEastAsia" w:hAnsiTheme="majorEastAsia"/>
        </w:rPr>
        <w:t>예제 코드:</w:t>
      </w:r>
    </w:p>
    <w:p w14:paraId="758B2E70"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langchain.prompts import PromptTemplate</w:t>
      </w:r>
    </w:p>
    <w:p w14:paraId="77816603" w14:textId="77777777" w:rsidR="001B6FD8" w:rsidRPr="00CA65BF" w:rsidRDefault="001B6FD8" w:rsidP="001B6FD8">
      <w:pPr>
        <w:pStyle w:val="HTML"/>
        <w:ind w:leftChars="400" w:left="800"/>
        <w:rPr>
          <w:rStyle w:val="HTML0"/>
          <w:rFonts w:asciiTheme="majorEastAsia" w:eastAsiaTheme="majorEastAsia" w:hAnsiTheme="majorEastAsia"/>
        </w:rPr>
      </w:pPr>
    </w:p>
    <w:p w14:paraId="3A336D83"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프롬프트 템플릿 생성</w:t>
      </w:r>
    </w:p>
    <w:p w14:paraId="61FD0E22"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prompt_template = PromptTemplate(</w:t>
      </w:r>
    </w:p>
    <w:p w14:paraId="44141C7F"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template="Provide a summary for the following topic: {topic}",</w:t>
      </w:r>
    </w:p>
    <w:p w14:paraId="52960E6D"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input_variables=["topic"]</w:t>
      </w:r>
    </w:p>
    <w:p w14:paraId="61B440B7"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t>
      </w:r>
    </w:p>
    <w:p w14:paraId="5B239381" w14:textId="77777777" w:rsidR="001B6FD8" w:rsidRPr="00CA65BF" w:rsidRDefault="001B6FD8" w:rsidP="001B6FD8">
      <w:pPr>
        <w:pStyle w:val="HTML"/>
        <w:ind w:leftChars="400" w:left="800"/>
        <w:rPr>
          <w:rStyle w:val="HTML0"/>
          <w:rFonts w:asciiTheme="majorEastAsia" w:eastAsiaTheme="majorEastAsia" w:hAnsiTheme="majorEastAsia"/>
        </w:rPr>
      </w:pPr>
    </w:p>
    <w:p w14:paraId="7EDEB2B2"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prompt_template.format(topic="LangChain's architecture")</w:t>
      </w:r>
    </w:p>
    <w:p w14:paraId="407A5A03" w14:textId="77777777" w:rsidR="001B6FD8" w:rsidRPr="00CA65BF" w:rsidRDefault="001B6FD8"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print(query)</w:t>
      </w:r>
    </w:p>
    <w:p w14:paraId="3BBB7D8E" w14:textId="77777777" w:rsidR="001B6FD8" w:rsidRPr="00CA65BF" w:rsidRDefault="001B6FD8" w:rsidP="00F659B4">
      <w:pPr>
        <w:ind w:leftChars="400" w:left="800"/>
        <w:rPr>
          <w:rStyle w:val="HTML0"/>
          <w:rFonts w:asciiTheme="majorEastAsia" w:eastAsiaTheme="majorEastAsia" w:hAnsiTheme="majorEastAsia"/>
          <w:sz w:val="20"/>
        </w:rPr>
      </w:pPr>
    </w:p>
    <w:p w14:paraId="648EDEB5" w14:textId="680D3A1C" w:rsidR="00F659B4" w:rsidRPr="00CA65BF" w:rsidRDefault="00F659B4" w:rsidP="00BA3622">
      <w:pPr>
        <w:pStyle w:val="2"/>
        <w:ind w:left="709"/>
        <w:rPr>
          <w:rFonts w:asciiTheme="majorEastAsia" w:eastAsiaTheme="majorEastAsia" w:hAnsiTheme="majorEastAsia"/>
        </w:rPr>
      </w:pPr>
      <w:bookmarkStart w:id="144" w:name="_Toc197050568"/>
      <w:r w:rsidRPr="00CA65BF">
        <w:rPr>
          <w:rFonts w:asciiTheme="majorEastAsia" w:eastAsiaTheme="majorEastAsia" w:hAnsiTheme="majorEastAsia"/>
        </w:rPr>
        <w:t>LCEL (LangChain Expression Language)</w:t>
      </w:r>
      <w:bookmarkEnd w:id="144"/>
    </w:p>
    <w:p w14:paraId="5802A9DB"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lastRenderedPageBreak/>
        <w:t>LCEL 예제: '|' 연산자를 활용한 간단한 체인</w:t>
      </w:r>
    </w:p>
    <w:p w14:paraId="6DCDBE3C"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langchain.prompts import PromptTemplate</w:t>
      </w:r>
    </w:p>
    <w:p w14:paraId="09080580"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13C7C32A"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langchain.output_parsers import StructuredOutputParser, ResponseSchema</w:t>
      </w:r>
    </w:p>
    <w:p w14:paraId="7196D68E" w14:textId="77777777" w:rsidR="00F659B4" w:rsidRPr="00CA65BF" w:rsidRDefault="00F659B4" w:rsidP="001B6FD8">
      <w:pPr>
        <w:pStyle w:val="HTML"/>
        <w:ind w:leftChars="400" w:left="800"/>
        <w:rPr>
          <w:rStyle w:val="HTML0"/>
          <w:rFonts w:asciiTheme="majorEastAsia" w:eastAsiaTheme="majorEastAsia" w:hAnsiTheme="majorEastAsia"/>
        </w:rPr>
      </w:pPr>
    </w:p>
    <w:p w14:paraId="42B1FD8C"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OpenAI LLM</w:t>
      </w:r>
    </w:p>
    <w:p w14:paraId="4158B65B"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temperature=0.7, openai_api_key="your-api-key")</w:t>
      </w:r>
    </w:p>
    <w:p w14:paraId="03589A61" w14:textId="77777777" w:rsidR="00F659B4" w:rsidRPr="00CA65BF" w:rsidRDefault="00F659B4" w:rsidP="001B6FD8">
      <w:pPr>
        <w:pStyle w:val="HTML"/>
        <w:ind w:leftChars="400" w:left="800"/>
        <w:rPr>
          <w:rStyle w:val="HTML0"/>
          <w:rFonts w:asciiTheme="majorEastAsia" w:eastAsiaTheme="majorEastAsia" w:hAnsiTheme="majorEastAsia"/>
        </w:rPr>
      </w:pPr>
    </w:p>
    <w:p w14:paraId="79271C21"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Prompt Template</w:t>
      </w:r>
    </w:p>
    <w:p w14:paraId="6C6F1439"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prompt_template = PromptTemplate(</w:t>
      </w:r>
    </w:p>
    <w:p w14:paraId="7C67C0D2"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template="{question}",</w:t>
      </w:r>
    </w:p>
    <w:p w14:paraId="335D2AB5"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xml:space="preserve">    input_variables=["question"]</w:t>
      </w:r>
    </w:p>
    <w:p w14:paraId="183C2352"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w:t>
      </w:r>
    </w:p>
    <w:p w14:paraId="5623B1CB" w14:textId="77777777" w:rsidR="00F659B4" w:rsidRPr="00CA65BF" w:rsidRDefault="00F659B4" w:rsidP="001B6FD8">
      <w:pPr>
        <w:pStyle w:val="HTML"/>
        <w:ind w:leftChars="400" w:left="800"/>
        <w:rPr>
          <w:rStyle w:val="HTML0"/>
          <w:rFonts w:asciiTheme="majorEastAsia" w:eastAsiaTheme="majorEastAsia" w:hAnsiTheme="majorEastAsia"/>
        </w:rPr>
      </w:pPr>
    </w:p>
    <w:p w14:paraId="32688AA5"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Output Parser</w:t>
      </w:r>
    </w:p>
    <w:p w14:paraId="6F9BA3DF"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response_schema = ResponseSchema(name="answer", description="The final answer to the question.")</w:t>
      </w:r>
    </w:p>
    <w:p w14:paraId="40EA8A3D"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parser = StructuredOutputParser.from_response_schemas([response_schema])</w:t>
      </w:r>
    </w:p>
    <w:p w14:paraId="00C6131E" w14:textId="77777777" w:rsidR="00F659B4" w:rsidRPr="00CA65BF" w:rsidRDefault="00F659B4" w:rsidP="001B6FD8">
      <w:pPr>
        <w:pStyle w:val="HTML"/>
        <w:ind w:leftChars="400" w:left="800"/>
        <w:rPr>
          <w:rStyle w:val="HTML0"/>
          <w:rFonts w:asciiTheme="majorEastAsia" w:eastAsiaTheme="majorEastAsia" w:hAnsiTheme="majorEastAsia"/>
        </w:rPr>
      </w:pPr>
    </w:p>
    <w:p w14:paraId="49D807EA"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LCEL Pipeline</w:t>
      </w:r>
    </w:p>
    <w:p w14:paraId="7FB487AD"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"What are the key components of LangChain?"</w:t>
      </w:r>
    </w:p>
    <w:p w14:paraId="4BC60430"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result = prompt_template | llm | parser</w:t>
      </w:r>
    </w:p>
    <w:p w14:paraId="069B8786" w14:textId="77777777" w:rsidR="00F659B4" w:rsidRPr="00CA65BF" w:rsidRDefault="00F659B4" w:rsidP="001B6FD8">
      <w:pPr>
        <w:pStyle w:val="HTML"/>
        <w:ind w:leftChars="400" w:left="800"/>
        <w:rPr>
          <w:rStyle w:val="HTML0"/>
          <w:rFonts w:asciiTheme="majorEastAsia" w:eastAsiaTheme="majorEastAsia" w:hAnsiTheme="majorEastAsia"/>
        </w:rPr>
      </w:pPr>
    </w:p>
    <w:p w14:paraId="17AACA3E"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Execute</w:t>
      </w:r>
    </w:p>
    <w:p w14:paraId="0E1D6699"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output = result.invoke({"question": query})</w:t>
      </w:r>
    </w:p>
    <w:p w14:paraId="18F5A64B"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print(output)</w:t>
      </w:r>
    </w:p>
    <w:p w14:paraId="22F95341" w14:textId="7C3EDD82" w:rsidR="00F659B4" w:rsidRPr="00CA65BF" w:rsidRDefault="00F659B4" w:rsidP="00BA3622">
      <w:pPr>
        <w:pStyle w:val="2"/>
        <w:ind w:left="709"/>
        <w:rPr>
          <w:rFonts w:asciiTheme="majorEastAsia" w:eastAsiaTheme="majorEastAsia" w:hAnsiTheme="majorEastAsia"/>
        </w:rPr>
      </w:pPr>
      <w:bookmarkStart w:id="145" w:name="_Toc197050569"/>
      <w:r w:rsidRPr="00CA65BF">
        <w:rPr>
          <w:rFonts w:asciiTheme="majorEastAsia" w:eastAsiaTheme="majorEastAsia" w:hAnsiTheme="majorEastAsia"/>
        </w:rPr>
        <w:t>에이전트 방식</w:t>
      </w:r>
      <w:bookmarkEnd w:id="145"/>
    </w:p>
    <w:p w14:paraId="51FBAD71"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다양한 에이전트 방식을 지원하며, 다음과 같은 주요 에이전트 유형이 있다:</w:t>
      </w:r>
    </w:p>
    <w:p w14:paraId="3F39B72B" w14:textId="6FEED4E4" w:rsidR="00F659B4" w:rsidRPr="00CA65BF" w:rsidRDefault="00F659B4" w:rsidP="00F659B4">
      <w:pPr>
        <w:pStyle w:val="3"/>
        <w:rPr>
          <w:rFonts w:asciiTheme="majorEastAsia" w:eastAsiaTheme="majorEastAsia" w:hAnsiTheme="majorEastAsia"/>
        </w:rPr>
      </w:pPr>
      <w:bookmarkStart w:id="146" w:name="_Toc197050570"/>
      <w:r w:rsidRPr="00CA65BF">
        <w:rPr>
          <w:rFonts w:asciiTheme="majorEastAsia" w:eastAsiaTheme="majorEastAsia" w:hAnsiTheme="majorEastAsia"/>
        </w:rPr>
        <w:t>Zero-shot ReAct</w:t>
      </w:r>
      <w:bookmarkEnd w:id="146"/>
    </w:p>
    <w:p w14:paraId="2434D4C6"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LLM이 단일 프롬프트를 통해 직접 작업을 수행한다.</w:t>
      </w:r>
    </w:p>
    <w:p w14:paraId="19D375D7"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lastRenderedPageBreak/>
        <w:t>예제 코드:</w:t>
      </w:r>
    </w:p>
    <w:p w14:paraId="605C7EA3"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langchain.agents import initialize_agent</w:t>
      </w:r>
    </w:p>
    <w:p w14:paraId="577322A2"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77047E82" w14:textId="77777777" w:rsidR="00F659B4" w:rsidRPr="00CA65BF" w:rsidRDefault="00F659B4" w:rsidP="001B6FD8">
      <w:pPr>
        <w:pStyle w:val="HTML"/>
        <w:ind w:leftChars="400" w:left="800"/>
        <w:rPr>
          <w:rStyle w:val="HTML0"/>
          <w:rFonts w:asciiTheme="majorEastAsia" w:eastAsiaTheme="majorEastAsia" w:hAnsiTheme="majorEastAsia"/>
        </w:rPr>
      </w:pPr>
    </w:p>
    <w:p w14:paraId="02764362"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openai_api_key="your-api-key")</w:t>
      </w:r>
    </w:p>
    <w:p w14:paraId="0E03A759"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agent = initialize_agent(llm, tools=[])  # 기본 에이전트 생성</w:t>
      </w:r>
    </w:p>
    <w:p w14:paraId="3D37C346"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"What is the weather today?"</w:t>
      </w:r>
    </w:p>
    <w:p w14:paraId="1F4B18EB"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 = agent.run(query)</w:t>
      </w:r>
    </w:p>
    <w:p w14:paraId="1F07A399" w14:textId="77777777" w:rsidR="00F659B4" w:rsidRPr="00CA65BF" w:rsidRDefault="00F659B4" w:rsidP="001B6FD8">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031BEF37" w14:textId="1ECB6F21" w:rsidR="00F659B4" w:rsidRPr="00CA65BF" w:rsidRDefault="00F659B4" w:rsidP="00F659B4">
      <w:pPr>
        <w:pStyle w:val="3"/>
        <w:rPr>
          <w:rFonts w:asciiTheme="majorEastAsia" w:eastAsiaTheme="majorEastAsia" w:hAnsiTheme="majorEastAsia"/>
        </w:rPr>
      </w:pPr>
      <w:bookmarkStart w:id="147" w:name="_Toc197050571"/>
      <w:r w:rsidRPr="00CA65BF">
        <w:rPr>
          <w:rFonts w:asciiTheme="majorEastAsia" w:eastAsiaTheme="majorEastAsia" w:hAnsiTheme="majorEastAsia"/>
        </w:rPr>
        <w:t>Conversational ReAct</w:t>
      </w:r>
      <w:bookmarkEnd w:id="147"/>
    </w:p>
    <w:p w14:paraId="61B4C128"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대화형 에이전트로, 이전 대화 내용을 기반으로 적응한다.</w:t>
      </w:r>
    </w:p>
    <w:p w14:paraId="6E6313DE"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69FE118C"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langchain.agents import ConversationalAgent</w:t>
      </w:r>
    </w:p>
    <w:p w14:paraId="52F42942"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langchain.memory import ConversationBufferMemory</w:t>
      </w:r>
    </w:p>
    <w:p w14:paraId="7BDFBD69"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51726FB0" w14:textId="77777777" w:rsidR="00F659B4" w:rsidRPr="00CA65BF" w:rsidRDefault="00F659B4" w:rsidP="00F659B4">
      <w:pPr>
        <w:pStyle w:val="HTML"/>
        <w:ind w:leftChars="400" w:left="800"/>
        <w:rPr>
          <w:rStyle w:val="HTML0"/>
          <w:rFonts w:asciiTheme="majorEastAsia" w:eastAsiaTheme="majorEastAsia" w:hAnsiTheme="majorEastAsia"/>
        </w:rPr>
      </w:pPr>
    </w:p>
    <w:p w14:paraId="2E33873C"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openai_api_key="your-api-key")</w:t>
      </w:r>
    </w:p>
    <w:p w14:paraId="09D7C98A"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conversation_memory = ConversationBufferMemory()</w:t>
      </w:r>
    </w:p>
    <w:p w14:paraId="365B6436"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conversation_memory.save_context({"input": "What is LangChain?"}, {"output": "LangChain is a framework that simplifies LLM tasks."})</w:t>
      </w:r>
    </w:p>
    <w:p w14:paraId="6B20447B"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agent = ConversationalAgent(llm=llm, memory=conversation_memory)</w:t>
      </w:r>
    </w:p>
    <w:p w14:paraId="4FF00CDB" w14:textId="77777777" w:rsidR="00F659B4" w:rsidRPr="00CA65BF" w:rsidRDefault="00F659B4" w:rsidP="00F659B4">
      <w:pPr>
        <w:pStyle w:val="HTML"/>
        <w:ind w:leftChars="400" w:left="800"/>
        <w:rPr>
          <w:rStyle w:val="HTML0"/>
          <w:rFonts w:asciiTheme="majorEastAsia" w:eastAsiaTheme="majorEastAsia" w:hAnsiTheme="majorEastAsia"/>
        </w:rPr>
      </w:pPr>
    </w:p>
    <w:p w14:paraId="472A163C"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"Can you explain more about LangChain's components?"</w:t>
      </w:r>
    </w:p>
    <w:p w14:paraId="34A3CC1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 = agent.run(query)</w:t>
      </w:r>
    </w:p>
    <w:p w14:paraId="0ADA9051"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7DDF18BD" w14:textId="1864F6C6" w:rsidR="00F659B4" w:rsidRPr="00CA65BF" w:rsidRDefault="00F659B4" w:rsidP="00F659B4">
      <w:pPr>
        <w:pStyle w:val="3"/>
        <w:rPr>
          <w:rFonts w:asciiTheme="majorEastAsia" w:eastAsiaTheme="majorEastAsia" w:hAnsiTheme="majorEastAsia"/>
        </w:rPr>
      </w:pPr>
      <w:bookmarkStart w:id="148" w:name="_Toc197050572"/>
      <w:r w:rsidRPr="00CA65BF">
        <w:rPr>
          <w:rFonts w:asciiTheme="majorEastAsia" w:eastAsiaTheme="majorEastAsia" w:hAnsiTheme="majorEastAsia"/>
        </w:rPr>
        <w:t>ReAct Docstore</w:t>
      </w:r>
      <w:bookmarkEnd w:id="148"/>
    </w:p>
    <w:p w14:paraId="72C4F608"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문서 저장소에서 정보를 검색한 후 작업을 수행한다.</w:t>
      </w:r>
    </w:p>
    <w:p w14:paraId="091F75FD"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16FE1FB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langchain.agents import DocstoreAgent</w:t>
      </w:r>
    </w:p>
    <w:p w14:paraId="2E144B4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lastRenderedPageBreak/>
        <w:t>from langchain.document_loaders import LocalDocumentLoader</w:t>
      </w:r>
    </w:p>
    <w:p w14:paraId="5B99F1A3"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3BD7CF2F" w14:textId="77777777" w:rsidR="00F659B4" w:rsidRPr="00CA65BF" w:rsidRDefault="00F659B4" w:rsidP="00F659B4">
      <w:pPr>
        <w:pStyle w:val="HTML"/>
        <w:ind w:leftChars="400" w:left="800"/>
        <w:rPr>
          <w:rStyle w:val="HTML0"/>
          <w:rFonts w:asciiTheme="majorEastAsia" w:eastAsiaTheme="majorEastAsia" w:hAnsiTheme="majorEastAsia"/>
        </w:rPr>
      </w:pPr>
    </w:p>
    <w:p w14:paraId="6134172A"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openai_api_key="your-api-key")</w:t>
      </w:r>
    </w:p>
    <w:p w14:paraId="26697EFA"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document_loader = LocalDocumentLoader(directory="./docs")</w:t>
      </w:r>
    </w:p>
    <w:p w14:paraId="3838F2B2"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agent = DocstoreAgent(llm=llm, document_loader=document_loader)</w:t>
      </w:r>
    </w:p>
    <w:p w14:paraId="7BC36124" w14:textId="77777777" w:rsidR="00F659B4" w:rsidRPr="00CA65BF" w:rsidRDefault="00F659B4" w:rsidP="00F659B4">
      <w:pPr>
        <w:pStyle w:val="HTML"/>
        <w:ind w:leftChars="400" w:left="800"/>
        <w:rPr>
          <w:rStyle w:val="HTML0"/>
          <w:rFonts w:asciiTheme="majorEastAsia" w:eastAsiaTheme="majorEastAsia" w:hAnsiTheme="majorEastAsia"/>
        </w:rPr>
      </w:pPr>
    </w:p>
    <w:p w14:paraId="1172910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"Summarize the content of the document."</w:t>
      </w:r>
    </w:p>
    <w:p w14:paraId="733353A5"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 = agent.run(query)</w:t>
      </w:r>
    </w:p>
    <w:p w14:paraId="131CDC6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55410243" w14:textId="1CC4BA9E" w:rsidR="00F659B4" w:rsidRPr="00CA65BF" w:rsidRDefault="00F659B4" w:rsidP="00F659B4">
      <w:pPr>
        <w:pStyle w:val="3"/>
        <w:rPr>
          <w:rFonts w:asciiTheme="majorEastAsia" w:eastAsiaTheme="majorEastAsia" w:hAnsiTheme="majorEastAsia"/>
        </w:rPr>
      </w:pPr>
      <w:bookmarkStart w:id="149" w:name="_Toc197050573"/>
      <w:r w:rsidRPr="00CA65BF">
        <w:rPr>
          <w:rFonts w:asciiTheme="majorEastAsia" w:eastAsiaTheme="majorEastAsia" w:hAnsiTheme="majorEastAsia"/>
        </w:rPr>
        <w:t>Self-ask with Search</w:t>
      </w:r>
      <w:bookmarkEnd w:id="149"/>
    </w:p>
    <w:p w14:paraId="3A0094D0"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질문을 세분화하여 자체 검색 및 응답을 생성한다.</w:t>
      </w:r>
    </w:p>
    <w:p w14:paraId="4359CC8C"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670900A8"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langchain.agents import SelfAskWithSearchAgent</w:t>
      </w:r>
    </w:p>
    <w:p w14:paraId="5F6B1927"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langchain.tools import TavilySearchAPI</w:t>
      </w:r>
    </w:p>
    <w:p w14:paraId="2AB0CB21"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langchain.chat_models import ChatOpenAI</w:t>
      </w:r>
    </w:p>
    <w:p w14:paraId="5B6D8249" w14:textId="77777777" w:rsidR="00F659B4" w:rsidRPr="00CA65BF" w:rsidRDefault="00F659B4" w:rsidP="00F659B4">
      <w:pPr>
        <w:pStyle w:val="HTML"/>
        <w:ind w:leftChars="400" w:left="800"/>
        <w:rPr>
          <w:rStyle w:val="HTML0"/>
          <w:rFonts w:asciiTheme="majorEastAsia" w:eastAsiaTheme="majorEastAsia" w:hAnsiTheme="majorEastAsia"/>
        </w:rPr>
      </w:pPr>
    </w:p>
    <w:p w14:paraId="132C076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llm = ChatOpenAI(model="gpt-4", openai_api_key="your-api-key")</w:t>
      </w:r>
    </w:p>
    <w:p w14:paraId="1B25E9CB"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search_tool = TavilySearchAPI(api_key="your-tavily-api-key")</w:t>
      </w:r>
    </w:p>
    <w:p w14:paraId="1886DAA1"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agent = SelfAskWithSearchAgent(llm=llm, search_tool=search_tool)</w:t>
      </w:r>
    </w:p>
    <w:p w14:paraId="087E09B7" w14:textId="77777777" w:rsidR="00F659B4" w:rsidRPr="00CA65BF" w:rsidRDefault="00F659B4" w:rsidP="00F659B4">
      <w:pPr>
        <w:pStyle w:val="HTML"/>
        <w:ind w:leftChars="400" w:left="800"/>
        <w:rPr>
          <w:rStyle w:val="HTML0"/>
          <w:rFonts w:asciiTheme="majorEastAsia" w:eastAsiaTheme="majorEastAsia" w:hAnsiTheme="majorEastAsia"/>
        </w:rPr>
      </w:pPr>
    </w:p>
    <w:p w14:paraId="66475FE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"What are the latest advancements in AI?"</w:t>
      </w:r>
    </w:p>
    <w:p w14:paraId="5B384557"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response = agent.run(query)</w:t>
      </w:r>
    </w:p>
    <w:p w14:paraId="18C8FB91" w14:textId="5DFAA6D8"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73DF8854" w14:textId="48B4AEE5" w:rsidR="00B71A8E" w:rsidRPr="00CA65BF" w:rsidRDefault="00B71A8E" w:rsidP="00F659B4">
      <w:pPr>
        <w:pStyle w:val="HTML"/>
        <w:ind w:leftChars="400" w:left="800"/>
        <w:rPr>
          <w:rStyle w:val="HTML0"/>
          <w:rFonts w:asciiTheme="majorEastAsia" w:eastAsiaTheme="majorEastAsia" w:hAnsiTheme="majorEastAsia"/>
        </w:rPr>
      </w:pPr>
    </w:p>
    <w:p w14:paraId="56A6515F" w14:textId="34E07831" w:rsidR="00B71A8E" w:rsidRPr="00CA65BF" w:rsidRDefault="00B71A8E" w:rsidP="00B71A8E">
      <w:pPr>
        <w:pStyle w:val="2"/>
        <w:rPr>
          <w:rStyle w:val="HTML0"/>
          <w:rFonts w:asciiTheme="majorEastAsia" w:eastAsiaTheme="majorEastAsia" w:hAnsiTheme="majorEastAsia"/>
        </w:rPr>
      </w:pPr>
      <w:bookmarkStart w:id="150" w:name="_Toc197050574"/>
      <w:r w:rsidRPr="00CA65BF">
        <w:rPr>
          <w:rStyle w:val="HTML0"/>
          <w:rFonts w:asciiTheme="majorEastAsia" w:eastAsiaTheme="majorEastAsia" w:hAnsiTheme="majorEastAsia" w:hint="eastAsia"/>
          <w:lang w:eastAsia="ko-KR"/>
        </w:rPr>
        <w:lastRenderedPageBreak/>
        <w:t>에이전트 동작 방식</w:t>
      </w:r>
      <w:bookmarkEnd w:id="150"/>
    </w:p>
    <w:p w14:paraId="371B02A4" w14:textId="7EAD4A40" w:rsidR="00B71A8E" w:rsidRPr="00CA65BF" w:rsidRDefault="00B71A8E" w:rsidP="00B71A8E">
      <w:pPr>
        <w:pStyle w:val="3"/>
        <w:rPr>
          <w:rFonts w:asciiTheme="majorEastAsia" w:eastAsiaTheme="majorEastAsia" w:hAnsiTheme="majorEastAsia"/>
        </w:rPr>
      </w:pPr>
      <w:bookmarkStart w:id="151" w:name="_Toc197050575"/>
      <w:r w:rsidRPr="00CA65BF">
        <w:rPr>
          <w:rFonts w:asciiTheme="majorEastAsia" w:eastAsiaTheme="majorEastAsia" w:hAnsiTheme="majorEastAsia"/>
        </w:rPr>
        <w:t>개요</w:t>
      </w:r>
      <w:bookmarkEnd w:id="151"/>
    </w:p>
    <w:p w14:paraId="22411CA1" w14:textId="37BB3915" w:rsidR="00B71A8E" w:rsidRPr="00CA65BF" w:rsidRDefault="00B71A8E" w:rsidP="00B71A8E">
      <w:pPr>
        <w:pStyle w:val="a9"/>
        <w:rPr>
          <w:rFonts w:asciiTheme="majorEastAsia" w:eastAsiaTheme="majorEastAsia" w:hAnsiTheme="majorEastAsia"/>
        </w:rPr>
      </w:pPr>
      <w:r w:rsidRPr="00CA65BF">
        <w:rPr>
          <w:rStyle w:val="HTML0"/>
          <w:rFonts w:asciiTheme="majorEastAsia" w:eastAsiaTheme="majorEastAsia" w:hAnsiTheme="majorEastAsia"/>
        </w:rPr>
        <w:t>chat-conversational-react-description</w:t>
      </w:r>
      <w:r w:rsidRPr="00CA65BF">
        <w:rPr>
          <w:rFonts w:asciiTheme="majorEastAsia" w:eastAsiaTheme="majorEastAsia" w:hAnsiTheme="majorEastAsia"/>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CA65BF" w:rsidRDefault="00B71A8E" w:rsidP="00B71A8E">
      <w:pPr>
        <w:pStyle w:val="a9"/>
        <w:rPr>
          <w:rFonts w:asciiTheme="majorEastAsia" w:eastAsiaTheme="majorEastAsia" w:hAnsiTheme="majorEastAsia"/>
        </w:rPr>
      </w:pPr>
    </w:p>
    <w:p w14:paraId="4D4FEEA1" w14:textId="09933B67" w:rsidR="00B71A8E" w:rsidRPr="00CA65BF" w:rsidRDefault="00B71A8E" w:rsidP="00B71A8E">
      <w:pPr>
        <w:pStyle w:val="3"/>
        <w:rPr>
          <w:rFonts w:asciiTheme="majorEastAsia" w:eastAsiaTheme="majorEastAsia" w:hAnsiTheme="majorEastAsia"/>
        </w:rPr>
      </w:pPr>
      <w:bookmarkStart w:id="152" w:name="_Toc197050576"/>
      <w:r w:rsidRPr="00CA65BF">
        <w:rPr>
          <w:rFonts w:asciiTheme="majorEastAsia" w:eastAsiaTheme="majorEastAsia" w:hAnsiTheme="majorEastAsia"/>
        </w:rPr>
        <w:t>동작 흐름</w:t>
      </w:r>
      <w:bookmarkEnd w:id="152"/>
    </w:p>
    <w:p w14:paraId="0E827B7F"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에이전트는 다음과 같은 순서로 작동한다.</w:t>
      </w:r>
    </w:p>
    <w:p w14:paraId="3EC864EB"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사용자의 질문(input)을 수신한다.</w:t>
      </w:r>
    </w:p>
    <w:p w14:paraId="28D4648A"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대화 히스토리(chat_history)와 현재 질문을 통합하여 프롬프트를 구성한다.</w:t>
      </w:r>
    </w:p>
    <w:p w14:paraId="7721BB73"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LLM을 호출하여 다음 행동을 결정한다. 응답 형태는 다음 중 하나이다:</w:t>
      </w:r>
    </w:p>
    <w:p w14:paraId="64212941" w14:textId="77777777" w:rsidR="00B71A8E" w:rsidRPr="00CA65BF" w:rsidRDefault="00B71A8E" w:rsidP="00BA1A7E">
      <w:pPr>
        <w:pStyle w:val="a9"/>
        <w:numPr>
          <w:ilvl w:val="1"/>
          <w:numId w:val="11"/>
        </w:numPr>
        <w:rPr>
          <w:rFonts w:asciiTheme="majorEastAsia" w:eastAsiaTheme="majorEastAsia" w:hAnsiTheme="majorEastAsia"/>
        </w:rPr>
      </w:pPr>
      <w:r w:rsidRPr="00CA65BF">
        <w:rPr>
          <w:rFonts w:asciiTheme="majorEastAsia" w:eastAsiaTheme="majorEastAsia" w:hAnsiTheme="majorEastAsia"/>
        </w:rPr>
        <w:t>특정 도구를 사용할 것 (Action: tool name, Action Input: input)</w:t>
      </w:r>
    </w:p>
    <w:p w14:paraId="673893D4" w14:textId="77777777" w:rsidR="00B71A8E" w:rsidRPr="00CA65BF" w:rsidRDefault="00B71A8E" w:rsidP="00BA1A7E">
      <w:pPr>
        <w:pStyle w:val="a9"/>
        <w:numPr>
          <w:ilvl w:val="1"/>
          <w:numId w:val="11"/>
        </w:numPr>
        <w:rPr>
          <w:rFonts w:asciiTheme="majorEastAsia" w:eastAsiaTheme="majorEastAsia" w:hAnsiTheme="majorEastAsia"/>
        </w:rPr>
      </w:pPr>
      <w:r w:rsidRPr="00CA65BF">
        <w:rPr>
          <w:rFonts w:asciiTheme="majorEastAsia" w:eastAsiaTheme="majorEastAsia" w:hAnsiTheme="majorEastAsia"/>
        </w:rPr>
        <w:t>직접 최종 답변을 할 것 (Final Answer: answer text)</w:t>
      </w:r>
    </w:p>
    <w:p w14:paraId="008C1778"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응답을 JSON 형태로 파싱한다.</w:t>
      </w:r>
    </w:p>
    <w:p w14:paraId="196CF5D7"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Action이 도구 사용이면 해당 도구를 실행하고, 결과를 다시 LLM에 전달하여 다음 행동을 결정한다.</w:t>
      </w:r>
    </w:p>
    <w:p w14:paraId="04200922"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Action이 Final Answer이면, 그 내용을 사용자에게 반환하고 대화를 종료한다.</w:t>
      </w:r>
    </w:p>
    <w:p w14:paraId="5C0B1C07" w14:textId="77777777" w:rsidR="00B71A8E" w:rsidRPr="00CA65BF" w:rsidRDefault="00B71A8E" w:rsidP="00BA1A7E">
      <w:pPr>
        <w:pStyle w:val="a9"/>
        <w:numPr>
          <w:ilvl w:val="0"/>
          <w:numId w:val="11"/>
        </w:numPr>
        <w:rPr>
          <w:rFonts w:asciiTheme="majorEastAsia" w:eastAsiaTheme="majorEastAsia" w:hAnsiTheme="majorEastAsia"/>
        </w:rPr>
      </w:pPr>
      <w:r w:rsidRPr="00CA65BF">
        <w:rPr>
          <w:rFonts w:asciiTheme="majorEastAsia" w:eastAsiaTheme="majorEastAsia" w:hAnsiTheme="majorEastAsia"/>
        </w:rPr>
        <w:t>이번 질문과 답변을 대화 히스토리에 기록하여 다음 질문에 반영한다.</w:t>
      </w:r>
    </w:p>
    <w:p w14:paraId="313F235B"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에이전트는 Final Answer가 나오기 전까지 필요하면 여러 번 도구를 사용할 수 있으며, 그 과정에서 지속적으로 reasoning을 수행한다.</w:t>
      </w:r>
    </w:p>
    <w:p w14:paraId="5E3C1DF1" w14:textId="58B775C7" w:rsidR="00B71A8E" w:rsidRPr="00CA65BF" w:rsidRDefault="00B71A8E" w:rsidP="00B71A8E">
      <w:pPr>
        <w:pStyle w:val="a9"/>
        <w:rPr>
          <w:rFonts w:asciiTheme="majorEastAsia" w:eastAsiaTheme="majorEastAsia" w:hAnsiTheme="majorEastAsia"/>
        </w:rPr>
      </w:pPr>
    </w:p>
    <w:p w14:paraId="4355961E" w14:textId="3C3D9FCD" w:rsidR="00B71A8E" w:rsidRPr="00CA65BF" w:rsidRDefault="00B71A8E" w:rsidP="00B71A8E">
      <w:pPr>
        <w:pStyle w:val="3"/>
        <w:rPr>
          <w:rFonts w:asciiTheme="majorEastAsia" w:eastAsiaTheme="majorEastAsia" w:hAnsiTheme="majorEastAsia"/>
        </w:rPr>
      </w:pPr>
      <w:bookmarkStart w:id="153" w:name="_Toc197050577"/>
      <w:r w:rsidRPr="00CA65BF">
        <w:rPr>
          <w:rFonts w:asciiTheme="majorEastAsia" w:eastAsiaTheme="majorEastAsia" w:hAnsiTheme="majorEastAsia"/>
        </w:rPr>
        <w:t>LangChain 내부 프롬프트 구성</w:t>
      </w:r>
      <w:bookmarkEnd w:id="153"/>
    </w:p>
    <w:p w14:paraId="456CE87F"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 xml:space="preserve">LangChain은 </w:t>
      </w:r>
      <w:r w:rsidRPr="00CA65BF">
        <w:rPr>
          <w:rStyle w:val="HTML0"/>
          <w:rFonts w:asciiTheme="majorEastAsia" w:eastAsiaTheme="majorEastAsia" w:hAnsiTheme="majorEastAsia"/>
        </w:rPr>
        <w:t>chat-conversational-react-description</w:t>
      </w:r>
      <w:r w:rsidRPr="00CA65BF">
        <w:rPr>
          <w:rFonts w:asciiTheme="majorEastAsia" w:eastAsiaTheme="majorEastAsia" w:hAnsiTheme="majorEastAsia"/>
        </w:rPr>
        <w:t xml:space="preserve"> 에이전트를 생성할 때, 내부적으로 특수한 프롬프트 템플릿을 자동으로 생성한다. 이 프롬프트는 다음과 같은 요소로 구성된다.</w:t>
      </w:r>
    </w:p>
    <w:p w14:paraId="7E2023AE" w14:textId="77777777" w:rsidR="00B71A8E" w:rsidRPr="00CA65BF" w:rsidRDefault="00B71A8E" w:rsidP="00BA1A7E">
      <w:pPr>
        <w:pStyle w:val="a9"/>
        <w:numPr>
          <w:ilvl w:val="0"/>
          <w:numId w:val="12"/>
        </w:numPr>
        <w:rPr>
          <w:rFonts w:asciiTheme="majorEastAsia" w:eastAsiaTheme="majorEastAsia" w:hAnsiTheme="majorEastAsia"/>
        </w:rPr>
      </w:pPr>
      <w:r w:rsidRPr="00CA65BF">
        <w:rPr>
          <w:rFonts w:asciiTheme="majorEastAsia" w:eastAsiaTheme="majorEastAsia" w:hAnsiTheme="majorEastAsia"/>
        </w:rPr>
        <w:t>시스템 메세지: "You are a helpful AI assistant."</w:t>
      </w:r>
    </w:p>
    <w:p w14:paraId="3205B85B" w14:textId="77777777" w:rsidR="00B71A8E" w:rsidRPr="00CA65BF" w:rsidRDefault="00B71A8E" w:rsidP="00BA1A7E">
      <w:pPr>
        <w:pStyle w:val="a9"/>
        <w:numPr>
          <w:ilvl w:val="0"/>
          <w:numId w:val="12"/>
        </w:numPr>
        <w:rPr>
          <w:rFonts w:asciiTheme="majorEastAsia" w:eastAsiaTheme="majorEastAsia" w:hAnsiTheme="majorEastAsia"/>
        </w:rPr>
      </w:pPr>
      <w:r w:rsidRPr="00CA65BF">
        <w:rPr>
          <w:rFonts w:asciiTheme="majorEastAsia" w:eastAsiaTheme="majorEastAsia" w:hAnsiTheme="majorEastAsia"/>
        </w:rPr>
        <w:lastRenderedPageBreak/>
        <w:t>대화 히스토리(chat_history): 과거 사용자와의 대화 내용.</w:t>
      </w:r>
    </w:p>
    <w:p w14:paraId="207E5580" w14:textId="77777777" w:rsidR="00B71A8E" w:rsidRPr="00CA65BF" w:rsidRDefault="00B71A8E" w:rsidP="00BA1A7E">
      <w:pPr>
        <w:pStyle w:val="a9"/>
        <w:numPr>
          <w:ilvl w:val="0"/>
          <w:numId w:val="12"/>
        </w:numPr>
        <w:rPr>
          <w:rFonts w:asciiTheme="majorEastAsia" w:eastAsiaTheme="majorEastAsia" w:hAnsiTheme="majorEastAsia"/>
        </w:rPr>
      </w:pPr>
      <w:r w:rsidRPr="00CA65BF">
        <w:rPr>
          <w:rFonts w:asciiTheme="majorEastAsia" w:eastAsiaTheme="majorEastAsia" w:hAnsiTheme="majorEastAsia"/>
        </w:rPr>
        <w:t>현재 질문(input): 사용자가 새로 입력한 질문.</w:t>
      </w:r>
    </w:p>
    <w:p w14:paraId="29A2CC32" w14:textId="77777777" w:rsidR="00B71A8E" w:rsidRPr="00CA65BF" w:rsidRDefault="00B71A8E" w:rsidP="00BA1A7E">
      <w:pPr>
        <w:pStyle w:val="a9"/>
        <w:numPr>
          <w:ilvl w:val="0"/>
          <w:numId w:val="12"/>
        </w:numPr>
        <w:rPr>
          <w:rFonts w:asciiTheme="majorEastAsia" w:eastAsiaTheme="majorEastAsia" w:hAnsiTheme="majorEastAsia"/>
        </w:rPr>
      </w:pPr>
      <w:r w:rsidRPr="00CA65BF">
        <w:rPr>
          <w:rFonts w:asciiTheme="majorEastAsia" w:eastAsiaTheme="majorEastAsia" w:hAnsiTheme="majorEastAsia"/>
        </w:rPr>
        <w:t>도구 이름 목록(tool_names): 사용 가능한 도구 목록.</w:t>
      </w:r>
    </w:p>
    <w:p w14:paraId="65805295"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또한 답변 포맷을 강제한다. 포맷은 다음과 같다.</w:t>
      </w:r>
    </w:p>
    <w:p w14:paraId="06ED15B8"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Thought: (이 상황에서 무엇을 해야 할지 고민)</w:t>
      </w:r>
    </w:p>
    <w:p w14:paraId="5066E36C"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Action: (사용할 도구 이름)</w:t>
      </w:r>
    </w:p>
    <w:p w14:paraId="162F8D30"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Action Input: (도구에 입력할 값)</w:t>
      </w:r>
    </w:p>
    <w:p w14:paraId="394833F1" w14:textId="77777777" w:rsidR="00B71A8E" w:rsidRPr="00CA65BF" w:rsidRDefault="00B71A8E" w:rsidP="00B71A8E">
      <w:pPr>
        <w:ind w:leftChars="600" w:left="1200"/>
        <w:rPr>
          <w:rStyle w:val="HTML0"/>
          <w:rFonts w:asciiTheme="majorEastAsia" w:eastAsiaTheme="majorEastAsia" w:hAnsiTheme="majorEastAsia"/>
        </w:rPr>
      </w:pPr>
    </w:p>
    <w:p w14:paraId="21FD85A9"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또는</w:t>
      </w:r>
    </w:p>
    <w:p w14:paraId="15FD6775" w14:textId="77777777" w:rsidR="00B71A8E" w:rsidRPr="00CA65BF" w:rsidRDefault="00B71A8E" w:rsidP="00B71A8E">
      <w:pPr>
        <w:ind w:leftChars="600" w:left="1200"/>
        <w:rPr>
          <w:rStyle w:val="HTML0"/>
          <w:rFonts w:asciiTheme="majorEastAsia" w:eastAsiaTheme="majorEastAsia" w:hAnsiTheme="majorEastAsia"/>
        </w:rPr>
      </w:pPr>
    </w:p>
    <w:p w14:paraId="3576BCC9" w14:textId="77777777" w:rsidR="00B71A8E" w:rsidRPr="00CA65BF" w:rsidRDefault="00B71A8E" w:rsidP="00B71A8E">
      <w:pPr>
        <w:ind w:leftChars="600" w:left="1200"/>
        <w:rPr>
          <w:rStyle w:val="HTML0"/>
          <w:rFonts w:asciiTheme="majorEastAsia" w:eastAsiaTheme="majorEastAsia" w:hAnsiTheme="majorEastAsia"/>
        </w:rPr>
      </w:pPr>
      <w:r w:rsidRPr="00CA65BF">
        <w:rPr>
          <w:rStyle w:val="HTML0"/>
          <w:rFonts w:asciiTheme="majorEastAsia" w:eastAsiaTheme="majorEastAsia" w:hAnsiTheme="majorEastAsia"/>
        </w:rPr>
        <w:t>Final Answer: (최종 답변)</w:t>
      </w:r>
    </w:p>
    <w:p w14:paraId="27353739"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이 포맷을 따르도록 LLM에게 명시적으로 지시하여, 에이전트의 일관된 동작을 유지한다.</w:t>
      </w:r>
    </w:p>
    <w:p w14:paraId="3F945522" w14:textId="45839EAD" w:rsidR="00B71A8E" w:rsidRPr="00CA65BF" w:rsidRDefault="00B71A8E" w:rsidP="00B71A8E">
      <w:pPr>
        <w:pStyle w:val="a9"/>
        <w:rPr>
          <w:rFonts w:asciiTheme="majorEastAsia" w:eastAsiaTheme="majorEastAsia" w:hAnsiTheme="majorEastAsia"/>
        </w:rPr>
      </w:pPr>
    </w:p>
    <w:p w14:paraId="3892C182" w14:textId="54E53BD9" w:rsidR="00B71A8E" w:rsidRPr="00CA65BF" w:rsidRDefault="00B71A8E" w:rsidP="00B71A8E">
      <w:pPr>
        <w:pStyle w:val="3"/>
        <w:rPr>
          <w:rFonts w:asciiTheme="majorEastAsia" w:eastAsiaTheme="majorEastAsia" w:hAnsiTheme="majorEastAsia"/>
        </w:rPr>
      </w:pPr>
      <w:bookmarkStart w:id="154" w:name="_Toc197050578"/>
      <w:r w:rsidRPr="00CA65BF">
        <w:rPr>
          <w:rFonts w:asciiTheme="majorEastAsia" w:eastAsiaTheme="majorEastAsia" w:hAnsiTheme="majorEastAsia"/>
        </w:rPr>
        <w:t>프롬프트 생성 위치</w:t>
      </w:r>
      <w:bookmarkEnd w:id="154"/>
    </w:p>
    <w:p w14:paraId="71166EFE" w14:textId="0299AADB"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LangChain 코드 기준으로 프롬프트는</w:t>
      </w:r>
      <w:r w:rsidR="00FB27A1" w:rsidRPr="00CA65BF">
        <w:rPr>
          <w:rFonts w:asciiTheme="majorEastAsia" w:eastAsiaTheme="majorEastAsia" w:hAnsiTheme="majorEastAsia"/>
        </w:rPr>
        <w:t xml:space="preserve"> </w:t>
      </w:r>
      <w:r w:rsidRPr="00CA65BF">
        <w:rPr>
          <w:rStyle w:val="HTML0"/>
          <w:rFonts w:asciiTheme="majorEastAsia" w:eastAsiaTheme="majorEastAsia" w:hAnsiTheme="majorEastAsia"/>
        </w:rPr>
        <w:t>langchain/agents/conversational_chat/base.py</w:t>
      </w:r>
      <w:r w:rsidRPr="00CA65BF">
        <w:rPr>
          <w:rFonts w:asciiTheme="majorEastAsia" w:eastAsiaTheme="majorEastAsia" w:hAnsiTheme="majorEastAsia"/>
        </w:rPr>
        <w:t xml:space="preserve"> 파일의</w:t>
      </w:r>
      <w:r w:rsidR="00FB27A1" w:rsidRPr="00CA65BF">
        <w:rPr>
          <w:rFonts w:asciiTheme="majorEastAsia" w:eastAsiaTheme="majorEastAsia" w:hAnsiTheme="majorEastAsia"/>
        </w:rPr>
        <w:t xml:space="preserve"> </w:t>
      </w:r>
      <w:r w:rsidRPr="00CA65BF">
        <w:rPr>
          <w:rStyle w:val="HTML0"/>
          <w:rFonts w:asciiTheme="majorEastAsia" w:eastAsiaTheme="majorEastAsia" w:hAnsiTheme="majorEastAsia"/>
        </w:rPr>
        <w:t>ConversationalChatAgent.create_prompt()</w:t>
      </w:r>
      <w:r w:rsidRPr="00CA65BF">
        <w:rPr>
          <w:rFonts w:asciiTheme="majorEastAsia" w:eastAsiaTheme="majorEastAsia" w:hAnsiTheme="majorEastAsia"/>
        </w:rPr>
        <w:t xml:space="preserve"> 함수에서 생성된다.</w:t>
      </w:r>
    </w:p>
    <w:p w14:paraId="5C3C35E0" w14:textId="35637F69" w:rsidR="00FB27A1" w:rsidRPr="00CA65BF" w:rsidRDefault="00DF2AA6" w:rsidP="00BA1A7E">
      <w:pPr>
        <w:pStyle w:val="a9"/>
        <w:numPr>
          <w:ilvl w:val="0"/>
          <w:numId w:val="13"/>
        </w:numPr>
        <w:rPr>
          <w:rFonts w:asciiTheme="majorEastAsia" w:eastAsiaTheme="majorEastAsia" w:hAnsiTheme="majorEastAsia"/>
        </w:rPr>
      </w:pPr>
      <w:hyperlink r:id="rId42" w:history="1">
        <w:r w:rsidR="00FB27A1" w:rsidRPr="00CA65BF">
          <w:rPr>
            <w:rStyle w:val="a5"/>
            <w:rFonts w:asciiTheme="majorEastAsia" w:eastAsiaTheme="majorEastAsia" w:hAnsiTheme="majorEastAsia"/>
          </w:rPr>
          <w:t>https://github.com/langchain-ai/langchain/blob/master/libs/langchain/langchain/agents/conversational_chat/prompt.py</w:t>
        </w:r>
      </w:hyperlink>
      <w:r w:rsidR="00FB27A1" w:rsidRPr="00CA65BF">
        <w:rPr>
          <w:rFonts w:asciiTheme="majorEastAsia" w:eastAsiaTheme="majorEastAsia" w:hAnsiTheme="majorEastAsia"/>
        </w:rPr>
        <w:t xml:space="preserve"> </w:t>
      </w:r>
    </w:p>
    <w:p w14:paraId="04ACED27" w14:textId="77777777" w:rsidR="00B71A8E" w:rsidRPr="00CA65BF" w:rsidRDefault="00B71A8E" w:rsidP="00B71A8E">
      <w:pPr>
        <w:pStyle w:val="a9"/>
        <w:rPr>
          <w:rFonts w:asciiTheme="majorEastAsia" w:eastAsiaTheme="majorEastAsia" w:hAnsiTheme="majorEastAsia"/>
        </w:rPr>
      </w:pPr>
      <w:r w:rsidRPr="00CA65BF">
        <w:rPr>
          <w:rFonts w:asciiTheme="majorEastAsia" w:eastAsiaTheme="majorEastAsia" w:hAnsiTheme="majorEastAsia"/>
        </w:rPr>
        <w:t>이 함수는 시스템 메세지, 대화 히스토리, 현재 질문, 도구 목록을 종합하여 최종 프롬프트를 구성하고 LLM에 전달한다.</w:t>
      </w:r>
    </w:p>
    <w:p w14:paraId="7912B3C7" w14:textId="7935D95B" w:rsidR="00B71A8E" w:rsidRPr="00CA65BF" w:rsidRDefault="00B71A8E" w:rsidP="00B71A8E">
      <w:pPr>
        <w:pStyle w:val="a9"/>
        <w:rPr>
          <w:rFonts w:asciiTheme="majorEastAsia" w:eastAsiaTheme="majorEastAsia" w:hAnsiTheme="majorEastAsia"/>
        </w:rPr>
      </w:pPr>
    </w:p>
    <w:p w14:paraId="5D87C57D" w14:textId="54333F55" w:rsidR="00B71A8E" w:rsidRPr="00CA65BF" w:rsidRDefault="00B71A8E" w:rsidP="00B71A8E">
      <w:pPr>
        <w:pStyle w:val="3"/>
        <w:rPr>
          <w:rFonts w:asciiTheme="majorEastAsia" w:eastAsiaTheme="majorEastAsia" w:hAnsiTheme="majorEastAsia"/>
        </w:rPr>
      </w:pPr>
      <w:bookmarkStart w:id="155" w:name="_Toc197050579"/>
      <w:r w:rsidRPr="00CA65BF">
        <w:rPr>
          <w:rFonts w:asciiTheme="majorEastAsia" w:eastAsiaTheme="majorEastAsia" w:hAnsiTheme="majorEastAsia"/>
        </w:rPr>
        <w:t>결론</w:t>
      </w:r>
      <w:bookmarkEnd w:id="155"/>
    </w:p>
    <w:p w14:paraId="76A31AFF" w14:textId="7FD87308" w:rsidR="00B71A8E" w:rsidRPr="00CA65BF" w:rsidRDefault="00B71A8E" w:rsidP="00B71A8E">
      <w:pPr>
        <w:pStyle w:val="a9"/>
        <w:rPr>
          <w:rFonts w:asciiTheme="majorEastAsia" w:eastAsiaTheme="majorEastAsia" w:hAnsiTheme="majorEastAsia"/>
        </w:rPr>
      </w:pPr>
      <w:r w:rsidRPr="00CA65BF">
        <w:rPr>
          <w:rStyle w:val="HTML0"/>
          <w:rFonts w:asciiTheme="majorEastAsia" w:eastAsiaTheme="majorEastAsia" w:hAnsiTheme="majorEastAsia"/>
        </w:rPr>
        <w:t>chat-conversational-react-description</w:t>
      </w:r>
      <w:r w:rsidRPr="00CA65BF">
        <w:rPr>
          <w:rFonts w:asciiTheme="majorEastAsia" w:eastAsiaTheme="majorEastAsia" w:hAnsiTheme="majorEastAsia"/>
        </w:rPr>
        <w:t>은 LangChain 에이전트 설계 중 가장 범용성과 대화 자연스러움을 겸비한 구조이다. ReAct 패턴을 기반으로 행동(도구 사용)과 사고(Thought)를 반복하며, 최종적으로 Final Answer를 생성한다</w:t>
      </w:r>
      <w:r w:rsidRPr="00CA65BF">
        <w:rPr>
          <w:rFonts w:asciiTheme="majorEastAsia" w:eastAsiaTheme="majorEastAsia" w:hAnsiTheme="majorEastAsia" w:hint="eastAsia"/>
        </w:rPr>
        <w:t>.</w:t>
      </w:r>
      <w:r w:rsidRPr="00CA65BF">
        <w:rPr>
          <w:rFonts w:asciiTheme="majorEastAsia" w:eastAsiaTheme="majorEastAsia" w:hAnsiTheme="majorEastAsia"/>
        </w:rPr>
        <w:t xml:space="preserve"> LangChain은 이 에이전트를 위해 내부적으로 체계화된 프롬프트 템플릿을 자동 구성하여, 일관된 reasoning과 action selection 과정을 보장한다.</w:t>
      </w:r>
    </w:p>
    <w:p w14:paraId="37DB7F06" w14:textId="77777777" w:rsidR="00B71A8E" w:rsidRPr="00CA65BF" w:rsidRDefault="00B71A8E" w:rsidP="00B71A8E">
      <w:pPr>
        <w:pStyle w:val="a9"/>
        <w:rPr>
          <w:rStyle w:val="HTML0"/>
          <w:rFonts w:asciiTheme="majorEastAsia" w:eastAsiaTheme="majorEastAsia" w:hAnsiTheme="majorEastAsia"/>
        </w:rPr>
      </w:pPr>
    </w:p>
    <w:p w14:paraId="71679ECC" w14:textId="6BE1ECA6" w:rsidR="00F659B4" w:rsidRPr="00CA65BF" w:rsidRDefault="00F659B4" w:rsidP="00F659B4">
      <w:pPr>
        <w:pStyle w:val="2"/>
        <w:rPr>
          <w:rFonts w:asciiTheme="majorEastAsia" w:eastAsiaTheme="majorEastAsia" w:hAnsiTheme="majorEastAsia"/>
        </w:rPr>
      </w:pPr>
      <w:bookmarkStart w:id="156" w:name="_Toc197050580"/>
      <w:r w:rsidRPr="00CA65BF">
        <w:rPr>
          <w:rFonts w:asciiTheme="majorEastAsia" w:eastAsiaTheme="majorEastAsia" w:hAnsiTheme="majorEastAsia"/>
        </w:rPr>
        <w:t>기본 도구</w:t>
      </w:r>
      <w:bookmarkEnd w:id="156"/>
    </w:p>
    <w:p w14:paraId="2F43EFFF"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검색, 수학 계산, 파이썬 코드 실행 등 다양한 내장 도구를 제공한다. 예를 들어, 검색 도구는 다음과 같이 사용할 수 있다:</w:t>
      </w:r>
    </w:p>
    <w:p w14:paraId="5C5AD517"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23ADA9D3"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langchain.tools import TavilySearchAPI</w:t>
      </w:r>
    </w:p>
    <w:p w14:paraId="5858CEA8" w14:textId="77777777" w:rsidR="00F659B4" w:rsidRPr="00CA65BF" w:rsidRDefault="00F659B4" w:rsidP="00F659B4">
      <w:pPr>
        <w:pStyle w:val="HTML"/>
        <w:ind w:leftChars="400" w:left="800"/>
        <w:rPr>
          <w:rStyle w:val="HTML0"/>
          <w:rFonts w:asciiTheme="majorEastAsia" w:eastAsiaTheme="majorEastAsia" w:hAnsiTheme="majorEastAsia"/>
        </w:rPr>
      </w:pPr>
    </w:p>
    <w:p w14:paraId="61FCD60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Tavily Search Tool</w:t>
      </w:r>
    </w:p>
    <w:p w14:paraId="3BAC9474"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search = TavilySearchAPI(api_key="your-tavily-api-key")</w:t>
      </w:r>
    </w:p>
    <w:p w14:paraId="66C7F6E9" w14:textId="77777777" w:rsidR="00F659B4" w:rsidRPr="00CA65BF" w:rsidRDefault="00F659B4" w:rsidP="00F659B4">
      <w:pPr>
        <w:pStyle w:val="HTML"/>
        <w:ind w:leftChars="400" w:left="800"/>
        <w:rPr>
          <w:rStyle w:val="HTML0"/>
          <w:rFonts w:asciiTheme="majorEastAsia" w:eastAsiaTheme="majorEastAsia" w:hAnsiTheme="majorEastAsia"/>
        </w:rPr>
      </w:pPr>
    </w:p>
    <w:p w14:paraId="20584182"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"Latest advancements in AI"</w:t>
      </w:r>
    </w:p>
    <w:p w14:paraId="74D5CB2D"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results = search.run(query)</w:t>
      </w:r>
    </w:p>
    <w:p w14:paraId="48E06AF8" w14:textId="1DD106E6"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print(results)</w:t>
      </w:r>
    </w:p>
    <w:p w14:paraId="77027700" w14:textId="77777777" w:rsidR="00C36B2B" w:rsidRPr="00CA65BF" w:rsidRDefault="00C36B2B" w:rsidP="00F659B4">
      <w:pPr>
        <w:pStyle w:val="HTML"/>
        <w:ind w:leftChars="400" w:left="800"/>
        <w:rPr>
          <w:rStyle w:val="HTML0"/>
          <w:rFonts w:asciiTheme="majorEastAsia" w:eastAsiaTheme="majorEastAsia" w:hAnsiTheme="majorEastAsia"/>
        </w:rPr>
      </w:pPr>
    </w:p>
    <w:p w14:paraId="64747C0A" w14:textId="40FD2CFD" w:rsidR="00F659B4" w:rsidRPr="00CA65BF" w:rsidRDefault="00F659B4" w:rsidP="00F659B4">
      <w:pPr>
        <w:pStyle w:val="2"/>
        <w:rPr>
          <w:rFonts w:asciiTheme="majorEastAsia" w:eastAsiaTheme="majorEastAsia" w:hAnsiTheme="majorEastAsia"/>
        </w:rPr>
      </w:pPr>
      <w:bookmarkStart w:id="157" w:name="_Toc197050581"/>
      <w:r w:rsidRPr="00CA65BF">
        <w:rPr>
          <w:rFonts w:asciiTheme="majorEastAsia" w:eastAsiaTheme="majorEastAsia" w:hAnsiTheme="majorEastAsia"/>
        </w:rPr>
        <w:t>벡터DB 및 검색</w:t>
      </w:r>
      <w:bookmarkEnd w:id="157"/>
    </w:p>
    <w:p w14:paraId="63C78491"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예제 코드:</w:t>
      </w:r>
    </w:p>
    <w:p w14:paraId="39BA3681"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from langchain.vectorstores import FAISS</w:t>
      </w:r>
    </w:p>
    <w:p w14:paraId="37C9C31D" w14:textId="77777777" w:rsidR="00F659B4" w:rsidRPr="00CA65BF" w:rsidRDefault="00F659B4" w:rsidP="00F659B4">
      <w:pPr>
        <w:pStyle w:val="HTML"/>
        <w:ind w:leftChars="400" w:left="800"/>
        <w:rPr>
          <w:rStyle w:val="HTML0"/>
          <w:rFonts w:asciiTheme="majorEastAsia" w:eastAsiaTheme="majorEastAsia" w:hAnsiTheme="majorEastAsia"/>
        </w:rPr>
      </w:pPr>
    </w:p>
    <w:p w14:paraId="524EF79E"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 벡터 스토어 생성 및 검색</w:t>
      </w:r>
    </w:p>
    <w:p w14:paraId="3A7E3833"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texts = ["LangChain is powerful.", "VectorDB is efficient."]</w:t>
      </w:r>
    </w:p>
    <w:p w14:paraId="173EC12A"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vectorstore = FAISS.from_texts(texts)</w:t>
      </w:r>
    </w:p>
    <w:p w14:paraId="5D852A6B"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query = "What is LangChain?"</w:t>
      </w:r>
    </w:p>
    <w:p w14:paraId="58B9339F" w14:textId="77777777"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results = vectorstore.similarity_search(query)</w:t>
      </w:r>
    </w:p>
    <w:p w14:paraId="53FE320D" w14:textId="04ED280F" w:rsidR="00F659B4" w:rsidRPr="00CA65BF" w:rsidRDefault="00F659B4" w:rsidP="00F659B4">
      <w:pPr>
        <w:pStyle w:val="HTML"/>
        <w:ind w:leftChars="400" w:left="800"/>
        <w:rPr>
          <w:rStyle w:val="HTML0"/>
          <w:rFonts w:asciiTheme="majorEastAsia" w:eastAsiaTheme="majorEastAsia" w:hAnsiTheme="majorEastAsia"/>
        </w:rPr>
      </w:pPr>
      <w:r w:rsidRPr="00CA65BF">
        <w:rPr>
          <w:rStyle w:val="HTML0"/>
          <w:rFonts w:asciiTheme="majorEastAsia" w:eastAsiaTheme="majorEastAsia" w:hAnsiTheme="majorEastAsia"/>
        </w:rPr>
        <w:t>print(results)</w:t>
      </w:r>
    </w:p>
    <w:p w14:paraId="19266C04" w14:textId="720AA181" w:rsidR="001130F1" w:rsidRPr="00CA65BF" w:rsidRDefault="001130F1" w:rsidP="001130F1">
      <w:pPr>
        <w:rPr>
          <w:rStyle w:val="HTML0"/>
          <w:rFonts w:asciiTheme="majorEastAsia" w:eastAsiaTheme="majorEastAsia" w:hAnsiTheme="majorEastAsia"/>
        </w:rPr>
      </w:pPr>
    </w:p>
    <w:p w14:paraId="25EDD5B1" w14:textId="1C7DD6C1" w:rsidR="001130F1" w:rsidRPr="00CA65BF" w:rsidRDefault="001130F1" w:rsidP="001130F1">
      <w:pPr>
        <w:pStyle w:val="3"/>
        <w:rPr>
          <w:rFonts w:asciiTheme="majorEastAsia" w:eastAsiaTheme="majorEastAsia" w:hAnsiTheme="majorEastAsia"/>
        </w:rPr>
      </w:pPr>
      <w:bookmarkStart w:id="158" w:name="_Toc197050582"/>
      <w:r w:rsidRPr="00CA65BF">
        <w:rPr>
          <w:rFonts w:asciiTheme="majorEastAsia" w:eastAsiaTheme="majorEastAsia" w:hAnsiTheme="majorEastAsia"/>
        </w:rPr>
        <w:lastRenderedPageBreak/>
        <w:t>최대 마진 관련성(MMR, Maximal Marginal Relevance)</w:t>
      </w:r>
      <w:bookmarkEnd w:id="158"/>
    </w:p>
    <w:p w14:paraId="302BB741"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MMR 알고리즘은 검색 결과의 다양성을 높이면서도 관련성을 유지하도록 설계된 알고리즘이다.</w:t>
      </w:r>
    </w:p>
    <w:p w14:paraId="1821FBD4" w14:textId="77777777" w:rsidR="001130F1" w:rsidRPr="00CA65BF"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주요 특징:</w:t>
      </w:r>
    </w:p>
    <w:p w14:paraId="6AC6A4DE"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Fonts w:asciiTheme="majorEastAsia" w:eastAsiaTheme="majorEastAsia" w:hAnsiTheme="majorEastAsia"/>
          <w:sz w:val="22"/>
          <w:szCs w:val="22"/>
        </w:rPr>
        <w:t>결과 집합의 다양성을 보장하기 위해 기존에 선택된 결과와의 중복을 최소화한다.</w:t>
      </w:r>
    </w:p>
    <w:p w14:paraId="61AFC2F8"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Fonts w:asciiTheme="majorEastAsia" w:eastAsiaTheme="majorEastAsia" w:hAnsiTheme="majorEastAsia"/>
          <w:sz w:val="22"/>
          <w:szCs w:val="22"/>
        </w:rPr>
        <w:t>사용자가 요청한 질의에 대한 관련성을 최대화한다.</w:t>
      </w:r>
    </w:p>
    <w:p w14:paraId="2ED79AB5" w14:textId="77777777" w:rsidR="001130F1" w:rsidRPr="00CA65BF"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동작 원리:</w:t>
      </w:r>
    </w:p>
    <w:p w14:paraId="2056D9D6"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Fonts w:asciiTheme="majorEastAsia" w:eastAsiaTheme="majorEastAsia" w:hAnsiTheme="majorEastAsia"/>
          <w:sz w:val="22"/>
          <w:szCs w:val="22"/>
        </w:rPr>
        <w:t>검색된 문서 집합에서 가장 관련성이 높은 문서를 선택한다.</w:t>
      </w:r>
    </w:p>
    <w:p w14:paraId="3EEFB68B"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Fonts w:asciiTheme="majorEastAsia" w:eastAsiaTheme="majorEastAsia" w:hAnsiTheme="majorEastAsia"/>
          <w:sz w:val="22"/>
          <w:szCs w:val="22"/>
        </w:rPr>
        <w:t>이후 반복적으로 관련성 점수와 다양성을 고려해 새로운 문서를 선택한다.</w:t>
      </w:r>
    </w:p>
    <w:p w14:paraId="0D3AB722" w14:textId="77777777" w:rsidR="001130F1" w:rsidRPr="00CA65BF"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katex"/>
          <w:rFonts w:asciiTheme="majorEastAsia" w:eastAsiaTheme="majorEastAsia" w:hAnsiTheme="majorEastAsia"/>
          <w:sz w:val="22"/>
          <w:szCs w:val="22"/>
        </w:rPr>
        <w:t>λ\lambda</w:t>
      </w:r>
      <w:r w:rsidRPr="00CA65BF">
        <w:rPr>
          <w:rFonts w:asciiTheme="majorEastAsia" w:eastAsiaTheme="majorEastAsia" w:hAnsiTheme="majorEastAsia"/>
          <w:sz w:val="22"/>
          <w:szCs w:val="22"/>
        </w:rPr>
        <w:t xml:space="preserve"> 매개변수는 관련성과 다양성 간의 균형을 조절한다.</w:t>
      </w:r>
    </w:p>
    <w:p w14:paraId="20905584" w14:textId="77777777" w:rsidR="001130F1" w:rsidRPr="00CA65BF" w:rsidRDefault="001130F1" w:rsidP="00BA1A7E">
      <w:pPr>
        <w:pStyle w:val="afc"/>
        <w:numPr>
          <w:ilvl w:val="0"/>
          <w:numId w:val="14"/>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사용 사례:</w:t>
      </w:r>
    </w:p>
    <w:p w14:paraId="5C2D6B57"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docsearch.as_retriever(</w:t>
      </w:r>
    </w:p>
    <w:p w14:paraId="557BBFE5"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search_type="mmr",</w:t>
      </w:r>
    </w:p>
    <w:p w14:paraId="077DA57D"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search_kwargs={'k': 6, 'lambda_mult': 0.25}</w:t>
      </w:r>
    </w:p>
    <w:p w14:paraId="7A425219"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w:t>
      </w:r>
    </w:p>
    <w:p w14:paraId="5D5470EE" w14:textId="16537D39" w:rsidR="001130F1" w:rsidRPr="00CA65BF" w:rsidRDefault="001130F1" w:rsidP="001130F1">
      <w:pPr>
        <w:pStyle w:val="afc"/>
        <w:ind w:leftChars="540" w:left="1080"/>
        <w:rPr>
          <w:rFonts w:asciiTheme="majorEastAsia" w:eastAsiaTheme="majorEastAsia" w:hAnsiTheme="majorEastAsia"/>
          <w:sz w:val="22"/>
          <w:szCs w:val="22"/>
        </w:rPr>
      </w:pPr>
      <w:r w:rsidRPr="00CA65BF">
        <w:rPr>
          <w:rFonts w:asciiTheme="majorEastAsia" w:eastAsiaTheme="majorEastAsia" w:hAnsiTheme="majorEastAsia"/>
          <w:sz w:val="22"/>
          <w:szCs w:val="22"/>
        </w:rPr>
        <w:t xml:space="preserve">이 설정은 질의와 관련성 높은 문서 6개를 반환하되, </w:t>
      </w:r>
      <w:r w:rsidRPr="00CA65BF">
        <w:rPr>
          <w:rStyle w:val="katex"/>
          <w:rFonts w:asciiTheme="majorEastAsia" w:eastAsiaTheme="majorEastAsia" w:hAnsiTheme="majorEastAsia"/>
          <w:sz w:val="22"/>
          <w:szCs w:val="22"/>
        </w:rPr>
        <w:t>λ</w:t>
      </w:r>
      <w:r w:rsidRPr="00CA65BF">
        <w:rPr>
          <w:rFonts w:asciiTheme="majorEastAsia" w:eastAsiaTheme="majorEastAsia" w:hAnsiTheme="majorEastAsia"/>
          <w:sz w:val="22"/>
          <w:szCs w:val="22"/>
        </w:rPr>
        <w:t>값을 통해 다양성을 강조한다.</w:t>
      </w:r>
    </w:p>
    <w:p w14:paraId="0B7D5160" w14:textId="27775385" w:rsidR="001130F1" w:rsidRPr="00CA65BF" w:rsidRDefault="001130F1" w:rsidP="001130F1">
      <w:pPr>
        <w:pStyle w:val="3"/>
        <w:rPr>
          <w:rFonts w:asciiTheme="majorEastAsia" w:eastAsiaTheme="majorEastAsia" w:hAnsiTheme="majorEastAsia"/>
        </w:rPr>
      </w:pPr>
      <w:bookmarkStart w:id="159" w:name="_Toc197050583"/>
      <w:r w:rsidRPr="00CA65BF">
        <w:rPr>
          <w:rFonts w:asciiTheme="majorEastAsia" w:eastAsiaTheme="majorEastAsia" w:hAnsiTheme="majorEastAsia"/>
        </w:rPr>
        <w:t>유사도 점수 임계치(Similarity Score Threshold)</w:t>
      </w:r>
      <w:bookmarkEnd w:id="159"/>
    </w:p>
    <w:p w14:paraId="61A78D77"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이 알고리즘은 문서와 질의 간의 유사도 점수가 특정 임계값을 초과하는 경우에만 문서를 검색한다.</w:t>
      </w:r>
    </w:p>
    <w:p w14:paraId="73EAF3E8" w14:textId="77777777" w:rsidR="001130F1" w:rsidRPr="00CA65BF"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주요 특징:</w:t>
      </w:r>
    </w:p>
    <w:p w14:paraId="179BF7C8" w14:textId="77777777" w:rsidR="001130F1" w:rsidRPr="00CA65BF"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사용자 정의 임계값을 통해 결과의 품질을 제어한다.</w:t>
      </w:r>
    </w:p>
    <w:p w14:paraId="557D67BB" w14:textId="77777777" w:rsidR="001130F1" w:rsidRPr="00CA65BF"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유사도가 낮은 문서를 필터링하여 검색 효율성을 높인다.</w:t>
      </w:r>
    </w:p>
    <w:p w14:paraId="470153FD" w14:textId="77777777" w:rsidR="001130F1" w:rsidRPr="00CA65BF"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동작 원리:</w:t>
      </w:r>
    </w:p>
    <w:p w14:paraId="18FFEFB2" w14:textId="77777777" w:rsidR="001130F1" w:rsidRPr="00CA65BF"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벡터 공간에서 질의와 각 문서 간의 유사도 점수를 계산한다.</w:t>
      </w:r>
    </w:p>
    <w:p w14:paraId="2D9B50E3" w14:textId="77777777" w:rsidR="001130F1" w:rsidRPr="00CA65BF" w:rsidRDefault="001130F1" w:rsidP="00BA1A7E">
      <w:pPr>
        <w:pStyle w:val="afc"/>
        <w:numPr>
          <w:ilvl w:val="1"/>
          <w:numId w:val="15"/>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설정된 임계값 이상인 문서만 선택한다.</w:t>
      </w:r>
    </w:p>
    <w:p w14:paraId="3A7AEA69" w14:textId="77777777" w:rsidR="001130F1" w:rsidRPr="00CA65BF" w:rsidRDefault="001130F1" w:rsidP="00BA1A7E">
      <w:pPr>
        <w:pStyle w:val="afc"/>
        <w:numPr>
          <w:ilvl w:val="0"/>
          <w:numId w:val="15"/>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사용 사례:</w:t>
      </w:r>
    </w:p>
    <w:p w14:paraId="187F7EBC"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docsearch.as_retriever(</w:t>
      </w:r>
    </w:p>
    <w:p w14:paraId="6E2DBBCD"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search_type="similarity_score_threshold",</w:t>
      </w:r>
    </w:p>
    <w:p w14:paraId="6B8A8894"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lastRenderedPageBreak/>
        <w:t xml:space="preserve">    search_kwargs={'score_threshold': 0.8}</w:t>
      </w:r>
    </w:p>
    <w:p w14:paraId="3CA67F31"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w:t>
      </w:r>
    </w:p>
    <w:p w14:paraId="5A6A4427"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이 설정은 유사도 점수가 0.8 이상인 문서만 반환한다.</w:t>
      </w:r>
    </w:p>
    <w:p w14:paraId="39C585B4" w14:textId="2E702AFB" w:rsidR="001130F1" w:rsidRPr="00CA65BF" w:rsidRDefault="001130F1" w:rsidP="001130F1">
      <w:pPr>
        <w:pStyle w:val="3"/>
        <w:rPr>
          <w:rFonts w:asciiTheme="majorEastAsia" w:eastAsiaTheme="majorEastAsia" w:hAnsiTheme="majorEastAsia"/>
        </w:rPr>
      </w:pPr>
      <w:bookmarkStart w:id="160" w:name="_Toc197050584"/>
      <w:r w:rsidRPr="00CA65BF">
        <w:rPr>
          <w:rFonts w:asciiTheme="majorEastAsia" w:eastAsiaTheme="majorEastAsia" w:hAnsiTheme="majorEastAsia"/>
        </w:rPr>
        <w:t>단일 문서 검색(Single Document Retrieval)</w:t>
      </w:r>
      <w:bookmarkEnd w:id="160"/>
    </w:p>
    <w:p w14:paraId="69A715B1"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가장 유사한 단일 문서를 검색하는 알고리즘이다.</w:t>
      </w:r>
    </w:p>
    <w:p w14:paraId="49F81632" w14:textId="77777777" w:rsidR="001130F1" w:rsidRPr="00CA65BF"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주요 특징:</w:t>
      </w:r>
    </w:p>
    <w:p w14:paraId="4D784F69" w14:textId="77777777" w:rsidR="001130F1" w:rsidRPr="00CA65BF"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빠르고 간단한 검색이 가능하다.</w:t>
      </w:r>
    </w:p>
    <w:p w14:paraId="1B8B416B" w14:textId="77777777" w:rsidR="001130F1" w:rsidRPr="00CA65BF"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단일 결과만 필요한 간단한 응용에 적합하다.</w:t>
      </w:r>
    </w:p>
    <w:p w14:paraId="48596A48" w14:textId="77777777" w:rsidR="001130F1" w:rsidRPr="00CA65BF"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동작 원리:</w:t>
      </w:r>
    </w:p>
    <w:p w14:paraId="294F1FC7" w14:textId="77777777" w:rsidR="001130F1" w:rsidRPr="00CA65BF"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전체 데이터셋에서 질의와 가장 유사한 문서를 계산한다.</w:t>
      </w:r>
    </w:p>
    <w:p w14:paraId="5B82E40B" w14:textId="77777777" w:rsidR="001130F1" w:rsidRPr="00CA65BF" w:rsidRDefault="001130F1" w:rsidP="00BA1A7E">
      <w:pPr>
        <w:pStyle w:val="afc"/>
        <w:numPr>
          <w:ilvl w:val="1"/>
          <w:numId w:val="16"/>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최고 점수의 문서 하나만 반환한다.</w:t>
      </w:r>
    </w:p>
    <w:p w14:paraId="4773502A" w14:textId="77777777" w:rsidR="001130F1" w:rsidRPr="00CA65BF" w:rsidRDefault="001130F1" w:rsidP="00BA1A7E">
      <w:pPr>
        <w:pStyle w:val="afc"/>
        <w:numPr>
          <w:ilvl w:val="0"/>
          <w:numId w:val="16"/>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사용 사례:</w:t>
      </w:r>
    </w:p>
    <w:p w14:paraId="2DD730C1" w14:textId="77777777" w:rsidR="001130F1" w:rsidRPr="00CA65BF" w:rsidRDefault="001130F1" w:rsidP="001130F1">
      <w:pPr>
        <w:pStyle w:val="HTML"/>
        <w:ind w:left="720" w:firstLine="196"/>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docsearch.as_retriever(search_kwargs={'k': 1})</w:t>
      </w:r>
    </w:p>
    <w:p w14:paraId="33761942" w14:textId="387154EE" w:rsidR="001130F1" w:rsidRPr="00CA65BF" w:rsidRDefault="001130F1" w:rsidP="001130F1">
      <w:pPr>
        <w:pStyle w:val="3"/>
        <w:rPr>
          <w:rFonts w:asciiTheme="majorEastAsia" w:eastAsiaTheme="majorEastAsia" w:hAnsiTheme="majorEastAsia"/>
        </w:rPr>
      </w:pPr>
      <w:bookmarkStart w:id="161" w:name="_Toc197050585"/>
      <w:r w:rsidRPr="00CA65BF">
        <w:rPr>
          <w:rFonts w:asciiTheme="majorEastAsia" w:eastAsiaTheme="majorEastAsia" w:hAnsiTheme="majorEastAsia"/>
        </w:rPr>
        <w:t>필터 기반 검색(Filter-based Retrieval)</w:t>
      </w:r>
      <w:bookmarkEnd w:id="161"/>
    </w:p>
    <w:p w14:paraId="54B3B4D8"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사용자가 지정한 필터 조건에 맞는 문서만 검색한다.</w:t>
      </w:r>
    </w:p>
    <w:p w14:paraId="0D2DA155" w14:textId="77777777" w:rsidR="001130F1" w:rsidRPr="00CA65BF"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주요 특징:</w:t>
      </w:r>
    </w:p>
    <w:p w14:paraId="2A92EBB5" w14:textId="77777777" w:rsidR="001130F1" w:rsidRPr="00CA65BF"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특정 조건(예: 문서 속성)을 만족하는 결과만 반환한다.</w:t>
      </w:r>
    </w:p>
    <w:p w14:paraId="61695093" w14:textId="77777777" w:rsidR="001130F1" w:rsidRPr="00CA65BF"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대규모 데이터셋에서 특정 그룹을 대상으로 검색할 수 있다.</w:t>
      </w:r>
    </w:p>
    <w:p w14:paraId="2044FEBB" w14:textId="77777777" w:rsidR="001130F1" w:rsidRPr="00CA65BF"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동작 원리:</w:t>
      </w:r>
    </w:p>
    <w:p w14:paraId="11ED11EB" w14:textId="77777777" w:rsidR="001130F1" w:rsidRPr="00CA65BF"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검색 요청 시 사용자 정의 필터를 적용한다.</w:t>
      </w:r>
    </w:p>
    <w:p w14:paraId="4ED530DF" w14:textId="77777777" w:rsidR="001130F1" w:rsidRPr="00CA65BF" w:rsidRDefault="001130F1" w:rsidP="00BA1A7E">
      <w:pPr>
        <w:pStyle w:val="afc"/>
        <w:numPr>
          <w:ilvl w:val="1"/>
          <w:numId w:val="17"/>
        </w:numPr>
        <w:spacing w:before="100" w:beforeAutospacing="1" w:after="100" w:afterAutospacing="1"/>
        <w:rPr>
          <w:rFonts w:asciiTheme="majorEastAsia" w:eastAsiaTheme="majorEastAsia" w:hAnsiTheme="majorEastAsia"/>
          <w:sz w:val="22"/>
          <w:szCs w:val="22"/>
        </w:rPr>
      </w:pPr>
      <w:r w:rsidRPr="00CA65BF">
        <w:rPr>
          <w:rFonts w:asciiTheme="majorEastAsia" w:eastAsiaTheme="majorEastAsia" w:hAnsiTheme="majorEastAsia"/>
          <w:sz w:val="22"/>
          <w:szCs w:val="22"/>
        </w:rPr>
        <w:t>필터 조건에 부합하는 문서만 검색 대상에 포함한다.</w:t>
      </w:r>
    </w:p>
    <w:p w14:paraId="63C0C64F" w14:textId="77777777" w:rsidR="001130F1" w:rsidRPr="00CA65BF" w:rsidRDefault="001130F1" w:rsidP="00BA1A7E">
      <w:pPr>
        <w:pStyle w:val="afc"/>
        <w:numPr>
          <w:ilvl w:val="0"/>
          <w:numId w:val="17"/>
        </w:numPr>
        <w:spacing w:before="100" w:beforeAutospacing="1" w:after="100" w:afterAutospacing="1"/>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사용 사례:</w:t>
      </w:r>
    </w:p>
    <w:p w14:paraId="7584A2BB"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docsearch.as_retriever(</w:t>
      </w:r>
    </w:p>
    <w:p w14:paraId="7C63DE8F"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search_kwargs={'filter': {'paper_title': 'GPT-4 Technical Report'}}</w:t>
      </w:r>
    </w:p>
    <w:p w14:paraId="1E5E1341"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w:t>
      </w:r>
    </w:p>
    <w:p w14:paraId="1A156F78" w14:textId="77777777" w:rsidR="001130F1" w:rsidRPr="00CA65BF" w:rsidRDefault="001130F1" w:rsidP="001130F1">
      <w:pPr>
        <w:pStyle w:val="3"/>
        <w:rPr>
          <w:rFonts w:asciiTheme="majorEastAsia" w:eastAsiaTheme="majorEastAsia" w:hAnsiTheme="majorEastAsia"/>
        </w:rPr>
      </w:pPr>
      <w:bookmarkStart w:id="162" w:name="_Toc197050586"/>
      <w:r w:rsidRPr="00CA65BF">
        <w:rPr>
          <w:rFonts w:asciiTheme="majorEastAsia" w:eastAsiaTheme="majorEastAsia" w:hAnsiTheme="majorEastAsia"/>
        </w:rPr>
        <w:t>RAG 기반 Retrieval QA 체인 생성</w:t>
      </w:r>
      <w:bookmarkEnd w:id="162"/>
    </w:p>
    <w:p w14:paraId="436213AE" w14:textId="77777777" w:rsidR="001130F1" w:rsidRPr="00CA65BF" w:rsidRDefault="001130F1" w:rsidP="001130F1">
      <w:pPr>
        <w:pStyle w:val="a9"/>
        <w:rPr>
          <w:rFonts w:asciiTheme="majorEastAsia" w:eastAsiaTheme="majorEastAsia" w:hAnsiTheme="majorEastAsia"/>
          <w:szCs w:val="22"/>
        </w:rPr>
      </w:pPr>
      <w:r w:rsidRPr="00CA65BF">
        <w:rPr>
          <w:rFonts w:asciiTheme="majorEastAsia" w:eastAsiaTheme="majorEastAsia" w:hAnsiTheme="majorEastAsia"/>
          <w:szCs w:val="22"/>
        </w:rPr>
        <w:t>RAG(Retrieval-Augmented Generation)는 검색 기반 QA 시스템에서 자주 활용된다. 아래는 RAG QA 체인을 생성하는 예제이다.</w:t>
      </w:r>
    </w:p>
    <w:p w14:paraId="2499BFD2" w14:textId="77777777" w:rsidR="001130F1" w:rsidRPr="00CA65BF"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lastRenderedPageBreak/>
        <w:t>과정:</w:t>
      </w:r>
    </w:p>
    <w:p w14:paraId="3960AB50" w14:textId="77777777" w:rsidR="001130F1" w:rsidRPr="00CA65BF"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Retrieval:</w:t>
      </w:r>
      <w:r w:rsidRPr="00CA65BF">
        <w:rPr>
          <w:rFonts w:asciiTheme="majorEastAsia" w:eastAsiaTheme="majorEastAsia" w:hAnsiTheme="majorEastAsia"/>
          <w:sz w:val="22"/>
          <w:szCs w:val="22"/>
        </w:rPr>
        <w:t xml:space="preserve"> 벡터 DB에서 관련 문서를 검색한다.</w:t>
      </w:r>
    </w:p>
    <w:p w14:paraId="4C98F59A" w14:textId="77777777" w:rsidR="001130F1" w:rsidRPr="00CA65BF"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QA Chain:</w:t>
      </w:r>
      <w:r w:rsidRPr="00CA65BF">
        <w:rPr>
          <w:rFonts w:asciiTheme="majorEastAsia" w:eastAsiaTheme="majorEastAsia" w:hAnsiTheme="majorEastAsia"/>
          <w:sz w:val="22"/>
          <w:szCs w:val="22"/>
        </w:rPr>
        <w:t xml:space="preserve"> 검색된 문서를 LLM(Language Model)에 전달하여 질의에 대한 응답을 생성한다.</w:t>
      </w:r>
    </w:p>
    <w:p w14:paraId="2312F11C" w14:textId="77777777" w:rsidR="001130F1" w:rsidRPr="00CA65BF"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코드 구현:</w:t>
      </w:r>
    </w:p>
    <w:p w14:paraId="28B882AF"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def create_retrieval_qa(vectordb):</w:t>
      </w:r>
    </w:p>
    <w:p w14:paraId="497A404D"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retriever = vectordb.as_retriever(</w:t>
      </w:r>
    </w:p>
    <w:p w14:paraId="7201A3CF"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search_type="mmr",</w:t>
      </w:r>
    </w:p>
    <w:p w14:paraId="43F6343C"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search_kwargs={'k': 6, 'lambda_mult': 0.25}</w:t>
      </w:r>
    </w:p>
    <w:p w14:paraId="573EBB56"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w:t>
      </w:r>
    </w:p>
    <w:p w14:paraId="1CA5AE68"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qa_chain = RetrievalQA.from_chain_type(</w:t>
      </w:r>
    </w:p>
    <w:p w14:paraId="1B208F4B"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llm=llm_model,</w:t>
      </w:r>
    </w:p>
    <w:p w14:paraId="4B25FCF9"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retriever=retriever,</w:t>
      </w:r>
    </w:p>
    <w:p w14:paraId="0B66B64D"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chain_type="stuff"</w:t>
      </w:r>
    </w:p>
    <w:p w14:paraId="7E6C5347" w14:textId="77777777" w:rsidR="001130F1" w:rsidRPr="00CA65BF" w:rsidRDefault="001130F1" w:rsidP="001130F1">
      <w:pPr>
        <w:pStyle w:val="HTML"/>
        <w:ind w:leftChars="560" w:left="112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w:t>
      </w:r>
    </w:p>
    <w:p w14:paraId="1CC3CA8C" w14:textId="77777777" w:rsidR="001130F1" w:rsidRPr="00CA65BF" w:rsidRDefault="001130F1" w:rsidP="00BA1A7E">
      <w:pPr>
        <w:pStyle w:val="HTML"/>
        <w:numPr>
          <w:ilvl w:val="0"/>
          <w:numId w:val="18"/>
        </w:numPr>
        <w:tabs>
          <w:tab w:val="clear" w:pos="720"/>
        </w:tabs>
        <w:ind w:leftChars="360" w:left="1080"/>
        <w:rPr>
          <w:rStyle w:val="HTML0"/>
          <w:rFonts w:asciiTheme="majorEastAsia" w:eastAsiaTheme="majorEastAsia" w:hAnsiTheme="majorEastAsia"/>
          <w:szCs w:val="22"/>
        </w:rPr>
      </w:pPr>
      <w:r w:rsidRPr="00CA65BF">
        <w:rPr>
          <w:rStyle w:val="HTML0"/>
          <w:rFonts w:asciiTheme="majorEastAsia" w:eastAsiaTheme="majorEastAsia" w:hAnsiTheme="majorEastAsia"/>
          <w:szCs w:val="22"/>
        </w:rPr>
        <w:t xml:space="preserve">    return qa_chain</w:t>
      </w:r>
    </w:p>
    <w:p w14:paraId="1E3E2B29" w14:textId="77777777" w:rsidR="001130F1" w:rsidRPr="00CA65BF" w:rsidRDefault="001130F1" w:rsidP="001130F1">
      <w:pPr>
        <w:pStyle w:val="afc"/>
        <w:ind w:leftChars="540" w:left="1080"/>
        <w:rPr>
          <w:rFonts w:asciiTheme="majorEastAsia" w:eastAsiaTheme="majorEastAsia" w:hAnsiTheme="majorEastAsia"/>
          <w:sz w:val="22"/>
          <w:szCs w:val="22"/>
        </w:rPr>
      </w:pPr>
      <w:r w:rsidRPr="00CA65BF">
        <w:rPr>
          <w:rFonts w:asciiTheme="majorEastAsia" w:eastAsiaTheme="majorEastAsia" w:hAnsiTheme="majorEastAsia"/>
          <w:sz w:val="22"/>
          <w:szCs w:val="22"/>
        </w:rPr>
        <w:t>위 코드는 MMR 알고리즘을 사용하여 검색된 문서를 기반으로 QA 체인을 생성한다.</w:t>
      </w:r>
    </w:p>
    <w:p w14:paraId="520A969D" w14:textId="77777777" w:rsidR="001130F1" w:rsidRPr="00CA65BF" w:rsidRDefault="001130F1" w:rsidP="00BA1A7E">
      <w:pPr>
        <w:pStyle w:val="afc"/>
        <w:numPr>
          <w:ilvl w:val="0"/>
          <w:numId w:val="18"/>
        </w:numPr>
        <w:tabs>
          <w:tab w:val="clear" w:pos="720"/>
          <w:tab w:val="num" w:pos="1080"/>
        </w:tabs>
        <w:spacing w:before="100" w:beforeAutospacing="1" w:after="100" w:afterAutospacing="1"/>
        <w:ind w:leftChars="360" w:left="1080"/>
        <w:rPr>
          <w:rFonts w:asciiTheme="majorEastAsia" w:eastAsiaTheme="majorEastAsia" w:hAnsiTheme="majorEastAsia"/>
          <w:sz w:val="22"/>
          <w:szCs w:val="22"/>
        </w:rPr>
      </w:pPr>
      <w:r w:rsidRPr="00CA65BF">
        <w:rPr>
          <w:rStyle w:val="afb"/>
          <w:rFonts w:asciiTheme="majorEastAsia" w:eastAsiaTheme="majorEastAsia" w:hAnsiTheme="majorEastAsia"/>
          <w:sz w:val="22"/>
          <w:szCs w:val="22"/>
        </w:rPr>
        <w:t>구성 요소:</w:t>
      </w:r>
    </w:p>
    <w:p w14:paraId="7B40F340" w14:textId="77777777" w:rsidR="001130F1" w:rsidRPr="00CA65BF"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HTML0"/>
          <w:rFonts w:asciiTheme="majorEastAsia" w:eastAsiaTheme="majorEastAsia" w:hAnsiTheme="majorEastAsia"/>
          <w:szCs w:val="22"/>
        </w:rPr>
        <w:t>search_type="mmr"</w:t>
      </w:r>
      <w:r w:rsidRPr="00CA65BF">
        <w:rPr>
          <w:rFonts w:asciiTheme="majorEastAsia" w:eastAsiaTheme="majorEastAsia" w:hAnsiTheme="majorEastAsia"/>
          <w:sz w:val="22"/>
          <w:szCs w:val="22"/>
        </w:rPr>
        <w:t>: MMR 알고리즘을 사용한다.</w:t>
      </w:r>
    </w:p>
    <w:p w14:paraId="05C0E5E0" w14:textId="77777777" w:rsidR="001130F1" w:rsidRPr="00CA65BF"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HTML0"/>
          <w:rFonts w:asciiTheme="majorEastAsia" w:eastAsiaTheme="majorEastAsia" w:hAnsiTheme="majorEastAsia"/>
          <w:szCs w:val="22"/>
        </w:rPr>
        <w:t>k=6</w:t>
      </w:r>
      <w:r w:rsidRPr="00CA65BF">
        <w:rPr>
          <w:rFonts w:asciiTheme="majorEastAsia" w:eastAsiaTheme="majorEastAsia" w:hAnsiTheme="majorEastAsia"/>
          <w:sz w:val="22"/>
          <w:szCs w:val="22"/>
        </w:rPr>
        <w:t>: 검색된 문서 중 상위 6개 문서를 반환한다.</w:t>
      </w:r>
    </w:p>
    <w:p w14:paraId="543F6D28" w14:textId="77777777" w:rsidR="001130F1" w:rsidRPr="00CA65BF"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ajorEastAsia" w:eastAsiaTheme="majorEastAsia" w:hAnsiTheme="majorEastAsia"/>
          <w:sz w:val="22"/>
          <w:szCs w:val="22"/>
        </w:rPr>
      </w:pPr>
      <w:r w:rsidRPr="00CA65BF">
        <w:rPr>
          <w:rStyle w:val="HTML0"/>
          <w:rFonts w:asciiTheme="majorEastAsia" w:eastAsiaTheme="majorEastAsia" w:hAnsiTheme="majorEastAsia"/>
          <w:szCs w:val="22"/>
        </w:rPr>
        <w:t>lambda_mult=0.25</w:t>
      </w:r>
      <w:r w:rsidRPr="00CA65BF">
        <w:rPr>
          <w:rFonts w:asciiTheme="majorEastAsia" w:eastAsiaTheme="majorEastAsia" w:hAnsiTheme="majorEastAsia"/>
          <w:sz w:val="22"/>
          <w:szCs w:val="22"/>
        </w:rPr>
        <w:t>: 관련성과 다양성의 균형을 조정한다.</w:t>
      </w:r>
    </w:p>
    <w:p w14:paraId="204B8CDF" w14:textId="77777777" w:rsidR="001130F1" w:rsidRPr="00CA65BF" w:rsidRDefault="001130F1" w:rsidP="001130F1">
      <w:pPr>
        <w:pStyle w:val="3"/>
        <w:rPr>
          <w:rFonts w:asciiTheme="majorEastAsia" w:eastAsiaTheme="majorEastAsia" w:hAnsiTheme="majorEastAsia"/>
        </w:rPr>
      </w:pPr>
      <w:bookmarkStart w:id="163" w:name="_Toc197050587"/>
      <w:r w:rsidRPr="00CA65BF">
        <w:rPr>
          <w:rFonts w:asciiTheme="majorEastAsia" w:eastAsiaTheme="majorEastAsia" w:hAnsiTheme="majorEastAsia"/>
        </w:rPr>
        <w:t>결론</w:t>
      </w:r>
      <w:bookmarkEnd w:id="163"/>
    </w:p>
    <w:p w14:paraId="1CE2B9B7" w14:textId="6BF2C8DD" w:rsidR="001130F1" w:rsidRPr="00CA65BF" w:rsidRDefault="001130F1" w:rsidP="001130F1">
      <w:pPr>
        <w:pStyle w:val="a9"/>
        <w:rPr>
          <w:rStyle w:val="HTML0"/>
          <w:rFonts w:asciiTheme="majorEastAsia" w:eastAsiaTheme="majorEastAsia" w:hAnsiTheme="majorEastAsia" w:cs="Times New Roman"/>
          <w:szCs w:val="20"/>
        </w:rPr>
      </w:pPr>
      <w:r w:rsidRPr="00CA65BF">
        <w:rPr>
          <w:rFonts w:asciiTheme="majorEastAsia" w:eastAsiaTheme="majorEastAsia" w:hAnsiTheme="majorEastAsia"/>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CA65BF" w:rsidRDefault="001130F1" w:rsidP="00F659B4">
      <w:pPr>
        <w:pStyle w:val="HTML"/>
        <w:ind w:leftChars="400" w:left="800"/>
        <w:rPr>
          <w:rStyle w:val="HTML0"/>
          <w:rFonts w:asciiTheme="majorEastAsia" w:eastAsiaTheme="majorEastAsia" w:hAnsiTheme="majorEastAsia"/>
        </w:rPr>
      </w:pPr>
    </w:p>
    <w:p w14:paraId="15AC73B2" w14:textId="6F68FC16" w:rsidR="00FE6F58" w:rsidRPr="00CA65BF" w:rsidRDefault="00C73E5F" w:rsidP="00FE6F58">
      <w:pPr>
        <w:pStyle w:val="2"/>
        <w:rPr>
          <w:rFonts w:asciiTheme="majorEastAsia" w:eastAsiaTheme="majorEastAsia" w:hAnsiTheme="majorEastAsia" w:cs="굴림체"/>
          <w:sz w:val="22"/>
          <w:szCs w:val="24"/>
        </w:rPr>
      </w:pPr>
      <w:bookmarkStart w:id="164" w:name="_Toc197050588"/>
      <w:r w:rsidRPr="00CA65BF">
        <w:rPr>
          <w:rStyle w:val="HTML0"/>
          <w:rFonts w:asciiTheme="majorEastAsia" w:eastAsiaTheme="majorEastAsia" w:hAnsiTheme="majorEastAsia" w:hint="eastAsia"/>
          <w:lang w:eastAsia="ko-KR"/>
        </w:rPr>
        <w:lastRenderedPageBreak/>
        <w:t>고려사항</w:t>
      </w:r>
      <w:bookmarkEnd w:id="164"/>
    </w:p>
    <w:p w14:paraId="0595D19B" w14:textId="72859EEF"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CA65BF">
        <w:rPr>
          <w:rStyle w:val="HTML0"/>
          <w:rFonts w:asciiTheme="majorEastAsia" w:eastAsiaTheme="majorEastAsia" w:hAnsiTheme="majorEastAsia"/>
        </w:rPr>
        <w:t>openai.BadRequestError</w:t>
      </w:r>
      <w:r w:rsidRPr="00CA65BF">
        <w:rPr>
          <w:rFonts w:asciiTheme="majorEastAsia" w:eastAsiaTheme="majorEastAsia" w:hAnsiTheme="majorEastAsia"/>
        </w:rPr>
        <w:t>와 같은 오류가 발생한다.</w:t>
      </w:r>
    </w:p>
    <w:p w14:paraId="5F96E460" w14:textId="5FF417B2" w:rsidR="00FE6F58" w:rsidRPr="00CA65BF" w:rsidRDefault="00FE6F58" w:rsidP="00FE6F58">
      <w:pPr>
        <w:pStyle w:val="3"/>
        <w:rPr>
          <w:rFonts w:asciiTheme="majorEastAsia" w:eastAsiaTheme="majorEastAsia" w:hAnsiTheme="majorEastAsia"/>
        </w:rPr>
      </w:pPr>
      <w:bookmarkStart w:id="165" w:name="_Toc197050589"/>
      <w:r w:rsidRPr="00CA65BF">
        <w:rPr>
          <w:rFonts w:asciiTheme="majorEastAsia" w:eastAsiaTheme="majorEastAsia" w:hAnsiTheme="majorEastAsia"/>
        </w:rPr>
        <w:t>모든 문서를 LLM에 일괄 전달할 때 발생하는 토큰 초과</w:t>
      </w:r>
      <w:bookmarkEnd w:id="165"/>
    </w:p>
    <w:p w14:paraId="3AC41223"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chain_type="stuff"</w:t>
      </w:r>
      <w:r w:rsidRPr="00CA65BF">
        <w:rPr>
          <w:rFonts w:asciiTheme="majorEastAsia" w:eastAsiaTheme="majorEastAsia" w:hAnsiTheme="majorEastAsia"/>
        </w:rPr>
        <w:t xml:space="preserve"> 방식은 검색된 모든 문서를 LLM에 그대로 전달하므로 토큰 수가 쉽게 초과된다.</w:t>
      </w:r>
    </w:p>
    <w:p w14:paraId="0EF8ABB3"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74DFA37A"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chain_type</w:t>
      </w:r>
      <w:r w:rsidRPr="00CA65BF">
        <w:rPr>
          <w:rFonts w:asciiTheme="majorEastAsia" w:eastAsiaTheme="majorEastAsia" w:hAnsiTheme="majorEastAsia"/>
        </w:rPr>
        <w:t xml:space="preserve">을 </w:t>
      </w:r>
      <w:r w:rsidRPr="00CA65BF">
        <w:rPr>
          <w:rStyle w:val="HTML0"/>
          <w:rFonts w:asciiTheme="majorEastAsia" w:eastAsiaTheme="majorEastAsia" w:hAnsiTheme="majorEastAsia"/>
        </w:rPr>
        <w:t>map_reduce</w:t>
      </w:r>
      <w:r w:rsidRPr="00CA65BF">
        <w:rPr>
          <w:rFonts w:asciiTheme="majorEastAsia" w:eastAsiaTheme="majorEastAsia" w:hAnsiTheme="majorEastAsia"/>
        </w:rPr>
        <w:t xml:space="preserve"> 또는 </w:t>
      </w:r>
      <w:r w:rsidRPr="00CA65BF">
        <w:rPr>
          <w:rStyle w:val="HTML0"/>
          <w:rFonts w:asciiTheme="majorEastAsia" w:eastAsiaTheme="majorEastAsia" w:hAnsiTheme="majorEastAsia"/>
        </w:rPr>
        <w:t>refine</w:t>
      </w:r>
      <w:r w:rsidRPr="00CA65BF">
        <w:rPr>
          <w:rFonts w:asciiTheme="majorEastAsia" w:eastAsiaTheme="majorEastAsia" w:hAnsiTheme="majorEastAsia"/>
        </w:rPr>
        <w:t>으로 변경하여 문서를 분할하여 처리한다.</w:t>
      </w:r>
    </w:p>
    <w:p w14:paraId="428F7B07"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문서 청크 크기(</w:t>
      </w:r>
      <w:r w:rsidRPr="00CA65BF">
        <w:rPr>
          <w:rStyle w:val="HTML0"/>
          <w:rFonts w:asciiTheme="majorEastAsia" w:eastAsiaTheme="majorEastAsia" w:hAnsiTheme="majorEastAsia"/>
        </w:rPr>
        <w:t>chunk_size</w:t>
      </w:r>
      <w:r w:rsidRPr="00CA65BF">
        <w:rPr>
          <w:rFonts w:asciiTheme="majorEastAsia" w:eastAsiaTheme="majorEastAsia" w:hAnsiTheme="majorEastAsia"/>
        </w:rPr>
        <w:t>)를 줄이고 중첩(</w:t>
      </w:r>
      <w:r w:rsidRPr="00CA65BF">
        <w:rPr>
          <w:rStyle w:val="HTML0"/>
          <w:rFonts w:asciiTheme="majorEastAsia" w:eastAsiaTheme="majorEastAsia" w:hAnsiTheme="majorEastAsia"/>
        </w:rPr>
        <w:t>chunk_overlap</w:t>
      </w:r>
      <w:r w:rsidRPr="00CA65BF">
        <w:rPr>
          <w:rFonts w:asciiTheme="majorEastAsia" w:eastAsiaTheme="majorEastAsia" w:hAnsiTheme="majorEastAsia"/>
        </w:rPr>
        <w:t>)을 최소화한다.</w:t>
      </w:r>
    </w:p>
    <w:p w14:paraId="156F9130" w14:textId="3C06BB0D" w:rsidR="00FE6F58" w:rsidRPr="00CA65BF" w:rsidRDefault="00FE6F58" w:rsidP="00FE6F58">
      <w:pPr>
        <w:pStyle w:val="a9"/>
        <w:rPr>
          <w:rFonts w:asciiTheme="majorEastAsia" w:eastAsiaTheme="majorEastAsia" w:hAnsiTheme="majorEastAsia"/>
        </w:rPr>
      </w:pPr>
    </w:p>
    <w:p w14:paraId="7421A983" w14:textId="0F60A7E3" w:rsidR="00FE6F58" w:rsidRPr="00CA65BF" w:rsidRDefault="00FE6F58" w:rsidP="00FE6F58">
      <w:pPr>
        <w:pStyle w:val="3"/>
        <w:rPr>
          <w:rFonts w:asciiTheme="majorEastAsia" w:eastAsiaTheme="majorEastAsia" w:hAnsiTheme="majorEastAsia"/>
        </w:rPr>
      </w:pPr>
      <w:bookmarkStart w:id="166" w:name="_Toc197050590"/>
      <w:r w:rsidRPr="00CA65BF">
        <w:rPr>
          <w:rFonts w:asciiTheme="majorEastAsia" w:eastAsiaTheme="majorEastAsia" w:hAnsiTheme="majorEastAsia"/>
        </w:rPr>
        <w:t>대화 기록 누적으로 인한 토큰 증가</w:t>
      </w:r>
      <w:bookmarkEnd w:id="166"/>
    </w:p>
    <w:p w14:paraId="4A7106F1"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ConversationBufferMemory</w:t>
      </w:r>
      <w:r w:rsidRPr="00CA65BF">
        <w:rPr>
          <w:rFonts w:asciiTheme="majorEastAsia" w:eastAsiaTheme="majorEastAsia" w:hAnsiTheme="majorEastAsia"/>
        </w:rPr>
        <w:t>는 모든 대화 내역을 저장하므로 대화가 길어질수록 토큰 수가 증가한다.</w:t>
      </w:r>
    </w:p>
    <w:p w14:paraId="6D242B3B"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1F9B74EA"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ConversationSummaryMemory</w:t>
      </w:r>
      <w:r w:rsidRPr="00CA65BF">
        <w:rPr>
          <w:rFonts w:asciiTheme="majorEastAsia" w:eastAsiaTheme="majorEastAsia" w:hAnsiTheme="majorEastAsia"/>
        </w:rPr>
        <w:t>를 사용하여 이전 대화를 요약한다.</w:t>
      </w:r>
    </w:p>
    <w:p w14:paraId="29E0FFDD"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max_token_limit</w:t>
      </w:r>
      <w:r w:rsidRPr="00CA65BF">
        <w:rPr>
          <w:rFonts w:asciiTheme="majorEastAsia" w:eastAsiaTheme="majorEastAsia" w:hAnsiTheme="majorEastAsia"/>
        </w:rPr>
        <w:t>을 설정하여 기억할 최대 토큰 수를 제한한다.</w:t>
      </w:r>
    </w:p>
    <w:p w14:paraId="37C4865F" w14:textId="0A1563FE" w:rsidR="00FE6F58" w:rsidRPr="00CA65BF" w:rsidRDefault="00FE6F58" w:rsidP="00FE6F58">
      <w:pPr>
        <w:rPr>
          <w:rFonts w:asciiTheme="majorEastAsia" w:eastAsiaTheme="majorEastAsia" w:hAnsiTheme="majorEastAsia"/>
        </w:rPr>
      </w:pPr>
    </w:p>
    <w:p w14:paraId="0963B020" w14:textId="4207B37D" w:rsidR="00FE6F58" w:rsidRPr="00CA65BF" w:rsidRDefault="00FE6F58" w:rsidP="00FE6F58">
      <w:pPr>
        <w:pStyle w:val="3"/>
        <w:rPr>
          <w:rFonts w:asciiTheme="majorEastAsia" w:eastAsiaTheme="majorEastAsia" w:hAnsiTheme="majorEastAsia"/>
        </w:rPr>
      </w:pPr>
      <w:bookmarkStart w:id="167" w:name="_Toc197050591"/>
      <w:r w:rsidRPr="00CA65BF">
        <w:rPr>
          <w:rFonts w:asciiTheme="majorEastAsia" w:eastAsiaTheme="majorEastAsia" w:hAnsiTheme="majorEastAsia"/>
        </w:rPr>
        <w:t>검색된 문서 수가 많아 전체 프롬프트 길이를 초과함</w:t>
      </w:r>
      <w:bookmarkEnd w:id="167"/>
    </w:p>
    <w:p w14:paraId="50686549"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FAISS 등에서 검색된 청크가 많으면 LLM에 전달되는 전체 문서 길이가 길어져 오류가 발생한다.</w:t>
      </w:r>
    </w:p>
    <w:p w14:paraId="50027B0F"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0A37CA9D"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search_kwargs={"k": n}</w:t>
      </w:r>
      <w:r w:rsidRPr="00CA65BF">
        <w:rPr>
          <w:rFonts w:asciiTheme="majorEastAsia" w:eastAsiaTheme="majorEastAsia" w:hAnsiTheme="majorEastAsia"/>
        </w:rPr>
        <w:t xml:space="preserve">에서 n을 줄이거나, </w:t>
      </w:r>
      <w:r w:rsidRPr="00CA65BF">
        <w:rPr>
          <w:rStyle w:val="HTML0"/>
          <w:rFonts w:asciiTheme="majorEastAsia" w:eastAsiaTheme="majorEastAsia" w:hAnsiTheme="majorEastAsia"/>
        </w:rPr>
        <w:t>lambda_mult</w:t>
      </w:r>
      <w:r w:rsidRPr="00CA65BF">
        <w:rPr>
          <w:rFonts w:asciiTheme="majorEastAsia" w:eastAsiaTheme="majorEastAsia" w:hAnsiTheme="majorEastAsia"/>
        </w:rPr>
        <w:t xml:space="preserve"> 등을 조정하여 중복을 줄인다.</w:t>
      </w:r>
    </w:p>
    <w:p w14:paraId="1964AC8C"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ContextualCompressionRetriever</w:t>
      </w:r>
      <w:r w:rsidRPr="00CA65BF">
        <w:rPr>
          <w:rFonts w:asciiTheme="majorEastAsia" w:eastAsiaTheme="majorEastAsia" w:hAnsiTheme="majorEastAsia"/>
        </w:rPr>
        <w:t xml:space="preserve"> 등을 활용해 검색된 문서를 요약해서 전달한다.</w:t>
      </w:r>
    </w:p>
    <w:p w14:paraId="463C4396" w14:textId="3C7D9CB3" w:rsidR="00FE6F58" w:rsidRPr="00CA65BF" w:rsidRDefault="00FE6F58" w:rsidP="00FE6F58">
      <w:pPr>
        <w:rPr>
          <w:rFonts w:asciiTheme="majorEastAsia" w:eastAsiaTheme="majorEastAsia" w:hAnsiTheme="majorEastAsia"/>
        </w:rPr>
      </w:pPr>
    </w:p>
    <w:p w14:paraId="10F9AB56" w14:textId="5C83AB4F" w:rsidR="00FE6F58" w:rsidRPr="00CA65BF" w:rsidRDefault="00FE6F58" w:rsidP="00FE6F58">
      <w:pPr>
        <w:pStyle w:val="3"/>
        <w:rPr>
          <w:rFonts w:asciiTheme="majorEastAsia" w:eastAsiaTheme="majorEastAsia" w:hAnsiTheme="majorEastAsia"/>
        </w:rPr>
      </w:pPr>
      <w:bookmarkStart w:id="168" w:name="_Toc197050592"/>
      <w:r w:rsidRPr="00CA65BF">
        <w:rPr>
          <w:rFonts w:asciiTheme="majorEastAsia" w:eastAsiaTheme="majorEastAsia" w:hAnsiTheme="majorEastAsia"/>
        </w:rPr>
        <w:lastRenderedPageBreak/>
        <w:t>모델의 최대 토큰 수를 고려하지 않은 프롬프트 구성</w:t>
      </w:r>
      <w:bookmarkEnd w:id="168"/>
    </w:p>
    <w:p w14:paraId="552EAD8D"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GPT-3.5-turbo는 4,097 tokens, GPT-4는 8,192~32,768 tokens의 입력 제한이 있다.</w:t>
      </w:r>
    </w:p>
    <w:p w14:paraId="7AC4D39C"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6BF6FC42"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 xml:space="preserve">LLM 생성 시 </w:t>
      </w:r>
      <w:r w:rsidRPr="00CA65BF">
        <w:rPr>
          <w:rStyle w:val="HTML0"/>
          <w:rFonts w:asciiTheme="majorEastAsia" w:eastAsiaTheme="majorEastAsia" w:hAnsiTheme="majorEastAsia"/>
        </w:rPr>
        <w:t>max_tokens</w:t>
      </w:r>
      <w:r w:rsidRPr="00CA65BF">
        <w:rPr>
          <w:rFonts w:asciiTheme="majorEastAsia" w:eastAsiaTheme="majorEastAsia" w:hAnsiTheme="majorEastAsia"/>
        </w:rPr>
        <w:t>를 명시적으로 지정한다.</w:t>
      </w:r>
    </w:p>
    <w:p w14:paraId="7D386217"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입력 문서와 질문 토큰 길이를 사전에 계산하여 제한한다.</w:t>
      </w:r>
    </w:p>
    <w:p w14:paraId="7717FEC5" w14:textId="424FED70" w:rsidR="00FE6F58" w:rsidRPr="00CA65BF" w:rsidRDefault="00FE6F58" w:rsidP="00FE6F58">
      <w:pPr>
        <w:rPr>
          <w:rFonts w:asciiTheme="majorEastAsia" w:eastAsiaTheme="majorEastAsia" w:hAnsiTheme="majorEastAsia"/>
        </w:rPr>
      </w:pPr>
    </w:p>
    <w:p w14:paraId="6E95B37D" w14:textId="4F711ED7" w:rsidR="00FE6F58" w:rsidRPr="00CA65BF" w:rsidRDefault="00FE6F58" w:rsidP="00FE6F58">
      <w:pPr>
        <w:pStyle w:val="3"/>
        <w:rPr>
          <w:rFonts w:asciiTheme="majorEastAsia" w:eastAsiaTheme="majorEastAsia" w:hAnsiTheme="majorEastAsia"/>
        </w:rPr>
      </w:pPr>
      <w:bookmarkStart w:id="169" w:name="_Toc197050593"/>
      <w:r w:rsidRPr="00CA65BF">
        <w:rPr>
          <w:rFonts w:asciiTheme="majorEastAsia" w:eastAsiaTheme="majorEastAsia" w:hAnsiTheme="majorEastAsia"/>
        </w:rPr>
        <w:t>토큰 수 계산이 어려워 사전 조정이 어렵다</w:t>
      </w:r>
      <w:bookmarkEnd w:id="169"/>
    </w:p>
    <w:p w14:paraId="0013C038"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LLM 입력과 응답 토큰 수를 정확히 계산하기 어렵다는 피드백이 존재한다.</w:t>
      </w:r>
    </w:p>
    <w:p w14:paraId="10C1D6EC"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해결 방안:</w:t>
      </w:r>
    </w:p>
    <w:p w14:paraId="775EE683" w14:textId="77777777" w:rsidR="00FE6F58" w:rsidRPr="00CA65BF" w:rsidRDefault="00FE6F58" w:rsidP="00FE6F58">
      <w:pPr>
        <w:pStyle w:val="a9"/>
        <w:rPr>
          <w:rFonts w:asciiTheme="majorEastAsia" w:eastAsiaTheme="majorEastAsia" w:hAnsiTheme="majorEastAsia"/>
        </w:rPr>
      </w:pPr>
      <w:r w:rsidRPr="00CA65BF">
        <w:rPr>
          <w:rStyle w:val="HTML0"/>
          <w:rFonts w:asciiTheme="majorEastAsia" w:eastAsiaTheme="majorEastAsia" w:hAnsiTheme="majorEastAsia"/>
        </w:rPr>
        <w:t>tiktoken</w:t>
      </w:r>
      <w:r w:rsidRPr="00CA65BF">
        <w:rPr>
          <w:rFonts w:asciiTheme="majorEastAsia" w:eastAsiaTheme="majorEastAsia" w:hAnsiTheme="majorEastAsia"/>
        </w:rPr>
        <w:t xml:space="preserve"> 라이브러리를 사용하여 프롬프트 토큰 수를 계산한다.</w:t>
      </w:r>
    </w:p>
    <w:p w14:paraId="0EBE21BA" w14:textId="77777777" w:rsidR="00FE6F58" w:rsidRPr="00CA65BF" w:rsidRDefault="00FE6F58" w:rsidP="00FE6F58">
      <w:pPr>
        <w:pStyle w:val="a9"/>
        <w:rPr>
          <w:rFonts w:asciiTheme="majorEastAsia" w:eastAsiaTheme="majorEastAsia" w:hAnsiTheme="majorEastAsia"/>
        </w:rPr>
      </w:pPr>
      <w:r w:rsidRPr="00CA65BF">
        <w:rPr>
          <w:rFonts w:asciiTheme="majorEastAsia" w:eastAsiaTheme="majorEastAsia" w:hAnsiTheme="majorEastAsia"/>
        </w:rPr>
        <w:t>필요 시 토큰 계산 후 일정 기준 이상일 경우 청크를 필터링한다.</w:t>
      </w:r>
    </w:p>
    <w:p w14:paraId="2F20A0D5" w14:textId="41B8FDB7" w:rsidR="00FE6F58" w:rsidRPr="00CA65BF" w:rsidRDefault="00FE6F58" w:rsidP="00FE6F58">
      <w:pPr>
        <w:rPr>
          <w:rFonts w:asciiTheme="majorEastAsia" w:eastAsiaTheme="majorEastAsia" w:hAnsiTheme="majorEastAsia"/>
        </w:rPr>
      </w:pPr>
    </w:p>
    <w:p w14:paraId="11C6D111" w14:textId="257B065F" w:rsidR="00FE6F58" w:rsidRPr="00CA65BF" w:rsidRDefault="00FE6F58" w:rsidP="00FE6F58">
      <w:pPr>
        <w:pStyle w:val="3"/>
        <w:rPr>
          <w:rFonts w:asciiTheme="majorEastAsia" w:eastAsiaTheme="majorEastAsia" w:hAnsiTheme="majorEastAsia"/>
        </w:rPr>
      </w:pPr>
      <w:bookmarkStart w:id="170" w:name="_Toc197050594"/>
      <w:r w:rsidRPr="00CA65BF">
        <w:rPr>
          <w:rFonts w:asciiTheme="majorEastAsia" w:eastAsiaTheme="majorEastAsia" w:hAnsiTheme="majorEastAsia" w:hint="eastAsia"/>
          <w:lang w:eastAsia="ko-KR"/>
        </w:rPr>
        <w:t>기타</w:t>
      </w:r>
      <w:bookmarkEnd w:id="170"/>
    </w:p>
    <w:p w14:paraId="134F29CF" w14:textId="77777777" w:rsidR="00FE6F58" w:rsidRPr="00CA65BF" w:rsidRDefault="00FE6F58" w:rsidP="001F61A2">
      <w:pPr>
        <w:pStyle w:val="a9"/>
        <w:rPr>
          <w:rFonts w:asciiTheme="majorEastAsia" w:eastAsiaTheme="majorEastAsia" w:hAnsiTheme="majorEastAsia"/>
        </w:rPr>
      </w:pPr>
      <w:r w:rsidRPr="00CA65BF">
        <w:rPr>
          <w:rFonts w:asciiTheme="majorEastAsia" w:eastAsiaTheme="majorEastAsia" w:hAnsiTheme="majorEastAsia"/>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CA65BF">
        <w:rPr>
          <w:rStyle w:val="HTML0"/>
          <w:rFonts w:asciiTheme="majorEastAsia" w:eastAsiaTheme="majorEastAsia" w:hAnsiTheme="majorEastAsia"/>
        </w:rPr>
        <w:t>map_reduce</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memory 요약</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토큰 길이 측정</w:t>
      </w:r>
      <w:r w:rsidRPr="00CA65BF">
        <w:rPr>
          <w:rFonts w:asciiTheme="majorEastAsia" w:eastAsiaTheme="majorEastAsia" w:hAnsiTheme="majorEastAsia"/>
        </w:rPr>
        <w:t xml:space="preserve">, </w:t>
      </w:r>
      <w:r w:rsidRPr="00CA65BF">
        <w:rPr>
          <w:rStyle w:val="HTML0"/>
          <w:rFonts w:asciiTheme="majorEastAsia" w:eastAsiaTheme="majorEastAsia" w:hAnsiTheme="majorEastAsia"/>
        </w:rPr>
        <w:t>retriever 필터링</w:t>
      </w:r>
      <w:r w:rsidRPr="00CA65BF">
        <w:rPr>
          <w:rFonts w:asciiTheme="majorEastAsia" w:eastAsiaTheme="majorEastAsia" w:hAnsiTheme="majorEastAsia"/>
        </w:rPr>
        <w:t>과 같은 기능은 토큰 초과 문제의 핵심적인 해결책이 된다.</w:t>
      </w:r>
    </w:p>
    <w:p w14:paraId="5F039941" w14:textId="77777777" w:rsidR="00FE6F58" w:rsidRPr="00CA65BF" w:rsidRDefault="00FE6F58" w:rsidP="001F61A2">
      <w:pPr>
        <w:pStyle w:val="a9"/>
        <w:rPr>
          <w:rFonts w:asciiTheme="majorEastAsia" w:eastAsiaTheme="majorEastAsia" w:hAnsiTheme="majorEastAsia"/>
        </w:rPr>
      </w:pPr>
      <w:r w:rsidRPr="00CA65BF">
        <w:rPr>
          <w:rFonts w:asciiTheme="majorEastAsia" w:eastAsiaTheme="majorEastAsia" w:hAnsiTheme="majorEastAsia"/>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CA65BF" w:rsidRDefault="006B05B8" w:rsidP="006B05B8">
      <w:pPr>
        <w:pStyle w:val="afc"/>
        <w:rPr>
          <w:rFonts w:asciiTheme="majorEastAsia" w:eastAsiaTheme="majorEastAsia" w:hAnsiTheme="majorEastAsia"/>
        </w:rPr>
      </w:pPr>
    </w:p>
    <w:p w14:paraId="7340756D" w14:textId="77777777" w:rsidR="00FE6F58" w:rsidRPr="00CA65BF" w:rsidRDefault="00FE6F58" w:rsidP="006B05B8">
      <w:pPr>
        <w:pStyle w:val="afc"/>
        <w:rPr>
          <w:rFonts w:asciiTheme="majorEastAsia" w:eastAsiaTheme="majorEastAsia" w:hAnsiTheme="majorEastAsia"/>
        </w:rPr>
      </w:pPr>
    </w:p>
    <w:p w14:paraId="7B9D3DEA" w14:textId="77777777" w:rsidR="00337392" w:rsidRPr="00CA65BF" w:rsidRDefault="00337392" w:rsidP="00F659B4">
      <w:pPr>
        <w:pStyle w:val="HTML"/>
        <w:ind w:leftChars="400" w:left="800"/>
        <w:rPr>
          <w:rStyle w:val="HTML0"/>
          <w:rFonts w:asciiTheme="majorEastAsia" w:eastAsiaTheme="majorEastAsia" w:hAnsiTheme="majorEastAsia"/>
        </w:rPr>
      </w:pPr>
    </w:p>
    <w:p w14:paraId="3EF1C768" w14:textId="0852BC6A" w:rsidR="00B61EDD" w:rsidRPr="00CA65BF" w:rsidRDefault="00B61EDD" w:rsidP="00B61EDD">
      <w:pPr>
        <w:pStyle w:val="2"/>
        <w:rPr>
          <w:rStyle w:val="HTML0"/>
          <w:rFonts w:asciiTheme="majorEastAsia" w:eastAsiaTheme="majorEastAsia" w:hAnsiTheme="majorEastAsia"/>
          <w:lang w:eastAsia="ko-KR"/>
        </w:rPr>
      </w:pPr>
      <w:bookmarkStart w:id="171" w:name="_Toc197050595"/>
      <w:r w:rsidRPr="00CA65BF">
        <w:rPr>
          <w:rStyle w:val="HTML0"/>
          <w:rFonts w:asciiTheme="majorEastAsia" w:eastAsiaTheme="majorEastAsia" w:hAnsiTheme="majorEastAsia" w:hint="eastAsia"/>
          <w:lang w:eastAsia="ko-KR"/>
        </w:rPr>
        <w:t>랭체인 이외 에이전트 도구</w:t>
      </w:r>
      <w:bookmarkEnd w:id="171"/>
    </w:p>
    <w:p w14:paraId="51554FFD" w14:textId="138881FE" w:rsidR="00B61EDD" w:rsidRPr="00CA65BF" w:rsidRDefault="00B61EDD" w:rsidP="00B61EDD">
      <w:pPr>
        <w:pStyle w:val="a9"/>
        <w:rPr>
          <w:rFonts w:asciiTheme="majorEastAsia" w:eastAsiaTheme="majorEastAsia" w:hAnsiTheme="majorEastAsia"/>
        </w:rPr>
      </w:pPr>
      <w:r w:rsidRPr="00CA65BF">
        <w:rPr>
          <w:rFonts w:asciiTheme="majorEastAsia" w:eastAsiaTheme="majorEastAsia" w:hAnsiTheme="majorEastAsia"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CA65BF"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CA65BF" w:rsidRDefault="00B61EDD">
            <w:pPr>
              <w:widowControl/>
              <w:suppressAutoHyphens w:val="0"/>
              <w:overflowPunct/>
              <w:autoSpaceDE/>
              <w:spacing w:line="240" w:lineRule="auto"/>
              <w:jc w:val="center"/>
              <w:textAlignment w:val="auto"/>
              <w:rPr>
                <w:rFonts w:asciiTheme="majorEastAsia" w:eastAsiaTheme="majorEastAsia" w:hAnsiTheme="majorEastAsia"/>
                <w:b w:val="0"/>
                <w:lang w:eastAsia="ko-KR"/>
              </w:rPr>
            </w:pPr>
            <w:r w:rsidRPr="00CA65BF">
              <w:rPr>
                <w:rStyle w:val="afb"/>
                <w:rFonts w:asciiTheme="majorEastAsia" w:eastAsiaTheme="majorEastAsia" w:hAnsiTheme="majorEastAsia"/>
                <w:b/>
              </w:rPr>
              <w:t>도구 이름</w:t>
            </w:r>
          </w:p>
        </w:tc>
        <w:tc>
          <w:tcPr>
            <w:tcW w:w="0" w:type="auto"/>
            <w:hideMark/>
          </w:tcPr>
          <w:p w14:paraId="74BED4BC" w14:textId="77777777" w:rsidR="00B61EDD" w:rsidRPr="00CA65BF"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Style w:val="afb"/>
                <w:rFonts w:asciiTheme="majorEastAsia" w:eastAsiaTheme="majorEastAsia" w:hAnsiTheme="majorEastAsia"/>
                <w:b/>
              </w:rPr>
              <w:t>설명</w:t>
            </w:r>
          </w:p>
        </w:tc>
        <w:tc>
          <w:tcPr>
            <w:tcW w:w="0" w:type="auto"/>
            <w:hideMark/>
          </w:tcPr>
          <w:p w14:paraId="57F42DE0" w14:textId="77777777" w:rsidR="00B61EDD" w:rsidRPr="00CA65BF" w:rsidRDefault="00B61EDD">
            <w:pPr>
              <w:jc w:val="center"/>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b w:val="0"/>
                <w:bCs w:val="0"/>
              </w:rPr>
            </w:pPr>
            <w:r w:rsidRPr="00CA65BF">
              <w:rPr>
                <w:rStyle w:val="afb"/>
                <w:rFonts w:asciiTheme="majorEastAsia" w:eastAsiaTheme="majorEastAsia" w:hAnsiTheme="majorEastAsia"/>
                <w:b/>
              </w:rPr>
              <w:t>링크</w:t>
            </w:r>
          </w:p>
        </w:tc>
      </w:tr>
      <w:tr w:rsidR="00B61EDD" w:rsidRPr="00CA65BF"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CA65BF" w:rsidRDefault="00B61EDD">
            <w:pPr>
              <w:rPr>
                <w:rFonts w:asciiTheme="majorEastAsia" w:eastAsiaTheme="majorEastAsia" w:hAnsiTheme="majorEastAsia"/>
                <w:b w:val="0"/>
                <w:bCs w:val="0"/>
              </w:rPr>
            </w:pPr>
            <w:r w:rsidRPr="00CA65BF">
              <w:rPr>
                <w:rStyle w:val="afb"/>
                <w:rFonts w:asciiTheme="majorEastAsia" w:eastAsiaTheme="majorEastAsia" w:hAnsiTheme="majorEastAsia"/>
              </w:rPr>
              <w:t>AutoGPT</w:t>
            </w:r>
          </w:p>
        </w:tc>
        <w:tc>
          <w:tcPr>
            <w:tcW w:w="0" w:type="auto"/>
            <w:hideMark/>
          </w:tcPr>
          <w:p w14:paraId="59E73701" w14:textId="77777777" w:rsidR="00B61EDD" w:rsidRPr="00CA65BF"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 xml:space="preserve">텍스트 기반 입력을 통해 자동으로 여러 작업을 수행하는 AI 에이전트. GPT </w:t>
            </w:r>
            <w:r w:rsidRPr="00CA65BF">
              <w:rPr>
                <w:rFonts w:asciiTheme="majorEastAsia" w:eastAsiaTheme="majorEastAsia" w:hAnsiTheme="majorEastAsia"/>
              </w:rPr>
              <w:lastRenderedPageBreak/>
              <w:t>모델을 활용하여 다양한 작업을 자동화할 수 있도록 설계됨.</w:t>
            </w:r>
          </w:p>
        </w:tc>
        <w:tc>
          <w:tcPr>
            <w:tcW w:w="0" w:type="auto"/>
            <w:hideMark/>
          </w:tcPr>
          <w:p w14:paraId="1635F549" w14:textId="77777777" w:rsidR="00B61EDD" w:rsidRPr="00CA65BF" w:rsidRDefault="00DF2AA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3" w:tgtFrame="_new" w:history="1">
              <w:r w:rsidR="00B61EDD" w:rsidRPr="00CA65BF">
                <w:rPr>
                  <w:rStyle w:val="a5"/>
                  <w:rFonts w:asciiTheme="majorEastAsia" w:eastAsiaTheme="majorEastAsia" w:hAnsiTheme="majorEastAsia"/>
                </w:rPr>
                <w:t xml:space="preserve">AutoGPT </w:t>
              </w:r>
              <w:r w:rsidR="00B61EDD" w:rsidRPr="00CA65BF">
                <w:rPr>
                  <w:rStyle w:val="a5"/>
                  <w:rFonts w:asciiTheme="majorEastAsia" w:eastAsiaTheme="majorEastAsia" w:hAnsiTheme="majorEastAsia"/>
                </w:rPr>
                <w:lastRenderedPageBreak/>
                <w:t>GitHub</w:t>
              </w:r>
            </w:hyperlink>
          </w:p>
        </w:tc>
      </w:tr>
      <w:tr w:rsidR="0011739C" w:rsidRPr="00CA65BF"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CA65BF" w:rsidRDefault="0011739C">
            <w:pPr>
              <w:rPr>
                <w:rStyle w:val="afb"/>
                <w:rFonts w:asciiTheme="majorEastAsia" w:eastAsiaTheme="majorEastAsia" w:hAnsiTheme="majorEastAsia"/>
              </w:rPr>
            </w:pPr>
            <w:r w:rsidRPr="00CA65BF">
              <w:rPr>
                <w:rStyle w:val="afb"/>
                <w:rFonts w:asciiTheme="majorEastAsia" w:eastAsiaTheme="majorEastAsia" w:hAnsiTheme="majorEastAsia" w:hint="eastAsia"/>
              </w:rPr>
              <w:lastRenderedPageBreak/>
              <w:t>Pydantic</w:t>
            </w:r>
          </w:p>
        </w:tc>
        <w:tc>
          <w:tcPr>
            <w:tcW w:w="0" w:type="auto"/>
          </w:tcPr>
          <w:p w14:paraId="5BD9CA59" w14:textId="7241A900" w:rsidR="0011739C" w:rsidRPr="00CA65BF" w:rsidRDefault="0011739C">
            <w:pPr>
              <w:cnfStyle w:val="000000000000" w:firstRow="0" w:lastRow="0" w:firstColumn="0" w:lastColumn="0" w:oddVBand="0" w:evenVBand="0" w:oddHBand="0" w:evenHBand="0" w:firstRowFirstColumn="0" w:firstRowLastColumn="0" w:lastRowFirstColumn="0" w:lastRowLastColumn="0"/>
              <w:rPr>
                <w:rStyle w:val="afb"/>
                <w:rFonts w:asciiTheme="majorEastAsia" w:eastAsiaTheme="majorEastAsia" w:hAnsiTheme="majorEastAsia"/>
              </w:rPr>
            </w:pPr>
            <w:r w:rsidRPr="00CA65BF">
              <w:rPr>
                <w:rFonts w:asciiTheme="majorEastAsia" w:eastAsiaTheme="majorEastAsia" w:hAnsiTheme="majorEastAsia" w:hint="eastAsia"/>
                <w:bCs/>
              </w:rPr>
              <w:t>AI 에이전트 및 모델 구축을 위한 데이터 검증 및 설정 도구. Pydantic을 사용하여 AI 모델의 입력과 출력을 구조적으로 관리하고 검증할 수 있다</w:t>
            </w:r>
            <w:r w:rsidRPr="00CA65BF">
              <w:rPr>
                <w:rStyle w:val="afb"/>
                <w:rFonts w:asciiTheme="majorEastAsia" w:eastAsiaTheme="majorEastAsia" w:hAnsiTheme="majorEastAsia" w:hint="eastAsia"/>
              </w:rPr>
              <w:t>.</w:t>
            </w:r>
          </w:p>
        </w:tc>
        <w:tc>
          <w:tcPr>
            <w:tcW w:w="0" w:type="auto"/>
          </w:tcPr>
          <w:p w14:paraId="4D349937" w14:textId="3A925583" w:rsidR="0011739C" w:rsidRPr="00CA65BF" w:rsidRDefault="00DF2AA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44" w:history="1">
              <w:r w:rsidR="003E5E45" w:rsidRPr="00CA65BF">
                <w:rPr>
                  <w:rStyle w:val="a5"/>
                  <w:rFonts w:asciiTheme="majorEastAsia" w:eastAsiaTheme="majorEastAsia" w:hAnsiTheme="majorEastAsia"/>
                </w:rPr>
                <w:t>PydanticAI</w:t>
              </w:r>
            </w:hyperlink>
          </w:p>
        </w:tc>
      </w:tr>
      <w:tr w:rsidR="0011739C" w:rsidRPr="00CA65BF"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CA65BF" w:rsidRDefault="00B61EDD">
            <w:pPr>
              <w:rPr>
                <w:rFonts w:asciiTheme="majorEastAsia" w:eastAsiaTheme="majorEastAsia" w:hAnsiTheme="majorEastAsia"/>
              </w:rPr>
            </w:pPr>
            <w:r w:rsidRPr="00CA65BF">
              <w:rPr>
                <w:rStyle w:val="afb"/>
                <w:rFonts w:asciiTheme="majorEastAsia" w:eastAsiaTheme="majorEastAsia" w:hAnsiTheme="majorEastAsia"/>
              </w:rPr>
              <w:t>LlamaIndex</w:t>
            </w:r>
          </w:p>
        </w:tc>
        <w:tc>
          <w:tcPr>
            <w:tcW w:w="0" w:type="auto"/>
            <w:hideMark/>
          </w:tcPr>
          <w:p w14:paraId="190C77C0" w14:textId="77777777" w:rsidR="00B61EDD" w:rsidRPr="00CA65BF"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CA65BF" w:rsidRDefault="00DF2AA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5" w:tgtFrame="_new" w:history="1">
              <w:r w:rsidR="00B61EDD" w:rsidRPr="00CA65BF">
                <w:rPr>
                  <w:rStyle w:val="a5"/>
                  <w:rFonts w:asciiTheme="majorEastAsia" w:eastAsiaTheme="majorEastAsia" w:hAnsiTheme="majorEastAsia"/>
                </w:rPr>
                <w:t>LlamaIndex GitHub</w:t>
              </w:r>
            </w:hyperlink>
          </w:p>
        </w:tc>
      </w:tr>
      <w:tr w:rsidR="0011739C" w:rsidRPr="00CA65BF"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CA65BF" w:rsidRDefault="00B61EDD">
            <w:pPr>
              <w:rPr>
                <w:rFonts w:asciiTheme="majorEastAsia" w:eastAsiaTheme="majorEastAsia" w:hAnsiTheme="majorEastAsia"/>
              </w:rPr>
            </w:pPr>
            <w:r w:rsidRPr="00CA65BF">
              <w:rPr>
                <w:rStyle w:val="afb"/>
                <w:rFonts w:asciiTheme="majorEastAsia" w:eastAsiaTheme="majorEastAsia" w:hAnsiTheme="majorEastAsia"/>
              </w:rPr>
              <w:t>CrewAI</w:t>
            </w:r>
          </w:p>
        </w:tc>
        <w:tc>
          <w:tcPr>
            <w:tcW w:w="0" w:type="auto"/>
            <w:hideMark/>
          </w:tcPr>
          <w:p w14:paraId="1101E5CE" w14:textId="77777777" w:rsidR="00B61EDD" w:rsidRPr="00CA65BF" w:rsidRDefault="00B61EDD">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협업을 중심으로 AI 에이전트를 관리하는 도구. 여러 AI 에이전트를 연결하여 복잡한 문제를 해결하는데 유용.</w:t>
            </w:r>
          </w:p>
        </w:tc>
        <w:tc>
          <w:tcPr>
            <w:tcW w:w="0" w:type="auto"/>
            <w:hideMark/>
          </w:tcPr>
          <w:p w14:paraId="10D9D05A" w14:textId="2505CFBD" w:rsidR="00B61EDD" w:rsidRPr="00CA65BF" w:rsidRDefault="00DF2AA6">
            <w:pPr>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hyperlink r:id="rId46" w:tgtFrame="_new" w:history="1">
              <w:r w:rsidR="00B61EDD" w:rsidRPr="00CA65BF">
                <w:rPr>
                  <w:rStyle w:val="a5"/>
                  <w:rFonts w:asciiTheme="majorEastAsia" w:eastAsiaTheme="majorEastAsia" w:hAnsiTheme="majorEastAsia"/>
                </w:rPr>
                <w:t>CrewAI Website</w:t>
              </w:r>
            </w:hyperlink>
          </w:p>
        </w:tc>
      </w:tr>
      <w:tr w:rsidR="0011739C" w:rsidRPr="00CA65BF"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CA65BF" w:rsidRDefault="00B61EDD">
            <w:pPr>
              <w:rPr>
                <w:rFonts w:asciiTheme="majorEastAsia" w:eastAsiaTheme="majorEastAsia" w:hAnsiTheme="majorEastAsia"/>
              </w:rPr>
            </w:pPr>
            <w:r w:rsidRPr="00CA65BF">
              <w:rPr>
                <w:rStyle w:val="afb"/>
                <w:rFonts w:asciiTheme="majorEastAsia" w:eastAsiaTheme="majorEastAsia" w:hAnsiTheme="majorEastAsia"/>
              </w:rPr>
              <w:t>LangGraph</w:t>
            </w:r>
          </w:p>
        </w:tc>
        <w:tc>
          <w:tcPr>
            <w:tcW w:w="0" w:type="auto"/>
            <w:hideMark/>
          </w:tcPr>
          <w:p w14:paraId="43D30F72" w14:textId="77777777" w:rsidR="00B61EDD" w:rsidRPr="00CA65BF" w:rsidRDefault="00B61EDD">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CA65BF">
              <w:rPr>
                <w:rFonts w:asciiTheme="majorEastAsia" w:eastAsiaTheme="majorEastAsia" w:hAnsiTheme="majorEastAsia"/>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CA65BF" w:rsidRDefault="00DF2AA6">
            <w:pP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hyperlink r:id="rId47" w:tgtFrame="_new" w:history="1">
              <w:r w:rsidR="00B61EDD" w:rsidRPr="00CA65BF">
                <w:rPr>
                  <w:rStyle w:val="a5"/>
                  <w:rFonts w:asciiTheme="majorEastAsia" w:eastAsiaTheme="majorEastAsia" w:hAnsiTheme="majorEastAsia"/>
                </w:rPr>
                <w:t>LangGraph GitHub</w:t>
              </w:r>
            </w:hyperlink>
          </w:p>
        </w:tc>
      </w:tr>
    </w:tbl>
    <w:p w14:paraId="7C052A0A" w14:textId="77777777" w:rsidR="00B61EDD" w:rsidRPr="00CA65BF" w:rsidRDefault="00B61EDD" w:rsidP="00B61EDD">
      <w:pPr>
        <w:pStyle w:val="a9"/>
        <w:ind w:left="0"/>
        <w:rPr>
          <w:rFonts w:asciiTheme="majorEastAsia" w:eastAsiaTheme="majorEastAsia" w:hAnsiTheme="majorEastAsia"/>
        </w:rPr>
      </w:pPr>
    </w:p>
    <w:p w14:paraId="1B3820B3" w14:textId="0F61E8DC" w:rsidR="00F659B4" w:rsidRPr="00CA65BF" w:rsidRDefault="00F659B4" w:rsidP="00F659B4">
      <w:pPr>
        <w:pStyle w:val="2"/>
        <w:rPr>
          <w:rFonts w:asciiTheme="majorEastAsia" w:eastAsiaTheme="majorEastAsia" w:hAnsiTheme="majorEastAsia"/>
        </w:rPr>
      </w:pPr>
      <w:bookmarkStart w:id="172" w:name="_Toc197050596"/>
      <w:r w:rsidRPr="00CA65BF">
        <w:rPr>
          <w:rFonts w:asciiTheme="majorEastAsia" w:eastAsiaTheme="majorEastAsia" w:hAnsiTheme="majorEastAsia"/>
        </w:rPr>
        <w:t>결론</w:t>
      </w:r>
      <w:bookmarkEnd w:id="172"/>
    </w:p>
    <w:p w14:paraId="534B284D" w14:textId="77777777" w:rsidR="00F659B4" w:rsidRPr="00CA65BF" w:rsidRDefault="00F659B4" w:rsidP="00F659B4">
      <w:pPr>
        <w:pStyle w:val="a9"/>
        <w:rPr>
          <w:rFonts w:asciiTheme="majorEastAsia" w:eastAsiaTheme="majorEastAsia" w:hAnsiTheme="majorEastAsia"/>
        </w:rPr>
      </w:pPr>
      <w:r w:rsidRPr="00CA65BF">
        <w:rPr>
          <w:rFonts w:asciiTheme="majorEastAsia" w:eastAsiaTheme="majorEastAsia" w:hAnsiTheme="majorEastAsia"/>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CA65BF" w:rsidRDefault="00DF4422" w:rsidP="002A4A25">
      <w:pPr>
        <w:pStyle w:val="a9"/>
        <w:rPr>
          <w:rFonts w:asciiTheme="majorEastAsia" w:eastAsiaTheme="majorEastAsia" w:hAnsiTheme="majorEastAsia"/>
        </w:rPr>
      </w:pPr>
    </w:p>
    <w:p w14:paraId="4B1C3017" w14:textId="46850882" w:rsidR="00CF2D8D" w:rsidRPr="00CA65BF" w:rsidRDefault="00CF2D8D" w:rsidP="00CF2D8D">
      <w:pPr>
        <w:pStyle w:val="2"/>
        <w:rPr>
          <w:rFonts w:asciiTheme="majorEastAsia" w:eastAsiaTheme="majorEastAsia" w:hAnsiTheme="majorEastAsia"/>
        </w:rPr>
      </w:pPr>
      <w:bookmarkStart w:id="173" w:name="_Toc197050597"/>
      <w:r w:rsidRPr="00CA65BF">
        <w:rPr>
          <w:rFonts w:asciiTheme="majorEastAsia" w:eastAsiaTheme="majorEastAsia" w:hAnsiTheme="majorEastAsia" w:hint="eastAsia"/>
          <w:lang w:eastAsia="ko-KR"/>
        </w:rPr>
        <w:t>레퍼런스</w:t>
      </w:r>
      <w:bookmarkEnd w:id="173"/>
    </w:p>
    <w:p w14:paraId="5E815E84" w14:textId="3E0C244C" w:rsidR="00CF2D8D" w:rsidRPr="00CA65BF" w:rsidRDefault="00CF2D8D" w:rsidP="003C1861">
      <w:pPr>
        <w:pStyle w:val="a9"/>
        <w:numPr>
          <w:ilvl w:val="0"/>
          <w:numId w:val="35"/>
        </w:numPr>
        <w:rPr>
          <w:rFonts w:asciiTheme="majorEastAsia" w:eastAsiaTheme="majorEastAsia" w:hAnsiTheme="majorEastAsia"/>
          <w:szCs w:val="22"/>
        </w:rPr>
      </w:pPr>
      <w:hyperlink r:id="rId48" w:tgtFrame="_blank" w:history="1">
        <w:r w:rsidRPr="00CA65BF">
          <w:rPr>
            <w:rStyle w:val="afb"/>
            <w:rFonts w:asciiTheme="majorEastAsia" w:eastAsiaTheme="majorEastAsia" w:hAnsiTheme="majorEastAsia" w:cs="Segoe UI"/>
            <w:spacing w:val="-1"/>
            <w:szCs w:val="22"/>
            <w:u w:val="single"/>
          </w:rPr>
          <w:t>LangChain Docs</w:t>
        </w:r>
      </w:hyperlink>
      <w:r w:rsidRPr="00CA65BF">
        <w:rPr>
          <w:rFonts w:asciiTheme="majorEastAsia" w:eastAsiaTheme="majorEastAsia" w:hAnsiTheme="majorEastAsia"/>
          <w:szCs w:val="22"/>
        </w:rPr>
        <w:t>: 체인에서 메모리, 에이전트에 이르기까지 모든 모듈에 대한 코드 예제가있는 매우 깨끗한 문서.</w:t>
      </w:r>
    </w:p>
    <w:p w14:paraId="2413E83D" w14:textId="4A647344" w:rsidR="00CF2D8D" w:rsidRPr="00CA65BF" w:rsidRDefault="00CF2D8D" w:rsidP="003C1861">
      <w:pPr>
        <w:pStyle w:val="a9"/>
        <w:numPr>
          <w:ilvl w:val="0"/>
          <w:numId w:val="35"/>
        </w:numPr>
        <w:rPr>
          <w:rFonts w:asciiTheme="majorEastAsia" w:eastAsiaTheme="majorEastAsia" w:hAnsiTheme="majorEastAsia"/>
          <w:szCs w:val="22"/>
        </w:rPr>
      </w:pPr>
      <w:hyperlink r:id="rId49" w:tgtFrame="_blank" w:history="1">
        <w:r w:rsidRPr="00CA65BF">
          <w:rPr>
            <w:rStyle w:val="afb"/>
            <w:rFonts w:asciiTheme="majorEastAsia" w:eastAsiaTheme="majorEastAsia" w:hAnsiTheme="majorEastAsia" w:cs="Segoe UI"/>
            <w:spacing w:val="-1"/>
            <w:szCs w:val="22"/>
            <w:u w:val="single"/>
          </w:rPr>
          <w:t>LangChain Python GitHub</w:t>
        </w:r>
      </w:hyperlink>
      <w:r w:rsidRPr="00CA65BF">
        <w:rPr>
          <w:rFonts w:asciiTheme="majorEastAsia" w:eastAsiaTheme="majorEastAsia" w:hAnsiTheme="majorEastAsia"/>
          <w:szCs w:val="22"/>
        </w:rPr>
        <w:t>: 코드 아래에서 무슨 일이 일어나고 있는지 확인하거나 최신 업데이트를 추적하려는 경우.</w:t>
      </w:r>
    </w:p>
    <w:p w14:paraId="2AC1306C" w14:textId="0AA6DA2A" w:rsidR="00CF2D8D" w:rsidRPr="00CA65BF" w:rsidRDefault="00CF2D8D" w:rsidP="003C1861">
      <w:pPr>
        <w:pStyle w:val="a9"/>
        <w:numPr>
          <w:ilvl w:val="0"/>
          <w:numId w:val="35"/>
        </w:numPr>
        <w:rPr>
          <w:rFonts w:asciiTheme="majorEastAsia" w:eastAsiaTheme="majorEastAsia" w:hAnsiTheme="majorEastAsia"/>
          <w:szCs w:val="22"/>
        </w:rPr>
      </w:pPr>
      <w:hyperlink r:id="rId50" w:tgtFrame="_blank" w:history="1">
        <w:r w:rsidRPr="00CA65BF">
          <w:rPr>
            <w:rStyle w:val="afb"/>
            <w:rFonts w:asciiTheme="majorEastAsia" w:eastAsiaTheme="majorEastAsia" w:hAnsiTheme="majorEastAsia" w:cs="Segoe UI"/>
            <w:spacing w:val="-1"/>
            <w:szCs w:val="22"/>
            <w:u w:val="single"/>
          </w:rPr>
          <w:t>Hugging Face Transformers</w:t>
        </w:r>
      </w:hyperlink>
      <w:r w:rsidRPr="00CA65BF">
        <w:rPr>
          <w:rFonts w:asciiTheme="majorEastAsia" w:eastAsiaTheme="majorEastAsia" w:hAnsiTheme="majorEastAsia"/>
          <w:szCs w:val="22"/>
        </w:rPr>
        <w:t>: 임베딩 모델, 로컬 LLM 또는 Transformers 파이프라인으로의 전환에 대한 심층적인 이해.</w:t>
      </w:r>
    </w:p>
    <w:p w14:paraId="430B625D" w14:textId="6D62F6A2" w:rsidR="00CF2D8D" w:rsidRPr="00CA65BF" w:rsidRDefault="00CF2D8D" w:rsidP="003C1861">
      <w:pPr>
        <w:pStyle w:val="a9"/>
        <w:numPr>
          <w:ilvl w:val="0"/>
          <w:numId w:val="35"/>
        </w:numPr>
        <w:rPr>
          <w:rFonts w:asciiTheme="majorEastAsia" w:eastAsiaTheme="majorEastAsia" w:hAnsiTheme="majorEastAsia" w:hint="eastAsia"/>
          <w:szCs w:val="22"/>
        </w:rPr>
      </w:pPr>
      <w:hyperlink r:id="rId51" w:tgtFrame="_blank" w:history="1">
        <w:r w:rsidRPr="00CA65BF">
          <w:rPr>
            <w:rStyle w:val="afb"/>
            <w:rFonts w:asciiTheme="majorEastAsia" w:eastAsiaTheme="majorEastAsia" w:hAnsiTheme="majorEastAsia" w:cs="Segoe UI"/>
            <w:spacing w:val="-1"/>
            <w:szCs w:val="22"/>
            <w:u w:val="single"/>
          </w:rPr>
          <w:t>Facebook AI의 FAISS 가이드</w:t>
        </w:r>
      </w:hyperlink>
      <w:r w:rsidRPr="00CA65BF">
        <w:rPr>
          <w:rFonts w:asciiTheme="majorEastAsia" w:eastAsiaTheme="majorEastAsia" w:hAnsiTheme="majorEastAsia"/>
          <w:szCs w:val="22"/>
        </w:rPr>
        <w:t>:- 벡터 스토어를 조정하거나 대규모로 배포하려는 경우.</w:t>
      </w:r>
    </w:p>
    <w:p w14:paraId="26C95F35" w14:textId="76E64DB8" w:rsidR="00CF2D8D" w:rsidRPr="00CA65BF" w:rsidRDefault="00CF2D8D" w:rsidP="003C1861">
      <w:pPr>
        <w:pStyle w:val="a9"/>
        <w:numPr>
          <w:ilvl w:val="0"/>
          <w:numId w:val="35"/>
        </w:numPr>
        <w:rPr>
          <w:rFonts w:asciiTheme="majorEastAsia" w:eastAsiaTheme="majorEastAsia" w:hAnsiTheme="majorEastAsia"/>
          <w:szCs w:val="22"/>
        </w:rPr>
      </w:pPr>
      <w:hyperlink r:id="rId52" w:tgtFrame="_blank" w:history="1">
        <w:r w:rsidRPr="00CA65BF">
          <w:rPr>
            <w:rStyle w:val="afb"/>
            <w:rFonts w:asciiTheme="majorEastAsia" w:eastAsiaTheme="majorEastAsia" w:hAnsiTheme="majorEastAsia" w:cs="Segoe UI"/>
            <w:spacing w:val="-1"/>
            <w:szCs w:val="22"/>
            <w:u w:val="single"/>
          </w:rPr>
          <w:t>LangChain + RAG 전체 스택 튜토리얼</w:t>
        </w:r>
      </w:hyperlink>
      <w:r w:rsidRPr="00CA65BF">
        <w:rPr>
          <w:rFonts w:asciiTheme="majorEastAsia" w:eastAsiaTheme="majorEastAsia" w:hAnsiTheme="majorEastAsia"/>
          <w:szCs w:val="22"/>
        </w:rPr>
        <w:t>: 팀에서 직접 제공하는 연습</w:t>
      </w:r>
      <w:r w:rsidRPr="00CA65BF">
        <w:rPr>
          <w:rFonts w:asciiTheme="majorEastAsia" w:eastAsiaTheme="majorEastAsia" w:hAnsiTheme="majorEastAsia" w:hint="eastAsia"/>
          <w:szCs w:val="22"/>
        </w:rPr>
        <w:t xml:space="preserve"> 코드</w:t>
      </w:r>
      <w:r w:rsidRPr="00CA65BF">
        <w:rPr>
          <w:rFonts w:asciiTheme="majorEastAsia" w:eastAsiaTheme="majorEastAsia" w:hAnsiTheme="majorEastAsia"/>
          <w:szCs w:val="22"/>
        </w:rPr>
        <w:t>.</w:t>
      </w:r>
    </w:p>
    <w:p w14:paraId="16562A6E" w14:textId="035E01E3" w:rsidR="00CF2D8D" w:rsidRPr="00CA65BF" w:rsidRDefault="00CF2D8D" w:rsidP="003C1861">
      <w:pPr>
        <w:pStyle w:val="a9"/>
        <w:numPr>
          <w:ilvl w:val="0"/>
          <w:numId w:val="35"/>
        </w:numPr>
        <w:rPr>
          <w:rFonts w:asciiTheme="majorEastAsia" w:eastAsiaTheme="majorEastAsia" w:hAnsiTheme="majorEastAsia"/>
          <w:szCs w:val="22"/>
        </w:rPr>
      </w:pPr>
      <w:hyperlink r:id="rId53" w:tgtFrame="_blank" w:history="1">
        <w:r w:rsidRPr="00CA65BF">
          <w:rPr>
            <w:rStyle w:val="afb"/>
            <w:rFonts w:asciiTheme="majorEastAsia" w:eastAsiaTheme="majorEastAsia" w:hAnsiTheme="majorEastAsia" w:cs="Segoe UI"/>
            <w:spacing w:val="-1"/>
            <w:szCs w:val="22"/>
            <w:u w:val="single"/>
          </w:rPr>
          <w:t>생산 분야의 RAG — Pinecone 블로그</w:t>
        </w:r>
      </w:hyperlink>
      <w:r w:rsidRPr="00CA65BF">
        <w:rPr>
          <w:rFonts w:asciiTheme="majorEastAsia" w:eastAsiaTheme="majorEastAsia" w:hAnsiTheme="majorEastAsia"/>
          <w:szCs w:val="22"/>
        </w:rPr>
        <w:t>: 과제 및 모범 사례를 포함하여 생산 컨텍스트에서 RAG 아키텍처를 설명.</w:t>
      </w:r>
    </w:p>
    <w:p w14:paraId="02A67DF4" w14:textId="4E43C275" w:rsidR="00CF2D8D" w:rsidRPr="00CA65BF" w:rsidRDefault="00CF2D8D" w:rsidP="003C1861">
      <w:pPr>
        <w:pStyle w:val="a9"/>
        <w:numPr>
          <w:ilvl w:val="0"/>
          <w:numId w:val="35"/>
        </w:numPr>
        <w:rPr>
          <w:rFonts w:asciiTheme="majorEastAsia" w:eastAsiaTheme="majorEastAsia" w:hAnsiTheme="majorEastAsia"/>
          <w:szCs w:val="22"/>
        </w:rPr>
      </w:pPr>
      <w:hyperlink r:id="rId54" w:tgtFrame="_blank" w:history="1">
        <w:r w:rsidRPr="00CA65BF">
          <w:rPr>
            <w:rStyle w:val="afb"/>
            <w:rFonts w:asciiTheme="majorEastAsia" w:eastAsiaTheme="majorEastAsia" w:hAnsiTheme="majorEastAsia" w:cs="Segoe UI"/>
            <w:spacing w:val="-1"/>
            <w:szCs w:val="22"/>
            <w:u w:val="single"/>
          </w:rPr>
          <w:t>해리슨 체이스(LangChain)</w:t>
        </w:r>
      </w:hyperlink>
      <w:r w:rsidRPr="00CA65BF">
        <w:rPr>
          <w:rFonts w:asciiTheme="majorEastAsia" w:eastAsiaTheme="majorEastAsia" w:hAnsiTheme="majorEastAsia"/>
          <w:szCs w:val="22"/>
        </w:rPr>
        <w:t>: 지속적인 업데이트, 팁 및 향후 기능에 대한 엿보기.</w:t>
      </w:r>
    </w:p>
    <w:p w14:paraId="78A42EE7" w14:textId="705FF781" w:rsidR="00CF2D8D" w:rsidRPr="00CA65BF" w:rsidRDefault="00CF2D8D" w:rsidP="00276BE4">
      <w:pPr>
        <w:pStyle w:val="a9"/>
        <w:numPr>
          <w:ilvl w:val="0"/>
          <w:numId w:val="35"/>
        </w:numPr>
        <w:rPr>
          <w:rFonts w:asciiTheme="majorEastAsia" w:eastAsiaTheme="majorEastAsia" w:hAnsiTheme="majorEastAsia" w:hint="eastAsia"/>
        </w:rPr>
      </w:pPr>
      <w:hyperlink r:id="rId55" w:tgtFrame="_blank" w:history="1">
        <w:r w:rsidRPr="00CA65BF">
          <w:rPr>
            <w:rStyle w:val="afb"/>
            <w:rFonts w:asciiTheme="majorEastAsia" w:eastAsiaTheme="majorEastAsia" w:hAnsiTheme="majorEastAsia" w:cs="Segoe UI"/>
            <w:spacing w:val="-1"/>
            <w:szCs w:val="22"/>
            <w:u w:val="single"/>
          </w:rPr>
          <w:t>Retrieval-Augmented Generation 설명</w:t>
        </w:r>
      </w:hyperlink>
      <w:r w:rsidRPr="00CA65BF">
        <w:rPr>
          <w:rFonts w:asciiTheme="majorEastAsia" w:eastAsiaTheme="majorEastAsia" w:hAnsiTheme="majorEastAsia"/>
          <w:szCs w:val="22"/>
        </w:rPr>
        <w:t>:- RAG가 더 넓은 LLM 생태계에 어떻게 적합한지에 대한 입문서.</w:t>
      </w:r>
    </w:p>
    <w:p w14:paraId="6E214E87" w14:textId="3CE7901F" w:rsidR="005F444F" w:rsidRPr="00CA65BF" w:rsidRDefault="005F444F">
      <w:pPr>
        <w:widowControl/>
        <w:suppressAutoHyphens w:val="0"/>
        <w:overflowPunct/>
        <w:autoSpaceDE/>
        <w:spacing w:line="240" w:lineRule="auto"/>
        <w:textAlignment w:val="auto"/>
        <w:rPr>
          <w:rFonts w:asciiTheme="majorEastAsia" w:eastAsiaTheme="majorEastAsia" w:hAnsiTheme="majorEastAsia"/>
          <w:sz w:val="22"/>
          <w:lang w:eastAsia="ko-KR"/>
        </w:rPr>
      </w:pPr>
    </w:p>
    <w:p w14:paraId="51254F2A" w14:textId="77777777" w:rsidR="005F444F" w:rsidRPr="00CA65BF" w:rsidRDefault="005F444F" w:rsidP="002A4A25">
      <w:pPr>
        <w:pStyle w:val="a9"/>
        <w:rPr>
          <w:rFonts w:asciiTheme="majorEastAsia" w:eastAsiaTheme="majorEastAsia" w:hAnsiTheme="majorEastAsia"/>
        </w:rPr>
      </w:pPr>
    </w:p>
    <w:p w14:paraId="32BFEAFE" w14:textId="4B557344" w:rsidR="005F444F" w:rsidRPr="00CA65BF" w:rsidRDefault="005F444F" w:rsidP="005F444F">
      <w:pPr>
        <w:pStyle w:val="1"/>
        <w:rPr>
          <w:rFonts w:asciiTheme="majorEastAsia" w:eastAsiaTheme="majorEastAsia" w:hAnsiTheme="majorEastAsia"/>
          <w:lang w:eastAsia="ko-KR"/>
        </w:rPr>
      </w:pPr>
      <w:bookmarkStart w:id="174" w:name="_Toc197050598"/>
      <w:r w:rsidRPr="00CA65BF">
        <w:rPr>
          <w:rFonts w:asciiTheme="majorEastAsia" w:eastAsiaTheme="majorEastAsia" w:hAnsiTheme="majorEastAsia" w:hint="eastAsia"/>
          <w:lang w:eastAsia="ko-KR"/>
        </w:rPr>
        <w:t>o</w:t>
      </w:r>
      <w:r w:rsidRPr="00CA65BF">
        <w:rPr>
          <w:rFonts w:asciiTheme="majorEastAsia" w:eastAsiaTheme="majorEastAsia" w:hAnsiTheme="majorEastAsia"/>
          <w:lang w:eastAsia="ko-KR"/>
        </w:rPr>
        <w:t>llama</w:t>
      </w:r>
      <w:bookmarkEnd w:id="174"/>
    </w:p>
    <w:p w14:paraId="4BAAAC3A" w14:textId="256158AE" w:rsidR="00EF5203" w:rsidRPr="00CA65BF" w:rsidRDefault="00EF5203" w:rsidP="00EF5203">
      <w:pPr>
        <w:pStyle w:val="2"/>
        <w:rPr>
          <w:rFonts w:asciiTheme="majorEastAsia" w:eastAsiaTheme="majorEastAsia" w:hAnsiTheme="majorEastAsia"/>
        </w:rPr>
      </w:pPr>
      <w:bookmarkStart w:id="175" w:name="_Toc197050599"/>
      <w:r w:rsidRPr="00CA65BF">
        <w:rPr>
          <w:rFonts w:asciiTheme="majorEastAsia" w:eastAsiaTheme="majorEastAsia" w:hAnsiTheme="majorEastAsia" w:hint="eastAsia"/>
          <w:lang w:eastAsia="ko-KR"/>
        </w:rPr>
        <w:t>개요</w:t>
      </w:r>
      <w:bookmarkEnd w:id="175"/>
    </w:p>
    <w:p w14:paraId="6D9E0509"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CA65BF" w:rsidRDefault="00EF5203" w:rsidP="00EF5203">
      <w:pPr>
        <w:rPr>
          <w:rFonts w:asciiTheme="majorEastAsia" w:eastAsiaTheme="majorEastAsia" w:hAnsiTheme="majorEastAsia"/>
        </w:rPr>
      </w:pPr>
    </w:p>
    <w:p w14:paraId="01F8A7A1" w14:textId="75B15EDB" w:rsidR="00EF5203" w:rsidRPr="00CA65BF" w:rsidRDefault="00EF5203" w:rsidP="00EA53AB">
      <w:pPr>
        <w:pStyle w:val="2"/>
        <w:rPr>
          <w:rFonts w:asciiTheme="majorEastAsia" w:eastAsiaTheme="majorEastAsia" w:hAnsiTheme="majorEastAsia"/>
        </w:rPr>
      </w:pPr>
      <w:bookmarkStart w:id="176" w:name="_Toc197050600"/>
      <w:r w:rsidRPr="00CA65BF">
        <w:rPr>
          <w:rFonts w:asciiTheme="majorEastAsia" w:eastAsiaTheme="majorEastAsia" w:hAnsiTheme="majorEastAsia"/>
        </w:rPr>
        <w:t>Windows에서 Ollama 설치 방법</w:t>
      </w:r>
      <w:bookmarkEnd w:id="176"/>
    </w:p>
    <w:p w14:paraId="3B4370F4" w14:textId="77777777" w:rsidR="00EF5203" w:rsidRPr="00CA65BF" w:rsidRDefault="00DF2AA6" w:rsidP="00EA53AB">
      <w:pPr>
        <w:pStyle w:val="a9"/>
        <w:rPr>
          <w:rFonts w:asciiTheme="majorEastAsia" w:eastAsiaTheme="majorEastAsia" w:hAnsiTheme="majorEastAsia"/>
        </w:rPr>
      </w:pPr>
      <w:hyperlink r:id="rId56" w:history="1">
        <w:r w:rsidR="00EF5203" w:rsidRPr="00CA65BF">
          <w:rPr>
            <w:rStyle w:val="a5"/>
            <w:rFonts w:asciiTheme="majorEastAsia" w:eastAsiaTheme="majorEastAsia" w:hAnsiTheme="majorEastAsia"/>
          </w:rPr>
          <w:t>https://ollama.com</w:t>
        </w:r>
      </w:hyperlink>
      <w:r w:rsidR="00EF5203" w:rsidRPr="00CA65BF">
        <w:rPr>
          <w:rFonts w:asciiTheme="majorEastAsia" w:eastAsiaTheme="majorEastAsia" w:hAnsiTheme="majorEastAsia"/>
        </w:rPr>
        <w:t xml:space="preserve"> 에 접속한다.</w:t>
      </w:r>
    </w:p>
    <w:p w14:paraId="25511397"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운영체제(Windows)를 선택하고 설치 프로그램(.exe)을 다운로드한다.</w:t>
      </w:r>
    </w:p>
    <w:p w14:paraId="32695542"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 xml:space="preserve">설치 후, 커맨드 프롬프트(CMD)나 PowerShell을 열어 </w:t>
      </w:r>
      <w:r w:rsidRPr="00CA65BF">
        <w:rPr>
          <w:rStyle w:val="HTML0"/>
          <w:rFonts w:asciiTheme="majorEastAsia" w:eastAsiaTheme="majorEastAsia" w:hAnsiTheme="majorEastAsia"/>
        </w:rPr>
        <w:t>ollama</w:t>
      </w:r>
      <w:r w:rsidRPr="00CA65BF">
        <w:rPr>
          <w:rFonts w:asciiTheme="majorEastAsia" w:eastAsiaTheme="majorEastAsia" w:hAnsiTheme="majorEastAsia"/>
        </w:rPr>
        <w:t xml:space="preserve"> 명령어가 인식되는지 확인한다.</w:t>
      </w:r>
    </w:p>
    <w:p w14:paraId="0DF890CF" w14:textId="3090FB35" w:rsidR="00EF5203" w:rsidRPr="00CA65BF" w:rsidRDefault="00EF5203" w:rsidP="00EF5203">
      <w:pPr>
        <w:rPr>
          <w:rFonts w:asciiTheme="majorEastAsia" w:eastAsiaTheme="majorEastAsia" w:hAnsiTheme="majorEastAsia"/>
        </w:rPr>
      </w:pPr>
    </w:p>
    <w:p w14:paraId="13D801C9" w14:textId="70710D25" w:rsidR="00EF5203" w:rsidRPr="00CA65BF" w:rsidRDefault="00EF5203" w:rsidP="00EA53AB">
      <w:pPr>
        <w:pStyle w:val="2"/>
        <w:rPr>
          <w:rFonts w:asciiTheme="majorEastAsia" w:eastAsiaTheme="majorEastAsia" w:hAnsiTheme="majorEastAsia"/>
        </w:rPr>
      </w:pPr>
      <w:bookmarkStart w:id="177" w:name="_Toc197050601"/>
      <w:r w:rsidRPr="00CA65BF">
        <w:rPr>
          <w:rFonts w:asciiTheme="majorEastAsia" w:eastAsiaTheme="majorEastAsia" w:hAnsiTheme="majorEastAsia"/>
        </w:rPr>
        <w:t>주요 터미널 명령어</w:t>
      </w:r>
      <w:bookmarkEnd w:id="177"/>
    </w:p>
    <w:p w14:paraId="60C9326A"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 모델 다운로드 및 실행</w:t>
      </w:r>
    </w:p>
    <w:p w14:paraId="21A007C4"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ollama run llama3</w:t>
      </w:r>
    </w:p>
    <w:p w14:paraId="1356BC54" w14:textId="77777777" w:rsidR="00EF5203" w:rsidRPr="00CA65BF" w:rsidRDefault="00EF5203" w:rsidP="00EA53AB">
      <w:pPr>
        <w:pStyle w:val="a9"/>
        <w:rPr>
          <w:rStyle w:val="HTML0"/>
          <w:rFonts w:asciiTheme="majorEastAsia" w:eastAsiaTheme="majorEastAsia" w:hAnsiTheme="majorEastAsia"/>
        </w:rPr>
      </w:pPr>
    </w:p>
    <w:p w14:paraId="018398FE"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 설치된 모델 목록 확인</w:t>
      </w:r>
    </w:p>
    <w:p w14:paraId="3090FDC6"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ollama list</w:t>
      </w:r>
    </w:p>
    <w:p w14:paraId="456462EE" w14:textId="77777777" w:rsidR="00EF5203" w:rsidRPr="00CA65BF" w:rsidRDefault="00EF5203" w:rsidP="00EA53AB">
      <w:pPr>
        <w:pStyle w:val="a9"/>
        <w:rPr>
          <w:rStyle w:val="HTML0"/>
          <w:rFonts w:asciiTheme="majorEastAsia" w:eastAsiaTheme="majorEastAsia" w:hAnsiTheme="majorEastAsia"/>
        </w:rPr>
      </w:pPr>
    </w:p>
    <w:p w14:paraId="37342D2D"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 실행 중인 모델 종료</w:t>
      </w:r>
    </w:p>
    <w:p w14:paraId="67B5D7EF"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ollama stop</w:t>
      </w:r>
    </w:p>
    <w:p w14:paraId="4629DBB1" w14:textId="77777777" w:rsidR="00EF5203" w:rsidRPr="00CA65BF" w:rsidRDefault="00EF5203" w:rsidP="00EA53AB">
      <w:pPr>
        <w:pStyle w:val="a9"/>
        <w:rPr>
          <w:rStyle w:val="HTML0"/>
          <w:rFonts w:asciiTheme="majorEastAsia" w:eastAsiaTheme="majorEastAsia" w:hAnsiTheme="majorEastAsia"/>
        </w:rPr>
      </w:pPr>
    </w:p>
    <w:p w14:paraId="4EDDF668"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 로컬에 있는 모델 삭제</w:t>
      </w:r>
    </w:p>
    <w:p w14:paraId="3442DD35"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ollama remove llama3</w:t>
      </w:r>
    </w:p>
    <w:p w14:paraId="042D038A"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lastRenderedPageBreak/>
        <w:t>모델은 처음 실행할 때 자동으로 다운로드되며, 이후에는 로컬에 캐시되어 반복 다운로드가 필요 없다.</w:t>
      </w:r>
    </w:p>
    <w:p w14:paraId="4DED6AF9" w14:textId="3C124578" w:rsidR="00EF5203" w:rsidRPr="00CA65BF" w:rsidRDefault="00EF5203" w:rsidP="00EA53AB">
      <w:pPr>
        <w:pStyle w:val="a9"/>
        <w:rPr>
          <w:rFonts w:asciiTheme="majorEastAsia" w:eastAsiaTheme="majorEastAsia" w:hAnsiTheme="majorEastAsia"/>
        </w:rPr>
      </w:pPr>
    </w:p>
    <w:p w14:paraId="282DA1E2" w14:textId="337E9DDF" w:rsidR="00EF5203" w:rsidRPr="00CA65BF" w:rsidRDefault="00EF5203" w:rsidP="00EA53AB">
      <w:pPr>
        <w:pStyle w:val="2"/>
        <w:rPr>
          <w:rFonts w:asciiTheme="majorEastAsia" w:eastAsiaTheme="majorEastAsia" w:hAnsiTheme="majorEastAsia"/>
        </w:rPr>
      </w:pPr>
      <w:bookmarkStart w:id="178" w:name="_Toc197050602"/>
      <w:r w:rsidRPr="00CA65BF">
        <w:rPr>
          <w:rFonts w:asciiTheme="majorEastAsia" w:eastAsiaTheme="majorEastAsia" w:hAnsiTheme="majorEastAsia"/>
        </w:rPr>
        <w:t>LangChain에서 Ollama 사용하기</w:t>
      </w:r>
      <w:bookmarkEnd w:id="178"/>
    </w:p>
    <w:p w14:paraId="79A82341"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LangChain에서 Ollama를 호출하기 위해 다음과 같은 환경이 구성되어야 한다:</w:t>
      </w:r>
    </w:p>
    <w:p w14:paraId="425D71BE" w14:textId="77777777"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필수 패키지 설치</w:t>
      </w:r>
    </w:p>
    <w:p w14:paraId="15E16D0D"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pip install langchain langchain-community</w:t>
      </w:r>
    </w:p>
    <w:p w14:paraId="34896087" w14:textId="77777777" w:rsidR="008B0145" w:rsidRPr="00CA65BF" w:rsidRDefault="008B0145" w:rsidP="00EA53AB">
      <w:pPr>
        <w:pStyle w:val="a9"/>
        <w:rPr>
          <w:rFonts w:asciiTheme="majorEastAsia" w:eastAsiaTheme="majorEastAsia" w:hAnsiTheme="majorEastAsia"/>
        </w:rPr>
      </w:pPr>
    </w:p>
    <w:p w14:paraId="04215C33" w14:textId="6A90152D" w:rsidR="00EF5203" w:rsidRPr="00CA65BF" w:rsidRDefault="00EF5203" w:rsidP="00EA53AB">
      <w:pPr>
        <w:pStyle w:val="a9"/>
        <w:rPr>
          <w:rFonts w:asciiTheme="majorEastAsia" w:eastAsiaTheme="majorEastAsia" w:hAnsiTheme="majorEastAsia"/>
        </w:rPr>
      </w:pPr>
      <w:r w:rsidRPr="00CA65BF">
        <w:rPr>
          <w:rFonts w:asciiTheme="majorEastAsia" w:eastAsiaTheme="majorEastAsia" w:hAnsiTheme="majorEastAsia"/>
        </w:rPr>
        <w:t>Python 예제 코드</w:t>
      </w:r>
    </w:p>
    <w:p w14:paraId="0EDAC727"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from langchain.llms import Ollama</w:t>
      </w:r>
    </w:p>
    <w:p w14:paraId="7A16E69A" w14:textId="77777777" w:rsidR="00EF5203" w:rsidRPr="00CA65BF" w:rsidRDefault="00EF5203" w:rsidP="00EA53AB">
      <w:pPr>
        <w:pStyle w:val="a9"/>
        <w:rPr>
          <w:rStyle w:val="HTML0"/>
          <w:rFonts w:asciiTheme="majorEastAsia" w:eastAsiaTheme="majorEastAsia" w:hAnsiTheme="majorEastAsia"/>
        </w:rPr>
      </w:pPr>
    </w:p>
    <w:p w14:paraId="5B998E11"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llm = Ollama(model="llama3")</w:t>
      </w:r>
    </w:p>
    <w:p w14:paraId="2CEC0036"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prompt = "Ollama에서 실행된 LLaMA3 모델은 어떤 특징이 있나요?"</w:t>
      </w:r>
    </w:p>
    <w:p w14:paraId="74D0EFE1"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response = llm.invoke(prompt)</w:t>
      </w:r>
    </w:p>
    <w:p w14:paraId="0E8F89E5" w14:textId="77777777" w:rsidR="00EF5203" w:rsidRPr="00CA65BF" w:rsidRDefault="00EF5203" w:rsidP="00EA53AB">
      <w:pPr>
        <w:pStyle w:val="a9"/>
        <w:rPr>
          <w:rStyle w:val="HTML0"/>
          <w:rFonts w:asciiTheme="majorEastAsia" w:eastAsiaTheme="majorEastAsia" w:hAnsiTheme="majorEastAsia"/>
        </w:rPr>
      </w:pPr>
      <w:r w:rsidRPr="00CA65BF">
        <w:rPr>
          <w:rStyle w:val="HTML0"/>
          <w:rFonts w:asciiTheme="majorEastAsia" w:eastAsiaTheme="majorEastAsia" w:hAnsiTheme="majorEastAsia"/>
        </w:rPr>
        <w:t>print(response)</w:t>
      </w:r>
    </w:p>
    <w:p w14:paraId="27B9D860" w14:textId="77777777" w:rsidR="008B0145" w:rsidRPr="00CA65BF" w:rsidRDefault="008B0145" w:rsidP="00EA53AB">
      <w:pPr>
        <w:pStyle w:val="a9"/>
        <w:rPr>
          <w:rFonts w:asciiTheme="majorEastAsia" w:eastAsiaTheme="majorEastAsia" w:hAnsiTheme="majorEastAsia"/>
        </w:rPr>
      </w:pPr>
    </w:p>
    <w:p w14:paraId="1514A680" w14:textId="3D596E2A" w:rsidR="00EF5203" w:rsidRPr="00CA65BF" w:rsidRDefault="00EF5203" w:rsidP="008B0145">
      <w:pPr>
        <w:pStyle w:val="a9"/>
        <w:rPr>
          <w:rFonts w:asciiTheme="majorEastAsia" w:eastAsiaTheme="majorEastAsia" w:hAnsiTheme="majorEastAsia"/>
        </w:rPr>
      </w:pPr>
      <w:r w:rsidRPr="00CA65BF">
        <w:rPr>
          <w:rFonts w:asciiTheme="majorEastAsia" w:eastAsiaTheme="majorEastAsia" w:hAnsiTheme="majorEastAsia"/>
        </w:rPr>
        <w:t xml:space="preserve">이 코드는 로컬에서 실행 중인 </w:t>
      </w:r>
      <w:r w:rsidRPr="00CA65BF">
        <w:rPr>
          <w:rStyle w:val="HTML0"/>
          <w:rFonts w:asciiTheme="majorEastAsia" w:eastAsiaTheme="majorEastAsia" w:hAnsiTheme="majorEastAsia"/>
        </w:rPr>
        <w:t>llama3</w:t>
      </w:r>
      <w:r w:rsidRPr="00CA65BF">
        <w:rPr>
          <w:rFonts w:asciiTheme="majorEastAsia" w:eastAsiaTheme="majorEastAsia" w:hAnsiTheme="majorEastAsia"/>
        </w:rPr>
        <w:t xml:space="preserve"> 모델에게 프롬프트를 전달하고, 텍스트 응답을 출력한다.</w:t>
      </w:r>
      <w:r w:rsidR="008B0145" w:rsidRPr="00CA65BF">
        <w:rPr>
          <w:rFonts w:asciiTheme="majorEastAsia" w:eastAsiaTheme="majorEastAsia" w:hAnsiTheme="majorEastAsia" w:hint="eastAsia"/>
        </w:rPr>
        <w:t xml:space="preserve"> </w:t>
      </w:r>
      <w:r w:rsidRPr="00CA65BF">
        <w:rPr>
          <w:rFonts w:asciiTheme="majorEastAsia" w:eastAsiaTheme="majorEastAsia" w:hAnsiTheme="majorEastAsia"/>
        </w:rPr>
        <w:t xml:space="preserve">Ollama는 기본적으로 </w:t>
      </w:r>
      <w:r w:rsidRPr="00CA65BF">
        <w:rPr>
          <w:rStyle w:val="HTML0"/>
          <w:rFonts w:asciiTheme="majorEastAsia" w:eastAsiaTheme="majorEastAsia" w:hAnsiTheme="majorEastAsia"/>
        </w:rPr>
        <w:t>localhost:11434</w:t>
      </w:r>
      <w:r w:rsidRPr="00CA65BF">
        <w:rPr>
          <w:rFonts w:asciiTheme="majorEastAsia" w:eastAsiaTheme="majorEastAsia" w:hAnsiTheme="majorEastAsia"/>
        </w:rPr>
        <w:t xml:space="preserve"> 포트를 통해 REST API 형태로 작동하며, LangChain은 이 API를 통해 프롬프트 요청을 수행한다.</w:t>
      </w:r>
    </w:p>
    <w:p w14:paraId="2AE41FD2" w14:textId="0AF4F5D7" w:rsidR="00C85575" w:rsidRPr="00CA65BF" w:rsidRDefault="00C85575" w:rsidP="00C85575">
      <w:pPr>
        <w:pStyle w:val="a9"/>
        <w:rPr>
          <w:rFonts w:asciiTheme="majorEastAsia" w:eastAsiaTheme="majorEastAsia" w:hAnsiTheme="majorEastAsia"/>
        </w:rPr>
      </w:pPr>
      <w:r w:rsidRPr="00CA65BF">
        <w:rPr>
          <w:rFonts w:asciiTheme="majorEastAsia" w:eastAsiaTheme="majorEastAsia" w:hAnsiTheme="majorEastAsia"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433CEE75" w14:textId="77777777" w:rsidR="005F444F" w:rsidRPr="00CA65BF" w:rsidRDefault="005F444F" w:rsidP="00EF5203">
      <w:pPr>
        <w:pStyle w:val="a9"/>
        <w:rPr>
          <w:rFonts w:asciiTheme="majorEastAsia" w:eastAsiaTheme="majorEastAsia" w:hAnsiTheme="majorEastAsia"/>
        </w:rPr>
      </w:pPr>
    </w:p>
    <w:sectPr w:rsidR="005F444F" w:rsidRPr="00CA65BF"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CDC83E" w14:textId="77777777" w:rsidR="00DF2AA6" w:rsidRDefault="00DF2AA6">
      <w:pPr>
        <w:spacing w:line="240" w:lineRule="auto"/>
      </w:pPr>
      <w:r>
        <w:separator/>
      </w:r>
    </w:p>
  </w:endnote>
  <w:endnote w:type="continuationSeparator" w:id="0">
    <w:p w14:paraId="6510CDF0" w14:textId="77777777" w:rsidR="00DF2AA6" w:rsidRDefault="00DF2A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3932AF" w:rsidRPr="00D035F3" w14:paraId="26855855" w14:textId="77777777" w:rsidTr="0060064F">
      <w:tc>
        <w:tcPr>
          <w:tcW w:w="6946" w:type="dxa"/>
          <w:shd w:val="clear" w:color="auto" w:fill="auto"/>
        </w:tcPr>
        <w:p w14:paraId="6D738C04" w14:textId="6E83A645" w:rsidR="003932AF" w:rsidRPr="00D035F3" w:rsidRDefault="003932AF" w:rsidP="0060064F">
          <w:pPr>
            <w:snapToGrid w:val="0"/>
            <w:ind w:right="160"/>
            <w:jc w:val="right"/>
            <w:rPr>
              <w:rFonts w:ascii="굴림" w:eastAsia="굴림" w:hAnsi="굴림"/>
            </w:rPr>
          </w:pPr>
        </w:p>
      </w:tc>
      <w:tc>
        <w:tcPr>
          <w:tcW w:w="2977" w:type="dxa"/>
          <w:shd w:val="clear" w:color="auto" w:fill="auto"/>
        </w:tcPr>
        <w:p w14:paraId="04CF79EE" w14:textId="77777777" w:rsidR="003932AF" w:rsidRPr="00D035F3" w:rsidRDefault="003932AF">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3932AF" w:rsidRPr="00D035F3" w:rsidRDefault="003932AF">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5B0EF" w14:textId="77777777" w:rsidR="00DF2AA6" w:rsidRDefault="00DF2AA6">
      <w:pPr>
        <w:spacing w:line="240" w:lineRule="auto"/>
      </w:pPr>
      <w:r>
        <w:separator/>
      </w:r>
    </w:p>
  </w:footnote>
  <w:footnote w:type="continuationSeparator" w:id="0">
    <w:p w14:paraId="2104AD71" w14:textId="77777777" w:rsidR="00DF2AA6" w:rsidRDefault="00DF2A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DCA4422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0C9B539E"/>
    <w:multiLevelType w:val="multilevel"/>
    <w:tmpl w:val="1B340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0"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1"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286F5BC4"/>
    <w:multiLevelType w:val="multilevel"/>
    <w:tmpl w:val="79A8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6"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7"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8"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9"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2"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7"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8"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9"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1"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42"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4"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9"/>
  </w:num>
  <w:num w:numId="5">
    <w:abstractNumId w:val="43"/>
  </w:num>
  <w:num w:numId="6">
    <w:abstractNumId w:val="35"/>
  </w:num>
  <w:num w:numId="7">
    <w:abstractNumId w:val="42"/>
  </w:num>
  <w:num w:numId="8">
    <w:abstractNumId w:val="25"/>
  </w:num>
  <w:num w:numId="9">
    <w:abstractNumId w:val="16"/>
  </w:num>
  <w:num w:numId="10">
    <w:abstractNumId w:val="36"/>
  </w:num>
  <w:num w:numId="11">
    <w:abstractNumId w:val="26"/>
  </w:num>
  <w:num w:numId="12">
    <w:abstractNumId w:val="22"/>
  </w:num>
  <w:num w:numId="13">
    <w:abstractNumId w:val="15"/>
  </w:num>
  <w:num w:numId="14">
    <w:abstractNumId w:val="34"/>
  </w:num>
  <w:num w:numId="15">
    <w:abstractNumId w:val="21"/>
  </w:num>
  <w:num w:numId="16">
    <w:abstractNumId w:val="39"/>
  </w:num>
  <w:num w:numId="17">
    <w:abstractNumId w:val="23"/>
  </w:num>
  <w:num w:numId="18">
    <w:abstractNumId w:val="30"/>
  </w:num>
  <w:num w:numId="19">
    <w:abstractNumId w:val="30"/>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3"/>
  </w:num>
  <w:num w:numId="22">
    <w:abstractNumId w:val="20"/>
  </w:num>
  <w:num w:numId="23">
    <w:abstractNumId w:val="29"/>
  </w:num>
  <w:num w:numId="24">
    <w:abstractNumId w:val="44"/>
  </w:num>
  <w:num w:numId="25">
    <w:abstractNumId w:val="41"/>
  </w:num>
  <w:num w:numId="26">
    <w:abstractNumId w:val="31"/>
  </w:num>
  <w:num w:numId="27">
    <w:abstractNumId w:val="32"/>
  </w:num>
  <w:num w:numId="28">
    <w:abstractNumId w:val="38"/>
  </w:num>
  <w:num w:numId="29">
    <w:abstractNumId w:val="27"/>
  </w:num>
  <w:num w:numId="30">
    <w:abstractNumId w:val="40"/>
  </w:num>
  <w:num w:numId="31">
    <w:abstractNumId w:val="17"/>
  </w:num>
  <w:num w:numId="32">
    <w:abstractNumId w:val="37"/>
  </w:num>
  <w:num w:numId="33">
    <w:abstractNumId w:val="18"/>
  </w:num>
  <w:num w:numId="34">
    <w:abstractNumId w:val="24"/>
  </w:num>
  <w:num w:numId="35">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NqkFAF4ZxqE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103D3"/>
    <w:rsid w:val="000103DA"/>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232F"/>
    <w:rsid w:val="001030A6"/>
    <w:rsid w:val="00103C31"/>
    <w:rsid w:val="001043BB"/>
    <w:rsid w:val="001060C5"/>
    <w:rsid w:val="001062AD"/>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1617"/>
    <w:rsid w:val="001E2B23"/>
    <w:rsid w:val="001E2BEF"/>
    <w:rsid w:val="001E3945"/>
    <w:rsid w:val="001E48DC"/>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521C"/>
    <w:rsid w:val="00295D42"/>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4B0D"/>
    <w:rsid w:val="003351BF"/>
    <w:rsid w:val="003351D0"/>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4598"/>
    <w:rsid w:val="00384CA8"/>
    <w:rsid w:val="00385449"/>
    <w:rsid w:val="00385E42"/>
    <w:rsid w:val="003861CF"/>
    <w:rsid w:val="00390A95"/>
    <w:rsid w:val="00390DA1"/>
    <w:rsid w:val="00391F3E"/>
    <w:rsid w:val="0039200B"/>
    <w:rsid w:val="003920DD"/>
    <w:rsid w:val="00392832"/>
    <w:rsid w:val="00392EB5"/>
    <w:rsid w:val="00393122"/>
    <w:rsid w:val="003932AF"/>
    <w:rsid w:val="00393EB8"/>
    <w:rsid w:val="00394F40"/>
    <w:rsid w:val="00395109"/>
    <w:rsid w:val="00395D23"/>
    <w:rsid w:val="00396538"/>
    <w:rsid w:val="0039689C"/>
    <w:rsid w:val="00397F34"/>
    <w:rsid w:val="003A1153"/>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C21"/>
    <w:rsid w:val="007F20F2"/>
    <w:rsid w:val="007F2F9E"/>
    <w:rsid w:val="007F3C9B"/>
    <w:rsid w:val="007F3E4C"/>
    <w:rsid w:val="007F403B"/>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B5E"/>
    <w:rsid w:val="00906682"/>
    <w:rsid w:val="00906A0A"/>
    <w:rsid w:val="0090757A"/>
    <w:rsid w:val="00911538"/>
    <w:rsid w:val="00912B76"/>
    <w:rsid w:val="00912CB5"/>
    <w:rsid w:val="0091310E"/>
    <w:rsid w:val="009137E7"/>
    <w:rsid w:val="009141C6"/>
    <w:rsid w:val="009145FE"/>
    <w:rsid w:val="00915BCD"/>
    <w:rsid w:val="00915FE7"/>
    <w:rsid w:val="009165E3"/>
    <w:rsid w:val="0091677B"/>
    <w:rsid w:val="00916843"/>
    <w:rsid w:val="00916CF8"/>
    <w:rsid w:val="009204B1"/>
    <w:rsid w:val="00920DC3"/>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90"/>
    <w:rsid w:val="009B4CBE"/>
    <w:rsid w:val="009B5BDD"/>
    <w:rsid w:val="009B5DE3"/>
    <w:rsid w:val="009B5FFB"/>
    <w:rsid w:val="009B6099"/>
    <w:rsid w:val="009B76E8"/>
    <w:rsid w:val="009B7FC7"/>
    <w:rsid w:val="009C0531"/>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10159"/>
    <w:rsid w:val="00A102E7"/>
    <w:rsid w:val="00A11945"/>
    <w:rsid w:val="00A11D1A"/>
    <w:rsid w:val="00A12A58"/>
    <w:rsid w:val="00A13916"/>
    <w:rsid w:val="00A13B7F"/>
    <w:rsid w:val="00A1411B"/>
    <w:rsid w:val="00A16509"/>
    <w:rsid w:val="00A1747F"/>
    <w:rsid w:val="00A176A0"/>
    <w:rsid w:val="00A2071B"/>
    <w:rsid w:val="00A20E31"/>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38A"/>
    <w:rsid w:val="00C12E99"/>
    <w:rsid w:val="00C134A3"/>
    <w:rsid w:val="00C13D72"/>
    <w:rsid w:val="00C14CB7"/>
    <w:rsid w:val="00C151DF"/>
    <w:rsid w:val="00C1524C"/>
    <w:rsid w:val="00C15C27"/>
    <w:rsid w:val="00C16879"/>
    <w:rsid w:val="00C16977"/>
    <w:rsid w:val="00C177DB"/>
    <w:rsid w:val="00C207E9"/>
    <w:rsid w:val="00C225B9"/>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DC0"/>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9CD"/>
    <w:rsid w:val="00F41718"/>
    <w:rsid w:val="00F4172F"/>
    <w:rsid w:val="00F41798"/>
    <w:rsid w:val="00F429FA"/>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image" Target="media/image22.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20" Type="http://schemas.openxmlformats.org/officeDocument/2006/relationships/image" Target="media/image11.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7BA585-E4A1-4CC8-B954-DEB6F2C4F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421</TotalTime>
  <Pages>82</Pages>
  <Words>10297</Words>
  <Characters>58697</Characters>
  <Application>Microsoft Office Word</Application>
  <DocSecurity>0</DocSecurity>
  <Lines>489</Lines>
  <Paragraphs>137</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68857</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184</cp:revision>
  <cp:lastPrinted>2023-12-02T00:37:00Z</cp:lastPrinted>
  <dcterms:created xsi:type="dcterms:W3CDTF">2025-04-22T12:31:00Z</dcterms:created>
  <dcterms:modified xsi:type="dcterms:W3CDTF">2025-05-01T18:53:00Z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
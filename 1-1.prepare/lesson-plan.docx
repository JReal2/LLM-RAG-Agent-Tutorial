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E87CF2" w:rsidRDefault="00C845BE" w:rsidP="00065D44">
      <w:pPr>
        <w:pStyle w:val="ac"/>
        <w:rPr>
          <w:rFonts w:asciiTheme="majorEastAsia" w:eastAsiaTheme="majorEastAsia" w:hAnsiTheme="majorEastAsia"/>
          <w:b w:val="0"/>
          <w:lang w:eastAsia="ko-KR"/>
        </w:rPr>
      </w:pPr>
      <w:r w:rsidRPr="00E87CF2">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E87CF2" w:rsidRDefault="00D5082E">
      <w:pPr>
        <w:rPr>
          <w:rFonts w:asciiTheme="majorEastAsia" w:eastAsiaTheme="majorEastAsia" w:hAnsiTheme="majorEastAsia"/>
        </w:rPr>
      </w:pPr>
    </w:p>
    <w:p w14:paraId="538D51F8" w14:textId="77777777" w:rsidR="00D5082E" w:rsidRPr="00E87CF2" w:rsidRDefault="00D5082E">
      <w:pPr>
        <w:rPr>
          <w:rFonts w:asciiTheme="majorEastAsia" w:eastAsiaTheme="majorEastAsia" w:hAnsiTheme="majorEastAsia"/>
        </w:rPr>
      </w:pPr>
    </w:p>
    <w:p w14:paraId="6F8E7487" w14:textId="77777777" w:rsidR="00A32698" w:rsidRPr="00E87CF2" w:rsidRDefault="00A32698">
      <w:pPr>
        <w:rPr>
          <w:rFonts w:asciiTheme="majorEastAsia" w:eastAsiaTheme="majorEastAsia" w:hAnsiTheme="majorEastAsia"/>
          <w:lang w:eastAsia="ko-KR"/>
        </w:rPr>
      </w:pPr>
    </w:p>
    <w:p w14:paraId="47194C4A" w14:textId="77777777" w:rsidR="00A32698" w:rsidRPr="00E87CF2" w:rsidRDefault="00A32698">
      <w:pPr>
        <w:rPr>
          <w:rFonts w:asciiTheme="majorEastAsia" w:eastAsiaTheme="majorEastAsia" w:hAnsiTheme="majorEastAsia"/>
          <w:lang w:eastAsia="ko-KR"/>
        </w:rPr>
      </w:pPr>
    </w:p>
    <w:p w14:paraId="3090866E" w14:textId="77777777" w:rsidR="00A32698" w:rsidRPr="00E87CF2" w:rsidRDefault="00A32698">
      <w:pPr>
        <w:rPr>
          <w:rFonts w:asciiTheme="majorEastAsia" w:eastAsiaTheme="majorEastAsia" w:hAnsiTheme="majorEastAsia"/>
          <w:lang w:eastAsia="ko-KR"/>
        </w:rPr>
      </w:pPr>
    </w:p>
    <w:p w14:paraId="3381F1BE" w14:textId="77777777" w:rsidR="00A32698" w:rsidRPr="00E87CF2" w:rsidRDefault="00A32698">
      <w:pPr>
        <w:rPr>
          <w:rFonts w:asciiTheme="majorEastAsia" w:eastAsiaTheme="majorEastAsia" w:hAnsiTheme="majorEastAsia"/>
          <w:lang w:eastAsia="ko-KR"/>
        </w:rPr>
      </w:pPr>
    </w:p>
    <w:p w14:paraId="1B23E051" w14:textId="77777777" w:rsidR="00A32698" w:rsidRPr="00E87CF2" w:rsidRDefault="00A32698">
      <w:pPr>
        <w:rPr>
          <w:rFonts w:asciiTheme="majorEastAsia" w:eastAsiaTheme="majorEastAsia" w:hAnsiTheme="majorEastAsia"/>
          <w:lang w:eastAsia="ko-KR"/>
        </w:rPr>
      </w:pPr>
    </w:p>
    <w:p w14:paraId="4A61322E" w14:textId="77777777" w:rsidR="00A32698" w:rsidRPr="00E87CF2" w:rsidRDefault="00A32698">
      <w:pPr>
        <w:rPr>
          <w:rFonts w:asciiTheme="majorEastAsia" w:eastAsiaTheme="majorEastAsia" w:hAnsiTheme="majorEastAsia"/>
          <w:lang w:eastAsia="ko-KR"/>
        </w:rPr>
      </w:pPr>
    </w:p>
    <w:p w14:paraId="0DCEF5BE" w14:textId="77777777" w:rsidR="00A32698" w:rsidRPr="00E87CF2" w:rsidRDefault="00A32698">
      <w:pPr>
        <w:rPr>
          <w:rFonts w:asciiTheme="majorEastAsia" w:eastAsiaTheme="majorEastAsia" w:hAnsiTheme="majorEastAsia"/>
          <w:lang w:eastAsia="ko-KR"/>
        </w:rPr>
      </w:pPr>
    </w:p>
    <w:p w14:paraId="57B62422" w14:textId="77777777" w:rsidR="00D5082E" w:rsidRPr="00E87CF2" w:rsidRDefault="00D5082E">
      <w:pPr>
        <w:rPr>
          <w:rFonts w:asciiTheme="majorEastAsia" w:eastAsiaTheme="majorEastAsia" w:hAnsiTheme="majorEastAsia"/>
        </w:rPr>
      </w:pPr>
    </w:p>
    <w:p w14:paraId="01950957" w14:textId="77777777" w:rsidR="00D5082E" w:rsidRPr="00E87CF2" w:rsidRDefault="00D5082E">
      <w:pPr>
        <w:rPr>
          <w:rFonts w:asciiTheme="majorEastAsia" w:eastAsiaTheme="majorEastAsia" w:hAnsiTheme="majorEastAsia"/>
        </w:rPr>
      </w:pPr>
    </w:p>
    <w:p w14:paraId="4D94120A" w14:textId="77777777" w:rsidR="00D5082E" w:rsidRPr="00E87CF2" w:rsidRDefault="00D5082E">
      <w:pPr>
        <w:rPr>
          <w:rFonts w:asciiTheme="majorEastAsia" w:eastAsiaTheme="majorEastAsia" w:hAnsiTheme="majorEastAsia"/>
        </w:rPr>
      </w:pPr>
    </w:p>
    <w:p w14:paraId="4484F5C1" w14:textId="77777777" w:rsidR="00A95FCB" w:rsidRPr="00E87CF2" w:rsidRDefault="00E90CF0">
      <w:pPr>
        <w:pStyle w:val="ac"/>
        <w:jc w:val="right"/>
        <w:rPr>
          <w:rFonts w:asciiTheme="majorEastAsia" w:eastAsiaTheme="majorEastAsia" w:hAnsiTheme="majorEastAsia"/>
          <w:sz w:val="20"/>
          <w:lang w:eastAsia="ko-KR"/>
        </w:rPr>
      </w:pPr>
      <w:r w:rsidRPr="00E87CF2">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E87CF2" w:rsidRDefault="00E90CF0" w:rsidP="001641DB">
      <w:pPr>
        <w:pStyle w:val="ac"/>
        <w:rPr>
          <w:rFonts w:asciiTheme="majorEastAsia" w:eastAsiaTheme="majorEastAsia" w:hAnsiTheme="majorEastAsia"/>
          <w:sz w:val="20"/>
          <w:lang w:eastAsia="ko-KR"/>
        </w:rPr>
      </w:pPr>
      <w:r w:rsidRPr="00E87CF2">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11739C" w:rsidRDefault="0011739C" w:rsidP="00C845BE">
                            <w:pPr>
                              <w:pStyle w:val="ac"/>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11739C" w:rsidRPr="00AC30A7" w:rsidRDefault="0011739C" w:rsidP="00C845BE">
                            <w:pPr>
                              <w:pStyle w:val="ac"/>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11739C" w:rsidRPr="00B60476" w:rsidRDefault="0011739C" w:rsidP="00B60476">
                            <w:pPr>
                              <w:rPr>
                                <w:rFonts w:asciiTheme="minorHAnsi" w:eastAsiaTheme="minorHAnsi" w:hAnsiTheme="minorHAnsi"/>
                                <w:sz w:val="24"/>
                                <w:szCs w:val="24"/>
                                <w:lang w:eastAsia="ko-KR"/>
                              </w:rPr>
                            </w:pPr>
                          </w:p>
                          <w:p w14:paraId="48D47F4B" w14:textId="77777777" w:rsidR="0011739C" w:rsidRPr="0025765D" w:rsidRDefault="0011739C"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11739C" w:rsidRDefault="0011739C" w:rsidP="00C845BE">
                      <w:pPr>
                        <w:pStyle w:val="ac"/>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11739C" w:rsidRPr="00AC30A7" w:rsidRDefault="0011739C" w:rsidP="00C845BE">
                      <w:pPr>
                        <w:pStyle w:val="ac"/>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11739C" w:rsidRPr="00B60476" w:rsidRDefault="0011739C" w:rsidP="00B60476">
                      <w:pPr>
                        <w:rPr>
                          <w:rFonts w:asciiTheme="minorHAnsi" w:eastAsiaTheme="minorHAnsi" w:hAnsiTheme="minorHAnsi"/>
                          <w:sz w:val="24"/>
                          <w:szCs w:val="24"/>
                          <w:lang w:eastAsia="ko-KR"/>
                        </w:rPr>
                      </w:pPr>
                    </w:p>
                    <w:p w14:paraId="48D47F4B" w14:textId="77777777" w:rsidR="0011739C" w:rsidRPr="0025765D" w:rsidRDefault="0011739C"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E87CF2" w:rsidRDefault="00A95FCB">
      <w:pPr>
        <w:pStyle w:val="ac"/>
        <w:jc w:val="right"/>
        <w:rPr>
          <w:rFonts w:asciiTheme="majorEastAsia" w:eastAsiaTheme="majorEastAsia" w:hAnsiTheme="majorEastAsia"/>
          <w:sz w:val="20"/>
          <w:lang w:eastAsia="ko-KR"/>
        </w:rPr>
      </w:pPr>
    </w:p>
    <w:p w14:paraId="3408EFB6" w14:textId="77777777" w:rsidR="00A95FCB" w:rsidRPr="00E87CF2" w:rsidRDefault="00A95FCB">
      <w:pPr>
        <w:pStyle w:val="ac"/>
        <w:jc w:val="right"/>
        <w:rPr>
          <w:rFonts w:asciiTheme="majorEastAsia" w:eastAsiaTheme="majorEastAsia" w:hAnsiTheme="majorEastAsia"/>
          <w:sz w:val="20"/>
          <w:lang w:eastAsia="ko-KR"/>
        </w:rPr>
      </w:pPr>
    </w:p>
    <w:p w14:paraId="55E0E89D" w14:textId="31595B72" w:rsidR="00A95FCB" w:rsidRPr="00E87CF2" w:rsidRDefault="00C845BE">
      <w:pPr>
        <w:pStyle w:val="ac"/>
        <w:jc w:val="right"/>
        <w:rPr>
          <w:rFonts w:asciiTheme="majorEastAsia" w:eastAsiaTheme="majorEastAsia" w:hAnsiTheme="majorEastAsia"/>
          <w:sz w:val="20"/>
          <w:lang w:eastAsia="ko-KR"/>
        </w:rPr>
      </w:pPr>
      <w:r w:rsidRPr="00E87CF2">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E87CF2" w:rsidRDefault="00A95FCB">
      <w:pPr>
        <w:pStyle w:val="ac"/>
        <w:jc w:val="right"/>
        <w:rPr>
          <w:rFonts w:asciiTheme="majorEastAsia" w:eastAsiaTheme="majorEastAsia" w:hAnsiTheme="majorEastAsia"/>
          <w:sz w:val="20"/>
          <w:lang w:eastAsia="ko-KR"/>
        </w:rPr>
      </w:pPr>
    </w:p>
    <w:p w14:paraId="72A81B53" w14:textId="77777777" w:rsidR="00A95FCB" w:rsidRPr="00E87CF2" w:rsidRDefault="00E90CF0">
      <w:pPr>
        <w:pStyle w:val="ac"/>
        <w:jc w:val="right"/>
        <w:rPr>
          <w:rFonts w:asciiTheme="majorEastAsia" w:eastAsiaTheme="majorEastAsia" w:hAnsiTheme="majorEastAsia"/>
          <w:sz w:val="20"/>
          <w:lang w:eastAsia="ko-KR"/>
        </w:rPr>
      </w:pPr>
      <w:r w:rsidRPr="00E87CF2">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E87CF2" w:rsidRDefault="00E90CF0">
      <w:pPr>
        <w:pStyle w:val="ac"/>
        <w:jc w:val="right"/>
        <w:rPr>
          <w:rFonts w:asciiTheme="majorEastAsia" w:eastAsiaTheme="majorEastAsia" w:hAnsiTheme="majorEastAsia"/>
          <w:sz w:val="20"/>
          <w:lang w:eastAsia="ko-KR"/>
        </w:rPr>
      </w:pPr>
      <w:r w:rsidRPr="00E87CF2">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0E85809F" w:rsidR="0011739C" w:rsidRDefault="0011739C"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0E85809F" w:rsidR="0011739C" w:rsidRDefault="0011739C"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1.2</w:t>
                      </w:r>
                    </w:p>
                  </w:txbxContent>
                </v:textbox>
              </v:shape>
            </w:pict>
          </mc:Fallback>
        </mc:AlternateContent>
      </w:r>
    </w:p>
    <w:p w14:paraId="7D2722F1" w14:textId="52A1E822" w:rsidR="00A95FCB" w:rsidRPr="00E87CF2" w:rsidRDefault="00A95FCB">
      <w:pPr>
        <w:pStyle w:val="ac"/>
        <w:jc w:val="right"/>
        <w:rPr>
          <w:rFonts w:asciiTheme="majorEastAsia" w:eastAsiaTheme="majorEastAsia" w:hAnsiTheme="majorEastAsia"/>
          <w:sz w:val="20"/>
          <w:lang w:eastAsia="ko-KR"/>
        </w:rPr>
      </w:pPr>
    </w:p>
    <w:p w14:paraId="61747C79" w14:textId="77777777" w:rsidR="00A95FCB" w:rsidRPr="00E87CF2" w:rsidRDefault="00A95FCB">
      <w:pPr>
        <w:pStyle w:val="ac"/>
        <w:jc w:val="right"/>
        <w:rPr>
          <w:rFonts w:asciiTheme="majorEastAsia" w:eastAsiaTheme="majorEastAsia" w:hAnsiTheme="majorEastAsia"/>
          <w:sz w:val="20"/>
          <w:lang w:eastAsia="ko-KR"/>
        </w:rPr>
      </w:pPr>
    </w:p>
    <w:p w14:paraId="4CD810C9" w14:textId="77777777" w:rsidR="00A95FCB" w:rsidRPr="00E87CF2" w:rsidRDefault="00A95FCB">
      <w:pPr>
        <w:pStyle w:val="ac"/>
        <w:jc w:val="right"/>
        <w:rPr>
          <w:rFonts w:asciiTheme="majorEastAsia" w:eastAsiaTheme="majorEastAsia" w:hAnsiTheme="majorEastAsia"/>
          <w:sz w:val="20"/>
          <w:lang w:eastAsia="ko-KR"/>
        </w:rPr>
      </w:pPr>
    </w:p>
    <w:p w14:paraId="1808DF44" w14:textId="0A7B27FA" w:rsidR="001B6F1F" w:rsidRPr="00E87CF2" w:rsidRDefault="001B6F1F" w:rsidP="001B6F1F">
      <w:pPr>
        <w:pStyle w:val="ac"/>
        <w:rPr>
          <w:rFonts w:asciiTheme="majorEastAsia" w:eastAsiaTheme="majorEastAsia" w:hAnsiTheme="majorEastAsia"/>
          <w:sz w:val="20"/>
          <w:lang w:eastAsia="ko-KR"/>
        </w:rPr>
      </w:pPr>
    </w:p>
    <w:p w14:paraId="2769EAED" w14:textId="77777777" w:rsidR="00CA1C76" w:rsidRPr="00E87CF2" w:rsidRDefault="00CA1C76" w:rsidP="00AD2B0B">
      <w:pPr>
        <w:pStyle w:val="ac"/>
        <w:rPr>
          <w:rFonts w:asciiTheme="majorEastAsia" w:eastAsiaTheme="majorEastAsia" w:hAnsiTheme="majorEastAsia"/>
          <w:sz w:val="20"/>
          <w:lang w:eastAsia="ko-KR"/>
        </w:rPr>
      </w:pPr>
    </w:p>
    <w:p w14:paraId="25665AEB" w14:textId="6C01E248" w:rsidR="00BB2205" w:rsidRPr="00E87CF2" w:rsidRDefault="00BB2205" w:rsidP="00BB2205">
      <w:pPr>
        <w:jc w:val="right"/>
        <w:rPr>
          <w:rFonts w:asciiTheme="majorEastAsia" w:eastAsiaTheme="majorEastAsia" w:hAnsiTheme="majorEastAsia" w:cs="Arial"/>
          <w:sz w:val="24"/>
          <w:szCs w:val="24"/>
          <w:lang w:eastAsia="ko-KR"/>
        </w:rPr>
      </w:pPr>
    </w:p>
    <w:p w14:paraId="62BAB486" w14:textId="06E16FFC" w:rsidR="00BB2205" w:rsidRPr="00E87CF2" w:rsidRDefault="00BB2205" w:rsidP="00BB2205">
      <w:pPr>
        <w:jc w:val="right"/>
        <w:rPr>
          <w:rFonts w:asciiTheme="majorEastAsia" w:eastAsiaTheme="majorEastAsia" w:hAnsiTheme="majorEastAsia" w:cs="Arial"/>
          <w:sz w:val="24"/>
          <w:szCs w:val="24"/>
          <w:lang w:eastAsia="ko-KR"/>
        </w:rPr>
      </w:pPr>
    </w:p>
    <w:p w14:paraId="2FAC59A3" w14:textId="2A90570D" w:rsidR="00BB2205" w:rsidRPr="00E87CF2" w:rsidRDefault="00BB2205" w:rsidP="00BB2205">
      <w:pPr>
        <w:jc w:val="right"/>
        <w:rPr>
          <w:rFonts w:asciiTheme="majorEastAsia" w:eastAsiaTheme="majorEastAsia" w:hAnsiTheme="majorEastAsia" w:cs="Arial"/>
          <w:sz w:val="24"/>
          <w:szCs w:val="24"/>
          <w:lang w:eastAsia="ko-KR"/>
        </w:rPr>
      </w:pPr>
    </w:p>
    <w:p w14:paraId="01F79DB5" w14:textId="2B9452FB" w:rsidR="00BB2205" w:rsidRPr="00E87CF2" w:rsidRDefault="00BB2205" w:rsidP="00BB2205">
      <w:pPr>
        <w:jc w:val="right"/>
        <w:rPr>
          <w:rFonts w:asciiTheme="majorEastAsia" w:eastAsiaTheme="majorEastAsia" w:hAnsiTheme="majorEastAsia" w:cs="Arial"/>
          <w:sz w:val="24"/>
          <w:szCs w:val="24"/>
          <w:lang w:eastAsia="ko-KR"/>
        </w:rPr>
      </w:pPr>
    </w:p>
    <w:p w14:paraId="1369D3EA" w14:textId="4727CF2E" w:rsidR="00BB2205" w:rsidRPr="00E87CF2" w:rsidRDefault="00BB2205" w:rsidP="00BB2205">
      <w:pPr>
        <w:jc w:val="right"/>
        <w:rPr>
          <w:rFonts w:asciiTheme="majorEastAsia" w:eastAsiaTheme="majorEastAsia" w:hAnsiTheme="majorEastAsia" w:cs="Arial"/>
          <w:sz w:val="24"/>
          <w:szCs w:val="24"/>
          <w:lang w:eastAsia="ko-KR"/>
        </w:rPr>
      </w:pPr>
    </w:p>
    <w:p w14:paraId="5DF38376" w14:textId="77965F48" w:rsidR="00BB2205" w:rsidRPr="00E87CF2" w:rsidRDefault="00BB2205" w:rsidP="00BB2205">
      <w:pPr>
        <w:jc w:val="right"/>
        <w:rPr>
          <w:rFonts w:asciiTheme="majorEastAsia" w:eastAsiaTheme="majorEastAsia" w:hAnsiTheme="majorEastAsia" w:cs="Arial"/>
          <w:sz w:val="24"/>
          <w:szCs w:val="24"/>
          <w:lang w:eastAsia="ko-KR"/>
        </w:rPr>
      </w:pPr>
    </w:p>
    <w:p w14:paraId="5A06E1B4" w14:textId="5D43E52F" w:rsidR="0051432B" w:rsidRPr="00E87CF2" w:rsidRDefault="003E7424" w:rsidP="00BB2205">
      <w:pPr>
        <w:jc w:val="right"/>
        <w:rPr>
          <w:rFonts w:asciiTheme="majorEastAsia" w:eastAsiaTheme="majorEastAsia" w:hAnsiTheme="majorEastAsia" w:cs="Arial"/>
          <w:sz w:val="24"/>
          <w:szCs w:val="24"/>
          <w:lang w:eastAsia="ko-KR"/>
        </w:rPr>
      </w:pPr>
      <w:r w:rsidRPr="00E87CF2">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E87CF2" w:rsidRDefault="00D5082E">
      <w:pPr>
        <w:pStyle w:val="ac"/>
        <w:rPr>
          <w:rFonts w:asciiTheme="majorEastAsia" w:eastAsiaTheme="majorEastAsia" w:hAnsiTheme="majorEastAsia"/>
        </w:rPr>
        <w:sectPr w:rsidR="00D5082E" w:rsidRPr="00E87CF2">
          <w:footerReference w:type="default" r:id="rId12"/>
          <w:pgSz w:w="12240" w:h="15840"/>
          <w:pgMar w:top="1701" w:right="1134" w:bottom="1701" w:left="1134" w:header="720" w:footer="720" w:gutter="0"/>
          <w:cols w:space="720"/>
          <w:docGrid w:linePitch="360"/>
        </w:sectPr>
      </w:pPr>
      <w:r w:rsidRPr="00E87CF2">
        <w:rPr>
          <w:rFonts w:asciiTheme="majorEastAsia" w:eastAsiaTheme="majorEastAsia" w:hAnsiTheme="majorEastAsia"/>
        </w:rPr>
        <w:lastRenderedPageBreak/>
        <w:t>Table of Contents</w:t>
      </w:r>
    </w:p>
    <w:p w14:paraId="065D9A2A" w14:textId="3A827CB3" w:rsidR="006017DE" w:rsidRDefault="008D6CC8">
      <w:pPr>
        <w:pStyle w:val="13"/>
        <w:tabs>
          <w:tab w:val="left" w:pos="432"/>
        </w:tabs>
        <w:rPr>
          <w:rFonts w:asciiTheme="minorHAnsi" w:hAnsiTheme="minorHAnsi" w:cstheme="minorBidi"/>
          <w:noProof/>
          <w:kern w:val="2"/>
          <w:szCs w:val="22"/>
          <w:lang w:eastAsia="ko-KR"/>
        </w:rPr>
      </w:pPr>
      <w:r w:rsidRPr="00E87CF2">
        <w:rPr>
          <w:rFonts w:asciiTheme="majorEastAsia" w:eastAsiaTheme="majorEastAsia" w:hAnsiTheme="majorEastAsia"/>
        </w:rPr>
        <w:fldChar w:fldCharType="begin"/>
      </w:r>
      <w:r w:rsidR="00D5082E" w:rsidRPr="00E87CF2">
        <w:rPr>
          <w:rFonts w:asciiTheme="majorEastAsia" w:eastAsiaTheme="majorEastAsia" w:hAnsiTheme="majorEastAsia"/>
        </w:rPr>
        <w:instrText xml:space="preserve"> TOC </w:instrText>
      </w:r>
      <w:r w:rsidRPr="00E87CF2">
        <w:rPr>
          <w:rFonts w:asciiTheme="majorEastAsia" w:eastAsiaTheme="majorEastAsia" w:hAnsiTheme="majorEastAsia"/>
        </w:rPr>
        <w:fldChar w:fldCharType="separate"/>
      </w:r>
      <w:r w:rsidR="006017DE" w:rsidRPr="0046765D">
        <w:rPr>
          <w:rFonts w:asciiTheme="majorEastAsia" w:eastAsiaTheme="majorEastAsia" w:hAnsiTheme="majorEastAsia"/>
          <w:noProof/>
        </w:rPr>
        <w:t>1.</w:t>
      </w:r>
      <w:r w:rsidR="006017DE">
        <w:rPr>
          <w:rFonts w:asciiTheme="minorHAnsi" w:hAnsiTheme="minorHAnsi" w:cstheme="minorBidi"/>
          <w:noProof/>
          <w:kern w:val="2"/>
          <w:szCs w:val="22"/>
          <w:lang w:eastAsia="ko-KR"/>
        </w:rPr>
        <w:tab/>
      </w:r>
      <w:r w:rsidR="006017DE" w:rsidRPr="0046765D">
        <w:rPr>
          <w:rFonts w:asciiTheme="majorEastAsia" w:eastAsiaTheme="majorEastAsia" w:hAnsiTheme="majorEastAsia"/>
          <w:noProof/>
          <w:lang w:eastAsia="ko-KR"/>
        </w:rPr>
        <w:t>개요</w:t>
      </w:r>
      <w:r w:rsidR="006017DE">
        <w:rPr>
          <w:noProof/>
        </w:rPr>
        <w:tab/>
      </w:r>
      <w:r w:rsidR="006017DE">
        <w:rPr>
          <w:noProof/>
        </w:rPr>
        <w:fldChar w:fldCharType="begin"/>
      </w:r>
      <w:r w:rsidR="006017DE">
        <w:rPr>
          <w:noProof/>
        </w:rPr>
        <w:instrText xml:space="preserve"> PAGEREF _Toc196736185 \h </w:instrText>
      </w:r>
      <w:r w:rsidR="006017DE">
        <w:rPr>
          <w:noProof/>
        </w:rPr>
      </w:r>
      <w:r w:rsidR="006017DE">
        <w:rPr>
          <w:noProof/>
        </w:rPr>
        <w:fldChar w:fldCharType="separate"/>
      </w:r>
      <w:r w:rsidR="006017DE">
        <w:rPr>
          <w:noProof/>
        </w:rPr>
        <w:t>5</w:t>
      </w:r>
      <w:r w:rsidR="006017DE">
        <w:rPr>
          <w:noProof/>
        </w:rPr>
        <w:fldChar w:fldCharType="end"/>
      </w:r>
    </w:p>
    <w:p w14:paraId="4FF000D8" w14:textId="13FFD814" w:rsidR="006017DE" w:rsidRDefault="006017DE">
      <w:pPr>
        <w:pStyle w:val="13"/>
        <w:tabs>
          <w:tab w:val="left" w:pos="432"/>
        </w:tabs>
        <w:rPr>
          <w:rFonts w:asciiTheme="minorHAnsi" w:hAnsiTheme="minorHAnsi" w:cstheme="minorBidi"/>
          <w:noProof/>
          <w:kern w:val="2"/>
          <w:szCs w:val="22"/>
          <w:lang w:eastAsia="ko-KR"/>
        </w:rPr>
      </w:pPr>
      <w:r w:rsidRPr="0046765D">
        <w:rPr>
          <w:rFonts w:asciiTheme="majorEastAsia" w:eastAsiaTheme="majorEastAsia" w:hAnsiTheme="majorEastAsia"/>
          <w:noProof/>
        </w:rPr>
        <w:t>2.</w:t>
      </w:r>
      <w:r>
        <w:rPr>
          <w:rFonts w:asciiTheme="minorHAnsi" w:hAnsiTheme="minorHAnsi" w:cstheme="minorBidi"/>
          <w:noProof/>
          <w:kern w:val="2"/>
          <w:szCs w:val="22"/>
          <w:lang w:eastAsia="ko-KR"/>
        </w:rPr>
        <w:tab/>
      </w:r>
      <w:r w:rsidRPr="0046765D">
        <w:rPr>
          <w:rFonts w:asciiTheme="majorEastAsia" w:eastAsiaTheme="majorEastAsia" w:hAnsiTheme="majorEastAsia"/>
          <w:noProof/>
        </w:rPr>
        <w:t>트랜스포머 인코더</w:t>
      </w:r>
      <w:r>
        <w:rPr>
          <w:noProof/>
        </w:rPr>
        <w:tab/>
      </w:r>
      <w:r>
        <w:rPr>
          <w:noProof/>
        </w:rPr>
        <w:fldChar w:fldCharType="begin"/>
      </w:r>
      <w:r>
        <w:rPr>
          <w:noProof/>
        </w:rPr>
        <w:instrText xml:space="preserve"> PAGEREF _Toc196736186 \h </w:instrText>
      </w:r>
      <w:r>
        <w:rPr>
          <w:noProof/>
        </w:rPr>
      </w:r>
      <w:r>
        <w:rPr>
          <w:noProof/>
        </w:rPr>
        <w:fldChar w:fldCharType="separate"/>
      </w:r>
      <w:r>
        <w:rPr>
          <w:noProof/>
        </w:rPr>
        <w:t>5</w:t>
      </w:r>
      <w:r>
        <w:rPr>
          <w:noProof/>
        </w:rPr>
        <w:fldChar w:fldCharType="end"/>
      </w:r>
    </w:p>
    <w:p w14:paraId="455D322A" w14:textId="1627D78C"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2.1</w:t>
      </w:r>
      <w:r>
        <w:rPr>
          <w:rFonts w:asciiTheme="minorHAnsi" w:hAnsiTheme="minorHAnsi" w:cstheme="minorBidi"/>
          <w:noProof/>
          <w:kern w:val="2"/>
          <w:szCs w:val="22"/>
          <w:lang w:eastAsia="ko-KR"/>
        </w:rPr>
        <w:tab/>
      </w:r>
      <w:r w:rsidRPr="0046765D">
        <w:rPr>
          <w:rFonts w:asciiTheme="majorEastAsia" w:eastAsiaTheme="majorEastAsia" w:hAnsiTheme="majorEastAsia"/>
          <w:noProof/>
        </w:rPr>
        <w:t>서론</w:t>
      </w:r>
      <w:r>
        <w:rPr>
          <w:noProof/>
        </w:rPr>
        <w:tab/>
      </w:r>
      <w:r>
        <w:rPr>
          <w:noProof/>
        </w:rPr>
        <w:fldChar w:fldCharType="begin"/>
      </w:r>
      <w:r>
        <w:rPr>
          <w:noProof/>
        </w:rPr>
        <w:instrText xml:space="preserve"> PAGEREF _Toc196736187 \h </w:instrText>
      </w:r>
      <w:r>
        <w:rPr>
          <w:noProof/>
        </w:rPr>
      </w:r>
      <w:r>
        <w:rPr>
          <w:noProof/>
        </w:rPr>
        <w:fldChar w:fldCharType="separate"/>
      </w:r>
      <w:r>
        <w:rPr>
          <w:noProof/>
        </w:rPr>
        <w:t>5</w:t>
      </w:r>
      <w:r>
        <w:rPr>
          <w:noProof/>
        </w:rPr>
        <w:fldChar w:fldCharType="end"/>
      </w:r>
    </w:p>
    <w:p w14:paraId="235A4AFA" w14:textId="6D1985C6"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2.2</w:t>
      </w:r>
      <w:r>
        <w:rPr>
          <w:rFonts w:asciiTheme="minorHAnsi" w:hAnsiTheme="minorHAnsi" w:cstheme="minorBidi"/>
          <w:noProof/>
          <w:kern w:val="2"/>
          <w:szCs w:val="22"/>
          <w:lang w:eastAsia="ko-KR"/>
        </w:rPr>
        <w:tab/>
      </w:r>
      <w:r w:rsidRPr="0046765D">
        <w:rPr>
          <w:rFonts w:asciiTheme="majorEastAsia" w:eastAsiaTheme="majorEastAsia" w:hAnsiTheme="majorEastAsia"/>
          <w:noProof/>
        </w:rPr>
        <w:t>트랜스포머 인코더의 구성 요소 및 역할</w:t>
      </w:r>
      <w:r>
        <w:rPr>
          <w:noProof/>
        </w:rPr>
        <w:tab/>
      </w:r>
      <w:r>
        <w:rPr>
          <w:noProof/>
        </w:rPr>
        <w:fldChar w:fldCharType="begin"/>
      </w:r>
      <w:r>
        <w:rPr>
          <w:noProof/>
        </w:rPr>
        <w:instrText xml:space="preserve"> PAGEREF _Toc196736188 \h </w:instrText>
      </w:r>
      <w:r>
        <w:rPr>
          <w:noProof/>
        </w:rPr>
      </w:r>
      <w:r>
        <w:rPr>
          <w:noProof/>
        </w:rPr>
        <w:fldChar w:fldCharType="separate"/>
      </w:r>
      <w:r>
        <w:rPr>
          <w:noProof/>
        </w:rPr>
        <w:t>5</w:t>
      </w:r>
      <w:r>
        <w:rPr>
          <w:noProof/>
        </w:rPr>
        <w:fldChar w:fldCharType="end"/>
      </w:r>
    </w:p>
    <w:p w14:paraId="59FB2ADE" w14:textId="2AC08164"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2.2.1</w:t>
      </w:r>
      <w:r>
        <w:rPr>
          <w:rFonts w:asciiTheme="minorHAnsi" w:hAnsiTheme="minorHAnsi" w:cstheme="minorBidi"/>
          <w:noProof/>
          <w:kern w:val="2"/>
          <w:szCs w:val="22"/>
          <w:lang w:eastAsia="ko-KR"/>
        </w:rPr>
        <w:tab/>
      </w:r>
      <w:r w:rsidRPr="0046765D">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_Toc196736189 \h </w:instrText>
      </w:r>
      <w:r>
        <w:rPr>
          <w:noProof/>
        </w:rPr>
      </w:r>
      <w:r>
        <w:rPr>
          <w:noProof/>
        </w:rPr>
        <w:fldChar w:fldCharType="separate"/>
      </w:r>
      <w:r>
        <w:rPr>
          <w:noProof/>
        </w:rPr>
        <w:t>5</w:t>
      </w:r>
      <w:r>
        <w:rPr>
          <w:noProof/>
        </w:rPr>
        <w:fldChar w:fldCharType="end"/>
      </w:r>
    </w:p>
    <w:p w14:paraId="13A85C85" w14:textId="4542F1B8"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2.2.2</w:t>
      </w:r>
      <w:r>
        <w:rPr>
          <w:rFonts w:asciiTheme="minorHAnsi" w:hAnsiTheme="minorHAnsi" w:cstheme="minorBidi"/>
          <w:noProof/>
          <w:kern w:val="2"/>
          <w:szCs w:val="22"/>
          <w:lang w:eastAsia="ko-KR"/>
        </w:rPr>
        <w:tab/>
      </w:r>
      <w:r w:rsidRPr="0046765D">
        <w:rPr>
          <w:rFonts w:asciiTheme="majorEastAsia" w:eastAsiaTheme="majorEastAsia" w:hAnsiTheme="majorEastAsia"/>
          <w:noProof/>
        </w:rPr>
        <w:t>Multi-Head Attention</w:t>
      </w:r>
      <w:r>
        <w:rPr>
          <w:noProof/>
        </w:rPr>
        <w:tab/>
      </w:r>
      <w:r>
        <w:rPr>
          <w:noProof/>
        </w:rPr>
        <w:fldChar w:fldCharType="begin"/>
      </w:r>
      <w:r>
        <w:rPr>
          <w:noProof/>
        </w:rPr>
        <w:instrText xml:space="preserve"> PAGEREF _Toc196736190 \h </w:instrText>
      </w:r>
      <w:r>
        <w:rPr>
          <w:noProof/>
        </w:rPr>
      </w:r>
      <w:r>
        <w:rPr>
          <w:noProof/>
        </w:rPr>
        <w:fldChar w:fldCharType="separate"/>
      </w:r>
      <w:r>
        <w:rPr>
          <w:noProof/>
        </w:rPr>
        <w:t>6</w:t>
      </w:r>
      <w:r>
        <w:rPr>
          <w:noProof/>
        </w:rPr>
        <w:fldChar w:fldCharType="end"/>
      </w:r>
    </w:p>
    <w:p w14:paraId="3CF213F0" w14:textId="47705AFF"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2.2.3</w:t>
      </w:r>
      <w:r>
        <w:rPr>
          <w:rFonts w:asciiTheme="minorHAnsi" w:hAnsiTheme="minorHAnsi" w:cstheme="minorBidi"/>
          <w:noProof/>
          <w:kern w:val="2"/>
          <w:szCs w:val="22"/>
          <w:lang w:eastAsia="ko-KR"/>
        </w:rPr>
        <w:tab/>
      </w:r>
      <w:r w:rsidRPr="0046765D">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_Toc196736191 \h </w:instrText>
      </w:r>
      <w:r>
        <w:rPr>
          <w:noProof/>
        </w:rPr>
      </w:r>
      <w:r>
        <w:rPr>
          <w:noProof/>
        </w:rPr>
        <w:fldChar w:fldCharType="separate"/>
      </w:r>
      <w:r>
        <w:rPr>
          <w:noProof/>
        </w:rPr>
        <w:t>6</w:t>
      </w:r>
      <w:r>
        <w:rPr>
          <w:noProof/>
        </w:rPr>
        <w:fldChar w:fldCharType="end"/>
      </w:r>
    </w:p>
    <w:p w14:paraId="2DF3ABD1" w14:textId="3B263A87"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2.2.4</w:t>
      </w:r>
      <w:r>
        <w:rPr>
          <w:rFonts w:asciiTheme="minorHAnsi" w:hAnsiTheme="minorHAnsi" w:cstheme="minorBidi"/>
          <w:noProof/>
          <w:kern w:val="2"/>
          <w:szCs w:val="22"/>
          <w:lang w:eastAsia="ko-KR"/>
        </w:rPr>
        <w:tab/>
      </w:r>
      <w:r w:rsidRPr="0046765D">
        <w:rPr>
          <w:rFonts w:asciiTheme="majorEastAsia" w:eastAsiaTheme="majorEastAsia" w:hAnsiTheme="majorEastAsia"/>
          <w:noProof/>
        </w:rPr>
        <w:t>Position-wise Feed Forward Network</w:t>
      </w:r>
      <w:r>
        <w:rPr>
          <w:noProof/>
        </w:rPr>
        <w:tab/>
      </w:r>
      <w:r>
        <w:rPr>
          <w:noProof/>
        </w:rPr>
        <w:fldChar w:fldCharType="begin"/>
      </w:r>
      <w:r>
        <w:rPr>
          <w:noProof/>
        </w:rPr>
        <w:instrText xml:space="preserve"> PAGEREF _Toc196736192 \h </w:instrText>
      </w:r>
      <w:r>
        <w:rPr>
          <w:noProof/>
        </w:rPr>
      </w:r>
      <w:r>
        <w:rPr>
          <w:noProof/>
        </w:rPr>
        <w:fldChar w:fldCharType="separate"/>
      </w:r>
      <w:r>
        <w:rPr>
          <w:noProof/>
        </w:rPr>
        <w:t>6</w:t>
      </w:r>
      <w:r>
        <w:rPr>
          <w:noProof/>
        </w:rPr>
        <w:fldChar w:fldCharType="end"/>
      </w:r>
    </w:p>
    <w:p w14:paraId="78132B4B" w14:textId="22179A91"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2.2.5</w:t>
      </w:r>
      <w:r>
        <w:rPr>
          <w:rFonts w:asciiTheme="minorHAnsi" w:hAnsiTheme="minorHAnsi" w:cstheme="minorBidi"/>
          <w:noProof/>
          <w:kern w:val="2"/>
          <w:szCs w:val="22"/>
          <w:lang w:eastAsia="ko-KR"/>
        </w:rPr>
        <w:tab/>
      </w:r>
      <w:r w:rsidRPr="0046765D">
        <w:rPr>
          <w:rFonts w:asciiTheme="majorEastAsia" w:eastAsiaTheme="majorEastAsia" w:hAnsiTheme="majorEastAsia"/>
          <w:noProof/>
        </w:rPr>
        <w:t>Layer Normalization &amp; Residual Connection</w:t>
      </w:r>
      <w:r>
        <w:rPr>
          <w:noProof/>
        </w:rPr>
        <w:tab/>
      </w:r>
      <w:r>
        <w:rPr>
          <w:noProof/>
        </w:rPr>
        <w:fldChar w:fldCharType="begin"/>
      </w:r>
      <w:r>
        <w:rPr>
          <w:noProof/>
        </w:rPr>
        <w:instrText xml:space="preserve"> PAGEREF _Toc196736193 \h </w:instrText>
      </w:r>
      <w:r>
        <w:rPr>
          <w:noProof/>
        </w:rPr>
      </w:r>
      <w:r>
        <w:rPr>
          <w:noProof/>
        </w:rPr>
        <w:fldChar w:fldCharType="separate"/>
      </w:r>
      <w:r>
        <w:rPr>
          <w:noProof/>
        </w:rPr>
        <w:t>6</w:t>
      </w:r>
      <w:r>
        <w:rPr>
          <w:noProof/>
        </w:rPr>
        <w:fldChar w:fldCharType="end"/>
      </w:r>
    </w:p>
    <w:p w14:paraId="1270C932" w14:textId="250CA6C9"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2.3</w:t>
      </w:r>
      <w:r>
        <w:rPr>
          <w:rFonts w:asciiTheme="minorHAnsi" w:hAnsiTheme="minorHAnsi" w:cstheme="minorBidi"/>
          <w:noProof/>
          <w:kern w:val="2"/>
          <w:szCs w:val="22"/>
          <w:lang w:eastAsia="ko-KR"/>
        </w:rPr>
        <w:tab/>
      </w:r>
      <w:r w:rsidRPr="0046765D">
        <w:rPr>
          <w:rFonts w:asciiTheme="majorEastAsia" w:eastAsiaTheme="majorEastAsia" w:hAnsiTheme="majorEastAsia"/>
          <w:noProof/>
        </w:rPr>
        <w:t>트랜스포머 인코더 구조 요약</w:t>
      </w:r>
      <w:r>
        <w:rPr>
          <w:noProof/>
        </w:rPr>
        <w:tab/>
      </w:r>
      <w:r>
        <w:rPr>
          <w:noProof/>
        </w:rPr>
        <w:fldChar w:fldCharType="begin"/>
      </w:r>
      <w:r>
        <w:rPr>
          <w:noProof/>
        </w:rPr>
        <w:instrText xml:space="preserve"> PAGEREF _Toc196736194 \h </w:instrText>
      </w:r>
      <w:r>
        <w:rPr>
          <w:noProof/>
        </w:rPr>
      </w:r>
      <w:r>
        <w:rPr>
          <w:noProof/>
        </w:rPr>
        <w:fldChar w:fldCharType="separate"/>
      </w:r>
      <w:r>
        <w:rPr>
          <w:noProof/>
        </w:rPr>
        <w:t>7</w:t>
      </w:r>
      <w:r>
        <w:rPr>
          <w:noProof/>
        </w:rPr>
        <w:fldChar w:fldCharType="end"/>
      </w:r>
    </w:p>
    <w:p w14:paraId="0BE33AD7" w14:textId="74CBAF7A"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2.4</w:t>
      </w:r>
      <w:r>
        <w:rPr>
          <w:rFonts w:asciiTheme="minorHAnsi" w:hAnsiTheme="minorHAnsi" w:cstheme="minorBidi"/>
          <w:noProof/>
          <w:kern w:val="2"/>
          <w:szCs w:val="22"/>
          <w:lang w:eastAsia="ko-KR"/>
        </w:rPr>
        <w:tab/>
      </w:r>
      <w:r w:rsidRPr="0046765D">
        <w:rPr>
          <w:rFonts w:asciiTheme="majorEastAsia" w:eastAsiaTheme="majorEastAsia" w:hAnsiTheme="majorEastAsia"/>
          <w:noProof/>
        </w:rPr>
        <w:t>PyTorch 기반 핵심 코드 분석</w:t>
      </w:r>
      <w:r>
        <w:rPr>
          <w:noProof/>
        </w:rPr>
        <w:tab/>
      </w:r>
      <w:r>
        <w:rPr>
          <w:noProof/>
        </w:rPr>
        <w:fldChar w:fldCharType="begin"/>
      </w:r>
      <w:r>
        <w:rPr>
          <w:noProof/>
        </w:rPr>
        <w:instrText xml:space="preserve"> PAGEREF _Toc196736195 \h </w:instrText>
      </w:r>
      <w:r>
        <w:rPr>
          <w:noProof/>
        </w:rPr>
      </w:r>
      <w:r>
        <w:rPr>
          <w:noProof/>
        </w:rPr>
        <w:fldChar w:fldCharType="separate"/>
      </w:r>
      <w:r>
        <w:rPr>
          <w:noProof/>
        </w:rPr>
        <w:t>7</w:t>
      </w:r>
      <w:r>
        <w:rPr>
          <w:noProof/>
        </w:rPr>
        <w:fldChar w:fldCharType="end"/>
      </w:r>
    </w:p>
    <w:p w14:paraId="2754FC02" w14:textId="3DAA94D7"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2.4.1</w:t>
      </w:r>
      <w:r>
        <w:rPr>
          <w:rFonts w:asciiTheme="minorHAnsi" w:hAnsiTheme="minorHAnsi" w:cstheme="minorBidi"/>
          <w:noProof/>
          <w:kern w:val="2"/>
          <w:szCs w:val="22"/>
          <w:lang w:eastAsia="ko-KR"/>
        </w:rPr>
        <w:tab/>
      </w:r>
      <w:r w:rsidRPr="0046765D">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_Toc196736196 \h </w:instrText>
      </w:r>
      <w:r>
        <w:rPr>
          <w:noProof/>
        </w:rPr>
      </w:r>
      <w:r>
        <w:rPr>
          <w:noProof/>
        </w:rPr>
        <w:fldChar w:fldCharType="separate"/>
      </w:r>
      <w:r>
        <w:rPr>
          <w:noProof/>
        </w:rPr>
        <w:t>7</w:t>
      </w:r>
      <w:r>
        <w:rPr>
          <w:noProof/>
        </w:rPr>
        <w:fldChar w:fldCharType="end"/>
      </w:r>
    </w:p>
    <w:p w14:paraId="0254B185" w14:textId="1A1D21A8"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2.4.2</w:t>
      </w:r>
      <w:r>
        <w:rPr>
          <w:rFonts w:asciiTheme="minorHAnsi" w:hAnsiTheme="minorHAnsi" w:cstheme="minorBidi"/>
          <w:noProof/>
          <w:kern w:val="2"/>
          <w:szCs w:val="22"/>
          <w:lang w:eastAsia="ko-KR"/>
        </w:rPr>
        <w:tab/>
      </w:r>
      <w:r w:rsidRPr="0046765D">
        <w:rPr>
          <w:rFonts w:asciiTheme="majorEastAsia" w:eastAsiaTheme="majorEastAsia" w:hAnsiTheme="majorEastAsia"/>
          <w:noProof/>
        </w:rPr>
        <w:t>MultiHeadAttention</w:t>
      </w:r>
      <w:r>
        <w:rPr>
          <w:noProof/>
        </w:rPr>
        <w:tab/>
      </w:r>
      <w:r>
        <w:rPr>
          <w:noProof/>
        </w:rPr>
        <w:fldChar w:fldCharType="begin"/>
      </w:r>
      <w:r>
        <w:rPr>
          <w:noProof/>
        </w:rPr>
        <w:instrText xml:space="preserve"> PAGEREF _Toc196736197 \h </w:instrText>
      </w:r>
      <w:r>
        <w:rPr>
          <w:noProof/>
        </w:rPr>
      </w:r>
      <w:r>
        <w:rPr>
          <w:noProof/>
        </w:rPr>
        <w:fldChar w:fldCharType="separate"/>
      </w:r>
      <w:r>
        <w:rPr>
          <w:noProof/>
        </w:rPr>
        <w:t>7</w:t>
      </w:r>
      <w:r>
        <w:rPr>
          <w:noProof/>
        </w:rPr>
        <w:fldChar w:fldCharType="end"/>
      </w:r>
    </w:p>
    <w:p w14:paraId="062AF829" w14:textId="5E77C5B2"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2.4.3</w:t>
      </w:r>
      <w:r>
        <w:rPr>
          <w:rFonts w:asciiTheme="minorHAnsi" w:hAnsiTheme="minorHAnsi" w:cstheme="minorBidi"/>
          <w:noProof/>
          <w:kern w:val="2"/>
          <w:szCs w:val="22"/>
          <w:lang w:eastAsia="ko-KR"/>
        </w:rPr>
        <w:tab/>
      </w:r>
      <w:r w:rsidRPr="0046765D">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_Toc196736198 \h </w:instrText>
      </w:r>
      <w:r>
        <w:rPr>
          <w:noProof/>
        </w:rPr>
      </w:r>
      <w:r>
        <w:rPr>
          <w:noProof/>
        </w:rPr>
        <w:fldChar w:fldCharType="separate"/>
      </w:r>
      <w:r>
        <w:rPr>
          <w:noProof/>
        </w:rPr>
        <w:t>7</w:t>
      </w:r>
      <w:r>
        <w:rPr>
          <w:noProof/>
        </w:rPr>
        <w:fldChar w:fldCharType="end"/>
      </w:r>
    </w:p>
    <w:p w14:paraId="397F0341" w14:textId="740DC3E0"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2.4.4</w:t>
      </w:r>
      <w:r>
        <w:rPr>
          <w:rFonts w:asciiTheme="minorHAnsi" w:hAnsiTheme="minorHAnsi" w:cstheme="minorBidi"/>
          <w:noProof/>
          <w:kern w:val="2"/>
          <w:szCs w:val="22"/>
          <w:lang w:eastAsia="ko-KR"/>
        </w:rPr>
        <w:tab/>
      </w:r>
      <w:r w:rsidRPr="0046765D">
        <w:rPr>
          <w:rFonts w:asciiTheme="majorEastAsia" w:eastAsiaTheme="majorEastAsia" w:hAnsiTheme="majorEastAsia"/>
          <w:noProof/>
        </w:rPr>
        <w:t>EncoderLayer</w:t>
      </w:r>
      <w:r>
        <w:rPr>
          <w:noProof/>
        </w:rPr>
        <w:tab/>
      </w:r>
      <w:r>
        <w:rPr>
          <w:noProof/>
        </w:rPr>
        <w:fldChar w:fldCharType="begin"/>
      </w:r>
      <w:r>
        <w:rPr>
          <w:noProof/>
        </w:rPr>
        <w:instrText xml:space="preserve"> PAGEREF _Toc196736199 \h </w:instrText>
      </w:r>
      <w:r>
        <w:rPr>
          <w:noProof/>
        </w:rPr>
      </w:r>
      <w:r>
        <w:rPr>
          <w:noProof/>
        </w:rPr>
        <w:fldChar w:fldCharType="separate"/>
      </w:r>
      <w:r>
        <w:rPr>
          <w:noProof/>
        </w:rPr>
        <w:t>8</w:t>
      </w:r>
      <w:r>
        <w:rPr>
          <w:noProof/>
        </w:rPr>
        <w:fldChar w:fldCharType="end"/>
      </w:r>
    </w:p>
    <w:p w14:paraId="58ACB496" w14:textId="7D820030"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2.5</w:t>
      </w:r>
      <w:r>
        <w:rPr>
          <w:rFonts w:asciiTheme="minorHAnsi" w:hAnsiTheme="minorHAnsi" w:cstheme="minorBidi"/>
          <w:noProof/>
          <w:kern w:val="2"/>
          <w:szCs w:val="22"/>
          <w:lang w:eastAsia="ko-KR"/>
        </w:rPr>
        <w:tab/>
      </w:r>
      <w:r w:rsidRPr="0046765D">
        <w:rPr>
          <w:rFonts w:asciiTheme="majorEastAsia" w:eastAsiaTheme="majorEastAsia" w:hAnsiTheme="majorEastAsia"/>
          <w:noProof/>
        </w:rPr>
        <w:t>결론</w:t>
      </w:r>
      <w:r>
        <w:rPr>
          <w:noProof/>
        </w:rPr>
        <w:tab/>
      </w:r>
      <w:r>
        <w:rPr>
          <w:noProof/>
        </w:rPr>
        <w:fldChar w:fldCharType="begin"/>
      </w:r>
      <w:r>
        <w:rPr>
          <w:noProof/>
        </w:rPr>
        <w:instrText xml:space="preserve"> PAGEREF _Toc196736200 \h </w:instrText>
      </w:r>
      <w:r>
        <w:rPr>
          <w:noProof/>
        </w:rPr>
      </w:r>
      <w:r>
        <w:rPr>
          <w:noProof/>
        </w:rPr>
        <w:fldChar w:fldCharType="separate"/>
      </w:r>
      <w:r>
        <w:rPr>
          <w:noProof/>
        </w:rPr>
        <w:t>8</w:t>
      </w:r>
      <w:r>
        <w:rPr>
          <w:noProof/>
        </w:rPr>
        <w:fldChar w:fldCharType="end"/>
      </w:r>
    </w:p>
    <w:p w14:paraId="7498C331" w14:textId="54172DCD" w:rsidR="006017DE" w:rsidRDefault="006017DE">
      <w:pPr>
        <w:pStyle w:val="13"/>
        <w:tabs>
          <w:tab w:val="left" w:pos="432"/>
        </w:tabs>
        <w:rPr>
          <w:rFonts w:asciiTheme="minorHAnsi" w:hAnsiTheme="minorHAnsi" w:cstheme="minorBidi"/>
          <w:noProof/>
          <w:kern w:val="2"/>
          <w:szCs w:val="22"/>
          <w:lang w:eastAsia="ko-KR"/>
        </w:rPr>
      </w:pPr>
      <w:r w:rsidRPr="0046765D">
        <w:rPr>
          <w:rFonts w:asciiTheme="majorEastAsia" w:eastAsiaTheme="majorEastAsia" w:hAnsiTheme="majorEastAsia"/>
          <w:noProof/>
          <w:lang w:eastAsia="ko-KR"/>
        </w:rPr>
        <w:t>3.</w:t>
      </w:r>
      <w:r>
        <w:rPr>
          <w:rFonts w:asciiTheme="minorHAnsi" w:hAnsiTheme="minorHAnsi" w:cstheme="minorBidi"/>
          <w:noProof/>
          <w:kern w:val="2"/>
          <w:szCs w:val="22"/>
          <w:lang w:eastAsia="ko-KR"/>
        </w:rPr>
        <w:tab/>
      </w:r>
      <w:r w:rsidRPr="0046765D">
        <w:rPr>
          <w:rFonts w:asciiTheme="majorEastAsia" w:eastAsiaTheme="majorEastAsia" w:hAnsiTheme="majorEastAsia"/>
          <w:noProof/>
          <w:lang w:eastAsia="ko-KR"/>
        </w:rPr>
        <w:t>NLP</w:t>
      </w:r>
      <w:r>
        <w:rPr>
          <w:noProof/>
        </w:rPr>
        <w:tab/>
      </w:r>
      <w:r>
        <w:rPr>
          <w:noProof/>
        </w:rPr>
        <w:fldChar w:fldCharType="begin"/>
      </w:r>
      <w:r>
        <w:rPr>
          <w:noProof/>
        </w:rPr>
        <w:instrText xml:space="preserve"> PAGEREF _Toc196736201 \h </w:instrText>
      </w:r>
      <w:r>
        <w:rPr>
          <w:noProof/>
        </w:rPr>
      </w:r>
      <w:r>
        <w:rPr>
          <w:noProof/>
        </w:rPr>
        <w:fldChar w:fldCharType="separate"/>
      </w:r>
      <w:r>
        <w:rPr>
          <w:noProof/>
        </w:rPr>
        <w:t>9</w:t>
      </w:r>
      <w:r>
        <w:rPr>
          <w:noProof/>
        </w:rPr>
        <w:fldChar w:fldCharType="end"/>
      </w:r>
    </w:p>
    <w:p w14:paraId="238533CD" w14:textId="5482AB78" w:rsidR="006017DE" w:rsidRDefault="006017DE">
      <w:pPr>
        <w:pStyle w:val="13"/>
        <w:tabs>
          <w:tab w:val="left" w:pos="432"/>
        </w:tabs>
        <w:rPr>
          <w:rFonts w:asciiTheme="minorHAnsi" w:hAnsiTheme="minorHAnsi" w:cstheme="minorBidi"/>
          <w:noProof/>
          <w:kern w:val="2"/>
          <w:szCs w:val="22"/>
          <w:lang w:eastAsia="ko-KR"/>
        </w:rPr>
      </w:pPr>
      <w:r w:rsidRPr="0046765D">
        <w:rPr>
          <w:rFonts w:asciiTheme="majorEastAsia" w:eastAsiaTheme="majorEastAsia" w:hAnsiTheme="majorEastAsia"/>
          <w:noProof/>
          <w:lang w:eastAsia="ko-KR"/>
        </w:rPr>
        <w:t>4.</w:t>
      </w:r>
      <w:r>
        <w:rPr>
          <w:rFonts w:asciiTheme="minorHAnsi" w:hAnsiTheme="minorHAnsi" w:cstheme="minorBidi"/>
          <w:noProof/>
          <w:kern w:val="2"/>
          <w:szCs w:val="22"/>
          <w:lang w:eastAsia="ko-KR"/>
        </w:rPr>
        <w:tab/>
      </w:r>
      <w:r w:rsidRPr="0046765D">
        <w:rPr>
          <w:rFonts w:asciiTheme="majorEastAsia" w:eastAsiaTheme="majorEastAsia" w:hAnsiTheme="majorEastAsia"/>
          <w:noProof/>
        </w:rPr>
        <w:t>OpenAI CLIP</w:t>
      </w:r>
      <w:r>
        <w:rPr>
          <w:noProof/>
        </w:rPr>
        <w:tab/>
      </w:r>
      <w:r>
        <w:rPr>
          <w:noProof/>
        </w:rPr>
        <w:fldChar w:fldCharType="begin"/>
      </w:r>
      <w:r>
        <w:rPr>
          <w:noProof/>
        </w:rPr>
        <w:instrText xml:space="preserve"> PAGEREF _Toc196736202 \h </w:instrText>
      </w:r>
      <w:r>
        <w:rPr>
          <w:noProof/>
        </w:rPr>
      </w:r>
      <w:r>
        <w:rPr>
          <w:noProof/>
        </w:rPr>
        <w:fldChar w:fldCharType="separate"/>
      </w:r>
      <w:r>
        <w:rPr>
          <w:noProof/>
        </w:rPr>
        <w:t>10</w:t>
      </w:r>
      <w:r>
        <w:rPr>
          <w:noProof/>
        </w:rPr>
        <w:fldChar w:fldCharType="end"/>
      </w:r>
    </w:p>
    <w:p w14:paraId="482102D5" w14:textId="5CB5CDE4"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4.1</w:t>
      </w:r>
      <w:r>
        <w:rPr>
          <w:rFonts w:asciiTheme="minorHAnsi" w:hAnsiTheme="minorHAnsi" w:cstheme="minorBidi"/>
          <w:noProof/>
          <w:kern w:val="2"/>
          <w:szCs w:val="22"/>
          <w:lang w:eastAsia="ko-KR"/>
        </w:rPr>
        <w:tab/>
      </w:r>
      <w:r w:rsidRPr="0046765D">
        <w:rPr>
          <w:rFonts w:asciiTheme="majorEastAsia" w:eastAsiaTheme="majorEastAsia" w:hAnsiTheme="majorEastAsia"/>
          <w:noProof/>
        </w:rPr>
        <w:t>CLIP 개요</w:t>
      </w:r>
      <w:r>
        <w:rPr>
          <w:noProof/>
        </w:rPr>
        <w:tab/>
      </w:r>
      <w:r>
        <w:rPr>
          <w:noProof/>
        </w:rPr>
        <w:fldChar w:fldCharType="begin"/>
      </w:r>
      <w:r>
        <w:rPr>
          <w:noProof/>
        </w:rPr>
        <w:instrText xml:space="preserve"> PAGEREF _Toc196736203 \h </w:instrText>
      </w:r>
      <w:r>
        <w:rPr>
          <w:noProof/>
        </w:rPr>
      </w:r>
      <w:r>
        <w:rPr>
          <w:noProof/>
        </w:rPr>
        <w:fldChar w:fldCharType="separate"/>
      </w:r>
      <w:r>
        <w:rPr>
          <w:noProof/>
        </w:rPr>
        <w:t>10</w:t>
      </w:r>
      <w:r>
        <w:rPr>
          <w:noProof/>
        </w:rPr>
        <w:fldChar w:fldCharType="end"/>
      </w:r>
    </w:p>
    <w:p w14:paraId="35768A88" w14:textId="1EB18065"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4.2</w:t>
      </w:r>
      <w:r>
        <w:rPr>
          <w:rFonts w:asciiTheme="minorHAnsi" w:hAnsiTheme="minorHAnsi" w:cstheme="minorBidi"/>
          <w:noProof/>
          <w:kern w:val="2"/>
          <w:szCs w:val="22"/>
          <w:lang w:eastAsia="ko-KR"/>
        </w:rPr>
        <w:tab/>
      </w:r>
      <w:r w:rsidRPr="0046765D">
        <w:rPr>
          <w:rFonts w:asciiTheme="majorEastAsia" w:eastAsiaTheme="majorEastAsia" w:hAnsiTheme="majorEastAsia"/>
          <w:noProof/>
        </w:rPr>
        <w:t>주요 기능</w:t>
      </w:r>
      <w:r>
        <w:rPr>
          <w:noProof/>
        </w:rPr>
        <w:tab/>
      </w:r>
      <w:r>
        <w:rPr>
          <w:noProof/>
        </w:rPr>
        <w:fldChar w:fldCharType="begin"/>
      </w:r>
      <w:r>
        <w:rPr>
          <w:noProof/>
        </w:rPr>
        <w:instrText xml:space="preserve"> PAGEREF _Toc196736204 \h </w:instrText>
      </w:r>
      <w:r>
        <w:rPr>
          <w:noProof/>
        </w:rPr>
      </w:r>
      <w:r>
        <w:rPr>
          <w:noProof/>
        </w:rPr>
        <w:fldChar w:fldCharType="separate"/>
      </w:r>
      <w:r>
        <w:rPr>
          <w:noProof/>
        </w:rPr>
        <w:t>10</w:t>
      </w:r>
      <w:r>
        <w:rPr>
          <w:noProof/>
        </w:rPr>
        <w:fldChar w:fldCharType="end"/>
      </w:r>
    </w:p>
    <w:p w14:paraId="1FAD657D" w14:textId="2D38A6BF"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4.3</w:t>
      </w:r>
      <w:r>
        <w:rPr>
          <w:rFonts w:asciiTheme="minorHAnsi" w:hAnsiTheme="minorHAnsi" w:cstheme="minorBidi"/>
          <w:noProof/>
          <w:kern w:val="2"/>
          <w:szCs w:val="22"/>
          <w:lang w:eastAsia="ko-KR"/>
        </w:rPr>
        <w:tab/>
      </w:r>
      <w:r w:rsidRPr="0046765D">
        <w:rPr>
          <w:rFonts w:asciiTheme="majorEastAsia" w:eastAsiaTheme="majorEastAsia" w:hAnsiTheme="majorEastAsia"/>
          <w:noProof/>
        </w:rPr>
        <w:t>설치</w:t>
      </w:r>
      <w:r>
        <w:rPr>
          <w:noProof/>
        </w:rPr>
        <w:tab/>
      </w:r>
      <w:r>
        <w:rPr>
          <w:noProof/>
        </w:rPr>
        <w:fldChar w:fldCharType="begin"/>
      </w:r>
      <w:r>
        <w:rPr>
          <w:noProof/>
        </w:rPr>
        <w:instrText xml:space="preserve"> PAGEREF _Toc196736205 \h </w:instrText>
      </w:r>
      <w:r>
        <w:rPr>
          <w:noProof/>
        </w:rPr>
      </w:r>
      <w:r>
        <w:rPr>
          <w:noProof/>
        </w:rPr>
        <w:fldChar w:fldCharType="separate"/>
      </w:r>
      <w:r>
        <w:rPr>
          <w:noProof/>
        </w:rPr>
        <w:t>10</w:t>
      </w:r>
      <w:r>
        <w:rPr>
          <w:noProof/>
        </w:rPr>
        <w:fldChar w:fldCharType="end"/>
      </w:r>
    </w:p>
    <w:p w14:paraId="5A1B3D55" w14:textId="605E0DE5"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4.3.1</w:t>
      </w:r>
      <w:r>
        <w:rPr>
          <w:rFonts w:asciiTheme="minorHAnsi" w:hAnsiTheme="minorHAnsi" w:cstheme="minorBidi"/>
          <w:noProof/>
          <w:kern w:val="2"/>
          <w:szCs w:val="22"/>
          <w:lang w:eastAsia="ko-KR"/>
        </w:rPr>
        <w:tab/>
      </w:r>
      <w:r w:rsidRPr="0046765D">
        <w:rPr>
          <w:rFonts w:asciiTheme="majorEastAsia" w:eastAsiaTheme="majorEastAsia" w:hAnsiTheme="majorEastAsia"/>
          <w:noProof/>
        </w:rPr>
        <w:t>설치 방법</w:t>
      </w:r>
      <w:r>
        <w:rPr>
          <w:noProof/>
        </w:rPr>
        <w:tab/>
      </w:r>
      <w:r>
        <w:rPr>
          <w:noProof/>
        </w:rPr>
        <w:fldChar w:fldCharType="begin"/>
      </w:r>
      <w:r>
        <w:rPr>
          <w:noProof/>
        </w:rPr>
        <w:instrText xml:space="preserve"> PAGEREF _Toc196736206 \h </w:instrText>
      </w:r>
      <w:r>
        <w:rPr>
          <w:noProof/>
        </w:rPr>
      </w:r>
      <w:r>
        <w:rPr>
          <w:noProof/>
        </w:rPr>
        <w:fldChar w:fldCharType="separate"/>
      </w:r>
      <w:r>
        <w:rPr>
          <w:noProof/>
        </w:rPr>
        <w:t>10</w:t>
      </w:r>
      <w:r>
        <w:rPr>
          <w:noProof/>
        </w:rPr>
        <w:fldChar w:fldCharType="end"/>
      </w:r>
    </w:p>
    <w:p w14:paraId="620CC64F" w14:textId="1CE3460F"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4.3.2</w:t>
      </w:r>
      <w:r>
        <w:rPr>
          <w:rFonts w:asciiTheme="minorHAnsi" w:hAnsiTheme="minorHAnsi" w:cstheme="minorBidi"/>
          <w:noProof/>
          <w:kern w:val="2"/>
          <w:szCs w:val="22"/>
          <w:lang w:eastAsia="ko-KR"/>
        </w:rPr>
        <w:tab/>
      </w:r>
      <w:r w:rsidRPr="0046765D">
        <w:rPr>
          <w:rFonts w:asciiTheme="majorEastAsia" w:eastAsiaTheme="majorEastAsia" w:hAnsiTheme="majorEastAsia"/>
          <w:noProof/>
        </w:rPr>
        <w:t>의존성</w:t>
      </w:r>
      <w:r>
        <w:rPr>
          <w:noProof/>
        </w:rPr>
        <w:tab/>
      </w:r>
      <w:r>
        <w:rPr>
          <w:noProof/>
        </w:rPr>
        <w:fldChar w:fldCharType="begin"/>
      </w:r>
      <w:r>
        <w:rPr>
          <w:noProof/>
        </w:rPr>
        <w:instrText xml:space="preserve"> PAGEREF _Toc196736207 \h </w:instrText>
      </w:r>
      <w:r>
        <w:rPr>
          <w:noProof/>
        </w:rPr>
      </w:r>
      <w:r>
        <w:rPr>
          <w:noProof/>
        </w:rPr>
        <w:fldChar w:fldCharType="separate"/>
      </w:r>
      <w:r>
        <w:rPr>
          <w:noProof/>
        </w:rPr>
        <w:t>10</w:t>
      </w:r>
      <w:r>
        <w:rPr>
          <w:noProof/>
        </w:rPr>
        <w:fldChar w:fldCharType="end"/>
      </w:r>
    </w:p>
    <w:p w14:paraId="1F20BC23" w14:textId="5009D561"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4.4</w:t>
      </w:r>
      <w:r>
        <w:rPr>
          <w:rFonts w:asciiTheme="minorHAnsi" w:hAnsiTheme="minorHAnsi" w:cstheme="minorBidi"/>
          <w:noProof/>
          <w:kern w:val="2"/>
          <w:szCs w:val="22"/>
          <w:lang w:eastAsia="ko-KR"/>
        </w:rPr>
        <w:tab/>
      </w:r>
      <w:r w:rsidRPr="0046765D">
        <w:rPr>
          <w:rFonts w:asciiTheme="majorEastAsia" w:eastAsiaTheme="majorEastAsia" w:hAnsiTheme="majorEastAsia"/>
          <w:noProof/>
        </w:rPr>
        <w:t>모델 로드</w:t>
      </w:r>
      <w:r>
        <w:rPr>
          <w:noProof/>
        </w:rPr>
        <w:tab/>
      </w:r>
      <w:r>
        <w:rPr>
          <w:noProof/>
        </w:rPr>
        <w:fldChar w:fldCharType="begin"/>
      </w:r>
      <w:r>
        <w:rPr>
          <w:noProof/>
        </w:rPr>
        <w:instrText xml:space="preserve"> PAGEREF _Toc196736208 \h </w:instrText>
      </w:r>
      <w:r>
        <w:rPr>
          <w:noProof/>
        </w:rPr>
      </w:r>
      <w:r>
        <w:rPr>
          <w:noProof/>
        </w:rPr>
        <w:fldChar w:fldCharType="separate"/>
      </w:r>
      <w:r>
        <w:rPr>
          <w:noProof/>
        </w:rPr>
        <w:t>10</w:t>
      </w:r>
      <w:r>
        <w:rPr>
          <w:noProof/>
        </w:rPr>
        <w:fldChar w:fldCharType="end"/>
      </w:r>
    </w:p>
    <w:p w14:paraId="45DE52B9" w14:textId="01EC1290"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4.5</w:t>
      </w:r>
      <w:r>
        <w:rPr>
          <w:rFonts w:asciiTheme="minorHAnsi" w:hAnsiTheme="minorHAnsi" w:cstheme="minorBidi"/>
          <w:noProof/>
          <w:kern w:val="2"/>
          <w:szCs w:val="22"/>
          <w:lang w:eastAsia="ko-KR"/>
        </w:rPr>
        <w:tab/>
      </w:r>
      <w:r w:rsidRPr="0046765D">
        <w:rPr>
          <w:rFonts w:asciiTheme="majorEastAsia" w:eastAsiaTheme="majorEastAsia" w:hAnsiTheme="majorEastAsia"/>
          <w:noProof/>
        </w:rPr>
        <w:t>이미지와 텍스트 유사도 계산</w:t>
      </w:r>
      <w:r>
        <w:rPr>
          <w:noProof/>
        </w:rPr>
        <w:tab/>
      </w:r>
      <w:r>
        <w:rPr>
          <w:noProof/>
        </w:rPr>
        <w:fldChar w:fldCharType="begin"/>
      </w:r>
      <w:r>
        <w:rPr>
          <w:noProof/>
        </w:rPr>
        <w:instrText xml:space="preserve"> PAGEREF _Toc196736209 \h </w:instrText>
      </w:r>
      <w:r>
        <w:rPr>
          <w:noProof/>
        </w:rPr>
      </w:r>
      <w:r>
        <w:rPr>
          <w:noProof/>
        </w:rPr>
        <w:fldChar w:fldCharType="separate"/>
      </w:r>
      <w:r>
        <w:rPr>
          <w:noProof/>
        </w:rPr>
        <w:t>11</w:t>
      </w:r>
      <w:r>
        <w:rPr>
          <w:noProof/>
        </w:rPr>
        <w:fldChar w:fldCharType="end"/>
      </w:r>
    </w:p>
    <w:p w14:paraId="7D184C09" w14:textId="4FEE2E5A"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4.5.1</w:t>
      </w:r>
      <w:r>
        <w:rPr>
          <w:rFonts w:asciiTheme="minorHAnsi" w:hAnsiTheme="minorHAnsi" w:cstheme="minorBidi"/>
          <w:noProof/>
          <w:kern w:val="2"/>
          <w:szCs w:val="22"/>
          <w:lang w:eastAsia="ko-KR"/>
        </w:rPr>
        <w:tab/>
      </w:r>
      <w:r w:rsidRPr="0046765D">
        <w:rPr>
          <w:rFonts w:asciiTheme="majorEastAsia" w:eastAsiaTheme="majorEastAsia" w:hAnsiTheme="majorEastAsia"/>
          <w:noProof/>
        </w:rPr>
        <w:t>예제 코드:</w:t>
      </w:r>
      <w:r>
        <w:rPr>
          <w:noProof/>
        </w:rPr>
        <w:tab/>
      </w:r>
      <w:r>
        <w:rPr>
          <w:noProof/>
        </w:rPr>
        <w:fldChar w:fldCharType="begin"/>
      </w:r>
      <w:r>
        <w:rPr>
          <w:noProof/>
        </w:rPr>
        <w:instrText xml:space="preserve"> PAGEREF _Toc196736210 \h </w:instrText>
      </w:r>
      <w:r>
        <w:rPr>
          <w:noProof/>
        </w:rPr>
      </w:r>
      <w:r>
        <w:rPr>
          <w:noProof/>
        </w:rPr>
        <w:fldChar w:fldCharType="separate"/>
      </w:r>
      <w:r>
        <w:rPr>
          <w:noProof/>
        </w:rPr>
        <w:t>11</w:t>
      </w:r>
      <w:r>
        <w:rPr>
          <w:noProof/>
        </w:rPr>
        <w:fldChar w:fldCharType="end"/>
      </w:r>
    </w:p>
    <w:p w14:paraId="2829E464" w14:textId="481C9C29"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4.6</w:t>
      </w:r>
      <w:r>
        <w:rPr>
          <w:rFonts w:asciiTheme="minorHAnsi" w:hAnsiTheme="minorHAnsi" w:cstheme="minorBidi"/>
          <w:noProof/>
          <w:kern w:val="2"/>
          <w:szCs w:val="22"/>
          <w:lang w:eastAsia="ko-KR"/>
        </w:rPr>
        <w:tab/>
      </w:r>
      <w:r w:rsidRPr="0046765D">
        <w:rPr>
          <w:rFonts w:asciiTheme="majorEastAsia" w:eastAsiaTheme="majorEastAsia" w:hAnsiTheme="majorEastAsia"/>
          <w:noProof/>
        </w:rPr>
        <w:t>제로샷 이미지 분류</w:t>
      </w:r>
      <w:r>
        <w:rPr>
          <w:noProof/>
        </w:rPr>
        <w:tab/>
      </w:r>
      <w:r>
        <w:rPr>
          <w:noProof/>
        </w:rPr>
        <w:fldChar w:fldCharType="begin"/>
      </w:r>
      <w:r>
        <w:rPr>
          <w:noProof/>
        </w:rPr>
        <w:instrText xml:space="preserve"> PAGEREF _Toc196736211 \h </w:instrText>
      </w:r>
      <w:r>
        <w:rPr>
          <w:noProof/>
        </w:rPr>
      </w:r>
      <w:r>
        <w:rPr>
          <w:noProof/>
        </w:rPr>
        <w:fldChar w:fldCharType="separate"/>
      </w:r>
      <w:r>
        <w:rPr>
          <w:noProof/>
        </w:rPr>
        <w:t>11</w:t>
      </w:r>
      <w:r>
        <w:rPr>
          <w:noProof/>
        </w:rPr>
        <w:fldChar w:fldCharType="end"/>
      </w:r>
    </w:p>
    <w:p w14:paraId="6A2B9230" w14:textId="14EF05E8"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4.7</w:t>
      </w:r>
      <w:r>
        <w:rPr>
          <w:rFonts w:asciiTheme="minorHAnsi" w:hAnsiTheme="minorHAnsi" w:cstheme="minorBidi"/>
          <w:noProof/>
          <w:kern w:val="2"/>
          <w:szCs w:val="22"/>
          <w:lang w:eastAsia="ko-KR"/>
        </w:rPr>
        <w:tab/>
      </w:r>
      <w:r w:rsidRPr="0046765D">
        <w:rPr>
          <w:rFonts w:asciiTheme="majorEastAsia" w:eastAsiaTheme="majorEastAsia" w:hAnsiTheme="majorEastAsia"/>
          <w:noProof/>
        </w:rPr>
        <w:t>멀티모달 검색</w:t>
      </w:r>
      <w:r>
        <w:rPr>
          <w:noProof/>
        </w:rPr>
        <w:tab/>
      </w:r>
      <w:r>
        <w:rPr>
          <w:noProof/>
        </w:rPr>
        <w:fldChar w:fldCharType="begin"/>
      </w:r>
      <w:r>
        <w:rPr>
          <w:noProof/>
        </w:rPr>
        <w:instrText xml:space="preserve"> PAGEREF _Toc196736212 \h </w:instrText>
      </w:r>
      <w:r>
        <w:rPr>
          <w:noProof/>
        </w:rPr>
      </w:r>
      <w:r>
        <w:rPr>
          <w:noProof/>
        </w:rPr>
        <w:fldChar w:fldCharType="separate"/>
      </w:r>
      <w:r>
        <w:rPr>
          <w:noProof/>
        </w:rPr>
        <w:t>12</w:t>
      </w:r>
      <w:r>
        <w:rPr>
          <w:noProof/>
        </w:rPr>
        <w:fldChar w:fldCharType="end"/>
      </w:r>
    </w:p>
    <w:p w14:paraId="24942EAE" w14:textId="6925AF44"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4.8</w:t>
      </w:r>
      <w:r>
        <w:rPr>
          <w:rFonts w:asciiTheme="minorHAnsi" w:hAnsiTheme="minorHAnsi" w:cstheme="minorBidi"/>
          <w:noProof/>
          <w:kern w:val="2"/>
          <w:szCs w:val="22"/>
          <w:lang w:eastAsia="ko-KR"/>
        </w:rPr>
        <w:tab/>
      </w:r>
      <w:r w:rsidRPr="0046765D">
        <w:rPr>
          <w:rFonts w:asciiTheme="majorEastAsia" w:eastAsiaTheme="majorEastAsia" w:hAnsiTheme="majorEastAsia"/>
          <w:noProof/>
        </w:rPr>
        <w:t>모델 확장</w:t>
      </w:r>
      <w:r>
        <w:rPr>
          <w:noProof/>
        </w:rPr>
        <w:tab/>
      </w:r>
      <w:r>
        <w:rPr>
          <w:noProof/>
        </w:rPr>
        <w:fldChar w:fldCharType="begin"/>
      </w:r>
      <w:r>
        <w:rPr>
          <w:noProof/>
        </w:rPr>
        <w:instrText xml:space="preserve"> PAGEREF _Toc196736213 \h </w:instrText>
      </w:r>
      <w:r>
        <w:rPr>
          <w:noProof/>
        </w:rPr>
      </w:r>
      <w:r>
        <w:rPr>
          <w:noProof/>
        </w:rPr>
        <w:fldChar w:fldCharType="separate"/>
      </w:r>
      <w:r>
        <w:rPr>
          <w:noProof/>
        </w:rPr>
        <w:t>13</w:t>
      </w:r>
      <w:r>
        <w:rPr>
          <w:noProof/>
        </w:rPr>
        <w:fldChar w:fldCharType="end"/>
      </w:r>
    </w:p>
    <w:p w14:paraId="63CF8A9F" w14:textId="79281949"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4.9</w:t>
      </w:r>
      <w:r>
        <w:rPr>
          <w:rFonts w:asciiTheme="minorHAnsi" w:hAnsiTheme="minorHAnsi" w:cstheme="minorBidi"/>
          <w:noProof/>
          <w:kern w:val="2"/>
          <w:szCs w:val="22"/>
          <w:lang w:eastAsia="ko-KR"/>
        </w:rPr>
        <w:tab/>
      </w:r>
      <w:r w:rsidRPr="0046765D">
        <w:rPr>
          <w:rFonts w:asciiTheme="majorEastAsia" w:eastAsiaTheme="majorEastAsia" w:hAnsiTheme="majorEastAsia"/>
          <w:noProof/>
        </w:rPr>
        <w:t>결론</w:t>
      </w:r>
      <w:r>
        <w:rPr>
          <w:noProof/>
        </w:rPr>
        <w:tab/>
      </w:r>
      <w:r>
        <w:rPr>
          <w:noProof/>
        </w:rPr>
        <w:fldChar w:fldCharType="begin"/>
      </w:r>
      <w:r>
        <w:rPr>
          <w:noProof/>
        </w:rPr>
        <w:instrText xml:space="preserve"> PAGEREF _Toc196736214 \h </w:instrText>
      </w:r>
      <w:r>
        <w:rPr>
          <w:noProof/>
        </w:rPr>
      </w:r>
      <w:r>
        <w:rPr>
          <w:noProof/>
        </w:rPr>
        <w:fldChar w:fldCharType="separate"/>
      </w:r>
      <w:r>
        <w:rPr>
          <w:noProof/>
        </w:rPr>
        <w:t>14</w:t>
      </w:r>
      <w:r>
        <w:rPr>
          <w:noProof/>
        </w:rPr>
        <w:fldChar w:fldCharType="end"/>
      </w:r>
    </w:p>
    <w:p w14:paraId="2C05E58E" w14:textId="19093345" w:rsidR="006017DE" w:rsidRDefault="006017DE">
      <w:pPr>
        <w:pStyle w:val="13"/>
        <w:tabs>
          <w:tab w:val="left" w:pos="432"/>
        </w:tabs>
        <w:rPr>
          <w:rFonts w:asciiTheme="minorHAnsi" w:hAnsiTheme="minorHAnsi" w:cstheme="minorBidi"/>
          <w:noProof/>
          <w:kern w:val="2"/>
          <w:szCs w:val="22"/>
          <w:lang w:eastAsia="ko-KR"/>
        </w:rPr>
      </w:pPr>
      <w:r w:rsidRPr="0046765D">
        <w:rPr>
          <w:rFonts w:asciiTheme="majorEastAsia" w:eastAsiaTheme="majorEastAsia" w:hAnsiTheme="majorEastAsia"/>
          <w:noProof/>
          <w:lang w:eastAsia="ko-KR"/>
        </w:rPr>
        <w:lastRenderedPageBreak/>
        <w:t>5.</w:t>
      </w:r>
      <w:r>
        <w:rPr>
          <w:rFonts w:asciiTheme="minorHAnsi" w:hAnsiTheme="minorHAnsi" w:cstheme="minorBidi"/>
          <w:noProof/>
          <w:kern w:val="2"/>
          <w:szCs w:val="22"/>
          <w:lang w:eastAsia="ko-KR"/>
        </w:rPr>
        <w:tab/>
      </w:r>
      <w:r w:rsidRPr="0046765D">
        <w:rPr>
          <w:rFonts w:asciiTheme="majorEastAsia" w:eastAsiaTheme="majorEastAsia" w:hAnsiTheme="majorEastAsia"/>
          <w:noProof/>
        </w:rPr>
        <w:t>Stable Diffusion</w:t>
      </w:r>
      <w:r>
        <w:rPr>
          <w:noProof/>
        </w:rPr>
        <w:tab/>
      </w:r>
      <w:r>
        <w:rPr>
          <w:noProof/>
        </w:rPr>
        <w:fldChar w:fldCharType="begin"/>
      </w:r>
      <w:r>
        <w:rPr>
          <w:noProof/>
        </w:rPr>
        <w:instrText xml:space="preserve"> PAGEREF _Toc196736215 \h </w:instrText>
      </w:r>
      <w:r>
        <w:rPr>
          <w:noProof/>
        </w:rPr>
      </w:r>
      <w:r>
        <w:rPr>
          <w:noProof/>
        </w:rPr>
        <w:fldChar w:fldCharType="separate"/>
      </w:r>
      <w:r>
        <w:rPr>
          <w:noProof/>
        </w:rPr>
        <w:t>15</w:t>
      </w:r>
      <w:r>
        <w:rPr>
          <w:noProof/>
        </w:rPr>
        <w:fldChar w:fldCharType="end"/>
      </w:r>
    </w:p>
    <w:p w14:paraId="794452B9" w14:textId="28A83567"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5.1</w:t>
      </w:r>
      <w:r>
        <w:rPr>
          <w:rFonts w:asciiTheme="minorHAnsi" w:hAnsiTheme="minorHAnsi" w:cstheme="minorBidi"/>
          <w:noProof/>
          <w:kern w:val="2"/>
          <w:szCs w:val="22"/>
          <w:lang w:eastAsia="ko-KR"/>
        </w:rPr>
        <w:tab/>
      </w:r>
      <w:r w:rsidRPr="0046765D">
        <w:rPr>
          <w:rFonts w:asciiTheme="majorEastAsia" w:eastAsiaTheme="majorEastAsia" w:hAnsiTheme="majorEastAsia"/>
          <w:noProof/>
        </w:rPr>
        <w:t>개요</w:t>
      </w:r>
      <w:r>
        <w:rPr>
          <w:noProof/>
        </w:rPr>
        <w:tab/>
      </w:r>
      <w:r>
        <w:rPr>
          <w:noProof/>
        </w:rPr>
        <w:fldChar w:fldCharType="begin"/>
      </w:r>
      <w:r>
        <w:rPr>
          <w:noProof/>
        </w:rPr>
        <w:instrText xml:space="preserve"> PAGEREF _Toc196736216 \h </w:instrText>
      </w:r>
      <w:r>
        <w:rPr>
          <w:noProof/>
        </w:rPr>
      </w:r>
      <w:r>
        <w:rPr>
          <w:noProof/>
        </w:rPr>
        <w:fldChar w:fldCharType="separate"/>
      </w:r>
      <w:r>
        <w:rPr>
          <w:noProof/>
        </w:rPr>
        <w:t>15</w:t>
      </w:r>
      <w:r>
        <w:rPr>
          <w:noProof/>
        </w:rPr>
        <w:fldChar w:fldCharType="end"/>
      </w:r>
    </w:p>
    <w:p w14:paraId="4D2670C0" w14:textId="20396885"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5.2</w:t>
      </w:r>
      <w:r>
        <w:rPr>
          <w:rFonts w:asciiTheme="minorHAnsi" w:hAnsiTheme="minorHAnsi" w:cstheme="minorBidi"/>
          <w:noProof/>
          <w:kern w:val="2"/>
          <w:szCs w:val="22"/>
          <w:lang w:eastAsia="ko-KR"/>
        </w:rPr>
        <w:tab/>
      </w:r>
      <w:r w:rsidRPr="0046765D">
        <w:rPr>
          <w:rFonts w:asciiTheme="majorEastAsia" w:eastAsiaTheme="majorEastAsia" w:hAnsiTheme="majorEastAsia"/>
          <w:noProof/>
        </w:rPr>
        <w:t>확산 모델 (Diffusion Model) 개요</w:t>
      </w:r>
      <w:r>
        <w:rPr>
          <w:noProof/>
        </w:rPr>
        <w:tab/>
      </w:r>
      <w:r>
        <w:rPr>
          <w:noProof/>
        </w:rPr>
        <w:fldChar w:fldCharType="begin"/>
      </w:r>
      <w:r>
        <w:rPr>
          <w:noProof/>
        </w:rPr>
        <w:instrText xml:space="preserve"> PAGEREF _Toc196736217 \h </w:instrText>
      </w:r>
      <w:r>
        <w:rPr>
          <w:noProof/>
        </w:rPr>
      </w:r>
      <w:r>
        <w:rPr>
          <w:noProof/>
        </w:rPr>
        <w:fldChar w:fldCharType="separate"/>
      </w:r>
      <w:r>
        <w:rPr>
          <w:noProof/>
        </w:rPr>
        <w:t>15</w:t>
      </w:r>
      <w:r>
        <w:rPr>
          <w:noProof/>
        </w:rPr>
        <w:fldChar w:fldCharType="end"/>
      </w:r>
    </w:p>
    <w:p w14:paraId="56C0652B" w14:textId="5C94D25B"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5.3</w:t>
      </w:r>
      <w:r>
        <w:rPr>
          <w:rFonts w:asciiTheme="minorHAnsi" w:hAnsiTheme="minorHAnsi" w:cstheme="minorBidi"/>
          <w:noProof/>
          <w:kern w:val="2"/>
          <w:szCs w:val="22"/>
          <w:lang w:eastAsia="ko-KR"/>
        </w:rPr>
        <w:tab/>
      </w:r>
      <w:r w:rsidRPr="0046765D">
        <w:rPr>
          <w:rFonts w:asciiTheme="majorEastAsia" w:eastAsiaTheme="majorEastAsia" w:hAnsiTheme="majorEastAsia"/>
          <w:noProof/>
        </w:rPr>
        <w:t>Stable Diffusion의 작동 원리</w:t>
      </w:r>
      <w:r>
        <w:rPr>
          <w:noProof/>
        </w:rPr>
        <w:tab/>
      </w:r>
      <w:r>
        <w:rPr>
          <w:noProof/>
        </w:rPr>
        <w:fldChar w:fldCharType="begin"/>
      </w:r>
      <w:r>
        <w:rPr>
          <w:noProof/>
        </w:rPr>
        <w:instrText xml:space="preserve"> PAGEREF _Toc196736218 \h </w:instrText>
      </w:r>
      <w:r>
        <w:rPr>
          <w:noProof/>
        </w:rPr>
      </w:r>
      <w:r>
        <w:rPr>
          <w:noProof/>
        </w:rPr>
        <w:fldChar w:fldCharType="separate"/>
      </w:r>
      <w:r>
        <w:rPr>
          <w:noProof/>
        </w:rPr>
        <w:t>15</w:t>
      </w:r>
      <w:r>
        <w:rPr>
          <w:noProof/>
        </w:rPr>
        <w:fldChar w:fldCharType="end"/>
      </w:r>
    </w:p>
    <w:p w14:paraId="2DF60048" w14:textId="0C0A16E4"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5.4</w:t>
      </w:r>
      <w:r>
        <w:rPr>
          <w:rFonts w:asciiTheme="minorHAnsi" w:hAnsiTheme="minorHAnsi" w:cstheme="minorBidi"/>
          <w:noProof/>
          <w:kern w:val="2"/>
          <w:szCs w:val="22"/>
          <w:lang w:eastAsia="ko-KR"/>
        </w:rPr>
        <w:tab/>
      </w:r>
      <w:r w:rsidRPr="0046765D">
        <w:rPr>
          <w:rFonts w:asciiTheme="majorEastAsia" w:eastAsiaTheme="majorEastAsia" w:hAnsiTheme="majorEastAsia"/>
          <w:noProof/>
        </w:rPr>
        <w:t>Stable Diffusion의 학습 과정</w:t>
      </w:r>
      <w:r>
        <w:rPr>
          <w:noProof/>
        </w:rPr>
        <w:tab/>
      </w:r>
      <w:r>
        <w:rPr>
          <w:noProof/>
        </w:rPr>
        <w:fldChar w:fldCharType="begin"/>
      </w:r>
      <w:r>
        <w:rPr>
          <w:noProof/>
        </w:rPr>
        <w:instrText xml:space="preserve"> PAGEREF _Toc196736219 \h </w:instrText>
      </w:r>
      <w:r>
        <w:rPr>
          <w:noProof/>
        </w:rPr>
      </w:r>
      <w:r>
        <w:rPr>
          <w:noProof/>
        </w:rPr>
        <w:fldChar w:fldCharType="separate"/>
      </w:r>
      <w:r>
        <w:rPr>
          <w:noProof/>
        </w:rPr>
        <w:t>16</w:t>
      </w:r>
      <w:r>
        <w:rPr>
          <w:noProof/>
        </w:rPr>
        <w:fldChar w:fldCharType="end"/>
      </w:r>
    </w:p>
    <w:p w14:paraId="5175A5F1" w14:textId="48070E53"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5.5</w:t>
      </w:r>
      <w:r>
        <w:rPr>
          <w:rFonts w:asciiTheme="minorHAnsi" w:hAnsiTheme="minorHAnsi" w:cstheme="minorBidi"/>
          <w:noProof/>
          <w:kern w:val="2"/>
          <w:szCs w:val="22"/>
          <w:lang w:eastAsia="ko-KR"/>
        </w:rPr>
        <w:tab/>
      </w:r>
      <w:r w:rsidRPr="0046765D">
        <w:rPr>
          <w:rFonts w:asciiTheme="majorEastAsia" w:eastAsiaTheme="majorEastAsia" w:hAnsiTheme="majorEastAsia"/>
          <w:noProof/>
        </w:rPr>
        <w:t>텍스트-이미지 매핑</w:t>
      </w:r>
      <w:r>
        <w:rPr>
          <w:noProof/>
        </w:rPr>
        <w:tab/>
      </w:r>
      <w:r>
        <w:rPr>
          <w:noProof/>
        </w:rPr>
        <w:fldChar w:fldCharType="begin"/>
      </w:r>
      <w:r>
        <w:rPr>
          <w:noProof/>
        </w:rPr>
        <w:instrText xml:space="preserve"> PAGEREF _Toc196736220 \h </w:instrText>
      </w:r>
      <w:r>
        <w:rPr>
          <w:noProof/>
        </w:rPr>
      </w:r>
      <w:r>
        <w:rPr>
          <w:noProof/>
        </w:rPr>
        <w:fldChar w:fldCharType="separate"/>
      </w:r>
      <w:r>
        <w:rPr>
          <w:noProof/>
        </w:rPr>
        <w:t>16</w:t>
      </w:r>
      <w:r>
        <w:rPr>
          <w:noProof/>
        </w:rPr>
        <w:fldChar w:fldCharType="end"/>
      </w:r>
    </w:p>
    <w:p w14:paraId="296BFBF3" w14:textId="28B9C63B"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5.6</w:t>
      </w:r>
      <w:r>
        <w:rPr>
          <w:rFonts w:asciiTheme="minorHAnsi" w:hAnsiTheme="minorHAnsi" w:cstheme="minorBidi"/>
          <w:noProof/>
          <w:kern w:val="2"/>
          <w:szCs w:val="22"/>
          <w:lang w:eastAsia="ko-KR"/>
        </w:rPr>
        <w:tab/>
      </w:r>
      <w:r w:rsidRPr="0046765D">
        <w:rPr>
          <w:rFonts w:asciiTheme="majorEastAsia" w:eastAsiaTheme="majorEastAsia" w:hAnsiTheme="majorEastAsia"/>
          <w:noProof/>
        </w:rPr>
        <w:t>Stable Diffusion 설치 및 실행 방법</w:t>
      </w:r>
      <w:r>
        <w:rPr>
          <w:noProof/>
        </w:rPr>
        <w:tab/>
      </w:r>
      <w:r>
        <w:rPr>
          <w:noProof/>
        </w:rPr>
        <w:fldChar w:fldCharType="begin"/>
      </w:r>
      <w:r>
        <w:rPr>
          <w:noProof/>
        </w:rPr>
        <w:instrText xml:space="preserve"> PAGEREF _Toc196736221 \h </w:instrText>
      </w:r>
      <w:r>
        <w:rPr>
          <w:noProof/>
        </w:rPr>
      </w:r>
      <w:r>
        <w:rPr>
          <w:noProof/>
        </w:rPr>
        <w:fldChar w:fldCharType="separate"/>
      </w:r>
      <w:r>
        <w:rPr>
          <w:noProof/>
        </w:rPr>
        <w:t>16</w:t>
      </w:r>
      <w:r>
        <w:rPr>
          <w:noProof/>
        </w:rPr>
        <w:fldChar w:fldCharType="end"/>
      </w:r>
    </w:p>
    <w:p w14:paraId="2EAD543F" w14:textId="51F80C89"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5.7</w:t>
      </w:r>
      <w:r>
        <w:rPr>
          <w:rFonts w:asciiTheme="minorHAnsi" w:hAnsiTheme="minorHAnsi" w:cstheme="minorBidi"/>
          <w:noProof/>
          <w:kern w:val="2"/>
          <w:szCs w:val="22"/>
          <w:lang w:eastAsia="ko-KR"/>
        </w:rPr>
        <w:tab/>
      </w:r>
      <w:r w:rsidRPr="0046765D">
        <w:rPr>
          <w:rFonts w:asciiTheme="majorEastAsia" w:eastAsiaTheme="majorEastAsia" w:hAnsiTheme="majorEastAsia"/>
          <w:noProof/>
        </w:rPr>
        <w:t>Stable Diffusion의 활용</w:t>
      </w:r>
      <w:r>
        <w:rPr>
          <w:noProof/>
        </w:rPr>
        <w:tab/>
      </w:r>
      <w:r>
        <w:rPr>
          <w:noProof/>
        </w:rPr>
        <w:fldChar w:fldCharType="begin"/>
      </w:r>
      <w:r>
        <w:rPr>
          <w:noProof/>
        </w:rPr>
        <w:instrText xml:space="preserve"> PAGEREF _Toc196736222 \h </w:instrText>
      </w:r>
      <w:r>
        <w:rPr>
          <w:noProof/>
        </w:rPr>
      </w:r>
      <w:r>
        <w:rPr>
          <w:noProof/>
        </w:rPr>
        <w:fldChar w:fldCharType="separate"/>
      </w:r>
      <w:r>
        <w:rPr>
          <w:noProof/>
        </w:rPr>
        <w:t>17</w:t>
      </w:r>
      <w:r>
        <w:rPr>
          <w:noProof/>
        </w:rPr>
        <w:fldChar w:fldCharType="end"/>
      </w:r>
    </w:p>
    <w:p w14:paraId="4A85CCDA" w14:textId="309A0D17"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5.8</w:t>
      </w:r>
      <w:r>
        <w:rPr>
          <w:rFonts w:asciiTheme="minorHAnsi" w:hAnsiTheme="minorHAnsi" w:cstheme="minorBidi"/>
          <w:noProof/>
          <w:kern w:val="2"/>
          <w:szCs w:val="22"/>
          <w:lang w:eastAsia="ko-KR"/>
        </w:rPr>
        <w:tab/>
      </w:r>
      <w:r w:rsidRPr="0046765D">
        <w:rPr>
          <w:rFonts w:asciiTheme="majorEastAsia" w:eastAsiaTheme="majorEastAsia" w:hAnsiTheme="majorEastAsia"/>
          <w:noProof/>
        </w:rPr>
        <w:t>Stable Diffusion의 장점</w:t>
      </w:r>
      <w:r>
        <w:rPr>
          <w:noProof/>
        </w:rPr>
        <w:tab/>
      </w:r>
      <w:r>
        <w:rPr>
          <w:noProof/>
        </w:rPr>
        <w:fldChar w:fldCharType="begin"/>
      </w:r>
      <w:r>
        <w:rPr>
          <w:noProof/>
        </w:rPr>
        <w:instrText xml:space="preserve"> PAGEREF _Toc196736223 \h </w:instrText>
      </w:r>
      <w:r>
        <w:rPr>
          <w:noProof/>
        </w:rPr>
      </w:r>
      <w:r>
        <w:rPr>
          <w:noProof/>
        </w:rPr>
        <w:fldChar w:fldCharType="separate"/>
      </w:r>
      <w:r>
        <w:rPr>
          <w:noProof/>
        </w:rPr>
        <w:t>17</w:t>
      </w:r>
      <w:r>
        <w:rPr>
          <w:noProof/>
        </w:rPr>
        <w:fldChar w:fldCharType="end"/>
      </w:r>
    </w:p>
    <w:p w14:paraId="0A10AA7B" w14:textId="7F7790FB"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5.9</w:t>
      </w:r>
      <w:r>
        <w:rPr>
          <w:rFonts w:asciiTheme="minorHAnsi" w:hAnsiTheme="minorHAnsi" w:cstheme="minorBidi"/>
          <w:noProof/>
          <w:kern w:val="2"/>
          <w:szCs w:val="22"/>
          <w:lang w:eastAsia="ko-KR"/>
        </w:rPr>
        <w:tab/>
      </w:r>
      <w:r w:rsidRPr="0046765D">
        <w:rPr>
          <w:rFonts w:asciiTheme="majorEastAsia" w:eastAsiaTheme="majorEastAsia" w:hAnsiTheme="majorEastAsia"/>
          <w:noProof/>
        </w:rPr>
        <w:t>결론</w:t>
      </w:r>
      <w:r>
        <w:rPr>
          <w:noProof/>
        </w:rPr>
        <w:tab/>
      </w:r>
      <w:r>
        <w:rPr>
          <w:noProof/>
        </w:rPr>
        <w:fldChar w:fldCharType="begin"/>
      </w:r>
      <w:r>
        <w:rPr>
          <w:noProof/>
        </w:rPr>
        <w:instrText xml:space="preserve"> PAGEREF _Toc196736224 \h </w:instrText>
      </w:r>
      <w:r>
        <w:rPr>
          <w:noProof/>
        </w:rPr>
      </w:r>
      <w:r>
        <w:rPr>
          <w:noProof/>
        </w:rPr>
        <w:fldChar w:fldCharType="separate"/>
      </w:r>
      <w:r>
        <w:rPr>
          <w:noProof/>
        </w:rPr>
        <w:t>17</w:t>
      </w:r>
      <w:r>
        <w:rPr>
          <w:noProof/>
        </w:rPr>
        <w:fldChar w:fldCharType="end"/>
      </w:r>
    </w:p>
    <w:p w14:paraId="3C68D7A6" w14:textId="081576BC"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5.10</w:t>
      </w:r>
      <w:r>
        <w:rPr>
          <w:rFonts w:asciiTheme="minorHAnsi" w:hAnsiTheme="minorHAnsi" w:cstheme="minorBidi"/>
          <w:noProof/>
          <w:kern w:val="2"/>
          <w:szCs w:val="22"/>
          <w:lang w:eastAsia="ko-KR"/>
        </w:rPr>
        <w:tab/>
      </w:r>
      <w:r w:rsidRPr="0046765D">
        <w:rPr>
          <w:rFonts w:asciiTheme="majorEastAsia" w:eastAsiaTheme="majorEastAsia" w:hAnsiTheme="majorEastAsia"/>
          <w:bCs/>
          <w:noProof/>
        </w:rPr>
        <w:t>참고 문헌</w:t>
      </w:r>
      <w:r>
        <w:rPr>
          <w:noProof/>
        </w:rPr>
        <w:tab/>
      </w:r>
      <w:r>
        <w:rPr>
          <w:noProof/>
        </w:rPr>
        <w:fldChar w:fldCharType="begin"/>
      </w:r>
      <w:r>
        <w:rPr>
          <w:noProof/>
        </w:rPr>
        <w:instrText xml:space="preserve"> PAGEREF _Toc196736225 \h </w:instrText>
      </w:r>
      <w:r>
        <w:rPr>
          <w:noProof/>
        </w:rPr>
      </w:r>
      <w:r>
        <w:rPr>
          <w:noProof/>
        </w:rPr>
        <w:fldChar w:fldCharType="separate"/>
      </w:r>
      <w:r>
        <w:rPr>
          <w:noProof/>
        </w:rPr>
        <w:t>17</w:t>
      </w:r>
      <w:r>
        <w:rPr>
          <w:noProof/>
        </w:rPr>
        <w:fldChar w:fldCharType="end"/>
      </w:r>
    </w:p>
    <w:p w14:paraId="1D25C02B" w14:textId="7AE9E78D" w:rsidR="006017DE" w:rsidRDefault="006017DE">
      <w:pPr>
        <w:pStyle w:val="13"/>
        <w:tabs>
          <w:tab w:val="left" w:pos="432"/>
        </w:tabs>
        <w:rPr>
          <w:rFonts w:asciiTheme="minorHAnsi" w:hAnsiTheme="minorHAnsi" w:cstheme="minorBidi"/>
          <w:noProof/>
          <w:kern w:val="2"/>
          <w:szCs w:val="22"/>
          <w:lang w:eastAsia="ko-KR"/>
        </w:rPr>
      </w:pPr>
      <w:r w:rsidRPr="0046765D">
        <w:rPr>
          <w:rFonts w:asciiTheme="majorEastAsia" w:eastAsiaTheme="majorEastAsia" w:hAnsiTheme="majorEastAsia"/>
          <w:noProof/>
        </w:rPr>
        <w:t>6.</w:t>
      </w:r>
      <w:r>
        <w:rPr>
          <w:rFonts w:asciiTheme="minorHAnsi" w:hAnsiTheme="minorHAnsi" w:cstheme="minorBidi"/>
          <w:noProof/>
          <w:kern w:val="2"/>
          <w:szCs w:val="22"/>
          <w:lang w:eastAsia="ko-KR"/>
        </w:rPr>
        <w:tab/>
      </w:r>
      <w:r w:rsidRPr="0046765D">
        <w:rPr>
          <w:rFonts w:asciiTheme="majorEastAsia" w:eastAsiaTheme="majorEastAsia" w:hAnsiTheme="majorEastAsia"/>
          <w:noProof/>
        </w:rPr>
        <w:t>라마3 파인튜닝</w:t>
      </w:r>
      <w:r>
        <w:rPr>
          <w:noProof/>
        </w:rPr>
        <w:tab/>
      </w:r>
      <w:r>
        <w:rPr>
          <w:noProof/>
        </w:rPr>
        <w:fldChar w:fldCharType="begin"/>
      </w:r>
      <w:r>
        <w:rPr>
          <w:noProof/>
        </w:rPr>
        <w:instrText xml:space="preserve"> PAGEREF _Toc196736226 \h </w:instrText>
      </w:r>
      <w:r>
        <w:rPr>
          <w:noProof/>
        </w:rPr>
      </w:r>
      <w:r>
        <w:rPr>
          <w:noProof/>
        </w:rPr>
        <w:fldChar w:fldCharType="separate"/>
      </w:r>
      <w:r>
        <w:rPr>
          <w:noProof/>
        </w:rPr>
        <w:t>18</w:t>
      </w:r>
      <w:r>
        <w:rPr>
          <w:noProof/>
        </w:rPr>
        <w:fldChar w:fldCharType="end"/>
      </w:r>
    </w:p>
    <w:p w14:paraId="4C49E253" w14:textId="5C4E4750"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6.1</w:t>
      </w:r>
      <w:r>
        <w:rPr>
          <w:rFonts w:asciiTheme="minorHAnsi" w:hAnsiTheme="minorHAnsi" w:cstheme="minorBidi"/>
          <w:noProof/>
          <w:kern w:val="2"/>
          <w:szCs w:val="22"/>
          <w:lang w:eastAsia="ko-KR"/>
        </w:rPr>
        <w:tab/>
      </w:r>
      <w:r w:rsidRPr="0046765D">
        <w:rPr>
          <w:rFonts w:asciiTheme="majorEastAsia" w:eastAsiaTheme="majorEastAsia" w:hAnsiTheme="majorEastAsia"/>
          <w:noProof/>
        </w:rPr>
        <w:t>주요 라이브러리 설명 및 로딩</w:t>
      </w:r>
      <w:r>
        <w:rPr>
          <w:noProof/>
        </w:rPr>
        <w:tab/>
      </w:r>
      <w:r>
        <w:rPr>
          <w:noProof/>
        </w:rPr>
        <w:fldChar w:fldCharType="begin"/>
      </w:r>
      <w:r>
        <w:rPr>
          <w:noProof/>
        </w:rPr>
        <w:instrText xml:space="preserve"> PAGEREF _Toc196736227 \h </w:instrText>
      </w:r>
      <w:r>
        <w:rPr>
          <w:noProof/>
        </w:rPr>
      </w:r>
      <w:r>
        <w:rPr>
          <w:noProof/>
        </w:rPr>
        <w:fldChar w:fldCharType="separate"/>
      </w:r>
      <w:r>
        <w:rPr>
          <w:noProof/>
        </w:rPr>
        <w:t>18</w:t>
      </w:r>
      <w:r>
        <w:rPr>
          <w:noProof/>
        </w:rPr>
        <w:fldChar w:fldCharType="end"/>
      </w:r>
    </w:p>
    <w:p w14:paraId="497C668A" w14:textId="67C3614A"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cs="굴림"/>
          <w:noProof/>
        </w:rPr>
        <w:t>6.2</w:t>
      </w:r>
      <w:r>
        <w:rPr>
          <w:rFonts w:asciiTheme="minorHAnsi" w:hAnsiTheme="minorHAnsi" w:cstheme="minorBidi"/>
          <w:noProof/>
          <w:kern w:val="2"/>
          <w:szCs w:val="22"/>
          <w:lang w:eastAsia="ko-KR"/>
        </w:rPr>
        <w:tab/>
      </w:r>
      <w:r w:rsidRPr="0046765D">
        <w:rPr>
          <w:rFonts w:asciiTheme="majorEastAsia" w:eastAsiaTheme="majorEastAsia" w:hAnsiTheme="majorEastAsia" w:cs="굴림"/>
          <w:noProof/>
        </w:rPr>
        <w:t xml:space="preserve">사용자 정의 데이터 로딩 함수: </w:t>
      </w:r>
      <w:r w:rsidRPr="0046765D">
        <w:rPr>
          <w:rFonts w:asciiTheme="majorEastAsia" w:eastAsiaTheme="majorEastAsia" w:hAnsiTheme="majorEastAsia"/>
          <w:noProof/>
        </w:rPr>
        <w:t>load_dataset_from_folder()</w:t>
      </w:r>
      <w:r>
        <w:rPr>
          <w:noProof/>
        </w:rPr>
        <w:tab/>
      </w:r>
      <w:r>
        <w:rPr>
          <w:noProof/>
        </w:rPr>
        <w:fldChar w:fldCharType="begin"/>
      </w:r>
      <w:r>
        <w:rPr>
          <w:noProof/>
        </w:rPr>
        <w:instrText xml:space="preserve"> PAGEREF _Toc196736228 \h </w:instrText>
      </w:r>
      <w:r>
        <w:rPr>
          <w:noProof/>
        </w:rPr>
      </w:r>
      <w:r>
        <w:rPr>
          <w:noProof/>
        </w:rPr>
        <w:fldChar w:fldCharType="separate"/>
      </w:r>
      <w:r>
        <w:rPr>
          <w:noProof/>
        </w:rPr>
        <w:t>18</w:t>
      </w:r>
      <w:r>
        <w:rPr>
          <w:noProof/>
        </w:rPr>
        <w:fldChar w:fldCharType="end"/>
      </w:r>
    </w:p>
    <w:p w14:paraId="4476948C" w14:textId="0C4C8A56"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cs="굴림체"/>
          <w:noProof/>
        </w:rPr>
        <w:t>6.3</w:t>
      </w:r>
      <w:r>
        <w:rPr>
          <w:rFonts w:asciiTheme="minorHAnsi" w:hAnsiTheme="minorHAnsi" w:cstheme="minorBidi"/>
          <w:noProof/>
          <w:kern w:val="2"/>
          <w:szCs w:val="22"/>
          <w:lang w:eastAsia="ko-KR"/>
        </w:rPr>
        <w:tab/>
      </w:r>
      <w:r w:rsidRPr="0046765D">
        <w:rPr>
          <w:rFonts w:asciiTheme="majorEastAsia" w:eastAsiaTheme="majorEastAsia" w:hAnsiTheme="majorEastAsia"/>
          <w:noProof/>
        </w:rPr>
        <w:t xml:space="preserve">파인튜닝 전체 파이프라인: </w:t>
      </w:r>
      <w:r w:rsidRPr="0046765D">
        <w:rPr>
          <w:rFonts w:asciiTheme="majorEastAsia" w:eastAsiaTheme="majorEastAsia" w:hAnsiTheme="majorEastAsia" w:cs="굴림체"/>
          <w:noProof/>
        </w:rPr>
        <w:t>train()</w:t>
      </w:r>
      <w:r>
        <w:rPr>
          <w:noProof/>
        </w:rPr>
        <w:tab/>
      </w:r>
      <w:r>
        <w:rPr>
          <w:noProof/>
        </w:rPr>
        <w:fldChar w:fldCharType="begin"/>
      </w:r>
      <w:r>
        <w:rPr>
          <w:noProof/>
        </w:rPr>
        <w:instrText xml:space="preserve"> PAGEREF _Toc196736229 \h </w:instrText>
      </w:r>
      <w:r>
        <w:rPr>
          <w:noProof/>
        </w:rPr>
      </w:r>
      <w:r>
        <w:rPr>
          <w:noProof/>
        </w:rPr>
        <w:fldChar w:fldCharType="separate"/>
      </w:r>
      <w:r>
        <w:rPr>
          <w:noProof/>
        </w:rPr>
        <w:t>19</w:t>
      </w:r>
      <w:r>
        <w:rPr>
          <w:noProof/>
        </w:rPr>
        <w:fldChar w:fldCharType="end"/>
      </w:r>
    </w:p>
    <w:p w14:paraId="142DA597" w14:textId="0878BB52"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6.4</w:t>
      </w:r>
      <w:r>
        <w:rPr>
          <w:rFonts w:asciiTheme="minorHAnsi" w:hAnsiTheme="minorHAnsi" w:cstheme="minorBidi"/>
          <w:noProof/>
          <w:kern w:val="2"/>
          <w:szCs w:val="22"/>
          <w:lang w:eastAsia="ko-KR"/>
        </w:rPr>
        <w:tab/>
      </w:r>
      <w:r w:rsidRPr="0046765D">
        <w:rPr>
          <w:rFonts w:asciiTheme="majorEastAsia" w:eastAsiaTheme="majorEastAsia" w:hAnsiTheme="majorEastAsia"/>
          <w:noProof/>
        </w:rPr>
        <w:t>베이스 모델 설정 및 인증</w:t>
      </w:r>
      <w:r>
        <w:rPr>
          <w:noProof/>
        </w:rPr>
        <w:tab/>
      </w:r>
      <w:r>
        <w:rPr>
          <w:noProof/>
        </w:rPr>
        <w:fldChar w:fldCharType="begin"/>
      </w:r>
      <w:r>
        <w:rPr>
          <w:noProof/>
        </w:rPr>
        <w:instrText xml:space="preserve"> PAGEREF _Toc196736230 \h </w:instrText>
      </w:r>
      <w:r>
        <w:rPr>
          <w:noProof/>
        </w:rPr>
      </w:r>
      <w:r>
        <w:rPr>
          <w:noProof/>
        </w:rPr>
        <w:fldChar w:fldCharType="separate"/>
      </w:r>
      <w:r>
        <w:rPr>
          <w:noProof/>
        </w:rPr>
        <w:t>19</w:t>
      </w:r>
      <w:r>
        <w:rPr>
          <w:noProof/>
        </w:rPr>
        <w:fldChar w:fldCharType="end"/>
      </w:r>
    </w:p>
    <w:p w14:paraId="36364675" w14:textId="2F5A9282"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6.5</w:t>
      </w:r>
      <w:r>
        <w:rPr>
          <w:rFonts w:asciiTheme="minorHAnsi" w:hAnsiTheme="minorHAnsi" w:cstheme="minorBidi"/>
          <w:noProof/>
          <w:kern w:val="2"/>
          <w:szCs w:val="22"/>
          <w:lang w:eastAsia="ko-KR"/>
        </w:rPr>
        <w:tab/>
      </w:r>
      <w:r w:rsidRPr="0046765D">
        <w:rPr>
          <w:rFonts w:asciiTheme="majorEastAsia" w:eastAsiaTheme="majorEastAsia" w:hAnsiTheme="majorEastAsia"/>
          <w:noProof/>
        </w:rPr>
        <w:t>사용자 데이터셋 로딩 및 셔플링</w:t>
      </w:r>
      <w:r>
        <w:rPr>
          <w:noProof/>
        </w:rPr>
        <w:tab/>
      </w:r>
      <w:r>
        <w:rPr>
          <w:noProof/>
        </w:rPr>
        <w:fldChar w:fldCharType="begin"/>
      </w:r>
      <w:r>
        <w:rPr>
          <w:noProof/>
        </w:rPr>
        <w:instrText xml:space="preserve"> PAGEREF _Toc196736231 \h </w:instrText>
      </w:r>
      <w:r>
        <w:rPr>
          <w:noProof/>
        </w:rPr>
      </w:r>
      <w:r>
        <w:rPr>
          <w:noProof/>
        </w:rPr>
        <w:fldChar w:fldCharType="separate"/>
      </w:r>
      <w:r>
        <w:rPr>
          <w:noProof/>
        </w:rPr>
        <w:t>19</w:t>
      </w:r>
      <w:r>
        <w:rPr>
          <w:noProof/>
        </w:rPr>
        <w:fldChar w:fldCharType="end"/>
      </w:r>
    </w:p>
    <w:p w14:paraId="5B39BD9C" w14:textId="0FECA258"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6.6</w:t>
      </w:r>
      <w:r>
        <w:rPr>
          <w:rFonts w:asciiTheme="minorHAnsi" w:hAnsiTheme="minorHAnsi" w:cstheme="minorBidi"/>
          <w:noProof/>
          <w:kern w:val="2"/>
          <w:szCs w:val="22"/>
          <w:lang w:eastAsia="ko-KR"/>
        </w:rPr>
        <w:tab/>
      </w:r>
      <w:r w:rsidRPr="0046765D">
        <w:rPr>
          <w:rFonts w:asciiTheme="majorEastAsia" w:eastAsiaTheme="majorEastAsia" w:hAnsiTheme="majorEastAsia"/>
          <w:noProof/>
        </w:rPr>
        <w:t>QLoRA 기반 4-bit 양자화 설정</w:t>
      </w:r>
      <w:r>
        <w:rPr>
          <w:noProof/>
        </w:rPr>
        <w:tab/>
      </w:r>
      <w:r>
        <w:rPr>
          <w:noProof/>
        </w:rPr>
        <w:fldChar w:fldCharType="begin"/>
      </w:r>
      <w:r>
        <w:rPr>
          <w:noProof/>
        </w:rPr>
        <w:instrText xml:space="preserve"> PAGEREF _Toc196736232 \h </w:instrText>
      </w:r>
      <w:r>
        <w:rPr>
          <w:noProof/>
        </w:rPr>
      </w:r>
      <w:r>
        <w:rPr>
          <w:noProof/>
        </w:rPr>
        <w:fldChar w:fldCharType="separate"/>
      </w:r>
      <w:r>
        <w:rPr>
          <w:noProof/>
        </w:rPr>
        <w:t>20</w:t>
      </w:r>
      <w:r>
        <w:rPr>
          <w:noProof/>
        </w:rPr>
        <w:fldChar w:fldCharType="end"/>
      </w:r>
    </w:p>
    <w:p w14:paraId="512BF1F9" w14:textId="62495CF5"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6.7</w:t>
      </w:r>
      <w:r>
        <w:rPr>
          <w:rFonts w:asciiTheme="minorHAnsi" w:hAnsiTheme="minorHAnsi" w:cstheme="minorBidi"/>
          <w:noProof/>
          <w:kern w:val="2"/>
          <w:szCs w:val="22"/>
          <w:lang w:eastAsia="ko-KR"/>
        </w:rPr>
        <w:tab/>
      </w:r>
      <w:r w:rsidRPr="0046765D">
        <w:rPr>
          <w:rFonts w:asciiTheme="majorEastAsia" w:eastAsiaTheme="majorEastAsia" w:hAnsiTheme="majorEastAsia"/>
          <w:noProof/>
        </w:rPr>
        <w:t>모델 및 토크나이저 로딩 + 대화 포맷 구성</w:t>
      </w:r>
      <w:r>
        <w:rPr>
          <w:noProof/>
        </w:rPr>
        <w:tab/>
      </w:r>
      <w:r>
        <w:rPr>
          <w:noProof/>
        </w:rPr>
        <w:fldChar w:fldCharType="begin"/>
      </w:r>
      <w:r>
        <w:rPr>
          <w:noProof/>
        </w:rPr>
        <w:instrText xml:space="preserve"> PAGEREF _Toc196736233 \h </w:instrText>
      </w:r>
      <w:r>
        <w:rPr>
          <w:noProof/>
        </w:rPr>
      </w:r>
      <w:r>
        <w:rPr>
          <w:noProof/>
        </w:rPr>
        <w:fldChar w:fldCharType="separate"/>
      </w:r>
      <w:r>
        <w:rPr>
          <w:noProof/>
        </w:rPr>
        <w:t>20</w:t>
      </w:r>
      <w:r>
        <w:rPr>
          <w:noProof/>
        </w:rPr>
        <w:fldChar w:fldCharType="end"/>
      </w:r>
    </w:p>
    <w:p w14:paraId="1DEEB14E" w14:textId="1033BB52"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6.8</w:t>
      </w:r>
      <w:r>
        <w:rPr>
          <w:rFonts w:asciiTheme="minorHAnsi" w:hAnsiTheme="minorHAnsi" w:cstheme="minorBidi"/>
          <w:noProof/>
          <w:kern w:val="2"/>
          <w:szCs w:val="22"/>
          <w:lang w:eastAsia="ko-KR"/>
        </w:rPr>
        <w:tab/>
      </w:r>
      <w:r w:rsidRPr="0046765D">
        <w:rPr>
          <w:rFonts w:asciiTheme="majorEastAsia" w:eastAsiaTheme="majorEastAsia" w:hAnsiTheme="majorEastAsia"/>
          <w:noProof/>
        </w:rPr>
        <w:t>LoRA 기반 파라미터 효율적 미세조정</w:t>
      </w:r>
      <w:r>
        <w:rPr>
          <w:noProof/>
        </w:rPr>
        <w:tab/>
      </w:r>
      <w:r>
        <w:rPr>
          <w:noProof/>
        </w:rPr>
        <w:fldChar w:fldCharType="begin"/>
      </w:r>
      <w:r>
        <w:rPr>
          <w:noProof/>
        </w:rPr>
        <w:instrText xml:space="preserve"> PAGEREF _Toc196736234 \h </w:instrText>
      </w:r>
      <w:r>
        <w:rPr>
          <w:noProof/>
        </w:rPr>
      </w:r>
      <w:r>
        <w:rPr>
          <w:noProof/>
        </w:rPr>
        <w:fldChar w:fldCharType="separate"/>
      </w:r>
      <w:r>
        <w:rPr>
          <w:noProof/>
        </w:rPr>
        <w:t>20</w:t>
      </w:r>
      <w:r>
        <w:rPr>
          <w:noProof/>
        </w:rPr>
        <w:fldChar w:fldCharType="end"/>
      </w:r>
    </w:p>
    <w:p w14:paraId="6914BAA0" w14:textId="1416516F"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6.9</w:t>
      </w:r>
      <w:r>
        <w:rPr>
          <w:rFonts w:asciiTheme="minorHAnsi" w:hAnsiTheme="minorHAnsi" w:cstheme="minorBidi"/>
          <w:noProof/>
          <w:kern w:val="2"/>
          <w:szCs w:val="22"/>
          <w:lang w:eastAsia="ko-KR"/>
        </w:rPr>
        <w:tab/>
      </w:r>
      <w:r w:rsidRPr="0046765D">
        <w:rPr>
          <w:rFonts w:asciiTheme="majorEastAsia" w:eastAsiaTheme="majorEastAsia" w:hAnsiTheme="majorEastAsia"/>
          <w:noProof/>
        </w:rPr>
        <w:t>데이터셋 전처리 및 통합</w:t>
      </w:r>
      <w:r>
        <w:rPr>
          <w:noProof/>
        </w:rPr>
        <w:tab/>
      </w:r>
      <w:r>
        <w:rPr>
          <w:noProof/>
        </w:rPr>
        <w:fldChar w:fldCharType="begin"/>
      </w:r>
      <w:r>
        <w:rPr>
          <w:noProof/>
        </w:rPr>
        <w:instrText xml:space="preserve"> PAGEREF _Toc196736235 \h </w:instrText>
      </w:r>
      <w:r>
        <w:rPr>
          <w:noProof/>
        </w:rPr>
      </w:r>
      <w:r>
        <w:rPr>
          <w:noProof/>
        </w:rPr>
        <w:fldChar w:fldCharType="separate"/>
      </w:r>
      <w:r>
        <w:rPr>
          <w:noProof/>
        </w:rPr>
        <w:t>21</w:t>
      </w:r>
      <w:r>
        <w:rPr>
          <w:noProof/>
        </w:rPr>
        <w:fldChar w:fldCharType="end"/>
      </w:r>
    </w:p>
    <w:p w14:paraId="5B487C4B" w14:textId="12FA97A6"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6.10</w:t>
      </w:r>
      <w:r>
        <w:rPr>
          <w:rFonts w:asciiTheme="minorHAnsi" w:hAnsiTheme="minorHAnsi" w:cstheme="minorBidi"/>
          <w:noProof/>
          <w:kern w:val="2"/>
          <w:szCs w:val="22"/>
          <w:lang w:eastAsia="ko-KR"/>
        </w:rPr>
        <w:tab/>
      </w:r>
      <w:r w:rsidRPr="0046765D">
        <w:rPr>
          <w:rFonts w:asciiTheme="majorEastAsia" w:eastAsiaTheme="majorEastAsia" w:hAnsiTheme="majorEastAsia"/>
          <w:noProof/>
        </w:rPr>
        <w:t>학습 하이퍼파라미터 구성</w:t>
      </w:r>
      <w:r>
        <w:rPr>
          <w:noProof/>
        </w:rPr>
        <w:tab/>
      </w:r>
      <w:r>
        <w:rPr>
          <w:noProof/>
        </w:rPr>
        <w:fldChar w:fldCharType="begin"/>
      </w:r>
      <w:r>
        <w:rPr>
          <w:noProof/>
        </w:rPr>
        <w:instrText xml:space="preserve"> PAGEREF _Toc196736236 \h </w:instrText>
      </w:r>
      <w:r>
        <w:rPr>
          <w:noProof/>
        </w:rPr>
      </w:r>
      <w:r>
        <w:rPr>
          <w:noProof/>
        </w:rPr>
        <w:fldChar w:fldCharType="separate"/>
      </w:r>
      <w:r>
        <w:rPr>
          <w:noProof/>
        </w:rPr>
        <w:t>21</w:t>
      </w:r>
      <w:r>
        <w:rPr>
          <w:noProof/>
        </w:rPr>
        <w:fldChar w:fldCharType="end"/>
      </w:r>
    </w:p>
    <w:p w14:paraId="06D51FDE" w14:textId="3DAF36D2"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6.11</w:t>
      </w:r>
      <w:r>
        <w:rPr>
          <w:rFonts w:asciiTheme="minorHAnsi" w:hAnsiTheme="minorHAnsi" w:cstheme="minorBidi"/>
          <w:noProof/>
          <w:kern w:val="2"/>
          <w:szCs w:val="22"/>
          <w:lang w:eastAsia="ko-KR"/>
        </w:rPr>
        <w:tab/>
      </w:r>
      <w:r w:rsidRPr="0046765D">
        <w:rPr>
          <w:rFonts w:asciiTheme="majorEastAsia" w:eastAsiaTheme="majorEastAsia" w:hAnsiTheme="majorEastAsia"/>
          <w:noProof/>
        </w:rPr>
        <w:t>지도학습 기반 트레이닝: SFTTrainer</w:t>
      </w:r>
      <w:r>
        <w:rPr>
          <w:noProof/>
        </w:rPr>
        <w:tab/>
      </w:r>
      <w:r>
        <w:rPr>
          <w:noProof/>
        </w:rPr>
        <w:fldChar w:fldCharType="begin"/>
      </w:r>
      <w:r>
        <w:rPr>
          <w:noProof/>
        </w:rPr>
        <w:instrText xml:space="preserve"> PAGEREF _Toc196736237 \h </w:instrText>
      </w:r>
      <w:r>
        <w:rPr>
          <w:noProof/>
        </w:rPr>
      </w:r>
      <w:r>
        <w:rPr>
          <w:noProof/>
        </w:rPr>
        <w:fldChar w:fldCharType="separate"/>
      </w:r>
      <w:r>
        <w:rPr>
          <w:noProof/>
        </w:rPr>
        <w:t>22</w:t>
      </w:r>
      <w:r>
        <w:rPr>
          <w:noProof/>
        </w:rPr>
        <w:fldChar w:fldCharType="end"/>
      </w:r>
    </w:p>
    <w:p w14:paraId="39343A3A" w14:textId="7406E945"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6.12</w:t>
      </w:r>
      <w:r>
        <w:rPr>
          <w:rFonts w:asciiTheme="minorHAnsi" w:hAnsiTheme="minorHAnsi" w:cstheme="minorBidi"/>
          <w:noProof/>
          <w:kern w:val="2"/>
          <w:szCs w:val="22"/>
          <w:lang w:eastAsia="ko-KR"/>
        </w:rPr>
        <w:tab/>
      </w:r>
      <w:r w:rsidRPr="0046765D">
        <w:rPr>
          <w:rFonts w:asciiTheme="majorEastAsia" w:eastAsiaTheme="majorEastAsia" w:hAnsiTheme="majorEastAsia"/>
          <w:noProof/>
        </w:rPr>
        <w:t>평가 및 모델 배포</w:t>
      </w:r>
      <w:r>
        <w:rPr>
          <w:noProof/>
        </w:rPr>
        <w:tab/>
      </w:r>
      <w:r>
        <w:rPr>
          <w:noProof/>
        </w:rPr>
        <w:fldChar w:fldCharType="begin"/>
      </w:r>
      <w:r>
        <w:rPr>
          <w:noProof/>
        </w:rPr>
        <w:instrText xml:space="preserve"> PAGEREF _Toc196736238 \h </w:instrText>
      </w:r>
      <w:r>
        <w:rPr>
          <w:noProof/>
        </w:rPr>
      </w:r>
      <w:r>
        <w:rPr>
          <w:noProof/>
        </w:rPr>
        <w:fldChar w:fldCharType="separate"/>
      </w:r>
      <w:r>
        <w:rPr>
          <w:noProof/>
        </w:rPr>
        <w:t>22</w:t>
      </w:r>
      <w:r>
        <w:rPr>
          <w:noProof/>
        </w:rPr>
        <w:fldChar w:fldCharType="end"/>
      </w:r>
    </w:p>
    <w:p w14:paraId="23AA8DDA" w14:textId="6972D64C"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6.13</w:t>
      </w:r>
      <w:r>
        <w:rPr>
          <w:rFonts w:asciiTheme="minorHAnsi" w:hAnsiTheme="minorHAnsi" w:cstheme="minorBidi"/>
          <w:noProof/>
          <w:kern w:val="2"/>
          <w:szCs w:val="22"/>
          <w:lang w:eastAsia="ko-KR"/>
        </w:rPr>
        <w:tab/>
      </w:r>
      <w:r w:rsidRPr="0046765D">
        <w:rPr>
          <w:rFonts w:asciiTheme="majorEastAsia" w:eastAsiaTheme="majorEastAsia" w:hAnsiTheme="majorEastAsia"/>
          <w:noProof/>
        </w:rPr>
        <w:t>결론 및 확장</w:t>
      </w:r>
      <w:r>
        <w:rPr>
          <w:noProof/>
        </w:rPr>
        <w:tab/>
      </w:r>
      <w:r>
        <w:rPr>
          <w:noProof/>
        </w:rPr>
        <w:fldChar w:fldCharType="begin"/>
      </w:r>
      <w:r>
        <w:rPr>
          <w:noProof/>
        </w:rPr>
        <w:instrText xml:space="preserve"> PAGEREF _Toc196736239 \h </w:instrText>
      </w:r>
      <w:r>
        <w:rPr>
          <w:noProof/>
        </w:rPr>
      </w:r>
      <w:r>
        <w:rPr>
          <w:noProof/>
        </w:rPr>
        <w:fldChar w:fldCharType="separate"/>
      </w:r>
      <w:r>
        <w:rPr>
          <w:noProof/>
        </w:rPr>
        <w:t>22</w:t>
      </w:r>
      <w:r>
        <w:rPr>
          <w:noProof/>
        </w:rPr>
        <w:fldChar w:fldCharType="end"/>
      </w:r>
    </w:p>
    <w:p w14:paraId="6110A24F" w14:textId="3145D7F4" w:rsidR="006017DE" w:rsidRDefault="006017DE">
      <w:pPr>
        <w:pStyle w:val="13"/>
        <w:tabs>
          <w:tab w:val="left" w:pos="432"/>
        </w:tabs>
        <w:rPr>
          <w:rFonts w:asciiTheme="minorHAnsi" w:hAnsiTheme="minorHAnsi" w:cstheme="minorBidi"/>
          <w:noProof/>
          <w:kern w:val="2"/>
          <w:szCs w:val="22"/>
          <w:lang w:eastAsia="ko-KR"/>
        </w:rPr>
      </w:pPr>
      <w:r w:rsidRPr="0046765D">
        <w:rPr>
          <w:rFonts w:asciiTheme="majorEastAsia" w:eastAsiaTheme="majorEastAsia" w:hAnsiTheme="majorEastAsia"/>
          <w:noProof/>
          <w:lang w:eastAsia="ko-KR"/>
        </w:rPr>
        <w:t>7.</w:t>
      </w:r>
      <w:r>
        <w:rPr>
          <w:rFonts w:asciiTheme="minorHAnsi" w:hAnsiTheme="minorHAnsi" w:cstheme="minorBidi"/>
          <w:noProof/>
          <w:kern w:val="2"/>
          <w:szCs w:val="22"/>
          <w:lang w:eastAsia="ko-KR"/>
        </w:rPr>
        <w:tab/>
      </w:r>
      <w:r w:rsidRPr="0046765D">
        <w:rPr>
          <w:rFonts w:asciiTheme="majorEastAsia" w:eastAsiaTheme="majorEastAsia" w:hAnsiTheme="majorEastAsia"/>
          <w:noProof/>
        </w:rPr>
        <w:t>LangChain</w:t>
      </w:r>
      <w:r>
        <w:rPr>
          <w:noProof/>
        </w:rPr>
        <w:tab/>
      </w:r>
      <w:r>
        <w:rPr>
          <w:noProof/>
        </w:rPr>
        <w:fldChar w:fldCharType="begin"/>
      </w:r>
      <w:r>
        <w:rPr>
          <w:noProof/>
        </w:rPr>
        <w:instrText xml:space="preserve"> PAGEREF _Toc196736240 \h </w:instrText>
      </w:r>
      <w:r>
        <w:rPr>
          <w:noProof/>
        </w:rPr>
      </w:r>
      <w:r>
        <w:rPr>
          <w:noProof/>
        </w:rPr>
        <w:fldChar w:fldCharType="separate"/>
      </w:r>
      <w:r>
        <w:rPr>
          <w:noProof/>
        </w:rPr>
        <w:t>23</w:t>
      </w:r>
      <w:r>
        <w:rPr>
          <w:noProof/>
        </w:rPr>
        <w:fldChar w:fldCharType="end"/>
      </w:r>
    </w:p>
    <w:p w14:paraId="562FA0CA" w14:textId="2273752C"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7.1</w:t>
      </w:r>
      <w:r>
        <w:rPr>
          <w:rFonts w:asciiTheme="minorHAnsi" w:hAnsiTheme="minorHAnsi" w:cstheme="minorBidi"/>
          <w:noProof/>
          <w:kern w:val="2"/>
          <w:szCs w:val="22"/>
          <w:lang w:eastAsia="ko-KR"/>
        </w:rPr>
        <w:tab/>
      </w:r>
      <w:r w:rsidRPr="0046765D">
        <w:rPr>
          <w:rFonts w:asciiTheme="majorEastAsia" w:eastAsiaTheme="majorEastAsia" w:hAnsiTheme="majorEastAsia"/>
          <w:noProof/>
        </w:rPr>
        <w:t>랭체인 개념</w:t>
      </w:r>
      <w:r>
        <w:rPr>
          <w:noProof/>
        </w:rPr>
        <w:tab/>
      </w:r>
      <w:r>
        <w:rPr>
          <w:noProof/>
        </w:rPr>
        <w:fldChar w:fldCharType="begin"/>
      </w:r>
      <w:r>
        <w:rPr>
          <w:noProof/>
        </w:rPr>
        <w:instrText xml:space="preserve"> PAGEREF _Toc196736241 \h </w:instrText>
      </w:r>
      <w:r>
        <w:rPr>
          <w:noProof/>
        </w:rPr>
      </w:r>
      <w:r>
        <w:rPr>
          <w:noProof/>
        </w:rPr>
        <w:fldChar w:fldCharType="separate"/>
      </w:r>
      <w:r>
        <w:rPr>
          <w:noProof/>
        </w:rPr>
        <w:t>23</w:t>
      </w:r>
      <w:r>
        <w:rPr>
          <w:noProof/>
        </w:rPr>
        <w:fldChar w:fldCharType="end"/>
      </w:r>
    </w:p>
    <w:p w14:paraId="7C385B64" w14:textId="1E99B128"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7.2</w:t>
      </w:r>
      <w:r>
        <w:rPr>
          <w:rFonts w:asciiTheme="minorHAnsi" w:hAnsiTheme="minorHAnsi" w:cstheme="minorBidi"/>
          <w:noProof/>
          <w:kern w:val="2"/>
          <w:szCs w:val="22"/>
          <w:lang w:eastAsia="ko-KR"/>
        </w:rPr>
        <w:tab/>
      </w:r>
      <w:r w:rsidRPr="0046765D">
        <w:rPr>
          <w:rFonts w:asciiTheme="majorEastAsia" w:eastAsiaTheme="majorEastAsia" w:hAnsiTheme="majorEastAsia"/>
          <w:noProof/>
        </w:rPr>
        <w:t>구조</w:t>
      </w:r>
      <w:r>
        <w:rPr>
          <w:noProof/>
        </w:rPr>
        <w:tab/>
      </w:r>
      <w:r>
        <w:rPr>
          <w:noProof/>
        </w:rPr>
        <w:fldChar w:fldCharType="begin"/>
      </w:r>
      <w:r>
        <w:rPr>
          <w:noProof/>
        </w:rPr>
        <w:instrText xml:space="preserve"> PAGEREF _Toc196736242 \h </w:instrText>
      </w:r>
      <w:r>
        <w:rPr>
          <w:noProof/>
        </w:rPr>
      </w:r>
      <w:r>
        <w:rPr>
          <w:noProof/>
        </w:rPr>
        <w:fldChar w:fldCharType="separate"/>
      </w:r>
      <w:r>
        <w:rPr>
          <w:noProof/>
        </w:rPr>
        <w:t>23</w:t>
      </w:r>
      <w:r>
        <w:rPr>
          <w:noProof/>
        </w:rPr>
        <w:fldChar w:fldCharType="end"/>
      </w:r>
    </w:p>
    <w:p w14:paraId="19170EC1" w14:textId="5249CE87"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7.3</w:t>
      </w:r>
      <w:r>
        <w:rPr>
          <w:rFonts w:asciiTheme="minorHAnsi" w:hAnsiTheme="minorHAnsi" w:cstheme="minorBidi"/>
          <w:noProof/>
          <w:kern w:val="2"/>
          <w:szCs w:val="22"/>
          <w:lang w:eastAsia="ko-KR"/>
        </w:rPr>
        <w:tab/>
      </w:r>
      <w:r w:rsidRPr="0046765D">
        <w:rPr>
          <w:rFonts w:asciiTheme="majorEastAsia" w:eastAsiaTheme="majorEastAsia" w:hAnsiTheme="majorEastAsia"/>
          <w:noProof/>
        </w:rPr>
        <w:t>프롬프트 템플릿</w:t>
      </w:r>
      <w:r>
        <w:rPr>
          <w:noProof/>
        </w:rPr>
        <w:tab/>
      </w:r>
      <w:r>
        <w:rPr>
          <w:noProof/>
        </w:rPr>
        <w:fldChar w:fldCharType="begin"/>
      </w:r>
      <w:r>
        <w:rPr>
          <w:noProof/>
        </w:rPr>
        <w:instrText xml:space="preserve"> PAGEREF _Toc196736243 \h </w:instrText>
      </w:r>
      <w:r>
        <w:rPr>
          <w:noProof/>
        </w:rPr>
      </w:r>
      <w:r>
        <w:rPr>
          <w:noProof/>
        </w:rPr>
        <w:fldChar w:fldCharType="separate"/>
      </w:r>
      <w:r>
        <w:rPr>
          <w:noProof/>
        </w:rPr>
        <w:t>23</w:t>
      </w:r>
      <w:r>
        <w:rPr>
          <w:noProof/>
        </w:rPr>
        <w:fldChar w:fldCharType="end"/>
      </w:r>
    </w:p>
    <w:p w14:paraId="249DCCAB" w14:textId="66ADB8AB"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7.4</w:t>
      </w:r>
      <w:r>
        <w:rPr>
          <w:rFonts w:asciiTheme="minorHAnsi" w:hAnsiTheme="minorHAnsi" w:cstheme="minorBidi"/>
          <w:noProof/>
          <w:kern w:val="2"/>
          <w:szCs w:val="22"/>
          <w:lang w:eastAsia="ko-KR"/>
        </w:rPr>
        <w:tab/>
      </w:r>
      <w:r w:rsidRPr="0046765D">
        <w:rPr>
          <w:rFonts w:asciiTheme="majorEastAsia" w:eastAsiaTheme="majorEastAsia" w:hAnsiTheme="majorEastAsia"/>
          <w:noProof/>
        </w:rPr>
        <w:t>LCEL (LangChain Expression Language)</w:t>
      </w:r>
      <w:r>
        <w:rPr>
          <w:noProof/>
        </w:rPr>
        <w:tab/>
      </w:r>
      <w:r>
        <w:rPr>
          <w:noProof/>
        </w:rPr>
        <w:fldChar w:fldCharType="begin"/>
      </w:r>
      <w:r>
        <w:rPr>
          <w:noProof/>
        </w:rPr>
        <w:instrText xml:space="preserve"> PAGEREF _Toc196736244 \h </w:instrText>
      </w:r>
      <w:r>
        <w:rPr>
          <w:noProof/>
        </w:rPr>
      </w:r>
      <w:r>
        <w:rPr>
          <w:noProof/>
        </w:rPr>
        <w:fldChar w:fldCharType="separate"/>
      </w:r>
      <w:r>
        <w:rPr>
          <w:noProof/>
        </w:rPr>
        <w:t>24</w:t>
      </w:r>
      <w:r>
        <w:rPr>
          <w:noProof/>
        </w:rPr>
        <w:fldChar w:fldCharType="end"/>
      </w:r>
    </w:p>
    <w:p w14:paraId="54C18BB2" w14:textId="5F9B1FB4"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7.5</w:t>
      </w:r>
      <w:r>
        <w:rPr>
          <w:rFonts w:asciiTheme="minorHAnsi" w:hAnsiTheme="minorHAnsi" w:cstheme="minorBidi"/>
          <w:noProof/>
          <w:kern w:val="2"/>
          <w:szCs w:val="22"/>
          <w:lang w:eastAsia="ko-KR"/>
        </w:rPr>
        <w:tab/>
      </w:r>
      <w:r w:rsidRPr="0046765D">
        <w:rPr>
          <w:rFonts w:asciiTheme="majorEastAsia" w:eastAsiaTheme="majorEastAsia" w:hAnsiTheme="majorEastAsia"/>
          <w:noProof/>
        </w:rPr>
        <w:t>에이전트 방식</w:t>
      </w:r>
      <w:r>
        <w:rPr>
          <w:noProof/>
        </w:rPr>
        <w:tab/>
      </w:r>
      <w:r>
        <w:rPr>
          <w:noProof/>
        </w:rPr>
        <w:fldChar w:fldCharType="begin"/>
      </w:r>
      <w:r>
        <w:rPr>
          <w:noProof/>
        </w:rPr>
        <w:instrText xml:space="preserve"> PAGEREF _Toc196736245 \h </w:instrText>
      </w:r>
      <w:r>
        <w:rPr>
          <w:noProof/>
        </w:rPr>
      </w:r>
      <w:r>
        <w:rPr>
          <w:noProof/>
        </w:rPr>
        <w:fldChar w:fldCharType="separate"/>
      </w:r>
      <w:r>
        <w:rPr>
          <w:noProof/>
        </w:rPr>
        <w:t>25</w:t>
      </w:r>
      <w:r>
        <w:rPr>
          <w:noProof/>
        </w:rPr>
        <w:fldChar w:fldCharType="end"/>
      </w:r>
    </w:p>
    <w:p w14:paraId="201901C2" w14:textId="3A3CE887"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7.5.1</w:t>
      </w:r>
      <w:r>
        <w:rPr>
          <w:rFonts w:asciiTheme="minorHAnsi" w:hAnsiTheme="minorHAnsi" w:cstheme="minorBidi"/>
          <w:noProof/>
          <w:kern w:val="2"/>
          <w:szCs w:val="22"/>
          <w:lang w:eastAsia="ko-KR"/>
        </w:rPr>
        <w:tab/>
      </w:r>
      <w:r w:rsidRPr="0046765D">
        <w:rPr>
          <w:rFonts w:asciiTheme="majorEastAsia" w:eastAsiaTheme="majorEastAsia" w:hAnsiTheme="majorEastAsia"/>
          <w:noProof/>
        </w:rPr>
        <w:t>Zero-shot ReAct</w:t>
      </w:r>
      <w:r>
        <w:rPr>
          <w:noProof/>
        </w:rPr>
        <w:tab/>
      </w:r>
      <w:r>
        <w:rPr>
          <w:noProof/>
        </w:rPr>
        <w:fldChar w:fldCharType="begin"/>
      </w:r>
      <w:r>
        <w:rPr>
          <w:noProof/>
        </w:rPr>
        <w:instrText xml:space="preserve"> PAGEREF _Toc196736246 \h </w:instrText>
      </w:r>
      <w:r>
        <w:rPr>
          <w:noProof/>
        </w:rPr>
      </w:r>
      <w:r>
        <w:rPr>
          <w:noProof/>
        </w:rPr>
        <w:fldChar w:fldCharType="separate"/>
      </w:r>
      <w:r>
        <w:rPr>
          <w:noProof/>
        </w:rPr>
        <w:t>25</w:t>
      </w:r>
      <w:r>
        <w:rPr>
          <w:noProof/>
        </w:rPr>
        <w:fldChar w:fldCharType="end"/>
      </w:r>
    </w:p>
    <w:p w14:paraId="7A653E00" w14:textId="15F3D0D6"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7.5.2</w:t>
      </w:r>
      <w:r>
        <w:rPr>
          <w:rFonts w:asciiTheme="minorHAnsi" w:hAnsiTheme="minorHAnsi" w:cstheme="minorBidi"/>
          <w:noProof/>
          <w:kern w:val="2"/>
          <w:szCs w:val="22"/>
          <w:lang w:eastAsia="ko-KR"/>
        </w:rPr>
        <w:tab/>
      </w:r>
      <w:r w:rsidRPr="0046765D">
        <w:rPr>
          <w:rFonts w:asciiTheme="majorEastAsia" w:eastAsiaTheme="majorEastAsia" w:hAnsiTheme="majorEastAsia"/>
          <w:noProof/>
        </w:rPr>
        <w:t>Conversational ReAct</w:t>
      </w:r>
      <w:r>
        <w:rPr>
          <w:noProof/>
        </w:rPr>
        <w:tab/>
      </w:r>
      <w:r>
        <w:rPr>
          <w:noProof/>
        </w:rPr>
        <w:fldChar w:fldCharType="begin"/>
      </w:r>
      <w:r>
        <w:rPr>
          <w:noProof/>
        </w:rPr>
        <w:instrText xml:space="preserve"> PAGEREF _Toc196736247 \h </w:instrText>
      </w:r>
      <w:r>
        <w:rPr>
          <w:noProof/>
        </w:rPr>
      </w:r>
      <w:r>
        <w:rPr>
          <w:noProof/>
        </w:rPr>
        <w:fldChar w:fldCharType="separate"/>
      </w:r>
      <w:r>
        <w:rPr>
          <w:noProof/>
        </w:rPr>
        <w:t>25</w:t>
      </w:r>
      <w:r>
        <w:rPr>
          <w:noProof/>
        </w:rPr>
        <w:fldChar w:fldCharType="end"/>
      </w:r>
    </w:p>
    <w:p w14:paraId="19086DA1" w14:textId="0D30E763"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t>7.5.3</w:t>
      </w:r>
      <w:r>
        <w:rPr>
          <w:rFonts w:asciiTheme="minorHAnsi" w:hAnsiTheme="minorHAnsi" w:cstheme="minorBidi"/>
          <w:noProof/>
          <w:kern w:val="2"/>
          <w:szCs w:val="22"/>
          <w:lang w:eastAsia="ko-KR"/>
        </w:rPr>
        <w:tab/>
      </w:r>
      <w:r w:rsidRPr="0046765D">
        <w:rPr>
          <w:rFonts w:asciiTheme="majorEastAsia" w:eastAsiaTheme="majorEastAsia" w:hAnsiTheme="majorEastAsia"/>
          <w:noProof/>
        </w:rPr>
        <w:t>ReAct Docstore</w:t>
      </w:r>
      <w:r>
        <w:rPr>
          <w:noProof/>
        </w:rPr>
        <w:tab/>
      </w:r>
      <w:r>
        <w:rPr>
          <w:noProof/>
        </w:rPr>
        <w:fldChar w:fldCharType="begin"/>
      </w:r>
      <w:r>
        <w:rPr>
          <w:noProof/>
        </w:rPr>
        <w:instrText xml:space="preserve"> PAGEREF _Toc196736248 \h </w:instrText>
      </w:r>
      <w:r>
        <w:rPr>
          <w:noProof/>
        </w:rPr>
      </w:r>
      <w:r>
        <w:rPr>
          <w:noProof/>
        </w:rPr>
        <w:fldChar w:fldCharType="separate"/>
      </w:r>
      <w:r>
        <w:rPr>
          <w:noProof/>
        </w:rPr>
        <w:t>26</w:t>
      </w:r>
      <w:r>
        <w:rPr>
          <w:noProof/>
        </w:rPr>
        <w:fldChar w:fldCharType="end"/>
      </w:r>
    </w:p>
    <w:p w14:paraId="7362750E" w14:textId="692E3934" w:rsidR="006017DE" w:rsidRDefault="006017DE">
      <w:pPr>
        <w:pStyle w:val="30"/>
        <w:tabs>
          <w:tab w:val="left" w:pos="1698"/>
        </w:tabs>
        <w:rPr>
          <w:rFonts w:asciiTheme="minorHAnsi" w:hAnsiTheme="minorHAnsi" w:cstheme="minorBidi"/>
          <w:noProof/>
          <w:kern w:val="2"/>
          <w:szCs w:val="22"/>
          <w:lang w:eastAsia="ko-KR"/>
        </w:rPr>
      </w:pPr>
      <w:r w:rsidRPr="0046765D">
        <w:rPr>
          <w:rFonts w:asciiTheme="majorEastAsia" w:eastAsiaTheme="majorEastAsia" w:hAnsiTheme="majorEastAsia"/>
          <w:noProof/>
        </w:rPr>
        <w:lastRenderedPageBreak/>
        <w:t>7.5.4</w:t>
      </w:r>
      <w:r>
        <w:rPr>
          <w:rFonts w:asciiTheme="minorHAnsi" w:hAnsiTheme="minorHAnsi" w:cstheme="minorBidi"/>
          <w:noProof/>
          <w:kern w:val="2"/>
          <w:szCs w:val="22"/>
          <w:lang w:eastAsia="ko-KR"/>
        </w:rPr>
        <w:tab/>
      </w:r>
      <w:r w:rsidRPr="0046765D">
        <w:rPr>
          <w:rFonts w:asciiTheme="majorEastAsia" w:eastAsiaTheme="majorEastAsia" w:hAnsiTheme="majorEastAsia"/>
          <w:noProof/>
        </w:rPr>
        <w:t>Self-ask with Search</w:t>
      </w:r>
      <w:r>
        <w:rPr>
          <w:noProof/>
        </w:rPr>
        <w:tab/>
      </w:r>
      <w:r>
        <w:rPr>
          <w:noProof/>
        </w:rPr>
        <w:fldChar w:fldCharType="begin"/>
      </w:r>
      <w:r>
        <w:rPr>
          <w:noProof/>
        </w:rPr>
        <w:instrText xml:space="preserve"> PAGEREF _Toc196736249 \h </w:instrText>
      </w:r>
      <w:r>
        <w:rPr>
          <w:noProof/>
        </w:rPr>
      </w:r>
      <w:r>
        <w:rPr>
          <w:noProof/>
        </w:rPr>
        <w:fldChar w:fldCharType="separate"/>
      </w:r>
      <w:r>
        <w:rPr>
          <w:noProof/>
        </w:rPr>
        <w:t>26</w:t>
      </w:r>
      <w:r>
        <w:rPr>
          <w:noProof/>
        </w:rPr>
        <w:fldChar w:fldCharType="end"/>
      </w:r>
    </w:p>
    <w:p w14:paraId="23318370" w14:textId="176FD7B8"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cs="굴림체"/>
          <w:noProof/>
        </w:rPr>
        <w:t>7.6</w:t>
      </w:r>
      <w:r>
        <w:rPr>
          <w:rFonts w:asciiTheme="minorHAnsi" w:hAnsiTheme="minorHAnsi" w:cstheme="minorBidi"/>
          <w:noProof/>
          <w:kern w:val="2"/>
          <w:szCs w:val="22"/>
          <w:lang w:eastAsia="ko-KR"/>
        </w:rPr>
        <w:tab/>
      </w:r>
      <w:r w:rsidRPr="0046765D">
        <w:rPr>
          <w:rFonts w:asciiTheme="majorEastAsia" w:eastAsiaTheme="majorEastAsia" w:hAnsiTheme="majorEastAsia" w:cs="굴림체"/>
          <w:noProof/>
          <w:lang w:eastAsia="ko-KR"/>
        </w:rPr>
        <w:t>에이전트 동작 방식</w:t>
      </w:r>
      <w:r>
        <w:rPr>
          <w:noProof/>
        </w:rPr>
        <w:tab/>
      </w:r>
      <w:r>
        <w:rPr>
          <w:noProof/>
        </w:rPr>
        <w:fldChar w:fldCharType="begin"/>
      </w:r>
      <w:r>
        <w:rPr>
          <w:noProof/>
        </w:rPr>
        <w:instrText xml:space="preserve"> PAGEREF _Toc196736250 \h </w:instrText>
      </w:r>
      <w:r>
        <w:rPr>
          <w:noProof/>
        </w:rPr>
      </w:r>
      <w:r>
        <w:rPr>
          <w:noProof/>
        </w:rPr>
        <w:fldChar w:fldCharType="separate"/>
      </w:r>
      <w:r>
        <w:rPr>
          <w:noProof/>
        </w:rPr>
        <w:t>27</w:t>
      </w:r>
      <w:r>
        <w:rPr>
          <w:noProof/>
        </w:rPr>
        <w:fldChar w:fldCharType="end"/>
      </w:r>
    </w:p>
    <w:p w14:paraId="3D8C2226" w14:textId="47E52B39" w:rsidR="006017DE" w:rsidRDefault="006017DE">
      <w:pPr>
        <w:pStyle w:val="30"/>
        <w:tabs>
          <w:tab w:val="left" w:pos="1698"/>
        </w:tabs>
        <w:rPr>
          <w:rFonts w:asciiTheme="minorHAnsi" w:hAnsiTheme="minorHAnsi" w:cstheme="minorBidi"/>
          <w:noProof/>
          <w:kern w:val="2"/>
          <w:szCs w:val="22"/>
          <w:lang w:eastAsia="ko-KR"/>
        </w:rPr>
      </w:pPr>
      <w:r>
        <w:rPr>
          <w:noProof/>
        </w:rPr>
        <w:t>7.6.1</w:t>
      </w:r>
      <w:r>
        <w:rPr>
          <w:rFonts w:asciiTheme="minorHAnsi" w:hAnsiTheme="minorHAnsi" w:cstheme="minorBidi"/>
          <w:noProof/>
          <w:kern w:val="2"/>
          <w:szCs w:val="22"/>
          <w:lang w:eastAsia="ko-KR"/>
        </w:rPr>
        <w:tab/>
      </w:r>
      <w:r>
        <w:rPr>
          <w:noProof/>
        </w:rPr>
        <w:t>개요</w:t>
      </w:r>
      <w:r>
        <w:rPr>
          <w:noProof/>
        </w:rPr>
        <w:tab/>
      </w:r>
      <w:r>
        <w:rPr>
          <w:noProof/>
        </w:rPr>
        <w:fldChar w:fldCharType="begin"/>
      </w:r>
      <w:r>
        <w:rPr>
          <w:noProof/>
        </w:rPr>
        <w:instrText xml:space="preserve"> PAGEREF _Toc196736251 \h </w:instrText>
      </w:r>
      <w:r>
        <w:rPr>
          <w:noProof/>
        </w:rPr>
      </w:r>
      <w:r>
        <w:rPr>
          <w:noProof/>
        </w:rPr>
        <w:fldChar w:fldCharType="separate"/>
      </w:r>
      <w:r>
        <w:rPr>
          <w:noProof/>
        </w:rPr>
        <w:t>27</w:t>
      </w:r>
      <w:r>
        <w:rPr>
          <w:noProof/>
        </w:rPr>
        <w:fldChar w:fldCharType="end"/>
      </w:r>
    </w:p>
    <w:p w14:paraId="4406EA11" w14:textId="053C9386" w:rsidR="006017DE" w:rsidRDefault="006017DE">
      <w:pPr>
        <w:pStyle w:val="30"/>
        <w:tabs>
          <w:tab w:val="left" w:pos="1698"/>
        </w:tabs>
        <w:rPr>
          <w:rFonts w:asciiTheme="minorHAnsi" w:hAnsiTheme="minorHAnsi" w:cstheme="minorBidi"/>
          <w:noProof/>
          <w:kern w:val="2"/>
          <w:szCs w:val="22"/>
          <w:lang w:eastAsia="ko-KR"/>
        </w:rPr>
      </w:pPr>
      <w:r>
        <w:rPr>
          <w:noProof/>
        </w:rPr>
        <w:t>7.6.2</w:t>
      </w:r>
      <w:r>
        <w:rPr>
          <w:rFonts w:asciiTheme="minorHAnsi" w:hAnsiTheme="minorHAnsi" w:cstheme="minorBidi"/>
          <w:noProof/>
          <w:kern w:val="2"/>
          <w:szCs w:val="22"/>
          <w:lang w:eastAsia="ko-KR"/>
        </w:rPr>
        <w:tab/>
      </w:r>
      <w:r>
        <w:rPr>
          <w:noProof/>
        </w:rPr>
        <w:t>동작</w:t>
      </w:r>
      <w:r>
        <w:rPr>
          <w:noProof/>
        </w:rPr>
        <w:t xml:space="preserve"> </w:t>
      </w:r>
      <w:r>
        <w:rPr>
          <w:noProof/>
        </w:rPr>
        <w:t>흐름</w:t>
      </w:r>
      <w:r>
        <w:rPr>
          <w:noProof/>
        </w:rPr>
        <w:tab/>
      </w:r>
      <w:r>
        <w:rPr>
          <w:noProof/>
        </w:rPr>
        <w:fldChar w:fldCharType="begin"/>
      </w:r>
      <w:r>
        <w:rPr>
          <w:noProof/>
        </w:rPr>
        <w:instrText xml:space="preserve"> PAGEREF _Toc196736252 \h </w:instrText>
      </w:r>
      <w:r>
        <w:rPr>
          <w:noProof/>
        </w:rPr>
      </w:r>
      <w:r>
        <w:rPr>
          <w:noProof/>
        </w:rPr>
        <w:fldChar w:fldCharType="separate"/>
      </w:r>
      <w:r>
        <w:rPr>
          <w:noProof/>
        </w:rPr>
        <w:t>27</w:t>
      </w:r>
      <w:r>
        <w:rPr>
          <w:noProof/>
        </w:rPr>
        <w:fldChar w:fldCharType="end"/>
      </w:r>
    </w:p>
    <w:p w14:paraId="584E54FB" w14:textId="2E069EE5" w:rsidR="006017DE" w:rsidRDefault="006017DE">
      <w:pPr>
        <w:pStyle w:val="30"/>
        <w:tabs>
          <w:tab w:val="left" w:pos="1698"/>
        </w:tabs>
        <w:rPr>
          <w:rFonts w:asciiTheme="minorHAnsi" w:hAnsiTheme="minorHAnsi" w:cstheme="minorBidi"/>
          <w:noProof/>
          <w:kern w:val="2"/>
          <w:szCs w:val="22"/>
          <w:lang w:eastAsia="ko-KR"/>
        </w:rPr>
      </w:pPr>
      <w:r>
        <w:rPr>
          <w:noProof/>
        </w:rPr>
        <w:t>7.6.3</w:t>
      </w:r>
      <w:r>
        <w:rPr>
          <w:rFonts w:asciiTheme="minorHAnsi" w:hAnsiTheme="minorHAnsi" w:cstheme="minorBidi"/>
          <w:noProof/>
          <w:kern w:val="2"/>
          <w:szCs w:val="22"/>
          <w:lang w:eastAsia="ko-KR"/>
        </w:rPr>
        <w:tab/>
      </w:r>
      <w:r>
        <w:rPr>
          <w:noProof/>
        </w:rPr>
        <w:t xml:space="preserve">LangChain </w:t>
      </w:r>
      <w:r>
        <w:rPr>
          <w:noProof/>
        </w:rPr>
        <w:t>내부</w:t>
      </w:r>
      <w:r>
        <w:rPr>
          <w:noProof/>
        </w:rPr>
        <w:t xml:space="preserve"> </w:t>
      </w:r>
      <w:r>
        <w:rPr>
          <w:noProof/>
        </w:rPr>
        <w:t>프롬프트</w:t>
      </w:r>
      <w:r>
        <w:rPr>
          <w:noProof/>
        </w:rPr>
        <w:t xml:space="preserve"> </w:t>
      </w:r>
      <w:r>
        <w:rPr>
          <w:noProof/>
        </w:rPr>
        <w:t>구성</w:t>
      </w:r>
      <w:r>
        <w:rPr>
          <w:noProof/>
        </w:rPr>
        <w:tab/>
      </w:r>
      <w:r>
        <w:rPr>
          <w:noProof/>
        </w:rPr>
        <w:fldChar w:fldCharType="begin"/>
      </w:r>
      <w:r>
        <w:rPr>
          <w:noProof/>
        </w:rPr>
        <w:instrText xml:space="preserve"> PAGEREF _Toc196736253 \h </w:instrText>
      </w:r>
      <w:r>
        <w:rPr>
          <w:noProof/>
        </w:rPr>
      </w:r>
      <w:r>
        <w:rPr>
          <w:noProof/>
        </w:rPr>
        <w:fldChar w:fldCharType="separate"/>
      </w:r>
      <w:r>
        <w:rPr>
          <w:noProof/>
        </w:rPr>
        <w:t>28</w:t>
      </w:r>
      <w:r>
        <w:rPr>
          <w:noProof/>
        </w:rPr>
        <w:fldChar w:fldCharType="end"/>
      </w:r>
    </w:p>
    <w:p w14:paraId="501F13F9" w14:textId="26D7D0AC" w:rsidR="006017DE" w:rsidRDefault="006017DE">
      <w:pPr>
        <w:pStyle w:val="30"/>
        <w:tabs>
          <w:tab w:val="left" w:pos="1698"/>
        </w:tabs>
        <w:rPr>
          <w:rFonts w:asciiTheme="minorHAnsi" w:hAnsiTheme="minorHAnsi" w:cstheme="minorBidi"/>
          <w:noProof/>
          <w:kern w:val="2"/>
          <w:szCs w:val="22"/>
          <w:lang w:eastAsia="ko-KR"/>
        </w:rPr>
      </w:pPr>
      <w:r>
        <w:rPr>
          <w:noProof/>
        </w:rPr>
        <w:t>7.6.4</w:t>
      </w:r>
      <w:r>
        <w:rPr>
          <w:rFonts w:asciiTheme="minorHAnsi" w:hAnsiTheme="minorHAnsi" w:cstheme="minorBidi"/>
          <w:noProof/>
          <w:kern w:val="2"/>
          <w:szCs w:val="22"/>
          <w:lang w:eastAsia="ko-KR"/>
        </w:rPr>
        <w:tab/>
      </w:r>
      <w:r>
        <w:rPr>
          <w:noProof/>
        </w:rPr>
        <w:t>프롬프트</w:t>
      </w:r>
      <w:r>
        <w:rPr>
          <w:noProof/>
        </w:rPr>
        <w:t xml:space="preserve"> </w:t>
      </w:r>
      <w:r>
        <w:rPr>
          <w:noProof/>
        </w:rPr>
        <w:t>생성</w:t>
      </w:r>
      <w:r>
        <w:rPr>
          <w:noProof/>
        </w:rPr>
        <w:t xml:space="preserve"> </w:t>
      </w:r>
      <w:r>
        <w:rPr>
          <w:noProof/>
        </w:rPr>
        <w:t>위치</w:t>
      </w:r>
      <w:r>
        <w:rPr>
          <w:noProof/>
        </w:rPr>
        <w:tab/>
      </w:r>
      <w:r>
        <w:rPr>
          <w:noProof/>
        </w:rPr>
        <w:fldChar w:fldCharType="begin"/>
      </w:r>
      <w:r>
        <w:rPr>
          <w:noProof/>
        </w:rPr>
        <w:instrText xml:space="preserve"> PAGEREF _Toc196736254 \h </w:instrText>
      </w:r>
      <w:r>
        <w:rPr>
          <w:noProof/>
        </w:rPr>
      </w:r>
      <w:r>
        <w:rPr>
          <w:noProof/>
        </w:rPr>
        <w:fldChar w:fldCharType="separate"/>
      </w:r>
      <w:r>
        <w:rPr>
          <w:noProof/>
        </w:rPr>
        <w:t>28</w:t>
      </w:r>
      <w:r>
        <w:rPr>
          <w:noProof/>
        </w:rPr>
        <w:fldChar w:fldCharType="end"/>
      </w:r>
    </w:p>
    <w:p w14:paraId="534E1BC9" w14:textId="66E61690" w:rsidR="006017DE" w:rsidRDefault="006017DE">
      <w:pPr>
        <w:pStyle w:val="30"/>
        <w:tabs>
          <w:tab w:val="left" w:pos="1698"/>
        </w:tabs>
        <w:rPr>
          <w:rFonts w:asciiTheme="minorHAnsi" w:hAnsiTheme="minorHAnsi" w:cstheme="minorBidi"/>
          <w:noProof/>
          <w:kern w:val="2"/>
          <w:szCs w:val="22"/>
          <w:lang w:eastAsia="ko-KR"/>
        </w:rPr>
      </w:pPr>
      <w:r>
        <w:rPr>
          <w:noProof/>
        </w:rPr>
        <w:t>7.6.5</w:t>
      </w:r>
      <w:r>
        <w:rPr>
          <w:rFonts w:asciiTheme="minorHAnsi" w:hAnsiTheme="minorHAnsi" w:cstheme="minorBidi"/>
          <w:noProof/>
          <w:kern w:val="2"/>
          <w:szCs w:val="22"/>
          <w:lang w:eastAsia="ko-KR"/>
        </w:rPr>
        <w:tab/>
      </w:r>
      <w:r>
        <w:rPr>
          <w:noProof/>
        </w:rPr>
        <w:t>결론</w:t>
      </w:r>
      <w:r>
        <w:rPr>
          <w:noProof/>
        </w:rPr>
        <w:tab/>
      </w:r>
      <w:r>
        <w:rPr>
          <w:noProof/>
        </w:rPr>
        <w:fldChar w:fldCharType="begin"/>
      </w:r>
      <w:r>
        <w:rPr>
          <w:noProof/>
        </w:rPr>
        <w:instrText xml:space="preserve"> PAGEREF _Toc196736255 \h </w:instrText>
      </w:r>
      <w:r>
        <w:rPr>
          <w:noProof/>
        </w:rPr>
      </w:r>
      <w:r>
        <w:rPr>
          <w:noProof/>
        </w:rPr>
        <w:fldChar w:fldCharType="separate"/>
      </w:r>
      <w:r>
        <w:rPr>
          <w:noProof/>
        </w:rPr>
        <w:t>29</w:t>
      </w:r>
      <w:r>
        <w:rPr>
          <w:noProof/>
        </w:rPr>
        <w:fldChar w:fldCharType="end"/>
      </w:r>
    </w:p>
    <w:p w14:paraId="768CD02C" w14:textId="417E151B"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7.7</w:t>
      </w:r>
      <w:r>
        <w:rPr>
          <w:rFonts w:asciiTheme="minorHAnsi" w:hAnsiTheme="minorHAnsi" w:cstheme="minorBidi"/>
          <w:noProof/>
          <w:kern w:val="2"/>
          <w:szCs w:val="22"/>
          <w:lang w:eastAsia="ko-KR"/>
        </w:rPr>
        <w:tab/>
      </w:r>
      <w:r w:rsidRPr="0046765D">
        <w:rPr>
          <w:rFonts w:asciiTheme="majorEastAsia" w:eastAsiaTheme="majorEastAsia" w:hAnsiTheme="majorEastAsia"/>
          <w:noProof/>
        </w:rPr>
        <w:t>기본 도구</w:t>
      </w:r>
      <w:r>
        <w:rPr>
          <w:noProof/>
        </w:rPr>
        <w:tab/>
      </w:r>
      <w:r>
        <w:rPr>
          <w:noProof/>
        </w:rPr>
        <w:fldChar w:fldCharType="begin"/>
      </w:r>
      <w:r>
        <w:rPr>
          <w:noProof/>
        </w:rPr>
        <w:instrText xml:space="preserve"> PAGEREF _Toc196736256 \h </w:instrText>
      </w:r>
      <w:r>
        <w:rPr>
          <w:noProof/>
        </w:rPr>
      </w:r>
      <w:r>
        <w:rPr>
          <w:noProof/>
        </w:rPr>
        <w:fldChar w:fldCharType="separate"/>
      </w:r>
      <w:r>
        <w:rPr>
          <w:noProof/>
        </w:rPr>
        <w:t>29</w:t>
      </w:r>
      <w:r>
        <w:rPr>
          <w:noProof/>
        </w:rPr>
        <w:fldChar w:fldCharType="end"/>
      </w:r>
    </w:p>
    <w:p w14:paraId="131B263E" w14:textId="3B5CD336"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7.8</w:t>
      </w:r>
      <w:r>
        <w:rPr>
          <w:rFonts w:asciiTheme="minorHAnsi" w:hAnsiTheme="minorHAnsi" w:cstheme="minorBidi"/>
          <w:noProof/>
          <w:kern w:val="2"/>
          <w:szCs w:val="22"/>
          <w:lang w:eastAsia="ko-KR"/>
        </w:rPr>
        <w:tab/>
      </w:r>
      <w:r w:rsidRPr="0046765D">
        <w:rPr>
          <w:rFonts w:asciiTheme="majorEastAsia" w:eastAsiaTheme="majorEastAsia" w:hAnsiTheme="majorEastAsia"/>
          <w:noProof/>
        </w:rPr>
        <w:t>벡터DB 및 검색</w:t>
      </w:r>
      <w:r>
        <w:rPr>
          <w:noProof/>
        </w:rPr>
        <w:tab/>
      </w:r>
      <w:r>
        <w:rPr>
          <w:noProof/>
        </w:rPr>
        <w:fldChar w:fldCharType="begin"/>
      </w:r>
      <w:r>
        <w:rPr>
          <w:noProof/>
        </w:rPr>
        <w:instrText xml:space="preserve"> PAGEREF _Toc196736257 \h </w:instrText>
      </w:r>
      <w:r>
        <w:rPr>
          <w:noProof/>
        </w:rPr>
      </w:r>
      <w:r>
        <w:rPr>
          <w:noProof/>
        </w:rPr>
        <w:fldChar w:fldCharType="separate"/>
      </w:r>
      <w:r>
        <w:rPr>
          <w:noProof/>
        </w:rPr>
        <w:t>29</w:t>
      </w:r>
      <w:r>
        <w:rPr>
          <w:noProof/>
        </w:rPr>
        <w:fldChar w:fldCharType="end"/>
      </w:r>
    </w:p>
    <w:p w14:paraId="1396CE8D" w14:textId="50DA84C2" w:rsidR="006017DE" w:rsidRDefault="006017DE">
      <w:pPr>
        <w:pStyle w:val="30"/>
        <w:tabs>
          <w:tab w:val="left" w:pos="1698"/>
        </w:tabs>
        <w:rPr>
          <w:rFonts w:asciiTheme="minorHAnsi" w:hAnsiTheme="minorHAnsi" w:cstheme="minorBidi"/>
          <w:noProof/>
          <w:kern w:val="2"/>
          <w:szCs w:val="22"/>
          <w:lang w:eastAsia="ko-KR"/>
        </w:rPr>
      </w:pPr>
      <w:r>
        <w:rPr>
          <w:noProof/>
        </w:rPr>
        <w:t>7.8.1</w:t>
      </w:r>
      <w:r>
        <w:rPr>
          <w:rFonts w:asciiTheme="minorHAnsi" w:hAnsiTheme="minorHAnsi" w:cstheme="minorBidi"/>
          <w:noProof/>
          <w:kern w:val="2"/>
          <w:szCs w:val="22"/>
          <w:lang w:eastAsia="ko-KR"/>
        </w:rPr>
        <w:tab/>
      </w:r>
      <w:r>
        <w:rPr>
          <w:noProof/>
        </w:rPr>
        <w:t>최대</w:t>
      </w:r>
      <w:r>
        <w:rPr>
          <w:noProof/>
        </w:rPr>
        <w:t xml:space="preserve"> </w:t>
      </w:r>
      <w:r>
        <w:rPr>
          <w:noProof/>
        </w:rPr>
        <w:t>마진</w:t>
      </w:r>
      <w:r>
        <w:rPr>
          <w:noProof/>
        </w:rPr>
        <w:t xml:space="preserve"> </w:t>
      </w:r>
      <w:r>
        <w:rPr>
          <w:noProof/>
        </w:rPr>
        <w:t>관련성</w:t>
      </w:r>
      <w:r>
        <w:rPr>
          <w:noProof/>
        </w:rPr>
        <w:t>(MMR, Maximal M</w:t>
      </w:r>
      <w:bookmarkStart w:id="0" w:name="_GoBack"/>
      <w:bookmarkEnd w:id="0"/>
      <w:r>
        <w:rPr>
          <w:noProof/>
        </w:rPr>
        <w:t>arginal Relevance)</w:t>
      </w:r>
      <w:r>
        <w:rPr>
          <w:noProof/>
        </w:rPr>
        <w:tab/>
      </w:r>
      <w:r>
        <w:rPr>
          <w:noProof/>
        </w:rPr>
        <w:fldChar w:fldCharType="begin"/>
      </w:r>
      <w:r>
        <w:rPr>
          <w:noProof/>
        </w:rPr>
        <w:instrText xml:space="preserve"> PAGEREF _Toc196736258 \h </w:instrText>
      </w:r>
      <w:r>
        <w:rPr>
          <w:noProof/>
        </w:rPr>
      </w:r>
      <w:r>
        <w:rPr>
          <w:noProof/>
        </w:rPr>
        <w:fldChar w:fldCharType="separate"/>
      </w:r>
      <w:r>
        <w:rPr>
          <w:noProof/>
        </w:rPr>
        <w:t>30</w:t>
      </w:r>
      <w:r>
        <w:rPr>
          <w:noProof/>
        </w:rPr>
        <w:fldChar w:fldCharType="end"/>
      </w:r>
    </w:p>
    <w:p w14:paraId="1B7EA947" w14:textId="2779D307" w:rsidR="006017DE" w:rsidRDefault="006017DE">
      <w:pPr>
        <w:pStyle w:val="30"/>
        <w:tabs>
          <w:tab w:val="left" w:pos="1698"/>
        </w:tabs>
        <w:rPr>
          <w:rFonts w:asciiTheme="minorHAnsi" w:hAnsiTheme="minorHAnsi" w:cstheme="minorBidi"/>
          <w:noProof/>
          <w:kern w:val="2"/>
          <w:szCs w:val="22"/>
          <w:lang w:eastAsia="ko-KR"/>
        </w:rPr>
      </w:pPr>
      <w:r>
        <w:rPr>
          <w:noProof/>
        </w:rPr>
        <w:t>7.8.2</w:t>
      </w:r>
      <w:r>
        <w:rPr>
          <w:rFonts w:asciiTheme="minorHAnsi" w:hAnsiTheme="minorHAnsi" w:cstheme="minorBidi"/>
          <w:noProof/>
          <w:kern w:val="2"/>
          <w:szCs w:val="22"/>
          <w:lang w:eastAsia="ko-KR"/>
        </w:rPr>
        <w:tab/>
      </w:r>
      <w:r>
        <w:rPr>
          <w:noProof/>
        </w:rPr>
        <w:t>유사도</w:t>
      </w:r>
      <w:r>
        <w:rPr>
          <w:noProof/>
        </w:rPr>
        <w:t xml:space="preserve"> </w:t>
      </w:r>
      <w:r>
        <w:rPr>
          <w:noProof/>
        </w:rPr>
        <w:t>점수</w:t>
      </w:r>
      <w:r>
        <w:rPr>
          <w:noProof/>
        </w:rPr>
        <w:t xml:space="preserve"> </w:t>
      </w:r>
      <w:r>
        <w:rPr>
          <w:noProof/>
        </w:rPr>
        <w:t>임계치</w:t>
      </w:r>
      <w:r>
        <w:rPr>
          <w:noProof/>
        </w:rPr>
        <w:t>(Similarity Score Threshold)</w:t>
      </w:r>
      <w:r>
        <w:rPr>
          <w:noProof/>
        </w:rPr>
        <w:tab/>
      </w:r>
      <w:r>
        <w:rPr>
          <w:noProof/>
        </w:rPr>
        <w:fldChar w:fldCharType="begin"/>
      </w:r>
      <w:r>
        <w:rPr>
          <w:noProof/>
        </w:rPr>
        <w:instrText xml:space="preserve"> PAGEREF _Toc196736259 \h </w:instrText>
      </w:r>
      <w:r>
        <w:rPr>
          <w:noProof/>
        </w:rPr>
      </w:r>
      <w:r>
        <w:rPr>
          <w:noProof/>
        </w:rPr>
        <w:fldChar w:fldCharType="separate"/>
      </w:r>
      <w:r>
        <w:rPr>
          <w:noProof/>
        </w:rPr>
        <w:t>30</w:t>
      </w:r>
      <w:r>
        <w:rPr>
          <w:noProof/>
        </w:rPr>
        <w:fldChar w:fldCharType="end"/>
      </w:r>
    </w:p>
    <w:p w14:paraId="6530C928" w14:textId="640EFB7F" w:rsidR="006017DE" w:rsidRDefault="006017DE">
      <w:pPr>
        <w:pStyle w:val="30"/>
        <w:tabs>
          <w:tab w:val="left" w:pos="1698"/>
        </w:tabs>
        <w:rPr>
          <w:rFonts w:asciiTheme="minorHAnsi" w:hAnsiTheme="minorHAnsi" w:cstheme="minorBidi"/>
          <w:noProof/>
          <w:kern w:val="2"/>
          <w:szCs w:val="22"/>
          <w:lang w:eastAsia="ko-KR"/>
        </w:rPr>
      </w:pPr>
      <w:r>
        <w:rPr>
          <w:noProof/>
        </w:rPr>
        <w:t>7.8.3</w:t>
      </w:r>
      <w:r>
        <w:rPr>
          <w:rFonts w:asciiTheme="minorHAnsi" w:hAnsiTheme="minorHAnsi" w:cstheme="minorBidi"/>
          <w:noProof/>
          <w:kern w:val="2"/>
          <w:szCs w:val="22"/>
          <w:lang w:eastAsia="ko-KR"/>
        </w:rPr>
        <w:tab/>
      </w:r>
      <w:r>
        <w:rPr>
          <w:noProof/>
        </w:rPr>
        <w:t>단일</w:t>
      </w:r>
      <w:r>
        <w:rPr>
          <w:noProof/>
        </w:rPr>
        <w:t xml:space="preserve"> </w:t>
      </w:r>
      <w:r>
        <w:rPr>
          <w:noProof/>
        </w:rPr>
        <w:t>문서</w:t>
      </w:r>
      <w:r>
        <w:rPr>
          <w:noProof/>
        </w:rPr>
        <w:t xml:space="preserve"> </w:t>
      </w:r>
      <w:r>
        <w:rPr>
          <w:noProof/>
        </w:rPr>
        <w:t>검색</w:t>
      </w:r>
      <w:r>
        <w:rPr>
          <w:noProof/>
        </w:rPr>
        <w:t>(Single Document Retrieval)</w:t>
      </w:r>
      <w:r>
        <w:rPr>
          <w:noProof/>
        </w:rPr>
        <w:tab/>
      </w:r>
      <w:r>
        <w:rPr>
          <w:noProof/>
        </w:rPr>
        <w:fldChar w:fldCharType="begin"/>
      </w:r>
      <w:r>
        <w:rPr>
          <w:noProof/>
        </w:rPr>
        <w:instrText xml:space="preserve"> PAGEREF _Toc196736260 \h </w:instrText>
      </w:r>
      <w:r>
        <w:rPr>
          <w:noProof/>
        </w:rPr>
      </w:r>
      <w:r>
        <w:rPr>
          <w:noProof/>
        </w:rPr>
        <w:fldChar w:fldCharType="separate"/>
      </w:r>
      <w:r>
        <w:rPr>
          <w:noProof/>
        </w:rPr>
        <w:t>31</w:t>
      </w:r>
      <w:r>
        <w:rPr>
          <w:noProof/>
        </w:rPr>
        <w:fldChar w:fldCharType="end"/>
      </w:r>
    </w:p>
    <w:p w14:paraId="1BA1DE7F" w14:textId="0AE40B90" w:rsidR="006017DE" w:rsidRDefault="006017DE">
      <w:pPr>
        <w:pStyle w:val="30"/>
        <w:tabs>
          <w:tab w:val="left" w:pos="1698"/>
        </w:tabs>
        <w:rPr>
          <w:rFonts w:asciiTheme="minorHAnsi" w:hAnsiTheme="minorHAnsi" w:cstheme="minorBidi"/>
          <w:noProof/>
          <w:kern w:val="2"/>
          <w:szCs w:val="22"/>
          <w:lang w:eastAsia="ko-KR"/>
        </w:rPr>
      </w:pPr>
      <w:r>
        <w:rPr>
          <w:noProof/>
        </w:rPr>
        <w:t>7.8.4</w:t>
      </w:r>
      <w:r>
        <w:rPr>
          <w:rFonts w:asciiTheme="minorHAnsi" w:hAnsiTheme="minorHAnsi" w:cstheme="minorBidi"/>
          <w:noProof/>
          <w:kern w:val="2"/>
          <w:szCs w:val="22"/>
          <w:lang w:eastAsia="ko-KR"/>
        </w:rPr>
        <w:tab/>
      </w:r>
      <w:r>
        <w:rPr>
          <w:noProof/>
        </w:rPr>
        <w:t>필터</w:t>
      </w:r>
      <w:r>
        <w:rPr>
          <w:noProof/>
        </w:rPr>
        <w:t xml:space="preserve"> </w:t>
      </w:r>
      <w:r>
        <w:rPr>
          <w:noProof/>
        </w:rPr>
        <w:t>기반</w:t>
      </w:r>
      <w:r>
        <w:rPr>
          <w:noProof/>
        </w:rPr>
        <w:t xml:space="preserve"> </w:t>
      </w:r>
      <w:r>
        <w:rPr>
          <w:noProof/>
        </w:rPr>
        <w:t>검색</w:t>
      </w:r>
      <w:r>
        <w:rPr>
          <w:noProof/>
        </w:rPr>
        <w:t>(Filter-based Retrieval)</w:t>
      </w:r>
      <w:r>
        <w:rPr>
          <w:noProof/>
        </w:rPr>
        <w:tab/>
      </w:r>
      <w:r>
        <w:rPr>
          <w:noProof/>
        </w:rPr>
        <w:fldChar w:fldCharType="begin"/>
      </w:r>
      <w:r>
        <w:rPr>
          <w:noProof/>
        </w:rPr>
        <w:instrText xml:space="preserve"> PAGEREF _Toc196736261 \h </w:instrText>
      </w:r>
      <w:r>
        <w:rPr>
          <w:noProof/>
        </w:rPr>
      </w:r>
      <w:r>
        <w:rPr>
          <w:noProof/>
        </w:rPr>
        <w:fldChar w:fldCharType="separate"/>
      </w:r>
      <w:r>
        <w:rPr>
          <w:noProof/>
        </w:rPr>
        <w:t>31</w:t>
      </w:r>
      <w:r>
        <w:rPr>
          <w:noProof/>
        </w:rPr>
        <w:fldChar w:fldCharType="end"/>
      </w:r>
    </w:p>
    <w:p w14:paraId="2BE1753F" w14:textId="56765863" w:rsidR="006017DE" w:rsidRDefault="006017DE">
      <w:pPr>
        <w:pStyle w:val="30"/>
        <w:tabs>
          <w:tab w:val="left" w:pos="1698"/>
        </w:tabs>
        <w:rPr>
          <w:rFonts w:asciiTheme="minorHAnsi" w:hAnsiTheme="minorHAnsi" w:cstheme="minorBidi"/>
          <w:noProof/>
          <w:kern w:val="2"/>
          <w:szCs w:val="22"/>
          <w:lang w:eastAsia="ko-KR"/>
        </w:rPr>
      </w:pPr>
      <w:r>
        <w:rPr>
          <w:noProof/>
        </w:rPr>
        <w:t>7.8.5</w:t>
      </w:r>
      <w:r>
        <w:rPr>
          <w:rFonts w:asciiTheme="minorHAnsi" w:hAnsiTheme="minorHAnsi" w:cstheme="minorBidi"/>
          <w:noProof/>
          <w:kern w:val="2"/>
          <w:szCs w:val="22"/>
          <w:lang w:eastAsia="ko-KR"/>
        </w:rPr>
        <w:tab/>
      </w:r>
      <w:r>
        <w:rPr>
          <w:noProof/>
        </w:rPr>
        <w:t xml:space="preserve">RAG </w:t>
      </w:r>
      <w:r>
        <w:rPr>
          <w:noProof/>
        </w:rPr>
        <w:t>기반</w:t>
      </w:r>
      <w:r>
        <w:rPr>
          <w:noProof/>
        </w:rPr>
        <w:t xml:space="preserve"> Retrieval QA </w:t>
      </w:r>
      <w:r>
        <w:rPr>
          <w:noProof/>
        </w:rPr>
        <w:t>체인</w:t>
      </w:r>
      <w:r>
        <w:rPr>
          <w:noProof/>
        </w:rPr>
        <w:t xml:space="preserve"> </w:t>
      </w:r>
      <w:r>
        <w:rPr>
          <w:noProof/>
        </w:rPr>
        <w:t>생성</w:t>
      </w:r>
      <w:r>
        <w:rPr>
          <w:noProof/>
        </w:rPr>
        <w:tab/>
      </w:r>
      <w:r>
        <w:rPr>
          <w:noProof/>
        </w:rPr>
        <w:fldChar w:fldCharType="begin"/>
      </w:r>
      <w:r>
        <w:rPr>
          <w:noProof/>
        </w:rPr>
        <w:instrText xml:space="preserve"> PAGEREF _Toc196736262 \h </w:instrText>
      </w:r>
      <w:r>
        <w:rPr>
          <w:noProof/>
        </w:rPr>
      </w:r>
      <w:r>
        <w:rPr>
          <w:noProof/>
        </w:rPr>
        <w:fldChar w:fldCharType="separate"/>
      </w:r>
      <w:r>
        <w:rPr>
          <w:noProof/>
        </w:rPr>
        <w:t>31</w:t>
      </w:r>
      <w:r>
        <w:rPr>
          <w:noProof/>
        </w:rPr>
        <w:fldChar w:fldCharType="end"/>
      </w:r>
    </w:p>
    <w:p w14:paraId="035BB3D4" w14:textId="5571E71A" w:rsidR="006017DE" w:rsidRDefault="006017DE">
      <w:pPr>
        <w:pStyle w:val="30"/>
        <w:tabs>
          <w:tab w:val="left" w:pos="1698"/>
        </w:tabs>
        <w:rPr>
          <w:rFonts w:asciiTheme="minorHAnsi" w:hAnsiTheme="minorHAnsi" w:cstheme="minorBidi"/>
          <w:noProof/>
          <w:kern w:val="2"/>
          <w:szCs w:val="22"/>
          <w:lang w:eastAsia="ko-KR"/>
        </w:rPr>
      </w:pPr>
      <w:r>
        <w:rPr>
          <w:noProof/>
        </w:rPr>
        <w:t>7.8.6</w:t>
      </w:r>
      <w:r>
        <w:rPr>
          <w:rFonts w:asciiTheme="minorHAnsi" w:hAnsiTheme="minorHAnsi" w:cstheme="minorBidi"/>
          <w:noProof/>
          <w:kern w:val="2"/>
          <w:szCs w:val="22"/>
          <w:lang w:eastAsia="ko-KR"/>
        </w:rPr>
        <w:tab/>
      </w:r>
      <w:r>
        <w:rPr>
          <w:noProof/>
        </w:rPr>
        <w:t>결론</w:t>
      </w:r>
      <w:r>
        <w:rPr>
          <w:noProof/>
        </w:rPr>
        <w:tab/>
      </w:r>
      <w:r>
        <w:rPr>
          <w:noProof/>
        </w:rPr>
        <w:fldChar w:fldCharType="begin"/>
      </w:r>
      <w:r>
        <w:rPr>
          <w:noProof/>
        </w:rPr>
        <w:instrText xml:space="preserve"> PAGEREF _Toc196736263 \h </w:instrText>
      </w:r>
      <w:r>
        <w:rPr>
          <w:noProof/>
        </w:rPr>
      </w:r>
      <w:r>
        <w:rPr>
          <w:noProof/>
        </w:rPr>
        <w:fldChar w:fldCharType="separate"/>
      </w:r>
      <w:r>
        <w:rPr>
          <w:noProof/>
        </w:rPr>
        <w:t>32</w:t>
      </w:r>
      <w:r>
        <w:rPr>
          <w:noProof/>
        </w:rPr>
        <w:fldChar w:fldCharType="end"/>
      </w:r>
    </w:p>
    <w:p w14:paraId="700E797F" w14:textId="695B9990"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cs="굴림체"/>
          <w:noProof/>
          <w:lang w:eastAsia="ko-KR"/>
        </w:rPr>
        <w:t>7.9</w:t>
      </w:r>
      <w:r>
        <w:rPr>
          <w:rFonts w:asciiTheme="minorHAnsi" w:hAnsiTheme="minorHAnsi" w:cstheme="minorBidi"/>
          <w:noProof/>
          <w:kern w:val="2"/>
          <w:szCs w:val="22"/>
          <w:lang w:eastAsia="ko-KR"/>
        </w:rPr>
        <w:tab/>
      </w:r>
      <w:r w:rsidRPr="0046765D">
        <w:rPr>
          <w:rFonts w:asciiTheme="majorEastAsia" w:eastAsiaTheme="majorEastAsia" w:hAnsiTheme="majorEastAsia" w:cs="굴림체"/>
          <w:noProof/>
          <w:lang w:eastAsia="ko-KR"/>
        </w:rPr>
        <w:t>랭체인 이외 에이전트 도구</w:t>
      </w:r>
      <w:r>
        <w:rPr>
          <w:noProof/>
        </w:rPr>
        <w:tab/>
      </w:r>
      <w:r>
        <w:rPr>
          <w:noProof/>
        </w:rPr>
        <w:fldChar w:fldCharType="begin"/>
      </w:r>
      <w:r>
        <w:rPr>
          <w:noProof/>
        </w:rPr>
        <w:instrText xml:space="preserve"> PAGEREF _Toc196736264 \h </w:instrText>
      </w:r>
      <w:r>
        <w:rPr>
          <w:noProof/>
        </w:rPr>
      </w:r>
      <w:r>
        <w:rPr>
          <w:noProof/>
        </w:rPr>
        <w:fldChar w:fldCharType="separate"/>
      </w:r>
      <w:r>
        <w:rPr>
          <w:noProof/>
        </w:rPr>
        <w:t>32</w:t>
      </w:r>
      <w:r>
        <w:rPr>
          <w:noProof/>
        </w:rPr>
        <w:fldChar w:fldCharType="end"/>
      </w:r>
    </w:p>
    <w:p w14:paraId="7657E0CA" w14:textId="4A102C38" w:rsidR="006017DE" w:rsidRDefault="006017DE">
      <w:pPr>
        <w:pStyle w:val="20"/>
        <w:tabs>
          <w:tab w:val="left" w:pos="1132"/>
        </w:tabs>
        <w:rPr>
          <w:rFonts w:asciiTheme="minorHAnsi" w:hAnsiTheme="minorHAnsi" w:cstheme="minorBidi"/>
          <w:noProof/>
          <w:kern w:val="2"/>
          <w:szCs w:val="22"/>
          <w:lang w:eastAsia="ko-KR"/>
        </w:rPr>
      </w:pPr>
      <w:r w:rsidRPr="0046765D">
        <w:rPr>
          <w:rFonts w:asciiTheme="majorEastAsia" w:eastAsiaTheme="majorEastAsia" w:hAnsiTheme="majorEastAsia"/>
          <w:noProof/>
        </w:rPr>
        <w:t>7.10</w:t>
      </w:r>
      <w:r>
        <w:rPr>
          <w:rFonts w:asciiTheme="minorHAnsi" w:hAnsiTheme="minorHAnsi" w:cstheme="minorBidi"/>
          <w:noProof/>
          <w:kern w:val="2"/>
          <w:szCs w:val="22"/>
          <w:lang w:eastAsia="ko-KR"/>
        </w:rPr>
        <w:tab/>
      </w:r>
      <w:r w:rsidRPr="0046765D">
        <w:rPr>
          <w:rFonts w:asciiTheme="majorEastAsia" w:eastAsiaTheme="majorEastAsia" w:hAnsiTheme="majorEastAsia"/>
          <w:noProof/>
        </w:rPr>
        <w:t>결론</w:t>
      </w:r>
      <w:r>
        <w:rPr>
          <w:noProof/>
        </w:rPr>
        <w:tab/>
      </w:r>
      <w:r>
        <w:rPr>
          <w:noProof/>
        </w:rPr>
        <w:fldChar w:fldCharType="begin"/>
      </w:r>
      <w:r>
        <w:rPr>
          <w:noProof/>
        </w:rPr>
        <w:instrText xml:space="preserve"> PAGEREF _Toc196736265 \h </w:instrText>
      </w:r>
      <w:r>
        <w:rPr>
          <w:noProof/>
        </w:rPr>
      </w:r>
      <w:r>
        <w:rPr>
          <w:noProof/>
        </w:rPr>
        <w:fldChar w:fldCharType="separate"/>
      </w:r>
      <w:r>
        <w:rPr>
          <w:noProof/>
        </w:rPr>
        <w:t>33</w:t>
      </w:r>
      <w:r>
        <w:rPr>
          <w:noProof/>
        </w:rPr>
        <w:fldChar w:fldCharType="end"/>
      </w:r>
    </w:p>
    <w:p w14:paraId="2EBCCD34" w14:textId="0975C6F0" w:rsidR="00D5082E" w:rsidRPr="00E87CF2" w:rsidRDefault="008D6CC8">
      <w:pPr>
        <w:pStyle w:val="13"/>
        <w:tabs>
          <w:tab w:val="right" w:leader="dot" w:pos="9972"/>
        </w:tabs>
        <w:rPr>
          <w:rFonts w:asciiTheme="majorEastAsia" w:eastAsiaTheme="majorEastAsia" w:hAnsiTheme="majorEastAsia"/>
        </w:rPr>
        <w:sectPr w:rsidR="00D5082E" w:rsidRPr="00E87CF2">
          <w:type w:val="continuous"/>
          <w:pgSz w:w="12240" w:h="15840"/>
          <w:pgMar w:top="1701" w:right="1134" w:bottom="1701" w:left="1134" w:header="720" w:footer="720" w:gutter="0"/>
          <w:cols w:space="720"/>
          <w:docGrid w:linePitch="360"/>
        </w:sectPr>
      </w:pPr>
      <w:r w:rsidRPr="00E87CF2">
        <w:rPr>
          <w:rFonts w:asciiTheme="majorEastAsia" w:eastAsiaTheme="majorEastAsia" w:hAnsiTheme="majorEastAsia"/>
        </w:rPr>
        <w:fldChar w:fldCharType="end"/>
      </w:r>
    </w:p>
    <w:p w14:paraId="1C1920CE" w14:textId="233C68F6" w:rsidR="00B75AEB" w:rsidRPr="00E87CF2"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E87CF2">
        <w:rPr>
          <w:rFonts w:asciiTheme="majorEastAsia" w:eastAsiaTheme="majorEastAsia" w:hAnsiTheme="majorEastAsia"/>
          <w:b/>
          <w:sz w:val="28"/>
          <w:szCs w:val="28"/>
        </w:rPr>
        <w:br w:type="page"/>
      </w:r>
    </w:p>
    <w:p w14:paraId="2A755711" w14:textId="41941EAF" w:rsidR="005048FC" w:rsidRPr="00E87CF2" w:rsidRDefault="005048FC" w:rsidP="00DF4422">
      <w:pPr>
        <w:pStyle w:val="1"/>
        <w:rPr>
          <w:rFonts w:asciiTheme="majorEastAsia" w:eastAsiaTheme="majorEastAsia" w:hAnsiTheme="majorEastAsia"/>
        </w:rPr>
      </w:pPr>
      <w:bookmarkStart w:id="1" w:name="_Toc196736185"/>
      <w:r w:rsidRPr="00E87CF2">
        <w:rPr>
          <w:rFonts w:asciiTheme="majorEastAsia" w:eastAsiaTheme="majorEastAsia" w:hAnsiTheme="majorEastAsia" w:hint="eastAsia"/>
          <w:lang w:eastAsia="ko-KR"/>
        </w:rPr>
        <w:lastRenderedPageBreak/>
        <w:t>개요</w:t>
      </w:r>
      <w:bookmarkEnd w:id="1"/>
    </w:p>
    <w:p w14:paraId="6A69F7FD" w14:textId="1FF54E90" w:rsidR="005048FC" w:rsidRPr="00E87CF2" w:rsidRDefault="005048FC" w:rsidP="005048FC">
      <w:pPr>
        <w:pStyle w:val="a8"/>
        <w:rPr>
          <w:rFonts w:asciiTheme="majorEastAsia" w:eastAsiaTheme="majorEastAsia" w:hAnsiTheme="majorEastAsia"/>
        </w:rPr>
      </w:pPr>
      <w:r w:rsidRPr="00E87CF2">
        <w:rPr>
          <w:rFonts w:asciiTheme="majorEastAsia" w:eastAsiaTheme="majorEastAsia" w:hAnsiTheme="majorEastAsia" w:hint="eastAsia"/>
        </w:rPr>
        <w:t>본 교안은 회차 주제별 주요 학습 내용을 기술한 것으로,</w:t>
      </w:r>
      <w:r w:rsidRPr="00E87CF2">
        <w:rPr>
          <w:rFonts w:asciiTheme="majorEastAsia" w:eastAsiaTheme="majorEastAsia" w:hAnsiTheme="majorEastAsia"/>
        </w:rPr>
        <w:t xml:space="preserve"> </w:t>
      </w:r>
      <w:r w:rsidRPr="00E87CF2">
        <w:rPr>
          <w:rFonts w:asciiTheme="majorEastAsia" w:eastAsiaTheme="majorEastAsia" w:hAnsiTheme="majorEastAsia" w:hint="eastAsia"/>
        </w:rPr>
        <w:t>실제 강의에는 교안 이외 저자 블로그,</w:t>
      </w:r>
      <w:r w:rsidRPr="00E87CF2">
        <w:rPr>
          <w:rFonts w:asciiTheme="majorEastAsia" w:eastAsiaTheme="majorEastAsia" w:hAnsiTheme="majorEastAsia"/>
        </w:rPr>
        <w:t xml:space="preserve"> github, huggingface, </w:t>
      </w:r>
      <w:r w:rsidRPr="00E87CF2">
        <w:rPr>
          <w:rFonts w:asciiTheme="majorEastAsia" w:eastAsiaTheme="majorEastAsia" w:hAnsiTheme="majorEastAsia" w:hint="eastAsia"/>
        </w:rPr>
        <w:t>논문 등이 활용된다.</w:t>
      </w:r>
      <w:r w:rsidRPr="00E87CF2">
        <w:rPr>
          <w:rFonts w:asciiTheme="majorEastAsia" w:eastAsiaTheme="majorEastAsia" w:hAnsiTheme="majorEastAsia"/>
        </w:rPr>
        <w:t xml:space="preserve"> </w:t>
      </w:r>
    </w:p>
    <w:p w14:paraId="09C14FEE" w14:textId="0ECE4F45" w:rsidR="005048FC" w:rsidRPr="00E87CF2" w:rsidRDefault="005048FC" w:rsidP="005048FC">
      <w:pPr>
        <w:pStyle w:val="a8"/>
        <w:rPr>
          <w:rFonts w:asciiTheme="majorEastAsia" w:eastAsiaTheme="majorEastAsia" w:hAnsiTheme="majorEastAsia"/>
        </w:rPr>
      </w:pPr>
      <w:r w:rsidRPr="00E87CF2">
        <w:rPr>
          <w:rFonts w:asciiTheme="majorEastAsia" w:eastAsiaTheme="majorEastAsia" w:hAnsiTheme="majorEastAsia" w:hint="eastAsia"/>
        </w:rPr>
        <w:t>교안이외에 과제는 별도 제출 요청할 것이며,</w:t>
      </w:r>
      <w:r w:rsidRPr="00E87CF2">
        <w:rPr>
          <w:rFonts w:asciiTheme="majorEastAsia" w:eastAsiaTheme="majorEastAsia" w:hAnsiTheme="majorEastAsia"/>
        </w:rPr>
        <w:t xml:space="preserve"> </w:t>
      </w:r>
      <w:r w:rsidRPr="00E87CF2">
        <w:rPr>
          <w:rFonts w:asciiTheme="majorEastAsia" w:eastAsiaTheme="majorEastAsia" w:hAnsiTheme="majorEastAsia" w:hint="eastAsia"/>
        </w:rPr>
        <w:t>이 내용은 별도 문서에 기술한다.</w:t>
      </w:r>
      <w:r w:rsidRPr="00E87CF2">
        <w:rPr>
          <w:rFonts w:asciiTheme="majorEastAsia" w:eastAsiaTheme="majorEastAsia" w:hAnsiTheme="majorEastAsia"/>
        </w:rPr>
        <w:t xml:space="preserve"> </w:t>
      </w:r>
      <w:r w:rsidRPr="00E87CF2">
        <w:rPr>
          <w:rFonts w:asciiTheme="majorEastAsia" w:eastAsiaTheme="majorEastAsia" w:hAnsiTheme="majorEastAsia" w:hint="eastAsia"/>
        </w:rPr>
        <w:t xml:space="preserve">전체 </w:t>
      </w:r>
      <w:r w:rsidR="006375EA" w:rsidRPr="00E87CF2">
        <w:rPr>
          <w:rFonts w:asciiTheme="majorEastAsia" w:eastAsiaTheme="majorEastAsia" w:hAnsiTheme="majorEastAsia" w:hint="eastAsia"/>
        </w:rPr>
        <w:t>주제는</w:t>
      </w:r>
      <w:r w:rsidRPr="00E87CF2">
        <w:rPr>
          <w:rFonts w:asciiTheme="majorEastAsia" w:eastAsiaTheme="majorEastAsia" w:hAnsiTheme="majorEastAsia" w:hint="eastAsia"/>
        </w:rPr>
        <w:t xml:space="preserve"> 실라버스 문서에 기술된다.</w:t>
      </w:r>
    </w:p>
    <w:p w14:paraId="248FD9C1" w14:textId="2B487AD4" w:rsidR="005048FC" w:rsidRPr="00E87CF2" w:rsidRDefault="005048FC" w:rsidP="005048FC">
      <w:pPr>
        <w:pStyle w:val="a8"/>
        <w:rPr>
          <w:rFonts w:asciiTheme="majorEastAsia" w:eastAsiaTheme="majorEastAsia" w:hAnsiTheme="majorEastAsia"/>
        </w:rPr>
      </w:pPr>
    </w:p>
    <w:p w14:paraId="1A7B19A5" w14:textId="77777777" w:rsidR="00A51088" w:rsidRPr="00E87CF2" w:rsidRDefault="00A51088" w:rsidP="00A51088">
      <w:pPr>
        <w:pStyle w:val="1"/>
        <w:rPr>
          <w:rFonts w:asciiTheme="majorEastAsia" w:eastAsiaTheme="majorEastAsia" w:hAnsiTheme="majorEastAsia"/>
        </w:rPr>
      </w:pPr>
      <w:bookmarkStart w:id="2" w:name="_Toc196736186"/>
      <w:r w:rsidRPr="00E87CF2">
        <w:rPr>
          <w:rFonts w:asciiTheme="majorEastAsia" w:eastAsiaTheme="majorEastAsia" w:hAnsiTheme="majorEastAsia"/>
        </w:rPr>
        <w:t>트랜스포머 인코더</w:t>
      </w:r>
      <w:bookmarkEnd w:id="2"/>
    </w:p>
    <w:p w14:paraId="7F937E4B" w14:textId="3F65C22A" w:rsidR="00A51088" w:rsidRPr="00E87CF2" w:rsidRDefault="00A51088" w:rsidP="00A51088">
      <w:pPr>
        <w:pStyle w:val="2"/>
        <w:rPr>
          <w:rFonts w:asciiTheme="majorEastAsia" w:eastAsiaTheme="majorEastAsia" w:hAnsiTheme="majorEastAsia"/>
        </w:rPr>
      </w:pPr>
      <w:bookmarkStart w:id="3" w:name="_Toc196736187"/>
      <w:r w:rsidRPr="00E87CF2">
        <w:rPr>
          <w:rFonts w:asciiTheme="majorEastAsia" w:eastAsiaTheme="majorEastAsia" w:hAnsiTheme="majorEastAsia"/>
        </w:rPr>
        <w:t>서론</w:t>
      </w:r>
      <w:bookmarkEnd w:id="3"/>
    </w:p>
    <w:p w14:paraId="5860FBA8" w14:textId="77777777" w:rsidR="00A51088" w:rsidRPr="00E87CF2" w:rsidRDefault="00A51088" w:rsidP="00A51088">
      <w:pPr>
        <w:pStyle w:val="a8"/>
        <w:rPr>
          <w:rFonts w:asciiTheme="majorEastAsia" w:eastAsiaTheme="majorEastAsia" w:hAnsiTheme="majorEastAsia"/>
        </w:rPr>
      </w:pPr>
      <w:r w:rsidRPr="00E87CF2">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E87CF2"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E87CF2" w:rsidRDefault="00A51088" w:rsidP="00A51088">
      <w:pPr>
        <w:pStyle w:val="2"/>
        <w:rPr>
          <w:rFonts w:asciiTheme="majorEastAsia" w:eastAsiaTheme="majorEastAsia" w:hAnsiTheme="majorEastAsia"/>
        </w:rPr>
      </w:pPr>
      <w:bookmarkStart w:id="4" w:name="_Toc196736188"/>
      <w:r w:rsidRPr="00E87CF2">
        <w:rPr>
          <w:rFonts w:asciiTheme="majorEastAsia" w:eastAsiaTheme="majorEastAsia" w:hAnsiTheme="majorEastAsia"/>
        </w:rPr>
        <w:t>트랜스포머 인코더의 구성 요소 및 역할</w:t>
      </w:r>
      <w:bookmarkEnd w:id="4"/>
    </w:p>
    <w:p w14:paraId="2DD2F9A7" w14:textId="6CA55F22" w:rsidR="00A51088" w:rsidRPr="00E87CF2" w:rsidRDefault="00A51088" w:rsidP="00A51088">
      <w:pPr>
        <w:pStyle w:val="3"/>
        <w:rPr>
          <w:rFonts w:asciiTheme="majorEastAsia" w:eastAsiaTheme="majorEastAsia" w:hAnsiTheme="majorEastAsia"/>
        </w:rPr>
      </w:pPr>
      <w:bookmarkStart w:id="5" w:name="_Toc196736189"/>
      <w:r w:rsidRPr="00E87CF2">
        <w:rPr>
          <w:rFonts w:asciiTheme="majorEastAsia" w:eastAsiaTheme="majorEastAsia" w:hAnsiTheme="majorEastAsia"/>
        </w:rPr>
        <w:t>Scaled Dot Product Attention</w:t>
      </w:r>
      <w:bookmarkEnd w:id="5"/>
    </w:p>
    <w:p w14:paraId="11C0366A"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E87CF2" w:rsidRDefault="00A51088" w:rsidP="00A51088">
      <w:pPr>
        <w:widowControl/>
        <w:autoSpaceDE/>
        <w:spacing w:line="240" w:lineRule="auto"/>
        <w:jc w:val="center"/>
        <w:rPr>
          <w:rFonts w:asciiTheme="majorEastAsia" w:eastAsiaTheme="majorEastAsia" w:hAnsiTheme="majorEastAsia" w:cs="굴림"/>
          <w:szCs w:val="24"/>
        </w:rPr>
      </w:pPr>
      <w:r w:rsidRPr="00E87CF2">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E87CF2"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E87CF2"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정규화를 위해 dk\sqrt{d_k} 로 나눈다.</w:t>
      </w:r>
    </w:p>
    <w:p w14:paraId="634449B2" w14:textId="77777777" w:rsidR="00A51088" w:rsidRPr="00E87CF2"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E87CF2" w:rsidRDefault="00A51088" w:rsidP="00A51088">
      <w:pPr>
        <w:pStyle w:val="a8"/>
        <w:rPr>
          <w:rFonts w:asciiTheme="majorEastAsia" w:eastAsiaTheme="majorEastAsia" w:hAnsiTheme="majorEastAsia"/>
        </w:rPr>
      </w:pPr>
      <w:r w:rsidRPr="00E87CF2">
        <w:rPr>
          <w:rFonts w:asciiTheme="majorEastAsia" w:eastAsiaTheme="majorEastAsia" w:hAnsiTheme="majorEastAsia"/>
        </w:rPr>
        <w:t xml:space="preserve">이 모듈은 PyTorch에서 </w:t>
      </w:r>
      <w:r w:rsidRPr="00E87CF2">
        <w:rPr>
          <w:rFonts w:asciiTheme="majorEastAsia" w:eastAsiaTheme="majorEastAsia" w:hAnsiTheme="majorEastAsia" w:cs="굴림체"/>
        </w:rPr>
        <w:t>torch.matmul</w:t>
      </w:r>
      <w:r w:rsidRPr="00E87CF2">
        <w:rPr>
          <w:rFonts w:asciiTheme="majorEastAsia" w:eastAsiaTheme="majorEastAsia" w:hAnsiTheme="majorEastAsia"/>
        </w:rPr>
        <w:t xml:space="preserve">, </w:t>
      </w:r>
      <w:r w:rsidRPr="00E87CF2">
        <w:rPr>
          <w:rFonts w:asciiTheme="majorEastAsia" w:eastAsiaTheme="majorEastAsia" w:hAnsiTheme="majorEastAsia" w:cs="굴림체"/>
        </w:rPr>
        <w:t>F.softmax</w:t>
      </w:r>
      <w:r w:rsidRPr="00E87CF2">
        <w:rPr>
          <w:rFonts w:asciiTheme="majorEastAsia" w:eastAsiaTheme="majorEastAsia" w:hAnsiTheme="majorEastAsia"/>
        </w:rPr>
        <w:t xml:space="preserve"> 등을 활용하여 구현된다.</w:t>
      </w:r>
    </w:p>
    <w:p w14:paraId="6E643776" w14:textId="77777777" w:rsidR="00113459" w:rsidRPr="00E87CF2" w:rsidRDefault="00113459" w:rsidP="00A51088">
      <w:pPr>
        <w:pStyle w:val="a8"/>
        <w:rPr>
          <w:rFonts w:asciiTheme="majorEastAsia" w:eastAsiaTheme="majorEastAsia" w:hAnsiTheme="majorEastAsia"/>
        </w:rPr>
      </w:pPr>
    </w:p>
    <w:p w14:paraId="2AFB81D8" w14:textId="41010546" w:rsidR="00A51088" w:rsidRPr="00E87CF2" w:rsidRDefault="00A51088" w:rsidP="00A51088">
      <w:pPr>
        <w:pStyle w:val="3"/>
        <w:rPr>
          <w:rFonts w:asciiTheme="majorEastAsia" w:eastAsiaTheme="majorEastAsia" w:hAnsiTheme="majorEastAsia"/>
        </w:rPr>
      </w:pPr>
      <w:bookmarkStart w:id="6" w:name="_Toc196736190"/>
      <w:r w:rsidRPr="00E87CF2">
        <w:rPr>
          <w:rFonts w:asciiTheme="majorEastAsia" w:eastAsiaTheme="majorEastAsia" w:hAnsiTheme="majorEastAsia"/>
        </w:rPr>
        <w:lastRenderedPageBreak/>
        <w:t>Multi-Head Attention</w:t>
      </w:r>
      <w:bookmarkEnd w:id="6"/>
    </w:p>
    <w:p w14:paraId="0DB0FBFC" w14:textId="77777777" w:rsidR="00A51088" w:rsidRPr="00E87CF2" w:rsidRDefault="00A51088" w:rsidP="00A51088">
      <w:pPr>
        <w:pStyle w:val="a8"/>
        <w:rPr>
          <w:rFonts w:asciiTheme="majorEastAsia" w:eastAsiaTheme="majorEastAsia" w:hAnsiTheme="majorEastAsia"/>
        </w:rPr>
      </w:pPr>
      <w:r w:rsidRPr="00E87CF2">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E87CF2" w:rsidRDefault="00A51088" w:rsidP="00A51088">
      <w:pPr>
        <w:pStyle w:val="a8"/>
        <w:rPr>
          <w:rFonts w:asciiTheme="majorEastAsia" w:eastAsiaTheme="majorEastAsia" w:hAnsiTheme="majorEastAsia"/>
        </w:rPr>
      </w:pPr>
      <w:r w:rsidRPr="00E87CF2">
        <w:rPr>
          <w:rFonts w:asciiTheme="majorEastAsia" w:eastAsiaTheme="majorEastAsia" w:hAnsiTheme="majorEastAsia"/>
        </w:rPr>
        <w:t>이 모듈은 다음과 같은 단계를 포함한다:</w:t>
      </w:r>
    </w:p>
    <w:p w14:paraId="2A92CBDC" w14:textId="77777777" w:rsidR="00A51088" w:rsidRPr="00E87CF2"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Q, K, V를 헤드 수에 따라 분리하고,</w:t>
      </w:r>
    </w:p>
    <w:p w14:paraId="5CA3799B" w14:textId="77777777" w:rsidR="00A51088" w:rsidRPr="00E87CF2"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각 헤드별 어텐션을 수행한 뒤,</w:t>
      </w:r>
    </w:p>
    <w:p w14:paraId="067D227A" w14:textId="15B099BD" w:rsidR="00A51088" w:rsidRPr="00E87CF2"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결과를 concat하여 최종 출력으로 만든다.</w:t>
      </w:r>
    </w:p>
    <w:p w14:paraId="3306A27B" w14:textId="77777777" w:rsidR="00113459" w:rsidRPr="00E87CF2"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E87CF2" w:rsidRDefault="00A51088" w:rsidP="00A51088">
      <w:pPr>
        <w:pStyle w:val="3"/>
        <w:rPr>
          <w:rFonts w:asciiTheme="majorEastAsia" w:eastAsiaTheme="majorEastAsia" w:hAnsiTheme="majorEastAsia"/>
        </w:rPr>
      </w:pPr>
      <w:bookmarkStart w:id="7" w:name="_Toc196736191"/>
      <w:r w:rsidRPr="00E87CF2">
        <w:rPr>
          <w:rFonts w:asciiTheme="majorEastAsia" w:eastAsiaTheme="majorEastAsia" w:hAnsiTheme="majorEastAsia"/>
        </w:rPr>
        <w:t>Positional Encoding</w:t>
      </w:r>
      <w:bookmarkEnd w:id="7"/>
    </w:p>
    <w:p w14:paraId="681398C0" w14:textId="77777777" w:rsidR="00A51088" w:rsidRPr="00E87CF2" w:rsidRDefault="00A51088" w:rsidP="00A51088">
      <w:pPr>
        <w:pStyle w:val="a8"/>
        <w:rPr>
          <w:rFonts w:asciiTheme="majorEastAsia" w:eastAsiaTheme="majorEastAsia" w:hAnsiTheme="majorEastAsia"/>
        </w:rPr>
      </w:pPr>
      <w:r w:rsidRPr="00E87CF2">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E87CF2" w:rsidRDefault="00A51088" w:rsidP="00113459">
      <w:pPr>
        <w:pStyle w:val="a8"/>
        <w:rPr>
          <w:rFonts w:asciiTheme="majorEastAsia" w:eastAsiaTheme="majorEastAsia" w:hAnsiTheme="majorEastAsia" w:cs="굴림"/>
          <w:szCs w:val="24"/>
        </w:rPr>
      </w:pPr>
      <w:r w:rsidRPr="00E87CF2">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해당 인코딩은 임베딩 벡터에 더해져 입력으로 사용된다.</w:t>
      </w:r>
    </w:p>
    <w:p w14:paraId="26ADAB90" w14:textId="005CA4FC" w:rsidR="00A51088" w:rsidRPr="00E87CF2" w:rsidRDefault="00A51088" w:rsidP="00A51088">
      <w:pPr>
        <w:pStyle w:val="3"/>
        <w:rPr>
          <w:rFonts w:asciiTheme="majorEastAsia" w:eastAsiaTheme="majorEastAsia" w:hAnsiTheme="majorEastAsia"/>
        </w:rPr>
      </w:pPr>
      <w:bookmarkStart w:id="8" w:name="_Toc196736192"/>
      <w:r w:rsidRPr="00E87CF2">
        <w:rPr>
          <w:rFonts w:asciiTheme="majorEastAsia" w:eastAsiaTheme="majorEastAsia" w:hAnsiTheme="majorEastAsia"/>
        </w:rPr>
        <w:t>Position-wise Feed Forward Network</w:t>
      </w:r>
      <w:bookmarkEnd w:id="8"/>
    </w:p>
    <w:p w14:paraId="6F9B8129"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E87CF2" w:rsidRDefault="00A51088" w:rsidP="00A51088">
      <w:pPr>
        <w:widowControl/>
        <w:autoSpaceDE/>
        <w:spacing w:line="240" w:lineRule="auto"/>
        <w:jc w:val="center"/>
        <w:rPr>
          <w:rFonts w:asciiTheme="majorEastAsia" w:eastAsiaTheme="majorEastAsia" w:hAnsiTheme="majorEastAsia" w:cs="굴림"/>
          <w:szCs w:val="24"/>
        </w:rPr>
      </w:pPr>
      <w:r w:rsidRPr="00E87CF2">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이는 토큰별로 표현력을 확장해주는 역할을 한다.</w:t>
      </w:r>
    </w:p>
    <w:p w14:paraId="25F614AA" w14:textId="7D320194" w:rsidR="00A51088" w:rsidRPr="00E87CF2" w:rsidRDefault="00A51088" w:rsidP="00A51088">
      <w:pPr>
        <w:pStyle w:val="3"/>
        <w:rPr>
          <w:rFonts w:asciiTheme="majorEastAsia" w:eastAsiaTheme="majorEastAsia" w:hAnsiTheme="majorEastAsia"/>
        </w:rPr>
      </w:pPr>
      <w:bookmarkStart w:id="9" w:name="_Toc196736193"/>
      <w:r w:rsidRPr="00E87CF2">
        <w:rPr>
          <w:rFonts w:asciiTheme="majorEastAsia" w:eastAsiaTheme="majorEastAsia" w:hAnsiTheme="majorEastAsia"/>
        </w:rPr>
        <w:t>Layer Normalization &amp; Residual Connection</w:t>
      </w:r>
      <w:bookmarkEnd w:id="9"/>
    </w:p>
    <w:p w14:paraId="6C83756D"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E87CF2"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Residual Connection: 입력을 그대로 더하여 정보 손실을 줄임</w:t>
      </w:r>
    </w:p>
    <w:p w14:paraId="5ACCEB02" w14:textId="77777777" w:rsidR="00A51088" w:rsidRPr="00E87CF2"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LayerNorm: 분포 정규화를 통해 학습 안정성 확보</w:t>
      </w:r>
    </w:p>
    <w:p w14:paraId="02609CDF"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이 두 요소는 모델의 깊이가 깊어질수록 성능 하락을 방지하는 데 기여한다.</w:t>
      </w:r>
    </w:p>
    <w:p w14:paraId="4F6ED520" w14:textId="77777777" w:rsidR="00A51088" w:rsidRPr="00E87CF2"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E87CF2" w:rsidRDefault="00A51088" w:rsidP="00A51088">
      <w:pPr>
        <w:pStyle w:val="2"/>
        <w:rPr>
          <w:rFonts w:asciiTheme="majorEastAsia" w:eastAsiaTheme="majorEastAsia" w:hAnsiTheme="majorEastAsia"/>
        </w:rPr>
      </w:pPr>
      <w:bookmarkStart w:id="10" w:name="_Toc196736194"/>
      <w:r w:rsidRPr="00E87CF2">
        <w:rPr>
          <w:rFonts w:asciiTheme="majorEastAsia" w:eastAsiaTheme="majorEastAsia" w:hAnsiTheme="majorEastAsia"/>
        </w:rPr>
        <w:t>트랜스포머 인코더 구조 요약</w:t>
      </w:r>
      <w:bookmarkEnd w:id="10"/>
    </w:p>
    <w:p w14:paraId="2EA1A57F"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트랜스포머 인코더는 다음과 같은 순서로 구성된다:</w:t>
      </w:r>
    </w:p>
    <w:p w14:paraId="0A56CD23" w14:textId="77777777" w:rsidR="00A51088" w:rsidRPr="00E87CF2"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임베딩 + 포지셔널 인코딩 추가</w:t>
      </w:r>
    </w:p>
    <w:p w14:paraId="3F085C94" w14:textId="77777777" w:rsidR="00A51088" w:rsidRPr="00E87CF2"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Multi-Head Attention</w:t>
      </w:r>
    </w:p>
    <w:p w14:paraId="3ED481B1" w14:textId="77777777" w:rsidR="00A51088" w:rsidRPr="00E87CF2"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Residual + LayerNorm</w:t>
      </w:r>
    </w:p>
    <w:p w14:paraId="79803AAA" w14:textId="77777777" w:rsidR="00A51088" w:rsidRPr="00E87CF2"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Feed Forward Network</w:t>
      </w:r>
    </w:p>
    <w:p w14:paraId="47578405" w14:textId="77777777" w:rsidR="00A51088" w:rsidRPr="00E87CF2"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E87CF2">
        <w:rPr>
          <w:rFonts w:asciiTheme="majorEastAsia" w:eastAsiaTheme="majorEastAsia" w:hAnsiTheme="majorEastAsia" w:cs="굴림"/>
          <w:szCs w:val="24"/>
        </w:rPr>
        <w:t>Residual + LayerNorm</w:t>
      </w:r>
    </w:p>
    <w:p w14:paraId="03707BD4" w14:textId="77777777" w:rsidR="00A51088" w:rsidRPr="00E87CF2" w:rsidRDefault="00A51088" w:rsidP="00113459">
      <w:pPr>
        <w:pStyle w:val="a8"/>
        <w:rPr>
          <w:rFonts w:asciiTheme="majorEastAsia" w:eastAsiaTheme="majorEastAsia" w:hAnsiTheme="majorEastAsia"/>
        </w:rPr>
      </w:pPr>
      <w:r w:rsidRPr="00E87CF2">
        <w:rPr>
          <w:rFonts w:asciiTheme="majorEastAsia" w:eastAsiaTheme="majorEastAsia" w:hAnsiTheme="majorEastAsia"/>
        </w:rPr>
        <w:t>이 전체 블록을 여러 번 반복하여 문장의 문맥 정보를 점차 풍부하게 만든다.</w:t>
      </w:r>
    </w:p>
    <w:p w14:paraId="0D4B167C" w14:textId="77777777" w:rsidR="00A51088" w:rsidRPr="00E87CF2"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E87CF2" w:rsidRDefault="00A51088" w:rsidP="00A51088">
      <w:pPr>
        <w:pStyle w:val="2"/>
        <w:rPr>
          <w:rFonts w:asciiTheme="majorEastAsia" w:eastAsiaTheme="majorEastAsia" w:hAnsiTheme="majorEastAsia"/>
        </w:rPr>
      </w:pPr>
      <w:bookmarkStart w:id="11" w:name="_Toc196736195"/>
      <w:r w:rsidRPr="00E87CF2">
        <w:rPr>
          <w:rFonts w:asciiTheme="majorEastAsia" w:eastAsiaTheme="majorEastAsia" w:hAnsiTheme="majorEastAsia"/>
        </w:rPr>
        <w:t>PyTorch 기반 핵심 코드 분석</w:t>
      </w:r>
      <w:bookmarkEnd w:id="11"/>
    </w:p>
    <w:p w14:paraId="6690AF9F" w14:textId="77777777" w:rsidR="00A51088" w:rsidRPr="00E87CF2" w:rsidRDefault="00A51088" w:rsidP="00A51088">
      <w:pPr>
        <w:pStyle w:val="a8"/>
        <w:rPr>
          <w:rFonts w:asciiTheme="majorEastAsia" w:eastAsiaTheme="majorEastAsia" w:hAnsiTheme="majorEastAsia"/>
        </w:rPr>
      </w:pPr>
      <w:r w:rsidRPr="00E87CF2">
        <w:rPr>
          <w:rFonts w:asciiTheme="majorEastAsia" w:eastAsiaTheme="majorEastAsia" w:hAnsiTheme="majorEastAsia"/>
        </w:rPr>
        <w:t>다음은 핵심 모듈별로 구조를 단순화한 의사 코드이다.</w:t>
      </w:r>
    </w:p>
    <w:p w14:paraId="57AE5308" w14:textId="63364293" w:rsidR="00A51088" w:rsidRPr="00E87CF2" w:rsidRDefault="00A51088" w:rsidP="00113459">
      <w:pPr>
        <w:pStyle w:val="3"/>
        <w:rPr>
          <w:rFonts w:asciiTheme="majorEastAsia" w:eastAsiaTheme="majorEastAsia" w:hAnsiTheme="majorEastAsia"/>
        </w:rPr>
      </w:pPr>
      <w:bookmarkStart w:id="12" w:name="_Toc196736196"/>
      <w:r w:rsidRPr="00E87CF2">
        <w:rPr>
          <w:rFonts w:asciiTheme="majorEastAsia" w:eastAsiaTheme="majorEastAsia" w:hAnsiTheme="majorEastAsia"/>
        </w:rPr>
        <w:t>Scaled Dot Product Attention</w:t>
      </w:r>
      <w:bookmarkEnd w:id="12"/>
    </w:p>
    <w:p w14:paraId="55B445CD"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class ScaledDotProductAttention(nn.Module):</w:t>
      </w:r>
    </w:p>
    <w:p w14:paraId="7FE6B8E3"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def forward(self, Q, K, V):</w:t>
      </w:r>
    </w:p>
    <w:p w14:paraId="514FE07D"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scores = torch.matmul(Q, K.transpose(-2, -1)) / math.sqrt(d_k)</w:t>
      </w:r>
    </w:p>
    <w:p w14:paraId="0063F75A"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attn = F.softmax(scores, dim=-1)</w:t>
      </w:r>
    </w:p>
    <w:p w14:paraId="1614E64E"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return torch.matmul(attn, V)</w:t>
      </w:r>
    </w:p>
    <w:p w14:paraId="3AD3F111" w14:textId="33A4EBA7" w:rsidR="00A51088" w:rsidRPr="00E87CF2" w:rsidRDefault="00A51088" w:rsidP="00113459">
      <w:pPr>
        <w:pStyle w:val="3"/>
        <w:rPr>
          <w:rFonts w:asciiTheme="majorEastAsia" w:eastAsiaTheme="majorEastAsia" w:hAnsiTheme="majorEastAsia"/>
        </w:rPr>
      </w:pPr>
      <w:bookmarkStart w:id="13" w:name="_Toc196736197"/>
      <w:r w:rsidRPr="00E87CF2">
        <w:rPr>
          <w:rFonts w:asciiTheme="majorEastAsia" w:eastAsiaTheme="majorEastAsia" w:hAnsiTheme="majorEastAsia"/>
        </w:rPr>
        <w:t>MultiHeadAttention</w:t>
      </w:r>
      <w:bookmarkEnd w:id="13"/>
    </w:p>
    <w:p w14:paraId="6FD3D9E4"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class MultiHeadAttention(nn.Module):</w:t>
      </w:r>
    </w:p>
    <w:p w14:paraId="2D5B0580"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def forward(self, Q, K, V):</w:t>
      </w:r>
    </w:p>
    <w:p w14:paraId="17EEDB24"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 Q, K, V 선형 변환 및 split</w:t>
      </w:r>
    </w:p>
    <w:p w14:paraId="4159AD2C"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 각 헤드별 attention 계산</w:t>
      </w:r>
    </w:p>
    <w:p w14:paraId="28555A8F"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 concat 후 출력 선형 변환</w:t>
      </w:r>
    </w:p>
    <w:p w14:paraId="6D7FF72A"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return output</w:t>
      </w:r>
    </w:p>
    <w:p w14:paraId="6139F094" w14:textId="58F12EDF" w:rsidR="00A51088" w:rsidRPr="00E87CF2" w:rsidRDefault="00A51088" w:rsidP="00113459">
      <w:pPr>
        <w:pStyle w:val="3"/>
        <w:rPr>
          <w:rFonts w:asciiTheme="majorEastAsia" w:eastAsiaTheme="majorEastAsia" w:hAnsiTheme="majorEastAsia"/>
        </w:rPr>
      </w:pPr>
      <w:bookmarkStart w:id="14" w:name="_Toc196736198"/>
      <w:r w:rsidRPr="00E87CF2">
        <w:rPr>
          <w:rFonts w:asciiTheme="majorEastAsia" w:eastAsiaTheme="majorEastAsia" w:hAnsiTheme="majorEastAsia"/>
        </w:rPr>
        <w:t>Positional Encoding</w:t>
      </w:r>
      <w:bookmarkEnd w:id="14"/>
    </w:p>
    <w:p w14:paraId="06CF5462"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class PositionalEncoding(nn.Module):</w:t>
      </w:r>
    </w:p>
    <w:p w14:paraId="5AE4D551"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def forward(self, x):</w:t>
      </w:r>
    </w:p>
    <w:p w14:paraId="17D87A97"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 위치별 sin, cos 벡터 계산 후 입력에 더함</w:t>
      </w:r>
    </w:p>
    <w:p w14:paraId="66E3B77D"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lastRenderedPageBreak/>
        <w:t xml:space="preserve">        return x + self.pe[:, :x.size(1)]</w:t>
      </w:r>
    </w:p>
    <w:p w14:paraId="49031EEF" w14:textId="6F9BB1E9" w:rsidR="00A51088" w:rsidRPr="00E87CF2" w:rsidRDefault="00A51088" w:rsidP="00113459">
      <w:pPr>
        <w:pStyle w:val="3"/>
        <w:rPr>
          <w:rFonts w:asciiTheme="majorEastAsia" w:eastAsiaTheme="majorEastAsia" w:hAnsiTheme="majorEastAsia"/>
        </w:rPr>
      </w:pPr>
      <w:bookmarkStart w:id="15" w:name="_Toc196736199"/>
      <w:r w:rsidRPr="00E87CF2">
        <w:rPr>
          <w:rFonts w:asciiTheme="majorEastAsia" w:eastAsiaTheme="majorEastAsia" w:hAnsiTheme="majorEastAsia"/>
        </w:rPr>
        <w:t>EncoderLayer</w:t>
      </w:r>
      <w:bookmarkEnd w:id="15"/>
    </w:p>
    <w:p w14:paraId="17C69F94"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class EncoderLayer(nn.Module):</w:t>
      </w:r>
    </w:p>
    <w:p w14:paraId="39E4A1B2"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def forward(self, x):</w:t>
      </w:r>
    </w:p>
    <w:p w14:paraId="131BF498"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x = x + self_attn(x, x, x)  # Residual</w:t>
      </w:r>
    </w:p>
    <w:p w14:paraId="32833746"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x = LayerNorm(x)</w:t>
      </w:r>
    </w:p>
    <w:p w14:paraId="6EEC39EA"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x = x + FFN(x)  # Residual</w:t>
      </w:r>
    </w:p>
    <w:p w14:paraId="7776BCC4"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x = LayerNorm(x)</w:t>
      </w:r>
    </w:p>
    <w:p w14:paraId="2134A7A9" w14:textId="77777777" w:rsidR="00A51088" w:rsidRPr="00E87CF2"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E87CF2">
        <w:rPr>
          <w:rFonts w:asciiTheme="majorEastAsia" w:eastAsiaTheme="majorEastAsia" w:hAnsiTheme="majorEastAsia" w:cs="굴림체"/>
          <w:szCs w:val="24"/>
        </w:rPr>
        <w:t xml:space="preserve">        return x</w:t>
      </w:r>
    </w:p>
    <w:p w14:paraId="7C10CCFE" w14:textId="77777777" w:rsidR="00A51088" w:rsidRPr="00E87CF2"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E87CF2" w:rsidRDefault="00A51088" w:rsidP="00113459">
      <w:pPr>
        <w:pStyle w:val="2"/>
        <w:rPr>
          <w:rFonts w:asciiTheme="majorEastAsia" w:eastAsiaTheme="majorEastAsia" w:hAnsiTheme="majorEastAsia"/>
        </w:rPr>
      </w:pPr>
      <w:bookmarkStart w:id="16" w:name="_Toc196736200"/>
      <w:r w:rsidRPr="00E87CF2">
        <w:rPr>
          <w:rFonts w:asciiTheme="majorEastAsia" w:eastAsiaTheme="majorEastAsia" w:hAnsiTheme="majorEastAsia"/>
        </w:rPr>
        <w:t>결론</w:t>
      </w:r>
      <w:bookmarkEnd w:id="16"/>
    </w:p>
    <w:p w14:paraId="12349463" w14:textId="77777777" w:rsidR="00A51088" w:rsidRPr="00E87CF2" w:rsidRDefault="00A51088" w:rsidP="00A51088">
      <w:pPr>
        <w:pStyle w:val="a8"/>
        <w:rPr>
          <w:rFonts w:asciiTheme="majorEastAsia" w:eastAsiaTheme="majorEastAsia" w:hAnsiTheme="majorEastAsia"/>
        </w:rPr>
      </w:pPr>
      <w:r w:rsidRPr="00E87CF2">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E87CF2" w:rsidRDefault="00A51088" w:rsidP="00A51088">
      <w:pPr>
        <w:rPr>
          <w:rFonts w:asciiTheme="majorEastAsia" w:eastAsiaTheme="majorEastAsia" w:hAnsiTheme="majorEastAsia"/>
          <w:sz w:val="16"/>
        </w:rPr>
      </w:pPr>
    </w:p>
    <w:p w14:paraId="27A25EDF" w14:textId="11352B9E" w:rsidR="008574F0" w:rsidRPr="00E87CF2"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E87CF2"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E87CF2">
        <w:rPr>
          <w:rFonts w:asciiTheme="majorEastAsia" w:eastAsiaTheme="majorEastAsia" w:hAnsiTheme="majorEastAsia"/>
        </w:rPr>
        <w:br w:type="page"/>
      </w:r>
    </w:p>
    <w:p w14:paraId="481B3B38" w14:textId="4B3321EB" w:rsidR="002C30AD" w:rsidRPr="00E87CF2" w:rsidRDefault="00460E75" w:rsidP="004C2C5A">
      <w:pPr>
        <w:pStyle w:val="1"/>
        <w:rPr>
          <w:rFonts w:asciiTheme="majorEastAsia" w:eastAsiaTheme="majorEastAsia" w:hAnsiTheme="majorEastAsia"/>
          <w:lang w:eastAsia="ko-KR"/>
        </w:rPr>
      </w:pPr>
      <w:bookmarkStart w:id="17" w:name="_Toc196736201"/>
      <w:r w:rsidRPr="00E87CF2">
        <w:rPr>
          <w:rFonts w:asciiTheme="majorEastAsia" w:eastAsiaTheme="majorEastAsia" w:hAnsiTheme="majorEastAsia" w:hint="eastAsia"/>
          <w:lang w:eastAsia="ko-KR"/>
        </w:rPr>
        <w:lastRenderedPageBreak/>
        <w:t>N</w:t>
      </w:r>
      <w:r w:rsidRPr="00E87CF2">
        <w:rPr>
          <w:rFonts w:asciiTheme="majorEastAsia" w:eastAsiaTheme="majorEastAsia" w:hAnsiTheme="majorEastAsia"/>
          <w:lang w:eastAsia="ko-KR"/>
        </w:rPr>
        <w:t>LP</w:t>
      </w:r>
      <w:bookmarkEnd w:id="17"/>
      <w:r w:rsidRPr="00E87CF2">
        <w:rPr>
          <w:rFonts w:asciiTheme="majorEastAsia" w:eastAsiaTheme="majorEastAsia" w:hAnsiTheme="majorEastAsia"/>
          <w:lang w:eastAsia="ko-KR"/>
        </w:rPr>
        <w:t xml:space="preserve"> </w:t>
      </w:r>
    </w:p>
    <w:p w14:paraId="03A90ED0" w14:textId="139D2125" w:rsidR="009A089B" w:rsidRPr="00E87CF2" w:rsidRDefault="00772E40" w:rsidP="009A089B">
      <w:pPr>
        <w:pStyle w:val="a8"/>
        <w:rPr>
          <w:rFonts w:asciiTheme="majorEastAsia" w:eastAsiaTheme="majorEastAsia" w:hAnsiTheme="majorEastAsia"/>
        </w:rPr>
      </w:pPr>
      <w:r w:rsidRPr="00E87CF2">
        <w:rPr>
          <w:rFonts w:asciiTheme="majorEastAsia" w:eastAsiaTheme="majorEastAsia" w:hAnsiTheme="majorEastAsia" w:hint="eastAsia"/>
        </w:rPr>
        <w:t>T</w:t>
      </w:r>
      <w:r w:rsidRPr="00E87CF2">
        <w:rPr>
          <w:rFonts w:asciiTheme="majorEastAsia" w:eastAsiaTheme="majorEastAsia" w:hAnsiTheme="majorEastAsia"/>
        </w:rPr>
        <w:t>BD</w:t>
      </w:r>
    </w:p>
    <w:p w14:paraId="54AF5E96" w14:textId="77777777" w:rsidR="00460E75" w:rsidRPr="00E87CF2" w:rsidRDefault="00460E75">
      <w:pPr>
        <w:widowControl/>
        <w:suppressAutoHyphens w:val="0"/>
        <w:overflowPunct/>
        <w:autoSpaceDE/>
        <w:spacing w:line="240" w:lineRule="auto"/>
        <w:textAlignment w:val="auto"/>
        <w:rPr>
          <w:rFonts w:asciiTheme="majorEastAsia" w:eastAsiaTheme="majorEastAsia" w:hAnsiTheme="majorEastAsia"/>
          <w:b/>
          <w:sz w:val="28"/>
        </w:rPr>
      </w:pPr>
      <w:r w:rsidRPr="00E87CF2">
        <w:rPr>
          <w:rFonts w:asciiTheme="majorEastAsia" w:eastAsiaTheme="majorEastAsia" w:hAnsiTheme="majorEastAsia"/>
        </w:rPr>
        <w:br w:type="page"/>
      </w:r>
    </w:p>
    <w:p w14:paraId="4D46760F" w14:textId="4BD565CE" w:rsidR="004C2C5A" w:rsidRPr="00E87CF2" w:rsidRDefault="004C2C5A" w:rsidP="004C2C5A">
      <w:pPr>
        <w:pStyle w:val="1"/>
        <w:rPr>
          <w:rFonts w:asciiTheme="majorEastAsia" w:eastAsiaTheme="majorEastAsia" w:hAnsiTheme="majorEastAsia"/>
          <w:lang w:eastAsia="ko-KR"/>
        </w:rPr>
      </w:pPr>
      <w:bookmarkStart w:id="18" w:name="_Toc196736202"/>
      <w:r w:rsidRPr="00E87CF2">
        <w:rPr>
          <w:rFonts w:asciiTheme="majorEastAsia" w:eastAsiaTheme="majorEastAsia" w:hAnsiTheme="majorEastAsia"/>
        </w:rPr>
        <w:lastRenderedPageBreak/>
        <w:t>OpenAI CLIP</w:t>
      </w:r>
      <w:bookmarkEnd w:id="18"/>
      <w:r w:rsidRPr="00E87CF2">
        <w:rPr>
          <w:rFonts w:asciiTheme="majorEastAsia" w:eastAsiaTheme="majorEastAsia" w:hAnsiTheme="majorEastAsia"/>
        </w:rPr>
        <w:t xml:space="preserve"> </w:t>
      </w:r>
    </w:p>
    <w:p w14:paraId="232BFDBC" w14:textId="49A942EE" w:rsidR="004C2C5A" w:rsidRPr="00E87CF2" w:rsidRDefault="004C2C5A" w:rsidP="004C2C5A">
      <w:pPr>
        <w:pStyle w:val="2"/>
        <w:rPr>
          <w:rFonts w:asciiTheme="majorEastAsia" w:eastAsiaTheme="majorEastAsia" w:hAnsiTheme="majorEastAsia"/>
        </w:rPr>
      </w:pPr>
      <w:bookmarkStart w:id="19" w:name="_Toc196736203"/>
      <w:r w:rsidRPr="00E87CF2">
        <w:rPr>
          <w:rFonts w:asciiTheme="majorEastAsia" w:eastAsiaTheme="majorEastAsia" w:hAnsiTheme="majorEastAsia"/>
        </w:rPr>
        <w:t>CLIP 개요</w:t>
      </w:r>
      <w:bookmarkEnd w:id="19"/>
    </w:p>
    <w:p w14:paraId="69B1D86E"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E87CF2" w:rsidRDefault="004C2C5A" w:rsidP="004C2C5A">
      <w:pPr>
        <w:pStyle w:val="2"/>
        <w:rPr>
          <w:rFonts w:asciiTheme="majorEastAsia" w:eastAsiaTheme="majorEastAsia" w:hAnsiTheme="majorEastAsia"/>
        </w:rPr>
      </w:pPr>
      <w:bookmarkStart w:id="20" w:name="_Toc196736204"/>
      <w:r w:rsidRPr="00E87CF2">
        <w:rPr>
          <w:rFonts w:asciiTheme="majorEastAsia" w:eastAsiaTheme="majorEastAsia" w:hAnsiTheme="majorEastAsia"/>
        </w:rPr>
        <w:t>주요 기능</w:t>
      </w:r>
      <w:bookmarkEnd w:id="20"/>
    </w:p>
    <w:p w14:paraId="44DBD17C" w14:textId="77777777" w:rsidR="004C2C5A" w:rsidRPr="00E87CF2" w:rsidRDefault="004C2C5A" w:rsidP="004C2C5A">
      <w:pPr>
        <w:pStyle w:val="a8"/>
        <w:numPr>
          <w:ilvl w:val="0"/>
          <w:numId w:val="14"/>
        </w:numPr>
        <w:rPr>
          <w:rFonts w:asciiTheme="majorEastAsia" w:eastAsiaTheme="majorEastAsia" w:hAnsiTheme="majorEastAsia"/>
        </w:rPr>
      </w:pPr>
      <w:r w:rsidRPr="00E87CF2">
        <w:rPr>
          <w:rStyle w:val="afa"/>
          <w:rFonts w:asciiTheme="majorEastAsia" w:eastAsiaTheme="majorEastAsia" w:hAnsiTheme="majorEastAsia"/>
        </w:rPr>
        <w:t>텍스트-이미지 매칭</w:t>
      </w:r>
      <w:r w:rsidRPr="00E87CF2">
        <w:rPr>
          <w:rFonts w:asciiTheme="majorEastAsia" w:eastAsiaTheme="majorEastAsia" w:hAnsiTheme="majorEastAsia"/>
        </w:rPr>
        <w:t>: 텍스트 설명과 이미지 간의 유사도를 계산.</w:t>
      </w:r>
    </w:p>
    <w:p w14:paraId="400051D9" w14:textId="77777777" w:rsidR="004C2C5A" w:rsidRPr="00E87CF2" w:rsidRDefault="004C2C5A" w:rsidP="004C2C5A">
      <w:pPr>
        <w:pStyle w:val="a8"/>
        <w:numPr>
          <w:ilvl w:val="0"/>
          <w:numId w:val="14"/>
        </w:numPr>
        <w:rPr>
          <w:rFonts w:asciiTheme="majorEastAsia" w:eastAsiaTheme="majorEastAsia" w:hAnsiTheme="majorEastAsia"/>
        </w:rPr>
      </w:pPr>
      <w:r w:rsidRPr="00E87CF2">
        <w:rPr>
          <w:rStyle w:val="afa"/>
          <w:rFonts w:asciiTheme="majorEastAsia" w:eastAsiaTheme="majorEastAsia" w:hAnsiTheme="majorEastAsia"/>
        </w:rPr>
        <w:t>제로샷 학습</w:t>
      </w:r>
      <w:r w:rsidRPr="00E87CF2">
        <w:rPr>
          <w:rFonts w:asciiTheme="majorEastAsia" w:eastAsiaTheme="majorEastAsia" w:hAnsiTheme="majorEastAsia"/>
        </w:rPr>
        <w:t>: 추가적인 학습 없이도 새로운 데이터셋에 적용 가능.</w:t>
      </w:r>
    </w:p>
    <w:p w14:paraId="6750B677" w14:textId="77777777" w:rsidR="004C2C5A" w:rsidRPr="00E87CF2" w:rsidRDefault="004C2C5A" w:rsidP="004C2C5A">
      <w:pPr>
        <w:pStyle w:val="a8"/>
        <w:numPr>
          <w:ilvl w:val="0"/>
          <w:numId w:val="14"/>
        </w:numPr>
        <w:rPr>
          <w:rFonts w:asciiTheme="majorEastAsia" w:eastAsiaTheme="majorEastAsia" w:hAnsiTheme="majorEastAsia"/>
        </w:rPr>
      </w:pPr>
      <w:r w:rsidRPr="00E87CF2">
        <w:rPr>
          <w:rStyle w:val="afa"/>
          <w:rFonts w:asciiTheme="majorEastAsia" w:eastAsiaTheme="majorEastAsia" w:hAnsiTheme="majorEastAsia"/>
        </w:rPr>
        <w:t>멀티모달 검색</w:t>
      </w:r>
      <w:r w:rsidRPr="00E87CF2">
        <w:rPr>
          <w:rFonts w:asciiTheme="majorEastAsia" w:eastAsiaTheme="majorEastAsia" w:hAnsiTheme="majorEastAsia"/>
        </w:rPr>
        <w:t>: 텍스트를 사용하여 이미지 검색, 또는 이미지를 사용하여 텍스트 검색 가능.</w:t>
      </w:r>
    </w:p>
    <w:p w14:paraId="1E74DBC2" w14:textId="77777777" w:rsidR="004C2C5A" w:rsidRPr="00E87CF2" w:rsidRDefault="004C2C5A" w:rsidP="004C2C5A">
      <w:pPr>
        <w:pStyle w:val="a8"/>
        <w:numPr>
          <w:ilvl w:val="0"/>
          <w:numId w:val="14"/>
        </w:numPr>
        <w:rPr>
          <w:rFonts w:asciiTheme="majorEastAsia" w:eastAsiaTheme="majorEastAsia" w:hAnsiTheme="majorEastAsia"/>
        </w:rPr>
      </w:pPr>
      <w:r w:rsidRPr="00E87CF2">
        <w:rPr>
          <w:rStyle w:val="afa"/>
          <w:rFonts w:asciiTheme="majorEastAsia" w:eastAsiaTheme="majorEastAsia" w:hAnsiTheme="majorEastAsia"/>
        </w:rPr>
        <w:t>이미지 분류</w:t>
      </w:r>
      <w:r w:rsidRPr="00E87CF2">
        <w:rPr>
          <w:rFonts w:asciiTheme="majorEastAsia" w:eastAsiaTheme="majorEastAsia" w:hAnsiTheme="majorEastAsia"/>
        </w:rPr>
        <w:t>: 기존의 레이블이 아닌 자연어를 사용하여 분류.</w:t>
      </w:r>
    </w:p>
    <w:p w14:paraId="041F63DE" w14:textId="5B4307FF" w:rsidR="004C2C5A" w:rsidRPr="00E87CF2" w:rsidRDefault="004C2C5A" w:rsidP="004C2C5A">
      <w:pPr>
        <w:pStyle w:val="2"/>
        <w:rPr>
          <w:rFonts w:asciiTheme="majorEastAsia" w:eastAsiaTheme="majorEastAsia" w:hAnsiTheme="majorEastAsia"/>
        </w:rPr>
      </w:pPr>
      <w:bookmarkStart w:id="21" w:name="_Toc196736205"/>
      <w:r w:rsidRPr="00E87CF2">
        <w:rPr>
          <w:rFonts w:asciiTheme="majorEastAsia" w:eastAsiaTheme="majorEastAsia" w:hAnsiTheme="majorEastAsia"/>
        </w:rPr>
        <w:t>설치</w:t>
      </w:r>
      <w:bookmarkEnd w:id="21"/>
    </w:p>
    <w:p w14:paraId="4346EC94"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E87CF2" w:rsidRDefault="004C2C5A" w:rsidP="004C2C5A">
      <w:pPr>
        <w:pStyle w:val="3"/>
        <w:rPr>
          <w:rFonts w:asciiTheme="majorEastAsia" w:eastAsiaTheme="majorEastAsia" w:hAnsiTheme="majorEastAsia"/>
        </w:rPr>
      </w:pPr>
      <w:bookmarkStart w:id="22" w:name="_Toc196736206"/>
      <w:r w:rsidRPr="00E87CF2">
        <w:rPr>
          <w:rFonts w:asciiTheme="majorEastAsia" w:eastAsiaTheme="majorEastAsia" w:hAnsiTheme="majorEastAsia"/>
        </w:rPr>
        <w:t>설치 방법</w:t>
      </w:r>
      <w:bookmarkEnd w:id="22"/>
    </w:p>
    <w:p w14:paraId="6A96DCB7" w14:textId="77777777" w:rsidR="004C2C5A" w:rsidRPr="00E87CF2" w:rsidRDefault="004C2C5A" w:rsidP="004C2C5A">
      <w:pPr>
        <w:pStyle w:val="a8"/>
        <w:rPr>
          <w:rStyle w:val="HTML0"/>
          <w:rFonts w:asciiTheme="majorEastAsia" w:eastAsiaTheme="majorEastAsia" w:hAnsiTheme="majorEastAsia"/>
        </w:rPr>
      </w:pPr>
      <w:r w:rsidRPr="00E87CF2">
        <w:rPr>
          <w:rStyle w:val="HTML0"/>
          <w:rFonts w:asciiTheme="majorEastAsia" w:eastAsiaTheme="majorEastAsia" w:hAnsiTheme="majorEastAsia"/>
        </w:rPr>
        <w:t>pip install git+https://github.com/openai/CLIP.git</w:t>
      </w:r>
    </w:p>
    <w:p w14:paraId="389E4055" w14:textId="77777777" w:rsidR="004C2C5A" w:rsidRPr="00E87CF2" w:rsidRDefault="004C2C5A" w:rsidP="004C2C5A">
      <w:pPr>
        <w:pStyle w:val="a8"/>
        <w:rPr>
          <w:rStyle w:val="HTML0"/>
          <w:rFonts w:asciiTheme="majorEastAsia" w:eastAsiaTheme="majorEastAsia" w:hAnsiTheme="majorEastAsia"/>
        </w:rPr>
      </w:pPr>
      <w:r w:rsidRPr="00E87CF2">
        <w:rPr>
          <w:rStyle w:val="HTML0"/>
          <w:rFonts w:asciiTheme="majorEastAsia" w:eastAsiaTheme="majorEastAsia" w:hAnsiTheme="majorEastAsia"/>
        </w:rPr>
        <w:t>pip install torch torchvision</w:t>
      </w:r>
    </w:p>
    <w:p w14:paraId="2A16CD47" w14:textId="5D9588B2" w:rsidR="004C2C5A" w:rsidRPr="00E87CF2" w:rsidRDefault="004C2C5A" w:rsidP="004C2C5A">
      <w:pPr>
        <w:pStyle w:val="3"/>
        <w:rPr>
          <w:rFonts w:asciiTheme="majorEastAsia" w:eastAsiaTheme="majorEastAsia" w:hAnsiTheme="majorEastAsia"/>
        </w:rPr>
      </w:pPr>
      <w:bookmarkStart w:id="23" w:name="_Toc196736207"/>
      <w:r w:rsidRPr="00E87CF2">
        <w:rPr>
          <w:rFonts w:asciiTheme="majorEastAsia" w:eastAsiaTheme="majorEastAsia" w:hAnsiTheme="majorEastAsia"/>
        </w:rPr>
        <w:t>의존성</w:t>
      </w:r>
      <w:bookmarkEnd w:id="23"/>
    </w:p>
    <w:p w14:paraId="47CDF2CF"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Python 3.7+</w:t>
      </w:r>
    </w:p>
    <w:p w14:paraId="42E8DD1F"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PyTorch 1.7.1+</w:t>
      </w:r>
    </w:p>
    <w:p w14:paraId="7A77B3A4"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torchvision</w:t>
      </w:r>
    </w:p>
    <w:p w14:paraId="5D33A26C" w14:textId="2019D178" w:rsidR="004C2C5A" w:rsidRPr="00E87CF2" w:rsidRDefault="004C2C5A" w:rsidP="004C2C5A">
      <w:pPr>
        <w:pStyle w:val="2"/>
        <w:rPr>
          <w:rFonts w:asciiTheme="majorEastAsia" w:eastAsiaTheme="majorEastAsia" w:hAnsiTheme="majorEastAsia"/>
        </w:rPr>
      </w:pPr>
      <w:bookmarkStart w:id="24" w:name="_Toc196736208"/>
      <w:r w:rsidRPr="00E87CF2">
        <w:rPr>
          <w:rFonts w:asciiTheme="majorEastAsia" w:eastAsiaTheme="majorEastAsia" w:hAnsiTheme="majorEastAsia"/>
        </w:rPr>
        <w:t>모델 로드</w:t>
      </w:r>
      <w:bookmarkEnd w:id="24"/>
    </w:p>
    <w:p w14:paraId="20EAEF37"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CLIP은 다양한 사전 학습된 모델을 제공한다. 다음은 모델을 로드하는 코드이다.</w:t>
      </w:r>
    </w:p>
    <w:p w14:paraId="6FE7CC9F"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예제 코드:</w:t>
      </w:r>
    </w:p>
    <w:p w14:paraId="2AA1E015" w14:textId="77777777" w:rsidR="004C2C5A" w:rsidRPr="00E87CF2" w:rsidRDefault="004C2C5A" w:rsidP="004C2C5A">
      <w:pPr>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import clip</w:t>
      </w:r>
    </w:p>
    <w:p w14:paraId="1F1E43E6" w14:textId="77777777" w:rsidR="004C2C5A" w:rsidRPr="00E87CF2" w:rsidRDefault="004C2C5A" w:rsidP="004C2C5A">
      <w:pPr>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lastRenderedPageBreak/>
        <w:t>import torch</w:t>
      </w:r>
    </w:p>
    <w:p w14:paraId="671F7FDB" w14:textId="77777777" w:rsidR="004C2C5A" w:rsidRPr="00E87CF2" w:rsidRDefault="004C2C5A" w:rsidP="004C2C5A">
      <w:pPr>
        <w:ind w:leftChars="400" w:left="800"/>
        <w:rPr>
          <w:rStyle w:val="HTML0"/>
          <w:rFonts w:asciiTheme="majorEastAsia" w:eastAsiaTheme="majorEastAsia" w:hAnsiTheme="majorEastAsia"/>
        </w:rPr>
      </w:pPr>
    </w:p>
    <w:p w14:paraId="3E78E254" w14:textId="77777777" w:rsidR="004C2C5A" w:rsidRPr="00E87CF2" w:rsidRDefault="004C2C5A" w:rsidP="004C2C5A">
      <w:pPr>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CLIP 모델과 토크나이저 로드</w:t>
      </w:r>
    </w:p>
    <w:p w14:paraId="3E8F8E54" w14:textId="77777777" w:rsidR="004C2C5A" w:rsidRPr="00E87CF2" w:rsidRDefault="004C2C5A" w:rsidP="004C2C5A">
      <w:pPr>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model, preprocess = clip.load("ViT-B/32", device="cuda" if torch.cuda.is_available() else "cpu")</w:t>
      </w:r>
    </w:p>
    <w:p w14:paraId="2453EFE1" w14:textId="5CF1D7AB" w:rsidR="004C2C5A" w:rsidRPr="00E87CF2" w:rsidRDefault="004C2C5A" w:rsidP="004C2C5A">
      <w:pPr>
        <w:pStyle w:val="2"/>
        <w:rPr>
          <w:rFonts w:asciiTheme="majorEastAsia" w:eastAsiaTheme="majorEastAsia" w:hAnsiTheme="majorEastAsia"/>
        </w:rPr>
      </w:pPr>
      <w:bookmarkStart w:id="25" w:name="_Toc196736209"/>
      <w:r w:rsidRPr="00E87CF2">
        <w:rPr>
          <w:rFonts w:asciiTheme="majorEastAsia" w:eastAsiaTheme="majorEastAsia" w:hAnsiTheme="majorEastAsia"/>
        </w:rPr>
        <w:t>이미지와 텍스트 유사도 계산</w:t>
      </w:r>
      <w:bookmarkEnd w:id="25"/>
    </w:p>
    <w:p w14:paraId="43264987"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E87CF2" w:rsidRDefault="004C2C5A" w:rsidP="004C2C5A">
      <w:pPr>
        <w:pStyle w:val="3"/>
        <w:rPr>
          <w:rFonts w:asciiTheme="majorEastAsia" w:eastAsiaTheme="majorEastAsia" w:hAnsiTheme="majorEastAsia"/>
        </w:rPr>
      </w:pPr>
      <w:bookmarkStart w:id="26" w:name="_Toc196736210"/>
      <w:r w:rsidRPr="00E87CF2">
        <w:rPr>
          <w:rFonts w:asciiTheme="majorEastAsia" w:eastAsiaTheme="majorEastAsia" w:hAnsiTheme="majorEastAsia"/>
        </w:rPr>
        <w:t>예제 코드:</w:t>
      </w:r>
      <w:bookmarkEnd w:id="26"/>
    </w:p>
    <w:p w14:paraId="545B768C"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PIL import Image</w:t>
      </w:r>
    </w:p>
    <w:p w14:paraId="53DFB94B" w14:textId="77777777" w:rsidR="004C2C5A" w:rsidRPr="00E87CF2" w:rsidRDefault="004C2C5A" w:rsidP="004C2C5A">
      <w:pPr>
        <w:pStyle w:val="HTML"/>
        <w:ind w:leftChars="400" w:left="800"/>
        <w:rPr>
          <w:rStyle w:val="HTML0"/>
          <w:rFonts w:asciiTheme="majorEastAsia" w:eastAsiaTheme="majorEastAsia" w:hAnsiTheme="majorEastAsia"/>
        </w:rPr>
      </w:pPr>
    </w:p>
    <w:p w14:paraId="48D44351"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이미지와 텍스트 준비</w:t>
      </w:r>
    </w:p>
    <w:p w14:paraId="122768CC"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image = preprocess(Image.open("example.jpg")).unsqueeze(0).to(device)</w:t>
      </w:r>
    </w:p>
    <w:p w14:paraId="0CEC22F1"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text = clip.tokenize(["A dog", "A cat"]).to(device)</w:t>
      </w:r>
    </w:p>
    <w:p w14:paraId="5A05404E" w14:textId="77777777" w:rsidR="004C2C5A" w:rsidRPr="00E87CF2" w:rsidRDefault="004C2C5A" w:rsidP="004C2C5A">
      <w:pPr>
        <w:pStyle w:val="HTML"/>
        <w:ind w:leftChars="400" w:left="800"/>
        <w:rPr>
          <w:rStyle w:val="HTML0"/>
          <w:rFonts w:asciiTheme="majorEastAsia" w:eastAsiaTheme="majorEastAsia" w:hAnsiTheme="majorEastAsia"/>
        </w:rPr>
      </w:pPr>
    </w:p>
    <w:p w14:paraId="1680D87D"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모델 예측</w:t>
      </w:r>
    </w:p>
    <w:p w14:paraId="67FDF951"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with torch.no_grad():</w:t>
      </w:r>
    </w:p>
    <w:p w14:paraId="15528453"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image_features = model.encode_image(image)</w:t>
      </w:r>
    </w:p>
    <w:p w14:paraId="19AB2D36"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text_features = model.encode_text(text)</w:t>
      </w:r>
    </w:p>
    <w:p w14:paraId="56F227EA" w14:textId="77777777" w:rsidR="004C2C5A" w:rsidRPr="00E87CF2" w:rsidRDefault="004C2C5A" w:rsidP="004C2C5A">
      <w:pPr>
        <w:pStyle w:val="HTML"/>
        <w:ind w:leftChars="400" w:left="800"/>
        <w:rPr>
          <w:rStyle w:val="HTML0"/>
          <w:rFonts w:asciiTheme="majorEastAsia" w:eastAsiaTheme="majorEastAsia" w:hAnsiTheme="majorEastAsia"/>
        </w:rPr>
      </w:pPr>
    </w:p>
    <w:p w14:paraId="22F217CC"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유사도 계산</w:t>
      </w:r>
    </w:p>
    <w:p w14:paraId="3C87B424"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logits_per_image, logits_per_text = model(image, text)</w:t>
      </w:r>
    </w:p>
    <w:p w14:paraId="3D16AA69"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probs = logits_per_image.softmax(dim=-1).cpu().numpy()</w:t>
      </w:r>
    </w:p>
    <w:p w14:paraId="2994561D" w14:textId="77777777" w:rsidR="004C2C5A" w:rsidRPr="00E87CF2" w:rsidRDefault="004C2C5A" w:rsidP="004C2C5A">
      <w:pPr>
        <w:pStyle w:val="HTML"/>
        <w:ind w:leftChars="400" w:left="800"/>
        <w:rPr>
          <w:rStyle w:val="HTML0"/>
          <w:rFonts w:asciiTheme="majorEastAsia" w:eastAsiaTheme="majorEastAsia" w:hAnsiTheme="majorEastAsia"/>
        </w:rPr>
      </w:pPr>
    </w:p>
    <w:p w14:paraId="3AB85374"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print("Label probabilities:", probs)</w:t>
      </w:r>
    </w:p>
    <w:p w14:paraId="4C665677" w14:textId="43A28C41" w:rsidR="004C2C5A" w:rsidRPr="00E87CF2" w:rsidRDefault="004C2C5A" w:rsidP="004C2C5A">
      <w:pPr>
        <w:pStyle w:val="2"/>
        <w:rPr>
          <w:rFonts w:asciiTheme="majorEastAsia" w:eastAsiaTheme="majorEastAsia" w:hAnsiTheme="majorEastAsia"/>
        </w:rPr>
      </w:pPr>
      <w:bookmarkStart w:id="27" w:name="_Toc196736211"/>
      <w:r w:rsidRPr="00E87CF2">
        <w:rPr>
          <w:rFonts w:asciiTheme="majorEastAsia" w:eastAsiaTheme="majorEastAsia" w:hAnsiTheme="majorEastAsia"/>
        </w:rPr>
        <w:t>제로샷 이미지 분류</w:t>
      </w:r>
      <w:bookmarkEnd w:id="27"/>
    </w:p>
    <w:p w14:paraId="0D0FFE75"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CLIP은 추가적인 학습 없이도 다양한 이미지 분류 작업에 활용될 수 있다.</w:t>
      </w:r>
    </w:p>
    <w:p w14:paraId="39A17F35"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예제 코드:</w:t>
      </w:r>
    </w:p>
    <w:p w14:paraId="0399F0A5"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분류 레이블 정의</w:t>
      </w:r>
    </w:p>
    <w:p w14:paraId="43B19BFE"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labels = ["a photo of a dog", "a photo of a cat"]</w:t>
      </w:r>
    </w:p>
    <w:p w14:paraId="0FBA4601"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text = clip.tokenize(labels).to(device)</w:t>
      </w:r>
    </w:p>
    <w:p w14:paraId="781C48F6" w14:textId="77777777" w:rsidR="004C2C5A" w:rsidRPr="00E87CF2" w:rsidRDefault="004C2C5A" w:rsidP="004C2C5A">
      <w:pPr>
        <w:pStyle w:val="HTML"/>
        <w:ind w:leftChars="400" w:left="800"/>
        <w:rPr>
          <w:rStyle w:val="HTML0"/>
          <w:rFonts w:asciiTheme="majorEastAsia" w:eastAsiaTheme="majorEastAsia" w:hAnsiTheme="majorEastAsia"/>
        </w:rPr>
      </w:pPr>
    </w:p>
    <w:p w14:paraId="7027F2D6"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이미지 처리</w:t>
      </w:r>
    </w:p>
    <w:p w14:paraId="479BE41E"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image = preprocess(Image.open("example.jpg")).unsqueeze(0).to(device)</w:t>
      </w:r>
    </w:p>
    <w:p w14:paraId="428B2DC9" w14:textId="77777777" w:rsidR="004C2C5A" w:rsidRPr="00E87CF2" w:rsidRDefault="004C2C5A" w:rsidP="004C2C5A">
      <w:pPr>
        <w:pStyle w:val="HTML"/>
        <w:ind w:leftChars="400" w:left="800"/>
        <w:rPr>
          <w:rStyle w:val="HTML0"/>
          <w:rFonts w:asciiTheme="majorEastAsia" w:eastAsiaTheme="majorEastAsia" w:hAnsiTheme="majorEastAsia"/>
        </w:rPr>
      </w:pPr>
    </w:p>
    <w:p w14:paraId="70685E85"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예측</w:t>
      </w:r>
    </w:p>
    <w:p w14:paraId="6EFF00BC"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with torch.no_grad():</w:t>
      </w:r>
    </w:p>
    <w:p w14:paraId="47CC2634"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image_features = model.encode_image(image)</w:t>
      </w:r>
    </w:p>
    <w:p w14:paraId="7DE2871B"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text_features = model.encode_text(text)</w:t>
      </w:r>
    </w:p>
    <w:p w14:paraId="76661E6D" w14:textId="77777777" w:rsidR="004C2C5A" w:rsidRPr="00E87CF2" w:rsidRDefault="004C2C5A" w:rsidP="004C2C5A">
      <w:pPr>
        <w:pStyle w:val="HTML"/>
        <w:ind w:leftChars="400" w:left="800"/>
        <w:rPr>
          <w:rStyle w:val="HTML0"/>
          <w:rFonts w:asciiTheme="majorEastAsia" w:eastAsiaTheme="majorEastAsia" w:hAnsiTheme="majorEastAsia"/>
        </w:rPr>
      </w:pPr>
    </w:p>
    <w:p w14:paraId="46AA331C"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 유사도 계산</w:t>
      </w:r>
    </w:p>
    <w:p w14:paraId="0A77883A"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logits_per_image = (image_features @ text_features.T).softmax(dim=-1)</w:t>
      </w:r>
    </w:p>
    <w:p w14:paraId="26B1BE63" w14:textId="77777777" w:rsidR="004C2C5A" w:rsidRPr="00E87CF2" w:rsidRDefault="004C2C5A" w:rsidP="004C2C5A">
      <w:pPr>
        <w:pStyle w:val="HTML"/>
        <w:ind w:leftChars="400" w:left="800"/>
        <w:rPr>
          <w:rStyle w:val="HTML0"/>
          <w:rFonts w:asciiTheme="majorEastAsia" w:eastAsiaTheme="majorEastAsia" w:hAnsiTheme="majorEastAsia"/>
        </w:rPr>
      </w:pPr>
    </w:p>
    <w:p w14:paraId="0BE1A0FA"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결과 출력</w:t>
      </w:r>
    </w:p>
    <w:p w14:paraId="69E95575"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print("Predicted label:", labels[logits_per_image.argmax()])</w:t>
      </w:r>
    </w:p>
    <w:p w14:paraId="37806403" w14:textId="43489F14" w:rsidR="004C2C5A" w:rsidRPr="00E87CF2" w:rsidRDefault="004C2C5A" w:rsidP="004C2C5A">
      <w:pPr>
        <w:pStyle w:val="2"/>
        <w:rPr>
          <w:rFonts w:asciiTheme="majorEastAsia" w:eastAsiaTheme="majorEastAsia" w:hAnsiTheme="majorEastAsia"/>
        </w:rPr>
      </w:pPr>
      <w:bookmarkStart w:id="28" w:name="_Toc196736212"/>
      <w:r w:rsidRPr="00E87CF2">
        <w:rPr>
          <w:rFonts w:asciiTheme="majorEastAsia" w:eastAsiaTheme="majorEastAsia" w:hAnsiTheme="majorEastAsia"/>
        </w:rPr>
        <w:t>멀티모달 검색</w:t>
      </w:r>
      <w:bookmarkEnd w:id="28"/>
    </w:p>
    <w:p w14:paraId="5389A041"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CLIP은 텍스트 기반 이미지 검색과 이미지 기반 텍스트 검색을 지원한다.</w:t>
      </w:r>
    </w:p>
    <w:p w14:paraId="61D5BD4C" w14:textId="540BAB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예제 코드</w:t>
      </w:r>
    </w:p>
    <w:p w14:paraId="5FCBE4B9"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데이터 준비</w:t>
      </w:r>
    </w:p>
    <w:p w14:paraId="2C127E6D"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images = [preprocess(Image.open(path)).unsqueeze(0).to(device) for path in ["image1.jpg", "image2.jpg"]]</w:t>
      </w:r>
    </w:p>
    <w:p w14:paraId="5C88E0AE"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texts = clip.tokenize(["A beach", "A forest"]).to(device)</w:t>
      </w:r>
    </w:p>
    <w:p w14:paraId="0A205F30" w14:textId="77777777" w:rsidR="004C2C5A" w:rsidRPr="00E87CF2" w:rsidRDefault="004C2C5A" w:rsidP="004C2C5A">
      <w:pPr>
        <w:pStyle w:val="HTML"/>
        <w:ind w:leftChars="400" w:left="800"/>
        <w:rPr>
          <w:rStyle w:val="HTML0"/>
          <w:rFonts w:asciiTheme="majorEastAsia" w:eastAsiaTheme="majorEastAsia" w:hAnsiTheme="majorEastAsia"/>
        </w:rPr>
      </w:pPr>
    </w:p>
    <w:p w14:paraId="16F05E1A"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이미지 및 텍스트 특징 추출</w:t>
      </w:r>
    </w:p>
    <w:p w14:paraId="1E56BEA0"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with torch.no_grad():</w:t>
      </w:r>
    </w:p>
    <w:p w14:paraId="00DBB5ED"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image_features = torch.cat([model.encode_image(img) for img in images])</w:t>
      </w:r>
    </w:p>
    <w:p w14:paraId="07DF089D"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text_features = model.encode_text(texts)</w:t>
      </w:r>
    </w:p>
    <w:p w14:paraId="125A1567" w14:textId="77777777" w:rsidR="004C2C5A" w:rsidRPr="00E87CF2" w:rsidRDefault="004C2C5A" w:rsidP="004C2C5A">
      <w:pPr>
        <w:pStyle w:val="HTML"/>
        <w:ind w:leftChars="400" w:left="800"/>
        <w:rPr>
          <w:rStyle w:val="HTML0"/>
          <w:rFonts w:asciiTheme="majorEastAsia" w:eastAsiaTheme="majorEastAsia" w:hAnsiTheme="majorEastAsia"/>
        </w:rPr>
      </w:pPr>
    </w:p>
    <w:p w14:paraId="24F3CF66"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유사도 계산</w:t>
      </w:r>
    </w:p>
    <w:p w14:paraId="38683603"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similarity = image_features @ text_features.T</w:t>
      </w:r>
    </w:p>
    <w:p w14:paraId="10ECEAE5" w14:textId="77777777" w:rsidR="004C2C5A" w:rsidRPr="00E87CF2" w:rsidRDefault="004C2C5A" w:rsidP="004C2C5A">
      <w:pPr>
        <w:pStyle w:val="HTML"/>
        <w:ind w:leftChars="400" w:left="800"/>
        <w:rPr>
          <w:rStyle w:val="HTML0"/>
          <w:rFonts w:asciiTheme="majorEastAsia" w:eastAsiaTheme="majorEastAsia" w:hAnsiTheme="majorEastAsia"/>
        </w:rPr>
      </w:pPr>
    </w:p>
    <w:p w14:paraId="6BFC0E3C"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print("Similarity matrix:", similarity.cpu().numpy())</w:t>
      </w:r>
    </w:p>
    <w:p w14:paraId="3FBAF2BB" w14:textId="1EB999B2" w:rsidR="004C2C5A" w:rsidRPr="00E87CF2" w:rsidRDefault="004C2C5A" w:rsidP="004C2C5A">
      <w:pPr>
        <w:pStyle w:val="2"/>
        <w:rPr>
          <w:rFonts w:asciiTheme="majorEastAsia" w:eastAsiaTheme="majorEastAsia" w:hAnsiTheme="majorEastAsia"/>
        </w:rPr>
      </w:pPr>
      <w:bookmarkStart w:id="29" w:name="_Toc196736213"/>
      <w:r w:rsidRPr="00E87CF2">
        <w:rPr>
          <w:rFonts w:asciiTheme="majorEastAsia" w:eastAsiaTheme="majorEastAsia" w:hAnsiTheme="majorEastAsia"/>
        </w:rPr>
        <w:lastRenderedPageBreak/>
        <w:t>모델 확장</w:t>
      </w:r>
      <w:bookmarkEnd w:id="29"/>
    </w:p>
    <w:p w14:paraId="01FECF2C"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예제 코드:</w:t>
      </w:r>
    </w:p>
    <w:p w14:paraId="6E5FEF76"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사용자 정의 데이터셋 준비</w:t>
      </w:r>
    </w:p>
    <w:p w14:paraId="71728211"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torch.utils.data import DataLoader</w:t>
      </w:r>
    </w:p>
    <w:p w14:paraId="50F4BE49" w14:textId="77777777" w:rsidR="004C2C5A" w:rsidRPr="00E87CF2" w:rsidRDefault="004C2C5A" w:rsidP="004C2C5A">
      <w:pPr>
        <w:pStyle w:val="HTML"/>
        <w:ind w:leftChars="400" w:left="800"/>
        <w:rPr>
          <w:rStyle w:val="HTML0"/>
          <w:rFonts w:asciiTheme="majorEastAsia" w:eastAsiaTheme="majorEastAsia" w:hAnsiTheme="majorEastAsia"/>
        </w:rPr>
      </w:pPr>
    </w:p>
    <w:p w14:paraId="5834D6F3"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custom_dataset = CustomDataset("path/to/data")</w:t>
      </w:r>
    </w:p>
    <w:p w14:paraId="7E271FB6"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data_loader = DataLoader(custom_dataset, batch_size=32, shuffle=True)</w:t>
      </w:r>
    </w:p>
    <w:p w14:paraId="3DF8777D" w14:textId="77777777" w:rsidR="004C2C5A" w:rsidRPr="00E87CF2" w:rsidRDefault="004C2C5A" w:rsidP="004C2C5A">
      <w:pPr>
        <w:pStyle w:val="HTML"/>
        <w:ind w:leftChars="400" w:left="800"/>
        <w:rPr>
          <w:rStyle w:val="HTML0"/>
          <w:rFonts w:asciiTheme="majorEastAsia" w:eastAsiaTheme="majorEastAsia" w:hAnsiTheme="majorEastAsia"/>
        </w:rPr>
      </w:pPr>
    </w:p>
    <w:p w14:paraId="000CBF52"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모델 미세 조정</w:t>
      </w:r>
    </w:p>
    <w:p w14:paraId="04145627"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optimizer = torch.optim.Adam(model.parameters(), lr=1e-5)</w:t>
      </w:r>
    </w:p>
    <w:p w14:paraId="1B39D3D7"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criterion = torch.nn.CrossEntropyLoss()</w:t>
      </w:r>
    </w:p>
    <w:p w14:paraId="14808CAF" w14:textId="77777777" w:rsidR="004C2C5A" w:rsidRPr="00E87CF2" w:rsidRDefault="004C2C5A" w:rsidP="004C2C5A">
      <w:pPr>
        <w:pStyle w:val="HTML"/>
        <w:ind w:leftChars="400" w:left="800"/>
        <w:rPr>
          <w:rStyle w:val="HTML0"/>
          <w:rFonts w:asciiTheme="majorEastAsia" w:eastAsiaTheme="majorEastAsia" w:hAnsiTheme="majorEastAsia"/>
        </w:rPr>
      </w:pPr>
    </w:p>
    <w:p w14:paraId="22A1D1F8"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for epoch in range(epochs):</w:t>
      </w:r>
    </w:p>
    <w:p w14:paraId="3500DA01"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for images, texts, labels in data_loader:</w:t>
      </w:r>
    </w:p>
    <w:p w14:paraId="7CB83A11"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images = preprocess(images).to(device)</w:t>
      </w:r>
    </w:p>
    <w:p w14:paraId="429898FC"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texts = clip.tokenize(texts).to(device)</w:t>
      </w:r>
    </w:p>
    <w:p w14:paraId="7331CA4B" w14:textId="77777777" w:rsidR="004C2C5A" w:rsidRPr="00E87CF2" w:rsidRDefault="004C2C5A" w:rsidP="004C2C5A">
      <w:pPr>
        <w:pStyle w:val="HTML"/>
        <w:ind w:leftChars="400" w:left="800"/>
        <w:rPr>
          <w:rStyle w:val="HTML0"/>
          <w:rFonts w:asciiTheme="majorEastAsia" w:eastAsiaTheme="majorEastAsia" w:hAnsiTheme="majorEastAsia"/>
        </w:rPr>
      </w:pPr>
    </w:p>
    <w:p w14:paraId="582A9BC7"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optimizer.zero_grad()</w:t>
      </w:r>
    </w:p>
    <w:p w14:paraId="75A6F6EF"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w:t>
      </w:r>
    </w:p>
    <w:p w14:paraId="215C2045"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image_features = model.encode_image(images)</w:t>
      </w:r>
    </w:p>
    <w:p w14:paraId="664EAAD7"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text_features = model.encode_text(texts)</w:t>
      </w:r>
    </w:p>
    <w:p w14:paraId="72FCE7A6"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w:t>
      </w:r>
    </w:p>
    <w:p w14:paraId="6B4FBA92"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loss = criterion(image_features, labels)</w:t>
      </w:r>
    </w:p>
    <w:p w14:paraId="6CB56933"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loss.backward()</w:t>
      </w:r>
    </w:p>
    <w:p w14:paraId="0691B49B" w14:textId="77777777" w:rsidR="004C2C5A" w:rsidRPr="00E87CF2" w:rsidRDefault="004C2C5A" w:rsidP="004C2C5A">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optimizer.step()</w:t>
      </w:r>
    </w:p>
    <w:p w14:paraId="1ECA4127" w14:textId="7D70168B" w:rsidR="004C2C5A" w:rsidRPr="00E87CF2" w:rsidRDefault="004C2C5A" w:rsidP="004C2C5A">
      <w:pPr>
        <w:pStyle w:val="2"/>
        <w:rPr>
          <w:rFonts w:asciiTheme="majorEastAsia" w:eastAsiaTheme="majorEastAsia" w:hAnsiTheme="majorEastAsia"/>
        </w:rPr>
      </w:pPr>
      <w:bookmarkStart w:id="30" w:name="_Toc196736214"/>
      <w:r w:rsidRPr="00E87CF2">
        <w:rPr>
          <w:rFonts w:asciiTheme="majorEastAsia" w:eastAsiaTheme="majorEastAsia" w:hAnsiTheme="majorEastAsia"/>
        </w:rPr>
        <w:lastRenderedPageBreak/>
        <w:t>결론</w:t>
      </w:r>
      <w:bookmarkEnd w:id="30"/>
    </w:p>
    <w:p w14:paraId="50323A67" w14:textId="7ACB736E" w:rsidR="004C2C5A" w:rsidRPr="00E87CF2" w:rsidRDefault="004C2C5A" w:rsidP="004C2C5A">
      <w:pPr>
        <w:pStyle w:val="a8"/>
        <w:rPr>
          <w:rFonts w:asciiTheme="majorEastAsia" w:eastAsiaTheme="majorEastAsia" w:hAnsiTheme="majorEastAsia"/>
        </w:rPr>
      </w:pPr>
      <w:r w:rsidRPr="00E87CF2">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E87CF2"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E87CF2">
        <w:rPr>
          <w:rFonts w:asciiTheme="majorEastAsia" w:eastAsiaTheme="majorEastAsia" w:hAnsiTheme="majorEastAsia"/>
        </w:rPr>
        <w:br w:type="page"/>
      </w:r>
    </w:p>
    <w:p w14:paraId="27B73191" w14:textId="047724A9" w:rsidR="00E97AD2" w:rsidRPr="00E87CF2" w:rsidRDefault="00E97AD2" w:rsidP="00E97AD2">
      <w:pPr>
        <w:pStyle w:val="1"/>
        <w:rPr>
          <w:rFonts w:asciiTheme="majorEastAsia" w:eastAsiaTheme="majorEastAsia" w:hAnsiTheme="majorEastAsia"/>
          <w:lang w:eastAsia="ko-KR"/>
        </w:rPr>
      </w:pPr>
      <w:bookmarkStart w:id="31" w:name="_Toc196736215"/>
      <w:r w:rsidRPr="00E87CF2">
        <w:rPr>
          <w:rFonts w:asciiTheme="majorEastAsia" w:eastAsiaTheme="majorEastAsia" w:hAnsiTheme="majorEastAsia"/>
        </w:rPr>
        <w:lastRenderedPageBreak/>
        <w:t>Stable Diffusion</w:t>
      </w:r>
      <w:bookmarkEnd w:id="31"/>
      <w:r w:rsidRPr="00E87CF2">
        <w:rPr>
          <w:rFonts w:asciiTheme="majorEastAsia" w:eastAsiaTheme="majorEastAsia" w:hAnsiTheme="majorEastAsia"/>
        </w:rPr>
        <w:t xml:space="preserve"> </w:t>
      </w:r>
    </w:p>
    <w:p w14:paraId="39F553A7" w14:textId="69C62B47" w:rsidR="00E97AD2" w:rsidRPr="00E87CF2" w:rsidRDefault="00E97AD2" w:rsidP="00E97AD2">
      <w:pPr>
        <w:rPr>
          <w:rFonts w:asciiTheme="majorEastAsia" w:eastAsiaTheme="majorEastAsia" w:hAnsiTheme="majorEastAsia"/>
        </w:rPr>
      </w:pPr>
    </w:p>
    <w:p w14:paraId="13970E8E" w14:textId="181F965D" w:rsidR="00E97AD2" w:rsidRPr="00E87CF2" w:rsidRDefault="00E97AD2" w:rsidP="00E97AD2">
      <w:pPr>
        <w:pStyle w:val="2"/>
        <w:rPr>
          <w:rFonts w:asciiTheme="majorEastAsia" w:eastAsiaTheme="majorEastAsia" w:hAnsiTheme="majorEastAsia"/>
        </w:rPr>
      </w:pPr>
      <w:bookmarkStart w:id="32" w:name="_Toc196736216"/>
      <w:r w:rsidRPr="00E87CF2">
        <w:rPr>
          <w:rFonts w:asciiTheme="majorEastAsia" w:eastAsiaTheme="majorEastAsia" w:hAnsiTheme="majorEastAsia"/>
        </w:rPr>
        <w:t>개요</w:t>
      </w:r>
      <w:bookmarkEnd w:id="32"/>
    </w:p>
    <w:p w14:paraId="25160BBE"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이 보고서에서는 Stable Diffusion의 구현 원리와 그 작동 방식을 자세히 설명한다.</w:t>
      </w:r>
    </w:p>
    <w:p w14:paraId="59CD4DAA" w14:textId="6A9C39D9" w:rsidR="00E97AD2" w:rsidRPr="00E87CF2" w:rsidRDefault="00E97AD2" w:rsidP="00E97AD2">
      <w:pPr>
        <w:pStyle w:val="2"/>
        <w:rPr>
          <w:rFonts w:asciiTheme="majorEastAsia" w:eastAsiaTheme="majorEastAsia" w:hAnsiTheme="majorEastAsia"/>
        </w:rPr>
      </w:pPr>
      <w:bookmarkStart w:id="33" w:name="_Toc196736217"/>
      <w:r w:rsidRPr="00E87CF2">
        <w:rPr>
          <w:rFonts w:asciiTheme="majorEastAsia" w:eastAsiaTheme="majorEastAsia" w:hAnsiTheme="majorEastAsia"/>
        </w:rPr>
        <w:t>확산 모델 (Diffusion Model) 개요</w:t>
      </w:r>
      <w:bookmarkEnd w:id="33"/>
    </w:p>
    <w:p w14:paraId="34296433"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확산 모델은 이미지 생성 과정에서 </w:t>
      </w:r>
      <w:r w:rsidRPr="00E87CF2">
        <w:rPr>
          <w:rStyle w:val="afa"/>
          <w:rFonts w:asciiTheme="majorEastAsia" w:eastAsiaTheme="majorEastAsia" w:hAnsiTheme="majorEastAsia"/>
        </w:rPr>
        <w:t>노이즈 추가와 제거</w:t>
      </w:r>
      <w:r w:rsidRPr="00E87CF2">
        <w:rPr>
          <w:rFonts w:asciiTheme="majorEastAsia" w:eastAsiaTheme="majorEastAsia" w:hAnsiTheme="majorEastAsia"/>
        </w:rPr>
        <w:t>를 통해 이미지를 생성하는 방식이다. 이 과정은 크게 두 가지로 나뉜다:</w:t>
      </w:r>
    </w:p>
    <w:p w14:paraId="32F5D284"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노이즈 첨가(Forward Process)</w:t>
      </w:r>
      <w:r w:rsidRPr="00E87CF2">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노이즈 제거(Reverse Process)</w:t>
      </w:r>
      <w:r w:rsidRPr="00E87CF2">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E87CF2" w:rsidRDefault="00E97AD2" w:rsidP="00E97AD2">
      <w:pPr>
        <w:pStyle w:val="2"/>
        <w:rPr>
          <w:rFonts w:asciiTheme="majorEastAsia" w:eastAsiaTheme="majorEastAsia" w:hAnsiTheme="majorEastAsia"/>
        </w:rPr>
      </w:pPr>
      <w:bookmarkStart w:id="34" w:name="_Toc196736218"/>
      <w:r w:rsidRPr="00E87CF2">
        <w:rPr>
          <w:rFonts w:asciiTheme="majorEastAsia" w:eastAsiaTheme="majorEastAsia" w:hAnsiTheme="majorEastAsia"/>
        </w:rPr>
        <w:t>Stable Diffusion의 작동 원리</w:t>
      </w:r>
      <w:bookmarkEnd w:id="34"/>
    </w:p>
    <w:p w14:paraId="336667D8"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Diffusion의 작동 원리는 텍스트 설명을 기반으로 이미지를 생성하는 데 필요한 </w:t>
      </w:r>
      <w:r w:rsidRPr="00E87CF2">
        <w:rPr>
          <w:rStyle w:val="afa"/>
          <w:rFonts w:asciiTheme="majorEastAsia" w:eastAsiaTheme="majorEastAsia" w:hAnsiTheme="majorEastAsia"/>
        </w:rPr>
        <w:t>세 가지 주요 구성 요소</w:t>
      </w:r>
      <w:r w:rsidRPr="00E87CF2">
        <w:rPr>
          <w:rFonts w:asciiTheme="majorEastAsia" w:eastAsiaTheme="majorEastAsia" w:hAnsiTheme="majorEastAsia"/>
        </w:rPr>
        <w:t>로 나눠진다:</w:t>
      </w:r>
    </w:p>
    <w:p w14:paraId="7AAA8E53"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노이즈 첨가 및 제거 과정</w:t>
      </w:r>
      <w:r w:rsidRPr="00E87CF2">
        <w:rPr>
          <w:rFonts w:asciiTheme="majorEastAsia" w:eastAsiaTheme="majorEastAsia" w:hAnsiTheme="majorEastAsia"/>
        </w:rPr>
        <w:t xml:space="preserve">: Stable Diffusion은 확산 모델의 원리를 확장하여 사용한다. 모델은 이미지를 점진적으로 생성하기 위해 </w:t>
      </w:r>
      <w:r w:rsidRPr="00E87CF2">
        <w:rPr>
          <w:rStyle w:val="afa"/>
          <w:rFonts w:asciiTheme="majorEastAsia" w:eastAsiaTheme="majorEastAsia" w:hAnsiTheme="majorEastAsia"/>
        </w:rPr>
        <w:t>DDPM(Denoising Diffusion Probabilistic Models)</w:t>
      </w:r>
      <w:r w:rsidRPr="00E87CF2">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텍스트 임베딩</w:t>
      </w:r>
      <w:r w:rsidRPr="00E87CF2">
        <w:rPr>
          <w:rFonts w:asciiTheme="majorEastAsia" w:eastAsiaTheme="majorEastAsia" w:hAnsiTheme="majorEastAsia"/>
        </w:rPr>
        <w:t xml:space="preserve">: 텍스트 설명을 입력받아 벡터 형태로 변환하는 과정이다. Stable Diffusion은 이를 위해 </w:t>
      </w:r>
      <w:r w:rsidRPr="00E87CF2">
        <w:rPr>
          <w:rStyle w:val="afa"/>
          <w:rFonts w:asciiTheme="majorEastAsia" w:eastAsiaTheme="majorEastAsia" w:hAnsiTheme="majorEastAsia"/>
        </w:rPr>
        <w:t>CLIP 모델</w:t>
      </w:r>
      <w:r w:rsidRPr="00E87CF2">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lastRenderedPageBreak/>
        <w:t>U-Net 아키텍처</w:t>
      </w:r>
      <w:r w:rsidRPr="00E87CF2">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E87CF2" w:rsidRDefault="00E97AD2" w:rsidP="00E97AD2">
      <w:pPr>
        <w:pStyle w:val="2"/>
        <w:rPr>
          <w:rFonts w:asciiTheme="majorEastAsia" w:eastAsiaTheme="majorEastAsia" w:hAnsiTheme="majorEastAsia"/>
        </w:rPr>
      </w:pPr>
      <w:bookmarkStart w:id="35" w:name="_Toc196736219"/>
      <w:r w:rsidRPr="00E87CF2">
        <w:rPr>
          <w:rFonts w:asciiTheme="majorEastAsia" w:eastAsiaTheme="majorEastAsia" w:hAnsiTheme="majorEastAsia"/>
        </w:rPr>
        <w:t>Stable Diffusion의 학습 과정</w:t>
      </w:r>
      <w:bookmarkEnd w:id="35"/>
    </w:p>
    <w:p w14:paraId="035C8F88"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Diffusion은 대규모 </w:t>
      </w:r>
      <w:r w:rsidRPr="00E87CF2">
        <w:rPr>
          <w:rStyle w:val="afa"/>
          <w:rFonts w:asciiTheme="majorEastAsia" w:eastAsiaTheme="majorEastAsia" w:hAnsiTheme="majorEastAsia"/>
        </w:rPr>
        <w:t>텍스트-이미지 데이터셋</w:t>
      </w:r>
      <w:r w:rsidRPr="00E87CF2">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E87CF2" w:rsidRDefault="00E97AD2" w:rsidP="00E97AD2">
      <w:pPr>
        <w:pStyle w:val="2"/>
        <w:rPr>
          <w:rFonts w:asciiTheme="majorEastAsia" w:eastAsiaTheme="majorEastAsia" w:hAnsiTheme="majorEastAsia"/>
        </w:rPr>
      </w:pPr>
      <w:bookmarkStart w:id="36" w:name="_Toc196736220"/>
      <w:r w:rsidRPr="00E87CF2">
        <w:rPr>
          <w:rFonts w:asciiTheme="majorEastAsia" w:eastAsiaTheme="majorEastAsia" w:hAnsiTheme="majorEastAsia"/>
        </w:rPr>
        <w:t>텍스트-이미지 매핑</w:t>
      </w:r>
      <w:bookmarkEnd w:id="36"/>
    </w:p>
    <w:p w14:paraId="0913FEA8"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Diffusion은 텍스트를 이미지로 변환하기 위해 </w:t>
      </w:r>
      <w:r w:rsidRPr="00E87CF2">
        <w:rPr>
          <w:rStyle w:val="afa"/>
          <w:rFonts w:asciiTheme="majorEastAsia" w:eastAsiaTheme="majorEastAsia" w:hAnsiTheme="majorEastAsia"/>
        </w:rPr>
        <w:t>CLIP 모델</w:t>
      </w:r>
      <w:r w:rsidRPr="00E87CF2">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5F1D2E99" w14:textId="6489937B" w:rsidR="00E97AD2" w:rsidRPr="00E87CF2" w:rsidRDefault="00E97AD2" w:rsidP="00E97AD2">
      <w:pPr>
        <w:pStyle w:val="2"/>
        <w:rPr>
          <w:rFonts w:asciiTheme="majorEastAsia" w:eastAsiaTheme="majorEastAsia" w:hAnsiTheme="majorEastAsia"/>
        </w:rPr>
      </w:pPr>
      <w:bookmarkStart w:id="37" w:name="_Toc196736221"/>
      <w:r w:rsidRPr="00E87CF2">
        <w:rPr>
          <w:rFonts w:asciiTheme="majorEastAsia" w:eastAsiaTheme="majorEastAsia" w:hAnsiTheme="majorEastAsia"/>
        </w:rPr>
        <w:t>Stable Diffusion 설치 및 실행 방법</w:t>
      </w:r>
      <w:bookmarkEnd w:id="37"/>
    </w:p>
    <w:p w14:paraId="7D918CEE"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Diffusion을 실행하려면, 먼저 </w:t>
      </w:r>
      <w:r w:rsidRPr="00E87CF2">
        <w:rPr>
          <w:rStyle w:val="afa"/>
          <w:rFonts w:asciiTheme="majorEastAsia" w:eastAsiaTheme="majorEastAsia" w:hAnsiTheme="majorEastAsia"/>
        </w:rPr>
        <w:t>필수 라이브러리 및 의존성</w:t>
      </w:r>
      <w:r w:rsidRPr="00E87CF2">
        <w:rPr>
          <w:rFonts w:asciiTheme="majorEastAsia" w:eastAsiaTheme="majorEastAsia" w:hAnsiTheme="majorEastAsia"/>
        </w:rPr>
        <w:t>을 설치해야 한다. 다음은 설치 과정이다:</w:t>
      </w:r>
    </w:p>
    <w:p w14:paraId="53D86F23"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시스템 요구 사항</w:t>
      </w:r>
      <w:r w:rsidRPr="00E87CF2">
        <w:rPr>
          <w:rFonts w:asciiTheme="majorEastAsia" w:eastAsiaTheme="majorEastAsia" w:hAnsiTheme="majorEastAsia"/>
        </w:rPr>
        <w:t>:</w:t>
      </w:r>
    </w:p>
    <w:p w14:paraId="312C621D"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Python 3.8 이상</w:t>
      </w:r>
    </w:p>
    <w:p w14:paraId="0EBCC88E"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PyTorch 1.7 이상</w:t>
      </w:r>
    </w:p>
    <w:p w14:paraId="7B66B724"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CUDA 11.1 이상 (GPU 사용 시)</w:t>
      </w:r>
    </w:p>
    <w:p w14:paraId="2E8CCBD4" w14:textId="1B41E30D"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레포지토리 클론</w:t>
      </w:r>
      <w:r w:rsidRPr="00E87CF2">
        <w:rPr>
          <w:rFonts w:asciiTheme="majorEastAsia" w:eastAsiaTheme="majorEastAsia" w:hAnsiTheme="majorEastAsia"/>
        </w:rPr>
        <w:t xml:space="preserve">: GitHub에서 Stable Diffusion의 소스를 </w:t>
      </w:r>
      <w:r w:rsidRPr="00E87CF2">
        <w:rPr>
          <w:rFonts w:asciiTheme="majorEastAsia" w:eastAsiaTheme="majorEastAsia" w:hAnsiTheme="majorEastAsia" w:hint="eastAsia"/>
        </w:rPr>
        <w:t>복사</w:t>
      </w:r>
      <w:r w:rsidRPr="00E87CF2">
        <w:rPr>
          <w:rFonts w:asciiTheme="majorEastAsia" w:eastAsiaTheme="majorEastAsia" w:hAnsiTheme="majorEastAsia"/>
        </w:rPr>
        <w:t>한다:</w:t>
      </w:r>
    </w:p>
    <w:p w14:paraId="6A743F48" w14:textId="77777777" w:rsidR="00E97AD2" w:rsidRPr="00E87CF2" w:rsidRDefault="00E97AD2" w:rsidP="00E97AD2">
      <w:pPr>
        <w:pStyle w:val="a8"/>
        <w:rPr>
          <w:rStyle w:val="HTML0"/>
          <w:rFonts w:asciiTheme="majorEastAsia" w:eastAsiaTheme="majorEastAsia" w:hAnsiTheme="majorEastAsia"/>
        </w:rPr>
      </w:pPr>
      <w:r w:rsidRPr="00E87CF2">
        <w:rPr>
          <w:rStyle w:val="HTML0"/>
          <w:rFonts w:asciiTheme="majorEastAsia" w:eastAsiaTheme="majorEastAsia" w:hAnsiTheme="majorEastAsia"/>
        </w:rPr>
        <w:t>git clone https://github.com/Stability-AI/stablediffusion</w:t>
      </w:r>
    </w:p>
    <w:p w14:paraId="08ACA100" w14:textId="77777777" w:rsidR="00E97AD2" w:rsidRPr="00E87CF2" w:rsidRDefault="00E97AD2" w:rsidP="00E97AD2">
      <w:pPr>
        <w:pStyle w:val="a8"/>
        <w:rPr>
          <w:rStyle w:val="HTML0"/>
          <w:rFonts w:asciiTheme="majorEastAsia" w:eastAsiaTheme="majorEastAsia" w:hAnsiTheme="majorEastAsia"/>
        </w:rPr>
      </w:pPr>
      <w:r w:rsidRPr="00E87CF2">
        <w:rPr>
          <w:rStyle w:val="HTML0"/>
          <w:rFonts w:asciiTheme="majorEastAsia" w:eastAsiaTheme="majorEastAsia" w:hAnsiTheme="majorEastAsia"/>
        </w:rPr>
        <w:t>cd stablediffusion</w:t>
      </w:r>
    </w:p>
    <w:p w14:paraId="61A9296E"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필수 패키지 설치</w:t>
      </w:r>
      <w:r w:rsidRPr="00E87CF2">
        <w:rPr>
          <w:rFonts w:asciiTheme="majorEastAsia" w:eastAsiaTheme="majorEastAsia" w:hAnsiTheme="majorEastAsia"/>
        </w:rPr>
        <w:t>: 필요한 Python 라이브러리를 설치한다:</w:t>
      </w:r>
    </w:p>
    <w:p w14:paraId="31A75626" w14:textId="77777777" w:rsidR="00E97AD2" w:rsidRPr="00E87CF2" w:rsidRDefault="00E97AD2" w:rsidP="00E97AD2">
      <w:pPr>
        <w:pStyle w:val="a8"/>
        <w:rPr>
          <w:rStyle w:val="HTML0"/>
          <w:rFonts w:asciiTheme="majorEastAsia" w:eastAsiaTheme="majorEastAsia" w:hAnsiTheme="majorEastAsia"/>
        </w:rPr>
      </w:pPr>
      <w:r w:rsidRPr="00E87CF2">
        <w:rPr>
          <w:rStyle w:val="HTML0"/>
          <w:rFonts w:asciiTheme="majorEastAsia" w:eastAsiaTheme="majorEastAsia" w:hAnsiTheme="majorEastAsia"/>
        </w:rPr>
        <w:t>pip install -r requirements.txt</w:t>
      </w:r>
    </w:p>
    <w:p w14:paraId="7BA0CCF0"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lastRenderedPageBreak/>
        <w:t>모델 파일 다운로드</w:t>
      </w:r>
      <w:r w:rsidRPr="00E87CF2">
        <w:rPr>
          <w:rFonts w:asciiTheme="majorEastAsia" w:eastAsiaTheme="majorEastAsia" w:hAnsiTheme="majorEastAsia"/>
        </w:rPr>
        <w:t xml:space="preserve">: 모델 파일은 </w:t>
      </w:r>
      <w:hyperlink r:id="rId16" w:history="1">
        <w:r w:rsidRPr="00E87CF2">
          <w:rPr>
            <w:rStyle w:val="a4"/>
            <w:rFonts w:asciiTheme="majorEastAsia" w:eastAsiaTheme="majorEastAsia" w:hAnsiTheme="majorEastAsia"/>
          </w:rPr>
          <w:t>Stable Diffusion의 공식 페이지</w:t>
        </w:r>
      </w:hyperlink>
      <w:r w:rsidRPr="00E87CF2">
        <w:rPr>
          <w:rFonts w:asciiTheme="majorEastAsia" w:eastAsiaTheme="majorEastAsia" w:hAnsiTheme="majorEastAsia"/>
        </w:rPr>
        <w:t>에서 다운로드 할 수 있다.</w:t>
      </w:r>
    </w:p>
    <w:p w14:paraId="62E30AEC" w14:textId="77777777" w:rsidR="00E97AD2" w:rsidRPr="00E87CF2" w:rsidRDefault="00E97AD2" w:rsidP="00E97AD2">
      <w:pPr>
        <w:pStyle w:val="a8"/>
        <w:rPr>
          <w:rFonts w:asciiTheme="majorEastAsia" w:eastAsiaTheme="majorEastAsia" w:hAnsiTheme="majorEastAsia"/>
        </w:rPr>
      </w:pPr>
      <w:r w:rsidRPr="00E87CF2">
        <w:rPr>
          <w:rStyle w:val="afa"/>
          <w:rFonts w:asciiTheme="majorEastAsia" w:eastAsiaTheme="majorEastAsia" w:hAnsiTheme="majorEastAsia"/>
        </w:rPr>
        <w:t>모델 실행</w:t>
      </w:r>
      <w:r w:rsidRPr="00E87CF2">
        <w:rPr>
          <w:rFonts w:asciiTheme="majorEastAsia" w:eastAsiaTheme="majorEastAsia" w:hAnsiTheme="majorEastAsia"/>
        </w:rPr>
        <w:t>: 모델을 실행하려면 다음 명령어를 사용한다:</w:t>
      </w:r>
    </w:p>
    <w:p w14:paraId="3B26E3C4" w14:textId="77777777" w:rsidR="00E97AD2" w:rsidRPr="00E87CF2" w:rsidRDefault="00E97AD2" w:rsidP="00E97AD2">
      <w:pPr>
        <w:pStyle w:val="a8"/>
        <w:rPr>
          <w:rStyle w:val="HTML0"/>
          <w:rFonts w:asciiTheme="majorEastAsia" w:eastAsiaTheme="majorEastAsia" w:hAnsiTheme="majorEastAsia"/>
        </w:rPr>
      </w:pPr>
      <w:r w:rsidRPr="00E87CF2">
        <w:rPr>
          <w:rStyle w:val="HTML0"/>
          <w:rFonts w:asciiTheme="majorEastAsia" w:eastAsiaTheme="majorEastAsia" w:hAnsiTheme="majorEastAsia"/>
        </w:rPr>
        <w:t>python scripts/txt2img.py --prompt "a beautiful landscape" --plms</w:t>
      </w:r>
    </w:p>
    <w:p w14:paraId="5DFC9C7C"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이 명령어는 텍스트 설명에 맞는 이미지를 생성한다.</w:t>
      </w:r>
    </w:p>
    <w:p w14:paraId="3F0C296C" w14:textId="19D40E3E" w:rsidR="00E97AD2" w:rsidRPr="00E87CF2" w:rsidRDefault="00E97AD2" w:rsidP="00E97AD2">
      <w:pPr>
        <w:pStyle w:val="2"/>
        <w:rPr>
          <w:rFonts w:asciiTheme="majorEastAsia" w:eastAsiaTheme="majorEastAsia" w:hAnsiTheme="majorEastAsia"/>
        </w:rPr>
      </w:pPr>
      <w:bookmarkStart w:id="38" w:name="_Toc196736222"/>
      <w:r w:rsidRPr="00E87CF2">
        <w:rPr>
          <w:rFonts w:asciiTheme="majorEastAsia" w:eastAsiaTheme="majorEastAsia" w:hAnsiTheme="majorEastAsia"/>
        </w:rPr>
        <w:t>Stable Diffusion의 활용</w:t>
      </w:r>
      <w:bookmarkEnd w:id="38"/>
    </w:p>
    <w:p w14:paraId="509DEF0C"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Diffusion은 주로 </w:t>
      </w:r>
      <w:r w:rsidRPr="00E87CF2">
        <w:rPr>
          <w:rStyle w:val="afa"/>
          <w:rFonts w:asciiTheme="majorEastAsia" w:eastAsiaTheme="majorEastAsia" w:hAnsiTheme="majorEastAsia"/>
        </w:rPr>
        <w:t>예술적 작업</w:t>
      </w:r>
      <w:r w:rsidRPr="00E87CF2">
        <w:rPr>
          <w:rFonts w:asciiTheme="majorEastAsia" w:eastAsiaTheme="majorEastAsia" w:hAnsiTheme="majorEastAsia"/>
        </w:rPr>
        <w:t xml:space="preserve">이나 </w:t>
      </w:r>
      <w:r w:rsidRPr="00E87CF2">
        <w:rPr>
          <w:rStyle w:val="afa"/>
          <w:rFonts w:asciiTheme="majorEastAsia" w:eastAsiaTheme="majorEastAsia" w:hAnsiTheme="majorEastAsia"/>
        </w:rPr>
        <w:t>디지털 아트</w:t>
      </w:r>
      <w:r w:rsidRPr="00E87CF2">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E87CF2">
        <w:rPr>
          <w:rStyle w:val="afa"/>
          <w:rFonts w:asciiTheme="majorEastAsia" w:eastAsiaTheme="majorEastAsia" w:hAnsiTheme="majorEastAsia"/>
        </w:rPr>
        <w:t>게임 개발</w:t>
      </w:r>
      <w:r w:rsidRPr="00E87CF2">
        <w:rPr>
          <w:rFonts w:asciiTheme="majorEastAsia" w:eastAsiaTheme="majorEastAsia" w:hAnsiTheme="majorEastAsia"/>
        </w:rPr>
        <w:t xml:space="preserve">이나 </w:t>
      </w:r>
      <w:r w:rsidRPr="00E87CF2">
        <w:rPr>
          <w:rStyle w:val="afa"/>
          <w:rFonts w:asciiTheme="majorEastAsia" w:eastAsiaTheme="majorEastAsia" w:hAnsiTheme="majorEastAsia"/>
        </w:rPr>
        <w:t>광고 디자인</w:t>
      </w:r>
      <w:r w:rsidRPr="00E87CF2">
        <w:rPr>
          <w:rFonts w:asciiTheme="majorEastAsia" w:eastAsiaTheme="majorEastAsia" w:hAnsiTheme="majorEastAsia"/>
        </w:rPr>
        <w:t xml:space="preserve">, </w:t>
      </w:r>
      <w:r w:rsidRPr="00E87CF2">
        <w:rPr>
          <w:rStyle w:val="afa"/>
          <w:rFonts w:asciiTheme="majorEastAsia" w:eastAsiaTheme="majorEastAsia" w:hAnsiTheme="majorEastAsia"/>
        </w:rPr>
        <w:t>패션 디자인</w:t>
      </w:r>
      <w:r w:rsidRPr="00E87CF2">
        <w:rPr>
          <w:rFonts w:asciiTheme="majorEastAsia" w:eastAsiaTheme="majorEastAsia" w:hAnsiTheme="majorEastAsia"/>
        </w:rPr>
        <w:t xml:space="preserve"> 등 다양한 산업 분야에서 활용될 수 있다.</w:t>
      </w:r>
    </w:p>
    <w:p w14:paraId="55E87EE4" w14:textId="37FA3677" w:rsidR="00E97AD2" w:rsidRPr="00E87CF2" w:rsidRDefault="00E97AD2" w:rsidP="00E97AD2">
      <w:pPr>
        <w:pStyle w:val="2"/>
        <w:rPr>
          <w:rFonts w:asciiTheme="majorEastAsia" w:eastAsiaTheme="majorEastAsia" w:hAnsiTheme="majorEastAsia"/>
        </w:rPr>
      </w:pPr>
      <w:bookmarkStart w:id="39" w:name="_Toc196736223"/>
      <w:r w:rsidRPr="00E87CF2">
        <w:rPr>
          <w:rFonts w:asciiTheme="majorEastAsia" w:eastAsiaTheme="majorEastAsia" w:hAnsiTheme="majorEastAsia"/>
        </w:rPr>
        <w:t>Stable Diffusion의 장점</w:t>
      </w:r>
      <w:bookmarkEnd w:id="39"/>
    </w:p>
    <w:p w14:paraId="5358E15F"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Diffusion의 가장 큰 장점은 </w:t>
      </w:r>
      <w:r w:rsidRPr="00E87CF2">
        <w:rPr>
          <w:rStyle w:val="afa"/>
          <w:rFonts w:asciiTheme="majorEastAsia" w:eastAsiaTheme="majorEastAsia" w:hAnsiTheme="majorEastAsia"/>
        </w:rPr>
        <w:t>개방성</w:t>
      </w:r>
      <w:r w:rsidRPr="00E87CF2">
        <w:rPr>
          <w:rFonts w:asciiTheme="majorEastAsia" w:eastAsiaTheme="majorEastAsia" w:hAnsiTheme="majorEastAsia"/>
        </w:rPr>
        <w:t xml:space="preserve">과 </w:t>
      </w:r>
      <w:r w:rsidRPr="00E87CF2">
        <w:rPr>
          <w:rStyle w:val="afa"/>
          <w:rFonts w:asciiTheme="majorEastAsia" w:eastAsiaTheme="majorEastAsia" w:hAnsiTheme="majorEastAsia"/>
        </w:rPr>
        <w:t>효율성</w:t>
      </w:r>
      <w:r w:rsidRPr="00E87CF2">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E87CF2" w:rsidRDefault="00E97AD2" w:rsidP="00E97AD2">
      <w:pPr>
        <w:pStyle w:val="2"/>
        <w:rPr>
          <w:rFonts w:asciiTheme="majorEastAsia" w:eastAsiaTheme="majorEastAsia" w:hAnsiTheme="majorEastAsia"/>
        </w:rPr>
      </w:pPr>
      <w:bookmarkStart w:id="40" w:name="_Toc196736224"/>
      <w:r w:rsidRPr="00E87CF2">
        <w:rPr>
          <w:rFonts w:asciiTheme="majorEastAsia" w:eastAsiaTheme="majorEastAsia" w:hAnsiTheme="majorEastAsia"/>
        </w:rPr>
        <w:t>결론</w:t>
      </w:r>
      <w:bookmarkEnd w:id="40"/>
    </w:p>
    <w:p w14:paraId="66184101" w14:textId="744FEA39"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E87CF2" w:rsidRDefault="00E97AD2" w:rsidP="00E97AD2">
      <w:pPr>
        <w:rPr>
          <w:rFonts w:asciiTheme="majorEastAsia" w:eastAsiaTheme="majorEastAsia" w:hAnsiTheme="majorEastAsia"/>
        </w:rPr>
      </w:pPr>
    </w:p>
    <w:p w14:paraId="709B7A1B" w14:textId="77777777" w:rsidR="00E97AD2" w:rsidRPr="00E87CF2" w:rsidRDefault="00E97AD2" w:rsidP="00E97AD2">
      <w:pPr>
        <w:pStyle w:val="2"/>
        <w:rPr>
          <w:rFonts w:asciiTheme="majorEastAsia" w:eastAsiaTheme="majorEastAsia" w:hAnsiTheme="majorEastAsia"/>
        </w:rPr>
      </w:pPr>
      <w:bookmarkStart w:id="41" w:name="_Toc196736225"/>
      <w:r w:rsidRPr="00E87CF2">
        <w:rPr>
          <w:rStyle w:val="afa"/>
          <w:rFonts w:asciiTheme="majorEastAsia" w:eastAsiaTheme="majorEastAsia" w:hAnsiTheme="majorEastAsia"/>
        </w:rPr>
        <w:t>참고 문헌</w:t>
      </w:r>
      <w:bookmarkEnd w:id="41"/>
    </w:p>
    <w:p w14:paraId="17A859F8"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Stable Diffusion GitHub: </w:t>
      </w:r>
      <w:hyperlink r:id="rId17" w:history="1">
        <w:r w:rsidRPr="00E87CF2">
          <w:rPr>
            <w:rStyle w:val="a4"/>
            <w:rFonts w:asciiTheme="majorEastAsia" w:eastAsiaTheme="majorEastAsia" w:hAnsiTheme="majorEastAsia"/>
          </w:rPr>
          <w:t>https://github.com/Stability-AI/stablediffusion</w:t>
        </w:r>
      </w:hyperlink>
    </w:p>
    <w:p w14:paraId="309031D2" w14:textId="77777777" w:rsidR="00E97AD2" w:rsidRPr="00E87CF2" w:rsidRDefault="00E97AD2" w:rsidP="00E97AD2">
      <w:pPr>
        <w:pStyle w:val="a8"/>
        <w:rPr>
          <w:rFonts w:asciiTheme="majorEastAsia" w:eastAsiaTheme="majorEastAsia" w:hAnsiTheme="majorEastAsia"/>
        </w:rPr>
      </w:pPr>
      <w:r w:rsidRPr="00E87CF2">
        <w:rPr>
          <w:rFonts w:asciiTheme="majorEastAsia" w:eastAsiaTheme="majorEastAsia" w:hAnsiTheme="majorEastAsia"/>
        </w:rPr>
        <w:t xml:space="preserve">블로그에서 제공된 링크: </w:t>
      </w:r>
      <w:hyperlink r:id="rId18" w:history="1">
        <w:r w:rsidRPr="00E87CF2">
          <w:rPr>
            <w:rStyle w:val="a4"/>
            <w:rFonts w:asciiTheme="majorEastAsia" w:eastAsiaTheme="majorEastAsia" w:hAnsiTheme="majorEastAsia"/>
          </w:rPr>
          <w:t>https://daddynkidsmakers.blogspot.com/2024/02/stable-diffusion.html</w:t>
        </w:r>
      </w:hyperlink>
    </w:p>
    <w:p w14:paraId="24DED9C0" w14:textId="77777777" w:rsidR="00113459" w:rsidRPr="00E87CF2"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E87CF2">
        <w:rPr>
          <w:rFonts w:asciiTheme="majorEastAsia" w:eastAsiaTheme="majorEastAsia" w:hAnsiTheme="majorEastAsia"/>
        </w:rPr>
        <w:br w:type="page"/>
      </w:r>
    </w:p>
    <w:p w14:paraId="70E70481" w14:textId="65F5E1A8" w:rsidR="00AA21D9" w:rsidRPr="00E87CF2" w:rsidRDefault="00DF4422" w:rsidP="00DF4422">
      <w:pPr>
        <w:pStyle w:val="1"/>
        <w:rPr>
          <w:rFonts w:asciiTheme="majorEastAsia" w:eastAsiaTheme="majorEastAsia" w:hAnsiTheme="majorEastAsia"/>
        </w:rPr>
      </w:pPr>
      <w:bookmarkStart w:id="42" w:name="_Toc196736226"/>
      <w:r w:rsidRPr="00E87CF2">
        <w:rPr>
          <w:rFonts w:asciiTheme="majorEastAsia" w:eastAsiaTheme="majorEastAsia" w:hAnsiTheme="majorEastAsia" w:hint="eastAsia"/>
        </w:rPr>
        <w:lastRenderedPageBreak/>
        <w:t>라마3 파인튜닝</w:t>
      </w:r>
      <w:bookmarkEnd w:id="42"/>
    </w:p>
    <w:p w14:paraId="5B7AE958"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E87CF2" w:rsidRDefault="004A2210" w:rsidP="001B7738">
      <w:pPr>
        <w:pStyle w:val="2"/>
        <w:rPr>
          <w:rFonts w:asciiTheme="majorEastAsia" w:eastAsiaTheme="majorEastAsia" w:hAnsiTheme="majorEastAsia"/>
        </w:rPr>
      </w:pPr>
      <w:bookmarkStart w:id="43" w:name="_Toc196736227"/>
      <w:r w:rsidRPr="00E87CF2">
        <w:rPr>
          <w:rFonts w:asciiTheme="majorEastAsia" w:eastAsiaTheme="majorEastAsia" w:hAnsiTheme="majorEastAsia"/>
        </w:rPr>
        <w:t>주요 라이브러리 설명 및 로딩</w:t>
      </w:r>
      <w:bookmarkEnd w:id="43"/>
    </w:p>
    <w:p w14:paraId="368B78D0"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import os, pandas as pd, json, torch, wandb</w:t>
      </w:r>
    </w:p>
    <w:p w14:paraId="1FA69323"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from transformers import AutoTokenizer, AutoModelForCausalLM</w:t>
      </w:r>
    </w:p>
    <w:p w14:paraId="54677BCE"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from huggingface_hub import login</w:t>
      </w:r>
    </w:p>
    <w:p w14:paraId="210582BA"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from trl import SFTTrainer, setup_chat_format</w:t>
      </w:r>
    </w:p>
    <w:p w14:paraId="6B74DAD5"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from datasets import Dataset, load_dataset</w:t>
      </w:r>
    </w:p>
    <w:p w14:paraId="7CFBFF3B" w14:textId="77777777" w:rsidR="004A2210" w:rsidRPr="00E87CF2" w:rsidRDefault="004A2210" w:rsidP="001B7738">
      <w:pPr>
        <w:pStyle w:val="a8"/>
        <w:rPr>
          <w:rFonts w:asciiTheme="majorEastAsia" w:eastAsiaTheme="majorEastAsia" w:hAnsiTheme="majorEastAsia"/>
        </w:rPr>
      </w:pPr>
      <w:r w:rsidRPr="00E87CF2">
        <w:rPr>
          <w:rFonts w:ascii="MS Gothic" w:eastAsia="MS Gothic" w:hAnsi="MS Gothic" w:cs="MS Gothic" w:hint="eastAsia"/>
        </w:rPr>
        <w:t>▸</w:t>
      </w:r>
      <w:r w:rsidRPr="00E87CF2">
        <w:rPr>
          <w:rFonts w:asciiTheme="majorEastAsia" w:eastAsiaTheme="majorEastAsia" w:hAnsiTheme="majorEastAsia"/>
        </w:rPr>
        <w:t xml:space="preserve"> 핵심 라이브러리 설명</w:t>
      </w:r>
    </w:p>
    <w:p w14:paraId="6A7B8353"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transformers</w:t>
      </w:r>
      <w:r w:rsidRPr="00E87CF2">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wandb</w:t>
      </w:r>
      <w:r w:rsidRPr="00E87CF2">
        <w:rPr>
          <w:rFonts w:asciiTheme="majorEastAsia" w:eastAsiaTheme="majorEastAsia" w:hAnsiTheme="majorEastAsia"/>
        </w:rPr>
        <w:t>: Weights &amp; Biases는 실험 추적과 시각화를 통해 반복 실험 시 성능 향상을 유도.</w:t>
      </w:r>
    </w:p>
    <w:p w14:paraId="40DA090B"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trl</w:t>
      </w:r>
      <w:r w:rsidRPr="00E87CF2">
        <w:rPr>
          <w:rFonts w:asciiTheme="majorEastAsia" w:eastAsiaTheme="majorEastAsia" w:hAnsiTheme="majorEastAsia"/>
        </w:rPr>
        <w:t xml:space="preserve">: </w:t>
      </w:r>
      <w:r w:rsidRPr="00E87CF2">
        <w:rPr>
          <w:rFonts w:asciiTheme="majorEastAsia" w:eastAsiaTheme="majorEastAsia" w:hAnsiTheme="majorEastAsia" w:cs="굴림체"/>
        </w:rPr>
        <w:t>transformers</w:t>
      </w:r>
      <w:r w:rsidRPr="00E87CF2">
        <w:rPr>
          <w:rFonts w:asciiTheme="majorEastAsia" w:eastAsiaTheme="majorEastAsia" w:hAnsiTheme="majorEastAsia"/>
        </w:rPr>
        <w:t>에 기반한 RLHF 및 SFT 툴킷으로, LLM 학습을 더욱 구조화된 방식으로 수행 가능.</w:t>
      </w:r>
    </w:p>
    <w:p w14:paraId="0799BA33"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datasets</w:t>
      </w:r>
      <w:r w:rsidRPr="00E87CF2">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huggingface_hub</w:t>
      </w:r>
      <w:r w:rsidRPr="00E87CF2">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E87CF2" w:rsidRDefault="004A2210" w:rsidP="001B7738">
      <w:pPr>
        <w:pStyle w:val="2"/>
        <w:rPr>
          <w:rFonts w:asciiTheme="majorEastAsia" w:eastAsiaTheme="majorEastAsia" w:hAnsiTheme="majorEastAsia" w:cs="굴림"/>
          <w:sz w:val="28"/>
          <w:szCs w:val="36"/>
        </w:rPr>
      </w:pPr>
      <w:bookmarkStart w:id="44" w:name="_Toc196736228"/>
      <w:r w:rsidRPr="00E87CF2">
        <w:rPr>
          <w:rFonts w:asciiTheme="majorEastAsia" w:eastAsiaTheme="majorEastAsia" w:hAnsiTheme="majorEastAsia" w:cs="굴림"/>
          <w:sz w:val="28"/>
          <w:szCs w:val="36"/>
        </w:rPr>
        <w:t xml:space="preserve">사용자 정의 데이터 로딩 함수: </w:t>
      </w:r>
      <w:r w:rsidRPr="00E87CF2">
        <w:rPr>
          <w:rFonts w:asciiTheme="majorEastAsia" w:eastAsiaTheme="majorEastAsia" w:hAnsiTheme="majorEastAsia"/>
        </w:rPr>
        <w:t>load_dataset_from_folder()</w:t>
      </w:r>
      <w:bookmarkEnd w:id="44"/>
    </w:p>
    <w:p w14:paraId="1B98A504"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def load_dataset_from_folder(folder_path):</w:t>
      </w:r>
    </w:p>
    <w:p w14:paraId="49FF3A68" w14:textId="77777777" w:rsidR="004A2210" w:rsidRPr="00E87CF2" w:rsidRDefault="004A2210" w:rsidP="001B7738">
      <w:pPr>
        <w:pStyle w:val="a8"/>
        <w:rPr>
          <w:rFonts w:asciiTheme="majorEastAsia" w:eastAsiaTheme="majorEastAsia" w:hAnsiTheme="majorEastAsia"/>
        </w:rPr>
      </w:pPr>
      <w:r w:rsidRPr="00E87CF2">
        <w:rPr>
          <w:rFonts w:ascii="MS Gothic" w:eastAsia="MS Gothic" w:hAnsi="MS Gothic" w:cs="MS Gothic" w:hint="eastAsia"/>
        </w:rPr>
        <w:t>▸</w:t>
      </w:r>
      <w:r w:rsidRPr="00E87CF2">
        <w:rPr>
          <w:rFonts w:asciiTheme="majorEastAsia" w:eastAsiaTheme="majorEastAsia" w:hAnsiTheme="majorEastAsia"/>
        </w:rPr>
        <w:t xml:space="preserve"> 기능 설명</w:t>
      </w:r>
    </w:p>
    <w:p w14:paraId="5F708B36"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responses</w:t>
      </w:r>
      <w:r w:rsidRPr="00E87CF2">
        <w:rPr>
          <w:rFonts w:asciiTheme="majorEastAsia" w:eastAsiaTheme="majorEastAsia" w:hAnsiTheme="majorEastAsia"/>
        </w:rPr>
        <w:t>라는 키를 가진 JSON 구조를 기반으로, 리스트 형태의 답변(</w:t>
      </w:r>
      <w:r w:rsidRPr="00E87CF2">
        <w:rPr>
          <w:rFonts w:asciiTheme="majorEastAsia" w:eastAsiaTheme="majorEastAsia" w:hAnsiTheme="majorEastAsia" w:cs="굴림체"/>
        </w:rPr>
        <w:t>answer</w:t>
      </w:r>
      <w:r w:rsidRPr="00E87CF2">
        <w:rPr>
          <w:rFonts w:asciiTheme="majorEastAsia" w:eastAsiaTheme="majorEastAsia" w:hAnsiTheme="majorEastAsia"/>
        </w:rPr>
        <w:t>) 필드를 하나의 문자열로 병합.</w:t>
      </w:r>
    </w:p>
    <w:p w14:paraId="48B2A7B8"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 xml:space="preserve">데이터프레임으로 변환한 뒤 HuggingFace </w:t>
      </w:r>
      <w:r w:rsidRPr="00E87CF2">
        <w:rPr>
          <w:rFonts w:asciiTheme="majorEastAsia" w:eastAsiaTheme="majorEastAsia" w:hAnsiTheme="majorEastAsia" w:cs="굴림체"/>
        </w:rPr>
        <w:t>Dataset</w:t>
      </w:r>
      <w:r w:rsidRPr="00E87CF2">
        <w:rPr>
          <w:rFonts w:asciiTheme="majorEastAsia" w:eastAsiaTheme="majorEastAsia" w:hAnsiTheme="majorEastAsia"/>
        </w:rPr>
        <w:t xml:space="preserve"> 객체로 래핑하여 후속 학습 파이프라인에 통합.</w:t>
      </w:r>
    </w:p>
    <w:p w14:paraId="08D915BD"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E87CF2" w:rsidRDefault="004A2210" w:rsidP="001B7738">
      <w:pPr>
        <w:pStyle w:val="2"/>
        <w:rPr>
          <w:rFonts w:asciiTheme="majorEastAsia" w:eastAsiaTheme="majorEastAsia" w:hAnsiTheme="majorEastAsia" w:cs="굴림체"/>
          <w:szCs w:val="24"/>
        </w:rPr>
      </w:pPr>
      <w:bookmarkStart w:id="45" w:name="_Toc196736229"/>
      <w:r w:rsidRPr="00E87CF2">
        <w:rPr>
          <w:rFonts w:asciiTheme="majorEastAsia" w:eastAsiaTheme="majorEastAsia" w:hAnsiTheme="majorEastAsia"/>
        </w:rPr>
        <w:t xml:space="preserve">파인튜닝 전체 파이프라인: </w:t>
      </w:r>
      <w:r w:rsidRPr="00E87CF2">
        <w:rPr>
          <w:rFonts w:asciiTheme="majorEastAsia" w:eastAsiaTheme="majorEastAsia" w:hAnsiTheme="majorEastAsia" w:cs="굴림체"/>
          <w:szCs w:val="24"/>
        </w:rPr>
        <w:t>train()</w:t>
      </w:r>
      <w:bookmarkEnd w:id="45"/>
    </w:p>
    <w:p w14:paraId="576D7D6E" w14:textId="3BF95FC1" w:rsidR="00827177" w:rsidRPr="00E87CF2" w:rsidRDefault="00827177" w:rsidP="00827177">
      <w:pPr>
        <w:pStyle w:val="a8"/>
        <w:rPr>
          <w:rFonts w:asciiTheme="majorEastAsia" w:eastAsiaTheme="majorEastAsia" w:hAnsiTheme="majorEastAsia"/>
        </w:rPr>
      </w:pPr>
      <w:r w:rsidRPr="00E87CF2">
        <w:rPr>
          <w:rFonts w:asciiTheme="majorEastAsia" w:eastAsiaTheme="majorEastAsia" w:hAnsiTheme="majorEastAsia" w:hint="eastAsia"/>
        </w:rPr>
        <w:t>설정에 따라 학습을 시작</w:t>
      </w:r>
      <w:r w:rsidR="00011262" w:rsidRPr="00E87CF2">
        <w:rPr>
          <w:rFonts w:asciiTheme="majorEastAsia" w:eastAsiaTheme="majorEastAsia" w:hAnsiTheme="majorEastAsia" w:hint="eastAsia"/>
        </w:rPr>
        <w:t>함</w:t>
      </w:r>
      <w:r w:rsidRPr="00E87CF2">
        <w:rPr>
          <w:rFonts w:asciiTheme="majorEastAsia" w:eastAsiaTheme="majorEastAsia" w:hAnsiTheme="majorEastAsia" w:hint="eastAsia"/>
        </w:rPr>
        <w:t>.</w:t>
      </w:r>
    </w:p>
    <w:p w14:paraId="7992B380" w14:textId="77777777" w:rsidR="00827177" w:rsidRPr="00E87CF2" w:rsidRDefault="00827177" w:rsidP="00827177">
      <w:pPr>
        <w:pStyle w:val="a8"/>
        <w:rPr>
          <w:rFonts w:asciiTheme="majorEastAsia" w:eastAsiaTheme="majorEastAsia" w:hAnsiTheme="majorEastAsia"/>
        </w:rPr>
      </w:pPr>
    </w:p>
    <w:p w14:paraId="722E971E" w14:textId="5AC58488" w:rsidR="004A2210" w:rsidRPr="00E87CF2" w:rsidRDefault="004A2210" w:rsidP="005A347D">
      <w:pPr>
        <w:pStyle w:val="2"/>
        <w:rPr>
          <w:rFonts w:asciiTheme="majorEastAsia" w:eastAsiaTheme="majorEastAsia" w:hAnsiTheme="majorEastAsia"/>
        </w:rPr>
      </w:pPr>
      <w:bookmarkStart w:id="46" w:name="_Toc196736230"/>
      <w:r w:rsidRPr="00E87CF2">
        <w:rPr>
          <w:rFonts w:asciiTheme="majorEastAsia" w:eastAsiaTheme="majorEastAsia" w:hAnsiTheme="majorEastAsia"/>
        </w:rPr>
        <w:t>베이스 모델 설정 및 인증</w:t>
      </w:r>
      <w:bookmarkEnd w:id="46"/>
    </w:p>
    <w:p w14:paraId="006844C0"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base_model = "Undi95/Meta-Llama-3-8B-hf"</w:t>
      </w:r>
    </w:p>
    <w:p w14:paraId="3B222E20"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login(token='...')</w:t>
      </w:r>
    </w:p>
    <w:p w14:paraId="29505A32" w14:textId="77777777" w:rsidR="004A2210" w:rsidRPr="00E87CF2" w:rsidRDefault="004A2210" w:rsidP="001B7738">
      <w:pPr>
        <w:pStyle w:val="a8"/>
        <w:rPr>
          <w:rFonts w:asciiTheme="majorEastAsia" w:eastAsiaTheme="majorEastAsia" w:hAnsiTheme="majorEastAsia"/>
        </w:rPr>
      </w:pPr>
      <w:r w:rsidRPr="00E87CF2">
        <w:rPr>
          <w:rFonts w:asciiTheme="majorEastAsia" w:eastAsiaTheme="majorEastAsia" w:hAnsiTheme="majorEastAsia"/>
        </w:rPr>
        <w:t>wandb.login(key='...')</w:t>
      </w:r>
    </w:p>
    <w:p w14:paraId="0AA0E67E"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HuggingFace 토큰과 wandb API 키를 이용해 외부 서비스에 접근 권한을 설정함.</w:t>
      </w:r>
    </w:p>
    <w:p w14:paraId="6007147C"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E87CF2" w:rsidRDefault="004A2210" w:rsidP="004667C3">
      <w:pPr>
        <w:pStyle w:val="2"/>
        <w:rPr>
          <w:rFonts w:asciiTheme="majorEastAsia" w:eastAsiaTheme="majorEastAsia" w:hAnsiTheme="majorEastAsia"/>
        </w:rPr>
      </w:pPr>
      <w:bookmarkStart w:id="47" w:name="_Toc196736231"/>
      <w:r w:rsidRPr="00E87CF2">
        <w:rPr>
          <w:rFonts w:asciiTheme="majorEastAsia" w:eastAsiaTheme="majorEastAsia" w:hAnsiTheme="majorEastAsia"/>
        </w:rPr>
        <w:t>사용자 데이터셋 로딩 및 셔플링</w:t>
      </w:r>
      <w:bookmarkEnd w:id="47"/>
    </w:p>
    <w:p w14:paraId="78211246"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custom_dataset = load_dataset_from_folder('./dataset')</w:t>
      </w:r>
    </w:p>
    <w:p w14:paraId="27C70922"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custom_dataset = custom_dataset.shuffle(seed=65)</w:t>
      </w:r>
    </w:p>
    <w:p w14:paraId="19B62104"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 xml:space="preserve">사용자 정의 데이터셋은 로컬의 JSON 파일로 구성되며, </w:t>
      </w:r>
      <w:r w:rsidRPr="00E87CF2">
        <w:rPr>
          <w:rFonts w:asciiTheme="majorEastAsia" w:eastAsiaTheme="majorEastAsia" w:hAnsiTheme="majorEastAsia" w:cs="굴림체"/>
        </w:rPr>
        <w:t>shuffle(seed=65)</w:t>
      </w:r>
      <w:r w:rsidRPr="00E87CF2">
        <w:rPr>
          <w:rFonts w:asciiTheme="majorEastAsia" w:eastAsiaTheme="majorEastAsia" w:hAnsiTheme="majorEastAsia"/>
        </w:rPr>
        <w:t>를 통해 학습 순서를 무작위화함.</w:t>
      </w:r>
    </w:p>
    <w:p w14:paraId="7B1D4AC0"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E87CF2" w:rsidRDefault="004A2210" w:rsidP="004667C3">
      <w:pPr>
        <w:pStyle w:val="2"/>
        <w:rPr>
          <w:rFonts w:asciiTheme="majorEastAsia" w:eastAsiaTheme="majorEastAsia" w:hAnsiTheme="majorEastAsia"/>
        </w:rPr>
      </w:pPr>
      <w:bookmarkStart w:id="48" w:name="_Toc196736232"/>
      <w:r w:rsidRPr="00E87CF2">
        <w:rPr>
          <w:rFonts w:asciiTheme="majorEastAsia" w:eastAsiaTheme="majorEastAsia" w:hAnsiTheme="majorEastAsia"/>
        </w:rPr>
        <w:lastRenderedPageBreak/>
        <w:t>QLoRA 기반 4-bit 양자화 설정</w:t>
      </w:r>
      <w:bookmarkEnd w:id="48"/>
    </w:p>
    <w:p w14:paraId="5AF5EF59"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bnb_config = BitsAndBytesConfig(...)</w:t>
      </w:r>
    </w:p>
    <w:p w14:paraId="27EC16F4" w14:textId="77777777" w:rsidR="004A2210" w:rsidRPr="00E87CF2" w:rsidRDefault="004A2210" w:rsidP="004667C3">
      <w:pPr>
        <w:pStyle w:val="a8"/>
        <w:rPr>
          <w:rFonts w:asciiTheme="majorEastAsia" w:eastAsiaTheme="majorEastAsia" w:hAnsiTheme="majorEastAsia"/>
        </w:rPr>
      </w:pPr>
      <w:r w:rsidRPr="00E87CF2">
        <w:rPr>
          <w:rFonts w:ascii="MS Gothic" w:eastAsia="MS Gothic" w:hAnsi="MS Gothic" w:cs="MS Gothic" w:hint="eastAsia"/>
        </w:rPr>
        <w:t>▸</w:t>
      </w:r>
      <w:r w:rsidRPr="00E87CF2">
        <w:rPr>
          <w:rFonts w:asciiTheme="majorEastAsia" w:eastAsiaTheme="majorEastAsia" w:hAnsiTheme="majorEastAsia"/>
        </w:rPr>
        <w:t xml:space="preserve"> QLoRA 개념 및 파라미터 해설</w:t>
      </w:r>
    </w:p>
    <w:p w14:paraId="27395E84"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QLoRA</w:t>
      </w:r>
      <w:r w:rsidRPr="00E87CF2">
        <w:rPr>
          <w:rFonts w:asciiTheme="majorEastAsia" w:eastAsiaTheme="majorEastAsia" w:hAnsiTheme="majorEastAsia"/>
        </w:rPr>
        <w:t>는 Q-formatted LoRA로, 양자화된 모델에 LoRA 기법을 결합한 방식이다.</w:t>
      </w:r>
    </w:p>
    <w:p w14:paraId="5EEBB98E"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load_in_4bit=True</w:t>
      </w:r>
      <w:r w:rsidRPr="00E87CF2">
        <w:rPr>
          <w:rFonts w:asciiTheme="majorEastAsia" w:eastAsiaTheme="majorEastAsia" w:hAnsiTheme="majorEastAsia"/>
        </w:rPr>
        <w:t>: 4비트 precision으로 모델을 로딩함으로써 GPU 메모리 사용량을 약 3~4배 절감 가능.</w:t>
      </w:r>
    </w:p>
    <w:p w14:paraId="143A60FE"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bnb_4bit_quant_type="nf4"</w:t>
      </w:r>
      <w:r w:rsidRPr="00E87CF2">
        <w:rPr>
          <w:rFonts w:asciiTheme="majorEastAsia" w:eastAsiaTheme="majorEastAsia" w:hAnsiTheme="majorEastAsia"/>
        </w:rPr>
        <w:t>: NormalFloat4는 학습 가능성이 높은 정규 분포 중심의 표현력 향상된 포맷.</w:t>
      </w:r>
    </w:p>
    <w:p w14:paraId="1EA7B309"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bnb_4bit_use_double_quant=True</w:t>
      </w:r>
      <w:r w:rsidRPr="00E87CF2">
        <w:rPr>
          <w:rFonts w:asciiTheme="majorEastAsia" w:eastAsiaTheme="majorEastAsia" w:hAnsiTheme="majorEastAsia"/>
        </w:rPr>
        <w:t>: 2차 양자화를 통해 정보 손실 최소화와 압축 효율을 향상시킴.</w:t>
      </w:r>
    </w:p>
    <w:p w14:paraId="228C340B"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bnb_4bit_compute_dtype=torch.float16</w:t>
      </w:r>
      <w:r w:rsidRPr="00E87CF2">
        <w:rPr>
          <w:rFonts w:asciiTheme="majorEastAsia" w:eastAsiaTheme="majorEastAsia" w:hAnsiTheme="majorEastAsia"/>
        </w:rPr>
        <w:t>: 연산은 float16으로 진행되어 연산 성능을 확보.</w:t>
      </w:r>
    </w:p>
    <w:p w14:paraId="77B54051"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E87CF2" w:rsidRDefault="004A2210" w:rsidP="004667C3">
      <w:pPr>
        <w:pStyle w:val="2"/>
        <w:rPr>
          <w:rFonts w:asciiTheme="majorEastAsia" w:eastAsiaTheme="majorEastAsia" w:hAnsiTheme="majorEastAsia"/>
        </w:rPr>
      </w:pPr>
      <w:bookmarkStart w:id="49" w:name="_Toc196736233"/>
      <w:r w:rsidRPr="00E87CF2">
        <w:rPr>
          <w:rFonts w:asciiTheme="majorEastAsia" w:eastAsiaTheme="majorEastAsia" w:hAnsiTheme="majorEastAsia"/>
        </w:rPr>
        <w:t>모델 및 토크나이저 로딩 + 대화 포맷 구성</w:t>
      </w:r>
      <w:bookmarkEnd w:id="49"/>
    </w:p>
    <w:p w14:paraId="3A3EDDB9"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model = AutoModelForCausalLM.from_pretrained(...)</w:t>
      </w:r>
    </w:p>
    <w:p w14:paraId="18CCDEBF"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tokenizer = AutoTokenizer.from_pretrained(...)</w:t>
      </w:r>
    </w:p>
    <w:p w14:paraId="068A0561"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model, tokenizer = setup_chat_format(model, tokenizer)</w:t>
      </w:r>
    </w:p>
    <w:p w14:paraId="77FD125B" w14:textId="77777777" w:rsidR="004A2210" w:rsidRPr="00E87CF2" w:rsidRDefault="004A2210" w:rsidP="004667C3">
      <w:pPr>
        <w:pStyle w:val="a8"/>
        <w:rPr>
          <w:rFonts w:asciiTheme="majorEastAsia" w:eastAsiaTheme="majorEastAsia" w:hAnsiTheme="majorEastAsia" w:cs="굴림"/>
          <w:b/>
          <w:bCs/>
          <w:szCs w:val="27"/>
        </w:rPr>
      </w:pPr>
      <w:r w:rsidRPr="00E87CF2">
        <w:rPr>
          <w:rFonts w:ascii="MS Gothic" w:eastAsia="MS Gothic" w:hAnsi="MS Gothic" w:cs="MS Gothic" w:hint="eastAsia"/>
          <w:b/>
          <w:bCs/>
          <w:szCs w:val="27"/>
        </w:rPr>
        <w:t>▸</w:t>
      </w:r>
      <w:r w:rsidRPr="00E87CF2">
        <w:rPr>
          <w:rFonts w:asciiTheme="majorEastAsia" w:eastAsiaTheme="majorEastAsia" w:hAnsiTheme="majorEastAsia" w:cs="굴림"/>
          <w:b/>
          <w:bCs/>
          <w:szCs w:val="27"/>
        </w:rPr>
        <w:t xml:space="preserve"> 설명</w:t>
      </w:r>
    </w:p>
    <w:p w14:paraId="42B62F22"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AutoModelForCausalLM</w:t>
      </w:r>
      <w:r w:rsidRPr="00E87CF2">
        <w:rPr>
          <w:rFonts w:asciiTheme="majorEastAsia" w:eastAsiaTheme="majorEastAsia" w:hAnsiTheme="majorEastAsia" w:cs="굴림"/>
        </w:rPr>
        <w:t>은 GPT 스타일의 토큰 순서 예측 모델을 의미하며, LLaMA는 이에 해당한다.</w:t>
      </w:r>
    </w:p>
    <w:p w14:paraId="623B11C7"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setup_chat_format()</w:t>
      </w:r>
      <w:r w:rsidRPr="00E87CF2">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E87CF2" w:rsidRDefault="004A2210" w:rsidP="004667C3">
      <w:pPr>
        <w:pStyle w:val="2"/>
        <w:rPr>
          <w:rFonts w:asciiTheme="majorEastAsia" w:eastAsiaTheme="majorEastAsia" w:hAnsiTheme="majorEastAsia"/>
        </w:rPr>
      </w:pPr>
      <w:bookmarkStart w:id="50" w:name="_Toc196736234"/>
      <w:r w:rsidRPr="00E87CF2">
        <w:rPr>
          <w:rFonts w:asciiTheme="majorEastAsia" w:eastAsiaTheme="majorEastAsia" w:hAnsiTheme="majorEastAsia"/>
        </w:rPr>
        <w:t>LoRA 기반 파라미터 효율적 미세조정</w:t>
      </w:r>
      <w:bookmarkEnd w:id="50"/>
    </w:p>
    <w:p w14:paraId="41C798B1"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peft_config = LoraConfig(...)</w:t>
      </w:r>
    </w:p>
    <w:p w14:paraId="2139A7A7"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lastRenderedPageBreak/>
        <w:t>model = get_peft_model(model, peft_config)</w:t>
      </w:r>
    </w:p>
    <w:p w14:paraId="3BE173FB" w14:textId="77777777" w:rsidR="004A2210" w:rsidRPr="00E87CF2" w:rsidRDefault="004A2210" w:rsidP="004667C3">
      <w:pPr>
        <w:pStyle w:val="a8"/>
        <w:rPr>
          <w:rFonts w:asciiTheme="majorEastAsia" w:eastAsiaTheme="majorEastAsia" w:hAnsiTheme="majorEastAsia"/>
        </w:rPr>
      </w:pPr>
      <w:r w:rsidRPr="00E87CF2">
        <w:rPr>
          <w:rFonts w:ascii="MS Gothic" w:eastAsia="MS Gothic" w:hAnsi="MS Gothic" w:cs="MS Gothic" w:hint="eastAsia"/>
        </w:rPr>
        <w:t>▸</w:t>
      </w:r>
      <w:r w:rsidRPr="00E87CF2">
        <w:rPr>
          <w:rFonts w:asciiTheme="majorEastAsia" w:eastAsiaTheme="majorEastAsia" w:hAnsiTheme="majorEastAsia"/>
        </w:rPr>
        <w:t xml:space="preserve"> LoRA 핵심 요소</w:t>
      </w:r>
    </w:p>
    <w:p w14:paraId="532B3482" w14:textId="77777777" w:rsidR="004A2210" w:rsidRPr="00E87CF2" w:rsidRDefault="004A2210" w:rsidP="004667C3">
      <w:pPr>
        <w:pStyle w:val="a8"/>
        <w:rPr>
          <w:rFonts w:asciiTheme="majorEastAsia" w:eastAsiaTheme="majorEastAsia" w:hAnsiTheme="majorEastAsia"/>
          <w:szCs w:val="24"/>
        </w:rPr>
      </w:pPr>
      <w:r w:rsidRPr="00E87CF2">
        <w:rPr>
          <w:rFonts w:asciiTheme="majorEastAsia" w:eastAsiaTheme="majorEastAsia" w:hAnsiTheme="majorEastAsia" w:cs="굴림체"/>
          <w:szCs w:val="24"/>
        </w:rPr>
        <w:t>r=16</w:t>
      </w:r>
      <w:r w:rsidRPr="00E87CF2">
        <w:rPr>
          <w:rFonts w:asciiTheme="majorEastAsia" w:eastAsiaTheme="majorEastAsia" w:hAnsiTheme="majorEastAsia"/>
          <w:szCs w:val="24"/>
        </w:rPr>
        <w:t>: LoRA rank 값으로, 작은 값일수록 파라미터 수가 줄어 메모리 효율적.</w:t>
      </w:r>
    </w:p>
    <w:p w14:paraId="3B8A2E47" w14:textId="77777777" w:rsidR="004A2210" w:rsidRPr="00E87CF2" w:rsidRDefault="004A2210" w:rsidP="004667C3">
      <w:pPr>
        <w:pStyle w:val="a8"/>
        <w:rPr>
          <w:rFonts w:asciiTheme="majorEastAsia" w:eastAsiaTheme="majorEastAsia" w:hAnsiTheme="majorEastAsia"/>
          <w:szCs w:val="24"/>
        </w:rPr>
      </w:pPr>
      <w:r w:rsidRPr="00E87CF2">
        <w:rPr>
          <w:rFonts w:asciiTheme="majorEastAsia" w:eastAsiaTheme="majorEastAsia" w:hAnsiTheme="majorEastAsia" w:cs="굴림체"/>
          <w:szCs w:val="24"/>
        </w:rPr>
        <w:t>lora_alpha=32</w:t>
      </w:r>
      <w:r w:rsidRPr="00E87CF2">
        <w:rPr>
          <w:rFonts w:asciiTheme="majorEastAsia" w:eastAsiaTheme="majorEastAsia" w:hAnsiTheme="majorEastAsia"/>
          <w:szCs w:val="24"/>
        </w:rPr>
        <w:t>: scaling 계수로서 모델의 표현력 보정을 위한 계수.</w:t>
      </w:r>
    </w:p>
    <w:p w14:paraId="3F1E2579" w14:textId="77777777" w:rsidR="004A2210" w:rsidRPr="00E87CF2" w:rsidRDefault="004A2210" w:rsidP="004667C3">
      <w:pPr>
        <w:pStyle w:val="a8"/>
        <w:rPr>
          <w:rFonts w:asciiTheme="majorEastAsia" w:eastAsiaTheme="majorEastAsia" w:hAnsiTheme="majorEastAsia"/>
          <w:szCs w:val="24"/>
        </w:rPr>
      </w:pPr>
      <w:r w:rsidRPr="00E87CF2">
        <w:rPr>
          <w:rFonts w:asciiTheme="majorEastAsia" w:eastAsiaTheme="majorEastAsia" w:hAnsiTheme="majorEastAsia" w:cs="굴림체"/>
          <w:szCs w:val="24"/>
        </w:rPr>
        <w:t>target_modules</w:t>
      </w:r>
      <w:r w:rsidRPr="00E87CF2">
        <w:rPr>
          <w:rFonts w:asciiTheme="majorEastAsia" w:eastAsiaTheme="majorEastAsia" w:hAnsiTheme="majorEastAsia"/>
          <w:szCs w:val="24"/>
        </w:rPr>
        <w:t xml:space="preserve">: </w:t>
      </w:r>
      <w:r w:rsidRPr="00E87CF2">
        <w:rPr>
          <w:rFonts w:asciiTheme="majorEastAsia" w:eastAsiaTheme="majorEastAsia" w:hAnsiTheme="majorEastAsia" w:cs="굴림체"/>
          <w:szCs w:val="24"/>
        </w:rPr>
        <w:t>q_proj</w:t>
      </w:r>
      <w:r w:rsidRPr="00E87CF2">
        <w:rPr>
          <w:rFonts w:asciiTheme="majorEastAsia" w:eastAsiaTheme="majorEastAsia" w:hAnsiTheme="majorEastAsia"/>
          <w:szCs w:val="24"/>
        </w:rPr>
        <w:t xml:space="preserve">, </w:t>
      </w:r>
      <w:r w:rsidRPr="00E87CF2">
        <w:rPr>
          <w:rFonts w:asciiTheme="majorEastAsia" w:eastAsiaTheme="majorEastAsia" w:hAnsiTheme="majorEastAsia" w:cs="굴림체"/>
          <w:szCs w:val="24"/>
        </w:rPr>
        <w:t>v_proj</w:t>
      </w:r>
      <w:r w:rsidRPr="00E87CF2">
        <w:rPr>
          <w:rFonts w:asciiTheme="majorEastAsia" w:eastAsiaTheme="majorEastAsia" w:hAnsiTheme="majorEastAsia"/>
          <w:szCs w:val="24"/>
        </w:rPr>
        <w:t xml:space="preserve"> 등 Attention projection 레이어만을 학습 대상으로 설정.</w:t>
      </w:r>
    </w:p>
    <w:p w14:paraId="029057F8" w14:textId="77777777" w:rsidR="004A2210" w:rsidRPr="00E87CF2" w:rsidRDefault="004A2210" w:rsidP="004667C3">
      <w:pPr>
        <w:pStyle w:val="a8"/>
        <w:rPr>
          <w:rFonts w:asciiTheme="majorEastAsia" w:eastAsiaTheme="majorEastAsia" w:hAnsiTheme="majorEastAsia"/>
        </w:rPr>
      </w:pPr>
      <w:r w:rsidRPr="00E87CF2">
        <w:rPr>
          <w:rFonts w:ascii="MS Gothic" w:eastAsia="MS Gothic" w:hAnsi="MS Gothic" w:cs="MS Gothic" w:hint="eastAsia"/>
        </w:rPr>
        <w:t>▸</w:t>
      </w:r>
      <w:r w:rsidRPr="00E87CF2">
        <w:rPr>
          <w:rFonts w:asciiTheme="majorEastAsia" w:eastAsiaTheme="majorEastAsia" w:hAnsiTheme="majorEastAsia"/>
        </w:rPr>
        <w:t xml:space="preserve"> 이점</w:t>
      </w:r>
    </w:p>
    <w:p w14:paraId="768B83BB" w14:textId="77777777" w:rsidR="004A2210" w:rsidRPr="00E87CF2" w:rsidRDefault="004A2210" w:rsidP="004667C3">
      <w:pPr>
        <w:pStyle w:val="a8"/>
        <w:rPr>
          <w:rFonts w:asciiTheme="majorEastAsia" w:eastAsiaTheme="majorEastAsia" w:hAnsiTheme="majorEastAsia"/>
          <w:szCs w:val="24"/>
        </w:rPr>
      </w:pPr>
      <w:r w:rsidRPr="00E87CF2">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E87CF2" w:rsidRDefault="004A2210" w:rsidP="004667C3">
      <w:pPr>
        <w:pStyle w:val="2"/>
        <w:rPr>
          <w:rFonts w:asciiTheme="majorEastAsia" w:eastAsiaTheme="majorEastAsia" w:hAnsiTheme="majorEastAsia"/>
        </w:rPr>
      </w:pPr>
      <w:bookmarkStart w:id="51" w:name="_Toc196736235"/>
      <w:r w:rsidRPr="00E87CF2">
        <w:rPr>
          <w:rFonts w:asciiTheme="majorEastAsia" w:eastAsiaTheme="majorEastAsia" w:hAnsiTheme="majorEastAsia"/>
        </w:rPr>
        <w:t>데이터셋 전처리 및 통합</w:t>
      </w:r>
      <w:bookmarkEnd w:id="51"/>
    </w:p>
    <w:p w14:paraId="444BCCF6"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HuggingFace 데이터셋(</w:t>
      </w:r>
      <w:r w:rsidRPr="00E87CF2">
        <w:rPr>
          <w:rFonts w:asciiTheme="majorEastAsia" w:eastAsiaTheme="majorEastAsia" w:hAnsiTheme="majorEastAsia" w:cs="굴림체"/>
        </w:rPr>
        <w:t>ai-medical-chatbot</w:t>
      </w:r>
      <w:r w:rsidRPr="00E87CF2">
        <w:rPr>
          <w:rFonts w:asciiTheme="majorEastAsia" w:eastAsiaTheme="majorEastAsia" w:hAnsiTheme="majorEastAsia"/>
        </w:rPr>
        <w:t>)과 커스텀 데이터셋을 각각 채팅 템플릿 형태로 전처리.</w:t>
      </w:r>
    </w:p>
    <w:p w14:paraId="2B02D24F"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 xml:space="preserve">사용자 질문과 응답을 </w:t>
      </w:r>
      <w:r w:rsidRPr="00E87CF2">
        <w:rPr>
          <w:rFonts w:asciiTheme="majorEastAsia" w:eastAsiaTheme="majorEastAsia" w:hAnsiTheme="majorEastAsia" w:cs="굴림체"/>
        </w:rPr>
        <w:t>role: user</w:t>
      </w:r>
      <w:r w:rsidRPr="00E87CF2">
        <w:rPr>
          <w:rFonts w:asciiTheme="majorEastAsia" w:eastAsiaTheme="majorEastAsia" w:hAnsiTheme="majorEastAsia"/>
        </w:rPr>
        <w:t xml:space="preserve">, </w:t>
      </w:r>
      <w:r w:rsidRPr="00E87CF2">
        <w:rPr>
          <w:rFonts w:asciiTheme="majorEastAsia" w:eastAsiaTheme="majorEastAsia" w:hAnsiTheme="majorEastAsia" w:cs="굴림체"/>
        </w:rPr>
        <w:t>role: assistant</w:t>
      </w:r>
      <w:r w:rsidRPr="00E87CF2">
        <w:rPr>
          <w:rFonts w:asciiTheme="majorEastAsia" w:eastAsiaTheme="majorEastAsia" w:hAnsiTheme="majorEastAsia"/>
        </w:rPr>
        <w:t xml:space="preserve"> 구조로 텍스트로 변환하여 통일된 학습 구조 구성.</w:t>
      </w:r>
    </w:p>
    <w:p w14:paraId="264AEB7B"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concatenate_datasets()</w:t>
      </w:r>
      <w:r w:rsidRPr="00E87CF2">
        <w:rPr>
          <w:rFonts w:asciiTheme="majorEastAsia" w:eastAsiaTheme="majorEastAsia" w:hAnsiTheme="majorEastAsia"/>
        </w:rPr>
        <w:t xml:space="preserve">로 병합 후, </w:t>
      </w:r>
      <w:r w:rsidRPr="00E87CF2">
        <w:rPr>
          <w:rFonts w:asciiTheme="majorEastAsia" w:eastAsiaTheme="majorEastAsia" w:hAnsiTheme="majorEastAsia" w:cs="굴림체"/>
        </w:rPr>
        <w:t>train_test_split(test_size=0.1)</w:t>
      </w:r>
      <w:r w:rsidRPr="00E87CF2">
        <w:rPr>
          <w:rFonts w:asciiTheme="majorEastAsia" w:eastAsiaTheme="majorEastAsia" w:hAnsiTheme="majorEastAsia"/>
        </w:rPr>
        <w:t>을 통해 9:1 비율로 학습/검증 데이터 분리.</w:t>
      </w:r>
    </w:p>
    <w:p w14:paraId="23388BCD"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E87CF2" w:rsidRDefault="004A2210" w:rsidP="004667C3">
      <w:pPr>
        <w:pStyle w:val="2"/>
        <w:rPr>
          <w:rFonts w:asciiTheme="majorEastAsia" w:eastAsiaTheme="majorEastAsia" w:hAnsiTheme="majorEastAsia"/>
        </w:rPr>
      </w:pPr>
      <w:bookmarkStart w:id="52" w:name="_Toc196736236"/>
      <w:r w:rsidRPr="00E87CF2">
        <w:rPr>
          <w:rFonts w:asciiTheme="majorEastAsia" w:eastAsiaTheme="majorEastAsia" w:hAnsiTheme="majorEastAsia"/>
        </w:rPr>
        <w:t>학습 하이퍼파라미터 구성</w:t>
      </w:r>
      <w:bookmarkEnd w:id="52"/>
    </w:p>
    <w:p w14:paraId="0A32F78B"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training_arguments = TrainingArguments(...)</w:t>
      </w:r>
    </w:p>
    <w:p w14:paraId="604F4631"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per_device_train_batch_size=1</w:t>
      </w:r>
      <w:r w:rsidRPr="00E87CF2">
        <w:rPr>
          <w:rFonts w:asciiTheme="majorEastAsia" w:eastAsiaTheme="majorEastAsia" w:hAnsiTheme="majorEastAsia" w:cs="굴림"/>
        </w:rPr>
        <w:t>: 4bit 양자화로도 VRAM 16GB 이상이 요구되므로 소형 배치 사용.</w:t>
      </w:r>
    </w:p>
    <w:p w14:paraId="5C44B691"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gradient_accumulation_steps=2</w:t>
      </w:r>
      <w:r w:rsidRPr="00E87CF2">
        <w:rPr>
          <w:rFonts w:asciiTheme="majorEastAsia" w:eastAsiaTheme="majorEastAsia" w:hAnsiTheme="majorEastAsia" w:cs="굴림"/>
        </w:rPr>
        <w:t>: 실제 배치를 두 배로 증가시키는 효과로, 안정적 학습을 유도함.</w:t>
      </w:r>
    </w:p>
    <w:p w14:paraId="531CC0AD"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optim="paged_adamw_32bit"</w:t>
      </w:r>
      <w:r w:rsidRPr="00E87CF2">
        <w:rPr>
          <w:rFonts w:asciiTheme="majorEastAsia" w:eastAsiaTheme="majorEastAsia" w:hAnsiTheme="majorEastAsia" w:cs="굴림"/>
        </w:rPr>
        <w:t>: 메모리 최적화를 위해 페이징된 옵티마이저 사용.</w:t>
      </w:r>
    </w:p>
    <w:p w14:paraId="11188B30"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eval_steps=0.2</w:t>
      </w:r>
      <w:r w:rsidRPr="00E87CF2">
        <w:rPr>
          <w:rFonts w:asciiTheme="majorEastAsia" w:eastAsiaTheme="majorEastAsia" w:hAnsiTheme="majorEastAsia" w:cs="굴림"/>
        </w:rPr>
        <w:t>: epoch 중 20% 간격으로 검증 수행하여 빠른 이상 감지 가능.</w:t>
      </w:r>
    </w:p>
    <w:p w14:paraId="75A057D9"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group_by_length=True</w:t>
      </w:r>
      <w:r w:rsidRPr="00E87CF2">
        <w:rPr>
          <w:rFonts w:asciiTheme="majorEastAsia" w:eastAsiaTheme="majorEastAsia" w:hAnsiTheme="majorEastAsia" w:cs="굴림"/>
        </w:rPr>
        <w:t>: 유사한 길이 샘플끼리 묶어 학습 효율을 높이는 기법.</w:t>
      </w:r>
    </w:p>
    <w:p w14:paraId="23570E81" w14:textId="77777777" w:rsidR="004A2210" w:rsidRPr="00E87CF2" w:rsidRDefault="004A2210" w:rsidP="004667C3">
      <w:pPr>
        <w:pStyle w:val="a8"/>
        <w:rPr>
          <w:rFonts w:asciiTheme="majorEastAsia" w:eastAsiaTheme="majorEastAsia" w:hAnsiTheme="majorEastAsia" w:cs="굴림"/>
        </w:rPr>
      </w:pPr>
    </w:p>
    <w:p w14:paraId="5DD42947" w14:textId="437FEED0" w:rsidR="004A2210" w:rsidRPr="00E87CF2" w:rsidRDefault="004A2210" w:rsidP="004667C3">
      <w:pPr>
        <w:pStyle w:val="2"/>
        <w:rPr>
          <w:rFonts w:asciiTheme="majorEastAsia" w:eastAsiaTheme="majorEastAsia" w:hAnsiTheme="majorEastAsia"/>
        </w:rPr>
      </w:pPr>
      <w:bookmarkStart w:id="53" w:name="_Toc196736237"/>
      <w:r w:rsidRPr="00E87CF2">
        <w:rPr>
          <w:rFonts w:asciiTheme="majorEastAsia" w:eastAsiaTheme="majorEastAsia" w:hAnsiTheme="majorEastAsia"/>
        </w:rPr>
        <w:t>지도학습 기반 트레이닝: SFTTrainer</w:t>
      </w:r>
      <w:bookmarkEnd w:id="53"/>
    </w:p>
    <w:p w14:paraId="2F406E66"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trainer = SFTTrainer(...)</w:t>
      </w:r>
    </w:p>
    <w:p w14:paraId="55D7FE38"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trainer.train()</w:t>
      </w:r>
    </w:p>
    <w:p w14:paraId="5A4088E7"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SFTTrainer</w:t>
      </w:r>
      <w:r w:rsidRPr="00E87CF2">
        <w:rPr>
          <w:rFonts w:asciiTheme="majorEastAsia" w:eastAsiaTheme="majorEastAsia" w:hAnsiTheme="majorEastAsia" w:cs="굴림"/>
        </w:rPr>
        <w:t>는 HuggingFace Trainer를 확장하여 LLM의 텍스트 미세조정을 위해 설계됨.</w:t>
      </w:r>
    </w:p>
    <w:p w14:paraId="78D0E898"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rPr>
        <w:t>packing=False</w:t>
      </w:r>
      <w:r w:rsidRPr="00E87CF2">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E87CF2" w:rsidRDefault="004A2210" w:rsidP="004667C3">
      <w:pPr>
        <w:pStyle w:val="a8"/>
        <w:rPr>
          <w:rFonts w:asciiTheme="majorEastAsia" w:eastAsiaTheme="majorEastAsia" w:hAnsiTheme="majorEastAsia" w:cs="굴림"/>
        </w:rPr>
      </w:pPr>
      <w:r w:rsidRPr="00E87CF2">
        <w:rPr>
          <w:rFonts w:asciiTheme="majorEastAsia" w:eastAsiaTheme="majorEastAsia" w:hAnsiTheme="majorEastAsia" w:cs="굴림"/>
        </w:rPr>
        <w:t>내부적으로 gradient clipping, learning rate scheduling 등의 기능이 포함됨.</w:t>
      </w:r>
    </w:p>
    <w:p w14:paraId="7739454A" w14:textId="77777777" w:rsidR="004A2210" w:rsidRPr="00E87CF2"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E87CF2" w:rsidRDefault="004A2210" w:rsidP="004667C3">
      <w:pPr>
        <w:pStyle w:val="2"/>
        <w:rPr>
          <w:rFonts w:asciiTheme="majorEastAsia" w:eastAsiaTheme="majorEastAsia" w:hAnsiTheme="majorEastAsia"/>
        </w:rPr>
      </w:pPr>
      <w:bookmarkStart w:id="54" w:name="_Toc196736238"/>
      <w:r w:rsidRPr="00E87CF2">
        <w:rPr>
          <w:rFonts w:asciiTheme="majorEastAsia" w:eastAsiaTheme="majorEastAsia" w:hAnsiTheme="majorEastAsia"/>
        </w:rPr>
        <w:t>평가 및 모델 배포</w:t>
      </w:r>
      <w:bookmarkEnd w:id="54"/>
    </w:p>
    <w:p w14:paraId="64455B29"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cs="굴림체"/>
        </w:rPr>
        <w:t>model.save_pretrained()</w:t>
      </w:r>
      <w:r w:rsidRPr="00E87CF2">
        <w:rPr>
          <w:rFonts w:asciiTheme="majorEastAsia" w:eastAsiaTheme="majorEastAsia" w:hAnsiTheme="majorEastAsia"/>
        </w:rPr>
        <w:t xml:space="preserve">로 로컬에 저장하고, </w:t>
      </w:r>
      <w:r w:rsidRPr="00E87CF2">
        <w:rPr>
          <w:rFonts w:asciiTheme="majorEastAsia" w:eastAsiaTheme="majorEastAsia" w:hAnsiTheme="majorEastAsia" w:cs="굴림체"/>
        </w:rPr>
        <w:t>push_to_hub()</w:t>
      </w:r>
      <w:r w:rsidRPr="00E87CF2">
        <w:rPr>
          <w:rFonts w:asciiTheme="majorEastAsia" w:eastAsiaTheme="majorEastAsia" w:hAnsiTheme="majorEastAsia"/>
        </w:rPr>
        <w:t>로 HuggingFace Hub에 업로드 가능.</w:t>
      </w:r>
    </w:p>
    <w:p w14:paraId="17BFA774"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학습된 모델은 추후 Inference API 또는 Gradio, FastAPI 등 프레임워크로 쉽게 활용 가능.</w:t>
      </w:r>
    </w:p>
    <w:p w14:paraId="2E87C45D" w14:textId="77777777" w:rsidR="004A2210" w:rsidRPr="00E87CF2" w:rsidRDefault="004A2210" w:rsidP="004667C3">
      <w:pPr>
        <w:pStyle w:val="a8"/>
        <w:rPr>
          <w:rFonts w:asciiTheme="majorEastAsia" w:eastAsiaTheme="majorEastAsia" w:hAnsiTheme="majorEastAsia"/>
        </w:rPr>
      </w:pPr>
    </w:p>
    <w:p w14:paraId="2984F89B" w14:textId="77777777" w:rsidR="004A2210" w:rsidRPr="00E87CF2" w:rsidRDefault="004A2210" w:rsidP="004667C3">
      <w:pPr>
        <w:pStyle w:val="2"/>
        <w:rPr>
          <w:rFonts w:asciiTheme="majorEastAsia" w:eastAsiaTheme="majorEastAsia" w:hAnsiTheme="majorEastAsia"/>
        </w:rPr>
      </w:pPr>
      <w:bookmarkStart w:id="55" w:name="_Toc196736239"/>
      <w:r w:rsidRPr="00E87CF2">
        <w:rPr>
          <w:rFonts w:asciiTheme="majorEastAsia" w:eastAsiaTheme="majorEastAsia" w:hAnsiTheme="majorEastAsia"/>
        </w:rPr>
        <w:t>결론 및 확장</w:t>
      </w:r>
      <w:bookmarkEnd w:id="55"/>
    </w:p>
    <w:p w14:paraId="6D421D76" w14:textId="77777777" w:rsidR="004A2210" w:rsidRPr="00E87CF2" w:rsidRDefault="004A2210" w:rsidP="004667C3">
      <w:pPr>
        <w:pStyle w:val="a8"/>
        <w:rPr>
          <w:rFonts w:asciiTheme="majorEastAsia" w:eastAsiaTheme="majorEastAsia" w:hAnsiTheme="majorEastAsia"/>
        </w:rPr>
      </w:pPr>
      <w:r w:rsidRPr="00E87CF2">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E87CF2" w:rsidRDefault="004A2210" w:rsidP="004A2210">
      <w:pPr>
        <w:rPr>
          <w:rFonts w:asciiTheme="majorEastAsia" w:eastAsiaTheme="majorEastAsia" w:hAnsiTheme="majorEastAsia"/>
          <w:sz w:val="14"/>
        </w:rPr>
      </w:pPr>
    </w:p>
    <w:p w14:paraId="13AFEB2F" w14:textId="0377D631" w:rsidR="002A4A25" w:rsidRPr="00E87CF2" w:rsidRDefault="002A4A25" w:rsidP="002A4A25">
      <w:pPr>
        <w:pStyle w:val="a8"/>
        <w:rPr>
          <w:rFonts w:asciiTheme="majorEastAsia" w:eastAsiaTheme="majorEastAsia" w:hAnsiTheme="majorEastAsia"/>
        </w:rPr>
      </w:pPr>
    </w:p>
    <w:p w14:paraId="3CCB9073" w14:textId="0555F16F" w:rsidR="00F659B4" w:rsidRPr="00E87CF2" w:rsidRDefault="00F659B4" w:rsidP="00F659B4">
      <w:pPr>
        <w:pStyle w:val="1"/>
        <w:rPr>
          <w:rFonts w:asciiTheme="majorEastAsia" w:eastAsiaTheme="majorEastAsia" w:hAnsiTheme="majorEastAsia"/>
          <w:lang w:eastAsia="ko-KR"/>
        </w:rPr>
      </w:pPr>
      <w:bookmarkStart w:id="56" w:name="_Toc196736240"/>
      <w:r w:rsidRPr="00E87CF2">
        <w:rPr>
          <w:rFonts w:asciiTheme="majorEastAsia" w:eastAsiaTheme="majorEastAsia" w:hAnsiTheme="majorEastAsia"/>
        </w:rPr>
        <w:lastRenderedPageBreak/>
        <w:t>LangChain</w:t>
      </w:r>
      <w:bookmarkEnd w:id="56"/>
      <w:r w:rsidRPr="00E87CF2">
        <w:rPr>
          <w:rFonts w:asciiTheme="majorEastAsia" w:eastAsiaTheme="majorEastAsia" w:hAnsiTheme="majorEastAsia"/>
        </w:rPr>
        <w:t xml:space="preserve"> </w:t>
      </w:r>
    </w:p>
    <w:p w14:paraId="68716B3C" w14:textId="24E0D5DF" w:rsidR="00F659B4" w:rsidRPr="00E87CF2" w:rsidRDefault="00F659B4" w:rsidP="00F659B4">
      <w:pPr>
        <w:pStyle w:val="2"/>
        <w:rPr>
          <w:rFonts w:asciiTheme="majorEastAsia" w:eastAsiaTheme="majorEastAsia" w:hAnsiTheme="majorEastAsia"/>
        </w:rPr>
      </w:pPr>
      <w:bookmarkStart w:id="57" w:name="_Toc196736241"/>
      <w:r w:rsidRPr="00E87CF2">
        <w:rPr>
          <w:rFonts w:asciiTheme="majorEastAsia" w:eastAsiaTheme="majorEastAsia" w:hAnsiTheme="majorEastAsia"/>
        </w:rPr>
        <w:t>랭체인 개념</w:t>
      </w:r>
      <w:bookmarkEnd w:id="57"/>
    </w:p>
    <w:p w14:paraId="622BC65E"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446601BA"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예제 코드:</w:t>
      </w:r>
    </w:p>
    <w:p w14:paraId="185D26E5" w14:textId="77777777" w:rsidR="00F659B4" w:rsidRPr="00E87CF2" w:rsidRDefault="00F659B4" w:rsidP="00F659B4">
      <w:pPr>
        <w:ind w:leftChars="400" w:left="800"/>
        <w:rPr>
          <w:rStyle w:val="HTML0"/>
          <w:rFonts w:asciiTheme="majorEastAsia" w:eastAsiaTheme="majorEastAsia" w:hAnsiTheme="majorEastAsia"/>
          <w:sz w:val="20"/>
        </w:rPr>
      </w:pPr>
      <w:r w:rsidRPr="00E87CF2">
        <w:rPr>
          <w:rStyle w:val="HTML0"/>
          <w:rFonts w:asciiTheme="majorEastAsia" w:eastAsiaTheme="majorEastAsia" w:hAnsiTheme="majorEastAsia"/>
          <w:sz w:val="20"/>
        </w:rPr>
        <w:t>from langchain.chat_models import ChatOpenAI</w:t>
      </w:r>
    </w:p>
    <w:p w14:paraId="48A9EF5D" w14:textId="77777777" w:rsidR="00F659B4" w:rsidRPr="00E87CF2" w:rsidRDefault="00F659B4" w:rsidP="00F659B4">
      <w:pPr>
        <w:ind w:leftChars="400" w:left="800"/>
        <w:rPr>
          <w:rStyle w:val="HTML0"/>
          <w:rFonts w:asciiTheme="majorEastAsia" w:eastAsiaTheme="majorEastAsia" w:hAnsiTheme="majorEastAsia"/>
          <w:sz w:val="20"/>
        </w:rPr>
      </w:pPr>
    </w:p>
    <w:p w14:paraId="3A50AA43" w14:textId="77777777" w:rsidR="00F659B4" w:rsidRPr="00E87CF2" w:rsidRDefault="00F659B4" w:rsidP="00F659B4">
      <w:pPr>
        <w:ind w:leftChars="400" w:left="800"/>
        <w:rPr>
          <w:rStyle w:val="HTML0"/>
          <w:rFonts w:asciiTheme="majorEastAsia" w:eastAsiaTheme="majorEastAsia" w:hAnsiTheme="majorEastAsia"/>
          <w:sz w:val="20"/>
        </w:rPr>
      </w:pPr>
      <w:r w:rsidRPr="00E87CF2">
        <w:rPr>
          <w:rStyle w:val="HTML0"/>
          <w:rFonts w:asciiTheme="majorEastAsia" w:eastAsiaTheme="majorEastAsia" w:hAnsiTheme="majorEastAsia"/>
          <w:sz w:val="20"/>
        </w:rPr>
        <w:t># OpenAI LLM 인스턴스 생성</w:t>
      </w:r>
    </w:p>
    <w:p w14:paraId="43A0A042" w14:textId="77777777" w:rsidR="00F659B4" w:rsidRPr="00E87CF2" w:rsidRDefault="00F659B4" w:rsidP="00F659B4">
      <w:pPr>
        <w:ind w:leftChars="400" w:left="800"/>
        <w:rPr>
          <w:rStyle w:val="HTML0"/>
          <w:rFonts w:asciiTheme="majorEastAsia" w:eastAsiaTheme="majorEastAsia" w:hAnsiTheme="majorEastAsia"/>
          <w:sz w:val="20"/>
        </w:rPr>
      </w:pPr>
      <w:r w:rsidRPr="00E87CF2">
        <w:rPr>
          <w:rStyle w:val="HTML0"/>
          <w:rFonts w:asciiTheme="majorEastAsia" w:eastAsiaTheme="majorEastAsia" w:hAnsiTheme="majorEastAsia"/>
          <w:sz w:val="20"/>
        </w:rPr>
        <w:t>llm = ChatOpenAI(model="gpt-4", temperature=0.7, openai_api_key="your-api-key")</w:t>
      </w:r>
    </w:p>
    <w:p w14:paraId="0430EE9A" w14:textId="77777777" w:rsidR="00F659B4" w:rsidRPr="00E87CF2" w:rsidRDefault="00F659B4" w:rsidP="00F659B4">
      <w:pPr>
        <w:ind w:leftChars="400" w:left="800"/>
        <w:rPr>
          <w:rStyle w:val="HTML0"/>
          <w:rFonts w:asciiTheme="majorEastAsia" w:eastAsiaTheme="majorEastAsia" w:hAnsiTheme="majorEastAsia"/>
          <w:sz w:val="20"/>
        </w:rPr>
      </w:pPr>
    </w:p>
    <w:p w14:paraId="643E4FA0" w14:textId="77777777" w:rsidR="00F659B4" w:rsidRPr="00E87CF2" w:rsidRDefault="00F659B4" w:rsidP="00F659B4">
      <w:pPr>
        <w:ind w:leftChars="400" w:left="800"/>
        <w:rPr>
          <w:rStyle w:val="HTML0"/>
          <w:rFonts w:asciiTheme="majorEastAsia" w:eastAsiaTheme="majorEastAsia" w:hAnsiTheme="majorEastAsia"/>
          <w:sz w:val="20"/>
        </w:rPr>
      </w:pPr>
      <w:r w:rsidRPr="00E87CF2">
        <w:rPr>
          <w:rStyle w:val="HTML0"/>
          <w:rFonts w:asciiTheme="majorEastAsia" w:eastAsiaTheme="majorEastAsia" w:hAnsiTheme="majorEastAsia"/>
          <w:sz w:val="20"/>
        </w:rPr>
        <w:t>query = "What is LangChain?"</w:t>
      </w:r>
    </w:p>
    <w:p w14:paraId="4581AA7B" w14:textId="77777777" w:rsidR="00F659B4" w:rsidRPr="00E87CF2" w:rsidRDefault="00F659B4" w:rsidP="00F659B4">
      <w:pPr>
        <w:ind w:leftChars="400" w:left="800"/>
        <w:rPr>
          <w:rStyle w:val="HTML0"/>
          <w:rFonts w:asciiTheme="majorEastAsia" w:eastAsiaTheme="majorEastAsia" w:hAnsiTheme="majorEastAsia"/>
          <w:sz w:val="20"/>
        </w:rPr>
      </w:pPr>
      <w:r w:rsidRPr="00E87CF2">
        <w:rPr>
          <w:rStyle w:val="HTML0"/>
          <w:rFonts w:asciiTheme="majorEastAsia" w:eastAsiaTheme="majorEastAsia" w:hAnsiTheme="majorEastAsia"/>
          <w:sz w:val="20"/>
        </w:rPr>
        <w:t>response = llm.run(query)</w:t>
      </w:r>
    </w:p>
    <w:p w14:paraId="1A76061B" w14:textId="77777777" w:rsidR="00F659B4" w:rsidRPr="00E87CF2" w:rsidRDefault="00F659B4" w:rsidP="00F659B4">
      <w:pPr>
        <w:ind w:leftChars="400" w:left="800"/>
        <w:rPr>
          <w:rStyle w:val="HTML0"/>
          <w:rFonts w:asciiTheme="majorEastAsia" w:eastAsiaTheme="majorEastAsia" w:hAnsiTheme="majorEastAsia"/>
        </w:rPr>
      </w:pPr>
      <w:r w:rsidRPr="00E87CF2">
        <w:rPr>
          <w:rStyle w:val="HTML0"/>
          <w:rFonts w:asciiTheme="majorEastAsia" w:eastAsiaTheme="majorEastAsia" w:hAnsiTheme="majorEastAsia"/>
          <w:sz w:val="20"/>
        </w:rPr>
        <w:t>print(response)</w:t>
      </w:r>
    </w:p>
    <w:p w14:paraId="3CD4EFFB" w14:textId="1692E514" w:rsidR="00F659B4" w:rsidRPr="00E87CF2" w:rsidRDefault="00F659B4" w:rsidP="00F659B4">
      <w:pPr>
        <w:pStyle w:val="2"/>
        <w:rPr>
          <w:rFonts w:asciiTheme="majorEastAsia" w:eastAsiaTheme="majorEastAsia" w:hAnsiTheme="majorEastAsia"/>
        </w:rPr>
      </w:pPr>
      <w:bookmarkStart w:id="58" w:name="_Toc196736242"/>
      <w:r w:rsidRPr="00E87CF2">
        <w:rPr>
          <w:rFonts w:asciiTheme="majorEastAsia" w:eastAsiaTheme="majorEastAsia" w:hAnsiTheme="majorEastAsia"/>
        </w:rPr>
        <w:t>구조</w:t>
      </w:r>
      <w:bookmarkEnd w:id="58"/>
    </w:p>
    <w:p w14:paraId="50075689"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LangChain의 구조는 다음과 같은 주요 구성 요소로 나뉜다:</w:t>
      </w:r>
    </w:p>
    <w:p w14:paraId="448FA441" w14:textId="77777777" w:rsidR="00F659B4" w:rsidRPr="00E87CF2" w:rsidRDefault="00F659B4" w:rsidP="00F659B4">
      <w:pPr>
        <w:pStyle w:val="a8"/>
        <w:numPr>
          <w:ilvl w:val="0"/>
          <w:numId w:val="11"/>
        </w:numPr>
        <w:rPr>
          <w:rFonts w:asciiTheme="majorEastAsia" w:eastAsiaTheme="majorEastAsia" w:hAnsiTheme="majorEastAsia"/>
        </w:rPr>
      </w:pPr>
      <w:r w:rsidRPr="00E87CF2">
        <w:rPr>
          <w:rStyle w:val="afa"/>
          <w:rFonts w:asciiTheme="majorEastAsia" w:eastAsiaTheme="majorEastAsia" w:hAnsiTheme="majorEastAsia"/>
        </w:rPr>
        <w:t>LLM</w:t>
      </w:r>
      <w:r w:rsidRPr="00E87CF2">
        <w:rPr>
          <w:rFonts w:asciiTheme="majorEastAsia" w:eastAsiaTheme="majorEastAsia" w:hAnsiTheme="majorEastAsia"/>
        </w:rPr>
        <w:t>: 언어 모델 자체.</w:t>
      </w:r>
    </w:p>
    <w:p w14:paraId="559D2D53" w14:textId="77777777" w:rsidR="00F659B4" w:rsidRPr="00E87CF2" w:rsidRDefault="00F659B4" w:rsidP="00F659B4">
      <w:pPr>
        <w:pStyle w:val="a8"/>
        <w:numPr>
          <w:ilvl w:val="0"/>
          <w:numId w:val="11"/>
        </w:numPr>
        <w:rPr>
          <w:rFonts w:asciiTheme="majorEastAsia" w:eastAsiaTheme="majorEastAsia" w:hAnsiTheme="majorEastAsia"/>
        </w:rPr>
      </w:pPr>
      <w:r w:rsidRPr="00E87CF2">
        <w:rPr>
          <w:rStyle w:val="afa"/>
          <w:rFonts w:asciiTheme="majorEastAsia" w:eastAsiaTheme="majorEastAsia" w:hAnsiTheme="majorEastAsia"/>
        </w:rPr>
        <w:t>Prompt Templates</w:t>
      </w:r>
      <w:r w:rsidRPr="00E87CF2">
        <w:rPr>
          <w:rFonts w:asciiTheme="majorEastAsia" w:eastAsiaTheme="majorEastAsia" w:hAnsiTheme="majorEastAsia"/>
        </w:rPr>
        <w:t>: 입력 데이터를 포맷팅하는 템플릿.</w:t>
      </w:r>
    </w:p>
    <w:p w14:paraId="09E0AF95" w14:textId="77777777" w:rsidR="00F659B4" w:rsidRPr="00E87CF2" w:rsidRDefault="00F659B4" w:rsidP="00F659B4">
      <w:pPr>
        <w:pStyle w:val="a8"/>
        <w:numPr>
          <w:ilvl w:val="0"/>
          <w:numId w:val="11"/>
        </w:numPr>
        <w:rPr>
          <w:rFonts w:asciiTheme="majorEastAsia" w:eastAsiaTheme="majorEastAsia" w:hAnsiTheme="majorEastAsia"/>
        </w:rPr>
      </w:pPr>
      <w:r w:rsidRPr="00E87CF2">
        <w:rPr>
          <w:rStyle w:val="afa"/>
          <w:rFonts w:asciiTheme="majorEastAsia" w:eastAsiaTheme="majorEastAsia" w:hAnsiTheme="majorEastAsia"/>
        </w:rPr>
        <w:t>Chains</w:t>
      </w:r>
      <w:r w:rsidRPr="00E87CF2">
        <w:rPr>
          <w:rFonts w:asciiTheme="majorEastAsia" w:eastAsiaTheme="majorEastAsia" w:hAnsiTheme="majorEastAsia"/>
        </w:rPr>
        <w:t>: 여러 구성 요소를 순차적으로 연결하는 작업 흐름.</w:t>
      </w:r>
    </w:p>
    <w:p w14:paraId="0BBCA639" w14:textId="30DC0EF7" w:rsidR="00F659B4" w:rsidRPr="00E87CF2" w:rsidRDefault="00F659B4" w:rsidP="00F659B4">
      <w:pPr>
        <w:pStyle w:val="a8"/>
        <w:numPr>
          <w:ilvl w:val="0"/>
          <w:numId w:val="11"/>
        </w:numPr>
        <w:rPr>
          <w:rFonts w:asciiTheme="majorEastAsia" w:eastAsiaTheme="majorEastAsia" w:hAnsiTheme="majorEastAsia"/>
        </w:rPr>
      </w:pPr>
      <w:r w:rsidRPr="00E87CF2">
        <w:rPr>
          <w:rStyle w:val="afa"/>
          <w:rFonts w:asciiTheme="majorEastAsia" w:eastAsiaTheme="majorEastAsia" w:hAnsiTheme="majorEastAsia"/>
        </w:rPr>
        <w:t>Agents</w:t>
      </w:r>
      <w:r w:rsidRPr="00E87CF2">
        <w:rPr>
          <w:rFonts w:asciiTheme="majorEastAsia" w:eastAsiaTheme="majorEastAsia" w:hAnsiTheme="majorEastAsia"/>
        </w:rPr>
        <w:t>: 동적으로 도구를 선택하고 실행하는 역할.</w:t>
      </w:r>
    </w:p>
    <w:p w14:paraId="0536E676" w14:textId="77777777" w:rsidR="001B6FD8" w:rsidRPr="00E87CF2" w:rsidRDefault="001B6FD8" w:rsidP="001B6FD8">
      <w:pPr>
        <w:pStyle w:val="a8"/>
        <w:rPr>
          <w:rFonts w:asciiTheme="majorEastAsia" w:eastAsiaTheme="majorEastAsia" w:hAnsiTheme="majorEastAsia"/>
        </w:rPr>
      </w:pPr>
    </w:p>
    <w:p w14:paraId="22CC92D2" w14:textId="77777777" w:rsidR="001B6FD8" w:rsidRPr="00E87CF2" w:rsidRDefault="001B6FD8" w:rsidP="001B6FD8">
      <w:pPr>
        <w:pStyle w:val="2"/>
        <w:rPr>
          <w:rFonts w:asciiTheme="majorEastAsia" w:eastAsiaTheme="majorEastAsia" w:hAnsiTheme="majorEastAsia"/>
        </w:rPr>
      </w:pPr>
      <w:bookmarkStart w:id="59" w:name="_Toc196736243"/>
      <w:r w:rsidRPr="00E87CF2">
        <w:rPr>
          <w:rFonts w:asciiTheme="majorEastAsia" w:eastAsiaTheme="majorEastAsia" w:hAnsiTheme="majorEastAsia"/>
        </w:rPr>
        <w:t>프롬프트 템플릿</w:t>
      </w:r>
      <w:bookmarkEnd w:id="59"/>
    </w:p>
    <w:p w14:paraId="1D293ACA" w14:textId="77777777" w:rsidR="001B6FD8" w:rsidRPr="00E87CF2" w:rsidRDefault="001B6FD8" w:rsidP="001B6FD8">
      <w:pPr>
        <w:pStyle w:val="a8"/>
        <w:rPr>
          <w:rFonts w:asciiTheme="majorEastAsia" w:eastAsiaTheme="majorEastAsia" w:hAnsiTheme="majorEastAsia"/>
        </w:rPr>
      </w:pPr>
      <w:r w:rsidRPr="00E87CF2">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E87CF2" w:rsidRDefault="001B6FD8" w:rsidP="001B6FD8">
      <w:pPr>
        <w:pStyle w:val="a8"/>
        <w:rPr>
          <w:rFonts w:asciiTheme="majorEastAsia" w:eastAsiaTheme="majorEastAsia" w:hAnsiTheme="majorEastAsia"/>
        </w:rPr>
      </w:pPr>
      <w:r w:rsidRPr="00E87CF2">
        <w:rPr>
          <w:rFonts w:asciiTheme="majorEastAsia" w:eastAsiaTheme="majorEastAsia" w:hAnsiTheme="majorEastAsia"/>
        </w:rPr>
        <w:t>예제 코드:</w:t>
      </w:r>
    </w:p>
    <w:p w14:paraId="758B2E70"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langchain.prompts import PromptTemplate</w:t>
      </w:r>
    </w:p>
    <w:p w14:paraId="77816603" w14:textId="77777777" w:rsidR="001B6FD8" w:rsidRPr="00E87CF2" w:rsidRDefault="001B6FD8" w:rsidP="001B6FD8">
      <w:pPr>
        <w:pStyle w:val="HTML"/>
        <w:ind w:leftChars="400" w:left="800"/>
        <w:rPr>
          <w:rStyle w:val="HTML0"/>
          <w:rFonts w:asciiTheme="majorEastAsia" w:eastAsiaTheme="majorEastAsia" w:hAnsiTheme="majorEastAsia"/>
        </w:rPr>
      </w:pPr>
    </w:p>
    <w:p w14:paraId="3A336D83"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프롬프트 템플릿 생성</w:t>
      </w:r>
    </w:p>
    <w:p w14:paraId="61FD0E22"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lastRenderedPageBreak/>
        <w:t>prompt_template = PromptTemplate(</w:t>
      </w:r>
    </w:p>
    <w:p w14:paraId="44141C7F"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template="Provide a summary for the following topic: {topic}",</w:t>
      </w:r>
    </w:p>
    <w:p w14:paraId="52960E6D"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input_variables=["topic"]</w:t>
      </w:r>
    </w:p>
    <w:p w14:paraId="61B440B7"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w:t>
      </w:r>
    </w:p>
    <w:p w14:paraId="5B239381" w14:textId="77777777" w:rsidR="001B6FD8" w:rsidRPr="00E87CF2" w:rsidRDefault="001B6FD8" w:rsidP="001B6FD8">
      <w:pPr>
        <w:pStyle w:val="HTML"/>
        <w:ind w:leftChars="400" w:left="800"/>
        <w:rPr>
          <w:rStyle w:val="HTML0"/>
          <w:rFonts w:asciiTheme="majorEastAsia" w:eastAsiaTheme="majorEastAsia" w:hAnsiTheme="majorEastAsia"/>
        </w:rPr>
      </w:pPr>
    </w:p>
    <w:p w14:paraId="7EDEB2B2"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query = prompt_template.format(topic="LangChain's architecture")</w:t>
      </w:r>
    </w:p>
    <w:p w14:paraId="407A5A03" w14:textId="77777777" w:rsidR="001B6FD8" w:rsidRPr="00E87CF2" w:rsidRDefault="001B6FD8"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print(query)</w:t>
      </w:r>
    </w:p>
    <w:p w14:paraId="3BBB7D8E" w14:textId="77777777" w:rsidR="001B6FD8" w:rsidRPr="00E87CF2" w:rsidRDefault="001B6FD8" w:rsidP="00F659B4">
      <w:pPr>
        <w:ind w:leftChars="400" w:left="800"/>
        <w:rPr>
          <w:rStyle w:val="HTML0"/>
          <w:rFonts w:asciiTheme="majorEastAsia" w:eastAsiaTheme="majorEastAsia" w:hAnsiTheme="majorEastAsia"/>
          <w:sz w:val="20"/>
        </w:rPr>
      </w:pPr>
    </w:p>
    <w:p w14:paraId="648EDEB5" w14:textId="680D3A1C" w:rsidR="00F659B4" w:rsidRPr="00E87CF2" w:rsidRDefault="00F659B4" w:rsidP="00F659B4">
      <w:pPr>
        <w:pStyle w:val="2"/>
        <w:rPr>
          <w:rFonts w:asciiTheme="majorEastAsia" w:eastAsiaTheme="majorEastAsia" w:hAnsiTheme="majorEastAsia"/>
        </w:rPr>
      </w:pPr>
      <w:bookmarkStart w:id="60" w:name="_Toc196736244"/>
      <w:r w:rsidRPr="00E87CF2">
        <w:rPr>
          <w:rFonts w:asciiTheme="majorEastAsia" w:eastAsiaTheme="majorEastAsia" w:hAnsiTheme="majorEastAsia"/>
        </w:rPr>
        <w:t>LCEL (LangChain Expression Language)</w:t>
      </w:r>
      <w:bookmarkEnd w:id="60"/>
    </w:p>
    <w:p w14:paraId="5802A9DB"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LCEL 예제: '|' 연산자를 활용한 간단한 체인</w:t>
      </w:r>
    </w:p>
    <w:p w14:paraId="6DCDBE3C"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langchain.prompts import PromptTemplate</w:t>
      </w:r>
    </w:p>
    <w:p w14:paraId="09080580"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langchain.chat_models import ChatOpenAI</w:t>
      </w:r>
    </w:p>
    <w:p w14:paraId="13C7C32A"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langchain.output_parsers import StructuredOutputParser, ResponseSchema</w:t>
      </w:r>
    </w:p>
    <w:p w14:paraId="7196D68E" w14:textId="77777777" w:rsidR="00F659B4" w:rsidRPr="00E87CF2" w:rsidRDefault="00F659B4" w:rsidP="001B6FD8">
      <w:pPr>
        <w:pStyle w:val="HTML"/>
        <w:ind w:leftChars="400" w:left="800"/>
        <w:rPr>
          <w:rStyle w:val="HTML0"/>
          <w:rFonts w:asciiTheme="majorEastAsia" w:eastAsiaTheme="majorEastAsia" w:hAnsiTheme="majorEastAsia"/>
        </w:rPr>
      </w:pPr>
    </w:p>
    <w:p w14:paraId="42B1FD8C"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OpenAI LLM</w:t>
      </w:r>
    </w:p>
    <w:p w14:paraId="4158B65B"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llm = ChatOpenAI(model="gpt-4", temperature=0.7, openai_api_key="your-api-key")</w:t>
      </w:r>
    </w:p>
    <w:p w14:paraId="03589A61" w14:textId="77777777" w:rsidR="00F659B4" w:rsidRPr="00E87CF2" w:rsidRDefault="00F659B4" w:rsidP="001B6FD8">
      <w:pPr>
        <w:pStyle w:val="HTML"/>
        <w:ind w:leftChars="400" w:left="800"/>
        <w:rPr>
          <w:rStyle w:val="HTML0"/>
          <w:rFonts w:asciiTheme="majorEastAsia" w:eastAsiaTheme="majorEastAsia" w:hAnsiTheme="majorEastAsia"/>
        </w:rPr>
      </w:pPr>
    </w:p>
    <w:p w14:paraId="79271C21"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Prompt Template</w:t>
      </w:r>
    </w:p>
    <w:p w14:paraId="6C6F1439"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prompt_template = PromptTemplate(</w:t>
      </w:r>
    </w:p>
    <w:p w14:paraId="7C67C0D2"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template="{question}",</w:t>
      </w:r>
    </w:p>
    <w:p w14:paraId="335D2AB5"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xml:space="preserve">    input_variables=["question"]</w:t>
      </w:r>
    </w:p>
    <w:p w14:paraId="183C2352"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w:t>
      </w:r>
    </w:p>
    <w:p w14:paraId="5623B1CB" w14:textId="77777777" w:rsidR="00F659B4" w:rsidRPr="00E87CF2" w:rsidRDefault="00F659B4" w:rsidP="001B6FD8">
      <w:pPr>
        <w:pStyle w:val="HTML"/>
        <w:ind w:leftChars="400" w:left="800"/>
        <w:rPr>
          <w:rStyle w:val="HTML0"/>
          <w:rFonts w:asciiTheme="majorEastAsia" w:eastAsiaTheme="majorEastAsia" w:hAnsiTheme="majorEastAsia"/>
        </w:rPr>
      </w:pPr>
    </w:p>
    <w:p w14:paraId="32688AA5"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Output Parser</w:t>
      </w:r>
    </w:p>
    <w:p w14:paraId="6F9BA3DF"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response_schema = ResponseSchema(name="answer", description="The final answer to the question.")</w:t>
      </w:r>
    </w:p>
    <w:p w14:paraId="40EA8A3D"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parser = StructuredOutputParser.from_response_schemas([response_schema])</w:t>
      </w:r>
    </w:p>
    <w:p w14:paraId="00C6131E" w14:textId="77777777" w:rsidR="00F659B4" w:rsidRPr="00E87CF2" w:rsidRDefault="00F659B4" w:rsidP="001B6FD8">
      <w:pPr>
        <w:pStyle w:val="HTML"/>
        <w:ind w:leftChars="400" w:left="800"/>
        <w:rPr>
          <w:rStyle w:val="HTML0"/>
          <w:rFonts w:asciiTheme="majorEastAsia" w:eastAsiaTheme="majorEastAsia" w:hAnsiTheme="majorEastAsia"/>
        </w:rPr>
      </w:pPr>
    </w:p>
    <w:p w14:paraId="49D807EA"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LCEL Pipeline</w:t>
      </w:r>
    </w:p>
    <w:p w14:paraId="7FB487AD"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lastRenderedPageBreak/>
        <w:t>query = "What are the key components of LangChain?"</w:t>
      </w:r>
    </w:p>
    <w:p w14:paraId="4BC60430"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result = prompt_template | llm | parser</w:t>
      </w:r>
    </w:p>
    <w:p w14:paraId="069B8786" w14:textId="77777777" w:rsidR="00F659B4" w:rsidRPr="00E87CF2" w:rsidRDefault="00F659B4" w:rsidP="001B6FD8">
      <w:pPr>
        <w:pStyle w:val="HTML"/>
        <w:ind w:leftChars="400" w:left="800"/>
        <w:rPr>
          <w:rStyle w:val="HTML0"/>
          <w:rFonts w:asciiTheme="majorEastAsia" w:eastAsiaTheme="majorEastAsia" w:hAnsiTheme="majorEastAsia"/>
        </w:rPr>
      </w:pPr>
    </w:p>
    <w:p w14:paraId="17AACA3E"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Execute</w:t>
      </w:r>
    </w:p>
    <w:p w14:paraId="0E1D6699"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output = result.invoke({"question": query})</w:t>
      </w:r>
    </w:p>
    <w:p w14:paraId="18F5A64B"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print(output)</w:t>
      </w:r>
    </w:p>
    <w:p w14:paraId="22F95341" w14:textId="7C3EDD82" w:rsidR="00F659B4" w:rsidRPr="00E87CF2" w:rsidRDefault="00F659B4" w:rsidP="00F659B4">
      <w:pPr>
        <w:pStyle w:val="2"/>
        <w:rPr>
          <w:rFonts w:asciiTheme="majorEastAsia" w:eastAsiaTheme="majorEastAsia" w:hAnsiTheme="majorEastAsia"/>
        </w:rPr>
      </w:pPr>
      <w:bookmarkStart w:id="61" w:name="_Toc196736245"/>
      <w:r w:rsidRPr="00E87CF2">
        <w:rPr>
          <w:rFonts w:asciiTheme="majorEastAsia" w:eastAsiaTheme="majorEastAsia" w:hAnsiTheme="majorEastAsia"/>
        </w:rPr>
        <w:t>에이전트 방식</w:t>
      </w:r>
      <w:bookmarkEnd w:id="61"/>
    </w:p>
    <w:p w14:paraId="51FBAD71"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E87CF2" w:rsidRDefault="00F659B4" w:rsidP="00F659B4">
      <w:pPr>
        <w:pStyle w:val="3"/>
        <w:rPr>
          <w:rFonts w:asciiTheme="majorEastAsia" w:eastAsiaTheme="majorEastAsia" w:hAnsiTheme="majorEastAsia"/>
        </w:rPr>
      </w:pPr>
      <w:bookmarkStart w:id="62" w:name="_Toc196736246"/>
      <w:r w:rsidRPr="00E87CF2">
        <w:rPr>
          <w:rFonts w:asciiTheme="majorEastAsia" w:eastAsiaTheme="majorEastAsia" w:hAnsiTheme="majorEastAsia"/>
        </w:rPr>
        <w:t>Zero-shot ReAct</w:t>
      </w:r>
      <w:bookmarkEnd w:id="62"/>
    </w:p>
    <w:p w14:paraId="2434D4C6"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LLM이 단일 프롬프트를 통해 직접 작업을 수행한다.</w:t>
      </w:r>
    </w:p>
    <w:p w14:paraId="19D375D7"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예제 코드:</w:t>
      </w:r>
    </w:p>
    <w:p w14:paraId="605C7EA3"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langchain.agents import initialize_agent</w:t>
      </w:r>
    </w:p>
    <w:p w14:paraId="577322A2"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langchain.chat_models import ChatOpenAI</w:t>
      </w:r>
    </w:p>
    <w:p w14:paraId="77047E82" w14:textId="77777777" w:rsidR="00F659B4" w:rsidRPr="00E87CF2" w:rsidRDefault="00F659B4" w:rsidP="001B6FD8">
      <w:pPr>
        <w:pStyle w:val="HTML"/>
        <w:ind w:leftChars="400" w:left="800"/>
        <w:rPr>
          <w:rStyle w:val="HTML0"/>
          <w:rFonts w:asciiTheme="majorEastAsia" w:eastAsiaTheme="majorEastAsia" w:hAnsiTheme="majorEastAsia"/>
        </w:rPr>
      </w:pPr>
    </w:p>
    <w:p w14:paraId="02764362"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llm = ChatOpenAI(model="gpt-4", openai_api_key="your-api-key")</w:t>
      </w:r>
    </w:p>
    <w:p w14:paraId="0E03A759"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agent = initialize_agent(llm, tools=[])  # 기본 에이전트 생성</w:t>
      </w:r>
    </w:p>
    <w:p w14:paraId="3D37C346"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query = "What is the weather today?"</w:t>
      </w:r>
    </w:p>
    <w:p w14:paraId="1F4B18EB"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response = agent.run(query)</w:t>
      </w:r>
    </w:p>
    <w:p w14:paraId="1F07A399" w14:textId="77777777" w:rsidR="00F659B4" w:rsidRPr="00E87CF2" w:rsidRDefault="00F659B4" w:rsidP="001B6FD8">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print(response)</w:t>
      </w:r>
    </w:p>
    <w:p w14:paraId="031BEF37" w14:textId="1ECB6F21" w:rsidR="00F659B4" w:rsidRPr="00E87CF2" w:rsidRDefault="00F659B4" w:rsidP="00F659B4">
      <w:pPr>
        <w:pStyle w:val="3"/>
        <w:rPr>
          <w:rFonts w:asciiTheme="majorEastAsia" w:eastAsiaTheme="majorEastAsia" w:hAnsiTheme="majorEastAsia"/>
        </w:rPr>
      </w:pPr>
      <w:bookmarkStart w:id="63" w:name="_Toc196736247"/>
      <w:r w:rsidRPr="00E87CF2">
        <w:rPr>
          <w:rFonts w:asciiTheme="majorEastAsia" w:eastAsiaTheme="majorEastAsia" w:hAnsiTheme="majorEastAsia"/>
        </w:rPr>
        <w:t>Conversational ReAct</w:t>
      </w:r>
      <w:bookmarkEnd w:id="63"/>
    </w:p>
    <w:p w14:paraId="61B4C128"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대화형 에이전트로, 이전 대화 내용을 기반으로 적응한다.</w:t>
      </w:r>
    </w:p>
    <w:p w14:paraId="6E6313DE"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예제 코드:</w:t>
      </w:r>
    </w:p>
    <w:p w14:paraId="69FE118C"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langchain.agents import ConversationalAgent</w:t>
      </w:r>
    </w:p>
    <w:p w14:paraId="52F42942"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langchain.memory import ConversationBufferMemory</w:t>
      </w:r>
    </w:p>
    <w:p w14:paraId="7BDFBD69"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langchain.chat_models import ChatOpenAI</w:t>
      </w:r>
    </w:p>
    <w:p w14:paraId="51726FB0" w14:textId="77777777" w:rsidR="00F659B4" w:rsidRPr="00E87CF2" w:rsidRDefault="00F659B4" w:rsidP="00F659B4">
      <w:pPr>
        <w:pStyle w:val="HTML"/>
        <w:ind w:leftChars="400" w:left="800"/>
        <w:rPr>
          <w:rStyle w:val="HTML0"/>
          <w:rFonts w:asciiTheme="majorEastAsia" w:eastAsiaTheme="majorEastAsia" w:hAnsiTheme="majorEastAsia"/>
        </w:rPr>
      </w:pPr>
    </w:p>
    <w:p w14:paraId="2E33873C"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llm = ChatOpenAI(model="gpt-4", openai_api_key="your-api-key")</w:t>
      </w:r>
    </w:p>
    <w:p w14:paraId="09D7C98A"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conversation_memory = ConversationBufferMemory()</w:t>
      </w:r>
    </w:p>
    <w:p w14:paraId="365B6436"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lastRenderedPageBreak/>
        <w:t>conversation_memory.save_context({"input": "What is LangChain?"}, {"output": "LangChain is a framework that simplifies LLM tasks."})</w:t>
      </w:r>
    </w:p>
    <w:p w14:paraId="6B20447B"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agent = ConversationalAgent(llm=llm, memory=conversation_memory)</w:t>
      </w:r>
    </w:p>
    <w:p w14:paraId="4FF00CDB" w14:textId="77777777" w:rsidR="00F659B4" w:rsidRPr="00E87CF2" w:rsidRDefault="00F659B4" w:rsidP="00F659B4">
      <w:pPr>
        <w:pStyle w:val="HTML"/>
        <w:ind w:leftChars="400" w:left="800"/>
        <w:rPr>
          <w:rStyle w:val="HTML0"/>
          <w:rFonts w:asciiTheme="majorEastAsia" w:eastAsiaTheme="majorEastAsia" w:hAnsiTheme="majorEastAsia"/>
        </w:rPr>
      </w:pPr>
    </w:p>
    <w:p w14:paraId="472A163C"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query = "Can you explain more about LangChain's components?"</w:t>
      </w:r>
    </w:p>
    <w:p w14:paraId="34A3CC1F"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response = agent.run(query)</w:t>
      </w:r>
    </w:p>
    <w:p w14:paraId="0ADA9051"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print(response)</w:t>
      </w:r>
    </w:p>
    <w:p w14:paraId="7DDF18BD" w14:textId="1864F6C6" w:rsidR="00F659B4" w:rsidRPr="00E87CF2" w:rsidRDefault="00F659B4" w:rsidP="00F659B4">
      <w:pPr>
        <w:pStyle w:val="3"/>
        <w:rPr>
          <w:rFonts w:asciiTheme="majorEastAsia" w:eastAsiaTheme="majorEastAsia" w:hAnsiTheme="majorEastAsia"/>
        </w:rPr>
      </w:pPr>
      <w:bookmarkStart w:id="64" w:name="_Toc196736248"/>
      <w:r w:rsidRPr="00E87CF2">
        <w:rPr>
          <w:rFonts w:asciiTheme="majorEastAsia" w:eastAsiaTheme="majorEastAsia" w:hAnsiTheme="majorEastAsia"/>
        </w:rPr>
        <w:t>ReAct Docstore</w:t>
      </w:r>
      <w:bookmarkEnd w:id="64"/>
    </w:p>
    <w:p w14:paraId="72C4F608"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문서 저장소에서 정보를 검색한 후 작업을 수행한다.</w:t>
      </w:r>
    </w:p>
    <w:p w14:paraId="091F75FD"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예제 코드:</w:t>
      </w:r>
    </w:p>
    <w:p w14:paraId="16FE1FBD"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langchain.agents import DocstoreAgent</w:t>
      </w:r>
    </w:p>
    <w:p w14:paraId="2E144B4F"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langchain.document_loaders import LocalDocumentLoader</w:t>
      </w:r>
    </w:p>
    <w:p w14:paraId="5B99F1A3"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langchain.chat_models import ChatOpenAI</w:t>
      </w:r>
    </w:p>
    <w:p w14:paraId="3BD7CF2F" w14:textId="77777777" w:rsidR="00F659B4" w:rsidRPr="00E87CF2" w:rsidRDefault="00F659B4" w:rsidP="00F659B4">
      <w:pPr>
        <w:pStyle w:val="HTML"/>
        <w:ind w:leftChars="400" w:left="800"/>
        <w:rPr>
          <w:rStyle w:val="HTML0"/>
          <w:rFonts w:asciiTheme="majorEastAsia" w:eastAsiaTheme="majorEastAsia" w:hAnsiTheme="majorEastAsia"/>
        </w:rPr>
      </w:pPr>
    </w:p>
    <w:p w14:paraId="6134172A"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llm = ChatOpenAI(model="gpt-4", openai_api_key="your-api-key")</w:t>
      </w:r>
    </w:p>
    <w:p w14:paraId="26697EFA"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document_loader = LocalDocumentLoader(directory="./docs")</w:t>
      </w:r>
    </w:p>
    <w:p w14:paraId="3838F2B2"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agent = DocstoreAgent(llm=llm, document_loader=document_loader)</w:t>
      </w:r>
    </w:p>
    <w:p w14:paraId="7BC36124" w14:textId="77777777" w:rsidR="00F659B4" w:rsidRPr="00E87CF2" w:rsidRDefault="00F659B4" w:rsidP="00F659B4">
      <w:pPr>
        <w:pStyle w:val="HTML"/>
        <w:ind w:leftChars="400" w:left="800"/>
        <w:rPr>
          <w:rStyle w:val="HTML0"/>
          <w:rFonts w:asciiTheme="majorEastAsia" w:eastAsiaTheme="majorEastAsia" w:hAnsiTheme="majorEastAsia"/>
        </w:rPr>
      </w:pPr>
    </w:p>
    <w:p w14:paraId="1172910D"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query = "Summarize the content of the document."</w:t>
      </w:r>
    </w:p>
    <w:p w14:paraId="733353A5"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response = agent.run(query)</w:t>
      </w:r>
    </w:p>
    <w:p w14:paraId="131CDC6D"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print(response)</w:t>
      </w:r>
    </w:p>
    <w:p w14:paraId="55410243" w14:textId="1CC4BA9E" w:rsidR="00F659B4" w:rsidRPr="00E87CF2" w:rsidRDefault="00F659B4" w:rsidP="00F659B4">
      <w:pPr>
        <w:pStyle w:val="3"/>
        <w:rPr>
          <w:rFonts w:asciiTheme="majorEastAsia" w:eastAsiaTheme="majorEastAsia" w:hAnsiTheme="majorEastAsia"/>
        </w:rPr>
      </w:pPr>
      <w:bookmarkStart w:id="65" w:name="_Toc196736249"/>
      <w:r w:rsidRPr="00E87CF2">
        <w:rPr>
          <w:rFonts w:asciiTheme="majorEastAsia" w:eastAsiaTheme="majorEastAsia" w:hAnsiTheme="majorEastAsia"/>
        </w:rPr>
        <w:t>Self-ask with Search</w:t>
      </w:r>
      <w:bookmarkEnd w:id="65"/>
    </w:p>
    <w:p w14:paraId="3A0094D0"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질문을 세분화하여 자체 검색 및 응답을 생성한다.</w:t>
      </w:r>
    </w:p>
    <w:p w14:paraId="4359CC8C"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예제 코드:</w:t>
      </w:r>
    </w:p>
    <w:p w14:paraId="670900A8"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langchain.agents import SelfAskWithSearchAgent</w:t>
      </w:r>
    </w:p>
    <w:p w14:paraId="5F6B1927"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langchain.tools import TavilySearchAPI</w:t>
      </w:r>
    </w:p>
    <w:p w14:paraId="2AB0CB21"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langchain.chat_models import ChatOpenAI</w:t>
      </w:r>
    </w:p>
    <w:p w14:paraId="5B6D8249" w14:textId="77777777" w:rsidR="00F659B4" w:rsidRPr="00E87CF2" w:rsidRDefault="00F659B4" w:rsidP="00F659B4">
      <w:pPr>
        <w:pStyle w:val="HTML"/>
        <w:ind w:leftChars="400" w:left="800"/>
        <w:rPr>
          <w:rStyle w:val="HTML0"/>
          <w:rFonts w:asciiTheme="majorEastAsia" w:eastAsiaTheme="majorEastAsia" w:hAnsiTheme="majorEastAsia"/>
        </w:rPr>
      </w:pPr>
    </w:p>
    <w:p w14:paraId="132C076F"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llm = ChatOpenAI(model="gpt-4", openai_api_key="your-api-key")</w:t>
      </w:r>
    </w:p>
    <w:p w14:paraId="1B25E9CB"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search_tool = TavilySearchAPI(api_key="your-tavily-api-key")</w:t>
      </w:r>
    </w:p>
    <w:p w14:paraId="1886DAA1"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lastRenderedPageBreak/>
        <w:t>agent = SelfAskWithSearchAgent(llm=llm, search_tool=search_tool)</w:t>
      </w:r>
    </w:p>
    <w:p w14:paraId="087E09B7" w14:textId="77777777" w:rsidR="00F659B4" w:rsidRPr="00E87CF2" w:rsidRDefault="00F659B4" w:rsidP="00F659B4">
      <w:pPr>
        <w:pStyle w:val="HTML"/>
        <w:ind w:leftChars="400" w:left="800"/>
        <w:rPr>
          <w:rStyle w:val="HTML0"/>
          <w:rFonts w:asciiTheme="majorEastAsia" w:eastAsiaTheme="majorEastAsia" w:hAnsiTheme="majorEastAsia"/>
        </w:rPr>
      </w:pPr>
    </w:p>
    <w:p w14:paraId="66475FEF"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query = "What are the latest advancements in AI?"</w:t>
      </w:r>
    </w:p>
    <w:p w14:paraId="5B384557"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response = agent.run(query)</w:t>
      </w:r>
    </w:p>
    <w:p w14:paraId="18C8FB91" w14:textId="5DFAA6D8" w:rsidR="00F659B4"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print(response)</w:t>
      </w:r>
    </w:p>
    <w:p w14:paraId="73DF8854" w14:textId="48B4AEE5" w:rsidR="00B71A8E" w:rsidRDefault="00B71A8E" w:rsidP="00F659B4">
      <w:pPr>
        <w:pStyle w:val="HTML"/>
        <w:ind w:leftChars="400" w:left="800"/>
        <w:rPr>
          <w:rStyle w:val="HTML0"/>
          <w:rFonts w:asciiTheme="majorEastAsia" w:eastAsiaTheme="majorEastAsia" w:hAnsiTheme="majorEastAsia"/>
        </w:rPr>
      </w:pPr>
    </w:p>
    <w:p w14:paraId="56A6515F" w14:textId="34E07831" w:rsidR="00B71A8E" w:rsidRPr="00B71A8E" w:rsidRDefault="00B71A8E" w:rsidP="00B71A8E">
      <w:pPr>
        <w:pStyle w:val="2"/>
        <w:rPr>
          <w:rStyle w:val="HTML0"/>
          <w:rFonts w:asciiTheme="majorEastAsia" w:eastAsiaTheme="majorEastAsia" w:hAnsiTheme="majorEastAsia"/>
        </w:rPr>
      </w:pPr>
      <w:bookmarkStart w:id="66" w:name="_Toc196736250"/>
      <w:r>
        <w:rPr>
          <w:rStyle w:val="HTML0"/>
          <w:rFonts w:asciiTheme="majorEastAsia" w:eastAsiaTheme="majorEastAsia" w:hAnsiTheme="majorEastAsia" w:hint="eastAsia"/>
          <w:lang w:eastAsia="ko-KR"/>
        </w:rPr>
        <w:t>에이전트 동작 방식</w:t>
      </w:r>
      <w:bookmarkEnd w:id="66"/>
    </w:p>
    <w:p w14:paraId="371B02A4" w14:textId="7EAD4A40" w:rsidR="00B71A8E" w:rsidRDefault="00B71A8E" w:rsidP="00B71A8E">
      <w:pPr>
        <w:pStyle w:val="3"/>
      </w:pPr>
      <w:bookmarkStart w:id="67" w:name="_Toc196736251"/>
      <w:r>
        <w:t>개요</w:t>
      </w:r>
      <w:bookmarkEnd w:id="67"/>
    </w:p>
    <w:p w14:paraId="22411CA1" w14:textId="37BB3915" w:rsidR="00B71A8E" w:rsidRDefault="00B71A8E" w:rsidP="00B71A8E">
      <w:pPr>
        <w:pStyle w:val="a8"/>
      </w:pPr>
      <w:r>
        <w:rPr>
          <w:rStyle w:val="HTML0"/>
        </w:rPr>
        <w:t>chat-conversational-react-description</w:t>
      </w:r>
      <w: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Default="00B71A8E" w:rsidP="00B71A8E">
      <w:pPr>
        <w:pStyle w:val="a8"/>
      </w:pPr>
    </w:p>
    <w:p w14:paraId="4D4FEEA1" w14:textId="09933B67" w:rsidR="00B71A8E" w:rsidRDefault="00B71A8E" w:rsidP="00B71A8E">
      <w:pPr>
        <w:pStyle w:val="3"/>
      </w:pPr>
      <w:bookmarkStart w:id="68" w:name="_Toc196736252"/>
      <w:r>
        <w:t>동작</w:t>
      </w:r>
      <w:r>
        <w:t xml:space="preserve"> </w:t>
      </w:r>
      <w:r>
        <w:t>흐름</w:t>
      </w:r>
      <w:bookmarkEnd w:id="68"/>
    </w:p>
    <w:p w14:paraId="0E827B7F" w14:textId="77777777" w:rsidR="00B71A8E" w:rsidRDefault="00B71A8E" w:rsidP="00B71A8E">
      <w:pPr>
        <w:pStyle w:val="a8"/>
      </w:pPr>
      <w:r>
        <w:t>에이전트는 다음과 같은 순서로 작동한다.</w:t>
      </w:r>
    </w:p>
    <w:p w14:paraId="3EC864EB" w14:textId="77777777" w:rsidR="00B71A8E" w:rsidRDefault="00B71A8E" w:rsidP="00B71A8E">
      <w:pPr>
        <w:pStyle w:val="a8"/>
        <w:numPr>
          <w:ilvl w:val="0"/>
          <w:numId w:val="22"/>
        </w:numPr>
      </w:pPr>
      <w:r>
        <w:t>사용자의 질문(input)을 수신한다.</w:t>
      </w:r>
    </w:p>
    <w:p w14:paraId="28D4648A" w14:textId="77777777" w:rsidR="00B71A8E" w:rsidRDefault="00B71A8E" w:rsidP="00B71A8E">
      <w:pPr>
        <w:pStyle w:val="a8"/>
        <w:numPr>
          <w:ilvl w:val="0"/>
          <w:numId w:val="22"/>
        </w:numPr>
      </w:pPr>
      <w:r>
        <w:t>대화 히스토리(chat_history)와 현재 질문을 통합하여 프롬프트를 구성한다.</w:t>
      </w:r>
    </w:p>
    <w:p w14:paraId="7721BB73" w14:textId="77777777" w:rsidR="00B71A8E" w:rsidRDefault="00B71A8E" w:rsidP="00B71A8E">
      <w:pPr>
        <w:pStyle w:val="a8"/>
        <w:numPr>
          <w:ilvl w:val="0"/>
          <w:numId w:val="22"/>
        </w:numPr>
      </w:pPr>
      <w:r>
        <w:t>LLM을 호출하여 다음 행동을 결정한다. 응답 형태는 다음 중 하나이다:</w:t>
      </w:r>
    </w:p>
    <w:p w14:paraId="64212941" w14:textId="77777777" w:rsidR="00B71A8E" w:rsidRDefault="00B71A8E" w:rsidP="00B71A8E">
      <w:pPr>
        <w:pStyle w:val="a8"/>
        <w:numPr>
          <w:ilvl w:val="1"/>
          <w:numId w:val="22"/>
        </w:numPr>
      </w:pPr>
      <w:r>
        <w:t>특정 도구를 사용할 것 (Action: tool name, Action Input: input)</w:t>
      </w:r>
    </w:p>
    <w:p w14:paraId="673893D4" w14:textId="77777777" w:rsidR="00B71A8E" w:rsidRDefault="00B71A8E" w:rsidP="00B71A8E">
      <w:pPr>
        <w:pStyle w:val="a8"/>
        <w:numPr>
          <w:ilvl w:val="1"/>
          <w:numId w:val="22"/>
        </w:numPr>
      </w:pPr>
      <w:r>
        <w:t>직접 최종 답변을 할 것 (Final Answer: answer text)</w:t>
      </w:r>
    </w:p>
    <w:p w14:paraId="008C1778" w14:textId="77777777" w:rsidR="00B71A8E" w:rsidRDefault="00B71A8E" w:rsidP="00B71A8E">
      <w:pPr>
        <w:pStyle w:val="a8"/>
        <w:numPr>
          <w:ilvl w:val="0"/>
          <w:numId w:val="22"/>
        </w:numPr>
      </w:pPr>
      <w:r>
        <w:t>응답을 JSON 형태로 파싱한다.</w:t>
      </w:r>
    </w:p>
    <w:p w14:paraId="196CF5D7" w14:textId="77777777" w:rsidR="00B71A8E" w:rsidRDefault="00B71A8E" w:rsidP="00B71A8E">
      <w:pPr>
        <w:pStyle w:val="a8"/>
        <w:numPr>
          <w:ilvl w:val="0"/>
          <w:numId w:val="22"/>
        </w:numPr>
      </w:pPr>
      <w:r>
        <w:t>Action이 도구 사용이면 해당 도구를 실행하고, 결과를 다시 LLM에 전달하여 다음 행동을 결정한다.</w:t>
      </w:r>
    </w:p>
    <w:p w14:paraId="04200922" w14:textId="77777777" w:rsidR="00B71A8E" w:rsidRDefault="00B71A8E" w:rsidP="00B71A8E">
      <w:pPr>
        <w:pStyle w:val="a8"/>
        <w:numPr>
          <w:ilvl w:val="0"/>
          <w:numId w:val="22"/>
        </w:numPr>
      </w:pPr>
      <w:r>
        <w:t>Action이 Final Answer이면, 그 내용을 사용자에게 반환하고 대화를 종료한다.</w:t>
      </w:r>
    </w:p>
    <w:p w14:paraId="5C0B1C07" w14:textId="77777777" w:rsidR="00B71A8E" w:rsidRDefault="00B71A8E" w:rsidP="00B71A8E">
      <w:pPr>
        <w:pStyle w:val="a8"/>
        <w:numPr>
          <w:ilvl w:val="0"/>
          <w:numId w:val="22"/>
        </w:numPr>
      </w:pPr>
      <w:r>
        <w:t>이번 질문과 답변을 대화 히스토리에 기록하여 다음 질문에 반영한다.</w:t>
      </w:r>
    </w:p>
    <w:p w14:paraId="313F235B" w14:textId="77777777" w:rsidR="00B71A8E" w:rsidRDefault="00B71A8E" w:rsidP="00B71A8E">
      <w:pPr>
        <w:pStyle w:val="a8"/>
      </w:pPr>
      <w:r>
        <w:t>에이전트는 Final Answer가 나오기 전까지 필요하면 여러 번 도구를 사용할 수 있으며, 그 과정에서 지속적으로 reasoning을 수행한다.</w:t>
      </w:r>
    </w:p>
    <w:p w14:paraId="5E3C1DF1" w14:textId="58B775C7" w:rsidR="00B71A8E" w:rsidRDefault="00B71A8E" w:rsidP="00B71A8E">
      <w:pPr>
        <w:pStyle w:val="a8"/>
      </w:pPr>
    </w:p>
    <w:p w14:paraId="4355961E" w14:textId="3C3D9FCD" w:rsidR="00B71A8E" w:rsidRDefault="00B71A8E" w:rsidP="00B71A8E">
      <w:pPr>
        <w:pStyle w:val="3"/>
      </w:pPr>
      <w:bookmarkStart w:id="69" w:name="_Toc196736253"/>
      <w:r>
        <w:t xml:space="preserve">LangChain </w:t>
      </w:r>
      <w:r>
        <w:t>내부</w:t>
      </w:r>
      <w:r>
        <w:t xml:space="preserve"> </w:t>
      </w:r>
      <w:r>
        <w:t>프롬프트</w:t>
      </w:r>
      <w:r>
        <w:t xml:space="preserve"> </w:t>
      </w:r>
      <w:r>
        <w:t>구성</w:t>
      </w:r>
      <w:bookmarkEnd w:id="69"/>
    </w:p>
    <w:p w14:paraId="456CE87F" w14:textId="77777777" w:rsidR="00B71A8E" w:rsidRDefault="00B71A8E" w:rsidP="00B71A8E">
      <w:pPr>
        <w:pStyle w:val="a8"/>
      </w:pPr>
      <w:r>
        <w:t xml:space="preserve">LangChain은 </w:t>
      </w:r>
      <w:r>
        <w:rPr>
          <w:rStyle w:val="HTML0"/>
        </w:rPr>
        <w:t>chat-conversational-react-description</w:t>
      </w:r>
      <w:r>
        <w:t xml:space="preserve"> 에이전트를 생성할 때, 내부적으로 특수한 프롬프트 템플릿을 자동으로 생성한다. 이 프롬프트는 다음과 같은 요소로 구성된다.</w:t>
      </w:r>
    </w:p>
    <w:p w14:paraId="7E2023AE" w14:textId="77777777" w:rsidR="00B71A8E" w:rsidRDefault="00B71A8E" w:rsidP="00B71A8E">
      <w:pPr>
        <w:pStyle w:val="a8"/>
        <w:numPr>
          <w:ilvl w:val="0"/>
          <w:numId w:val="24"/>
        </w:numPr>
      </w:pPr>
      <w:r>
        <w:t>시스템 메세지: "You are a helpful AI assistant."</w:t>
      </w:r>
    </w:p>
    <w:p w14:paraId="3205B85B" w14:textId="77777777" w:rsidR="00B71A8E" w:rsidRDefault="00B71A8E" w:rsidP="00B71A8E">
      <w:pPr>
        <w:pStyle w:val="a8"/>
        <w:numPr>
          <w:ilvl w:val="0"/>
          <w:numId w:val="24"/>
        </w:numPr>
      </w:pPr>
      <w:r>
        <w:t>대화 히스토리(chat_history): 과거 사용자와의 대화 내용.</w:t>
      </w:r>
    </w:p>
    <w:p w14:paraId="207E5580" w14:textId="77777777" w:rsidR="00B71A8E" w:rsidRDefault="00B71A8E" w:rsidP="00B71A8E">
      <w:pPr>
        <w:pStyle w:val="a8"/>
        <w:numPr>
          <w:ilvl w:val="0"/>
          <w:numId w:val="24"/>
        </w:numPr>
      </w:pPr>
      <w:r>
        <w:t>현재 질문(input): 사용자가 새로 입력한 질문.</w:t>
      </w:r>
    </w:p>
    <w:p w14:paraId="29A2CC32" w14:textId="77777777" w:rsidR="00B71A8E" w:rsidRDefault="00B71A8E" w:rsidP="00B71A8E">
      <w:pPr>
        <w:pStyle w:val="a8"/>
        <w:numPr>
          <w:ilvl w:val="0"/>
          <w:numId w:val="24"/>
        </w:numPr>
      </w:pPr>
      <w:r>
        <w:t>도구 이름 목록(tool_names): 사용 가능한 도구 목록.</w:t>
      </w:r>
    </w:p>
    <w:p w14:paraId="65805295" w14:textId="77777777" w:rsidR="00B71A8E" w:rsidRDefault="00B71A8E" w:rsidP="00B71A8E">
      <w:pPr>
        <w:pStyle w:val="a8"/>
      </w:pPr>
      <w:r>
        <w:t>또한 답변 포맷을 강제한다. 포맷은 다음과 같다.</w:t>
      </w:r>
    </w:p>
    <w:p w14:paraId="06ED15B8" w14:textId="77777777" w:rsidR="00B71A8E" w:rsidRDefault="00B71A8E" w:rsidP="00B71A8E">
      <w:pPr>
        <w:ind w:leftChars="600" w:left="1200"/>
        <w:rPr>
          <w:rStyle w:val="HTML0"/>
        </w:rPr>
      </w:pPr>
      <w:r>
        <w:rPr>
          <w:rStyle w:val="HTML0"/>
        </w:rPr>
        <w:t>Thought: (</w:t>
      </w:r>
      <w:r>
        <w:rPr>
          <w:rStyle w:val="HTML0"/>
        </w:rPr>
        <w:t>이</w:t>
      </w:r>
      <w:r>
        <w:rPr>
          <w:rStyle w:val="HTML0"/>
        </w:rPr>
        <w:t xml:space="preserve"> </w:t>
      </w:r>
      <w:r>
        <w:rPr>
          <w:rStyle w:val="HTML0"/>
        </w:rPr>
        <w:t>상황에서</w:t>
      </w:r>
      <w:r>
        <w:rPr>
          <w:rStyle w:val="HTML0"/>
        </w:rPr>
        <w:t xml:space="preserve"> </w:t>
      </w:r>
      <w:r>
        <w:rPr>
          <w:rStyle w:val="HTML0"/>
        </w:rPr>
        <w:t>무엇을</w:t>
      </w:r>
      <w:r>
        <w:rPr>
          <w:rStyle w:val="HTML0"/>
        </w:rPr>
        <w:t xml:space="preserve"> </w:t>
      </w:r>
      <w:r>
        <w:rPr>
          <w:rStyle w:val="HTML0"/>
        </w:rPr>
        <w:t>해야</w:t>
      </w:r>
      <w:r>
        <w:rPr>
          <w:rStyle w:val="HTML0"/>
        </w:rPr>
        <w:t xml:space="preserve"> </w:t>
      </w:r>
      <w:r>
        <w:rPr>
          <w:rStyle w:val="HTML0"/>
        </w:rPr>
        <w:t>할지</w:t>
      </w:r>
      <w:r>
        <w:rPr>
          <w:rStyle w:val="HTML0"/>
        </w:rPr>
        <w:t xml:space="preserve"> </w:t>
      </w:r>
      <w:r>
        <w:rPr>
          <w:rStyle w:val="HTML0"/>
        </w:rPr>
        <w:t>고민</w:t>
      </w:r>
      <w:r>
        <w:rPr>
          <w:rStyle w:val="HTML0"/>
        </w:rPr>
        <w:t>)</w:t>
      </w:r>
    </w:p>
    <w:p w14:paraId="5066E36C" w14:textId="77777777" w:rsidR="00B71A8E" w:rsidRDefault="00B71A8E" w:rsidP="00B71A8E">
      <w:pPr>
        <w:ind w:leftChars="600" w:left="1200"/>
        <w:rPr>
          <w:rStyle w:val="HTML0"/>
        </w:rPr>
      </w:pPr>
      <w:r>
        <w:rPr>
          <w:rStyle w:val="HTML0"/>
        </w:rPr>
        <w:t>Action: (</w:t>
      </w:r>
      <w:r>
        <w:rPr>
          <w:rStyle w:val="HTML0"/>
        </w:rPr>
        <w:t>사용할</w:t>
      </w:r>
      <w:r>
        <w:rPr>
          <w:rStyle w:val="HTML0"/>
        </w:rPr>
        <w:t xml:space="preserve"> </w:t>
      </w:r>
      <w:r>
        <w:rPr>
          <w:rStyle w:val="HTML0"/>
        </w:rPr>
        <w:t>도구</w:t>
      </w:r>
      <w:r>
        <w:rPr>
          <w:rStyle w:val="HTML0"/>
        </w:rPr>
        <w:t xml:space="preserve"> </w:t>
      </w:r>
      <w:r>
        <w:rPr>
          <w:rStyle w:val="HTML0"/>
        </w:rPr>
        <w:t>이름</w:t>
      </w:r>
      <w:r>
        <w:rPr>
          <w:rStyle w:val="HTML0"/>
        </w:rPr>
        <w:t>)</w:t>
      </w:r>
    </w:p>
    <w:p w14:paraId="162F8D30" w14:textId="77777777" w:rsidR="00B71A8E" w:rsidRDefault="00B71A8E" w:rsidP="00B71A8E">
      <w:pPr>
        <w:ind w:leftChars="600" w:left="1200"/>
        <w:rPr>
          <w:rStyle w:val="HTML0"/>
        </w:rPr>
      </w:pPr>
      <w:r>
        <w:rPr>
          <w:rStyle w:val="HTML0"/>
        </w:rPr>
        <w:t>Action Input: (</w:t>
      </w:r>
      <w:r>
        <w:rPr>
          <w:rStyle w:val="HTML0"/>
        </w:rPr>
        <w:t>도구에</w:t>
      </w:r>
      <w:r>
        <w:rPr>
          <w:rStyle w:val="HTML0"/>
        </w:rPr>
        <w:t xml:space="preserve"> </w:t>
      </w:r>
      <w:r>
        <w:rPr>
          <w:rStyle w:val="HTML0"/>
        </w:rPr>
        <w:t>입력할</w:t>
      </w:r>
      <w:r>
        <w:rPr>
          <w:rStyle w:val="HTML0"/>
        </w:rPr>
        <w:t xml:space="preserve"> </w:t>
      </w:r>
      <w:r>
        <w:rPr>
          <w:rStyle w:val="HTML0"/>
        </w:rPr>
        <w:t>값</w:t>
      </w:r>
      <w:r>
        <w:rPr>
          <w:rStyle w:val="HTML0"/>
        </w:rPr>
        <w:t>)</w:t>
      </w:r>
    </w:p>
    <w:p w14:paraId="394833F1" w14:textId="77777777" w:rsidR="00B71A8E" w:rsidRDefault="00B71A8E" w:rsidP="00B71A8E">
      <w:pPr>
        <w:ind w:leftChars="600" w:left="1200"/>
        <w:rPr>
          <w:rStyle w:val="HTML0"/>
        </w:rPr>
      </w:pPr>
    </w:p>
    <w:p w14:paraId="21FD85A9" w14:textId="77777777" w:rsidR="00B71A8E" w:rsidRDefault="00B71A8E" w:rsidP="00B71A8E">
      <w:pPr>
        <w:ind w:leftChars="600" w:left="1200"/>
        <w:rPr>
          <w:rStyle w:val="HTML0"/>
        </w:rPr>
      </w:pPr>
      <w:r>
        <w:rPr>
          <w:rStyle w:val="HTML0"/>
        </w:rPr>
        <w:t>또는</w:t>
      </w:r>
    </w:p>
    <w:p w14:paraId="15FD6775" w14:textId="77777777" w:rsidR="00B71A8E" w:rsidRDefault="00B71A8E" w:rsidP="00B71A8E">
      <w:pPr>
        <w:ind w:leftChars="600" w:left="1200"/>
        <w:rPr>
          <w:rStyle w:val="HTML0"/>
        </w:rPr>
      </w:pPr>
    </w:p>
    <w:p w14:paraId="3576BCC9" w14:textId="77777777" w:rsidR="00B71A8E" w:rsidRDefault="00B71A8E" w:rsidP="00B71A8E">
      <w:pPr>
        <w:ind w:leftChars="600" w:left="1200"/>
        <w:rPr>
          <w:rStyle w:val="HTML0"/>
        </w:rPr>
      </w:pPr>
      <w:r>
        <w:rPr>
          <w:rStyle w:val="HTML0"/>
        </w:rPr>
        <w:t>Final Answer: (</w:t>
      </w:r>
      <w:r>
        <w:rPr>
          <w:rStyle w:val="HTML0"/>
        </w:rPr>
        <w:t>최종</w:t>
      </w:r>
      <w:r>
        <w:rPr>
          <w:rStyle w:val="HTML0"/>
        </w:rPr>
        <w:t xml:space="preserve"> </w:t>
      </w:r>
      <w:r>
        <w:rPr>
          <w:rStyle w:val="HTML0"/>
        </w:rPr>
        <w:t>답변</w:t>
      </w:r>
      <w:r>
        <w:rPr>
          <w:rStyle w:val="HTML0"/>
        </w:rPr>
        <w:t>)</w:t>
      </w:r>
    </w:p>
    <w:p w14:paraId="27353739" w14:textId="77777777" w:rsidR="00B71A8E" w:rsidRDefault="00B71A8E" w:rsidP="00B71A8E">
      <w:pPr>
        <w:pStyle w:val="a8"/>
      </w:pPr>
      <w:r>
        <w:t>이 포맷을 따르도록 LLM에게 명시적으로 지시하여, 에이전트의 일관된 동작을 유지한다.</w:t>
      </w:r>
    </w:p>
    <w:p w14:paraId="3F945522" w14:textId="45839EAD" w:rsidR="00B71A8E" w:rsidRDefault="00B71A8E" w:rsidP="00B71A8E">
      <w:pPr>
        <w:pStyle w:val="a8"/>
      </w:pPr>
    </w:p>
    <w:p w14:paraId="3892C182" w14:textId="54E53BD9" w:rsidR="00B71A8E" w:rsidRDefault="00B71A8E" w:rsidP="00B71A8E">
      <w:pPr>
        <w:pStyle w:val="3"/>
      </w:pPr>
      <w:bookmarkStart w:id="70" w:name="_Toc196736254"/>
      <w:r>
        <w:t>프롬프트</w:t>
      </w:r>
      <w:r>
        <w:t xml:space="preserve"> </w:t>
      </w:r>
      <w:r>
        <w:t>생성</w:t>
      </w:r>
      <w:r>
        <w:t xml:space="preserve"> </w:t>
      </w:r>
      <w:r>
        <w:t>위치</w:t>
      </w:r>
      <w:bookmarkEnd w:id="70"/>
    </w:p>
    <w:p w14:paraId="71166EFE" w14:textId="0299AADB" w:rsidR="00B71A8E" w:rsidRDefault="00B71A8E" w:rsidP="00B71A8E">
      <w:pPr>
        <w:pStyle w:val="a8"/>
      </w:pPr>
      <w:r>
        <w:t>LangChain 코드 기준으로 프롬프트는</w:t>
      </w:r>
      <w:r w:rsidR="00FB27A1">
        <w:t xml:space="preserve"> </w:t>
      </w:r>
      <w:r>
        <w:rPr>
          <w:rStyle w:val="HTML0"/>
        </w:rPr>
        <w:t>langchain/agents/conversational_chat/base.py</w:t>
      </w:r>
      <w:r>
        <w:t xml:space="preserve"> 파일의</w:t>
      </w:r>
      <w:r w:rsidR="00FB27A1">
        <w:t xml:space="preserve"> </w:t>
      </w:r>
      <w:r>
        <w:rPr>
          <w:rStyle w:val="HTML0"/>
        </w:rPr>
        <w:t>ConversationalChatAgent.create_prompt()</w:t>
      </w:r>
      <w:r>
        <w:t xml:space="preserve"> 함수에서 생성된다.</w:t>
      </w:r>
    </w:p>
    <w:p w14:paraId="5C3C35E0" w14:textId="35637F69" w:rsidR="00FB27A1" w:rsidRDefault="00A1411B" w:rsidP="00FB27A1">
      <w:pPr>
        <w:pStyle w:val="a8"/>
        <w:numPr>
          <w:ilvl w:val="0"/>
          <w:numId w:val="25"/>
        </w:numPr>
      </w:pPr>
      <w:hyperlink r:id="rId19" w:history="1">
        <w:r w:rsidR="00FB27A1" w:rsidRPr="009A71AA">
          <w:rPr>
            <w:rStyle w:val="a4"/>
          </w:rPr>
          <w:t>https://github.com/langchain-ai/langchain/blob/master/libs/langchain/langchain/agents/conversational_chat/prompt.py</w:t>
        </w:r>
      </w:hyperlink>
      <w:r w:rsidR="00FB27A1">
        <w:t xml:space="preserve"> </w:t>
      </w:r>
    </w:p>
    <w:p w14:paraId="04ACED27" w14:textId="77777777" w:rsidR="00B71A8E" w:rsidRDefault="00B71A8E" w:rsidP="00B71A8E">
      <w:pPr>
        <w:pStyle w:val="a8"/>
      </w:pPr>
      <w:r>
        <w:t>이 함수는 시스템 메세지, 대화 히스토리, 현재 질문, 도구 목록을 종합하여 최종 프롬프트를 구성하고 LLM에 전달한다.</w:t>
      </w:r>
    </w:p>
    <w:p w14:paraId="7912B3C7" w14:textId="7935D95B" w:rsidR="00B71A8E" w:rsidRDefault="00B71A8E" w:rsidP="00B71A8E">
      <w:pPr>
        <w:pStyle w:val="a8"/>
      </w:pPr>
    </w:p>
    <w:p w14:paraId="5D87C57D" w14:textId="54333F55" w:rsidR="00B71A8E" w:rsidRDefault="00B71A8E" w:rsidP="00B71A8E">
      <w:pPr>
        <w:pStyle w:val="3"/>
      </w:pPr>
      <w:bookmarkStart w:id="71" w:name="_Toc196736255"/>
      <w:r>
        <w:lastRenderedPageBreak/>
        <w:t>결론</w:t>
      </w:r>
      <w:bookmarkEnd w:id="71"/>
    </w:p>
    <w:p w14:paraId="76A31AFF" w14:textId="7FD87308" w:rsidR="00B71A8E" w:rsidRDefault="00B71A8E" w:rsidP="00B71A8E">
      <w:pPr>
        <w:pStyle w:val="a8"/>
      </w:pPr>
      <w:r>
        <w:rPr>
          <w:rStyle w:val="HTML0"/>
        </w:rPr>
        <w:t>chat-conversational-react-description</w:t>
      </w:r>
      <w:r>
        <w:t>은 LangChain 에이전트 설계 중 가장 범용성과 대화 자연스러움을 겸비한 구조이다. ReAct 패턴을 기반으로 행동(도구 사용)과 사고(Thought)를 반복하며, 최종적으로 Final Answer를 생성한다</w:t>
      </w:r>
      <w:r>
        <w:rPr>
          <w:rFonts w:hint="eastAsia"/>
        </w:rPr>
        <w:t>.</w:t>
      </w:r>
      <w:r>
        <w:t xml:space="preserve"> LangChain은 이 에이전트를 위해 내부적으로 체계화된 프롬프트 템플릿을 자동 구성하여, 일관된 reasoning과 action selection 과정을 보장한다.</w:t>
      </w:r>
    </w:p>
    <w:p w14:paraId="37DB7F06" w14:textId="77777777" w:rsidR="00B71A8E" w:rsidRPr="00B71A8E" w:rsidRDefault="00B71A8E" w:rsidP="00B71A8E">
      <w:pPr>
        <w:pStyle w:val="a8"/>
        <w:rPr>
          <w:rStyle w:val="HTML0"/>
          <w:rFonts w:asciiTheme="majorEastAsia" w:eastAsiaTheme="majorEastAsia" w:hAnsiTheme="majorEastAsia"/>
        </w:rPr>
      </w:pPr>
    </w:p>
    <w:p w14:paraId="71679ECC" w14:textId="6BE1ECA6" w:rsidR="00F659B4" w:rsidRPr="00E87CF2" w:rsidRDefault="00F659B4" w:rsidP="00F659B4">
      <w:pPr>
        <w:pStyle w:val="2"/>
        <w:rPr>
          <w:rFonts w:asciiTheme="majorEastAsia" w:eastAsiaTheme="majorEastAsia" w:hAnsiTheme="majorEastAsia"/>
        </w:rPr>
      </w:pPr>
      <w:bookmarkStart w:id="72" w:name="_Toc196736256"/>
      <w:r w:rsidRPr="00E87CF2">
        <w:rPr>
          <w:rFonts w:asciiTheme="majorEastAsia" w:eastAsiaTheme="majorEastAsia" w:hAnsiTheme="majorEastAsia"/>
        </w:rPr>
        <w:t>기본 도구</w:t>
      </w:r>
      <w:bookmarkEnd w:id="72"/>
    </w:p>
    <w:p w14:paraId="2F43EFFF"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예제 코드:</w:t>
      </w:r>
    </w:p>
    <w:p w14:paraId="23ADA9D3"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langchain.tools import TavilySearchAPI</w:t>
      </w:r>
    </w:p>
    <w:p w14:paraId="5858CEA8" w14:textId="77777777" w:rsidR="00F659B4" w:rsidRPr="00E87CF2" w:rsidRDefault="00F659B4" w:rsidP="00F659B4">
      <w:pPr>
        <w:pStyle w:val="HTML"/>
        <w:ind w:leftChars="400" w:left="800"/>
        <w:rPr>
          <w:rStyle w:val="HTML0"/>
          <w:rFonts w:asciiTheme="majorEastAsia" w:eastAsiaTheme="majorEastAsia" w:hAnsiTheme="majorEastAsia"/>
        </w:rPr>
      </w:pPr>
    </w:p>
    <w:p w14:paraId="61FCD60D"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Tavily Search Tool</w:t>
      </w:r>
    </w:p>
    <w:p w14:paraId="3BAC9474"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search = TavilySearchAPI(api_key="your-tavily-api-key")</w:t>
      </w:r>
    </w:p>
    <w:p w14:paraId="66C7F6E9" w14:textId="77777777" w:rsidR="00F659B4" w:rsidRPr="00E87CF2" w:rsidRDefault="00F659B4" w:rsidP="00F659B4">
      <w:pPr>
        <w:pStyle w:val="HTML"/>
        <w:ind w:leftChars="400" w:left="800"/>
        <w:rPr>
          <w:rStyle w:val="HTML0"/>
          <w:rFonts w:asciiTheme="majorEastAsia" w:eastAsiaTheme="majorEastAsia" w:hAnsiTheme="majorEastAsia"/>
        </w:rPr>
      </w:pPr>
    </w:p>
    <w:p w14:paraId="20584182"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query = "Latest advancements in AI"</w:t>
      </w:r>
    </w:p>
    <w:p w14:paraId="74D5CB2D"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results = search.run(query)</w:t>
      </w:r>
    </w:p>
    <w:p w14:paraId="48E06AF8"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print(results)</w:t>
      </w:r>
    </w:p>
    <w:p w14:paraId="64747C0A" w14:textId="40FD2CFD" w:rsidR="00F659B4" w:rsidRPr="00E87CF2" w:rsidRDefault="00F659B4" w:rsidP="00F659B4">
      <w:pPr>
        <w:pStyle w:val="2"/>
        <w:rPr>
          <w:rFonts w:asciiTheme="majorEastAsia" w:eastAsiaTheme="majorEastAsia" w:hAnsiTheme="majorEastAsia"/>
        </w:rPr>
      </w:pPr>
      <w:bookmarkStart w:id="73" w:name="_Toc196736257"/>
      <w:r w:rsidRPr="00E87CF2">
        <w:rPr>
          <w:rFonts w:asciiTheme="majorEastAsia" w:eastAsiaTheme="majorEastAsia" w:hAnsiTheme="majorEastAsia"/>
        </w:rPr>
        <w:t>벡터DB 및 검색</w:t>
      </w:r>
      <w:bookmarkEnd w:id="73"/>
    </w:p>
    <w:p w14:paraId="63C78491"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예제 코드:</w:t>
      </w:r>
    </w:p>
    <w:p w14:paraId="39BA3681"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from langchain.vectorstores import FAISS</w:t>
      </w:r>
    </w:p>
    <w:p w14:paraId="37C9C31D" w14:textId="77777777" w:rsidR="00F659B4" w:rsidRPr="00E87CF2" w:rsidRDefault="00F659B4" w:rsidP="00F659B4">
      <w:pPr>
        <w:pStyle w:val="HTML"/>
        <w:ind w:leftChars="400" w:left="800"/>
        <w:rPr>
          <w:rStyle w:val="HTML0"/>
          <w:rFonts w:asciiTheme="majorEastAsia" w:eastAsiaTheme="majorEastAsia" w:hAnsiTheme="majorEastAsia"/>
        </w:rPr>
      </w:pPr>
    </w:p>
    <w:p w14:paraId="524EF79E"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 벡터 스토어 생성 및 검색</w:t>
      </w:r>
    </w:p>
    <w:p w14:paraId="3A7E3833"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texts = ["LangChain is powerful.", "VectorDB is efficient."]</w:t>
      </w:r>
    </w:p>
    <w:p w14:paraId="173EC12A"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vectorstore = FAISS.from_texts(texts)</w:t>
      </w:r>
    </w:p>
    <w:p w14:paraId="5D852A6B"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query = "What is LangChain?"</w:t>
      </w:r>
    </w:p>
    <w:p w14:paraId="58B9339F" w14:textId="77777777" w:rsidR="00F659B4" w:rsidRPr="00E87CF2"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lastRenderedPageBreak/>
        <w:t>results = vectorstore.similarity_search(query)</w:t>
      </w:r>
    </w:p>
    <w:p w14:paraId="53FE320D" w14:textId="04ED280F" w:rsidR="00F659B4" w:rsidRDefault="00F659B4" w:rsidP="00F659B4">
      <w:pPr>
        <w:pStyle w:val="HTML"/>
        <w:ind w:leftChars="400" w:left="800"/>
        <w:rPr>
          <w:rStyle w:val="HTML0"/>
          <w:rFonts w:asciiTheme="majorEastAsia" w:eastAsiaTheme="majorEastAsia" w:hAnsiTheme="majorEastAsia"/>
        </w:rPr>
      </w:pPr>
      <w:r w:rsidRPr="00E87CF2">
        <w:rPr>
          <w:rStyle w:val="HTML0"/>
          <w:rFonts w:asciiTheme="majorEastAsia" w:eastAsiaTheme="majorEastAsia" w:hAnsiTheme="majorEastAsia"/>
        </w:rPr>
        <w:t>print(results)</w:t>
      </w:r>
    </w:p>
    <w:p w14:paraId="19266C04" w14:textId="720AA181" w:rsidR="001130F1" w:rsidRDefault="001130F1" w:rsidP="001130F1">
      <w:pPr>
        <w:rPr>
          <w:rStyle w:val="HTML0"/>
          <w:rFonts w:asciiTheme="majorEastAsia" w:eastAsiaTheme="majorEastAsia" w:hAnsiTheme="majorEastAsia"/>
        </w:rPr>
      </w:pPr>
    </w:p>
    <w:p w14:paraId="25EDD5B1" w14:textId="1C7DD6C1" w:rsidR="001130F1" w:rsidRDefault="001130F1" w:rsidP="001130F1">
      <w:pPr>
        <w:pStyle w:val="3"/>
      </w:pPr>
      <w:bookmarkStart w:id="74" w:name="_Toc196736258"/>
      <w:r>
        <w:t>최대</w:t>
      </w:r>
      <w:r>
        <w:t xml:space="preserve"> </w:t>
      </w:r>
      <w:r>
        <w:t>마진</w:t>
      </w:r>
      <w:r>
        <w:t xml:space="preserve"> </w:t>
      </w:r>
      <w:r>
        <w:t>관련성</w:t>
      </w:r>
      <w:r>
        <w:t>(MMR, Maximal Marginal Relevance)</w:t>
      </w:r>
      <w:bookmarkEnd w:id="74"/>
    </w:p>
    <w:p w14:paraId="302BB741" w14:textId="77777777" w:rsidR="001130F1" w:rsidRDefault="001130F1" w:rsidP="001130F1">
      <w:pPr>
        <w:pStyle w:val="a8"/>
      </w:pPr>
      <w:r>
        <w:t>MMR 알고리즘은 검색 결과의 다양성을 높이면서도 관련성을 유지하도록 설계된 알고리즘이다.</w:t>
      </w:r>
    </w:p>
    <w:p w14:paraId="1821FBD4" w14:textId="77777777" w:rsidR="001130F1" w:rsidRPr="001130F1" w:rsidRDefault="001130F1" w:rsidP="001130F1">
      <w:pPr>
        <w:pStyle w:val="afb"/>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1130F1">
        <w:rPr>
          <w:rStyle w:val="afa"/>
          <w:rFonts w:asciiTheme="majorEastAsia" w:eastAsiaTheme="majorEastAsia" w:hAnsiTheme="majorEastAsia"/>
          <w:sz w:val="20"/>
        </w:rPr>
        <w:t>주요 특징:</w:t>
      </w:r>
    </w:p>
    <w:p w14:paraId="6AC6A4DE" w14:textId="77777777" w:rsidR="001130F1" w:rsidRPr="001130F1" w:rsidRDefault="001130F1" w:rsidP="001130F1">
      <w:pPr>
        <w:pStyle w:val="afb"/>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Fonts w:asciiTheme="majorEastAsia" w:eastAsiaTheme="majorEastAsia" w:hAnsiTheme="majorEastAsia"/>
          <w:sz w:val="20"/>
        </w:rPr>
        <w:t>결과 집합의 다양성을 보장하기 위해 기존에 선택된 결과와의 중복을 최소화한다.</w:t>
      </w:r>
    </w:p>
    <w:p w14:paraId="61AFC2F8" w14:textId="77777777" w:rsidR="001130F1" w:rsidRPr="001130F1" w:rsidRDefault="001130F1" w:rsidP="001130F1">
      <w:pPr>
        <w:pStyle w:val="afb"/>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Fonts w:asciiTheme="majorEastAsia" w:eastAsiaTheme="majorEastAsia" w:hAnsiTheme="majorEastAsia"/>
          <w:sz w:val="20"/>
        </w:rPr>
        <w:t>사용자가 요청한 질의에 대한 관련성을 최대화한다.</w:t>
      </w:r>
    </w:p>
    <w:p w14:paraId="2ED79AB5" w14:textId="77777777" w:rsidR="001130F1" w:rsidRPr="001130F1" w:rsidRDefault="001130F1" w:rsidP="001130F1">
      <w:pPr>
        <w:pStyle w:val="afb"/>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1130F1">
        <w:rPr>
          <w:rStyle w:val="afa"/>
          <w:rFonts w:asciiTheme="majorEastAsia" w:eastAsiaTheme="majorEastAsia" w:hAnsiTheme="majorEastAsia"/>
          <w:sz w:val="20"/>
        </w:rPr>
        <w:t>동작 원리:</w:t>
      </w:r>
    </w:p>
    <w:p w14:paraId="2056D9D6" w14:textId="77777777" w:rsidR="001130F1" w:rsidRPr="001130F1" w:rsidRDefault="001130F1" w:rsidP="001130F1">
      <w:pPr>
        <w:pStyle w:val="afb"/>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Fonts w:asciiTheme="majorEastAsia" w:eastAsiaTheme="majorEastAsia" w:hAnsiTheme="majorEastAsia"/>
          <w:sz w:val="20"/>
        </w:rPr>
        <w:t>검색된 문서 집합에서 가장 관련성이 높은 문서를 선택한다.</w:t>
      </w:r>
    </w:p>
    <w:p w14:paraId="3EEFB68B" w14:textId="77777777" w:rsidR="001130F1" w:rsidRPr="001130F1" w:rsidRDefault="001130F1" w:rsidP="001130F1">
      <w:pPr>
        <w:pStyle w:val="afb"/>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Fonts w:asciiTheme="majorEastAsia" w:eastAsiaTheme="majorEastAsia" w:hAnsiTheme="majorEastAsia"/>
          <w:sz w:val="20"/>
        </w:rPr>
        <w:t>이후 반복적으로 관련성 점수와 다양성을 고려해 새로운 문서를 선택한다.</w:t>
      </w:r>
    </w:p>
    <w:p w14:paraId="0D3AB722" w14:textId="77777777" w:rsidR="001130F1" w:rsidRPr="001130F1" w:rsidRDefault="001130F1" w:rsidP="001130F1">
      <w:pPr>
        <w:pStyle w:val="afb"/>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Style w:val="katex"/>
          <w:rFonts w:asciiTheme="majorEastAsia" w:eastAsiaTheme="majorEastAsia" w:hAnsiTheme="majorEastAsia"/>
          <w:sz w:val="20"/>
        </w:rPr>
        <w:t>λ\lambda</w:t>
      </w:r>
      <w:r w:rsidRPr="001130F1">
        <w:rPr>
          <w:rFonts w:asciiTheme="majorEastAsia" w:eastAsiaTheme="majorEastAsia" w:hAnsiTheme="majorEastAsia"/>
          <w:sz w:val="20"/>
        </w:rPr>
        <w:t xml:space="preserve"> 매개변수는 관련성과 다양성 간의 균형을 조절한다.</w:t>
      </w:r>
    </w:p>
    <w:p w14:paraId="20905584" w14:textId="77777777" w:rsidR="001130F1" w:rsidRPr="001130F1" w:rsidRDefault="001130F1" w:rsidP="001130F1">
      <w:pPr>
        <w:pStyle w:val="afb"/>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1130F1">
        <w:rPr>
          <w:rStyle w:val="afa"/>
          <w:rFonts w:asciiTheme="majorEastAsia" w:eastAsiaTheme="majorEastAsia" w:hAnsiTheme="majorEastAsia"/>
          <w:sz w:val="20"/>
        </w:rPr>
        <w:t>사용 사례:</w:t>
      </w:r>
    </w:p>
    <w:p w14:paraId="5C2D6B57"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docsearch.as_retriever(</w:t>
      </w:r>
    </w:p>
    <w:p w14:paraId="557BBFE5"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search_type="mmr",</w:t>
      </w:r>
    </w:p>
    <w:p w14:paraId="077DA57D"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search_kwargs={'k': 6, 'lambda_mult': 0.25}</w:t>
      </w:r>
    </w:p>
    <w:p w14:paraId="7A425219"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w:t>
      </w:r>
    </w:p>
    <w:p w14:paraId="5D5470EE" w14:textId="77777777" w:rsidR="001130F1" w:rsidRPr="001130F1" w:rsidRDefault="001130F1" w:rsidP="001130F1">
      <w:pPr>
        <w:pStyle w:val="afb"/>
        <w:ind w:leftChars="540" w:left="1080"/>
        <w:rPr>
          <w:rFonts w:asciiTheme="majorEastAsia" w:eastAsiaTheme="majorEastAsia" w:hAnsiTheme="majorEastAsia"/>
        </w:rPr>
      </w:pPr>
      <w:r w:rsidRPr="001130F1">
        <w:rPr>
          <w:rFonts w:asciiTheme="majorEastAsia" w:eastAsiaTheme="majorEastAsia" w:hAnsiTheme="majorEastAsia"/>
          <w:sz w:val="20"/>
        </w:rPr>
        <w:t xml:space="preserve">이 설정은 질의와 관련성 높은 문서 6개를 반환하되, </w:t>
      </w:r>
      <w:r w:rsidRPr="001130F1">
        <w:rPr>
          <w:rStyle w:val="katex"/>
          <w:rFonts w:asciiTheme="majorEastAsia" w:eastAsiaTheme="majorEastAsia" w:hAnsiTheme="majorEastAsia"/>
          <w:sz w:val="20"/>
        </w:rPr>
        <w:t>λ\lambda</w:t>
      </w:r>
      <w:r w:rsidRPr="001130F1">
        <w:rPr>
          <w:rFonts w:asciiTheme="majorEastAsia" w:eastAsiaTheme="majorEastAsia" w:hAnsiTheme="majorEastAsia"/>
          <w:sz w:val="20"/>
        </w:rPr>
        <w:t xml:space="preserve"> 값을 통해 다양성을 강조한다.</w:t>
      </w:r>
    </w:p>
    <w:p w14:paraId="0B7D5160" w14:textId="27775385" w:rsidR="001130F1" w:rsidRDefault="001130F1" w:rsidP="001130F1">
      <w:pPr>
        <w:pStyle w:val="3"/>
      </w:pPr>
      <w:bookmarkStart w:id="75" w:name="_Toc196736259"/>
      <w:r>
        <w:t>유사도</w:t>
      </w:r>
      <w:r>
        <w:t xml:space="preserve"> </w:t>
      </w:r>
      <w:r>
        <w:t>점수</w:t>
      </w:r>
      <w:r>
        <w:t xml:space="preserve"> </w:t>
      </w:r>
      <w:r>
        <w:t>임계치</w:t>
      </w:r>
      <w:r>
        <w:t>(Similarity Score Threshold)</w:t>
      </w:r>
      <w:bookmarkEnd w:id="75"/>
    </w:p>
    <w:p w14:paraId="61A78D77" w14:textId="77777777" w:rsidR="001130F1" w:rsidRDefault="001130F1" w:rsidP="001130F1">
      <w:pPr>
        <w:pStyle w:val="a8"/>
      </w:pPr>
      <w:r>
        <w:t>이 알고리즘은 문서와 질의 간의 유사도 점수가 특정 임계값을 초과하는 경우에만 문서를 검색한다.</w:t>
      </w:r>
    </w:p>
    <w:p w14:paraId="73EAF3E8" w14:textId="77777777" w:rsidR="001130F1" w:rsidRPr="001130F1" w:rsidRDefault="001130F1" w:rsidP="001130F1">
      <w:pPr>
        <w:pStyle w:val="afb"/>
        <w:numPr>
          <w:ilvl w:val="0"/>
          <w:numId w:val="27"/>
        </w:numPr>
        <w:spacing w:before="100" w:beforeAutospacing="1" w:after="100" w:afterAutospacing="1"/>
        <w:rPr>
          <w:rFonts w:asciiTheme="majorEastAsia" w:eastAsiaTheme="majorEastAsia" w:hAnsiTheme="majorEastAsia"/>
          <w:sz w:val="20"/>
        </w:rPr>
      </w:pPr>
      <w:r w:rsidRPr="001130F1">
        <w:rPr>
          <w:rStyle w:val="afa"/>
          <w:rFonts w:asciiTheme="majorEastAsia" w:eastAsiaTheme="majorEastAsia" w:hAnsiTheme="majorEastAsia"/>
          <w:sz w:val="20"/>
        </w:rPr>
        <w:t>주요 특징:</w:t>
      </w:r>
    </w:p>
    <w:p w14:paraId="179BF7C8" w14:textId="77777777" w:rsidR="001130F1" w:rsidRPr="001130F1" w:rsidRDefault="001130F1" w:rsidP="001130F1">
      <w:pPr>
        <w:pStyle w:val="afb"/>
        <w:numPr>
          <w:ilvl w:val="1"/>
          <w:numId w:val="27"/>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사용자 정의 임계값을 통해 결과의 품질을 제어한다.</w:t>
      </w:r>
    </w:p>
    <w:p w14:paraId="557D67BB" w14:textId="77777777" w:rsidR="001130F1" w:rsidRPr="001130F1" w:rsidRDefault="001130F1" w:rsidP="001130F1">
      <w:pPr>
        <w:pStyle w:val="afb"/>
        <w:numPr>
          <w:ilvl w:val="1"/>
          <w:numId w:val="27"/>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유사도가 낮은 문서를 필터링하여 검색 효율성을 높인다.</w:t>
      </w:r>
    </w:p>
    <w:p w14:paraId="470153FD" w14:textId="77777777" w:rsidR="001130F1" w:rsidRPr="001130F1" w:rsidRDefault="001130F1" w:rsidP="001130F1">
      <w:pPr>
        <w:pStyle w:val="afb"/>
        <w:numPr>
          <w:ilvl w:val="0"/>
          <w:numId w:val="27"/>
        </w:numPr>
        <w:spacing w:before="100" w:beforeAutospacing="1" w:after="100" w:afterAutospacing="1"/>
        <w:rPr>
          <w:rFonts w:asciiTheme="majorEastAsia" w:eastAsiaTheme="majorEastAsia" w:hAnsiTheme="majorEastAsia"/>
          <w:sz w:val="20"/>
        </w:rPr>
      </w:pPr>
      <w:r w:rsidRPr="001130F1">
        <w:rPr>
          <w:rStyle w:val="afa"/>
          <w:rFonts w:asciiTheme="majorEastAsia" w:eastAsiaTheme="majorEastAsia" w:hAnsiTheme="majorEastAsia"/>
          <w:sz w:val="20"/>
        </w:rPr>
        <w:t>동작 원리:</w:t>
      </w:r>
    </w:p>
    <w:p w14:paraId="18FFEFB2" w14:textId="77777777" w:rsidR="001130F1" w:rsidRPr="001130F1" w:rsidRDefault="001130F1" w:rsidP="001130F1">
      <w:pPr>
        <w:pStyle w:val="afb"/>
        <w:numPr>
          <w:ilvl w:val="1"/>
          <w:numId w:val="27"/>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벡터 공간에서 질의와 각 문서 간의 유사도 점수를 계산한다.</w:t>
      </w:r>
    </w:p>
    <w:p w14:paraId="2D9B50E3" w14:textId="77777777" w:rsidR="001130F1" w:rsidRPr="001130F1" w:rsidRDefault="001130F1" w:rsidP="001130F1">
      <w:pPr>
        <w:pStyle w:val="afb"/>
        <w:numPr>
          <w:ilvl w:val="1"/>
          <w:numId w:val="27"/>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설정된 임계값 이상인 문서만 선택한다.</w:t>
      </w:r>
    </w:p>
    <w:p w14:paraId="3A7AEA69" w14:textId="77777777" w:rsidR="001130F1" w:rsidRPr="001130F1" w:rsidRDefault="001130F1" w:rsidP="001130F1">
      <w:pPr>
        <w:pStyle w:val="afb"/>
        <w:numPr>
          <w:ilvl w:val="0"/>
          <w:numId w:val="27"/>
        </w:numPr>
        <w:spacing w:before="100" w:beforeAutospacing="1" w:after="100" w:afterAutospacing="1"/>
        <w:rPr>
          <w:rFonts w:asciiTheme="majorEastAsia" w:eastAsiaTheme="majorEastAsia" w:hAnsiTheme="majorEastAsia"/>
          <w:sz w:val="20"/>
        </w:rPr>
      </w:pPr>
      <w:r w:rsidRPr="001130F1">
        <w:rPr>
          <w:rStyle w:val="afa"/>
          <w:rFonts w:asciiTheme="majorEastAsia" w:eastAsiaTheme="majorEastAsia" w:hAnsiTheme="majorEastAsia"/>
          <w:sz w:val="20"/>
        </w:rPr>
        <w:t>사용 사례:</w:t>
      </w:r>
    </w:p>
    <w:p w14:paraId="187F7EBC"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docsearch.as_retriever(</w:t>
      </w:r>
    </w:p>
    <w:p w14:paraId="6E2DBBCD"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search_type="similarity_score_threshold",</w:t>
      </w:r>
    </w:p>
    <w:p w14:paraId="6B8A8894"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lastRenderedPageBreak/>
        <w:t xml:space="preserve">    search_kwargs={'score_threshold': 0.8}</w:t>
      </w:r>
    </w:p>
    <w:p w14:paraId="3CA67F31"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w:t>
      </w:r>
    </w:p>
    <w:p w14:paraId="5A6A4427" w14:textId="77777777" w:rsidR="001130F1" w:rsidRDefault="001130F1" w:rsidP="001130F1">
      <w:pPr>
        <w:pStyle w:val="a8"/>
      </w:pPr>
      <w:r>
        <w:t>이 설정은 유사도 점수가 0.8 이상인 문서만 반환한다.</w:t>
      </w:r>
    </w:p>
    <w:p w14:paraId="39C585B4" w14:textId="2E702AFB" w:rsidR="001130F1" w:rsidRDefault="001130F1" w:rsidP="001130F1">
      <w:pPr>
        <w:pStyle w:val="3"/>
      </w:pPr>
      <w:bookmarkStart w:id="76" w:name="_Toc196736260"/>
      <w:r>
        <w:t>단일</w:t>
      </w:r>
      <w:r>
        <w:t xml:space="preserve"> </w:t>
      </w:r>
      <w:r>
        <w:t>문서</w:t>
      </w:r>
      <w:r>
        <w:t xml:space="preserve"> </w:t>
      </w:r>
      <w:r>
        <w:t>검색</w:t>
      </w:r>
      <w:r>
        <w:t>(Single Document Retrieval)</w:t>
      </w:r>
      <w:bookmarkEnd w:id="76"/>
    </w:p>
    <w:p w14:paraId="69A715B1" w14:textId="77777777" w:rsidR="001130F1" w:rsidRDefault="001130F1" w:rsidP="001130F1">
      <w:pPr>
        <w:pStyle w:val="a8"/>
      </w:pPr>
      <w:r>
        <w:t>가장 유사한 단일 문서를 검색하는 알고리즘이다.</w:t>
      </w:r>
    </w:p>
    <w:p w14:paraId="49F81632" w14:textId="77777777" w:rsidR="001130F1" w:rsidRPr="001130F1" w:rsidRDefault="001130F1" w:rsidP="001130F1">
      <w:pPr>
        <w:pStyle w:val="afb"/>
        <w:numPr>
          <w:ilvl w:val="0"/>
          <w:numId w:val="28"/>
        </w:numPr>
        <w:spacing w:before="100" w:beforeAutospacing="1" w:after="100" w:afterAutospacing="1"/>
        <w:rPr>
          <w:rFonts w:asciiTheme="majorEastAsia" w:eastAsiaTheme="majorEastAsia" w:hAnsiTheme="majorEastAsia"/>
          <w:sz w:val="20"/>
        </w:rPr>
      </w:pPr>
      <w:r w:rsidRPr="001130F1">
        <w:rPr>
          <w:rStyle w:val="afa"/>
          <w:rFonts w:asciiTheme="majorEastAsia" w:eastAsiaTheme="majorEastAsia" w:hAnsiTheme="majorEastAsia"/>
          <w:sz w:val="20"/>
        </w:rPr>
        <w:t>주요 특징:</w:t>
      </w:r>
    </w:p>
    <w:p w14:paraId="4D784F69" w14:textId="77777777" w:rsidR="001130F1" w:rsidRPr="001130F1" w:rsidRDefault="001130F1" w:rsidP="001130F1">
      <w:pPr>
        <w:pStyle w:val="afb"/>
        <w:numPr>
          <w:ilvl w:val="1"/>
          <w:numId w:val="28"/>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빠르고 간단한 검색이 가능하다.</w:t>
      </w:r>
    </w:p>
    <w:p w14:paraId="1B8B416B" w14:textId="77777777" w:rsidR="001130F1" w:rsidRPr="001130F1" w:rsidRDefault="001130F1" w:rsidP="001130F1">
      <w:pPr>
        <w:pStyle w:val="afb"/>
        <w:numPr>
          <w:ilvl w:val="1"/>
          <w:numId w:val="28"/>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단일 결과만 필요한 간단한 응용에 적합하다.</w:t>
      </w:r>
    </w:p>
    <w:p w14:paraId="48596A48" w14:textId="77777777" w:rsidR="001130F1" w:rsidRPr="001130F1" w:rsidRDefault="001130F1" w:rsidP="001130F1">
      <w:pPr>
        <w:pStyle w:val="afb"/>
        <w:numPr>
          <w:ilvl w:val="0"/>
          <w:numId w:val="28"/>
        </w:numPr>
        <w:spacing w:before="100" w:beforeAutospacing="1" w:after="100" w:afterAutospacing="1"/>
        <w:rPr>
          <w:rFonts w:asciiTheme="majorEastAsia" w:eastAsiaTheme="majorEastAsia" w:hAnsiTheme="majorEastAsia"/>
          <w:sz w:val="20"/>
        </w:rPr>
      </w:pPr>
      <w:r w:rsidRPr="001130F1">
        <w:rPr>
          <w:rStyle w:val="afa"/>
          <w:rFonts w:asciiTheme="majorEastAsia" w:eastAsiaTheme="majorEastAsia" w:hAnsiTheme="majorEastAsia"/>
          <w:sz w:val="20"/>
        </w:rPr>
        <w:t>동작 원리:</w:t>
      </w:r>
    </w:p>
    <w:p w14:paraId="294F1FC7" w14:textId="77777777" w:rsidR="001130F1" w:rsidRPr="001130F1" w:rsidRDefault="001130F1" w:rsidP="001130F1">
      <w:pPr>
        <w:pStyle w:val="afb"/>
        <w:numPr>
          <w:ilvl w:val="1"/>
          <w:numId w:val="28"/>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전체 데이터셋에서 질의와 가장 유사한 문서를 계산한다.</w:t>
      </w:r>
    </w:p>
    <w:p w14:paraId="5B82E40B" w14:textId="77777777" w:rsidR="001130F1" w:rsidRPr="001130F1" w:rsidRDefault="001130F1" w:rsidP="001130F1">
      <w:pPr>
        <w:pStyle w:val="afb"/>
        <w:numPr>
          <w:ilvl w:val="1"/>
          <w:numId w:val="28"/>
        </w:numPr>
        <w:spacing w:before="100" w:beforeAutospacing="1" w:after="100" w:afterAutospacing="1"/>
        <w:rPr>
          <w:rFonts w:asciiTheme="majorEastAsia" w:eastAsiaTheme="majorEastAsia" w:hAnsiTheme="majorEastAsia"/>
          <w:sz w:val="20"/>
        </w:rPr>
      </w:pPr>
      <w:r w:rsidRPr="001130F1">
        <w:rPr>
          <w:rFonts w:asciiTheme="majorEastAsia" w:eastAsiaTheme="majorEastAsia" w:hAnsiTheme="majorEastAsia"/>
          <w:sz w:val="20"/>
        </w:rPr>
        <w:t>최고 점수의 문서 하나만 반환한다.</w:t>
      </w:r>
    </w:p>
    <w:p w14:paraId="4773502A" w14:textId="77777777" w:rsidR="001130F1" w:rsidRPr="001130F1" w:rsidRDefault="001130F1" w:rsidP="001130F1">
      <w:pPr>
        <w:pStyle w:val="afb"/>
        <w:numPr>
          <w:ilvl w:val="0"/>
          <w:numId w:val="28"/>
        </w:numPr>
        <w:spacing w:before="100" w:beforeAutospacing="1" w:after="100" w:afterAutospacing="1"/>
        <w:rPr>
          <w:rFonts w:asciiTheme="majorEastAsia" w:eastAsiaTheme="majorEastAsia" w:hAnsiTheme="majorEastAsia"/>
          <w:sz w:val="20"/>
        </w:rPr>
      </w:pPr>
      <w:r w:rsidRPr="001130F1">
        <w:rPr>
          <w:rStyle w:val="afa"/>
          <w:rFonts w:asciiTheme="majorEastAsia" w:eastAsiaTheme="majorEastAsia" w:hAnsiTheme="majorEastAsia"/>
          <w:sz w:val="20"/>
        </w:rPr>
        <w:t>사용 사례:</w:t>
      </w:r>
    </w:p>
    <w:p w14:paraId="2DD730C1" w14:textId="77777777" w:rsidR="001130F1" w:rsidRPr="001130F1" w:rsidRDefault="001130F1" w:rsidP="001130F1">
      <w:pPr>
        <w:pStyle w:val="HTML"/>
        <w:ind w:left="720" w:firstLine="196"/>
        <w:rPr>
          <w:rStyle w:val="HTML0"/>
          <w:rFonts w:asciiTheme="majorEastAsia" w:eastAsiaTheme="majorEastAsia" w:hAnsiTheme="majorEastAsia"/>
          <w:sz w:val="18"/>
        </w:rPr>
      </w:pPr>
      <w:r w:rsidRPr="001130F1">
        <w:rPr>
          <w:rStyle w:val="HTML0"/>
          <w:rFonts w:asciiTheme="majorEastAsia" w:eastAsiaTheme="majorEastAsia" w:hAnsiTheme="majorEastAsia"/>
          <w:sz w:val="18"/>
        </w:rPr>
        <w:t>docsearch.as_retriever(search_kwargs={'k': 1})</w:t>
      </w:r>
    </w:p>
    <w:p w14:paraId="33761942" w14:textId="387154EE" w:rsidR="001130F1" w:rsidRDefault="001130F1" w:rsidP="001130F1">
      <w:pPr>
        <w:pStyle w:val="3"/>
      </w:pPr>
      <w:bookmarkStart w:id="77" w:name="_Toc196736261"/>
      <w:r>
        <w:t>필터</w:t>
      </w:r>
      <w:r>
        <w:t xml:space="preserve"> </w:t>
      </w:r>
      <w:r>
        <w:t>기반</w:t>
      </w:r>
      <w:r>
        <w:t xml:space="preserve"> </w:t>
      </w:r>
      <w:r>
        <w:t>검색</w:t>
      </w:r>
      <w:r>
        <w:t>(Filter-based Retrieval)</w:t>
      </w:r>
      <w:bookmarkEnd w:id="77"/>
    </w:p>
    <w:p w14:paraId="54B3B4D8" w14:textId="77777777" w:rsidR="001130F1" w:rsidRDefault="001130F1" w:rsidP="001130F1">
      <w:pPr>
        <w:pStyle w:val="a8"/>
      </w:pPr>
      <w:r>
        <w:t>사용자가 지정한 필터 조건에 맞는 문서만 검색한다.</w:t>
      </w:r>
    </w:p>
    <w:p w14:paraId="0D2DA155" w14:textId="77777777" w:rsidR="001130F1" w:rsidRPr="001130F1" w:rsidRDefault="001130F1" w:rsidP="001130F1">
      <w:pPr>
        <w:pStyle w:val="afb"/>
        <w:numPr>
          <w:ilvl w:val="0"/>
          <w:numId w:val="29"/>
        </w:numPr>
        <w:spacing w:before="100" w:beforeAutospacing="1" w:after="100" w:afterAutospacing="1"/>
        <w:rPr>
          <w:rFonts w:asciiTheme="minorHAnsi" w:eastAsiaTheme="minorHAnsi" w:hAnsiTheme="minorHAnsi"/>
          <w:sz w:val="20"/>
        </w:rPr>
      </w:pPr>
      <w:r w:rsidRPr="001130F1">
        <w:rPr>
          <w:rStyle w:val="afa"/>
          <w:rFonts w:asciiTheme="minorHAnsi" w:eastAsiaTheme="minorHAnsi" w:hAnsiTheme="minorHAnsi"/>
          <w:sz w:val="20"/>
        </w:rPr>
        <w:t>주요 특징:</w:t>
      </w:r>
    </w:p>
    <w:p w14:paraId="2A92EBB5" w14:textId="77777777" w:rsidR="001130F1" w:rsidRPr="001130F1" w:rsidRDefault="001130F1" w:rsidP="001130F1">
      <w:pPr>
        <w:pStyle w:val="afb"/>
        <w:numPr>
          <w:ilvl w:val="1"/>
          <w:numId w:val="29"/>
        </w:numPr>
        <w:spacing w:before="100" w:beforeAutospacing="1" w:after="100" w:afterAutospacing="1"/>
        <w:rPr>
          <w:rFonts w:asciiTheme="minorHAnsi" w:eastAsiaTheme="minorHAnsi" w:hAnsiTheme="minorHAnsi"/>
          <w:sz w:val="20"/>
        </w:rPr>
      </w:pPr>
      <w:r w:rsidRPr="001130F1">
        <w:rPr>
          <w:rFonts w:asciiTheme="minorHAnsi" w:eastAsiaTheme="minorHAnsi" w:hAnsiTheme="minorHAnsi"/>
          <w:sz w:val="20"/>
        </w:rPr>
        <w:t>특정 조건(예: 문서 속성)을 만족하는 결과만 반환한다.</w:t>
      </w:r>
    </w:p>
    <w:p w14:paraId="61695093" w14:textId="77777777" w:rsidR="001130F1" w:rsidRPr="001130F1" w:rsidRDefault="001130F1" w:rsidP="001130F1">
      <w:pPr>
        <w:pStyle w:val="afb"/>
        <w:numPr>
          <w:ilvl w:val="1"/>
          <w:numId w:val="29"/>
        </w:numPr>
        <w:spacing w:before="100" w:beforeAutospacing="1" w:after="100" w:afterAutospacing="1"/>
        <w:rPr>
          <w:rFonts w:asciiTheme="minorHAnsi" w:eastAsiaTheme="minorHAnsi" w:hAnsiTheme="minorHAnsi"/>
          <w:sz w:val="20"/>
        </w:rPr>
      </w:pPr>
      <w:r w:rsidRPr="001130F1">
        <w:rPr>
          <w:rFonts w:asciiTheme="minorHAnsi" w:eastAsiaTheme="minorHAnsi" w:hAnsiTheme="minorHAnsi"/>
          <w:sz w:val="20"/>
        </w:rPr>
        <w:t>대규모 데이터셋에서 특정 그룹을 대상으로 검색할 수 있다.</w:t>
      </w:r>
    </w:p>
    <w:p w14:paraId="2044FEBB" w14:textId="77777777" w:rsidR="001130F1" w:rsidRPr="001130F1" w:rsidRDefault="001130F1" w:rsidP="001130F1">
      <w:pPr>
        <w:pStyle w:val="afb"/>
        <w:numPr>
          <w:ilvl w:val="0"/>
          <w:numId w:val="29"/>
        </w:numPr>
        <w:spacing w:before="100" w:beforeAutospacing="1" w:after="100" w:afterAutospacing="1"/>
        <w:rPr>
          <w:rFonts w:asciiTheme="minorHAnsi" w:eastAsiaTheme="minorHAnsi" w:hAnsiTheme="minorHAnsi"/>
          <w:sz w:val="20"/>
        </w:rPr>
      </w:pPr>
      <w:r w:rsidRPr="001130F1">
        <w:rPr>
          <w:rStyle w:val="afa"/>
          <w:rFonts w:asciiTheme="minorHAnsi" w:eastAsiaTheme="minorHAnsi" w:hAnsiTheme="minorHAnsi"/>
          <w:sz w:val="20"/>
        </w:rPr>
        <w:t>동작 원리:</w:t>
      </w:r>
    </w:p>
    <w:p w14:paraId="11ED11EB" w14:textId="77777777" w:rsidR="001130F1" w:rsidRPr="001130F1" w:rsidRDefault="001130F1" w:rsidP="001130F1">
      <w:pPr>
        <w:pStyle w:val="afb"/>
        <w:numPr>
          <w:ilvl w:val="1"/>
          <w:numId w:val="29"/>
        </w:numPr>
        <w:spacing w:before="100" w:beforeAutospacing="1" w:after="100" w:afterAutospacing="1"/>
        <w:rPr>
          <w:rFonts w:asciiTheme="minorHAnsi" w:eastAsiaTheme="minorHAnsi" w:hAnsiTheme="minorHAnsi"/>
          <w:sz w:val="20"/>
        </w:rPr>
      </w:pPr>
      <w:r w:rsidRPr="001130F1">
        <w:rPr>
          <w:rFonts w:asciiTheme="minorHAnsi" w:eastAsiaTheme="minorHAnsi" w:hAnsiTheme="minorHAnsi"/>
          <w:sz w:val="20"/>
        </w:rPr>
        <w:t>검색 요청 시 사용자 정의 필터를 적용한다.</w:t>
      </w:r>
    </w:p>
    <w:p w14:paraId="4ED530DF" w14:textId="77777777" w:rsidR="001130F1" w:rsidRPr="001130F1" w:rsidRDefault="001130F1" w:rsidP="001130F1">
      <w:pPr>
        <w:pStyle w:val="afb"/>
        <w:numPr>
          <w:ilvl w:val="1"/>
          <w:numId w:val="29"/>
        </w:numPr>
        <w:spacing w:before="100" w:beforeAutospacing="1" w:after="100" w:afterAutospacing="1"/>
        <w:rPr>
          <w:rFonts w:asciiTheme="minorHAnsi" w:eastAsiaTheme="minorHAnsi" w:hAnsiTheme="minorHAnsi"/>
          <w:sz w:val="20"/>
        </w:rPr>
      </w:pPr>
      <w:r w:rsidRPr="001130F1">
        <w:rPr>
          <w:rFonts w:asciiTheme="minorHAnsi" w:eastAsiaTheme="minorHAnsi" w:hAnsiTheme="minorHAnsi"/>
          <w:sz w:val="20"/>
        </w:rPr>
        <w:t>필터 조건에 부합하는 문서만 검색 대상에 포함한다.</w:t>
      </w:r>
    </w:p>
    <w:p w14:paraId="63C0C64F" w14:textId="77777777" w:rsidR="001130F1" w:rsidRPr="001130F1" w:rsidRDefault="001130F1" w:rsidP="001130F1">
      <w:pPr>
        <w:pStyle w:val="afb"/>
        <w:numPr>
          <w:ilvl w:val="0"/>
          <w:numId w:val="29"/>
        </w:numPr>
        <w:spacing w:before="100" w:beforeAutospacing="1" w:after="100" w:afterAutospacing="1"/>
        <w:rPr>
          <w:rFonts w:asciiTheme="minorHAnsi" w:eastAsiaTheme="minorHAnsi" w:hAnsiTheme="minorHAnsi"/>
          <w:sz w:val="20"/>
        </w:rPr>
      </w:pPr>
      <w:r w:rsidRPr="001130F1">
        <w:rPr>
          <w:rStyle w:val="afa"/>
          <w:rFonts w:asciiTheme="minorHAnsi" w:eastAsiaTheme="minorHAnsi" w:hAnsiTheme="minorHAnsi"/>
          <w:sz w:val="20"/>
        </w:rPr>
        <w:t>사용 사례:</w:t>
      </w:r>
    </w:p>
    <w:p w14:paraId="7584A2BB" w14:textId="77777777" w:rsidR="001130F1" w:rsidRPr="001130F1" w:rsidRDefault="001130F1" w:rsidP="001130F1">
      <w:pPr>
        <w:pStyle w:val="HTML"/>
        <w:ind w:leftChars="560" w:left="1120"/>
        <w:rPr>
          <w:rStyle w:val="HTML0"/>
          <w:rFonts w:asciiTheme="minorHAnsi" w:eastAsiaTheme="minorHAnsi" w:hAnsiTheme="minorHAnsi"/>
          <w:sz w:val="18"/>
        </w:rPr>
      </w:pPr>
      <w:r w:rsidRPr="001130F1">
        <w:rPr>
          <w:rStyle w:val="HTML0"/>
          <w:rFonts w:asciiTheme="minorHAnsi" w:eastAsiaTheme="minorHAnsi" w:hAnsiTheme="minorHAnsi"/>
          <w:sz w:val="18"/>
        </w:rPr>
        <w:t>docsearch.as_retriever(</w:t>
      </w:r>
    </w:p>
    <w:p w14:paraId="7C63DE8F" w14:textId="77777777" w:rsidR="001130F1" w:rsidRPr="001130F1" w:rsidRDefault="001130F1" w:rsidP="001130F1">
      <w:pPr>
        <w:pStyle w:val="HTML"/>
        <w:ind w:leftChars="560" w:left="1120"/>
        <w:rPr>
          <w:rStyle w:val="HTML0"/>
          <w:rFonts w:asciiTheme="minorHAnsi" w:eastAsiaTheme="minorHAnsi" w:hAnsiTheme="minorHAnsi"/>
          <w:sz w:val="18"/>
        </w:rPr>
      </w:pPr>
      <w:r w:rsidRPr="001130F1">
        <w:rPr>
          <w:rStyle w:val="HTML0"/>
          <w:rFonts w:asciiTheme="minorHAnsi" w:eastAsiaTheme="minorHAnsi" w:hAnsiTheme="minorHAnsi"/>
          <w:sz w:val="18"/>
        </w:rPr>
        <w:t xml:space="preserve">    search_kwargs={'filter': {'paper_title': 'GPT-4 Technical Report'}}</w:t>
      </w:r>
    </w:p>
    <w:p w14:paraId="1E5E1341" w14:textId="77777777" w:rsidR="001130F1" w:rsidRPr="001130F1" w:rsidRDefault="001130F1" w:rsidP="001130F1">
      <w:pPr>
        <w:pStyle w:val="HTML"/>
        <w:ind w:leftChars="560" w:left="1120"/>
        <w:rPr>
          <w:rStyle w:val="HTML0"/>
          <w:rFonts w:asciiTheme="minorHAnsi" w:eastAsiaTheme="minorHAnsi" w:hAnsiTheme="minorHAnsi"/>
          <w:sz w:val="18"/>
        </w:rPr>
      </w:pPr>
      <w:r w:rsidRPr="001130F1">
        <w:rPr>
          <w:rStyle w:val="HTML0"/>
          <w:rFonts w:asciiTheme="minorHAnsi" w:eastAsiaTheme="minorHAnsi" w:hAnsiTheme="minorHAnsi"/>
          <w:sz w:val="18"/>
        </w:rPr>
        <w:t>)</w:t>
      </w:r>
    </w:p>
    <w:p w14:paraId="1A156F78" w14:textId="77777777" w:rsidR="001130F1" w:rsidRDefault="001130F1" w:rsidP="001130F1">
      <w:pPr>
        <w:pStyle w:val="3"/>
      </w:pPr>
      <w:bookmarkStart w:id="78" w:name="_Toc196736262"/>
      <w:r>
        <w:t xml:space="preserve">RAG </w:t>
      </w:r>
      <w:r>
        <w:t>기반</w:t>
      </w:r>
      <w:r>
        <w:t xml:space="preserve"> Retrieval QA </w:t>
      </w:r>
      <w:r>
        <w:t>체인</w:t>
      </w:r>
      <w:r>
        <w:t xml:space="preserve"> </w:t>
      </w:r>
      <w:r>
        <w:t>생성</w:t>
      </w:r>
      <w:bookmarkEnd w:id="78"/>
    </w:p>
    <w:p w14:paraId="436213AE" w14:textId="77777777" w:rsidR="001130F1" w:rsidRDefault="001130F1" w:rsidP="001130F1">
      <w:pPr>
        <w:pStyle w:val="a8"/>
      </w:pPr>
      <w:r>
        <w:t>RAG(Retrieval-Augmented Generation)는 검색 기반 QA 시스템에서 자주 활용된다. 아래는 RAG QA 체인을 생성하는 예제이다.</w:t>
      </w:r>
    </w:p>
    <w:p w14:paraId="2499BFD2" w14:textId="77777777" w:rsidR="001130F1" w:rsidRPr="001130F1" w:rsidRDefault="001130F1" w:rsidP="001130F1">
      <w:pPr>
        <w:pStyle w:val="afb"/>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1130F1">
        <w:rPr>
          <w:rStyle w:val="afa"/>
          <w:rFonts w:asciiTheme="majorEastAsia" w:eastAsiaTheme="majorEastAsia" w:hAnsiTheme="majorEastAsia"/>
          <w:sz w:val="20"/>
        </w:rPr>
        <w:t>과정:</w:t>
      </w:r>
    </w:p>
    <w:p w14:paraId="3960AB50" w14:textId="77777777" w:rsidR="001130F1" w:rsidRPr="001130F1" w:rsidRDefault="001130F1" w:rsidP="001130F1">
      <w:pPr>
        <w:pStyle w:val="afb"/>
        <w:numPr>
          <w:ilvl w:val="1"/>
          <w:numId w:val="30"/>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Style w:val="afa"/>
          <w:rFonts w:asciiTheme="majorEastAsia" w:eastAsiaTheme="majorEastAsia" w:hAnsiTheme="majorEastAsia"/>
          <w:sz w:val="20"/>
        </w:rPr>
        <w:lastRenderedPageBreak/>
        <w:t>Retrieval:</w:t>
      </w:r>
      <w:r w:rsidRPr="001130F1">
        <w:rPr>
          <w:rFonts w:asciiTheme="majorEastAsia" w:eastAsiaTheme="majorEastAsia" w:hAnsiTheme="majorEastAsia"/>
          <w:sz w:val="20"/>
        </w:rPr>
        <w:t xml:space="preserve"> 벡터 DB에서 관련 문서를 검색한다.</w:t>
      </w:r>
    </w:p>
    <w:p w14:paraId="4C98F59A" w14:textId="77777777" w:rsidR="001130F1" w:rsidRPr="001130F1" w:rsidRDefault="001130F1" w:rsidP="001130F1">
      <w:pPr>
        <w:pStyle w:val="afb"/>
        <w:numPr>
          <w:ilvl w:val="1"/>
          <w:numId w:val="30"/>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Style w:val="afa"/>
          <w:rFonts w:asciiTheme="majorEastAsia" w:eastAsiaTheme="majorEastAsia" w:hAnsiTheme="majorEastAsia"/>
          <w:sz w:val="20"/>
        </w:rPr>
        <w:t>QA Chain:</w:t>
      </w:r>
      <w:r w:rsidRPr="001130F1">
        <w:rPr>
          <w:rFonts w:asciiTheme="majorEastAsia" w:eastAsiaTheme="majorEastAsia" w:hAnsiTheme="majorEastAsia"/>
          <w:sz w:val="20"/>
        </w:rPr>
        <w:t xml:space="preserve"> 검색된 문서를 LLM(Language Model)에 전달하여 질의에 대한 응답을 생성한다.</w:t>
      </w:r>
    </w:p>
    <w:p w14:paraId="2312F11C" w14:textId="77777777" w:rsidR="001130F1" w:rsidRPr="001130F1" w:rsidRDefault="001130F1" w:rsidP="001130F1">
      <w:pPr>
        <w:pStyle w:val="afb"/>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1130F1">
        <w:rPr>
          <w:rStyle w:val="afa"/>
          <w:rFonts w:asciiTheme="majorEastAsia" w:eastAsiaTheme="majorEastAsia" w:hAnsiTheme="majorEastAsia"/>
          <w:sz w:val="20"/>
        </w:rPr>
        <w:t>코드 구현:</w:t>
      </w:r>
    </w:p>
    <w:p w14:paraId="28B882AF"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def create_retrieval_qa(vectordb):</w:t>
      </w:r>
    </w:p>
    <w:p w14:paraId="497A404D"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retriever = vectordb.as_retriever(</w:t>
      </w:r>
    </w:p>
    <w:p w14:paraId="7201A3CF"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search_type="mmr",</w:t>
      </w:r>
    </w:p>
    <w:p w14:paraId="43F6343C"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search_kwargs={'k': 6, 'lambda_mult': 0.25}</w:t>
      </w:r>
    </w:p>
    <w:p w14:paraId="573EBB56"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w:t>
      </w:r>
    </w:p>
    <w:p w14:paraId="1CA5AE68"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qa_chain = RetrievalQA.from_chain_type(</w:t>
      </w:r>
    </w:p>
    <w:p w14:paraId="1B208F4B"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llm=llm_model,</w:t>
      </w:r>
    </w:p>
    <w:p w14:paraId="4B25FCF9"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retriever=retriever,</w:t>
      </w:r>
    </w:p>
    <w:p w14:paraId="0B66B64D"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chain_type="stuff"</w:t>
      </w:r>
    </w:p>
    <w:p w14:paraId="7E6C5347" w14:textId="77777777" w:rsidR="001130F1" w:rsidRPr="001130F1" w:rsidRDefault="001130F1" w:rsidP="001130F1">
      <w:pPr>
        <w:pStyle w:val="HTML"/>
        <w:ind w:leftChars="560" w:left="112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w:t>
      </w:r>
    </w:p>
    <w:p w14:paraId="1CC3CA8C" w14:textId="77777777" w:rsidR="001130F1" w:rsidRPr="001130F1" w:rsidRDefault="001130F1" w:rsidP="001130F1">
      <w:pPr>
        <w:pStyle w:val="HTML"/>
        <w:numPr>
          <w:ilvl w:val="0"/>
          <w:numId w:val="30"/>
        </w:numPr>
        <w:tabs>
          <w:tab w:val="clear" w:pos="720"/>
        </w:tabs>
        <w:ind w:leftChars="360" w:left="1080"/>
        <w:rPr>
          <w:rStyle w:val="HTML0"/>
          <w:rFonts w:asciiTheme="majorEastAsia" w:eastAsiaTheme="majorEastAsia" w:hAnsiTheme="majorEastAsia"/>
          <w:sz w:val="18"/>
        </w:rPr>
      </w:pPr>
      <w:r w:rsidRPr="001130F1">
        <w:rPr>
          <w:rStyle w:val="HTML0"/>
          <w:rFonts w:asciiTheme="majorEastAsia" w:eastAsiaTheme="majorEastAsia" w:hAnsiTheme="majorEastAsia"/>
          <w:sz w:val="18"/>
        </w:rPr>
        <w:t xml:space="preserve">    return qa_chain</w:t>
      </w:r>
    </w:p>
    <w:p w14:paraId="1E3E2B29" w14:textId="77777777" w:rsidR="001130F1" w:rsidRPr="001130F1" w:rsidRDefault="001130F1" w:rsidP="001130F1">
      <w:pPr>
        <w:pStyle w:val="afb"/>
        <w:ind w:leftChars="540" w:left="1080"/>
        <w:rPr>
          <w:rFonts w:asciiTheme="majorEastAsia" w:eastAsiaTheme="majorEastAsia" w:hAnsiTheme="majorEastAsia"/>
          <w:sz w:val="20"/>
        </w:rPr>
      </w:pPr>
      <w:r w:rsidRPr="001130F1">
        <w:rPr>
          <w:rFonts w:asciiTheme="majorEastAsia" w:eastAsiaTheme="majorEastAsia" w:hAnsiTheme="majorEastAsia"/>
          <w:sz w:val="20"/>
        </w:rPr>
        <w:t>위 코드는 MMR 알고리즘을 사용하여 검색된 문서를 기반으로 QA 체인을 생성한다.</w:t>
      </w:r>
    </w:p>
    <w:p w14:paraId="520A969D" w14:textId="77777777" w:rsidR="001130F1" w:rsidRPr="001130F1" w:rsidRDefault="001130F1" w:rsidP="001130F1">
      <w:pPr>
        <w:pStyle w:val="afb"/>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1130F1">
        <w:rPr>
          <w:rStyle w:val="afa"/>
          <w:rFonts w:asciiTheme="majorEastAsia" w:eastAsiaTheme="majorEastAsia" w:hAnsiTheme="majorEastAsia"/>
          <w:sz w:val="20"/>
        </w:rPr>
        <w:t>구성 요소:</w:t>
      </w:r>
    </w:p>
    <w:p w14:paraId="7B40F340" w14:textId="77777777" w:rsidR="001130F1" w:rsidRPr="001130F1" w:rsidRDefault="001130F1" w:rsidP="001130F1">
      <w:pPr>
        <w:pStyle w:val="afb"/>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Style w:val="HTML0"/>
          <w:rFonts w:asciiTheme="majorEastAsia" w:eastAsiaTheme="majorEastAsia" w:hAnsiTheme="majorEastAsia"/>
          <w:sz w:val="18"/>
        </w:rPr>
        <w:t>search_type="mmr"</w:t>
      </w:r>
      <w:r w:rsidRPr="001130F1">
        <w:rPr>
          <w:rFonts w:asciiTheme="majorEastAsia" w:eastAsiaTheme="majorEastAsia" w:hAnsiTheme="majorEastAsia"/>
          <w:sz w:val="20"/>
        </w:rPr>
        <w:t>: MMR 알고리즘을 사용한다.</w:t>
      </w:r>
    </w:p>
    <w:p w14:paraId="05C0E5E0" w14:textId="77777777" w:rsidR="001130F1" w:rsidRPr="001130F1" w:rsidRDefault="001130F1" w:rsidP="001130F1">
      <w:pPr>
        <w:pStyle w:val="afb"/>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1130F1">
        <w:rPr>
          <w:rStyle w:val="HTML0"/>
          <w:rFonts w:asciiTheme="majorEastAsia" w:eastAsiaTheme="majorEastAsia" w:hAnsiTheme="majorEastAsia"/>
          <w:sz w:val="18"/>
        </w:rPr>
        <w:t>k=6</w:t>
      </w:r>
      <w:r w:rsidRPr="001130F1">
        <w:rPr>
          <w:rFonts w:asciiTheme="majorEastAsia" w:eastAsiaTheme="majorEastAsia" w:hAnsiTheme="majorEastAsia"/>
          <w:sz w:val="20"/>
        </w:rPr>
        <w:t>: 검색된 문서 중 상위 6개 문서를 반환한다.</w:t>
      </w:r>
    </w:p>
    <w:p w14:paraId="543F6D28" w14:textId="77777777" w:rsidR="001130F1" w:rsidRDefault="001130F1" w:rsidP="001130F1">
      <w:pPr>
        <w:pStyle w:val="afb"/>
        <w:numPr>
          <w:ilvl w:val="1"/>
          <w:numId w:val="31"/>
        </w:numPr>
        <w:tabs>
          <w:tab w:val="clear" w:pos="1440"/>
          <w:tab w:val="num" w:pos="1800"/>
        </w:tabs>
        <w:spacing w:before="100" w:beforeAutospacing="1" w:after="100" w:afterAutospacing="1"/>
        <w:ind w:leftChars="720" w:left="1800"/>
      </w:pPr>
      <w:r w:rsidRPr="001130F1">
        <w:rPr>
          <w:rStyle w:val="HTML0"/>
          <w:rFonts w:asciiTheme="majorEastAsia" w:eastAsiaTheme="majorEastAsia" w:hAnsiTheme="majorEastAsia"/>
          <w:sz w:val="18"/>
        </w:rPr>
        <w:t>lambda_mult=0.25</w:t>
      </w:r>
      <w:r w:rsidRPr="001130F1">
        <w:rPr>
          <w:rFonts w:asciiTheme="majorEastAsia" w:eastAsiaTheme="majorEastAsia" w:hAnsiTheme="majorEastAsia"/>
          <w:sz w:val="20"/>
        </w:rPr>
        <w:t>: 관</w:t>
      </w:r>
      <w:r>
        <w:t>련성과 다양성의 균형을 조정한다.</w:t>
      </w:r>
    </w:p>
    <w:p w14:paraId="204B8CDF" w14:textId="77777777" w:rsidR="001130F1" w:rsidRDefault="001130F1" w:rsidP="001130F1">
      <w:pPr>
        <w:pStyle w:val="3"/>
      </w:pPr>
      <w:bookmarkStart w:id="79" w:name="_Toc196736263"/>
      <w:r>
        <w:t>결론</w:t>
      </w:r>
      <w:bookmarkEnd w:id="79"/>
    </w:p>
    <w:p w14:paraId="1CE2B9B7" w14:textId="6BF2C8DD" w:rsidR="001130F1" w:rsidRPr="001130F1" w:rsidRDefault="001130F1" w:rsidP="001130F1">
      <w:pPr>
        <w:pStyle w:val="a8"/>
        <w:rPr>
          <w:rStyle w:val="HTML0"/>
          <w:rFonts w:asciiTheme="minorEastAsia" w:hAnsiTheme="minorEastAsia" w:cs="Times New Roman"/>
          <w:szCs w:val="20"/>
        </w:rPr>
      </w:pPr>
      <w: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77777777" w:rsidR="001130F1" w:rsidRPr="00E87CF2" w:rsidRDefault="001130F1" w:rsidP="00F659B4">
      <w:pPr>
        <w:pStyle w:val="HTML"/>
        <w:ind w:leftChars="400" w:left="800"/>
        <w:rPr>
          <w:rStyle w:val="HTML0"/>
          <w:rFonts w:asciiTheme="majorEastAsia" w:eastAsiaTheme="majorEastAsia" w:hAnsiTheme="majorEastAsia"/>
        </w:rPr>
      </w:pPr>
    </w:p>
    <w:p w14:paraId="3EF1C768" w14:textId="0852BC6A" w:rsidR="00B61EDD" w:rsidRPr="00E87CF2" w:rsidRDefault="00B61EDD" w:rsidP="00B61EDD">
      <w:pPr>
        <w:pStyle w:val="2"/>
        <w:rPr>
          <w:rStyle w:val="HTML0"/>
          <w:rFonts w:asciiTheme="majorEastAsia" w:eastAsiaTheme="majorEastAsia" w:hAnsiTheme="majorEastAsia"/>
          <w:lang w:eastAsia="ko-KR"/>
        </w:rPr>
      </w:pPr>
      <w:bookmarkStart w:id="80" w:name="_Toc196736264"/>
      <w:r w:rsidRPr="00E87CF2">
        <w:rPr>
          <w:rStyle w:val="HTML0"/>
          <w:rFonts w:asciiTheme="majorEastAsia" w:eastAsiaTheme="majorEastAsia" w:hAnsiTheme="majorEastAsia" w:hint="eastAsia"/>
          <w:lang w:eastAsia="ko-KR"/>
        </w:rPr>
        <w:t>랭체인 이외 에이전트 도구</w:t>
      </w:r>
      <w:bookmarkEnd w:id="80"/>
    </w:p>
    <w:p w14:paraId="51554FFD" w14:textId="138881FE" w:rsidR="00B61EDD" w:rsidRPr="00E87CF2" w:rsidRDefault="00B61EDD" w:rsidP="00B61EDD">
      <w:pPr>
        <w:pStyle w:val="a8"/>
        <w:rPr>
          <w:rFonts w:asciiTheme="majorEastAsia" w:eastAsiaTheme="majorEastAsia" w:hAnsiTheme="majorEastAsia"/>
        </w:rPr>
      </w:pPr>
      <w:r w:rsidRPr="00E87CF2">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E87CF2"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E87CF2"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E87CF2">
              <w:rPr>
                <w:rStyle w:val="afa"/>
                <w:rFonts w:asciiTheme="majorEastAsia" w:eastAsiaTheme="majorEastAsia" w:hAnsiTheme="majorEastAsia"/>
                <w:b/>
              </w:rPr>
              <w:t>도구 이름</w:t>
            </w:r>
          </w:p>
        </w:tc>
        <w:tc>
          <w:tcPr>
            <w:tcW w:w="0" w:type="auto"/>
            <w:hideMark/>
          </w:tcPr>
          <w:p w14:paraId="74BED4BC" w14:textId="77777777" w:rsidR="00B61EDD" w:rsidRPr="00E87CF2"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E87CF2">
              <w:rPr>
                <w:rStyle w:val="afa"/>
                <w:rFonts w:asciiTheme="majorEastAsia" w:eastAsiaTheme="majorEastAsia" w:hAnsiTheme="majorEastAsia"/>
                <w:b/>
              </w:rPr>
              <w:t>설명</w:t>
            </w:r>
          </w:p>
        </w:tc>
        <w:tc>
          <w:tcPr>
            <w:tcW w:w="0" w:type="auto"/>
            <w:hideMark/>
          </w:tcPr>
          <w:p w14:paraId="57F42DE0" w14:textId="77777777" w:rsidR="00B61EDD" w:rsidRPr="00E87CF2"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E87CF2">
              <w:rPr>
                <w:rStyle w:val="afa"/>
                <w:rFonts w:asciiTheme="majorEastAsia" w:eastAsiaTheme="majorEastAsia" w:hAnsiTheme="majorEastAsia"/>
                <w:b/>
              </w:rPr>
              <w:t>링크</w:t>
            </w:r>
          </w:p>
        </w:tc>
      </w:tr>
      <w:tr w:rsidR="00B61EDD" w:rsidRPr="00E87CF2"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E87CF2" w:rsidRDefault="00B61EDD">
            <w:pPr>
              <w:rPr>
                <w:rFonts w:asciiTheme="majorEastAsia" w:eastAsiaTheme="majorEastAsia" w:hAnsiTheme="majorEastAsia"/>
                <w:b w:val="0"/>
                <w:bCs w:val="0"/>
              </w:rPr>
            </w:pPr>
            <w:r w:rsidRPr="00E87CF2">
              <w:rPr>
                <w:rStyle w:val="afa"/>
                <w:rFonts w:asciiTheme="majorEastAsia" w:eastAsiaTheme="majorEastAsia" w:hAnsiTheme="majorEastAsia"/>
              </w:rPr>
              <w:t>AutoGPT</w:t>
            </w:r>
          </w:p>
        </w:tc>
        <w:tc>
          <w:tcPr>
            <w:tcW w:w="0" w:type="auto"/>
            <w:hideMark/>
          </w:tcPr>
          <w:p w14:paraId="59E73701" w14:textId="77777777" w:rsidR="00B61EDD" w:rsidRPr="00E87CF2"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E87CF2">
              <w:rPr>
                <w:rFonts w:asciiTheme="majorEastAsia" w:eastAsiaTheme="majorEastAsia" w:hAnsiTheme="majorEastAsia"/>
              </w:rPr>
              <w:t>텍스트 기반 입력을 통해 자동으로 여러 작업을 수행하는 AI 에이전트. GPT 모델을 활용하여 다양한 작업을 자동화할 수 있도록 설계됨.</w:t>
            </w:r>
          </w:p>
        </w:tc>
        <w:tc>
          <w:tcPr>
            <w:tcW w:w="0" w:type="auto"/>
            <w:hideMark/>
          </w:tcPr>
          <w:p w14:paraId="1635F549" w14:textId="77777777" w:rsidR="00B61EDD" w:rsidRPr="00E87CF2" w:rsidRDefault="00A1411B">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20" w:tgtFrame="_new" w:history="1">
              <w:r w:rsidR="00B61EDD" w:rsidRPr="00E87CF2">
                <w:rPr>
                  <w:rStyle w:val="a4"/>
                  <w:rFonts w:asciiTheme="majorEastAsia" w:eastAsiaTheme="majorEastAsia" w:hAnsiTheme="majorEastAsia"/>
                </w:rPr>
                <w:t>AutoGPT GitHub</w:t>
              </w:r>
            </w:hyperlink>
          </w:p>
        </w:tc>
      </w:tr>
      <w:tr w:rsidR="0011739C" w:rsidRPr="00E87CF2"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E87CF2" w:rsidRDefault="0011739C">
            <w:pPr>
              <w:rPr>
                <w:rStyle w:val="afa"/>
                <w:rFonts w:asciiTheme="majorEastAsia" w:eastAsiaTheme="majorEastAsia" w:hAnsiTheme="majorEastAsia"/>
              </w:rPr>
            </w:pPr>
            <w:r w:rsidRPr="00E87CF2">
              <w:rPr>
                <w:rStyle w:val="afa"/>
                <w:rFonts w:asciiTheme="majorEastAsia" w:eastAsiaTheme="majorEastAsia" w:hAnsiTheme="majorEastAsia" w:hint="eastAsia"/>
              </w:rPr>
              <w:lastRenderedPageBreak/>
              <w:t>Pydantic</w:t>
            </w:r>
          </w:p>
        </w:tc>
        <w:tc>
          <w:tcPr>
            <w:tcW w:w="0" w:type="auto"/>
          </w:tcPr>
          <w:p w14:paraId="5BD9CA59" w14:textId="7241A900" w:rsidR="0011739C" w:rsidRPr="00E87CF2" w:rsidRDefault="0011739C">
            <w:pPr>
              <w:cnfStyle w:val="000000000000" w:firstRow="0" w:lastRow="0" w:firstColumn="0" w:lastColumn="0" w:oddVBand="0" w:evenVBand="0" w:oddHBand="0" w:evenHBand="0" w:firstRowFirstColumn="0" w:firstRowLastColumn="0" w:lastRowFirstColumn="0" w:lastRowLastColumn="0"/>
              <w:rPr>
                <w:rStyle w:val="afa"/>
                <w:rFonts w:asciiTheme="majorEastAsia" w:eastAsiaTheme="majorEastAsia" w:hAnsiTheme="majorEastAsia"/>
              </w:rPr>
            </w:pPr>
            <w:r w:rsidRPr="00E87CF2">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E87CF2">
              <w:rPr>
                <w:rStyle w:val="afa"/>
                <w:rFonts w:asciiTheme="majorEastAsia" w:eastAsiaTheme="majorEastAsia" w:hAnsiTheme="majorEastAsia" w:hint="eastAsia"/>
              </w:rPr>
              <w:t>.</w:t>
            </w:r>
          </w:p>
        </w:tc>
        <w:tc>
          <w:tcPr>
            <w:tcW w:w="0" w:type="auto"/>
          </w:tcPr>
          <w:p w14:paraId="4D349937" w14:textId="3A925583" w:rsidR="0011739C" w:rsidRPr="00E87CF2" w:rsidRDefault="00A1411B">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21" w:history="1">
              <w:r w:rsidR="003E5E45" w:rsidRPr="00E87CF2">
                <w:rPr>
                  <w:rStyle w:val="a4"/>
                  <w:rFonts w:asciiTheme="majorEastAsia" w:eastAsiaTheme="majorEastAsia" w:hAnsiTheme="majorEastAsia"/>
                </w:rPr>
                <w:t>PydanticAI</w:t>
              </w:r>
            </w:hyperlink>
          </w:p>
        </w:tc>
      </w:tr>
      <w:tr w:rsidR="0011739C" w:rsidRPr="00E87CF2"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E87CF2" w:rsidRDefault="00B61EDD">
            <w:pPr>
              <w:rPr>
                <w:rFonts w:asciiTheme="majorEastAsia" w:eastAsiaTheme="majorEastAsia" w:hAnsiTheme="majorEastAsia"/>
              </w:rPr>
            </w:pPr>
            <w:r w:rsidRPr="00E87CF2">
              <w:rPr>
                <w:rStyle w:val="afa"/>
                <w:rFonts w:asciiTheme="majorEastAsia" w:eastAsiaTheme="majorEastAsia" w:hAnsiTheme="majorEastAsia"/>
              </w:rPr>
              <w:t>LlamaIndex</w:t>
            </w:r>
          </w:p>
        </w:tc>
        <w:tc>
          <w:tcPr>
            <w:tcW w:w="0" w:type="auto"/>
            <w:hideMark/>
          </w:tcPr>
          <w:p w14:paraId="190C77C0" w14:textId="77777777" w:rsidR="00B61EDD" w:rsidRPr="00E87CF2"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E87CF2">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E87CF2" w:rsidRDefault="00A1411B">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22" w:tgtFrame="_new" w:history="1">
              <w:r w:rsidR="00B61EDD" w:rsidRPr="00E87CF2">
                <w:rPr>
                  <w:rStyle w:val="a4"/>
                  <w:rFonts w:asciiTheme="majorEastAsia" w:eastAsiaTheme="majorEastAsia" w:hAnsiTheme="majorEastAsia"/>
                </w:rPr>
                <w:t>LlamaIndex GitHub</w:t>
              </w:r>
            </w:hyperlink>
          </w:p>
        </w:tc>
      </w:tr>
      <w:tr w:rsidR="0011739C" w:rsidRPr="00E87CF2"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E87CF2" w:rsidRDefault="00B61EDD">
            <w:pPr>
              <w:rPr>
                <w:rFonts w:asciiTheme="majorEastAsia" w:eastAsiaTheme="majorEastAsia" w:hAnsiTheme="majorEastAsia"/>
              </w:rPr>
            </w:pPr>
            <w:r w:rsidRPr="00E87CF2">
              <w:rPr>
                <w:rStyle w:val="afa"/>
                <w:rFonts w:asciiTheme="majorEastAsia" w:eastAsiaTheme="majorEastAsia" w:hAnsiTheme="majorEastAsia"/>
              </w:rPr>
              <w:t>CrewAI</w:t>
            </w:r>
          </w:p>
        </w:tc>
        <w:tc>
          <w:tcPr>
            <w:tcW w:w="0" w:type="auto"/>
            <w:hideMark/>
          </w:tcPr>
          <w:p w14:paraId="1101E5CE" w14:textId="77777777" w:rsidR="00B61EDD" w:rsidRPr="00E87CF2"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E87CF2">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E87CF2" w:rsidRDefault="00A1411B">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23" w:tgtFrame="_new" w:history="1">
              <w:r w:rsidR="00B61EDD" w:rsidRPr="00E87CF2">
                <w:rPr>
                  <w:rStyle w:val="a4"/>
                  <w:rFonts w:asciiTheme="majorEastAsia" w:eastAsiaTheme="majorEastAsia" w:hAnsiTheme="majorEastAsia"/>
                </w:rPr>
                <w:t>CrewAI Website</w:t>
              </w:r>
            </w:hyperlink>
          </w:p>
        </w:tc>
      </w:tr>
      <w:tr w:rsidR="0011739C" w:rsidRPr="00E87CF2"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E87CF2" w:rsidRDefault="00B61EDD">
            <w:pPr>
              <w:rPr>
                <w:rFonts w:asciiTheme="majorEastAsia" w:eastAsiaTheme="majorEastAsia" w:hAnsiTheme="majorEastAsia"/>
              </w:rPr>
            </w:pPr>
            <w:r w:rsidRPr="00E87CF2">
              <w:rPr>
                <w:rStyle w:val="afa"/>
                <w:rFonts w:asciiTheme="majorEastAsia" w:eastAsiaTheme="majorEastAsia" w:hAnsiTheme="majorEastAsia"/>
              </w:rPr>
              <w:t>LangGraph</w:t>
            </w:r>
          </w:p>
        </w:tc>
        <w:tc>
          <w:tcPr>
            <w:tcW w:w="0" w:type="auto"/>
            <w:hideMark/>
          </w:tcPr>
          <w:p w14:paraId="43D30F72" w14:textId="77777777" w:rsidR="00B61EDD" w:rsidRPr="00E87CF2"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E87CF2">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E87CF2" w:rsidRDefault="00A1411B">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24" w:tgtFrame="_new" w:history="1">
              <w:r w:rsidR="00B61EDD" w:rsidRPr="00E87CF2">
                <w:rPr>
                  <w:rStyle w:val="a4"/>
                  <w:rFonts w:asciiTheme="majorEastAsia" w:eastAsiaTheme="majorEastAsia" w:hAnsiTheme="majorEastAsia"/>
                </w:rPr>
                <w:t>LangGraph GitHub</w:t>
              </w:r>
            </w:hyperlink>
          </w:p>
        </w:tc>
      </w:tr>
    </w:tbl>
    <w:p w14:paraId="7C052A0A" w14:textId="77777777" w:rsidR="00B61EDD" w:rsidRPr="00E87CF2" w:rsidRDefault="00B61EDD" w:rsidP="00B61EDD">
      <w:pPr>
        <w:pStyle w:val="a8"/>
        <w:ind w:left="0"/>
        <w:rPr>
          <w:rFonts w:asciiTheme="majorEastAsia" w:eastAsiaTheme="majorEastAsia" w:hAnsiTheme="majorEastAsia"/>
        </w:rPr>
      </w:pPr>
    </w:p>
    <w:p w14:paraId="1B3820B3" w14:textId="0F61E8DC" w:rsidR="00F659B4" w:rsidRPr="00E87CF2" w:rsidRDefault="00F659B4" w:rsidP="00F659B4">
      <w:pPr>
        <w:pStyle w:val="2"/>
        <w:rPr>
          <w:rFonts w:asciiTheme="majorEastAsia" w:eastAsiaTheme="majorEastAsia" w:hAnsiTheme="majorEastAsia"/>
        </w:rPr>
      </w:pPr>
      <w:bookmarkStart w:id="81" w:name="_Toc196736265"/>
      <w:r w:rsidRPr="00E87CF2">
        <w:rPr>
          <w:rFonts w:asciiTheme="majorEastAsia" w:eastAsiaTheme="majorEastAsia" w:hAnsiTheme="majorEastAsia"/>
        </w:rPr>
        <w:t>결론</w:t>
      </w:r>
      <w:bookmarkEnd w:id="81"/>
    </w:p>
    <w:p w14:paraId="534B284D" w14:textId="77777777" w:rsidR="00F659B4" w:rsidRPr="00E87CF2" w:rsidRDefault="00F659B4" w:rsidP="00F659B4">
      <w:pPr>
        <w:pStyle w:val="a8"/>
        <w:rPr>
          <w:rFonts w:asciiTheme="majorEastAsia" w:eastAsiaTheme="majorEastAsia" w:hAnsiTheme="majorEastAsia"/>
        </w:rPr>
      </w:pPr>
      <w:r w:rsidRPr="00E87CF2">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7777777" w:rsidR="00DF4422" w:rsidRPr="00E87CF2" w:rsidRDefault="00DF4422" w:rsidP="002A4A25">
      <w:pPr>
        <w:pStyle w:val="a8"/>
        <w:rPr>
          <w:rFonts w:asciiTheme="majorEastAsia" w:eastAsiaTheme="majorEastAsia" w:hAnsiTheme="majorEastAsia"/>
        </w:rPr>
      </w:pPr>
    </w:p>
    <w:sectPr w:rsidR="00DF4422" w:rsidRPr="00E87CF2"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FF5D3" w14:textId="77777777" w:rsidR="00A1411B" w:rsidRDefault="00A1411B">
      <w:pPr>
        <w:spacing w:line="240" w:lineRule="auto"/>
      </w:pPr>
      <w:r>
        <w:separator/>
      </w:r>
    </w:p>
  </w:endnote>
  <w:endnote w:type="continuationSeparator" w:id="0">
    <w:p w14:paraId="560C017A" w14:textId="77777777" w:rsidR="00A1411B" w:rsidRDefault="00A14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11739C" w:rsidRPr="00D035F3" w14:paraId="26855855" w14:textId="77777777" w:rsidTr="0060064F">
      <w:tc>
        <w:tcPr>
          <w:tcW w:w="6946" w:type="dxa"/>
          <w:shd w:val="clear" w:color="auto" w:fill="auto"/>
        </w:tcPr>
        <w:p w14:paraId="6D738C04" w14:textId="6E83A645" w:rsidR="0011739C" w:rsidRPr="00D035F3" w:rsidRDefault="0011739C" w:rsidP="0060064F">
          <w:pPr>
            <w:snapToGrid w:val="0"/>
            <w:ind w:right="160"/>
            <w:jc w:val="right"/>
            <w:rPr>
              <w:rFonts w:ascii="굴림" w:eastAsia="굴림" w:hAnsi="굴림"/>
            </w:rPr>
          </w:pPr>
        </w:p>
      </w:tc>
      <w:tc>
        <w:tcPr>
          <w:tcW w:w="2977" w:type="dxa"/>
          <w:shd w:val="clear" w:color="auto" w:fill="auto"/>
        </w:tcPr>
        <w:p w14:paraId="04CF79EE" w14:textId="77777777" w:rsidR="0011739C" w:rsidRPr="00D035F3" w:rsidRDefault="0011739C">
          <w:pPr>
            <w:snapToGrid w:val="0"/>
            <w:jc w:val="right"/>
            <w:rPr>
              <w:rFonts w:ascii="굴림" w:eastAsia="굴림" w:hAnsi="굴림"/>
            </w:rPr>
          </w:pPr>
          <w:r w:rsidRPr="00D035F3">
            <w:rPr>
              <w:rFonts w:ascii="굴림" w:eastAsia="굴림" w:hAnsi="굴림"/>
            </w:rPr>
            <w:t xml:space="preserve">Page </w:t>
          </w:r>
          <w:r w:rsidRPr="00D035F3">
            <w:rPr>
              <w:rStyle w:val="a3"/>
              <w:rFonts w:ascii="굴림" w:eastAsia="굴림" w:hAnsi="굴림"/>
            </w:rPr>
            <w:fldChar w:fldCharType="begin"/>
          </w:r>
          <w:r w:rsidRPr="00D035F3">
            <w:rPr>
              <w:rStyle w:val="a3"/>
              <w:rFonts w:ascii="굴림" w:eastAsia="굴림" w:hAnsi="굴림"/>
            </w:rPr>
            <w:instrText xml:space="preserve"> PAGE </w:instrText>
          </w:r>
          <w:r w:rsidRPr="00D035F3">
            <w:rPr>
              <w:rStyle w:val="a3"/>
              <w:rFonts w:ascii="굴림" w:eastAsia="굴림" w:hAnsi="굴림"/>
            </w:rPr>
            <w:fldChar w:fldCharType="separate"/>
          </w:r>
          <w:r>
            <w:rPr>
              <w:rStyle w:val="a3"/>
              <w:rFonts w:ascii="굴림" w:eastAsia="굴림" w:hAnsi="굴림"/>
              <w:noProof/>
            </w:rPr>
            <w:t>121</w:t>
          </w:r>
          <w:r w:rsidRPr="00D035F3">
            <w:rPr>
              <w:rStyle w:val="a3"/>
              <w:rFonts w:ascii="굴림" w:eastAsia="굴림" w:hAnsi="굴림"/>
            </w:rPr>
            <w:fldChar w:fldCharType="end"/>
          </w:r>
          <w:r w:rsidRPr="00D035F3">
            <w:rPr>
              <w:rStyle w:val="a3"/>
              <w:rFonts w:ascii="굴림" w:eastAsia="굴림" w:hAnsi="굴림"/>
            </w:rPr>
            <w:t xml:space="preserve"> of </w:t>
          </w:r>
          <w:r w:rsidRPr="00D035F3">
            <w:rPr>
              <w:rStyle w:val="a3"/>
              <w:rFonts w:ascii="굴림" w:eastAsia="굴림" w:hAnsi="굴림"/>
            </w:rPr>
            <w:fldChar w:fldCharType="begin"/>
          </w:r>
          <w:r w:rsidRPr="00D035F3">
            <w:rPr>
              <w:rStyle w:val="a3"/>
              <w:rFonts w:ascii="굴림" w:eastAsia="굴림" w:hAnsi="굴림"/>
            </w:rPr>
            <w:instrText xml:space="preserve"> NUMPAGES \*Arabic </w:instrText>
          </w:r>
          <w:r w:rsidRPr="00D035F3">
            <w:rPr>
              <w:rStyle w:val="a3"/>
              <w:rFonts w:ascii="굴림" w:eastAsia="굴림" w:hAnsi="굴림"/>
            </w:rPr>
            <w:fldChar w:fldCharType="separate"/>
          </w:r>
          <w:r>
            <w:rPr>
              <w:rStyle w:val="a3"/>
              <w:rFonts w:ascii="굴림" w:eastAsia="굴림" w:hAnsi="굴림"/>
              <w:noProof/>
            </w:rPr>
            <w:t>129</w:t>
          </w:r>
          <w:r w:rsidRPr="00D035F3">
            <w:rPr>
              <w:rStyle w:val="a3"/>
              <w:rFonts w:ascii="굴림" w:eastAsia="굴림" w:hAnsi="굴림"/>
            </w:rPr>
            <w:fldChar w:fldCharType="end"/>
          </w:r>
        </w:p>
      </w:tc>
    </w:tr>
  </w:tbl>
  <w:p w14:paraId="649A898C" w14:textId="77777777" w:rsidR="0011739C" w:rsidRPr="00D035F3" w:rsidRDefault="0011739C">
    <w:pPr>
      <w:pStyle w:val="af"/>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08398" w14:textId="77777777" w:rsidR="00A1411B" w:rsidRDefault="00A1411B">
      <w:pPr>
        <w:spacing w:line="240" w:lineRule="auto"/>
      </w:pPr>
      <w:r>
        <w:separator/>
      </w:r>
    </w:p>
  </w:footnote>
  <w:footnote w:type="continuationSeparator" w:id="0">
    <w:p w14:paraId="18CA94C4" w14:textId="77777777" w:rsidR="00A1411B" w:rsidRDefault="00A141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1"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2"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3"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4"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4"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5"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6"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7" w15:restartNumberingAfterBreak="0">
    <w:nsid w:val="14814957"/>
    <w:multiLevelType w:val="multilevel"/>
    <w:tmpl w:val="8DF09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0"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C6A4B41"/>
    <w:multiLevelType w:val="hybridMultilevel"/>
    <w:tmpl w:val="A4640CEC"/>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2" w15:restartNumberingAfterBreak="0">
    <w:nsid w:val="23285C3A"/>
    <w:multiLevelType w:val="hybridMultilevel"/>
    <w:tmpl w:val="D8C498E2"/>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3" w15:restartNumberingAfterBreak="0">
    <w:nsid w:val="30765384"/>
    <w:multiLevelType w:val="multilevel"/>
    <w:tmpl w:val="8C22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5966D4F"/>
    <w:multiLevelType w:val="hybridMultilevel"/>
    <w:tmpl w:val="79EA9C40"/>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380B"/>
    <w:multiLevelType w:val="multilevel"/>
    <w:tmpl w:val="61C2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2" w15:restartNumberingAfterBreak="0">
    <w:nsid w:val="630747BC"/>
    <w:multiLevelType w:val="multilevel"/>
    <w:tmpl w:val="82D8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2E247A"/>
    <w:multiLevelType w:val="multilevel"/>
    <w:tmpl w:val="379A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BB43894"/>
    <w:multiLevelType w:val="multilevel"/>
    <w:tmpl w:val="8858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D56F2E"/>
    <w:multiLevelType w:val="multilevel"/>
    <w:tmpl w:val="1E2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827668"/>
    <w:multiLevelType w:val="multilevel"/>
    <w:tmpl w:val="937ED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E92FA7"/>
    <w:multiLevelType w:val="multilevel"/>
    <w:tmpl w:val="A6B0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num w:numId="1">
    <w:abstractNumId w:val="0"/>
  </w:num>
  <w:num w:numId="2">
    <w:abstractNumId w:val="1"/>
  </w:num>
  <w:num w:numId="3">
    <w:abstractNumId w:val="2"/>
  </w:num>
  <w:num w:numId="4">
    <w:abstractNumId w:val="16"/>
  </w:num>
  <w:num w:numId="5">
    <w:abstractNumId w:val="40"/>
  </w:num>
  <w:num w:numId="6">
    <w:abstractNumId w:val="30"/>
  </w:num>
  <w:num w:numId="7">
    <w:abstractNumId w:val="39"/>
  </w:num>
  <w:num w:numId="8">
    <w:abstractNumId w:val="24"/>
  </w:num>
  <w:num w:numId="9">
    <w:abstractNumId w:val="36"/>
  </w:num>
  <w:num w:numId="10">
    <w:abstractNumId w:val="21"/>
  </w:num>
  <w:num w:numId="11">
    <w:abstractNumId w:val="15"/>
  </w:num>
  <w:num w:numId="12">
    <w:abstractNumId w:val="33"/>
  </w:num>
  <w:num w:numId="13">
    <w:abstractNumId w:val="28"/>
  </w:num>
  <w:num w:numId="14">
    <w:abstractNumId w:val="31"/>
  </w:num>
  <w:num w:numId="15">
    <w:abstractNumId w:val="26"/>
  </w:num>
  <w:num w:numId="16">
    <w:abstractNumId w:val="38"/>
  </w:num>
  <w:num w:numId="17">
    <w:abstractNumId w:val="32"/>
  </w:num>
  <w:num w:numId="18">
    <w:abstractNumId w:val="17"/>
  </w:num>
  <w:num w:numId="19">
    <w:abstractNumId w:val="23"/>
  </w:num>
  <w:num w:numId="20">
    <w:abstractNumId w:val="37"/>
  </w:num>
  <w:num w:numId="21">
    <w:abstractNumId w:val="35"/>
  </w:num>
  <w:num w:numId="22">
    <w:abstractNumId w:val="25"/>
  </w:num>
  <w:num w:numId="23">
    <w:abstractNumId w:val="22"/>
  </w:num>
  <w:num w:numId="24">
    <w:abstractNumId w:val="19"/>
  </w:num>
  <w:num w:numId="25">
    <w:abstractNumId w:val="14"/>
  </w:num>
  <w:num w:numId="26">
    <w:abstractNumId w:val="29"/>
  </w:num>
  <w:num w:numId="27">
    <w:abstractNumId w:val="18"/>
  </w:num>
  <w:num w:numId="28">
    <w:abstractNumId w:val="34"/>
  </w:num>
  <w:num w:numId="29">
    <w:abstractNumId w:val="20"/>
  </w:num>
  <w:num w:numId="30">
    <w:abstractNumId w:val="27"/>
  </w:num>
  <w:num w:numId="31">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qsFAOsRMpItAAAA"/>
  </w:docVars>
  <w:rsids>
    <w:rsidRoot w:val="00E172E6"/>
    <w:rsid w:val="000004E6"/>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3345"/>
    <w:rsid w:val="00044896"/>
    <w:rsid w:val="000455CC"/>
    <w:rsid w:val="00046C28"/>
    <w:rsid w:val="00046C6B"/>
    <w:rsid w:val="0004717C"/>
    <w:rsid w:val="000476BE"/>
    <w:rsid w:val="00047A8A"/>
    <w:rsid w:val="00047D81"/>
    <w:rsid w:val="00050088"/>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6F5"/>
    <w:rsid w:val="000D7C0B"/>
    <w:rsid w:val="000E0C1D"/>
    <w:rsid w:val="000E107F"/>
    <w:rsid w:val="000E1C0A"/>
    <w:rsid w:val="000E219B"/>
    <w:rsid w:val="000E2845"/>
    <w:rsid w:val="000E2B56"/>
    <w:rsid w:val="000E2CB6"/>
    <w:rsid w:val="000E2D69"/>
    <w:rsid w:val="000E3AF8"/>
    <w:rsid w:val="000E54EB"/>
    <w:rsid w:val="000E589A"/>
    <w:rsid w:val="000E595A"/>
    <w:rsid w:val="000E7431"/>
    <w:rsid w:val="000E7789"/>
    <w:rsid w:val="000F39A8"/>
    <w:rsid w:val="000F42D5"/>
    <w:rsid w:val="000F6BFB"/>
    <w:rsid w:val="00101981"/>
    <w:rsid w:val="0010232F"/>
    <w:rsid w:val="001030A6"/>
    <w:rsid w:val="00103C31"/>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8B7"/>
    <w:rsid w:val="001A3762"/>
    <w:rsid w:val="001A4CE8"/>
    <w:rsid w:val="001A50E0"/>
    <w:rsid w:val="001A5101"/>
    <w:rsid w:val="001A5422"/>
    <w:rsid w:val="001A5499"/>
    <w:rsid w:val="001A54A7"/>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5016D"/>
    <w:rsid w:val="002505FF"/>
    <w:rsid w:val="00250A76"/>
    <w:rsid w:val="0025127A"/>
    <w:rsid w:val="00251315"/>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ECD"/>
    <w:rsid w:val="00262F57"/>
    <w:rsid w:val="00263584"/>
    <w:rsid w:val="002635E8"/>
    <w:rsid w:val="0026370F"/>
    <w:rsid w:val="002643D8"/>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0AD"/>
    <w:rsid w:val="002C373C"/>
    <w:rsid w:val="002C3A2D"/>
    <w:rsid w:val="002C3C79"/>
    <w:rsid w:val="002C41F4"/>
    <w:rsid w:val="002C43D7"/>
    <w:rsid w:val="002C535F"/>
    <w:rsid w:val="002C6979"/>
    <w:rsid w:val="002C6BAF"/>
    <w:rsid w:val="002C741F"/>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47F"/>
    <w:rsid w:val="003401C9"/>
    <w:rsid w:val="003402D6"/>
    <w:rsid w:val="00341653"/>
    <w:rsid w:val="00342605"/>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5156"/>
    <w:rsid w:val="00496562"/>
    <w:rsid w:val="00496983"/>
    <w:rsid w:val="004969DF"/>
    <w:rsid w:val="00496BE0"/>
    <w:rsid w:val="00497A0C"/>
    <w:rsid w:val="004A06B0"/>
    <w:rsid w:val="004A1138"/>
    <w:rsid w:val="004A2210"/>
    <w:rsid w:val="004A305D"/>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1ABD"/>
    <w:rsid w:val="004E1F65"/>
    <w:rsid w:val="004E200C"/>
    <w:rsid w:val="004E2664"/>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7F9"/>
    <w:rsid w:val="00581F17"/>
    <w:rsid w:val="0058237D"/>
    <w:rsid w:val="00582617"/>
    <w:rsid w:val="00582866"/>
    <w:rsid w:val="00583374"/>
    <w:rsid w:val="00583904"/>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7BB"/>
    <w:rsid w:val="00614C60"/>
    <w:rsid w:val="00614DAF"/>
    <w:rsid w:val="0061692E"/>
    <w:rsid w:val="006169F4"/>
    <w:rsid w:val="00617151"/>
    <w:rsid w:val="0062108E"/>
    <w:rsid w:val="00622072"/>
    <w:rsid w:val="00622C7A"/>
    <w:rsid w:val="00624962"/>
    <w:rsid w:val="00624BCD"/>
    <w:rsid w:val="00624F44"/>
    <w:rsid w:val="00625319"/>
    <w:rsid w:val="00627272"/>
    <w:rsid w:val="00631056"/>
    <w:rsid w:val="006315D9"/>
    <w:rsid w:val="006325BB"/>
    <w:rsid w:val="0063281F"/>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F1C21"/>
    <w:rsid w:val="007F20F2"/>
    <w:rsid w:val="007F2F9E"/>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86D"/>
    <w:rsid w:val="008968DE"/>
    <w:rsid w:val="00896C00"/>
    <w:rsid w:val="008978ED"/>
    <w:rsid w:val="00897914"/>
    <w:rsid w:val="00897A18"/>
    <w:rsid w:val="008A00D3"/>
    <w:rsid w:val="008A0601"/>
    <w:rsid w:val="008A170A"/>
    <w:rsid w:val="008A34AE"/>
    <w:rsid w:val="008A3C95"/>
    <w:rsid w:val="008A4C99"/>
    <w:rsid w:val="008A50C5"/>
    <w:rsid w:val="008A53F2"/>
    <w:rsid w:val="008A69D0"/>
    <w:rsid w:val="008A6E2F"/>
    <w:rsid w:val="008A7847"/>
    <w:rsid w:val="008A798C"/>
    <w:rsid w:val="008B1546"/>
    <w:rsid w:val="008B1E27"/>
    <w:rsid w:val="008B39D6"/>
    <w:rsid w:val="008B422E"/>
    <w:rsid w:val="008B7FED"/>
    <w:rsid w:val="008C03C3"/>
    <w:rsid w:val="008C0BB5"/>
    <w:rsid w:val="008C212E"/>
    <w:rsid w:val="008C2FA2"/>
    <w:rsid w:val="008C3CF6"/>
    <w:rsid w:val="008C48A0"/>
    <w:rsid w:val="008C4CEA"/>
    <w:rsid w:val="008C512C"/>
    <w:rsid w:val="008C554A"/>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4393"/>
    <w:rsid w:val="00944589"/>
    <w:rsid w:val="0094474E"/>
    <w:rsid w:val="00944B21"/>
    <w:rsid w:val="00945E66"/>
    <w:rsid w:val="009465C7"/>
    <w:rsid w:val="00946698"/>
    <w:rsid w:val="009469EF"/>
    <w:rsid w:val="009471D1"/>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90F88"/>
    <w:rsid w:val="0099102A"/>
    <w:rsid w:val="00991B8E"/>
    <w:rsid w:val="009925F4"/>
    <w:rsid w:val="00993C7E"/>
    <w:rsid w:val="009954BA"/>
    <w:rsid w:val="00995785"/>
    <w:rsid w:val="00996408"/>
    <w:rsid w:val="00996847"/>
    <w:rsid w:val="009A063A"/>
    <w:rsid w:val="009A089B"/>
    <w:rsid w:val="009A0911"/>
    <w:rsid w:val="009A1043"/>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75A"/>
    <w:rsid w:val="00A05A2D"/>
    <w:rsid w:val="00A06335"/>
    <w:rsid w:val="00A10159"/>
    <w:rsid w:val="00A102E7"/>
    <w:rsid w:val="00A11945"/>
    <w:rsid w:val="00A11D1A"/>
    <w:rsid w:val="00A12A58"/>
    <w:rsid w:val="00A13916"/>
    <w:rsid w:val="00A13B7F"/>
    <w:rsid w:val="00A1411B"/>
    <w:rsid w:val="00A16509"/>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3AC"/>
    <w:rsid w:val="00A41742"/>
    <w:rsid w:val="00A41F24"/>
    <w:rsid w:val="00A42902"/>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76B9"/>
    <w:rsid w:val="00A5781E"/>
    <w:rsid w:val="00A607A9"/>
    <w:rsid w:val="00A610BE"/>
    <w:rsid w:val="00A6197C"/>
    <w:rsid w:val="00A61FED"/>
    <w:rsid w:val="00A648AE"/>
    <w:rsid w:val="00A64912"/>
    <w:rsid w:val="00A65CD8"/>
    <w:rsid w:val="00A6619B"/>
    <w:rsid w:val="00A664A6"/>
    <w:rsid w:val="00A66FD2"/>
    <w:rsid w:val="00A678C9"/>
    <w:rsid w:val="00A67B3E"/>
    <w:rsid w:val="00A67E4A"/>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CB6"/>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30A7"/>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916"/>
    <w:rsid w:val="00B71A8E"/>
    <w:rsid w:val="00B7287F"/>
    <w:rsid w:val="00B72A3F"/>
    <w:rsid w:val="00B72AC0"/>
    <w:rsid w:val="00B72D05"/>
    <w:rsid w:val="00B73D79"/>
    <w:rsid w:val="00B75734"/>
    <w:rsid w:val="00B757C0"/>
    <w:rsid w:val="00B7585B"/>
    <w:rsid w:val="00B75AEB"/>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2027"/>
    <w:rsid w:val="00C32E9A"/>
    <w:rsid w:val="00C33E22"/>
    <w:rsid w:val="00C344E2"/>
    <w:rsid w:val="00C34D7A"/>
    <w:rsid w:val="00C354E5"/>
    <w:rsid w:val="00C35D6F"/>
    <w:rsid w:val="00C361E4"/>
    <w:rsid w:val="00C372CC"/>
    <w:rsid w:val="00C378DD"/>
    <w:rsid w:val="00C37A9D"/>
    <w:rsid w:val="00C408CA"/>
    <w:rsid w:val="00C40957"/>
    <w:rsid w:val="00C4155D"/>
    <w:rsid w:val="00C42465"/>
    <w:rsid w:val="00C426C7"/>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F1E"/>
    <w:rsid w:val="00C8759E"/>
    <w:rsid w:val="00C91F70"/>
    <w:rsid w:val="00C9217C"/>
    <w:rsid w:val="00C9234B"/>
    <w:rsid w:val="00C926C6"/>
    <w:rsid w:val="00C926D8"/>
    <w:rsid w:val="00C92977"/>
    <w:rsid w:val="00C93BE4"/>
    <w:rsid w:val="00C94430"/>
    <w:rsid w:val="00C94B01"/>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A59"/>
    <w:rsid w:val="00CE113A"/>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30049"/>
    <w:rsid w:val="00D3033F"/>
    <w:rsid w:val="00D3038C"/>
    <w:rsid w:val="00D30548"/>
    <w:rsid w:val="00D306AE"/>
    <w:rsid w:val="00D308C5"/>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E16"/>
    <w:rsid w:val="00DD36FB"/>
    <w:rsid w:val="00DD3FA0"/>
    <w:rsid w:val="00DD4E7E"/>
    <w:rsid w:val="00DD501F"/>
    <w:rsid w:val="00DD51E0"/>
    <w:rsid w:val="00DD5427"/>
    <w:rsid w:val="00DD5561"/>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43BC"/>
    <w:rsid w:val="00E74E76"/>
    <w:rsid w:val="00E75D95"/>
    <w:rsid w:val="00E75F29"/>
    <w:rsid w:val="00E772A8"/>
    <w:rsid w:val="00E7796A"/>
    <w:rsid w:val="00E80EE1"/>
    <w:rsid w:val="00E81B39"/>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50E4"/>
    <w:rsid w:val="00EE68E1"/>
    <w:rsid w:val="00EE7793"/>
    <w:rsid w:val="00EE7B52"/>
    <w:rsid w:val="00EF0AD5"/>
    <w:rsid w:val="00EF0C95"/>
    <w:rsid w:val="00EF450C"/>
    <w:rsid w:val="00EF4D66"/>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C03"/>
    <w:rsid w:val="00F2521F"/>
    <w:rsid w:val="00F255B0"/>
    <w:rsid w:val="00F26393"/>
    <w:rsid w:val="00F26FBD"/>
    <w:rsid w:val="00F27CFF"/>
    <w:rsid w:val="00F305D1"/>
    <w:rsid w:val="00F306D7"/>
    <w:rsid w:val="00F30D74"/>
    <w:rsid w:val="00F3128A"/>
    <w:rsid w:val="00F31513"/>
    <w:rsid w:val="00F315BD"/>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753C"/>
    <w:rsid w:val="00F476D2"/>
    <w:rsid w:val="00F50961"/>
    <w:rsid w:val="00F51450"/>
    <w:rsid w:val="00F51CAE"/>
    <w:rsid w:val="00F523F9"/>
    <w:rsid w:val="00F541C9"/>
    <w:rsid w:val="00F541DE"/>
    <w:rsid w:val="00F54268"/>
    <w:rsid w:val="00F54606"/>
    <w:rsid w:val="00F54EB1"/>
    <w:rsid w:val="00F54F3F"/>
    <w:rsid w:val="00F571A1"/>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5178"/>
    <w:rsid w:val="00FB558C"/>
    <w:rsid w:val="00FB62F8"/>
    <w:rsid w:val="00FB6325"/>
    <w:rsid w:val="00FB64A5"/>
    <w:rsid w:val="00FB77B6"/>
    <w:rsid w:val="00FB7FCA"/>
    <w:rsid w:val="00FC06A8"/>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977"/>
    <w:rsid w:val="00FD6E26"/>
    <w:rsid w:val="00FE0C38"/>
    <w:rsid w:val="00FE12DF"/>
    <w:rsid w:val="00FE2258"/>
    <w:rsid w:val="00FE24BD"/>
    <w:rsid w:val="00FE3DDC"/>
    <w:rsid w:val="00FE4083"/>
    <w:rsid w:val="00FE44D9"/>
    <w:rsid w:val="00FE4F77"/>
    <w:rsid w:val="00FE592E"/>
    <w:rsid w:val="00FE6C40"/>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
    <w:next w:val="a"/>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
    <w:link w:val="2Char"/>
    <w:qFormat/>
    <w:rsid w:val="003569E5"/>
    <w:pPr>
      <w:numPr>
        <w:ilvl w:val="1"/>
      </w:numPr>
      <w:ind w:left="720"/>
      <w:outlineLvl w:val="1"/>
    </w:pPr>
    <w:rPr>
      <w:rFonts w:eastAsiaTheme="minorEastAsia"/>
      <w:sz w:val="24"/>
    </w:rPr>
  </w:style>
  <w:style w:type="paragraph" w:styleId="3">
    <w:name w:val="heading 3"/>
    <w:basedOn w:val="1"/>
    <w:next w:val="a"/>
    <w:qFormat/>
    <w:rsid w:val="0033747F"/>
    <w:pPr>
      <w:numPr>
        <w:ilvl w:val="2"/>
      </w:numPr>
      <w:outlineLvl w:val="2"/>
    </w:pPr>
    <w:rPr>
      <w:b w:val="0"/>
      <w:i/>
      <w:sz w:val="24"/>
    </w:rPr>
  </w:style>
  <w:style w:type="paragraph" w:styleId="4">
    <w:name w:val="heading 4"/>
    <w:basedOn w:val="3"/>
    <w:next w:val="a"/>
    <w:qFormat/>
    <w:rsid w:val="002A171C"/>
    <w:pPr>
      <w:numPr>
        <w:ilvl w:val="3"/>
      </w:numPr>
      <w:outlineLvl w:val="3"/>
    </w:pPr>
    <w:rPr>
      <w:sz w:val="22"/>
    </w:rPr>
  </w:style>
  <w:style w:type="paragraph" w:styleId="5">
    <w:name w:val="heading 5"/>
    <w:basedOn w:val="a"/>
    <w:next w:val="a"/>
    <w:qFormat/>
    <w:rsid w:val="002A171C"/>
    <w:pPr>
      <w:numPr>
        <w:ilvl w:val="4"/>
        <w:numId w:val="1"/>
      </w:numPr>
      <w:spacing w:before="240" w:after="60"/>
      <w:outlineLvl w:val="4"/>
    </w:pPr>
    <w:rPr>
      <w:rFonts w:eastAsia="맑은 고딕"/>
      <w:sz w:val="22"/>
    </w:rPr>
  </w:style>
  <w:style w:type="paragraph" w:styleId="6">
    <w:name w:val="heading 6"/>
    <w:basedOn w:val="a"/>
    <w:next w:val="a"/>
    <w:qFormat/>
    <w:rsid w:val="003544BE"/>
    <w:pPr>
      <w:numPr>
        <w:ilvl w:val="5"/>
        <w:numId w:val="1"/>
      </w:numPr>
      <w:spacing w:before="240" w:after="60"/>
      <w:outlineLvl w:val="5"/>
    </w:pPr>
    <w:rPr>
      <w:i/>
      <w:sz w:val="22"/>
    </w:rPr>
  </w:style>
  <w:style w:type="paragraph" w:styleId="7">
    <w:name w:val="heading 7"/>
    <w:basedOn w:val="a"/>
    <w:next w:val="a"/>
    <w:qFormat/>
    <w:rsid w:val="003544BE"/>
    <w:pPr>
      <w:numPr>
        <w:ilvl w:val="6"/>
        <w:numId w:val="1"/>
      </w:numPr>
      <w:spacing w:before="240" w:after="60"/>
      <w:outlineLvl w:val="6"/>
    </w:pPr>
  </w:style>
  <w:style w:type="paragraph" w:styleId="8">
    <w:name w:val="heading 8"/>
    <w:basedOn w:val="a"/>
    <w:next w:val="a"/>
    <w:qFormat/>
    <w:rsid w:val="003544BE"/>
    <w:pPr>
      <w:numPr>
        <w:ilvl w:val="7"/>
        <w:numId w:val="1"/>
      </w:numPr>
      <w:spacing w:before="240" w:after="60"/>
      <w:outlineLvl w:val="7"/>
    </w:pPr>
    <w:rPr>
      <w:i/>
    </w:rPr>
  </w:style>
  <w:style w:type="paragraph" w:styleId="9">
    <w:name w:val="heading 9"/>
    <w:basedOn w:val="a"/>
    <w:next w:val="a"/>
    <w:qFormat/>
    <w:rsid w:val="003544BE"/>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3">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4">
    <w:name w:val="Hyperlink"/>
    <w:uiPriority w:val="99"/>
    <w:rsid w:val="003544BE"/>
    <w:rPr>
      <w:color w:val="0000FF"/>
      <w:u w:val="single"/>
    </w:rPr>
  </w:style>
  <w:style w:type="character" w:styleId="a5">
    <w:name w:val="FollowedHyperlink"/>
    <w:rsid w:val="003544BE"/>
    <w:rPr>
      <w:color w:val="800080"/>
      <w:u w:val="single"/>
    </w:rPr>
  </w:style>
  <w:style w:type="character" w:customStyle="1" w:styleId="a6">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7">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
    <w:next w:val="a8"/>
    <w:rsid w:val="003544BE"/>
    <w:pPr>
      <w:keepNext/>
      <w:spacing w:before="240" w:after="120"/>
    </w:pPr>
    <w:rPr>
      <w:rFonts w:ascii="Arial" w:eastAsia="Arial Unicode MS" w:hAnsi="Arial" w:cs="Arial Unicode MS"/>
      <w:sz w:val="28"/>
      <w:szCs w:val="28"/>
    </w:rPr>
  </w:style>
  <w:style w:type="paragraph" w:styleId="a8">
    <w:name w:val="Body Text"/>
    <w:basedOn w:val="a"/>
    <w:link w:val="Char"/>
    <w:rsid w:val="00FE0C38"/>
    <w:pPr>
      <w:keepLines/>
      <w:spacing w:after="120"/>
      <w:ind w:left="720"/>
    </w:pPr>
    <w:rPr>
      <w:rFonts w:asciiTheme="minorEastAsia" w:eastAsiaTheme="minorEastAsia" w:hAnsiTheme="minorEastAsia"/>
      <w:sz w:val="22"/>
      <w:lang w:eastAsia="ko-KR"/>
    </w:rPr>
  </w:style>
  <w:style w:type="paragraph" w:styleId="a9">
    <w:name w:val="List"/>
    <w:basedOn w:val="a8"/>
    <w:rsid w:val="003544BE"/>
  </w:style>
  <w:style w:type="paragraph" w:styleId="aa">
    <w:name w:val="caption"/>
    <w:basedOn w:val="a"/>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b">
    <w:name w:val="색인"/>
    <w:basedOn w:val="a"/>
    <w:rsid w:val="003544BE"/>
    <w:pPr>
      <w:suppressLineNumbers/>
    </w:pPr>
  </w:style>
  <w:style w:type="paragraph" w:customStyle="1" w:styleId="Paragraph2">
    <w:name w:val="Paragraph2"/>
    <w:basedOn w:val="a"/>
    <w:rsid w:val="003544BE"/>
    <w:pPr>
      <w:spacing w:before="80"/>
      <w:ind w:left="720"/>
      <w:jc w:val="both"/>
    </w:pPr>
    <w:rPr>
      <w:color w:val="000000"/>
      <w:lang w:val="en-AU"/>
    </w:rPr>
  </w:style>
  <w:style w:type="paragraph" w:styleId="ac">
    <w:name w:val="Title"/>
    <w:basedOn w:val="a"/>
    <w:next w:val="a"/>
    <w:qFormat/>
    <w:rsid w:val="003544BE"/>
    <w:pPr>
      <w:spacing w:line="240" w:lineRule="auto"/>
      <w:jc w:val="center"/>
    </w:pPr>
    <w:rPr>
      <w:rFonts w:ascii="Arial" w:hAnsi="Arial"/>
      <w:b/>
      <w:sz w:val="36"/>
    </w:rPr>
  </w:style>
  <w:style w:type="paragraph" w:styleId="ad">
    <w:name w:val="Subtitle"/>
    <w:basedOn w:val="a"/>
    <w:next w:val="a8"/>
    <w:qFormat/>
    <w:rsid w:val="003544BE"/>
    <w:pPr>
      <w:spacing w:after="60"/>
      <w:jc w:val="center"/>
    </w:pPr>
    <w:rPr>
      <w:rFonts w:ascii="Arial" w:hAnsi="Arial"/>
      <w:i/>
      <w:sz w:val="36"/>
      <w:lang w:val="en-AU"/>
    </w:rPr>
  </w:style>
  <w:style w:type="paragraph" w:customStyle="1" w:styleId="NormalIndent2">
    <w:name w:val="Normal Indent2"/>
    <w:basedOn w:val="a"/>
    <w:rsid w:val="003544BE"/>
    <w:pPr>
      <w:ind w:left="900" w:hanging="900"/>
    </w:pPr>
  </w:style>
  <w:style w:type="paragraph" w:styleId="13">
    <w:name w:val="toc 1"/>
    <w:basedOn w:val="a"/>
    <w:next w:val="a"/>
    <w:uiPriority w:val="39"/>
    <w:rsid w:val="004B26FC"/>
    <w:pPr>
      <w:tabs>
        <w:tab w:val="right" w:pos="9360"/>
      </w:tabs>
      <w:spacing w:before="240" w:after="60"/>
      <w:ind w:right="720"/>
    </w:pPr>
    <w:rPr>
      <w:rFonts w:eastAsiaTheme="minorEastAsia"/>
    </w:rPr>
  </w:style>
  <w:style w:type="paragraph" w:styleId="20">
    <w:name w:val="toc 2"/>
    <w:basedOn w:val="a"/>
    <w:next w:val="a"/>
    <w:uiPriority w:val="39"/>
    <w:rsid w:val="004B26FC"/>
    <w:pPr>
      <w:tabs>
        <w:tab w:val="right" w:pos="9360"/>
      </w:tabs>
      <w:ind w:left="432" w:right="720"/>
    </w:pPr>
    <w:rPr>
      <w:rFonts w:eastAsiaTheme="minorEastAsia"/>
    </w:rPr>
  </w:style>
  <w:style w:type="paragraph" w:styleId="30">
    <w:name w:val="toc 3"/>
    <w:basedOn w:val="a"/>
    <w:next w:val="a"/>
    <w:uiPriority w:val="39"/>
    <w:rsid w:val="004B26FC"/>
    <w:pPr>
      <w:tabs>
        <w:tab w:val="right" w:pos="9360"/>
      </w:tabs>
      <w:ind w:left="864"/>
    </w:pPr>
    <w:rPr>
      <w:rFonts w:eastAsiaTheme="minorEastAsia"/>
    </w:rPr>
  </w:style>
  <w:style w:type="paragraph" w:styleId="ae">
    <w:name w:val="header"/>
    <w:basedOn w:val="a"/>
    <w:rsid w:val="003544BE"/>
    <w:pPr>
      <w:tabs>
        <w:tab w:val="center" w:pos="4320"/>
        <w:tab w:val="right" w:pos="8640"/>
      </w:tabs>
    </w:pPr>
  </w:style>
  <w:style w:type="paragraph" w:styleId="af">
    <w:name w:val="footer"/>
    <w:basedOn w:val="a"/>
    <w:rsid w:val="003544BE"/>
    <w:pPr>
      <w:tabs>
        <w:tab w:val="center" w:pos="4320"/>
        <w:tab w:val="right" w:pos="8640"/>
      </w:tabs>
    </w:pPr>
  </w:style>
  <w:style w:type="paragraph" w:customStyle="1" w:styleId="SmallDot">
    <w:name w:val="Small Dot"/>
    <w:basedOn w:val="a8"/>
    <w:rsid w:val="003544BE"/>
    <w:pPr>
      <w:numPr>
        <w:numId w:val="2"/>
      </w:numPr>
      <w:ind w:left="357" w:hanging="357"/>
    </w:pPr>
  </w:style>
  <w:style w:type="paragraph" w:customStyle="1" w:styleId="SmallDotTab">
    <w:name w:val="Small Dot Tab"/>
    <w:basedOn w:val="a8"/>
    <w:rsid w:val="003544BE"/>
    <w:pPr>
      <w:numPr>
        <w:numId w:val="3"/>
      </w:numPr>
      <w:ind w:left="1162" w:hanging="425"/>
    </w:pPr>
  </w:style>
  <w:style w:type="paragraph" w:customStyle="1" w:styleId="Tabletext">
    <w:name w:val="Tabletext"/>
    <w:basedOn w:val="a"/>
    <w:rsid w:val="003544BE"/>
    <w:pPr>
      <w:keepLines/>
      <w:spacing w:after="120"/>
    </w:pPr>
  </w:style>
  <w:style w:type="paragraph" w:styleId="af0">
    <w:name w:val="footnote text"/>
    <w:basedOn w:val="a"/>
    <w:rsid w:val="003544BE"/>
    <w:pPr>
      <w:snapToGrid w:val="0"/>
    </w:pPr>
  </w:style>
  <w:style w:type="paragraph" w:customStyle="1" w:styleId="NormalWeb2">
    <w:name w:val="Normal (Web)2"/>
    <w:basedOn w:val="a"/>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
    <w:rsid w:val="003544BE"/>
    <w:rPr>
      <w:rFonts w:ascii="Arial" w:eastAsia="돋움" w:hAnsi="Arial"/>
      <w:sz w:val="18"/>
      <w:szCs w:val="18"/>
    </w:rPr>
  </w:style>
  <w:style w:type="paragraph" w:customStyle="1" w:styleId="Caption2">
    <w:name w:val="Caption2"/>
    <w:basedOn w:val="a"/>
    <w:next w:val="a"/>
    <w:rsid w:val="003544BE"/>
    <w:rPr>
      <w:b/>
      <w:bCs/>
    </w:rPr>
  </w:style>
  <w:style w:type="paragraph" w:customStyle="1" w:styleId="MS">
    <w:name w:val="MS바탕글"/>
    <w:basedOn w:val="a"/>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1">
    <w:name w:val="바탕글"/>
    <w:basedOn w:val="a"/>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2">
    <w:name w:val="Body Text Indent"/>
    <w:basedOn w:val="a"/>
    <w:rsid w:val="003544BE"/>
    <w:pPr>
      <w:spacing w:after="180"/>
      <w:ind w:left="851"/>
    </w:pPr>
  </w:style>
  <w:style w:type="paragraph" w:customStyle="1" w:styleId="NormalIndent1">
    <w:name w:val="Normal Indent1"/>
    <w:basedOn w:val="a"/>
    <w:rsid w:val="003544BE"/>
    <w:pPr>
      <w:ind w:left="900" w:hanging="900"/>
    </w:pPr>
  </w:style>
  <w:style w:type="paragraph" w:customStyle="1" w:styleId="NormalWeb1">
    <w:name w:val="Normal (Web)1"/>
    <w:basedOn w:val="a"/>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
    <w:rsid w:val="003544BE"/>
    <w:rPr>
      <w:rFonts w:ascii="Arial" w:eastAsia="돋움" w:hAnsi="Arial"/>
      <w:sz w:val="18"/>
      <w:szCs w:val="18"/>
    </w:rPr>
  </w:style>
  <w:style w:type="paragraph" w:customStyle="1" w:styleId="Caption1">
    <w:name w:val="Caption1"/>
    <w:basedOn w:val="a"/>
    <w:next w:val="a"/>
    <w:rsid w:val="003544BE"/>
    <w:rPr>
      <w:b/>
      <w:bCs/>
    </w:rPr>
  </w:style>
  <w:style w:type="paragraph" w:styleId="40">
    <w:name w:val="toc 4"/>
    <w:basedOn w:val="ab"/>
    <w:uiPriority w:val="39"/>
    <w:rsid w:val="003544BE"/>
    <w:pPr>
      <w:tabs>
        <w:tab w:val="right" w:leader="dot" w:pos="8789"/>
      </w:tabs>
      <w:ind w:left="849"/>
    </w:pPr>
  </w:style>
  <w:style w:type="paragraph" w:styleId="50">
    <w:name w:val="toc 5"/>
    <w:basedOn w:val="ab"/>
    <w:uiPriority w:val="39"/>
    <w:rsid w:val="003544BE"/>
    <w:pPr>
      <w:tabs>
        <w:tab w:val="right" w:leader="dot" w:pos="8506"/>
      </w:tabs>
      <w:ind w:left="1132"/>
    </w:pPr>
  </w:style>
  <w:style w:type="paragraph" w:styleId="60">
    <w:name w:val="toc 6"/>
    <w:basedOn w:val="ab"/>
    <w:rsid w:val="003544BE"/>
    <w:pPr>
      <w:tabs>
        <w:tab w:val="right" w:leader="dot" w:pos="8223"/>
      </w:tabs>
      <w:ind w:left="1415"/>
    </w:pPr>
  </w:style>
  <w:style w:type="paragraph" w:styleId="70">
    <w:name w:val="toc 7"/>
    <w:basedOn w:val="ab"/>
    <w:rsid w:val="003544BE"/>
    <w:pPr>
      <w:tabs>
        <w:tab w:val="right" w:leader="dot" w:pos="7940"/>
      </w:tabs>
      <w:ind w:left="1698"/>
    </w:pPr>
  </w:style>
  <w:style w:type="paragraph" w:styleId="80">
    <w:name w:val="toc 8"/>
    <w:basedOn w:val="ab"/>
    <w:rsid w:val="003544BE"/>
    <w:pPr>
      <w:tabs>
        <w:tab w:val="right" w:leader="dot" w:pos="7657"/>
      </w:tabs>
      <w:ind w:left="1981"/>
    </w:pPr>
  </w:style>
  <w:style w:type="paragraph" w:styleId="90">
    <w:name w:val="toc 9"/>
    <w:basedOn w:val="ab"/>
    <w:rsid w:val="003544BE"/>
    <w:pPr>
      <w:tabs>
        <w:tab w:val="right" w:leader="dot" w:pos="7374"/>
      </w:tabs>
      <w:ind w:left="2264"/>
    </w:pPr>
  </w:style>
  <w:style w:type="paragraph" w:customStyle="1" w:styleId="100">
    <w:name w:val="목차 10"/>
    <w:basedOn w:val="ab"/>
    <w:rsid w:val="003544BE"/>
    <w:pPr>
      <w:tabs>
        <w:tab w:val="right" w:leader="dot" w:pos="7091"/>
      </w:tabs>
      <w:ind w:left="2547"/>
    </w:pPr>
  </w:style>
  <w:style w:type="paragraph" w:customStyle="1" w:styleId="af3">
    <w:name w:val="표 내용"/>
    <w:basedOn w:val="a"/>
    <w:rsid w:val="003544BE"/>
    <w:pPr>
      <w:suppressLineNumbers/>
    </w:pPr>
  </w:style>
  <w:style w:type="paragraph" w:customStyle="1" w:styleId="af4">
    <w:name w:val="표제목"/>
    <w:basedOn w:val="af3"/>
    <w:rsid w:val="003544BE"/>
    <w:pPr>
      <w:jc w:val="center"/>
    </w:pPr>
    <w:rPr>
      <w:b/>
      <w:bCs/>
    </w:rPr>
  </w:style>
  <w:style w:type="paragraph" w:customStyle="1" w:styleId="af5">
    <w:name w:val="프레임 내용"/>
    <w:basedOn w:val="a8"/>
    <w:rsid w:val="003544BE"/>
  </w:style>
  <w:style w:type="paragraph" w:customStyle="1" w:styleId="HTMLPreformatted1">
    <w:name w:val="HTML Preformatted1"/>
    <w:basedOn w:val="a"/>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6">
    <w:name w:val="endnote text"/>
    <w:basedOn w:val="a"/>
    <w:link w:val="Char0"/>
    <w:uiPriority w:val="99"/>
    <w:semiHidden/>
    <w:unhideWhenUsed/>
    <w:rsid w:val="005A0F8C"/>
    <w:pPr>
      <w:snapToGrid w:val="0"/>
    </w:pPr>
  </w:style>
  <w:style w:type="character" w:customStyle="1" w:styleId="Char0">
    <w:name w:val="미주 텍스트 Char"/>
    <w:link w:val="af6"/>
    <w:uiPriority w:val="99"/>
    <w:semiHidden/>
    <w:rsid w:val="005A0F8C"/>
    <w:rPr>
      <w:rFonts w:eastAsia="바탕"/>
      <w:lang w:eastAsia="ar-SA"/>
    </w:rPr>
  </w:style>
  <w:style w:type="character" w:styleId="af7">
    <w:name w:val="endnote reference"/>
    <w:uiPriority w:val="99"/>
    <w:semiHidden/>
    <w:unhideWhenUsed/>
    <w:rsid w:val="005A0F8C"/>
    <w:rPr>
      <w:vertAlign w:val="superscript"/>
    </w:rPr>
  </w:style>
  <w:style w:type="character" w:styleId="af8">
    <w:name w:val="footnote reference"/>
    <w:uiPriority w:val="99"/>
    <w:semiHidden/>
    <w:unhideWhenUsed/>
    <w:rsid w:val="005A0F8C"/>
    <w:rPr>
      <w:vertAlign w:val="superscript"/>
    </w:rPr>
  </w:style>
  <w:style w:type="table" w:styleId="af9">
    <w:name w:val="Table Grid"/>
    <w:basedOn w:val="a1"/>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8"/>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
    <w:link w:val="HTMLChar"/>
    <w:uiPriority w:val="99"/>
    <w:semiHidden/>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semiHidden/>
    <w:rsid w:val="003A68F1"/>
    <w:rPr>
      <w:rFonts w:ascii="굴림체" w:eastAsia="굴림체" w:hAnsi="굴림체" w:cs="굴림체"/>
      <w:sz w:val="24"/>
      <w:szCs w:val="24"/>
    </w:rPr>
  </w:style>
  <w:style w:type="character" w:styleId="afa">
    <w:name w:val="Strong"/>
    <w:uiPriority w:val="22"/>
    <w:qFormat/>
    <w:rsid w:val="002A648D"/>
    <w:rPr>
      <w:b/>
      <w:bCs/>
    </w:rPr>
  </w:style>
  <w:style w:type="paragraph" w:styleId="afb">
    <w:name w:val="Normal (Web)"/>
    <w:basedOn w:val="a"/>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c">
    <w:name w:val="논문본문"/>
    <w:basedOn w:val="a"/>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d">
    <w:name w:val="장제목"/>
    <w:basedOn w:val="a"/>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e">
    <w:name w:val="Date"/>
    <w:basedOn w:val="a"/>
    <w:next w:val="a"/>
    <w:link w:val="Char1"/>
    <w:rsid w:val="002C1B25"/>
    <w:pPr>
      <w:suppressAutoHyphens w:val="0"/>
      <w:autoSpaceDN w:val="0"/>
      <w:adjustRightInd w:val="0"/>
    </w:pPr>
    <w:rPr>
      <w:rFonts w:ascii="굴림" w:eastAsia="굴림" w:hAnsi="굴림"/>
      <w:sz w:val="18"/>
    </w:rPr>
  </w:style>
  <w:style w:type="character" w:customStyle="1" w:styleId="Char1">
    <w:name w:val="날짜 Char"/>
    <w:link w:val="afe"/>
    <w:rsid w:val="002C1B25"/>
    <w:rPr>
      <w:rFonts w:ascii="굴림" w:eastAsia="굴림" w:hAnsi="굴림"/>
      <w:sz w:val="18"/>
    </w:rPr>
  </w:style>
  <w:style w:type="paragraph" w:customStyle="1" w:styleId="aff">
    <w:name w:val="쪽"/>
    <w:basedOn w:val="a"/>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0">
    <w:name w:val="ㅇ"/>
    <w:basedOn w:val="a"/>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1">
    <w:name w:val="Balloon Text"/>
    <w:basedOn w:val="a"/>
    <w:link w:val="Char2"/>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ff1"/>
    <w:uiPriority w:val="99"/>
    <w:semiHidden/>
    <w:rsid w:val="00D65F3F"/>
    <w:rPr>
      <w:rFonts w:asciiTheme="majorHAnsi" w:eastAsiaTheme="majorEastAsia" w:hAnsiTheme="majorHAnsi" w:cstheme="majorBidi"/>
      <w:sz w:val="18"/>
      <w:szCs w:val="18"/>
      <w:lang w:eastAsia="ar-SA"/>
    </w:rPr>
  </w:style>
  <w:style w:type="character" w:styleId="aff2">
    <w:name w:val="annotation reference"/>
    <w:basedOn w:val="a0"/>
    <w:uiPriority w:val="99"/>
    <w:semiHidden/>
    <w:unhideWhenUsed/>
    <w:rsid w:val="00B16A49"/>
    <w:rPr>
      <w:sz w:val="18"/>
      <w:szCs w:val="18"/>
    </w:rPr>
  </w:style>
  <w:style w:type="paragraph" w:styleId="aff3">
    <w:name w:val="annotation text"/>
    <w:basedOn w:val="a"/>
    <w:link w:val="Char3"/>
    <w:uiPriority w:val="99"/>
    <w:semiHidden/>
    <w:unhideWhenUsed/>
    <w:rsid w:val="00B16A49"/>
  </w:style>
  <w:style w:type="character" w:customStyle="1" w:styleId="Char3">
    <w:name w:val="메모 텍스트 Char"/>
    <w:basedOn w:val="a0"/>
    <w:link w:val="aff3"/>
    <w:uiPriority w:val="99"/>
    <w:semiHidden/>
    <w:rsid w:val="00B16A49"/>
    <w:rPr>
      <w:rFonts w:eastAsia="바탕"/>
      <w:lang w:eastAsia="ar-SA"/>
    </w:rPr>
  </w:style>
  <w:style w:type="paragraph" w:styleId="aff4">
    <w:name w:val="annotation subject"/>
    <w:basedOn w:val="aff3"/>
    <w:next w:val="aff3"/>
    <w:link w:val="Char4"/>
    <w:uiPriority w:val="99"/>
    <w:semiHidden/>
    <w:unhideWhenUsed/>
    <w:rsid w:val="00B16A49"/>
    <w:rPr>
      <w:b/>
      <w:bCs/>
    </w:rPr>
  </w:style>
  <w:style w:type="character" w:customStyle="1" w:styleId="Char4">
    <w:name w:val="메모 주제 Char"/>
    <w:basedOn w:val="Char3"/>
    <w:link w:val="aff4"/>
    <w:uiPriority w:val="99"/>
    <w:semiHidden/>
    <w:rsid w:val="00B16A49"/>
    <w:rPr>
      <w:rFonts w:eastAsia="바탕"/>
      <w:b/>
      <w:bCs/>
      <w:lang w:eastAsia="ar-SA"/>
    </w:rPr>
  </w:style>
  <w:style w:type="paragraph" w:styleId="aff5">
    <w:name w:val="List Paragraph"/>
    <w:basedOn w:val="a"/>
    <w:uiPriority w:val="34"/>
    <w:qFormat/>
    <w:rsid w:val="00C00700"/>
    <w:pPr>
      <w:ind w:leftChars="400" w:left="800"/>
    </w:pPr>
  </w:style>
  <w:style w:type="character" w:styleId="aff6">
    <w:name w:val="Unresolved Mention"/>
    <w:basedOn w:val="a0"/>
    <w:uiPriority w:val="99"/>
    <w:semiHidden/>
    <w:unhideWhenUsed/>
    <w:rsid w:val="005944CA"/>
    <w:rPr>
      <w:color w:val="605E5C"/>
      <w:shd w:val="clear" w:color="auto" w:fill="E1DFDD"/>
    </w:rPr>
  </w:style>
  <w:style w:type="table" w:styleId="21">
    <w:name w:val="Plain Table 2"/>
    <w:basedOn w:val="a1"/>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0"/>
    <w:link w:val="1"/>
    <w:rsid w:val="004742B6"/>
    <w:rPr>
      <w:rFonts w:ascii="Arial" w:hAnsi="Arial"/>
      <w:b/>
      <w:sz w:val="28"/>
      <w:lang w:eastAsia="ar-SA"/>
    </w:rPr>
  </w:style>
  <w:style w:type="paragraph" w:customStyle="1" w:styleId="10">
    <w:name w:val="동1"/>
    <w:basedOn w:val="a8"/>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7">
    <w:name w:val="그림"/>
    <w:basedOn w:val="a8"/>
    <w:link w:val="Char5"/>
    <w:rsid w:val="006147BB"/>
    <w:pPr>
      <w:jc w:val="center"/>
    </w:pPr>
  </w:style>
  <w:style w:type="character" w:customStyle="1" w:styleId="Char5">
    <w:name w:val="그림 Char"/>
    <w:basedOn w:val="Char"/>
    <w:link w:val="aff7"/>
    <w:rsid w:val="006147BB"/>
    <w:rPr>
      <w:rFonts w:asciiTheme="minorEastAsia" w:eastAsiaTheme="minorEastAsia" w:hAnsiTheme="minorEastAsia"/>
      <w:sz w:val="22"/>
    </w:rPr>
  </w:style>
  <w:style w:type="table" w:customStyle="1" w:styleId="14">
    <w:name w:val="스타일1"/>
    <w:basedOn w:val="a1"/>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8"/>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8">
    <w:name w:val="표왼"/>
    <w:basedOn w:val="a8"/>
    <w:link w:val="Char6"/>
    <w:qFormat/>
    <w:rsid w:val="00F8614F"/>
    <w:pPr>
      <w:spacing w:after="0"/>
      <w:ind w:left="0"/>
    </w:pPr>
    <w:rPr>
      <w:rFonts w:asciiTheme="minorHAnsi" w:eastAsiaTheme="minorHAnsi" w:hAnsiTheme="minorHAnsi"/>
      <w:sz w:val="19"/>
      <w:szCs w:val="19"/>
    </w:rPr>
  </w:style>
  <w:style w:type="character" w:customStyle="1" w:styleId="Char6">
    <w:name w:val="표왼 Char"/>
    <w:basedOn w:val="Char"/>
    <w:link w:val="aff8"/>
    <w:rsid w:val="00F8614F"/>
    <w:rPr>
      <w:rFonts w:asciiTheme="minorHAnsi" w:eastAsiaTheme="minorHAnsi" w:hAnsiTheme="minorHAnsi"/>
      <w:sz w:val="19"/>
      <w:szCs w:val="19"/>
    </w:rPr>
  </w:style>
  <w:style w:type="paragraph" w:customStyle="1" w:styleId="31">
    <w:name w:val="스타일3"/>
    <w:basedOn w:val="a8"/>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0"/>
    <w:uiPriority w:val="99"/>
    <w:semiHidden/>
    <w:unhideWhenUsed/>
    <w:rsid w:val="00F659B4"/>
    <w:rPr>
      <w:rFonts w:ascii="굴림체" w:eastAsiaTheme="minorEastAsia" w:hAnsi="굴림체" w:cs="굴림체"/>
      <w:sz w:val="22"/>
      <w:szCs w:val="24"/>
    </w:rPr>
  </w:style>
  <w:style w:type="table" w:styleId="16">
    <w:name w:val="Plain Table 1"/>
    <w:basedOn w:val="a1"/>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0"/>
    <w:rsid w:val="00113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daddynkidsmakers.blogspot.com/2024/02/stable-diffusion.html"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ai.pydantic.dev/"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github.com/Stability-AI/stablediffusion" TargetMode="External"/><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s://huggingface.co/CompVis/stable-diffusion-v-1-4-original" TargetMode="External"/><Relationship Id="rId20" Type="http://schemas.openxmlformats.org/officeDocument/2006/relationships/hyperlink" Target="https://github.com/Significant-Gravitas/AutoGPT"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angchain-ai/langgraph"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crewAIInc/crewAI" TargetMode="External"/><Relationship Id="rId10" Type="http://schemas.openxmlformats.org/officeDocument/2006/relationships/image" Target="media/image2.png"/><Relationship Id="rId19" Type="http://schemas.openxmlformats.org/officeDocument/2006/relationships/hyperlink" Target="https://github.com/langchain-ai/langchain/blob/master/libs/langchain/langchain/agents/conversational_chat/prompt.p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jerryjliu/llama_inde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3BCD0-A40F-4AB1-BA8E-B1492B007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77</TotalTime>
  <Pages>33</Pages>
  <Words>4080</Words>
  <Characters>23257</Characters>
  <Application>Microsoft Office Word</Application>
  <DocSecurity>0</DocSecurity>
  <Lines>193</Lines>
  <Paragraphs>54</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27283</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49</cp:revision>
  <cp:lastPrinted>2023-12-02T00:37:00Z</cp:lastPrinted>
  <dcterms:created xsi:type="dcterms:W3CDTF">2025-04-22T12:31:00Z</dcterms:created>
  <dcterms:modified xsi:type="dcterms:W3CDTF">2025-04-28T03:36:00Z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
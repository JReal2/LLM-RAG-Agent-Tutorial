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568751A" w14:textId="77777777" w:rsidR="00D5082E" w:rsidRPr="000D6523" w:rsidRDefault="00C845BE" w:rsidP="00065D44">
      <w:pPr>
        <w:pStyle w:val="ad"/>
        <w:rPr>
          <w:rFonts w:asciiTheme="majorEastAsia" w:eastAsiaTheme="majorEastAsia" w:hAnsiTheme="majorEastAsia"/>
          <w:b w:val="0"/>
          <w:lang w:eastAsia="ko-KR"/>
        </w:rPr>
      </w:pPr>
      <w:r w:rsidRPr="000D6523">
        <w:rPr>
          <w:rFonts w:asciiTheme="majorEastAsia" w:eastAsiaTheme="majorEastAsia" w:hAnsiTheme="majorEastAsia"/>
          <w:noProof/>
          <w:lang w:eastAsia="ko-KR"/>
        </w:rPr>
        <w:drawing>
          <wp:anchor distT="0" distB="0" distL="114300" distR="114300" simplePos="0" relativeHeight="251834880" behindDoc="1" locked="0" layoutInCell="1" allowOverlap="1" wp14:anchorId="21CD554B" wp14:editId="0177BD14">
            <wp:simplePos x="0" y="0"/>
            <wp:positionH relativeFrom="page">
              <wp:posOffset>1565275</wp:posOffset>
            </wp:positionH>
            <wp:positionV relativeFrom="paragraph">
              <wp:posOffset>-1534160</wp:posOffset>
            </wp:positionV>
            <wp:extent cx="7543800" cy="10681970"/>
            <wp:effectExtent l="0" t="0" r="0" b="0"/>
            <wp:wrapNone/>
            <wp:docPr id="310" name="그림 310" descr="c1-b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1-bg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3800" cy="10681970"/>
                    </a:xfrm>
                    <a:prstGeom prst="rect">
                      <a:avLst/>
                    </a:prstGeom>
                    <a:noFill/>
                  </pic:spPr>
                </pic:pic>
              </a:graphicData>
            </a:graphic>
            <wp14:sizeRelH relativeFrom="page">
              <wp14:pctWidth>0</wp14:pctWidth>
            </wp14:sizeRelH>
            <wp14:sizeRelV relativeFrom="page">
              <wp14:pctHeight>0</wp14:pctHeight>
            </wp14:sizeRelV>
          </wp:anchor>
        </w:drawing>
      </w:r>
    </w:p>
    <w:p w14:paraId="53613724" w14:textId="77777777" w:rsidR="00D5082E" w:rsidRPr="000D6523" w:rsidRDefault="00D5082E">
      <w:pPr>
        <w:rPr>
          <w:rFonts w:asciiTheme="majorEastAsia" w:eastAsiaTheme="majorEastAsia" w:hAnsiTheme="majorEastAsia"/>
        </w:rPr>
      </w:pPr>
    </w:p>
    <w:p w14:paraId="538D51F8" w14:textId="77777777" w:rsidR="00D5082E" w:rsidRPr="000D6523" w:rsidRDefault="00D5082E">
      <w:pPr>
        <w:rPr>
          <w:rFonts w:asciiTheme="majorEastAsia" w:eastAsiaTheme="majorEastAsia" w:hAnsiTheme="majorEastAsia"/>
        </w:rPr>
      </w:pPr>
    </w:p>
    <w:p w14:paraId="6F8E7487" w14:textId="77777777" w:rsidR="00A32698" w:rsidRPr="000D6523" w:rsidRDefault="00A32698">
      <w:pPr>
        <w:rPr>
          <w:rFonts w:asciiTheme="majorEastAsia" w:eastAsiaTheme="majorEastAsia" w:hAnsiTheme="majorEastAsia"/>
          <w:lang w:eastAsia="ko-KR"/>
        </w:rPr>
      </w:pPr>
    </w:p>
    <w:p w14:paraId="47194C4A" w14:textId="77777777" w:rsidR="00A32698" w:rsidRPr="000D6523" w:rsidRDefault="00A32698">
      <w:pPr>
        <w:rPr>
          <w:rFonts w:asciiTheme="majorEastAsia" w:eastAsiaTheme="majorEastAsia" w:hAnsiTheme="majorEastAsia"/>
          <w:lang w:eastAsia="ko-KR"/>
        </w:rPr>
      </w:pPr>
    </w:p>
    <w:p w14:paraId="3090866E" w14:textId="77777777" w:rsidR="00A32698" w:rsidRPr="000D6523" w:rsidRDefault="00A32698">
      <w:pPr>
        <w:rPr>
          <w:rFonts w:asciiTheme="majorEastAsia" w:eastAsiaTheme="majorEastAsia" w:hAnsiTheme="majorEastAsia"/>
          <w:lang w:eastAsia="ko-KR"/>
        </w:rPr>
      </w:pPr>
    </w:p>
    <w:p w14:paraId="3381F1BE" w14:textId="77777777" w:rsidR="00A32698" w:rsidRPr="000D6523" w:rsidRDefault="00A32698">
      <w:pPr>
        <w:rPr>
          <w:rFonts w:asciiTheme="majorEastAsia" w:eastAsiaTheme="majorEastAsia" w:hAnsiTheme="majorEastAsia"/>
          <w:lang w:eastAsia="ko-KR"/>
        </w:rPr>
      </w:pPr>
    </w:p>
    <w:p w14:paraId="1B23E051" w14:textId="77777777" w:rsidR="00A32698" w:rsidRPr="000D6523" w:rsidRDefault="00A32698">
      <w:pPr>
        <w:rPr>
          <w:rFonts w:asciiTheme="majorEastAsia" w:eastAsiaTheme="majorEastAsia" w:hAnsiTheme="majorEastAsia"/>
          <w:lang w:eastAsia="ko-KR"/>
        </w:rPr>
      </w:pPr>
    </w:p>
    <w:p w14:paraId="4A61322E" w14:textId="77777777" w:rsidR="00A32698" w:rsidRPr="000D6523" w:rsidRDefault="00A32698">
      <w:pPr>
        <w:rPr>
          <w:rFonts w:asciiTheme="majorEastAsia" w:eastAsiaTheme="majorEastAsia" w:hAnsiTheme="majorEastAsia"/>
          <w:lang w:eastAsia="ko-KR"/>
        </w:rPr>
      </w:pPr>
    </w:p>
    <w:p w14:paraId="0DCEF5BE" w14:textId="77777777" w:rsidR="00A32698" w:rsidRPr="000D6523" w:rsidRDefault="00A32698">
      <w:pPr>
        <w:rPr>
          <w:rFonts w:asciiTheme="majorEastAsia" w:eastAsiaTheme="majorEastAsia" w:hAnsiTheme="majorEastAsia"/>
          <w:lang w:eastAsia="ko-KR"/>
        </w:rPr>
      </w:pPr>
    </w:p>
    <w:p w14:paraId="57B62422" w14:textId="77777777" w:rsidR="00D5082E" w:rsidRPr="000D6523" w:rsidRDefault="00D5082E">
      <w:pPr>
        <w:rPr>
          <w:rFonts w:asciiTheme="majorEastAsia" w:eastAsiaTheme="majorEastAsia" w:hAnsiTheme="majorEastAsia"/>
        </w:rPr>
      </w:pPr>
    </w:p>
    <w:p w14:paraId="01950957" w14:textId="77777777" w:rsidR="00D5082E" w:rsidRPr="000D6523" w:rsidRDefault="00D5082E">
      <w:pPr>
        <w:rPr>
          <w:rFonts w:asciiTheme="majorEastAsia" w:eastAsiaTheme="majorEastAsia" w:hAnsiTheme="majorEastAsia"/>
        </w:rPr>
      </w:pPr>
    </w:p>
    <w:p w14:paraId="4D94120A" w14:textId="77777777" w:rsidR="00D5082E" w:rsidRPr="000D6523" w:rsidRDefault="00D5082E">
      <w:pPr>
        <w:rPr>
          <w:rFonts w:asciiTheme="majorEastAsia" w:eastAsiaTheme="majorEastAsia" w:hAnsiTheme="majorEastAsia"/>
        </w:rPr>
      </w:pPr>
    </w:p>
    <w:p w14:paraId="4484F5C1" w14:textId="77777777" w:rsidR="00A95FCB" w:rsidRPr="000D6523" w:rsidRDefault="00E90CF0">
      <w:pPr>
        <w:pStyle w:val="ad"/>
        <w:jc w:val="right"/>
        <w:rPr>
          <w:rFonts w:asciiTheme="majorEastAsia" w:eastAsiaTheme="majorEastAsia" w:hAnsiTheme="majorEastAsia"/>
          <w:sz w:val="20"/>
          <w:lang w:eastAsia="ko-KR"/>
        </w:rPr>
      </w:pPr>
      <w:r w:rsidRPr="000D6523">
        <w:rPr>
          <w:rFonts w:asciiTheme="majorEastAsia" w:eastAsiaTheme="majorEastAsia" w:hAnsiTheme="majorEastAsia"/>
          <w:noProof/>
        </w:rPr>
        <mc:AlternateContent>
          <mc:Choice Requires="wps">
            <w:drawing>
              <wp:anchor distT="0" distB="0" distL="114300" distR="114300" simplePos="0" relativeHeight="251838976" behindDoc="0" locked="0" layoutInCell="1" allowOverlap="1" wp14:anchorId="12B4BB5C" wp14:editId="39A9967D">
                <wp:simplePos x="0" y="0"/>
                <wp:positionH relativeFrom="column">
                  <wp:posOffset>-349857</wp:posOffset>
                </wp:positionH>
                <wp:positionV relativeFrom="paragraph">
                  <wp:posOffset>268936</wp:posOffset>
                </wp:positionV>
                <wp:extent cx="3792772" cy="0"/>
                <wp:effectExtent l="0" t="19050" r="36830" b="19050"/>
                <wp:wrapNone/>
                <wp:docPr id="3" name="Straight Connector 3"/>
                <wp:cNvGraphicFramePr/>
                <a:graphic xmlns:a="http://schemas.openxmlformats.org/drawingml/2006/main">
                  <a:graphicData uri="http://schemas.microsoft.com/office/word/2010/wordprocessingShape">
                    <wps:wsp>
                      <wps:cNvCnPr/>
                      <wps:spPr>
                        <a:xfrm>
                          <a:off x="0" y="0"/>
                          <a:ext cx="3792772"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3E189CF8" id="Straight Connector 3" o:spid="_x0000_s1026" style="position:absolute;left:0;text-align:lef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21.2pt" to="271.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" strokecolor="#0d0d0d [3069]" strokeweight="3pt"/>
            </w:pict>
          </mc:Fallback>
        </mc:AlternateContent>
      </w:r>
    </w:p>
    <w:p w14:paraId="3BD4D68A" w14:textId="77777777" w:rsidR="00A95FCB" w:rsidRPr="000D6523" w:rsidRDefault="00E90CF0" w:rsidP="001641DB">
      <w:pPr>
        <w:pStyle w:val="ad"/>
        <w:rPr>
          <w:rFonts w:asciiTheme="majorEastAsia" w:eastAsiaTheme="majorEastAsia" w:hAnsiTheme="majorEastAsia"/>
          <w:sz w:val="20"/>
          <w:lang w:eastAsia="ko-KR"/>
        </w:rPr>
      </w:pPr>
      <w:r w:rsidRPr="000D6523">
        <w:rPr>
          <w:rFonts w:asciiTheme="majorEastAsia" w:eastAsiaTheme="majorEastAsia" w:hAnsiTheme="majorEastAsia"/>
          <w:noProof/>
        </w:rPr>
        <mc:AlternateContent>
          <mc:Choice Requires="wps">
            <w:drawing>
              <wp:anchor distT="45720" distB="45720" distL="114300" distR="114300" simplePos="0" relativeHeight="251836928" behindDoc="0" locked="0" layoutInCell="1" allowOverlap="1" wp14:anchorId="03887B1D" wp14:editId="202DC506">
                <wp:simplePos x="0" y="0"/>
                <wp:positionH relativeFrom="column">
                  <wp:posOffset>-431165</wp:posOffset>
                </wp:positionH>
                <wp:positionV relativeFrom="paragraph">
                  <wp:posOffset>140970</wp:posOffset>
                </wp:positionV>
                <wp:extent cx="4500245" cy="118427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1184275"/>
                        </a:xfrm>
                        <a:prstGeom prst="rect">
                          <a:avLst/>
                        </a:prstGeom>
                        <a:noFill/>
                        <a:ln w="9525">
                          <a:noFill/>
                          <a:miter lim="800000"/>
                          <a:headEnd/>
                          <a:tailEnd/>
                        </a:ln>
                      </wps:spPr>
                      <wps:txbx>
                        <w:txbxContent>
                          <w:p w14:paraId="5C84B729" w14:textId="31D1AB76" w:rsidR="000D6523" w:rsidRDefault="000D6523"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3291699D" w:rsidR="000D6523" w:rsidRPr="00AC30A7" w:rsidRDefault="000D6523" w:rsidP="00C845BE">
                            <w:pPr>
                              <w:pStyle w:val="ad"/>
                              <w:jc w:val="left"/>
                              <w:rPr>
                                <w:rFonts w:asciiTheme="minorHAnsi" w:eastAsiaTheme="minorHAnsi" w:hAnsiTheme="minorHAnsi"/>
                                <w:sz w:val="48"/>
                                <w:szCs w:val="52"/>
                                <w:lang w:eastAsia="ko-KR"/>
                              </w:rPr>
                            </w:pPr>
                            <w:r>
                              <w:rPr>
                                <w:rFonts w:asciiTheme="minorHAnsi" w:eastAsiaTheme="minorHAnsi" w:hAnsiTheme="minorHAnsi" w:hint="eastAsia"/>
                                <w:sz w:val="48"/>
                                <w:szCs w:val="52"/>
                                <w:lang w:eastAsia="ko-KR"/>
                              </w:rPr>
                              <w:t>교안</w:t>
                            </w:r>
                          </w:p>
                          <w:p w14:paraId="28A568D0" w14:textId="1C578BC6" w:rsidR="000D6523" w:rsidRPr="00B60476" w:rsidRDefault="000D6523" w:rsidP="00B60476">
                            <w:pPr>
                              <w:rPr>
                                <w:rFonts w:asciiTheme="minorHAnsi" w:eastAsiaTheme="minorHAnsi" w:hAnsiTheme="minorHAnsi"/>
                                <w:sz w:val="24"/>
                                <w:szCs w:val="24"/>
                                <w:lang w:eastAsia="ko-KR"/>
                              </w:rPr>
                            </w:pPr>
                          </w:p>
                          <w:p w14:paraId="48D47F4B" w14:textId="77777777" w:rsidR="000D6523" w:rsidRPr="0025765D" w:rsidRDefault="000D6523" w:rsidP="00C845BE">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887B1D" id="_x0000_t202" coordsize="21600,21600" o:spt="202" path="m,l,21600r21600,l21600,xe">
                <v:stroke joinstyle="miter"/>
                <v:path gradientshapeok="t" o:connecttype="rect"/>
              </v:shapetype>
              <v:shape id="Text Box 2" o:spid="_x0000_s1026" type="#_x0000_t202" style="position:absolute;left:0;text-align:left;margin-left:-33.95pt;margin-top:11.1pt;width:354.35pt;height:93.25pt;z-index:25183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" filled="f" stroked="f">
                <v:textbox>
                  <w:txbxContent>
                    <w:p w14:paraId="5C84B729" w14:textId="31D1AB76" w:rsidR="000D6523" w:rsidRDefault="000D6523"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3291699D" w:rsidR="000D6523" w:rsidRPr="00AC30A7" w:rsidRDefault="000D6523" w:rsidP="00C845BE">
                      <w:pPr>
                        <w:pStyle w:val="ad"/>
                        <w:jc w:val="left"/>
                        <w:rPr>
                          <w:rFonts w:asciiTheme="minorHAnsi" w:eastAsiaTheme="minorHAnsi" w:hAnsiTheme="minorHAnsi"/>
                          <w:sz w:val="48"/>
                          <w:szCs w:val="52"/>
                          <w:lang w:eastAsia="ko-KR"/>
                        </w:rPr>
                      </w:pPr>
                      <w:r>
                        <w:rPr>
                          <w:rFonts w:asciiTheme="minorHAnsi" w:eastAsiaTheme="minorHAnsi" w:hAnsiTheme="minorHAnsi" w:hint="eastAsia"/>
                          <w:sz w:val="48"/>
                          <w:szCs w:val="52"/>
                          <w:lang w:eastAsia="ko-KR"/>
                        </w:rPr>
                        <w:t>교안</w:t>
                      </w:r>
                    </w:p>
                    <w:p w14:paraId="28A568D0" w14:textId="1C578BC6" w:rsidR="000D6523" w:rsidRPr="00B60476" w:rsidRDefault="000D6523" w:rsidP="00B60476">
                      <w:pPr>
                        <w:rPr>
                          <w:rFonts w:asciiTheme="minorHAnsi" w:eastAsiaTheme="minorHAnsi" w:hAnsiTheme="minorHAnsi"/>
                          <w:sz w:val="24"/>
                          <w:szCs w:val="24"/>
                          <w:lang w:eastAsia="ko-KR"/>
                        </w:rPr>
                      </w:pPr>
                    </w:p>
                    <w:p w14:paraId="48D47F4B" w14:textId="77777777" w:rsidR="000D6523" w:rsidRPr="0025765D" w:rsidRDefault="000D6523" w:rsidP="00C845BE">
                      <w:pPr>
                        <w:spacing w:line="240" w:lineRule="auto"/>
                        <w:contextualSpacing/>
                        <w:rPr>
                          <w:color w:val="000000" w:themeColor="text1"/>
                          <w:sz w:val="108"/>
                          <w:szCs w:val="108"/>
                        </w:rPr>
                      </w:pPr>
                    </w:p>
                  </w:txbxContent>
                </v:textbox>
                <w10:wrap type="square"/>
              </v:shape>
            </w:pict>
          </mc:Fallback>
        </mc:AlternateContent>
      </w:r>
    </w:p>
    <w:p w14:paraId="6F373569" w14:textId="77777777" w:rsidR="00A95FCB" w:rsidRPr="000D6523" w:rsidRDefault="00A95FCB">
      <w:pPr>
        <w:pStyle w:val="ad"/>
        <w:jc w:val="right"/>
        <w:rPr>
          <w:rFonts w:asciiTheme="majorEastAsia" w:eastAsiaTheme="majorEastAsia" w:hAnsiTheme="majorEastAsia"/>
          <w:sz w:val="20"/>
          <w:lang w:eastAsia="ko-KR"/>
        </w:rPr>
      </w:pPr>
    </w:p>
    <w:p w14:paraId="3408EFB6" w14:textId="77777777" w:rsidR="00A95FCB" w:rsidRPr="000D6523" w:rsidRDefault="00A95FCB">
      <w:pPr>
        <w:pStyle w:val="ad"/>
        <w:jc w:val="right"/>
        <w:rPr>
          <w:rFonts w:asciiTheme="majorEastAsia" w:eastAsiaTheme="majorEastAsia" w:hAnsiTheme="majorEastAsia"/>
          <w:sz w:val="20"/>
          <w:lang w:eastAsia="ko-KR"/>
        </w:rPr>
      </w:pPr>
    </w:p>
    <w:p w14:paraId="55E0E89D" w14:textId="31595B72" w:rsidR="00A95FCB" w:rsidRPr="000D6523" w:rsidRDefault="00C845BE">
      <w:pPr>
        <w:pStyle w:val="ad"/>
        <w:jc w:val="right"/>
        <w:rPr>
          <w:rFonts w:asciiTheme="majorEastAsia" w:eastAsiaTheme="majorEastAsia" w:hAnsiTheme="majorEastAsia"/>
          <w:sz w:val="20"/>
          <w:lang w:eastAsia="ko-KR"/>
        </w:rPr>
      </w:pPr>
      <w:r w:rsidRPr="000D6523">
        <w:rPr>
          <w:rFonts w:asciiTheme="majorEastAsia" w:eastAsiaTheme="majorEastAsia" w:hAnsiTheme="majorEastAsia"/>
          <w:noProof/>
        </w:rPr>
        <w:drawing>
          <wp:anchor distT="0" distB="0" distL="114300" distR="114300" simplePos="0" relativeHeight="251657215" behindDoc="1" locked="0" layoutInCell="1" allowOverlap="1" wp14:anchorId="441B497D" wp14:editId="46EA8D66">
            <wp:simplePos x="0" y="0"/>
            <wp:positionH relativeFrom="page">
              <wp:posOffset>3349336</wp:posOffset>
            </wp:positionH>
            <wp:positionV relativeFrom="paragraph">
              <wp:posOffset>116494</wp:posOffset>
            </wp:positionV>
            <wp:extent cx="4909185" cy="5083810"/>
            <wp:effectExtent l="0" t="0" r="5715" b="2540"/>
            <wp:wrapNone/>
            <wp:docPr id="315" name="그림 315" descr="c1-b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1-bg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9185" cy="5083810"/>
                    </a:xfrm>
                    <a:prstGeom prst="rect">
                      <a:avLst/>
                    </a:prstGeom>
                    <a:noFill/>
                  </pic:spPr>
                </pic:pic>
              </a:graphicData>
            </a:graphic>
            <wp14:sizeRelH relativeFrom="page">
              <wp14:pctWidth>0</wp14:pctWidth>
            </wp14:sizeRelH>
            <wp14:sizeRelV relativeFrom="page">
              <wp14:pctHeight>0</wp14:pctHeight>
            </wp14:sizeRelV>
          </wp:anchor>
        </w:drawing>
      </w:r>
    </w:p>
    <w:p w14:paraId="3048C486" w14:textId="77777777" w:rsidR="00A95FCB" w:rsidRPr="000D6523" w:rsidRDefault="00A95FCB">
      <w:pPr>
        <w:pStyle w:val="ad"/>
        <w:jc w:val="right"/>
        <w:rPr>
          <w:rFonts w:asciiTheme="majorEastAsia" w:eastAsiaTheme="majorEastAsia" w:hAnsiTheme="majorEastAsia"/>
          <w:sz w:val="20"/>
          <w:lang w:eastAsia="ko-KR"/>
        </w:rPr>
      </w:pPr>
    </w:p>
    <w:p w14:paraId="72A81B53" w14:textId="77777777" w:rsidR="00A95FCB" w:rsidRPr="000D6523" w:rsidRDefault="00E90CF0">
      <w:pPr>
        <w:pStyle w:val="ad"/>
        <w:jc w:val="right"/>
        <w:rPr>
          <w:rFonts w:asciiTheme="majorEastAsia" w:eastAsiaTheme="majorEastAsia" w:hAnsiTheme="majorEastAsia"/>
          <w:sz w:val="20"/>
          <w:lang w:eastAsia="ko-KR"/>
        </w:rPr>
      </w:pPr>
      <w:r w:rsidRPr="000D6523">
        <w:rPr>
          <w:rFonts w:asciiTheme="majorEastAsia" w:eastAsiaTheme="majorEastAsia" w:hAnsiTheme="majorEastAsia"/>
          <w:noProof/>
        </w:rPr>
        <mc:AlternateContent>
          <mc:Choice Requires="wps">
            <w:drawing>
              <wp:anchor distT="0" distB="0" distL="114300" distR="114300" simplePos="0" relativeHeight="251841024" behindDoc="0" locked="0" layoutInCell="1" allowOverlap="1" wp14:anchorId="3B329898" wp14:editId="5C250825">
                <wp:simplePos x="0" y="0"/>
                <wp:positionH relativeFrom="column">
                  <wp:posOffset>-349857</wp:posOffset>
                </wp:positionH>
                <wp:positionV relativeFrom="paragraph">
                  <wp:posOffset>238788</wp:posOffset>
                </wp:positionV>
                <wp:extent cx="3792220" cy="0"/>
                <wp:effectExtent l="0" t="19050" r="36830" b="19050"/>
                <wp:wrapNone/>
                <wp:docPr id="317" name="Straight Connector 3"/>
                <wp:cNvGraphicFramePr/>
                <a:graphic xmlns:a="http://schemas.openxmlformats.org/drawingml/2006/main">
                  <a:graphicData uri="http://schemas.microsoft.com/office/word/2010/wordprocessingShape">
                    <wps:wsp>
                      <wps:cNvCnPr/>
                      <wps:spPr>
                        <a:xfrm>
                          <a:off x="0" y="0"/>
                          <a:ext cx="3792220"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011E06B7" id="Straight Connector 3" o:spid="_x0000_s1026" style="position:absolute;left:0;text-align:left;z-index:25184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55pt,18.8pt" to="271.0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" strokecolor="#0d0d0d [3069]" strokeweight="3pt"/>
            </w:pict>
          </mc:Fallback>
        </mc:AlternateContent>
      </w:r>
    </w:p>
    <w:p w14:paraId="362D2668" w14:textId="28533014" w:rsidR="00A95FCB" w:rsidRPr="000D6523" w:rsidRDefault="00E90CF0">
      <w:pPr>
        <w:pStyle w:val="ad"/>
        <w:jc w:val="right"/>
        <w:rPr>
          <w:rFonts w:asciiTheme="majorEastAsia" w:eastAsiaTheme="majorEastAsia" w:hAnsiTheme="majorEastAsia"/>
          <w:sz w:val="20"/>
          <w:lang w:eastAsia="ko-KR"/>
        </w:rPr>
      </w:pPr>
      <w:r w:rsidRPr="000D6523">
        <w:rPr>
          <w:rFonts w:asciiTheme="majorEastAsia" w:eastAsiaTheme="majorEastAsia" w:hAnsiTheme="majorEastAsia"/>
          <w:noProof/>
        </w:rPr>
        <mc:AlternateContent>
          <mc:Choice Requires="wps">
            <w:drawing>
              <wp:anchor distT="45720" distB="45720" distL="114300" distR="114300" simplePos="0" relativeHeight="251843072" behindDoc="1" locked="0" layoutInCell="1" allowOverlap="1" wp14:anchorId="7E28627F" wp14:editId="2990931C">
                <wp:simplePos x="0" y="0"/>
                <wp:positionH relativeFrom="column">
                  <wp:posOffset>-348162</wp:posOffset>
                </wp:positionH>
                <wp:positionV relativeFrom="paragraph">
                  <wp:posOffset>285569</wp:posOffset>
                </wp:positionV>
                <wp:extent cx="3222172" cy="3005959"/>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172" cy="3005959"/>
                        </a:xfrm>
                        <a:prstGeom prst="rect">
                          <a:avLst/>
                        </a:prstGeom>
                        <a:noFill/>
                        <a:ln w="9525">
                          <a:noFill/>
                          <a:miter lim="800000"/>
                          <a:headEnd/>
                          <a:tailEnd/>
                        </a:ln>
                      </wps:spPr>
                      <wps:txbx>
                        <w:txbxContent>
                          <w:p w14:paraId="3258FE89" w14:textId="4FB7EF23" w:rsidR="000D6523" w:rsidRDefault="000D6523"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8627F" id="_x0000_s1027" type="#_x0000_t202" style="position:absolute;left:0;text-align:left;margin-left:-27.4pt;margin-top:22.5pt;width:253.7pt;height:236.7pt;z-index:-25147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" filled="f" stroked="f">
                <v:textbox>
                  <w:txbxContent>
                    <w:p w14:paraId="3258FE89" w14:textId="4FB7EF23" w:rsidR="000D6523" w:rsidRDefault="000D6523"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1.3</w:t>
                      </w:r>
                    </w:p>
                  </w:txbxContent>
                </v:textbox>
              </v:shape>
            </w:pict>
          </mc:Fallback>
        </mc:AlternateContent>
      </w:r>
    </w:p>
    <w:p w14:paraId="7D2722F1" w14:textId="52A1E822" w:rsidR="00A95FCB" w:rsidRPr="000D6523" w:rsidRDefault="00A95FCB">
      <w:pPr>
        <w:pStyle w:val="ad"/>
        <w:jc w:val="right"/>
        <w:rPr>
          <w:rFonts w:asciiTheme="majorEastAsia" w:eastAsiaTheme="majorEastAsia" w:hAnsiTheme="majorEastAsia"/>
          <w:sz w:val="20"/>
          <w:lang w:eastAsia="ko-KR"/>
        </w:rPr>
      </w:pPr>
    </w:p>
    <w:p w14:paraId="61747C79" w14:textId="77777777" w:rsidR="00A95FCB" w:rsidRPr="000D6523" w:rsidRDefault="00A95FCB">
      <w:pPr>
        <w:pStyle w:val="ad"/>
        <w:jc w:val="right"/>
        <w:rPr>
          <w:rFonts w:asciiTheme="majorEastAsia" w:eastAsiaTheme="majorEastAsia" w:hAnsiTheme="majorEastAsia"/>
          <w:sz w:val="20"/>
          <w:lang w:eastAsia="ko-KR"/>
        </w:rPr>
      </w:pPr>
    </w:p>
    <w:p w14:paraId="4CD810C9" w14:textId="77777777" w:rsidR="00A95FCB" w:rsidRPr="000D6523" w:rsidRDefault="00A95FCB">
      <w:pPr>
        <w:pStyle w:val="ad"/>
        <w:jc w:val="right"/>
        <w:rPr>
          <w:rFonts w:asciiTheme="majorEastAsia" w:eastAsiaTheme="majorEastAsia" w:hAnsiTheme="majorEastAsia"/>
          <w:sz w:val="20"/>
          <w:lang w:eastAsia="ko-KR"/>
        </w:rPr>
      </w:pPr>
    </w:p>
    <w:p w14:paraId="1808DF44" w14:textId="0A7B27FA" w:rsidR="001B6F1F" w:rsidRPr="000D6523" w:rsidRDefault="001B6F1F" w:rsidP="001B6F1F">
      <w:pPr>
        <w:pStyle w:val="ad"/>
        <w:rPr>
          <w:rFonts w:asciiTheme="majorEastAsia" w:eastAsiaTheme="majorEastAsia" w:hAnsiTheme="majorEastAsia"/>
          <w:sz w:val="20"/>
          <w:lang w:eastAsia="ko-KR"/>
        </w:rPr>
      </w:pPr>
    </w:p>
    <w:p w14:paraId="2769EAED" w14:textId="77777777" w:rsidR="00CA1C76" w:rsidRPr="000D6523" w:rsidRDefault="00CA1C76" w:rsidP="00AD2B0B">
      <w:pPr>
        <w:pStyle w:val="ad"/>
        <w:rPr>
          <w:rFonts w:asciiTheme="majorEastAsia" w:eastAsiaTheme="majorEastAsia" w:hAnsiTheme="majorEastAsia"/>
          <w:sz w:val="20"/>
          <w:lang w:eastAsia="ko-KR"/>
        </w:rPr>
      </w:pPr>
    </w:p>
    <w:p w14:paraId="25665AEB" w14:textId="6C01E248" w:rsidR="00BB2205" w:rsidRPr="000D6523" w:rsidRDefault="00BB2205" w:rsidP="00BB2205">
      <w:pPr>
        <w:jc w:val="right"/>
        <w:rPr>
          <w:rFonts w:asciiTheme="majorEastAsia" w:eastAsiaTheme="majorEastAsia" w:hAnsiTheme="majorEastAsia" w:cs="Arial"/>
          <w:sz w:val="24"/>
          <w:szCs w:val="24"/>
          <w:lang w:eastAsia="ko-KR"/>
        </w:rPr>
      </w:pPr>
    </w:p>
    <w:p w14:paraId="62BAB486" w14:textId="06E16FFC" w:rsidR="00BB2205" w:rsidRPr="000D6523" w:rsidRDefault="00BB2205" w:rsidP="00BB2205">
      <w:pPr>
        <w:jc w:val="right"/>
        <w:rPr>
          <w:rFonts w:asciiTheme="majorEastAsia" w:eastAsiaTheme="majorEastAsia" w:hAnsiTheme="majorEastAsia" w:cs="Arial"/>
          <w:sz w:val="24"/>
          <w:szCs w:val="24"/>
          <w:lang w:eastAsia="ko-KR"/>
        </w:rPr>
      </w:pPr>
    </w:p>
    <w:p w14:paraId="2FAC59A3" w14:textId="2A90570D" w:rsidR="00BB2205" w:rsidRPr="000D6523" w:rsidRDefault="00BB2205" w:rsidP="00BB2205">
      <w:pPr>
        <w:jc w:val="right"/>
        <w:rPr>
          <w:rFonts w:asciiTheme="majorEastAsia" w:eastAsiaTheme="majorEastAsia" w:hAnsiTheme="majorEastAsia" w:cs="Arial"/>
          <w:sz w:val="24"/>
          <w:szCs w:val="24"/>
          <w:lang w:eastAsia="ko-KR"/>
        </w:rPr>
      </w:pPr>
    </w:p>
    <w:p w14:paraId="01F79DB5" w14:textId="2B9452FB" w:rsidR="00BB2205" w:rsidRPr="000D6523" w:rsidRDefault="00BB2205" w:rsidP="00BB2205">
      <w:pPr>
        <w:jc w:val="right"/>
        <w:rPr>
          <w:rFonts w:asciiTheme="majorEastAsia" w:eastAsiaTheme="majorEastAsia" w:hAnsiTheme="majorEastAsia" w:cs="Arial"/>
          <w:sz w:val="24"/>
          <w:szCs w:val="24"/>
          <w:lang w:eastAsia="ko-KR"/>
        </w:rPr>
      </w:pPr>
    </w:p>
    <w:p w14:paraId="1369D3EA" w14:textId="4727CF2E" w:rsidR="00BB2205" w:rsidRPr="000D6523" w:rsidRDefault="00BB2205" w:rsidP="00BB2205">
      <w:pPr>
        <w:jc w:val="right"/>
        <w:rPr>
          <w:rFonts w:asciiTheme="majorEastAsia" w:eastAsiaTheme="majorEastAsia" w:hAnsiTheme="majorEastAsia" w:cs="Arial"/>
          <w:sz w:val="24"/>
          <w:szCs w:val="24"/>
          <w:lang w:eastAsia="ko-KR"/>
        </w:rPr>
      </w:pPr>
    </w:p>
    <w:p w14:paraId="5DF38376" w14:textId="77965F48" w:rsidR="00BB2205" w:rsidRPr="000D6523" w:rsidRDefault="00BB2205" w:rsidP="00BB2205">
      <w:pPr>
        <w:jc w:val="right"/>
        <w:rPr>
          <w:rFonts w:asciiTheme="majorEastAsia" w:eastAsiaTheme="majorEastAsia" w:hAnsiTheme="majorEastAsia" w:cs="Arial"/>
          <w:sz w:val="24"/>
          <w:szCs w:val="24"/>
          <w:lang w:eastAsia="ko-KR"/>
        </w:rPr>
      </w:pPr>
    </w:p>
    <w:p w14:paraId="5A06E1B4" w14:textId="5D43E52F" w:rsidR="0051432B" w:rsidRPr="000D6523" w:rsidRDefault="003E7424" w:rsidP="00BB2205">
      <w:pPr>
        <w:jc w:val="right"/>
        <w:rPr>
          <w:rFonts w:asciiTheme="majorEastAsia" w:eastAsiaTheme="majorEastAsia" w:hAnsiTheme="majorEastAsia" w:cs="Arial"/>
          <w:sz w:val="24"/>
          <w:szCs w:val="24"/>
          <w:lang w:eastAsia="ko-KR"/>
        </w:rPr>
      </w:pPr>
      <w:r w:rsidRPr="000D6523">
        <w:rPr>
          <w:rFonts w:asciiTheme="majorEastAsia" w:eastAsiaTheme="majorEastAsia" w:hAnsiTheme="majorEastAsia" w:cs="Arial"/>
          <w:noProof/>
        </w:rPr>
        <w:drawing>
          <wp:anchor distT="0" distB="0" distL="114300" distR="114300" simplePos="0" relativeHeight="251847168" behindDoc="0" locked="0" layoutInCell="1" allowOverlap="1" wp14:anchorId="2BDF3F50" wp14:editId="13AC55D5">
            <wp:simplePos x="0" y="0"/>
            <wp:positionH relativeFrom="margin">
              <wp:posOffset>5133340</wp:posOffset>
            </wp:positionH>
            <wp:positionV relativeFrom="paragraph">
              <wp:posOffset>568325</wp:posOffset>
            </wp:positionV>
            <wp:extent cx="1490980" cy="279400"/>
            <wp:effectExtent l="0" t="0" r="0" b="6350"/>
            <wp:wrapNone/>
            <wp:docPr id="7" name="그림 7" descr="C:\Users\MAC\AppData\Local\Microsoft\Windows\INetCache\Content.MSO\C26167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AppData\Local\Microsoft\Windows\INetCache\Content.MSO\C261670F.tmp"/>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0980" cy="27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A36F26" w14:textId="3F5CBC70" w:rsidR="00D5082E" w:rsidRPr="000D6523" w:rsidRDefault="00D5082E">
      <w:pPr>
        <w:pStyle w:val="ad"/>
        <w:rPr>
          <w:rFonts w:asciiTheme="majorEastAsia" w:eastAsiaTheme="majorEastAsia" w:hAnsiTheme="majorEastAsia"/>
        </w:rPr>
        <w:sectPr w:rsidR="00D5082E" w:rsidRPr="000D6523">
          <w:footerReference w:type="default" r:id="rId12"/>
          <w:pgSz w:w="12240" w:h="15840"/>
          <w:pgMar w:top="1701" w:right="1134" w:bottom="1701" w:left="1134" w:header="720" w:footer="720" w:gutter="0"/>
          <w:cols w:space="720"/>
          <w:docGrid w:linePitch="360"/>
        </w:sectPr>
      </w:pPr>
      <w:r w:rsidRPr="000D6523">
        <w:rPr>
          <w:rFonts w:asciiTheme="majorEastAsia" w:eastAsiaTheme="majorEastAsia" w:hAnsiTheme="majorEastAsia"/>
        </w:rPr>
        <w:lastRenderedPageBreak/>
        <w:t>Table of Contents</w:t>
      </w:r>
    </w:p>
    <w:p w14:paraId="793ABE60" w14:textId="071B1D34" w:rsidR="009A2A15" w:rsidRDefault="008D6CC8">
      <w:pPr>
        <w:pStyle w:val="13"/>
        <w:tabs>
          <w:tab w:val="left" w:pos="432"/>
        </w:tabs>
        <w:rPr>
          <w:rFonts w:asciiTheme="minorHAnsi" w:hAnsiTheme="minorHAnsi" w:cstheme="minorBidi"/>
          <w:noProof/>
          <w:kern w:val="2"/>
          <w:szCs w:val="22"/>
          <w:lang w:eastAsia="ko-KR"/>
        </w:rPr>
      </w:pPr>
      <w:r w:rsidRPr="000D6523">
        <w:rPr>
          <w:rFonts w:asciiTheme="majorEastAsia" w:eastAsiaTheme="majorEastAsia" w:hAnsiTheme="majorEastAsia"/>
        </w:rPr>
        <w:fldChar w:fldCharType="begin"/>
      </w:r>
      <w:r w:rsidR="00D5082E" w:rsidRPr="000D6523">
        <w:rPr>
          <w:rFonts w:asciiTheme="majorEastAsia" w:eastAsiaTheme="majorEastAsia" w:hAnsiTheme="majorEastAsia"/>
        </w:rPr>
        <w:instrText xml:space="preserve"> TOC </w:instrText>
      </w:r>
      <w:r w:rsidRPr="000D6523">
        <w:rPr>
          <w:rFonts w:asciiTheme="majorEastAsia" w:eastAsiaTheme="majorEastAsia" w:hAnsiTheme="majorEastAsia"/>
        </w:rPr>
        <w:fldChar w:fldCharType="separate"/>
      </w:r>
      <w:bookmarkStart w:id="0" w:name="_GoBack"/>
      <w:bookmarkEnd w:id="0"/>
      <w:r w:rsidR="009A2A15" w:rsidRPr="00307E85">
        <w:rPr>
          <w:rFonts w:asciiTheme="majorEastAsia" w:eastAsiaTheme="majorEastAsia" w:hAnsiTheme="majorEastAsia"/>
          <w:noProof/>
        </w:rPr>
        <w:t>1.</w:t>
      </w:r>
      <w:r w:rsidR="009A2A15">
        <w:rPr>
          <w:rFonts w:asciiTheme="minorHAnsi" w:hAnsiTheme="minorHAnsi" w:cstheme="minorBidi"/>
          <w:noProof/>
          <w:kern w:val="2"/>
          <w:szCs w:val="22"/>
          <w:lang w:eastAsia="ko-KR"/>
        </w:rPr>
        <w:tab/>
      </w:r>
      <w:r w:rsidR="009A2A15" w:rsidRPr="00307E85">
        <w:rPr>
          <w:rFonts w:asciiTheme="majorEastAsia" w:eastAsiaTheme="majorEastAsia" w:hAnsiTheme="majorEastAsia"/>
          <w:noProof/>
          <w:lang w:eastAsia="ko-KR"/>
        </w:rPr>
        <w:t>개요</w:t>
      </w:r>
      <w:r w:rsidR="009A2A15">
        <w:rPr>
          <w:noProof/>
        </w:rPr>
        <w:tab/>
      </w:r>
      <w:r w:rsidR="009A2A15">
        <w:rPr>
          <w:noProof/>
        </w:rPr>
        <w:fldChar w:fldCharType="begin"/>
      </w:r>
      <w:r w:rsidR="009A2A15">
        <w:rPr>
          <w:noProof/>
        </w:rPr>
        <w:instrText xml:space="preserve"> PAGEREF _Toc196778607 \h </w:instrText>
      </w:r>
      <w:r w:rsidR="009A2A15">
        <w:rPr>
          <w:noProof/>
        </w:rPr>
      </w:r>
      <w:r w:rsidR="009A2A15">
        <w:rPr>
          <w:noProof/>
        </w:rPr>
        <w:fldChar w:fldCharType="separate"/>
      </w:r>
      <w:r w:rsidR="009A2A15">
        <w:rPr>
          <w:noProof/>
        </w:rPr>
        <w:t>6</w:t>
      </w:r>
      <w:r w:rsidR="009A2A15">
        <w:rPr>
          <w:noProof/>
        </w:rPr>
        <w:fldChar w:fldCharType="end"/>
      </w:r>
    </w:p>
    <w:p w14:paraId="5DA651FF" w14:textId="7A1A7960" w:rsidR="009A2A15" w:rsidRDefault="009A2A15">
      <w:pPr>
        <w:pStyle w:val="13"/>
        <w:tabs>
          <w:tab w:val="left" w:pos="432"/>
        </w:tabs>
        <w:rPr>
          <w:rFonts w:asciiTheme="minorHAnsi" w:hAnsiTheme="minorHAnsi" w:cstheme="minorBidi"/>
          <w:noProof/>
          <w:kern w:val="2"/>
          <w:szCs w:val="22"/>
          <w:lang w:eastAsia="ko-KR"/>
        </w:rPr>
      </w:pPr>
      <w:r w:rsidRPr="00307E85">
        <w:rPr>
          <w:rFonts w:asciiTheme="majorEastAsia" w:eastAsiaTheme="majorEastAsia" w:hAnsiTheme="majorEastAsia"/>
          <w:noProof/>
        </w:rPr>
        <w:t>2.</w:t>
      </w:r>
      <w:r>
        <w:rPr>
          <w:rFonts w:asciiTheme="minorHAnsi" w:hAnsiTheme="minorHAnsi" w:cstheme="minorBidi"/>
          <w:noProof/>
          <w:kern w:val="2"/>
          <w:szCs w:val="22"/>
          <w:lang w:eastAsia="ko-KR"/>
        </w:rPr>
        <w:tab/>
      </w:r>
      <w:r w:rsidRPr="00307E85">
        <w:rPr>
          <w:rFonts w:asciiTheme="majorEastAsia" w:eastAsiaTheme="majorEastAsia" w:hAnsiTheme="majorEastAsia"/>
          <w:noProof/>
        </w:rPr>
        <w:t>트랜스포머 인코더</w:t>
      </w:r>
      <w:r>
        <w:rPr>
          <w:noProof/>
        </w:rPr>
        <w:tab/>
      </w:r>
      <w:r>
        <w:rPr>
          <w:noProof/>
        </w:rPr>
        <w:fldChar w:fldCharType="begin"/>
      </w:r>
      <w:r>
        <w:rPr>
          <w:noProof/>
        </w:rPr>
        <w:instrText xml:space="preserve"> PAGEREF _Toc196778608 \h </w:instrText>
      </w:r>
      <w:r>
        <w:rPr>
          <w:noProof/>
        </w:rPr>
      </w:r>
      <w:r>
        <w:rPr>
          <w:noProof/>
        </w:rPr>
        <w:fldChar w:fldCharType="separate"/>
      </w:r>
      <w:r>
        <w:rPr>
          <w:noProof/>
        </w:rPr>
        <w:t>6</w:t>
      </w:r>
      <w:r>
        <w:rPr>
          <w:noProof/>
        </w:rPr>
        <w:fldChar w:fldCharType="end"/>
      </w:r>
    </w:p>
    <w:p w14:paraId="50A49DD8" w14:textId="4580B7E9"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2.1</w:t>
      </w:r>
      <w:r>
        <w:rPr>
          <w:rFonts w:asciiTheme="minorHAnsi" w:hAnsiTheme="minorHAnsi" w:cstheme="minorBidi"/>
          <w:noProof/>
          <w:kern w:val="2"/>
          <w:szCs w:val="22"/>
          <w:lang w:eastAsia="ko-KR"/>
        </w:rPr>
        <w:tab/>
      </w:r>
      <w:r w:rsidRPr="00307E85">
        <w:rPr>
          <w:rFonts w:asciiTheme="majorEastAsia" w:eastAsiaTheme="majorEastAsia" w:hAnsiTheme="majorEastAsia"/>
          <w:noProof/>
        </w:rPr>
        <w:t>서론</w:t>
      </w:r>
      <w:r>
        <w:rPr>
          <w:noProof/>
        </w:rPr>
        <w:tab/>
      </w:r>
      <w:r>
        <w:rPr>
          <w:noProof/>
        </w:rPr>
        <w:fldChar w:fldCharType="begin"/>
      </w:r>
      <w:r>
        <w:rPr>
          <w:noProof/>
        </w:rPr>
        <w:instrText xml:space="preserve"> PAGEREF _Toc196778609 \h </w:instrText>
      </w:r>
      <w:r>
        <w:rPr>
          <w:noProof/>
        </w:rPr>
      </w:r>
      <w:r>
        <w:rPr>
          <w:noProof/>
        </w:rPr>
        <w:fldChar w:fldCharType="separate"/>
      </w:r>
      <w:r>
        <w:rPr>
          <w:noProof/>
        </w:rPr>
        <w:t>6</w:t>
      </w:r>
      <w:r>
        <w:rPr>
          <w:noProof/>
        </w:rPr>
        <w:fldChar w:fldCharType="end"/>
      </w:r>
    </w:p>
    <w:p w14:paraId="56484B1F" w14:textId="797D81B1"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2.2</w:t>
      </w:r>
      <w:r>
        <w:rPr>
          <w:rFonts w:asciiTheme="minorHAnsi" w:hAnsiTheme="minorHAnsi" w:cstheme="minorBidi"/>
          <w:noProof/>
          <w:kern w:val="2"/>
          <w:szCs w:val="22"/>
          <w:lang w:eastAsia="ko-KR"/>
        </w:rPr>
        <w:tab/>
      </w:r>
      <w:r w:rsidRPr="00307E85">
        <w:rPr>
          <w:rFonts w:asciiTheme="majorEastAsia" w:eastAsiaTheme="majorEastAsia" w:hAnsiTheme="majorEastAsia"/>
          <w:noProof/>
        </w:rPr>
        <w:t>트랜스포머 인코더의 구성 요소 및 역할</w:t>
      </w:r>
      <w:r>
        <w:rPr>
          <w:noProof/>
        </w:rPr>
        <w:tab/>
      </w:r>
      <w:r>
        <w:rPr>
          <w:noProof/>
        </w:rPr>
        <w:fldChar w:fldCharType="begin"/>
      </w:r>
      <w:r>
        <w:rPr>
          <w:noProof/>
        </w:rPr>
        <w:instrText xml:space="preserve"> PAGEREF _Toc196778610 \h </w:instrText>
      </w:r>
      <w:r>
        <w:rPr>
          <w:noProof/>
        </w:rPr>
      </w:r>
      <w:r>
        <w:rPr>
          <w:noProof/>
        </w:rPr>
        <w:fldChar w:fldCharType="separate"/>
      </w:r>
      <w:r>
        <w:rPr>
          <w:noProof/>
        </w:rPr>
        <w:t>6</w:t>
      </w:r>
      <w:r>
        <w:rPr>
          <w:noProof/>
        </w:rPr>
        <w:fldChar w:fldCharType="end"/>
      </w:r>
    </w:p>
    <w:p w14:paraId="2E76D46E" w14:textId="1EAC4E10"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2.2.1</w:t>
      </w:r>
      <w:r>
        <w:rPr>
          <w:rFonts w:asciiTheme="minorHAnsi" w:hAnsiTheme="minorHAnsi" w:cstheme="minorBidi"/>
          <w:noProof/>
          <w:kern w:val="2"/>
          <w:szCs w:val="22"/>
          <w:lang w:eastAsia="ko-KR"/>
        </w:rPr>
        <w:tab/>
      </w:r>
      <w:r w:rsidRPr="00307E85">
        <w:rPr>
          <w:rFonts w:asciiTheme="majorEastAsia" w:eastAsiaTheme="majorEastAsia" w:hAnsiTheme="majorEastAsia"/>
          <w:noProof/>
        </w:rPr>
        <w:t>Scaled Dot Product Attention</w:t>
      </w:r>
      <w:r>
        <w:rPr>
          <w:noProof/>
        </w:rPr>
        <w:tab/>
      </w:r>
      <w:r>
        <w:rPr>
          <w:noProof/>
        </w:rPr>
        <w:fldChar w:fldCharType="begin"/>
      </w:r>
      <w:r>
        <w:rPr>
          <w:noProof/>
        </w:rPr>
        <w:instrText xml:space="preserve"> PAGEREF _Toc196778611 \h </w:instrText>
      </w:r>
      <w:r>
        <w:rPr>
          <w:noProof/>
        </w:rPr>
      </w:r>
      <w:r>
        <w:rPr>
          <w:noProof/>
        </w:rPr>
        <w:fldChar w:fldCharType="separate"/>
      </w:r>
      <w:r>
        <w:rPr>
          <w:noProof/>
        </w:rPr>
        <w:t>6</w:t>
      </w:r>
      <w:r>
        <w:rPr>
          <w:noProof/>
        </w:rPr>
        <w:fldChar w:fldCharType="end"/>
      </w:r>
    </w:p>
    <w:p w14:paraId="1FC05695" w14:textId="695247D2"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2.2.2</w:t>
      </w:r>
      <w:r>
        <w:rPr>
          <w:rFonts w:asciiTheme="minorHAnsi" w:hAnsiTheme="minorHAnsi" w:cstheme="minorBidi"/>
          <w:noProof/>
          <w:kern w:val="2"/>
          <w:szCs w:val="22"/>
          <w:lang w:eastAsia="ko-KR"/>
        </w:rPr>
        <w:tab/>
      </w:r>
      <w:r w:rsidRPr="00307E85">
        <w:rPr>
          <w:rFonts w:asciiTheme="majorEastAsia" w:eastAsiaTheme="majorEastAsia" w:hAnsiTheme="majorEastAsia"/>
          <w:noProof/>
        </w:rPr>
        <w:t>Multi-Head Attention</w:t>
      </w:r>
      <w:r>
        <w:rPr>
          <w:noProof/>
        </w:rPr>
        <w:tab/>
      </w:r>
      <w:r>
        <w:rPr>
          <w:noProof/>
        </w:rPr>
        <w:fldChar w:fldCharType="begin"/>
      </w:r>
      <w:r>
        <w:rPr>
          <w:noProof/>
        </w:rPr>
        <w:instrText xml:space="preserve"> PAGEREF _Toc196778612 \h </w:instrText>
      </w:r>
      <w:r>
        <w:rPr>
          <w:noProof/>
        </w:rPr>
      </w:r>
      <w:r>
        <w:rPr>
          <w:noProof/>
        </w:rPr>
        <w:fldChar w:fldCharType="separate"/>
      </w:r>
      <w:r>
        <w:rPr>
          <w:noProof/>
        </w:rPr>
        <w:t>7</w:t>
      </w:r>
      <w:r>
        <w:rPr>
          <w:noProof/>
        </w:rPr>
        <w:fldChar w:fldCharType="end"/>
      </w:r>
    </w:p>
    <w:p w14:paraId="30C644B5" w14:textId="3E9642F5"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2.2.3</w:t>
      </w:r>
      <w:r>
        <w:rPr>
          <w:rFonts w:asciiTheme="minorHAnsi" w:hAnsiTheme="minorHAnsi" w:cstheme="minorBidi"/>
          <w:noProof/>
          <w:kern w:val="2"/>
          <w:szCs w:val="22"/>
          <w:lang w:eastAsia="ko-KR"/>
        </w:rPr>
        <w:tab/>
      </w:r>
      <w:r w:rsidRPr="00307E85">
        <w:rPr>
          <w:rFonts w:asciiTheme="majorEastAsia" w:eastAsiaTheme="majorEastAsia" w:hAnsiTheme="majorEastAsia"/>
          <w:noProof/>
        </w:rPr>
        <w:t>Positional Encoding</w:t>
      </w:r>
      <w:r>
        <w:rPr>
          <w:noProof/>
        </w:rPr>
        <w:tab/>
      </w:r>
      <w:r>
        <w:rPr>
          <w:noProof/>
        </w:rPr>
        <w:fldChar w:fldCharType="begin"/>
      </w:r>
      <w:r>
        <w:rPr>
          <w:noProof/>
        </w:rPr>
        <w:instrText xml:space="preserve"> PAGEREF _Toc196778613 \h </w:instrText>
      </w:r>
      <w:r>
        <w:rPr>
          <w:noProof/>
        </w:rPr>
      </w:r>
      <w:r>
        <w:rPr>
          <w:noProof/>
        </w:rPr>
        <w:fldChar w:fldCharType="separate"/>
      </w:r>
      <w:r>
        <w:rPr>
          <w:noProof/>
        </w:rPr>
        <w:t>7</w:t>
      </w:r>
      <w:r>
        <w:rPr>
          <w:noProof/>
        </w:rPr>
        <w:fldChar w:fldCharType="end"/>
      </w:r>
    </w:p>
    <w:p w14:paraId="41469E88" w14:textId="30D64E48"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2.2.4</w:t>
      </w:r>
      <w:r>
        <w:rPr>
          <w:rFonts w:asciiTheme="minorHAnsi" w:hAnsiTheme="minorHAnsi" w:cstheme="minorBidi"/>
          <w:noProof/>
          <w:kern w:val="2"/>
          <w:szCs w:val="22"/>
          <w:lang w:eastAsia="ko-KR"/>
        </w:rPr>
        <w:tab/>
      </w:r>
      <w:r w:rsidRPr="00307E85">
        <w:rPr>
          <w:rFonts w:asciiTheme="majorEastAsia" w:eastAsiaTheme="majorEastAsia" w:hAnsiTheme="majorEastAsia"/>
          <w:noProof/>
        </w:rPr>
        <w:t>Position-wise Feed Forward Network</w:t>
      </w:r>
      <w:r>
        <w:rPr>
          <w:noProof/>
        </w:rPr>
        <w:tab/>
      </w:r>
      <w:r>
        <w:rPr>
          <w:noProof/>
        </w:rPr>
        <w:fldChar w:fldCharType="begin"/>
      </w:r>
      <w:r>
        <w:rPr>
          <w:noProof/>
        </w:rPr>
        <w:instrText xml:space="preserve"> PAGEREF _Toc196778614 \h </w:instrText>
      </w:r>
      <w:r>
        <w:rPr>
          <w:noProof/>
        </w:rPr>
      </w:r>
      <w:r>
        <w:rPr>
          <w:noProof/>
        </w:rPr>
        <w:fldChar w:fldCharType="separate"/>
      </w:r>
      <w:r>
        <w:rPr>
          <w:noProof/>
        </w:rPr>
        <w:t>7</w:t>
      </w:r>
      <w:r>
        <w:rPr>
          <w:noProof/>
        </w:rPr>
        <w:fldChar w:fldCharType="end"/>
      </w:r>
    </w:p>
    <w:p w14:paraId="4D3CABE2" w14:textId="5FB7591A"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2.2.5</w:t>
      </w:r>
      <w:r>
        <w:rPr>
          <w:rFonts w:asciiTheme="minorHAnsi" w:hAnsiTheme="minorHAnsi" w:cstheme="minorBidi"/>
          <w:noProof/>
          <w:kern w:val="2"/>
          <w:szCs w:val="22"/>
          <w:lang w:eastAsia="ko-KR"/>
        </w:rPr>
        <w:tab/>
      </w:r>
      <w:r w:rsidRPr="00307E85">
        <w:rPr>
          <w:rFonts w:asciiTheme="majorEastAsia" w:eastAsiaTheme="majorEastAsia" w:hAnsiTheme="majorEastAsia"/>
          <w:noProof/>
        </w:rPr>
        <w:t>Layer Normalization &amp; Residual Connection</w:t>
      </w:r>
      <w:r>
        <w:rPr>
          <w:noProof/>
        </w:rPr>
        <w:tab/>
      </w:r>
      <w:r>
        <w:rPr>
          <w:noProof/>
        </w:rPr>
        <w:fldChar w:fldCharType="begin"/>
      </w:r>
      <w:r>
        <w:rPr>
          <w:noProof/>
        </w:rPr>
        <w:instrText xml:space="preserve"> PAGEREF _Toc196778615 \h </w:instrText>
      </w:r>
      <w:r>
        <w:rPr>
          <w:noProof/>
        </w:rPr>
      </w:r>
      <w:r>
        <w:rPr>
          <w:noProof/>
        </w:rPr>
        <w:fldChar w:fldCharType="separate"/>
      </w:r>
      <w:r>
        <w:rPr>
          <w:noProof/>
        </w:rPr>
        <w:t>7</w:t>
      </w:r>
      <w:r>
        <w:rPr>
          <w:noProof/>
        </w:rPr>
        <w:fldChar w:fldCharType="end"/>
      </w:r>
    </w:p>
    <w:p w14:paraId="2B9AED32" w14:textId="61554A39"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2.3</w:t>
      </w:r>
      <w:r>
        <w:rPr>
          <w:rFonts w:asciiTheme="minorHAnsi" w:hAnsiTheme="minorHAnsi" w:cstheme="minorBidi"/>
          <w:noProof/>
          <w:kern w:val="2"/>
          <w:szCs w:val="22"/>
          <w:lang w:eastAsia="ko-KR"/>
        </w:rPr>
        <w:tab/>
      </w:r>
      <w:r w:rsidRPr="00307E85">
        <w:rPr>
          <w:rFonts w:asciiTheme="majorEastAsia" w:eastAsiaTheme="majorEastAsia" w:hAnsiTheme="majorEastAsia"/>
          <w:noProof/>
        </w:rPr>
        <w:t>트랜스포머 인코더 구조 요약</w:t>
      </w:r>
      <w:r>
        <w:rPr>
          <w:noProof/>
        </w:rPr>
        <w:tab/>
      </w:r>
      <w:r>
        <w:rPr>
          <w:noProof/>
        </w:rPr>
        <w:fldChar w:fldCharType="begin"/>
      </w:r>
      <w:r>
        <w:rPr>
          <w:noProof/>
        </w:rPr>
        <w:instrText xml:space="preserve"> PAGEREF _Toc196778616 \h </w:instrText>
      </w:r>
      <w:r>
        <w:rPr>
          <w:noProof/>
        </w:rPr>
      </w:r>
      <w:r>
        <w:rPr>
          <w:noProof/>
        </w:rPr>
        <w:fldChar w:fldCharType="separate"/>
      </w:r>
      <w:r>
        <w:rPr>
          <w:noProof/>
        </w:rPr>
        <w:t>8</w:t>
      </w:r>
      <w:r>
        <w:rPr>
          <w:noProof/>
        </w:rPr>
        <w:fldChar w:fldCharType="end"/>
      </w:r>
    </w:p>
    <w:p w14:paraId="718A66CF" w14:textId="03EDC6EB"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2.4</w:t>
      </w:r>
      <w:r>
        <w:rPr>
          <w:rFonts w:asciiTheme="minorHAnsi" w:hAnsiTheme="minorHAnsi" w:cstheme="minorBidi"/>
          <w:noProof/>
          <w:kern w:val="2"/>
          <w:szCs w:val="22"/>
          <w:lang w:eastAsia="ko-KR"/>
        </w:rPr>
        <w:tab/>
      </w:r>
      <w:r w:rsidRPr="00307E85">
        <w:rPr>
          <w:rFonts w:asciiTheme="majorEastAsia" w:eastAsiaTheme="majorEastAsia" w:hAnsiTheme="majorEastAsia"/>
          <w:noProof/>
        </w:rPr>
        <w:t>PyTorch 기반 핵심 코드 분석</w:t>
      </w:r>
      <w:r>
        <w:rPr>
          <w:noProof/>
        </w:rPr>
        <w:tab/>
      </w:r>
      <w:r>
        <w:rPr>
          <w:noProof/>
        </w:rPr>
        <w:fldChar w:fldCharType="begin"/>
      </w:r>
      <w:r>
        <w:rPr>
          <w:noProof/>
        </w:rPr>
        <w:instrText xml:space="preserve"> PAGEREF _Toc196778617 \h </w:instrText>
      </w:r>
      <w:r>
        <w:rPr>
          <w:noProof/>
        </w:rPr>
      </w:r>
      <w:r>
        <w:rPr>
          <w:noProof/>
        </w:rPr>
        <w:fldChar w:fldCharType="separate"/>
      </w:r>
      <w:r>
        <w:rPr>
          <w:noProof/>
        </w:rPr>
        <w:t>8</w:t>
      </w:r>
      <w:r>
        <w:rPr>
          <w:noProof/>
        </w:rPr>
        <w:fldChar w:fldCharType="end"/>
      </w:r>
    </w:p>
    <w:p w14:paraId="6597169F" w14:textId="6679B9C1"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2.4.1</w:t>
      </w:r>
      <w:r>
        <w:rPr>
          <w:rFonts w:asciiTheme="minorHAnsi" w:hAnsiTheme="minorHAnsi" w:cstheme="minorBidi"/>
          <w:noProof/>
          <w:kern w:val="2"/>
          <w:szCs w:val="22"/>
          <w:lang w:eastAsia="ko-KR"/>
        </w:rPr>
        <w:tab/>
      </w:r>
      <w:r w:rsidRPr="00307E85">
        <w:rPr>
          <w:rFonts w:asciiTheme="majorEastAsia" w:eastAsiaTheme="majorEastAsia" w:hAnsiTheme="majorEastAsia"/>
          <w:noProof/>
        </w:rPr>
        <w:t>Scaled Dot Product Attention</w:t>
      </w:r>
      <w:r>
        <w:rPr>
          <w:noProof/>
        </w:rPr>
        <w:tab/>
      </w:r>
      <w:r>
        <w:rPr>
          <w:noProof/>
        </w:rPr>
        <w:fldChar w:fldCharType="begin"/>
      </w:r>
      <w:r>
        <w:rPr>
          <w:noProof/>
        </w:rPr>
        <w:instrText xml:space="preserve"> PAGEREF _Toc196778618 \h </w:instrText>
      </w:r>
      <w:r>
        <w:rPr>
          <w:noProof/>
        </w:rPr>
      </w:r>
      <w:r>
        <w:rPr>
          <w:noProof/>
        </w:rPr>
        <w:fldChar w:fldCharType="separate"/>
      </w:r>
      <w:r>
        <w:rPr>
          <w:noProof/>
        </w:rPr>
        <w:t>8</w:t>
      </w:r>
      <w:r>
        <w:rPr>
          <w:noProof/>
        </w:rPr>
        <w:fldChar w:fldCharType="end"/>
      </w:r>
    </w:p>
    <w:p w14:paraId="704BC2AD" w14:textId="776592CE"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2.4.2</w:t>
      </w:r>
      <w:r>
        <w:rPr>
          <w:rFonts w:asciiTheme="minorHAnsi" w:hAnsiTheme="minorHAnsi" w:cstheme="minorBidi"/>
          <w:noProof/>
          <w:kern w:val="2"/>
          <w:szCs w:val="22"/>
          <w:lang w:eastAsia="ko-KR"/>
        </w:rPr>
        <w:tab/>
      </w:r>
      <w:r w:rsidRPr="00307E85">
        <w:rPr>
          <w:rFonts w:asciiTheme="majorEastAsia" w:eastAsiaTheme="majorEastAsia" w:hAnsiTheme="majorEastAsia"/>
          <w:noProof/>
        </w:rPr>
        <w:t>MultiHeadAttention</w:t>
      </w:r>
      <w:r>
        <w:rPr>
          <w:noProof/>
        </w:rPr>
        <w:tab/>
      </w:r>
      <w:r>
        <w:rPr>
          <w:noProof/>
        </w:rPr>
        <w:fldChar w:fldCharType="begin"/>
      </w:r>
      <w:r>
        <w:rPr>
          <w:noProof/>
        </w:rPr>
        <w:instrText xml:space="preserve"> PAGEREF _Toc196778619 \h </w:instrText>
      </w:r>
      <w:r>
        <w:rPr>
          <w:noProof/>
        </w:rPr>
      </w:r>
      <w:r>
        <w:rPr>
          <w:noProof/>
        </w:rPr>
        <w:fldChar w:fldCharType="separate"/>
      </w:r>
      <w:r>
        <w:rPr>
          <w:noProof/>
        </w:rPr>
        <w:t>8</w:t>
      </w:r>
      <w:r>
        <w:rPr>
          <w:noProof/>
        </w:rPr>
        <w:fldChar w:fldCharType="end"/>
      </w:r>
    </w:p>
    <w:p w14:paraId="25785CC9" w14:textId="67B16C22"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2.4.3</w:t>
      </w:r>
      <w:r>
        <w:rPr>
          <w:rFonts w:asciiTheme="minorHAnsi" w:hAnsiTheme="minorHAnsi" w:cstheme="minorBidi"/>
          <w:noProof/>
          <w:kern w:val="2"/>
          <w:szCs w:val="22"/>
          <w:lang w:eastAsia="ko-KR"/>
        </w:rPr>
        <w:tab/>
      </w:r>
      <w:r w:rsidRPr="00307E85">
        <w:rPr>
          <w:rFonts w:asciiTheme="majorEastAsia" w:eastAsiaTheme="majorEastAsia" w:hAnsiTheme="majorEastAsia"/>
          <w:noProof/>
        </w:rPr>
        <w:t>Positional Encoding</w:t>
      </w:r>
      <w:r>
        <w:rPr>
          <w:noProof/>
        </w:rPr>
        <w:tab/>
      </w:r>
      <w:r>
        <w:rPr>
          <w:noProof/>
        </w:rPr>
        <w:fldChar w:fldCharType="begin"/>
      </w:r>
      <w:r>
        <w:rPr>
          <w:noProof/>
        </w:rPr>
        <w:instrText xml:space="preserve"> PAGEREF _Toc196778620 \h </w:instrText>
      </w:r>
      <w:r>
        <w:rPr>
          <w:noProof/>
        </w:rPr>
      </w:r>
      <w:r>
        <w:rPr>
          <w:noProof/>
        </w:rPr>
        <w:fldChar w:fldCharType="separate"/>
      </w:r>
      <w:r>
        <w:rPr>
          <w:noProof/>
        </w:rPr>
        <w:t>8</w:t>
      </w:r>
      <w:r>
        <w:rPr>
          <w:noProof/>
        </w:rPr>
        <w:fldChar w:fldCharType="end"/>
      </w:r>
    </w:p>
    <w:p w14:paraId="158C6144" w14:textId="35FFC8B5"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2.4.4</w:t>
      </w:r>
      <w:r>
        <w:rPr>
          <w:rFonts w:asciiTheme="minorHAnsi" w:hAnsiTheme="minorHAnsi" w:cstheme="minorBidi"/>
          <w:noProof/>
          <w:kern w:val="2"/>
          <w:szCs w:val="22"/>
          <w:lang w:eastAsia="ko-KR"/>
        </w:rPr>
        <w:tab/>
      </w:r>
      <w:r w:rsidRPr="00307E85">
        <w:rPr>
          <w:rFonts w:asciiTheme="majorEastAsia" w:eastAsiaTheme="majorEastAsia" w:hAnsiTheme="majorEastAsia"/>
          <w:noProof/>
        </w:rPr>
        <w:t>EncoderLayer</w:t>
      </w:r>
      <w:r>
        <w:rPr>
          <w:noProof/>
        </w:rPr>
        <w:tab/>
      </w:r>
      <w:r>
        <w:rPr>
          <w:noProof/>
        </w:rPr>
        <w:fldChar w:fldCharType="begin"/>
      </w:r>
      <w:r>
        <w:rPr>
          <w:noProof/>
        </w:rPr>
        <w:instrText xml:space="preserve"> PAGEREF _Toc196778621 \h </w:instrText>
      </w:r>
      <w:r>
        <w:rPr>
          <w:noProof/>
        </w:rPr>
      </w:r>
      <w:r>
        <w:rPr>
          <w:noProof/>
        </w:rPr>
        <w:fldChar w:fldCharType="separate"/>
      </w:r>
      <w:r>
        <w:rPr>
          <w:noProof/>
        </w:rPr>
        <w:t>9</w:t>
      </w:r>
      <w:r>
        <w:rPr>
          <w:noProof/>
        </w:rPr>
        <w:fldChar w:fldCharType="end"/>
      </w:r>
    </w:p>
    <w:p w14:paraId="457C23CD" w14:textId="72915BE4"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2.5</w:t>
      </w:r>
      <w:r>
        <w:rPr>
          <w:rFonts w:asciiTheme="minorHAnsi" w:hAnsiTheme="minorHAnsi" w:cstheme="minorBidi"/>
          <w:noProof/>
          <w:kern w:val="2"/>
          <w:szCs w:val="22"/>
          <w:lang w:eastAsia="ko-KR"/>
        </w:rPr>
        <w:tab/>
      </w:r>
      <w:r w:rsidRPr="00307E85">
        <w:rPr>
          <w:rFonts w:asciiTheme="majorEastAsia" w:eastAsiaTheme="majorEastAsia" w:hAnsiTheme="majorEastAsia"/>
          <w:noProof/>
        </w:rPr>
        <w:t>결론</w:t>
      </w:r>
      <w:r>
        <w:rPr>
          <w:noProof/>
        </w:rPr>
        <w:tab/>
      </w:r>
      <w:r>
        <w:rPr>
          <w:noProof/>
        </w:rPr>
        <w:fldChar w:fldCharType="begin"/>
      </w:r>
      <w:r>
        <w:rPr>
          <w:noProof/>
        </w:rPr>
        <w:instrText xml:space="preserve"> PAGEREF _Toc196778622 \h </w:instrText>
      </w:r>
      <w:r>
        <w:rPr>
          <w:noProof/>
        </w:rPr>
      </w:r>
      <w:r>
        <w:rPr>
          <w:noProof/>
        </w:rPr>
        <w:fldChar w:fldCharType="separate"/>
      </w:r>
      <w:r>
        <w:rPr>
          <w:noProof/>
        </w:rPr>
        <w:t>9</w:t>
      </w:r>
      <w:r>
        <w:rPr>
          <w:noProof/>
        </w:rPr>
        <w:fldChar w:fldCharType="end"/>
      </w:r>
    </w:p>
    <w:p w14:paraId="46764EDB" w14:textId="0D3A9154" w:rsidR="009A2A15" w:rsidRDefault="009A2A15">
      <w:pPr>
        <w:pStyle w:val="13"/>
        <w:tabs>
          <w:tab w:val="left" w:pos="432"/>
        </w:tabs>
        <w:rPr>
          <w:rFonts w:asciiTheme="minorHAnsi" w:hAnsiTheme="minorHAnsi" w:cstheme="minorBidi"/>
          <w:noProof/>
          <w:kern w:val="2"/>
          <w:szCs w:val="22"/>
          <w:lang w:eastAsia="ko-KR"/>
        </w:rPr>
      </w:pPr>
      <w:r w:rsidRPr="00307E85">
        <w:rPr>
          <w:rFonts w:asciiTheme="majorEastAsia" w:eastAsiaTheme="majorEastAsia" w:hAnsiTheme="majorEastAsia"/>
          <w:noProof/>
          <w:lang w:eastAsia="ko-KR"/>
        </w:rPr>
        <w:t>3.</w:t>
      </w:r>
      <w:r>
        <w:rPr>
          <w:rFonts w:asciiTheme="minorHAnsi" w:hAnsiTheme="minorHAnsi" w:cstheme="minorBidi"/>
          <w:noProof/>
          <w:kern w:val="2"/>
          <w:szCs w:val="22"/>
          <w:lang w:eastAsia="ko-KR"/>
        </w:rPr>
        <w:tab/>
      </w:r>
      <w:r w:rsidRPr="00307E85">
        <w:rPr>
          <w:rFonts w:asciiTheme="majorEastAsia" w:eastAsiaTheme="majorEastAsia" w:hAnsiTheme="majorEastAsia"/>
          <w:noProof/>
          <w:lang w:eastAsia="ko-KR"/>
        </w:rPr>
        <w:t>NLP</w:t>
      </w:r>
      <w:r>
        <w:rPr>
          <w:noProof/>
        </w:rPr>
        <w:tab/>
      </w:r>
      <w:r>
        <w:rPr>
          <w:noProof/>
        </w:rPr>
        <w:fldChar w:fldCharType="begin"/>
      </w:r>
      <w:r>
        <w:rPr>
          <w:noProof/>
        </w:rPr>
        <w:instrText xml:space="preserve"> PAGEREF _Toc196778623 \h </w:instrText>
      </w:r>
      <w:r>
        <w:rPr>
          <w:noProof/>
        </w:rPr>
      </w:r>
      <w:r>
        <w:rPr>
          <w:noProof/>
        </w:rPr>
        <w:fldChar w:fldCharType="separate"/>
      </w:r>
      <w:r>
        <w:rPr>
          <w:noProof/>
        </w:rPr>
        <w:t>10</w:t>
      </w:r>
      <w:r>
        <w:rPr>
          <w:noProof/>
        </w:rPr>
        <w:fldChar w:fldCharType="end"/>
      </w:r>
    </w:p>
    <w:p w14:paraId="43BC0A2A" w14:textId="2634A0D8" w:rsidR="009A2A15" w:rsidRDefault="009A2A15">
      <w:pPr>
        <w:pStyle w:val="13"/>
        <w:tabs>
          <w:tab w:val="left" w:pos="432"/>
        </w:tabs>
        <w:rPr>
          <w:rFonts w:asciiTheme="minorHAnsi" w:hAnsiTheme="minorHAnsi" w:cstheme="minorBidi"/>
          <w:noProof/>
          <w:kern w:val="2"/>
          <w:szCs w:val="22"/>
          <w:lang w:eastAsia="ko-KR"/>
        </w:rPr>
      </w:pPr>
      <w:r w:rsidRPr="00307E85">
        <w:rPr>
          <w:rFonts w:asciiTheme="majorEastAsia" w:eastAsiaTheme="majorEastAsia" w:hAnsiTheme="majorEastAsia"/>
          <w:noProof/>
          <w:lang w:eastAsia="ko-KR"/>
        </w:rPr>
        <w:t>4.</w:t>
      </w:r>
      <w:r>
        <w:rPr>
          <w:rFonts w:asciiTheme="minorHAnsi" w:hAnsiTheme="minorHAnsi" w:cstheme="minorBidi"/>
          <w:noProof/>
          <w:kern w:val="2"/>
          <w:szCs w:val="22"/>
          <w:lang w:eastAsia="ko-KR"/>
        </w:rPr>
        <w:tab/>
      </w:r>
      <w:r w:rsidRPr="00307E85">
        <w:rPr>
          <w:rFonts w:asciiTheme="majorEastAsia" w:eastAsiaTheme="majorEastAsia" w:hAnsiTheme="majorEastAsia"/>
          <w:noProof/>
        </w:rPr>
        <w:t>OpenAI CLIP</w:t>
      </w:r>
      <w:r>
        <w:rPr>
          <w:noProof/>
        </w:rPr>
        <w:tab/>
      </w:r>
      <w:r>
        <w:rPr>
          <w:noProof/>
        </w:rPr>
        <w:fldChar w:fldCharType="begin"/>
      </w:r>
      <w:r>
        <w:rPr>
          <w:noProof/>
        </w:rPr>
        <w:instrText xml:space="preserve"> PAGEREF _Toc196778624 \h </w:instrText>
      </w:r>
      <w:r>
        <w:rPr>
          <w:noProof/>
        </w:rPr>
      </w:r>
      <w:r>
        <w:rPr>
          <w:noProof/>
        </w:rPr>
        <w:fldChar w:fldCharType="separate"/>
      </w:r>
      <w:r>
        <w:rPr>
          <w:noProof/>
        </w:rPr>
        <w:t>11</w:t>
      </w:r>
      <w:r>
        <w:rPr>
          <w:noProof/>
        </w:rPr>
        <w:fldChar w:fldCharType="end"/>
      </w:r>
    </w:p>
    <w:p w14:paraId="1FDEC899" w14:textId="5B62AB80"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4.1</w:t>
      </w:r>
      <w:r>
        <w:rPr>
          <w:rFonts w:asciiTheme="minorHAnsi" w:hAnsiTheme="minorHAnsi" w:cstheme="minorBidi"/>
          <w:noProof/>
          <w:kern w:val="2"/>
          <w:szCs w:val="22"/>
          <w:lang w:eastAsia="ko-KR"/>
        </w:rPr>
        <w:tab/>
      </w:r>
      <w:r w:rsidRPr="00307E85">
        <w:rPr>
          <w:rFonts w:asciiTheme="majorEastAsia" w:eastAsiaTheme="majorEastAsia" w:hAnsiTheme="majorEastAsia"/>
          <w:noProof/>
        </w:rPr>
        <w:t>CLIP 개요</w:t>
      </w:r>
      <w:r>
        <w:rPr>
          <w:noProof/>
        </w:rPr>
        <w:tab/>
      </w:r>
      <w:r>
        <w:rPr>
          <w:noProof/>
        </w:rPr>
        <w:fldChar w:fldCharType="begin"/>
      </w:r>
      <w:r>
        <w:rPr>
          <w:noProof/>
        </w:rPr>
        <w:instrText xml:space="preserve"> PAGEREF _Toc196778625 \h </w:instrText>
      </w:r>
      <w:r>
        <w:rPr>
          <w:noProof/>
        </w:rPr>
      </w:r>
      <w:r>
        <w:rPr>
          <w:noProof/>
        </w:rPr>
        <w:fldChar w:fldCharType="separate"/>
      </w:r>
      <w:r>
        <w:rPr>
          <w:noProof/>
        </w:rPr>
        <w:t>11</w:t>
      </w:r>
      <w:r>
        <w:rPr>
          <w:noProof/>
        </w:rPr>
        <w:fldChar w:fldCharType="end"/>
      </w:r>
    </w:p>
    <w:p w14:paraId="40C2592B" w14:textId="71F73254"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4.2</w:t>
      </w:r>
      <w:r>
        <w:rPr>
          <w:rFonts w:asciiTheme="minorHAnsi" w:hAnsiTheme="minorHAnsi" w:cstheme="minorBidi"/>
          <w:noProof/>
          <w:kern w:val="2"/>
          <w:szCs w:val="22"/>
          <w:lang w:eastAsia="ko-KR"/>
        </w:rPr>
        <w:tab/>
      </w:r>
      <w:r w:rsidRPr="00307E85">
        <w:rPr>
          <w:rFonts w:asciiTheme="majorEastAsia" w:eastAsiaTheme="majorEastAsia" w:hAnsiTheme="majorEastAsia"/>
          <w:noProof/>
        </w:rPr>
        <w:t>주요 기능</w:t>
      </w:r>
      <w:r>
        <w:rPr>
          <w:noProof/>
        </w:rPr>
        <w:tab/>
      </w:r>
      <w:r>
        <w:rPr>
          <w:noProof/>
        </w:rPr>
        <w:fldChar w:fldCharType="begin"/>
      </w:r>
      <w:r>
        <w:rPr>
          <w:noProof/>
        </w:rPr>
        <w:instrText xml:space="preserve"> PAGEREF _Toc196778626 \h </w:instrText>
      </w:r>
      <w:r>
        <w:rPr>
          <w:noProof/>
        </w:rPr>
      </w:r>
      <w:r>
        <w:rPr>
          <w:noProof/>
        </w:rPr>
        <w:fldChar w:fldCharType="separate"/>
      </w:r>
      <w:r>
        <w:rPr>
          <w:noProof/>
        </w:rPr>
        <w:t>11</w:t>
      </w:r>
      <w:r>
        <w:rPr>
          <w:noProof/>
        </w:rPr>
        <w:fldChar w:fldCharType="end"/>
      </w:r>
    </w:p>
    <w:p w14:paraId="7AE39A50" w14:textId="1DE5EAAF"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4.3</w:t>
      </w:r>
      <w:r>
        <w:rPr>
          <w:rFonts w:asciiTheme="minorHAnsi" w:hAnsiTheme="minorHAnsi" w:cstheme="minorBidi"/>
          <w:noProof/>
          <w:kern w:val="2"/>
          <w:szCs w:val="22"/>
          <w:lang w:eastAsia="ko-KR"/>
        </w:rPr>
        <w:tab/>
      </w:r>
      <w:r w:rsidRPr="00307E85">
        <w:rPr>
          <w:rFonts w:asciiTheme="majorEastAsia" w:eastAsiaTheme="majorEastAsia" w:hAnsiTheme="majorEastAsia"/>
          <w:noProof/>
        </w:rPr>
        <w:t>설치</w:t>
      </w:r>
      <w:r>
        <w:rPr>
          <w:noProof/>
        </w:rPr>
        <w:tab/>
      </w:r>
      <w:r>
        <w:rPr>
          <w:noProof/>
        </w:rPr>
        <w:fldChar w:fldCharType="begin"/>
      </w:r>
      <w:r>
        <w:rPr>
          <w:noProof/>
        </w:rPr>
        <w:instrText xml:space="preserve"> PAGEREF _Toc196778627 \h </w:instrText>
      </w:r>
      <w:r>
        <w:rPr>
          <w:noProof/>
        </w:rPr>
      </w:r>
      <w:r>
        <w:rPr>
          <w:noProof/>
        </w:rPr>
        <w:fldChar w:fldCharType="separate"/>
      </w:r>
      <w:r>
        <w:rPr>
          <w:noProof/>
        </w:rPr>
        <w:t>11</w:t>
      </w:r>
      <w:r>
        <w:rPr>
          <w:noProof/>
        </w:rPr>
        <w:fldChar w:fldCharType="end"/>
      </w:r>
    </w:p>
    <w:p w14:paraId="08A3EB26" w14:textId="2D5FA620"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4.3.1</w:t>
      </w:r>
      <w:r>
        <w:rPr>
          <w:rFonts w:asciiTheme="minorHAnsi" w:hAnsiTheme="minorHAnsi" w:cstheme="minorBidi"/>
          <w:noProof/>
          <w:kern w:val="2"/>
          <w:szCs w:val="22"/>
          <w:lang w:eastAsia="ko-KR"/>
        </w:rPr>
        <w:tab/>
      </w:r>
      <w:r w:rsidRPr="00307E85">
        <w:rPr>
          <w:rFonts w:asciiTheme="majorEastAsia" w:eastAsiaTheme="majorEastAsia" w:hAnsiTheme="majorEastAsia"/>
          <w:noProof/>
        </w:rPr>
        <w:t>설치 방법</w:t>
      </w:r>
      <w:r>
        <w:rPr>
          <w:noProof/>
        </w:rPr>
        <w:tab/>
      </w:r>
      <w:r>
        <w:rPr>
          <w:noProof/>
        </w:rPr>
        <w:fldChar w:fldCharType="begin"/>
      </w:r>
      <w:r>
        <w:rPr>
          <w:noProof/>
        </w:rPr>
        <w:instrText xml:space="preserve"> PAGEREF _Toc196778628 \h </w:instrText>
      </w:r>
      <w:r>
        <w:rPr>
          <w:noProof/>
        </w:rPr>
      </w:r>
      <w:r>
        <w:rPr>
          <w:noProof/>
        </w:rPr>
        <w:fldChar w:fldCharType="separate"/>
      </w:r>
      <w:r>
        <w:rPr>
          <w:noProof/>
        </w:rPr>
        <w:t>11</w:t>
      </w:r>
      <w:r>
        <w:rPr>
          <w:noProof/>
        </w:rPr>
        <w:fldChar w:fldCharType="end"/>
      </w:r>
    </w:p>
    <w:p w14:paraId="1380BC7E" w14:textId="64E9266A"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4.3.2</w:t>
      </w:r>
      <w:r>
        <w:rPr>
          <w:rFonts w:asciiTheme="minorHAnsi" w:hAnsiTheme="minorHAnsi" w:cstheme="minorBidi"/>
          <w:noProof/>
          <w:kern w:val="2"/>
          <w:szCs w:val="22"/>
          <w:lang w:eastAsia="ko-KR"/>
        </w:rPr>
        <w:tab/>
      </w:r>
      <w:r w:rsidRPr="00307E85">
        <w:rPr>
          <w:rFonts w:asciiTheme="majorEastAsia" w:eastAsiaTheme="majorEastAsia" w:hAnsiTheme="majorEastAsia"/>
          <w:noProof/>
        </w:rPr>
        <w:t>의존성</w:t>
      </w:r>
      <w:r>
        <w:rPr>
          <w:noProof/>
        </w:rPr>
        <w:tab/>
      </w:r>
      <w:r>
        <w:rPr>
          <w:noProof/>
        </w:rPr>
        <w:fldChar w:fldCharType="begin"/>
      </w:r>
      <w:r>
        <w:rPr>
          <w:noProof/>
        </w:rPr>
        <w:instrText xml:space="preserve"> PAGEREF _Toc196778629 \h </w:instrText>
      </w:r>
      <w:r>
        <w:rPr>
          <w:noProof/>
        </w:rPr>
      </w:r>
      <w:r>
        <w:rPr>
          <w:noProof/>
        </w:rPr>
        <w:fldChar w:fldCharType="separate"/>
      </w:r>
      <w:r>
        <w:rPr>
          <w:noProof/>
        </w:rPr>
        <w:t>11</w:t>
      </w:r>
      <w:r>
        <w:rPr>
          <w:noProof/>
        </w:rPr>
        <w:fldChar w:fldCharType="end"/>
      </w:r>
    </w:p>
    <w:p w14:paraId="4CCBDD47" w14:textId="2AE87B45"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4.4</w:t>
      </w:r>
      <w:r>
        <w:rPr>
          <w:rFonts w:asciiTheme="minorHAnsi" w:hAnsiTheme="minorHAnsi" w:cstheme="minorBidi"/>
          <w:noProof/>
          <w:kern w:val="2"/>
          <w:szCs w:val="22"/>
          <w:lang w:eastAsia="ko-KR"/>
        </w:rPr>
        <w:tab/>
      </w:r>
      <w:r w:rsidRPr="00307E85">
        <w:rPr>
          <w:rFonts w:asciiTheme="majorEastAsia" w:eastAsiaTheme="majorEastAsia" w:hAnsiTheme="majorEastAsia"/>
          <w:noProof/>
        </w:rPr>
        <w:t>모델 로드</w:t>
      </w:r>
      <w:r>
        <w:rPr>
          <w:noProof/>
        </w:rPr>
        <w:tab/>
      </w:r>
      <w:r>
        <w:rPr>
          <w:noProof/>
        </w:rPr>
        <w:fldChar w:fldCharType="begin"/>
      </w:r>
      <w:r>
        <w:rPr>
          <w:noProof/>
        </w:rPr>
        <w:instrText xml:space="preserve"> PAGEREF _Toc196778630 \h </w:instrText>
      </w:r>
      <w:r>
        <w:rPr>
          <w:noProof/>
        </w:rPr>
      </w:r>
      <w:r>
        <w:rPr>
          <w:noProof/>
        </w:rPr>
        <w:fldChar w:fldCharType="separate"/>
      </w:r>
      <w:r>
        <w:rPr>
          <w:noProof/>
        </w:rPr>
        <w:t>11</w:t>
      </w:r>
      <w:r>
        <w:rPr>
          <w:noProof/>
        </w:rPr>
        <w:fldChar w:fldCharType="end"/>
      </w:r>
    </w:p>
    <w:p w14:paraId="43F4CCC7" w14:textId="314CCE5C"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4.5</w:t>
      </w:r>
      <w:r>
        <w:rPr>
          <w:rFonts w:asciiTheme="minorHAnsi" w:hAnsiTheme="minorHAnsi" w:cstheme="minorBidi"/>
          <w:noProof/>
          <w:kern w:val="2"/>
          <w:szCs w:val="22"/>
          <w:lang w:eastAsia="ko-KR"/>
        </w:rPr>
        <w:tab/>
      </w:r>
      <w:r w:rsidRPr="00307E85">
        <w:rPr>
          <w:rFonts w:asciiTheme="majorEastAsia" w:eastAsiaTheme="majorEastAsia" w:hAnsiTheme="majorEastAsia"/>
          <w:noProof/>
        </w:rPr>
        <w:t>이미지와 텍스트 유사도 계산</w:t>
      </w:r>
      <w:r>
        <w:rPr>
          <w:noProof/>
        </w:rPr>
        <w:tab/>
      </w:r>
      <w:r>
        <w:rPr>
          <w:noProof/>
        </w:rPr>
        <w:fldChar w:fldCharType="begin"/>
      </w:r>
      <w:r>
        <w:rPr>
          <w:noProof/>
        </w:rPr>
        <w:instrText xml:space="preserve"> PAGEREF _Toc196778631 \h </w:instrText>
      </w:r>
      <w:r>
        <w:rPr>
          <w:noProof/>
        </w:rPr>
      </w:r>
      <w:r>
        <w:rPr>
          <w:noProof/>
        </w:rPr>
        <w:fldChar w:fldCharType="separate"/>
      </w:r>
      <w:r>
        <w:rPr>
          <w:noProof/>
        </w:rPr>
        <w:t>12</w:t>
      </w:r>
      <w:r>
        <w:rPr>
          <w:noProof/>
        </w:rPr>
        <w:fldChar w:fldCharType="end"/>
      </w:r>
    </w:p>
    <w:p w14:paraId="2160BBEC" w14:textId="08C98409"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4.5.1</w:t>
      </w:r>
      <w:r>
        <w:rPr>
          <w:rFonts w:asciiTheme="minorHAnsi" w:hAnsiTheme="minorHAnsi" w:cstheme="minorBidi"/>
          <w:noProof/>
          <w:kern w:val="2"/>
          <w:szCs w:val="22"/>
          <w:lang w:eastAsia="ko-KR"/>
        </w:rPr>
        <w:tab/>
      </w:r>
      <w:r w:rsidRPr="00307E85">
        <w:rPr>
          <w:rFonts w:asciiTheme="majorEastAsia" w:eastAsiaTheme="majorEastAsia" w:hAnsiTheme="majorEastAsia"/>
          <w:noProof/>
        </w:rPr>
        <w:t>예제 코드:</w:t>
      </w:r>
      <w:r>
        <w:rPr>
          <w:noProof/>
        </w:rPr>
        <w:tab/>
      </w:r>
      <w:r>
        <w:rPr>
          <w:noProof/>
        </w:rPr>
        <w:fldChar w:fldCharType="begin"/>
      </w:r>
      <w:r>
        <w:rPr>
          <w:noProof/>
        </w:rPr>
        <w:instrText xml:space="preserve"> PAGEREF _Toc196778632 \h </w:instrText>
      </w:r>
      <w:r>
        <w:rPr>
          <w:noProof/>
        </w:rPr>
      </w:r>
      <w:r>
        <w:rPr>
          <w:noProof/>
        </w:rPr>
        <w:fldChar w:fldCharType="separate"/>
      </w:r>
      <w:r>
        <w:rPr>
          <w:noProof/>
        </w:rPr>
        <w:t>12</w:t>
      </w:r>
      <w:r>
        <w:rPr>
          <w:noProof/>
        </w:rPr>
        <w:fldChar w:fldCharType="end"/>
      </w:r>
    </w:p>
    <w:p w14:paraId="1716071B" w14:textId="4D603F7D"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4.6</w:t>
      </w:r>
      <w:r>
        <w:rPr>
          <w:rFonts w:asciiTheme="minorHAnsi" w:hAnsiTheme="minorHAnsi" w:cstheme="minorBidi"/>
          <w:noProof/>
          <w:kern w:val="2"/>
          <w:szCs w:val="22"/>
          <w:lang w:eastAsia="ko-KR"/>
        </w:rPr>
        <w:tab/>
      </w:r>
      <w:r w:rsidRPr="00307E85">
        <w:rPr>
          <w:rFonts w:asciiTheme="majorEastAsia" w:eastAsiaTheme="majorEastAsia" w:hAnsiTheme="majorEastAsia"/>
          <w:noProof/>
        </w:rPr>
        <w:t>제로샷 이미지 분류</w:t>
      </w:r>
      <w:r>
        <w:rPr>
          <w:noProof/>
        </w:rPr>
        <w:tab/>
      </w:r>
      <w:r>
        <w:rPr>
          <w:noProof/>
        </w:rPr>
        <w:fldChar w:fldCharType="begin"/>
      </w:r>
      <w:r>
        <w:rPr>
          <w:noProof/>
        </w:rPr>
        <w:instrText xml:space="preserve"> PAGEREF _Toc196778633 \h </w:instrText>
      </w:r>
      <w:r>
        <w:rPr>
          <w:noProof/>
        </w:rPr>
      </w:r>
      <w:r>
        <w:rPr>
          <w:noProof/>
        </w:rPr>
        <w:fldChar w:fldCharType="separate"/>
      </w:r>
      <w:r>
        <w:rPr>
          <w:noProof/>
        </w:rPr>
        <w:t>12</w:t>
      </w:r>
      <w:r>
        <w:rPr>
          <w:noProof/>
        </w:rPr>
        <w:fldChar w:fldCharType="end"/>
      </w:r>
    </w:p>
    <w:p w14:paraId="431B5D64" w14:textId="0F622A5C"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4.7</w:t>
      </w:r>
      <w:r>
        <w:rPr>
          <w:rFonts w:asciiTheme="minorHAnsi" w:hAnsiTheme="minorHAnsi" w:cstheme="minorBidi"/>
          <w:noProof/>
          <w:kern w:val="2"/>
          <w:szCs w:val="22"/>
          <w:lang w:eastAsia="ko-KR"/>
        </w:rPr>
        <w:tab/>
      </w:r>
      <w:r w:rsidRPr="00307E85">
        <w:rPr>
          <w:rFonts w:asciiTheme="majorEastAsia" w:eastAsiaTheme="majorEastAsia" w:hAnsiTheme="majorEastAsia"/>
          <w:noProof/>
        </w:rPr>
        <w:t>멀티모달 검색</w:t>
      </w:r>
      <w:r>
        <w:rPr>
          <w:noProof/>
        </w:rPr>
        <w:tab/>
      </w:r>
      <w:r>
        <w:rPr>
          <w:noProof/>
        </w:rPr>
        <w:fldChar w:fldCharType="begin"/>
      </w:r>
      <w:r>
        <w:rPr>
          <w:noProof/>
        </w:rPr>
        <w:instrText xml:space="preserve"> PAGEREF _Toc196778634 \h </w:instrText>
      </w:r>
      <w:r>
        <w:rPr>
          <w:noProof/>
        </w:rPr>
      </w:r>
      <w:r>
        <w:rPr>
          <w:noProof/>
        </w:rPr>
        <w:fldChar w:fldCharType="separate"/>
      </w:r>
      <w:r>
        <w:rPr>
          <w:noProof/>
        </w:rPr>
        <w:t>13</w:t>
      </w:r>
      <w:r>
        <w:rPr>
          <w:noProof/>
        </w:rPr>
        <w:fldChar w:fldCharType="end"/>
      </w:r>
    </w:p>
    <w:p w14:paraId="0BDAA337" w14:textId="77505BBC"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4.8</w:t>
      </w:r>
      <w:r>
        <w:rPr>
          <w:rFonts w:asciiTheme="minorHAnsi" w:hAnsiTheme="minorHAnsi" w:cstheme="minorBidi"/>
          <w:noProof/>
          <w:kern w:val="2"/>
          <w:szCs w:val="22"/>
          <w:lang w:eastAsia="ko-KR"/>
        </w:rPr>
        <w:tab/>
      </w:r>
      <w:r w:rsidRPr="00307E85">
        <w:rPr>
          <w:rFonts w:asciiTheme="majorEastAsia" w:eastAsiaTheme="majorEastAsia" w:hAnsiTheme="majorEastAsia"/>
          <w:noProof/>
        </w:rPr>
        <w:t>모델 확장</w:t>
      </w:r>
      <w:r>
        <w:rPr>
          <w:noProof/>
        </w:rPr>
        <w:tab/>
      </w:r>
      <w:r>
        <w:rPr>
          <w:noProof/>
        </w:rPr>
        <w:fldChar w:fldCharType="begin"/>
      </w:r>
      <w:r>
        <w:rPr>
          <w:noProof/>
        </w:rPr>
        <w:instrText xml:space="preserve"> PAGEREF _Toc196778635 \h </w:instrText>
      </w:r>
      <w:r>
        <w:rPr>
          <w:noProof/>
        </w:rPr>
      </w:r>
      <w:r>
        <w:rPr>
          <w:noProof/>
        </w:rPr>
        <w:fldChar w:fldCharType="separate"/>
      </w:r>
      <w:r>
        <w:rPr>
          <w:noProof/>
        </w:rPr>
        <w:t>14</w:t>
      </w:r>
      <w:r>
        <w:rPr>
          <w:noProof/>
        </w:rPr>
        <w:fldChar w:fldCharType="end"/>
      </w:r>
    </w:p>
    <w:p w14:paraId="5DB43F4F" w14:textId="321DC679"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4.9</w:t>
      </w:r>
      <w:r>
        <w:rPr>
          <w:rFonts w:asciiTheme="minorHAnsi" w:hAnsiTheme="minorHAnsi" w:cstheme="minorBidi"/>
          <w:noProof/>
          <w:kern w:val="2"/>
          <w:szCs w:val="22"/>
          <w:lang w:eastAsia="ko-KR"/>
        </w:rPr>
        <w:tab/>
      </w:r>
      <w:r w:rsidRPr="00307E85">
        <w:rPr>
          <w:rFonts w:asciiTheme="majorEastAsia" w:eastAsiaTheme="majorEastAsia" w:hAnsiTheme="majorEastAsia"/>
          <w:noProof/>
        </w:rPr>
        <w:t>결론</w:t>
      </w:r>
      <w:r>
        <w:rPr>
          <w:noProof/>
        </w:rPr>
        <w:tab/>
      </w:r>
      <w:r>
        <w:rPr>
          <w:noProof/>
        </w:rPr>
        <w:fldChar w:fldCharType="begin"/>
      </w:r>
      <w:r>
        <w:rPr>
          <w:noProof/>
        </w:rPr>
        <w:instrText xml:space="preserve"> PAGEREF _Toc196778636 \h </w:instrText>
      </w:r>
      <w:r>
        <w:rPr>
          <w:noProof/>
        </w:rPr>
      </w:r>
      <w:r>
        <w:rPr>
          <w:noProof/>
        </w:rPr>
        <w:fldChar w:fldCharType="separate"/>
      </w:r>
      <w:r>
        <w:rPr>
          <w:noProof/>
        </w:rPr>
        <w:t>15</w:t>
      </w:r>
      <w:r>
        <w:rPr>
          <w:noProof/>
        </w:rPr>
        <w:fldChar w:fldCharType="end"/>
      </w:r>
    </w:p>
    <w:p w14:paraId="66ED9ABB" w14:textId="2A9C0499" w:rsidR="009A2A15" w:rsidRDefault="009A2A15">
      <w:pPr>
        <w:pStyle w:val="13"/>
        <w:tabs>
          <w:tab w:val="left" w:pos="432"/>
        </w:tabs>
        <w:rPr>
          <w:rFonts w:asciiTheme="minorHAnsi" w:hAnsiTheme="minorHAnsi" w:cstheme="minorBidi"/>
          <w:noProof/>
          <w:kern w:val="2"/>
          <w:szCs w:val="22"/>
          <w:lang w:eastAsia="ko-KR"/>
        </w:rPr>
      </w:pPr>
      <w:r w:rsidRPr="00307E85">
        <w:rPr>
          <w:rFonts w:asciiTheme="majorEastAsia" w:eastAsiaTheme="majorEastAsia" w:hAnsiTheme="majorEastAsia"/>
          <w:noProof/>
          <w:lang w:eastAsia="ko-KR"/>
        </w:rPr>
        <w:lastRenderedPageBreak/>
        <w:t>5.</w:t>
      </w:r>
      <w:r>
        <w:rPr>
          <w:rFonts w:asciiTheme="minorHAnsi" w:hAnsiTheme="minorHAnsi" w:cstheme="minorBidi"/>
          <w:noProof/>
          <w:kern w:val="2"/>
          <w:szCs w:val="22"/>
          <w:lang w:eastAsia="ko-KR"/>
        </w:rPr>
        <w:tab/>
      </w:r>
      <w:r w:rsidRPr="00307E85">
        <w:rPr>
          <w:rFonts w:asciiTheme="majorEastAsia" w:eastAsiaTheme="majorEastAsia" w:hAnsiTheme="majorEastAsia"/>
          <w:noProof/>
        </w:rPr>
        <w:t>Variational Autoencoders (VAE)</w:t>
      </w:r>
      <w:r>
        <w:rPr>
          <w:noProof/>
        </w:rPr>
        <w:tab/>
      </w:r>
      <w:r>
        <w:rPr>
          <w:noProof/>
        </w:rPr>
        <w:fldChar w:fldCharType="begin"/>
      </w:r>
      <w:r>
        <w:rPr>
          <w:noProof/>
        </w:rPr>
        <w:instrText xml:space="preserve"> PAGEREF _Toc196778637 \h </w:instrText>
      </w:r>
      <w:r>
        <w:rPr>
          <w:noProof/>
        </w:rPr>
      </w:r>
      <w:r>
        <w:rPr>
          <w:noProof/>
        </w:rPr>
        <w:fldChar w:fldCharType="separate"/>
      </w:r>
      <w:r>
        <w:rPr>
          <w:noProof/>
        </w:rPr>
        <w:t>16</w:t>
      </w:r>
      <w:r>
        <w:rPr>
          <w:noProof/>
        </w:rPr>
        <w:fldChar w:fldCharType="end"/>
      </w:r>
    </w:p>
    <w:p w14:paraId="4455DA64" w14:textId="402AA06E"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5.1</w:t>
      </w:r>
      <w:r>
        <w:rPr>
          <w:rFonts w:asciiTheme="minorHAnsi" w:hAnsiTheme="minorHAnsi" w:cstheme="minorBidi"/>
          <w:noProof/>
          <w:kern w:val="2"/>
          <w:szCs w:val="22"/>
          <w:lang w:eastAsia="ko-KR"/>
        </w:rPr>
        <w:tab/>
      </w:r>
      <w:r w:rsidRPr="00307E85">
        <w:rPr>
          <w:rFonts w:asciiTheme="majorEastAsia" w:eastAsiaTheme="majorEastAsia" w:hAnsiTheme="majorEastAsia"/>
          <w:noProof/>
        </w:rPr>
        <w:t>서론</w:t>
      </w:r>
      <w:r>
        <w:rPr>
          <w:noProof/>
        </w:rPr>
        <w:tab/>
      </w:r>
      <w:r>
        <w:rPr>
          <w:noProof/>
        </w:rPr>
        <w:fldChar w:fldCharType="begin"/>
      </w:r>
      <w:r>
        <w:rPr>
          <w:noProof/>
        </w:rPr>
        <w:instrText xml:space="preserve"> PAGEREF _Toc196778638 \h </w:instrText>
      </w:r>
      <w:r>
        <w:rPr>
          <w:noProof/>
        </w:rPr>
      </w:r>
      <w:r>
        <w:rPr>
          <w:noProof/>
        </w:rPr>
        <w:fldChar w:fldCharType="separate"/>
      </w:r>
      <w:r>
        <w:rPr>
          <w:noProof/>
        </w:rPr>
        <w:t>16</w:t>
      </w:r>
      <w:r>
        <w:rPr>
          <w:noProof/>
        </w:rPr>
        <w:fldChar w:fldCharType="end"/>
      </w:r>
    </w:p>
    <w:p w14:paraId="2CA7FBBB" w14:textId="7455459B"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5.2</w:t>
      </w:r>
      <w:r>
        <w:rPr>
          <w:rFonts w:asciiTheme="minorHAnsi" w:hAnsiTheme="minorHAnsi" w:cstheme="minorBidi"/>
          <w:noProof/>
          <w:kern w:val="2"/>
          <w:szCs w:val="22"/>
          <w:lang w:eastAsia="ko-KR"/>
        </w:rPr>
        <w:tab/>
      </w:r>
      <w:r w:rsidRPr="00307E85">
        <w:rPr>
          <w:rFonts w:asciiTheme="majorEastAsia" w:eastAsiaTheme="majorEastAsia" w:hAnsiTheme="majorEastAsia"/>
          <w:noProof/>
        </w:rPr>
        <w:t>VAE의 주요 개념</w:t>
      </w:r>
      <w:r>
        <w:rPr>
          <w:noProof/>
        </w:rPr>
        <w:tab/>
      </w:r>
      <w:r>
        <w:rPr>
          <w:noProof/>
        </w:rPr>
        <w:fldChar w:fldCharType="begin"/>
      </w:r>
      <w:r>
        <w:rPr>
          <w:noProof/>
        </w:rPr>
        <w:instrText xml:space="preserve"> PAGEREF _Toc196778639 \h </w:instrText>
      </w:r>
      <w:r>
        <w:rPr>
          <w:noProof/>
        </w:rPr>
      </w:r>
      <w:r>
        <w:rPr>
          <w:noProof/>
        </w:rPr>
        <w:fldChar w:fldCharType="separate"/>
      </w:r>
      <w:r>
        <w:rPr>
          <w:noProof/>
        </w:rPr>
        <w:t>16</w:t>
      </w:r>
      <w:r>
        <w:rPr>
          <w:noProof/>
        </w:rPr>
        <w:fldChar w:fldCharType="end"/>
      </w:r>
    </w:p>
    <w:p w14:paraId="437100C3" w14:textId="44B76152"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5.3</w:t>
      </w:r>
      <w:r>
        <w:rPr>
          <w:rFonts w:asciiTheme="minorHAnsi" w:hAnsiTheme="minorHAnsi" w:cstheme="minorBidi"/>
          <w:noProof/>
          <w:kern w:val="2"/>
          <w:szCs w:val="22"/>
          <w:lang w:eastAsia="ko-KR"/>
        </w:rPr>
        <w:tab/>
      </w:r>
      <w:r w:rsidRPr="00307E85">
        <w:rPr>
          <w:rFonts w:asciiTheme="majorEastAsia" w:eastAsiaTheme="majorEastAsia" w:hAnsiTheme="majorEastAsia"/>
          <w:noProof/>
        </w:rPr>
        <w:t>VAE의 구조</w:t>
      </w:r>
      <w:r>
        <w:rPr>
          <w:noProof/>
        </w:rPr>
        <w:tab/>
      </w:r>
      <w:r>
        <w:rPr>
          <w:noProof/>
        </w:rPr>
        <w:fldChar w:fldCharType="begin"/>
      </w:r>
      <w:r>
        <w:rPr>
          <w:noProof/>
        </w:rPr>
        <w:instrText xml:space="preserve"> PAGEREF _Toc196778640 \h </w:instrText>
      </w:r>
      <w:r>
        <w:rPr>
          <w:noProof/>
        </w:rPr>
      </w:r>
      <w:r>
        <w:rPr>
          <w:noProof/>
        </w:rPr>
        <w:fldChar w:fldCharType="separate"/>
      </w:r>
      <w:r>
        <w:rPr>
          <w:noProof/>
        </w:rPr>
        <w:t>17</w:t>
      </w:r>
      <w:r>
        <w:rPr>
          <w:noProof/>
        </w:rPr>
        <w:fldChar w:fldCharType="end"/>
      </w:r>
    </w:p>
    <w:p w14:paraId="61370BC9" w14:textId="7680668F"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5.4</w:t>
      </w:r>
      <w:r>
        <w:rPr>
          <w:rFonts w:asciiTheme="minorHAnsi" w:hAnsiTheme="minorHAnsi" w:cstheme="minorBidi"/>
          <w:noProof/>
          <w:kern w:val="2"/>
          <w:szCs w:val="22"/>
          <w:lang w:eastAsia="ko-KR"/>
        </w:rPr>
        <w:tab/>
      </w:r>
      <w:r w:rsidRPr="00307E85">
        <w:rPr>
          <w:rFonts w:asciiTheme="majorEastAsia" w:eastAsiaTheme="majorEastAsia" w:hAnsiTheme="majorEastAsia"/>
          <w:noProof/>
        </w:rPr>
        <w:t>VAE 학습 목표</w:t>
      </w:r>
      <w:r>
        <w:rPr>
          <w:noProof/>
        </w:rPr>
        <w:tab/>
      </w:r>
      <w:r>
        <w:rPr>
          <w:noProof/>
        </w:rPr>
        <w:fldChar w:fldCharType="begin"/>
      </w:r>
      <w:r>
        <w:rPr>
          <w:noProof/>
        </w:rPr>
        <w:instrText xml:space="preserve"> PAGEREF _Toc196778641 \h </w:instrText>
      </w:r>
      <w:r>
        <w:rPr>
          <w:noProof/>
        </w:rPr>
      </w:r>
      <w:r>
        <w:rPr>
          <w:noProof/>
        </w:rPr>
        <w:fldChar w:fldCharType="separate"/>
      </w:r>
      <w:r>
        <w:rPr>
          <w:noProof/>
        </w:rPr>
        <w:t>17</w:t>
      </w:r>
      <w:r>
        <w:rPr>
          <w:noProof/>
        </w:rPr>
        <w:fldChar w:fldCharType="end"/>
      </w:r>
    </w:p>
    <w:p w14:paraId="17CBFAC9" w14:textId="066BD498"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5.4.1</w:t>
      </w:r>
      <w:r>
        <w:rPr>
          <w:rFonts w:asciiTheme="minorHAnsi" w:hAnsiTheme="minorHAnsi" w:cstheme="minorBidi"/>
          <w:noProof/>
          <w:kern w:val="2"/>
          <w:szCs w:val="22"/>
          <w:lang w:eastAsia="ko-KR"/>
        </w:rPr>
        <w:tab/>
      </w:r>
      <w:r w:rsidRPr="00307E85">
        <w:rPr>
          <w:rFonts w:asciiTheme="majorEastAsia" w:eastAsiaTheme="majorEastAsia" w:hAnsiTheme="majorEastAsia"/>
          <w:noProof/>
        </w:rPr>
        <w:t>KL-발산과 VAE에서의 역할</w:t>
      </w:r>
      <w:r>
        <w:rPr>
          <w:noProof/>
        </w:rPr>
        <w:tab/>
      </w:r>
      <w:r>
        <w:rPr>
          <w:noProof/>
        </w:rPr>
        <w:fldChar w:fldCharType="begin"/>
      </w:r>
      <w:r>
        <w:rPr>
          <w:noProof/>
        </w:rPr>
        <w:instrText xml:space="preserve"> PAGEREF _Toc196778642 \h </w:instrText>
      </w:r>
      <w:r>
        <w:rPr>
          <w:noProof/>
        </w:rPr>
      </w:r>
      <w:r>
        <w:rPr>
          <w:noProof/>
        </w:rPr>
        <w:fldChar w:fldCharType="separate"/>
      </w:r>
      <w:r>
        <w:rPr>
          <w:noProof/>
        </w:rPr>
        <w:t>17</w:t>
      </w:r>
      <w:r>
        <w:rPr>
          <w:noProof/>
        </w:rPr>
        <w:fldChar w:fldCharType="end"/>
      </w:r>
    </w:p>
    <w:p w14:paraId="07609F8E" w14:textId="099CCBC9"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5.4.2</w:t>
      </w:r>
      <w:r>
        <w:rPr>
          <w:rFonts w:asciiTheme="minorHAnsi" w:hAnsiTheme="minorHAnsi" w:cstheme="minorBidi"/>
          <w:noProof/>
          <w:kern w:val="2"/>
          <w:szCs w:val="22"/>
          <w:lang w:eastAsia="ko-KR"/>
        </w:rPr>
        <w:tab/>
      </w:r>
      <w:r w:rsidRPr="00307E85">
        <w:rPr>
          <w:rFonts w:asciiTheme="majorEastAsia" w:eastAsiaTheme="majorEastAsia" w:hAnsiTheme="majorEastAsia"/>
          <w:noProof/>
        </w:rPr>
        <w:t>KL-발산의 수학적 전개</w:t>
      </w:r>
      <w:r>
        <w:rPr>
          <w:noProof/>
        </w:rPr>
        <w:tab/>
      </w:r>
      <w:r>
        <w:rPr>
          <w:noProof/>
        </w:rPr>
        <w:fldChar w:fldCharType="begin"/>
      </w:r>
      <w:r>
        <w:rPr>
          <w:noProof/>
        </w:rPr>
        <w:instrText xml:space="preserve"> PAGEREF _Toc196778643 \h </w:instrText>
      </w:r>
      <w:r>
        <w:rPr>
          <w:noProof/>
        </w:rPr>
      </w:r>
      <w:r>
        <w:rPr>
          <w:noProof/>
        </w:rPr>
        <w:fldChar w:fldCharType="separate"/>
      </w:r>
      <w:r>
        <w:rPr>
          <w:noProof/>
        </w:rPr>
        <w:t>18</w:t>
      </w:r>
      <w:r>
        <w:rPr>
          <w:noProof/>
        </w:rPr>
        <w:fldChar w:fldCharType="end"/>
      </w:r>
    </w:p>
    <w:p w14:paraId="20D5B659" w14:textId="04AF8922"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5.4.3</w:t>
      </w:r>
      <w:r>
        <w:rPr>
          <w:rFonts w:asciiTheme="minorHAnsi" w:hAnsiTheme="minorHAnsi" w:cstheme="minorBidi"/>
          <w:noProof/>
          <w:kern w:val="2"/>
          <w:szCs w:val="22"/>
          <w:lang w:eastAsia="ko-KR"/>
        </w:rPr>
        <w:tab/>
      </w:r>
      <w:r w:rsidRPr="00307E85">
        <w:rPr>
          <w:rFonts w:asciiTheme="majorEastAsia" w:eastAsiaTheme="majorEastAsia" w:hAnsiTheme="majorEastAsia"/>
          <w:noProof/>
        </w:rPr>
        <w:t>KL-발산 항목별 해석</w:t>
      </w:r>
      <w:r>
        <w:rPr>
          <w:noProof/>
        </w:rPr>
        <w:tab/>
      </w:r>
      <w:r>
        <w:rPr>
          <w:noProof/>
        </w:rPr>
        <w:fldChar w:fldCharType="begin"/>
      </w:r>
      <w:r>
        <w:rPr>
          <w:noProof/>
        </w:rPr>
        <w:instrText xml:space="preserve"> PAGEREF _Toc196778644 \h </w:instrText>
      </w:r>
      <w:r>
        <w:rPr>
          <w:noProof/>
        </w:rPr>
      </w:r>
      <w:r>
        <w:rPr>
          <w:noProof/>
        </w:rPr>
        <w:fldChar w:fldCharType="separate"/>
      </w:r>
      <w:r>
        <w:rPr>
          <w:noProof/>
        </w:rPr>
        <w:t>18</w:t>
      </w:r>
      <w:r>
        <w:rPr>
          <w:noProof/>
        </w:rPr>
        <w:fldChar w:fldCharType="end"/>
      </w:r>
    </w:p>
    <w:p w14:paraId="41C12ACE" w14:textId="77072905"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5.4.4</w:t>
      </w:r>
      <w:r>
        <w:rPr>
          <w:rFonts w:asciiTheme="minorHAnsi" w:hAnsiTheme="minorHAnsi" w:cstheme="minorBidi"/>
          <w:noProof/>
          <w:kern w:val="2"/>
          <w:szCs w:val="22"/>
          <w:lang w:eastAsia="ko-KR"/>
        </w:rPr>
        <w:tab/>
      </w:r>
      <w:r w:rsidRPr="00307E85">
        <w:rPr>
          <w:rFonts w:asciiTheme="majorEastAsia" w:eastAsiaTheme="majorEastAsia" w:hAnsiTheme="majorEastAsia"/>
          <w:noProof/>
        </w:rPr>
        <w:t>VAE의 학습 과정과 KL-발산의 역할</w:t>
      </w:r>
      <w:r>
        <w:rPr>
          <w:noProof/>
        </w:rPr>
        <w:tab/>
      </w:r>
      <w:r>
        <w:rPr>
          <w:noProof/>
        </w:rPr>
        <w:fldChar w:fldCharType="begin"/>
      </w:r>
      <w:r>
        <w:rPr>
          <w:noProof/>
        </w:rPr>
        <w:instrText xml:space="preserve"> PAGEREF _Toc196778645 \h </w:instrText>
      </w:r>
      <w:r>
        <w:rPr>
          <w:noProof/>
        </w:rPr>
      </w:r>
      <w:r>
        <w:rPr>
          <w:noProof/>
        </w:rPr>
        <w:fldChar w:fldCharType="separate"/>
      </w:r>
      <w:r>
        <w:rPr>
          <w:noProof/>
        </w:rPr>
        <w:t>18</w:t>
      </w:r>
      <w:r>
        <w:rPr>
          <w:noProof/>
        </w:rPr>
        <w:fldChar w:fldCharType="end"/>
      </w:r>
    </w:p>
    <w:p w14:paraId="2A93FCB3" w14:textId="4F8F0A2F"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5.4.5</w:t>
      </w:r>
      <w:r>
        <w:rPr>
          <w:rFonts w:asciiTheme="minorHAnsi" w:hAnsiTheme="minorHAnsi" w:cstheme="minorBidi"/>
          <w:noProof/>
          <w:kern w:val="2"/>
          <w:szCs w:val="22"/>
          <w:lang w:eastAsia="ko-KR"/>
        </w:rPr>
        <w:tab/>
      </w:r>
      <w:r w:rsidRPr="00307E85">
        <w:rPr>
          <w:rFonts w:asciiTheme="majorEastAsia" w:eastAsiaTheme="majorEastAsia" w:hAnsiTheme="majorEastAsia"/>
          <w:noProof/>
        </w:rPr>
        <w:t>VAE 학습에 대한 의사코드</w:t>
      </w:r>
      <w:r>
        <w:rPr>
          <w:noProof/>
        </w:rPr>
        <w:tab/>
      </w:r>
      <w:r>
        <w:rPr>
          <w:noProof/>
        </w:rPr>
        <w:fldChar w:fldCharType="begin"/>
      </w:r>
      <w:r>
        <w:rPr>
          <w:noProof/>
        </w:rPr>
        <w:instrText xml:space="preserve"> PAGEREF _Toc196778646 \h </w:instrText>
      </w:r>
      <w:r>
        <w:rPr>
          <w:noProof/>
        </w:rPr>
      </w:r>
      <w:r>
        <w:rPr>
          <w:noProof/>
        </w:rPr>
        <w:fldChar w:fldCharType="separate"/>
      </w:r>
      <w:r>
        <w:rPr>
          <w:noProof/>
        </w:rPr>
        <w:t>18</w:t>
      </w:r>
      <w:r>
        <w:rPr>
          <w:noProof/>
        </w:rPr>
        <w:fldChar w:fldCharType="end"/>
      </w:r>
    </w:p>
    <w:p w14:paraId="0A522D08" w14:textId="10FFD883"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5.5</w:t>
      </w:r>
      <w:r>
        <w:rPr>
          <w:rFonts w:asciiTheme="minorHAnsi" w:hAnsiTheme="minorHAnsi" w:cstheme="minorBidi"/>
          <w:noProof/>
          <w:kern w:val="2"/>
          <w:szCs w:val="22"/>
          <w:lang w:eastAsia="ko-KR"/>
        </w:rPr>
        <w:tab/>
      </w:r>
      <w:r w:rsidRPr="00307E85">
        <w:rPr>
          <w:rFonts w:asciiTheme="majorEastAsia" w:eastAsiaTheme="majorEastAsia" w:hAnsiTheme="majorEastAsia"/>
          <w:noProof/>
        </w:rPr>
        <w:t>VAE의 주요 특징</w:t>
      </w:r>
      <w:r>
        <w:rPr>
          <w:noProof/>
        </w:rPr>
        <w:tab/>
      </w:r>
      <w:r>
        <w:rPr>
          <w:noProof/>
        </w:rPr>
        <w:fldChar w:fldCharType="begin"/>
      </w:r>
      <w:r>
        <w:rPr>
          <w:noProof/>
        </w:rPr>
        <w:instrText xml:space="preserve"> PAGEREF _Toc196778647 \h </w:instrText>
      </w:r>
      <w:r>
        <w:rPr>
          <w:noProof/>
        </w:rPr>
      </w:r>
      <w:r>
        <w:rPr>
          <w:noProof/>
        </w:rPr>
        <w:fldChar w:fldCharType="separate"/>
      </w:r>
      <w:r>
        <w:rPr>
          <w:noProof/>
        </w:rPr>
        <w:t>20</w:t>
      </w:r>
      <w:r>
        <w:rPr>
          <w:noProof/>
        </w:rPr>
        <w:fldChar w:fldCharType="end"/>
      </w:r>
    </w:p>
    <w:p w14:paraId="0D9642C2" w14:textId="16DC749C"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5.6</w:t>
      </w:r>
      <w:r>
        <w:rPr>
          <w:rFonts w:asciiTheme="minorHAnsi" w:hAnsiTheme="minorHAnsi" w:cstheme="minorBidi"/>
          <w:noProof/>
          <w:kern w:val="2"/>
          <w:szCs w:val="22"/>
          <w:lang w:eastAsia="ko-KR"/>
        </w:rPr>
        <w:tab/>
      </w:r>
      <w:r w:rsidRPr="00307E85">
        <w:rPr>
          <w:rFonts w:asciiTheme="majorEastAsia" w:eastAsiaTheme="majorEastAsia" w:hAnsiTheme="majorEastAsia"/>
          <w:noProof/>
        </w:rPr>
        <w:t>VAE의 응용 분야</w:t>
      </w:r>
      <w:r>
        <w:rPr>
          <w:noProof/>
        </w:rPr>
        <w:tab/>
      </w:r>
      <w:r>
        <w:rPr>
          <w:noProof/>
        </w:rPr>
        <w:fldChar w:fldCharType="begin"/>
      </w:r>
      <w:r>
        <w:rPr>
          <w:noProof/>
        </w:rPr>
        <w:instrText xml:space="preserve"> PAGEREF _Toc196778648 \h </w:instrText>
      </w:r>
      <w:r>
        <w:rPr>
          <w:noProof/>
        </w:rPr>
      </w:r>
      <w:r>
        <w:rPr>
          <w:noProof/>
        </w:rPr>
        <w:fldChar w:fldCharType="separate"/>
      </w:r>
      <w:r>
        <w:rPr>
          <w:noProof/>
        </w:rPr>
        <w:t>21</w:t>
      </w:r>
      <w:r>
        <w:rPr>
          <w:noProof/>
        </w:rPr>
        <w:fldChar w:fldCharType="end"/>
      </w:r>
    </w:p>
    <w:p w14:paraId="588BBE74" w14:textId="3215BD89"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5.7</w:t>
      </w:r>
      <w:r>
        <w:rPr>
          <w:rFonts w:asciiTheme="minorHAnsi" w:hAnsiTheme="minorHAnsi" w:cstheme="minorBidi"/>
          <w:noProof/>
          <w:kern w:val="2"/>
          <w:szCs w:val="22"/>
          <w:lang w:eastAsia="ko-KR"/>
        </w:rPr>
        <w:tab/>
      </w:r>
      <w:r w:rsidRPr="00307E85">
        <w:rPr>
          <w:rFonts w:asciiTheme="majorEastAsia" w:eastAsiaTheme="majorEastAsia" w:hAnsiTheme="majorEastAsia"/>
          <w:noProof/>
        </w:rPr>
        <w:t>결론</w:t>
      </w:r>
      <w:r>
        <w:rPr>
          <w:noProof/>
        </w:rPr>
        <w:tab/>
      </w:r>
      <w:r>
        <w:rPr>
          <w:noProof/>
        </w:rPr>
        <w:fldChar w:fldCharType="begin"/>
      </w:r>
      <w:r>
        <w:rPr>
          <w:noProof/>
        </w:rPr>
        <w:instrText xml:space="preserve"> PAGEREF _Toc196778649 \h </w:instrText>
      </w:r>
      <w:r>
        <w:rPr>
          <w:noProof/>
        </w:rPr>
      </w:r>
      <w:r>
        <w:rPr>
          <w:noProof/>
        </w:rPr>
        <w:fldChar w:fldCharType="separate"/>
      </w:r>
      <w:r>
        <w:rPr>
          <w:noProof/>
        </w:rPr>
        <w:t>21</w:t>
      </w:r>
      <w:r>
        <w:rPr>
          <w:noProof/>
        </w:rPr>
        <w:fldChar w:fldCharType="end"/>
      </w:r>
    </w:p>
    <w:p w14:paraId="041647E7" w14:textId="729DF872" w:rsidR="009A2A15" w:rsidRDefault="009A2A15">
      <w:pPr>
        <w:pStyle w:val="13"/>
        <w:tabs>
          <w:tab w:val="left" w:pos="432"/>
        </w:tabs>
        <w:rPr>
          <w:rFonts w:asciiTheme="minorHAnsi" w:hAnsiTheme="minorHAnsi" w:cstheme="minorBidi"/>
          <w:noProof/>
          <w:kern w:val="2"/>
          <w:szCs w:val="22"/>
          <w:lang w:eastAsia="ko-KR"/>
        </w:rPr>
      </w:pPr>
      <w:r w:rsidRPr="00307E85">
        <w:rPr>
          <w:rFonts w:asciiTheme="majorEastAsia" w:eastAsiaTheme="majorEastAsia" w:hAnsiTheme="majorEastAsia"/>
          <w:noProof/>
          <w:lang w:eastAsia="ko-KR"/>
        </w:rPr>
        <w:t>6.</w:t>
      </w:r>
      <w:r>
        <w:rPr>
          <w:rFonts w:asciiTheme="minorHAnsi" w:hAnsiTheme="minorHAnsi" w:cstheme="minorBidi"/>
          <w:noProof/>
          <w:kern w:val="2"/>
          <w:szCs w:val="22"/>
          <w:lang w:eastAsia="ko-KR"/>
        </w:rPr>
        <w:tab/>
      </w:r>
      <w:r w:rsidRPr="00307E85">
        <w:rPr>
          <w:rFonts w:asciiTheme="majorEastAsia" w:eastAsiaTheme="majorEastAsia" w:hAnsiTheme="majorEastAsia"/>
          <w:noProof/>
        </w:rPr>
        <w:t>Stable Diffusion</w:t>
      </w:r>
      <w:r>
        <w:rPr>
          <w:noProof/>
        </w:rPr>
        <w:tab/>
      </w:r>
      <w:r>
        <w:rPr>
          <w:noProof/>
        </w:rPr>
        <w:fldChar w:fldCharType="begin"/>
      </w:r>
      <w:r>
        <w:rPr>
          <w:noProof/>
        </w:rPr>
        <w:instrText xml:space="preserve"> PAGEREF _Toc196778650 \h </w:instrText>
      </w:r>
      <w:r>
        <w:rPr>
          <w:noProof/>
        </w:rPr>
      </w:r>
      <w:r>
        <w:rPr>
          <w:noProof/>
        </w:rPr>
        <w:fldChar w:fldCharType="separate"/>
      </w:r>
      <w:r>
        <w:rPr>
          <w:noProof/>
        </w:rPr>
        <w:t>21</w:t>
      </w:r>
      <w:r>
        <w:rPr>
          <w:noProof/>
        </w:rPr>
        <w:fldChar w:fldCharType="end"/>
      </w:r>
    </w:p>
    <w:p w14:paraId="65D121A3" w14:textId="2A8F0615"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6.1</w:t>
      </w:r>
      <w:r>
        <w:rPr>
          <w:rFonts w:asciiTheme="minorHAnsi" w:hAnsiTheme="minorHAnsi" w:cstheme="minorBidi"/>
          <w:noProof/>
          <w:kern w:val="2"/>
          <w:szCs w:val="22"/>
          <w:lang w:eastAsia="ko-KR"/>
        </w:rPr>
        <w:tab/>
      </w:r>
      <w:r w:rsidRPr="00307E85">
        <w:rPr>
          <w:rFonts w:asciiTheme="majorEastAsia" w:eastAsiaTheme="majorEastAsia" w:hAnsiTheme="majorEastAsia"/>
          <w:noProof/>
        </w:rPr>
        <w:t>개요</w:t>
      </w:r>
      <w:r>
        <w:rPr>
          <w:noProof/>
        </w:rPr>
        <w:tab/>
      </w:r>
      <w:r>
        <w:rPr>
          <w:noProof/>
        </w:rPr>
        <w:fldChar w:fldCharType="begin"/>
      </w:r>
      <w:r>
        <w:rPr>
          <w:noProof/>
        </w:rPr>
        <w:instrText xml:space="preserve"> PAGEREF _Toc196778651 \h </w:instrText>
      </w:r>
      <w:r>
        <w:rPr>
          <w:noProof/>
        </w:rPr>
      </w:r>
      <w:r>
        <w:rPr>
          <w:noProof/>
        </w:rPr>
        <w:fldChar w:fldCharType="separate"/>
      </w:r>
      <w:r>
        <w:rPr>
          <w:noProof/>
        </w:rPr>
        <w:t>21</w:t>
      </w:r>
      <w:r>
        <w:rPr>
          <w:noProof/>
        </w:rPr>
        <w:fldChar w:fldCharType="end"/>
      </w:r>
    </w:p>
    <w:p w14:paraId="23045750" w14:textId="22A3DF2C"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6.2</w:t>
      </w:r>
      <w:r>
        <w:rPr>
          <w:rFonts w:asciiTheme="minorHAnsi" w:hAnsiTheme="minorHAnsi" w:cstheme="minorBidi"/>
          <w:noProof/>
          <w:kern w:val="2"/>
          <w:szCs w:val="22"/>
          <w:lang w:eastAsia="ko-KR"/>
        </w:rPr>
        <w:tab/>
      </w:r>
      <w:r w:rsidRPr="00307E85">
        <w:rPr>
          <w:rFonts w:asciiTheme="majorEastAsia" w:eastAsiaTheme="majorEastAsia" w:hAnsiTheme="majorEastAsia"/>
          <w:noProof/>
        </w:rPr>
        <w:t>확산 모델 (Diffusion Model) 개요</w:t>
      </w:r>
      <w:r>
        <w:rPr>
          <w:noProof/>
        </w:rPr>
        <w:tab/>
      </w:r>
      <w:r>
        <w:rPr>
          <w:noProof/>
        </w:rPr>
        <w:fldChar w:fldCharType="begin"/>
      </w:r>
      <w:r>
        <w:rPr>
          <w:noProof/>
        </w:rPr>
        <w:instrText xml:space="preserve"> PAGEREF _Toc196778652 \h </w:instrText>
      </w:r>
      <w:r>
        <w:rPr>
          <w:noProof/>
        </w:rPr>
      </w:r>
      <w:r>
        <w:rPr>
          <w:noProof/>
        </w:rPr>
        <w:fldChar w:fldCharType="separate"/>
      </w:r>
      <w:r>
        <w:rPr>
          <w:noProof/>
        </w:rPr>
        <w:t>22</w:t>
      </w:r>
      <w:r>
        <w:rPr>
          <w:noProof/>
        </w:rPr>
        <w:fldChar w:fldCharType="end"/>
      </w:r>
    </w:p>
    <w:p w14:paraId="78965D85" w14:textId="53CC33F6"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6.3</w:t>
      </w:r>
      <w:r>
        <w:rPr>
          <w:rFonts w:asciiTheme="minorHAnsi" w:hAnsiTheme="minorHAnsi" w:cstheme="minorBidi"/>
          <w:noProof/>
          <w:kern w:val="2"/>
          <w:szCs w:val="22"/>
          <w:lang w:eastAsia="ko-KR"/>
        </w:rPr>
        <w:tab/>
      </w:r>
      <w:r w:rsidRPr="00307E85">
        <w:rPr>
          <w:rFonts w:asciiTheme="majorEastAsia" w:eastAsiaTheme="majorEastAsia" w:hAnsiTheme="majorEastAsia"/>
          <w:noProof/>
        </w:rPr>
        <w:t>Stable Diffusion의 작동 원리</w:t>
      </w:r>
      <w:r>
        <w:rPr>
          <w:noProof/>
        </w:rPr>
        <w:tab/>
      </w:r>
      <w:r>
        <w:rPr>
          <w:noProof/>
        </w:rPr>
        <w:fldChar w:fldCharType="begin"/>
      </w:r>
      <w:r>
        <w:rPr>
          <w:noProof/>
        </w:rPr>
        <w:instrText xml:space="preserve"> PAGEREF _Toc196778653 \h </w:instrText>
      </w:r>
      <w:r>
        <w:rPr>
          <w:noProof/>
        </w:rPr>
      </w:r>
      <w:r>
        <w:rPr>
          <w:noProof/>
        </w:rPr>
        <w:fldChar w:fldCharType="separate"/>
      </w:r>
      <w:r>
        <w:rPr>
          <w:noProof/>
        </w:rPr>
        <w:t>22</w:t>
      </w:r>
      <w:r>
        <w:rPr>
          <w:noProof/>
        </w:rPr>
        <w:fldChar w:fldCharType="end"/>
      </w:r>
    </w:p>
    <w:p w14:paraId="3B8E9FC4" w14:textId="41CBF08C"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6.4</w:t>
      </w:r>
      <w:r>
        <w:rPr>
          <w:rFonts w:asciiTheme="minorHAnsi" w:hAnsiTheme="minorHAnsi" w:cstheme="minorBidi"/>
          <w:noProof/>
          <w:kern w:val="2"/>
          <w:szCs w:val="22"/>
          <w:lang w:eastAsia="ko-KR"/>
        </w:rPr>
        <w:tab/>
      </w:r>
      <w:r w:rsidRPr="00307E85">
        <w:rPr>
          <w:rFonts w:asciiTheme="majorEastAsia" w:eastAsiaTheme="majorEastAsia" w:hAnsiTheme="majorEastAsia"/>
          <w:noProof/>
        </w:rPr>
        <w:t>Stable Diffusion의 학습 과정</w:t>
      </w:r>
      <w:r>
        <w:rPr>
          <w:noProof/>
        </w:rPr>
        <w:tab/>
      </w:r>
      <w:r>
        <w:rPr>
          <w:noProof/>
        </w:rPr>
        <w:fldChar w:fldCharType="begin"/>
      </w:r>
      <w:r>
        <w:rPr>
          <w:noProof/>
        </w:rPr>
        <w:instrText xml:space="preserve"> PAGEREF _Toc196778654 \h </w:instrText>
      </w:r>
      <w:r>
        <w:rPr>
          <w:noProof/>
        </w:rPr>
      </w:r>
      <w:r>
        <w:rPr>
          <w:noProof/>
        </w:rPr>
        <w:fldChar w:fldCharType="separate"/>
      </w:r>
      <w:r>
        <w:rPr>
          <w:noProof/>
        </w:rPr>
        <w:t>23</w:t>
      </w:r>
      <w:r>
        <w:rPr>
          <w:noProof/>
        </w:rPr>
        <w:fldChar w:fldCharType="end"/>
      </w:r>
    </w:p>
    <w:p w14:paraId="69940422" w14:textId="226B9095"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6.5</w:t>
      </w:r>
      <w:r>
        <w:rPr>
          <w:rFonts w:asciiTheme="minorHAnsi" w:hAnsiTheme="minorHAnsi" w:cstheme="minorBidi"/>
          <w:noProof/>
          <w:kern w:val="2"/>
          <w:szCs w:val="22"/>
          <w:lang w:eastAsia="ko-KR"/>
        </w:rPr>
        <w:tab/>
      </w:r>
      <w:r w:rsidRPr="00307E85">
        <w:rPr>
          <w:rFonts w:asciiTheme="majorEastAsia" w:eastAsiaTheme="majorEastAsia" w:hAnsiTheme="majorEastAsia"/>
          <w:noProof/>
        </w:rPr>
        <w:t>텍스트-이미지 매핑</w:t>
      </w:r>
      <w:r>
        <w:rPr>
          <w:noProof/>
        </w:rPr>
        <w:tab/>
      </w:r>
      <w:r>
        <w:rPr>
          <w:noProof/>
        </w:rPr>
        <w:fldChar w:fldCharType="begin"/>
      </w:r>
      <w:r>
        <w:rPr>
          <w:noProof/>
        </w:rPr>
        <w:instrText xml:space="preserve"> PAGEREF _Toc196778655 \h </w:instrText>
      </w:r>
      <w:r>
        <w:rPr>
          <w:noProof/>
        </w:rPr>
      </w:r>
      <w:r>
        <w:rPr>
          <w:noProof/>
        </w:rPr>
        <w:fldChar w:fldCharType="separate"/>
      </w:r>
      <w:r>
        <w:rPr>
          <w:noProof/>
        </w:rPr>
        <w:t>23</w:t>
      </w:r>
      <w:r>
        <w:rPr>
          <w:noProof/>
        </w:rPr>
        <w:fldChar w:fldCharType="end"/>
      </w:r>
    </w:p>
    <w:p w14:paraId="6E6F75B3" w14:textId="4F8ABC53"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6.6</w:t>
      </w:r>
      <w:r>
        <w:rPr>
          <w:rFonts w:asciiTheme="minorHAnsi" w:hAnsiTheme="minorHAnsi" w:cstheme="minorBidi"/>
          <w:noProof/>
          <w:kern w:val="2"/>
          <w:szCs w:val="22"/>
          <w:lang w:eastAsia="ko-KR"/>
        </w:rPr>
        <w:tab/>
      </w:r>
      <w:r w:rsidRPr="00307E85">
        <w:rPr>
          <w:rFonts w:asciiTheme="majorEastAsia" w:eastAsiaTheme="majorEastAsia" w:hAnsiTheme="majorEastAsia"/>
          <w:noProof/>
        </w:rPr>
        <w:t xml:space="preserve">Stable Diffusion </w:t>
      </w:r>
      <w:r w:rsidRPr="00307E85">
        <w:rPr>
          <w:rFonts w:asciiTheme="majorEastAsia" w:eastAsiaTheme="majorEastAsia" w:hAnsiTheme="majorEastAsia"/>
          <w:noProof/>
          <w:lang w:eastAsia="ko-KR"/>
        </w:rPr>
        <w:t>동작</w:t>
      </w:r>
      <w:r w:rsidRPr="00307E85">
        <w:rPr>
          <w:rFonts w:asciiTheme="majorEastAsia" w:eastAsiaTheme="majorEastAsia" w:hAnsiTheme="majorEastAsia"/>
          <w:noProof/>
        </w:rPr>
        <w:t xml:space="preserve"> </w:t>
      </w:r>
      <w:r w:rsidRPr="00307E85">
        <w:rPr>
          <w:rFonts w:asciiTheme="majorEastAsia" w:eastAsiaTheme="majorEastAsia" w:hAnsiTheme="majorEastAsia"/>
          <w:noProof/>
          <w:lang w:eastAsia="ko-KR"/>
        </w:rPr>
        <w:t>과정</w:t>
      </w:r>
      <w:r>
        <w:rPr>
          <w:noProof/>
        </w:rPr>
        <w:tab/>
      </w:r>
      <w:r>
        <w:rPr>
          <w:noProof/>
        </w:rPr>
        <w:fldChar w:fldCharType="begin"/>
      </w:r>
      <w:r>
        <w:rPr>
          <w:noProof/>
        </w:rPr>
        <w:instrText xml:space="preserve"> PAGEREF _Toc196778656 \h </w:instrText>
      </w:r>
      <w:r>
        <w:rPr>
          <w:noProof/>
        </w:rPr>
      </w:r>
      <w:r>
        <w:rPr>
          <w:noProof/>
        </w:rPr>
        <w:fldChar w:fldCharType="separate"/>
      </w:r>
      <w:r>
        <w:rPr>
          <w:noProof/>
        </w:rPr>
        <w:t>23</w:t>
      </w:r>
      <w:r>
        <w:rPr>
          <w:noProof/>
        </w:rPr>
        <w:fldChar w:fldCharType="end"/>
      </w:r>
    </w:p>
    <w:p w14:paraId="45033CB4" w14:textId="6F3370EC"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6.6.1</w:t>
      </w:r>
      <w:r>
        <w:rPr>
          <w:rFonts w:asciiTheme="minorHAnsi" w:hAnsiTheme="minorHAnsi" w:cstheme="minorBidi"/>
          <w:noProof/>
          <w:kern w:val="2"/>
          <w:szCs w:val="22"/>
          <w:lang w:eastAsia="ko-KR"/>
        </w:rPr>
        <w:tab/>
      </w:r>
      <w:r w:rsidRPr="00307E85">
        <w:rPr>
          <w:rFonts w:asciiTheme="majorEastAsia" w:eastAsiaTheme="majorEastAsia" w:hAnsiTheme="majorEastAsia"/>
          <w:noProof/>
        </w:rPr>
        <w:t>전체 동작 과정 요약</w:t>
      </w:r>
      <w:r>
        <w:rPr>
          <w:noProof/>
        </w:rPr>
        <w:tab/>
      </w:r>
      <w:r>
        <w:rPr>
          <w:noProof/>
        </w:rPr>
        <w:fldChar w:fldCharType="begin"/>
      </w:r>
      <w:r>
        <w:rPr>
          <w:noProof/>
        </w:rPr>
        <w:instrText xml:space="preserve"> PAGEREF _Toc196778657 \h </w:instrText>
      </w:r>
      <w:r>
        <w:rPr>
          <w:noProof/>
        </w:rPr>
      </w:r>
      <w:r>
        <w:rPr>
          <w:noProof/>
        </w:rPr>
        <w:fldChar w:fldCharType="separate"/>
      </w:r>
      <w:r>
        <w:rPr>
          <w:noProof/>
        </w:rPr>
        <w:t>23</w:t>
      </w:r>
      <w:r>
        <w:rPr>
          <w:noProof/>
        </w:rPr>
        <w:fldChar w:fldCharType="end"/>
      </w:r>
    </w:p>
    <w:p w14:paraId="283C95CA" w14:textId="14E55964"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6.6.2</w:t>
      </w:r>
      <w:r>
        <w:rPr>
          <w:rFonts w:asciiTheme="minorHAnsi" w:hAnsiTheme="minorHAnsi" w:cstheme="minorBidi"/>
          <w:noProof/>
          <w:kern w:val="2"/>
          <w:szCs w:val="22"/>
          <w:lang w:eastAsia="ko-KR"/>
        </w:rPr>
        <w:tab/>
      </w:r>
      <w:r w:rsidRPr="00307E85">
        <w:rPr>
          <w:rFonts w:asciiTheme="majorEastAsia" w:eastAsiaTheme="majorEastAsia" w:hAnsiTheme="majorEastAsia"/>
          <w:noProof/>
        </w:rPr>
        <w:t>주요 전체 과정 의사코드</w:t>
      </w:r>
      <w:r>
        <w:rPr>
          <w:noProof/>
        </w:rPr>
        <w:tab/>
      </w:r>
      <w:r>
        <w:rPr>
          <w:noProof/>
        </w:rPr>
        <w:fldChar w:fldCharType="begin"/>
      </w:r>
      <w:r>
        <w:rPr>
          <w:noProof/>
        </w:rPr>
        <w:instrText xml:space="preserve"> PAGEREF _Toc196778658 \h </w:instrText>
      </w:r>
      <w:r>
        <w:rPr>
          <w:noProof/>
        </w:rPr>
      </w:r>
      <w:r>
        <w:rPr>
          <w:noProof/>
        </w:rPr>
        <w:fldChar w:fldCharType="separate"/>
      </w:r>
      <w:r>
        <w:rPr>
          <w:noProof/>
        </w:rPr>
        <w:t>23</w:t>
      </w:r>
      <w:r>
        <w:rPr>
          <w:noProof/>
        </w:rPr>
        <w:fldChar w:fldCharType="end"/>
      </w:r>
    </w:p>
    <w:p w14:paraId="374B3C67" w14:textId="388FE341"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6.6.3</w:t>
      </w:r>
      <w:r>
        <w:rPr>
          <w:rFonts w:asciiTheme="minorHAnsi" w:hAnsiTheme="minorHAnsi" w:cstheme="minorBidi"/>
          <w:noProof/>
          <w:kern w:val="2"/>
          <w:szCs w:val="22"/>
          <w:lang w:eastAsia="ko-KR"/>
        </w:rPr>
        <w:tab/>
      </w:r>
      <w:r w:rsidRPr="00307E85">
        <w:rPr>
          <w:rFonts w:asciiTheme="majorEastAsia" w:eastAsiaTheme="majorEastAsia" w:hAnsiTheme="majorEastAsia"/>
          <w:noProof/>
        </w:rPr>
        <w:t>VAE (Variational Autoencoder)</w:t>
      </w:r>
      <w:r>
        <w:rPr>
          <w:noProof/>
        </w:rPr>
        <w:tab/>
      </w:r>
      <w:r>
        <w:rPr>
          <w:noProof/>
        </w:rPr>
        <w:fldChar w:fldCharType="begin"/>
      </w:r>
      <w:r>
        <w:rPr>
          <w:noProof/>
        </w:rPr>
        <w:instrText xml:space="preserve"> PAGEREF _Toc196778659 \h </w:instrText>
      </w:r>
      <w:r>
        <w:rPr>
          <w:noProof/>
        </w:rPr>
      </w:r>
      <w:r>
        <w:rPr>
          <w:noProof/>
        </w:rPr>
        <w:fldChar w:fldCharType="separate"/>
      </w:r>
      <w:r>
        <w:rPr>
          <w:noProof/>
        </w:rPr>
        <w:t>24</w:t>
      </w:r>
      <w:r>
        <w:rPr>
          <w:noProof/>
        </w:rPr>
        <w:fldChar w:fldCharType="end"/>
      </w:r>
    </w:p>
    <w:p w14:paraId="5C5902F9" w14:textId="4289CD6D" w:rsidR="009A2A15" w:rsidRDefault="009A2A15">
      <w:pPr>
        <w:pStyle w:val="30"/>
        <w:tabs>
          <w:tab w:val="left" w:pos="1698"/>
        </w:tabs>
        <w:rPr>
          <w:rFonts w:asciiTheme="minorHAnsi" w:hAnsiTheme="minorHAnsi" w:cstheme="minorBidi"/>
          <w:noProof/>
          <w:kern w:val="2"/>
          <w:szCs w:val="22"/>
          <w:lang w:eastAsia="ko-KR"/>
        </w:rPr>
      </w:pPr>
      <w:r>
        <w:rPr>
          <w:noProof/>
        </w:rPr>
        <w:t>6.6.4</w:t>
      </w:r>
      <w:r>
        <w:rPr>
          <w:rFonts w:asciiTheme="minorHAnsi" w:hAnsiTheme="minorHAnsi" w:cstheme="minorBidi"/>
          <w:noProof/>
          <w:kern w:val="2"/>
          <w:szCs w:val="22"/>
          <w:lang w:eastAsia="ko-KR"/>
        </w:rPr>
        <w:tab/>
      </w:r>
      <w:r>
        <w:rPr>
          <w:noProof/>
        </w:rPr>
        <w:t>U-Net</w:t>
      </w:r>
      <w:r>
        <w:rPr>
          <w:noProof/>
        </w:rPr>
        <w:tab/>
      </w:r>
      <w:r>
        <w:rPr>
          <w:noProof/>
        </w:rPr>
        <w:fldChar w:fldCharType="begin"/>
      </w:r>
      <w:r>
        <w:rPr>
          <w:noProof/>
        </w:rPr>
        <w:instrText xml:space="preserve"> PAGEREF _Toc196778660 \h </w:instrText>
      </w:r>
      <w:r>
        <w:rPr>
          <w:noProof/>
        </w:rPr>
      </w:r>
      <w:r>
        <w:rPr>
          <w:noProof/>
        </w:rPr>
        <w:fldChar w:fldCharType="separate"/>
      </w:r>
      <w:r>
        <w:rPr>
          <w:noProof/>
        </w:rPr>
        <w:t>25</w:t>
      </w:r>
      <w:r>
        <w:rPr>
          <w:noProof/>
        </w:rPr>
        <w:fldChar w:fldCharType="end"/>
      </w:r>
    </w:p>
    <w:p w14:paraId="5DD3F634" w14:textId="186DE589"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6.6.5</w:t>
      </w:r>
      <w:r>
        <w:rPr>
          <w:rFonts w:asciiTheme="minorHAnsi" w:hAnsiTheme="minorHAnsi" w:cstheme="minorBidi"/>
          <w:noProof/>
          <w:kern w:val="2"/>
          <w:szCs w:val="22"/>
          <w:lang w:eastAsia="ko-KR"/>
        </w:rPr>
        <w:tab/>
      </w:r>
      <w:r w:rsidRPr="00307E85">
        <w:rPr>
          <w:rFonts w:asciiTheme="majorEastAsia" w:eastAsiaTheme="majorEastAsia" w:hAnsiTheme="majorEastAsia"/>
          <w:noProof/>
        </w:rPr>
        <w:t>주요 동작 의사코드</w:t>
      </w:r>
      <w:r>
        <w:rPr>
          <w:noProof/>
        </w:rPr>
        <w:tab/>
      </w:r>
      <w:r>
        <w:rPr>
          <w:noProof/>
        </w:rPr>
        <w:fldChar w:fldCharType="begin"/>
      </w:r>
      <w:r>
        <w:rPr>
          <w:noProof/>
        </w:rPr>
        <w:instrText xml:space="preserve"> PAGEREF _Toc196778661 \h </w:instrText>
      </w:r>
      <w:r>
        <w:rPr>
          <w:noProof/>
        </w:rPr>
      </w:r>
      <w:r>
        <w:rPr>
          <w:noProof/>
        </w:rPr>
        <w:fldChar w:fldCharType="separate"/>
      </w:r>
      <w:r>
        <w:rPr>
          <w:noProof/>
        </w:rPr>
        <w:t>25</w:t>
      </w:r>
      <w:r>
        <w:rPr>
          <w:noProof/>
        </w:rPr>
        <w:fldChar w:fldCharType="end"/>
      </w:r>
    </w:p>
    <w:p w14:paraId="27990A60" w14:textId="0757FBE4"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6.6.6</w:t>
      </w:r>
      <w:r>
        <w:rPr>
          <w:rFonts w:asciiTheme="minorHAnsi" w:hAnsiTheme="minorHAnsi" w:cstheme="minorBidi"/>
          <w:noProof/>
          <w:kern w:val="2"/>
          <w:szCs w:val="22"/>
          <w:lang w:eastAsia="ko-KR"/>
        </w:rPr>
        <w:tab/>
      </w:r>
      <w:r w:rsidRPr="00307E85">
        <w:rPr>
          <w:rFonts w:asciiTheme="majorEastAsia" w:eastAsiaTheme="majorEastAsia" w:hAnsiTheme="majorEastAsia"/>
          <w:noProof/>
        </w:rPr>
        <w:t>설명</w:t>
      </w:r>
      <w:r>
        <w:rPr>
          <w:noProof/>
        </w:rPr>
        <w:tab/>
      </w:r>
      <w:r>
        <w:rPr>
          <w:noProof/>
        </w:rPr>
        <w:fldChar w:fldCharType="begin"/>
      </w:r>
      <w:r>
        <w:rPr>
          <w:noProof/>
        </w:rPr>
        <w:instrText xml:space="preserve"> PAGEREF _Toc196778662 \h </w:instrText>
      </w:r>
      <w:r>
        <w:rPr>
          <w:noProof/>
        </w:rPr>
      </w:r>
      <w:r>
        <w:rPr>
          <w:noProof/>
        </w:rPr>
        <w:fldChar w:fldCharType="separate"/>
      </w:r>
      <w:r>
        <w:rPr>
          <w:noProof/>
        </w:rPr>
        <w:t>25</w:t>
      </w:r>
      <w:r>
        <w:rPr>
          <w:noProof/>
        </w:rPr>
        <w:fldChar w:fldCharType="end"/>
      </w:r>
    </w:p>
    <w:p w14:paraId="352FC46A" w14:textId="624020CB" w:rsidR="009A2A15" w:rsidRDefault="009A2A15">
      <w:pPr>
        <w:pStyle w:val="30"/>
        <w:tabs>
          <w:tab w:val="left" w:pos="1698"/>
        </w:tabs>
        <w:rPr>
          <w:rFonts w:asciiTheme="minorHAnsi" w:hAnsiTheme="minorHAnsi" w:cstheme="minorBidi"/>
          <w:noProof/>
          <w:kern w:val="2"/>
          <w:szCs w:val="22"/>
          <w:lang w:eastAsia="ko-KR"/>
        </w:rPr>
      </w:pPr>
      <w:r>
        <w:rPr>
          <w:noProof/>
        </w:rPr>
        <w:t>6.6.7</w:t>
      </w:r>
      <w:r>
        <w:rPr>
          <w:rFonts w:asciiTheme="minorHAnsi" w:hAnsiTheme="minorHAnsi" w:cstheme="minorBidi"/>
          <w:noProof/>
          <w:kern w:val="2"/>
          <w:szCs w:val="22"/>
          <w:lang w:eastAsia="ko-KR"/>
        </w:rPr>
        <w:tab/>
      </w:r>
      <w:r>
        <w:rPr>
          <w:noProof/>
        </w:rPr>
        <w:t>Text Encoder (CLIP Text Encoder)</w:t>
      </w:r>
      <w:r>
        <w:rPr>
          <w:noProof/>
        </w:rPr>
        <w:tab/>
      </w:r>
      <w:r>
        <w:rPr>
          <w:noProof/>
        </w:rPr>
        <w:fldChar w:fldCharType="begin"/>
      </w:r>
      <w:r>
        <w:rPr>
          <w:noProof/>
        </w:rPr>
        <w:instrText xml:space="preserve"> PAGEREF _Toc196778663 \h </w:instrText>
      </w:r>
      <w:r>
        <w:rPr>
          <w:noProof/>
        </w:rPr>
      </w:r>
      <w:r>
        <w:rPr>
          <w:noProof/>
        </w:rPr>
        <w:fldChar w:fldCharType="separate"/>
      </w:r>
      <w:r>
        <w:rPr>
          <w:noProof/>
        </w:rPr>
        <w:t>26</w:t>
      </w:r>
      <w:r>
        <w:rPr>
          <w:noProof/>
        </w:rPr>
        <w:fldChar w:fldCharType="end"/>
      </w:r>
    </w:p>
    <w:p w14:paraId="048EF18D" w14:textId="7AEBECF2" w:rsidR="009A2A15" w:rsidRDefault="009A2A15">
      <w:pPr>
        <w:pStyle w:val="30"/>
        <w:tabs>
          <w:tab w:val="left" w:pos="1698"/>
        </w:tabs>
        <w:rPr>
          <w:rFonts w:asciiTheme="minorHAnsi" w:hAnsiTheme="minorHAnsi" w:cstheme="minorBidi"/>
          <w:noProof/>
          <w:kern w:val="2"/>
          <w:szCs w:val="22"/>
          <w:lang w:eastAsia="ko-KR"/>
        </w:rPr>
      </w:pPr>
      <w:r>
        <w:rPr>
          <w:noProof/>
        </w:rPr>
        <w:t>6.6.8</w:t>
      </w:r>
      <w:r>
        <w:rPr>
          <w:rFonts w:asciiTheme="minorHAnsi" w:hAnsiTheme="minorHAnsi" w:cstheme="minorBidi"/>
          <w:noProof/>
          <w:kern w:val="2"/>
          <w:szCs w:val="22"/>
          <w:lang w:eastAsia="ko-KR"/>
        </w:rPr>
        <w:tab/>
      </w:r>
      <w:r>
        <w:rPr>
          <w:noProof/>
        </w:rPr>
        <w:t>최종</w:t>
      </w:r>
      <w:r>
        <w:rPr>
          <w:noProof/>
        </w:rPr>
        <w:t xml:space="preserve"> </w:t>
      </w:r>
      <w:r>
        <w:rPr>
          <w:noProof/>
        </w:rPr>
        <w:t>요약</w:t>
      </w:r>
      <w:r>
        <w:rPr>
          <w:noProof/>
        </w:rPr>
        <w:tab/>
      </w:r>
      <w:r>
        <w:rPr>
          <w:noProof/>
        </w:rPr>
        <w:fldChar w:fldCharType="begin"/>
      </w:r>
      <w:r>
        <w:rPr>
          <w:noProof/>
        </w:rPr>
        <w:instrText xml:space="preserve"> PAGEREF _Toc196778664 \h </w:instrText>
      </w:r>
      <w:r>
        <w:rPr>
          <w:noProof/>
        </w:rPr>
      </w:r>
      <w:r>
        <w:rPr>
          <w:noProof/>
        </w:rPr>
        <w:fldChar w:fldCharType="separate"/>
      </w:r>
      <w:r>
        <w:rPr>
          <w:noProof/>
        </w:rPr>
        <w:t>26</w:t>
      </w:r>
      <w:r>
        <w:rPr>
          <w:noProof/>
        </w:rPr>
        <w:fldChar w:fldCharType="end"/>
      </w:r>
    </w:p>
    <w:p w14:paraId="7AD555EE" w14:textId="504C6184"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6.7</w:t>
      </w:r>
      <w:r>
        <w:rPr>
          <w:rFonts w:asciiTheme="minorHAnsi" w:hAnsiTheme="minorHAnsi" w:cstheme="minorBidi"/>
          <w:noProof/>
          <w:kern w:val="2"/>
          <w:szCs w:val="22"/>
          <w:lang w:eastAsia="ko-KR"/>
        </w:rPr>
        <w:tab/>
      </w:r>
      <w:r w:rsidRPr="00307E85">
        <w:rPr>
          <w:rFonts w:asciiTheme="majorEastAsia" w:eastAsiaTheme="majorEastAsia" w:hAnsiTheme="majorEastAsia"/>
          <w:noProof/>
        </w:rPr>
        <w:t>Stable Diffusion 설치 및 실행 방법</w:t>
      </w:r>
      <w:r>
        <w:rPr>
          <w:noProof/>
        </w:rPr>
        <w:tab/>
      </w:r>
      <w:r>
        <w:rPr>
          <w:noProof/>
        </w:rPr>
        <w:fldChar w:fldCharType="begin"/>
      </w:r>
      <w:r>
        <w:rPr>
          <w:noProof/>
        </w:rPr>
        <w:instrText xml:space="preserve"> PAGEREF _Toc196778665 \h </w:instrText>
      </w:r>
      <w:r>
        <w:rPr>
          <w:noProof/>
        </w:rPr>
      </w:r>
      <w:r>
        <w:rPr>
          <w:noProof/>
        </w:rPr>
        <w:fldChar w:fldCharType="separate"/>
      </w:r>
      <w:r>
        <w:rPr>
          <w:noProof/>
        </w:rPr>
        <w:t>26</w:t>
      </w:r>
      <w:r>
        <w:rPr>
          <w:noProof/>
        </w:rPr>
        <w:fldChar w:fldCharType="end"/>
      </w:r>
    </w:p>
    <w:p w14:paraId="654E9600" w14:textId="3A98110D"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6.8</w:t>
      </w:r>
      <w:r>
        <w:rPr>
          <w:rFonts w:asciiTheme="minorHAnsi" w:hAnsiTheme="minorHAnsi" w:cstheme="minorBidi"/>
          <w:noProof/>
          <w:kern w:val="2"/>
          <w:szCs w:val="22"/>
          <w:lang w:eastAsia="ko-KR"/>
        </w:rPr>
        <w:tab/>
      </w:r>
      <w:r w:rsidRPr="00307E85">
        <w:rPr>
          <w:rFonts w:asciiTheme="majorEastAsia" w:eastAsiaTheme="majorEastAsia" w:hAnsiTheme="majorEastAsia"/>
          <w:noProof/>
        </w:rPr>
        <w:t>Stable Diffusion의 활용</w:t>
      </w:r>
      <w:r>
        <w:rPr>
          <w:noProof/>
        </w:rPr>
        <w:tab/>
      </w:r>
      <w:r>
        <w:rPr>
          <w:noProof/>
        </w:rPr>
        <w:fldChar w:fldCharType="begin"/>
      </w:r>
      <w:r>
        <w:rPr>
          <w:noProof/>
        </w:rPr>
        <w:instrText xml:space="preserve"> PAGEREF _Toc196778666 \h </w:instrText>
      </w:r>
      <w:r>
        <w:rPr>
          <w:noProof/>
        </w:rPr>
      </w:r>
      <w:r>
        <w:rPr>
          <w:noProof/>
        </w:rPr>
        <w:fldChar w:fldCharType="separate"/>
      </w:r>
      <w:r>
        <w:rPr>
          <w:noProof/>
        </w:rPr>
        <w:t>27</w:t>
      </w:r>
      <w:r>
        <w:rPr>
          <w:noProof/>
        </w:rPr>
        <w:fldChar w:fldCharType="end"/>
      </w:r>
    </w:p>
    <w:p w14:paraId="12DD78A9" w14:textId="36B1B8E0"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6.9</w:t>
      </w:r>
      <w:r>
        <w:rPr>
          <w:rFonts w:asciiTheme="minorHAnsi" w:hAnsiTheme="minorHAnsi" w:cstheme="minorBidi"/>
          <w:noProof/>
          <w:kern w:val="2"/>
          <w:szCs w:val="22"/>
          <w:lang w:eastAsia="ko-KR"/>
        </w:rPr>
        <w:tab/>
      </w:r>
      <w:r w:rsidRPr="00307E85">
        <w:rPr>
          <w:rFonts w:asciiTheme="majorEastAsia" w:eastAsiaTheme="majorEastAsia" w:hAnsiTheme="majorEastAsia"/>
          <w:noProof/>
        </w:rPr>
        <w:t>Stable Diffusion의 장점</w:t>
      </w:r>
      <w:r>
        <w:rPr>
          <w:noProof/>
        </w:rPr>
        <w:tab/>
      </w:r>
      <w:r>
        <w:rPr>
          <w:noProof/>
        </w:rPr>
        <w:fldChar w:fldCharType="begin"/>
      </w:r>
      <w:r>
        <w:rPr>
          <w:noProof/>
        </w:rPr>
        <w:instrText xml:space="preserve"> PAGEREF _Toc196778667 \h </w:instrText>
      </w:r>
      <w:r>
        <w:rPr>
          <w:noProof/>
        </w:rPr>
      </w:r>
      <w:r>
        <w:rPr>
          <w:noProof/>
        </w:rPr>
        <w:fldChar w:fldCharType="separate"/>
      </w:r>
      <w:r>
        <w:rPr>
          <w:noProof/>
        </w:rPr>
        <w:t>27</w:t>
      </w:r>
      <w:r>
        <w:rPr>
          <w:noProof/>
        </w:rPr>
        <w:fldChar w:fldCharType="end"/>
      </w:r>
    </w:p>
    <w:p w14:paraId="556AAC22" w14:textId="65761222"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6.10</w:t>
      </w:r>
      <w:r>
        <w:rPr>
          <w:rFonts w:asciiTheme="minorHAnsi" w:hAnsiTheme="minorHAnsi" w:cstheme="minorBidi"/>
          <w:noProof/>
          <w:kern w:val="2"/>
          <w:szCs w:val="22"/>
          <w:lang w:eastAsia="ko-KR"/>
        </w:rPr>
        <w:tab/>
      </w:r>
      <w:r w:rsidRPr="00307E85">
        <w:rPr>
          <w:rFonts w:asciiTheme="majorEastAsia" w:eastAsiaTheme="majorEastAsia" w:hAnsiTheme="majorEastAsia"/>
          <w:noProof/>
        </w:rPr>
        <w:t>결론</w:t>
      </w:r>
      <w:r>
        <w:rPr>
          <w:noProof/>
        </w:rPr>
        <w:tab/>
      </w:r>
      <w:r>
        <w:rPr>
          <w:noProof/>
        </w:rPr>
        <w:fldChar w:fldCharType="begin"/>
      </w:r>
      <w:r>
        <w:rPr>
          <w:noProof/>
        </w:rPr>
        <w:instrText xml:space="preserve"> PAGEREF _Toc196778668 \h </w:instrText>
      </w:r>
      <w:r>
        <w:rPr>
          <w:noProof/>
        </w:rPr>
      </w:r>
      <w:r>
        <w:rPr>
          <w:noProof/>
        </w:rPr>
        <w:fldChar w:fldCharType="separate"/>
      </w:r>
      <w:r>
        <w:rPr>
          <w:noProof/>
        </w:rPr>
        <w:t>27</w:t>
      </w:r>
      <w:r>
        <w:rPr>
          <w:noProof/>
        </w:rPr>
        <w:fldChar w:fldCharType="end"/>
      </w:r>
    </w:p>
    <w:p w14:paraId="785A6BCA" w14:textId="69B79BB3"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6.11</w:t>
      </w:r>
      <w:r>
        <w:rPr>
          <w:rFonts w:asciiTheme="minorHAnsi" w:hAnsiTheme="minorHAnsi" w:cstheme="minorBidi"/>
          <w:noProof/>
          <w:kern w:val="2"/>
          <w:szCs w:val="22"/>
          <w:lang w:eastAsia="ko-KR"/>
        </w:rPr>
        <w:tab/>
      </w:r>
      <w:r w:rsidRPr="00307E85">
        <w:rPr>
          <w:rFonts w:asciiTheme="majorEastAsia" w:eastAsiaTheme="majorEastAsia" w:hAnsiTheme="majorEastAsia"/>
          <w:bCs/>
          <w:noProof/>
        </w:rPr>
        <w:t>참고 문헌</w:t>
      </w:r>
      <w:r>
        <w:rPr>
          <w:noProof/>
        </w:rPr>
        <w:tab/>
      </w:r>
      <w:r>
        <w:rPr>
          <w:noProof/>
        </w:rPr>
        <w:fldChar w:fldCharType="begin"/>
      </w:r>
      <w:r>
        <w:rPr>
          <w:noProof/>
        </w:rPr>
        <w:instrText xml:space="preserve"> PAGEREF _Toc196778669 \h </w:instrText>
      </w:r>
      <w:r>
        <w:rPr>
          <w:noProof/>
        </w:rPr>
      </w:r>
      <w:r>
        <w:rPr>
          <w:noProof/>
        </w:rPr>
        <w:fldChar w:fldCharType="separate"/>
      </w:r>
      <w:r>
        <w:rPr>
          <w:noProof/>
        </w:rPr>
        <w:t>28</w:t>
      </w:r>
      <w:r>
        <w:rPr>
          <w:noProof/>
        </w:rPr>
        <w:fldChar w:fldCharType="end"/>
      </w:r>
    </w:p>
    <w:p w14:paraId="3FE6239D" w14:textId="72F363DA" w:rsidR="009A2A15" w:rsidRDefault="009A2A15">
      <w:pPr>
        <w:pStyle w:val="13"/>
        <w:tabs>
          <w:tab w:val="left" w:pos="432"/>
        </w:tabs>
        <w:rPr>
          <w:rFonts w:asciiTheme="minorHAnsi" w:hAnsiTheme="minorHAnsi" w:cstheme="minorBidi"/>
          <w:noProof/>
          <w:kern w:val="2"/>
          <w:szCs w:val="22"/>
          <w:lang w:eastAsia="ko-KR"/>
        </w:rPr>
      </w:pPr>
      <w:r w:rsidRPr="00307E85">
        <w:rPr>
          <w:rFonts w:asciiTheme="majorEastAsia" w:eastAsiaTheme="majorEastAsia" w:hAnsiTheme="majorEastAsia"/>
          <w:noProof/>
        </w:rPr>
        <w:t>7.</w:t>
      </w:r>
      <w:r>
        <w:rPr>
          <w:rFonts w:asciiTheme="minorHAnsi" w:hAnsiTheme="minorHAnsi" w:cstheme="minorBidi"/>
          <w:noProof/>
          <w:kern w:val="2"/>
          <w:szCs w:val="22"/>
          <w:lang w:eastAsia="ko-KR"/>
        </w:rPr>
        <w:tab/>
      </w:r>
      <w:r w:rsidRPr="00307E85">
        <w:rPr>
          <w:rFonts w:asciiTheme="majorEastAsia" w:eastAsiaTheme="majorEastAsia" w:hAnsiTheme="majorEastAsia"/>
          <w:noProof/>
        </w:rPr>
        <w:t>라마3 파인튜닝</w:t>
      </w:r>
      <w:r>
        <w:rPr>
          <w:noProof/>
        </w:rPr>
        <w:tab/>
      </w:r>
      <w:r>
        <w:rPr>
          <w:noProof/>
        </w:rPr>
        <w:fldChar w:fldCharType="begin"/>
      </w:r>
      <w:r>
        <w:rPr>
          <w:noProof/>
        </w:rPr>
        <w:instrText xml:space="preserve"> PAGEREF _Toc196778670 \h </w:instrText>
      </w:r>
      <w:r>
        <w:rPr>
          <w:noProof/>
        </w:rPr>
      </w:r>
      <w:r>
        <w:rPr>
          <w:noProof/>
        </w:rPr>
        <w:fldChar w:fldCharType="separate"/>
      </w:r>
      <w:r>
        <w:rPr>
          <w:noProof/>
        </w:rPr>
        <w:t>29</w:t>
      </w:r>
      <w:r>
        <w:rPr>
          <w:noProof/>
        </w:rPr>
        <w:fldChar w:fldCharType="end"/>
      </w:r>
    </w:p>
    <w:p w14:paraId="7AF101FE" w14:textId="15234638"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lastRenderedPageBreak/>
        <w:t>7.1</w:t>
      </w:r>
      <w:r>
        <w:rPr>
          <w:rFonts w:asciiTheme="minorHAnsi" w:hAnsiTheme="minorHAnsi" w:cstheme="minorBidi"/>
          <w:noProof/>
          <w:kern w:val="2"/>
          <w:szCs w:val="22"/>
          <w:lang w:eastAsia="ko-KR"/>
        </w:rPr>
        <w:tab/>
      </w:r>
      <w:r w:rsidRPr="00307E85">
        <w:rPr>
          <w:rFonts w:asciiTheme="majorEastAsia" w:eastAsiaTheme="majorEastAsia" w:hAnsiTheme="majorEastAsia"/>
          <w:noProof/>
        </w:rPr>
        <w:t>주요 라이브러리 설명 및 로딩</w:t>
      </w:r>
      <w:r>
        <w:rPr>
          <w:noProof/>
        </w:rPr>
        <w:tab/>
      </w:r>
      <w:r>
        <w:rPr>
          <w:noProof/>
        </w:rPr>
        <w:fldChar w:fldCharType="begin"/>
      </w:r>
      <w:r>
        <w:rPr>
          <w:noProof/>
        </w:rPr>
        <w:instrText xml:space="preserve"> PAGEREF _Toc196778671 \h </w:instrText>
      </w:r>
      <w:r>
        <w:rPr>
          <w:noProof/>
        </w:rPr>
      </w:r>
      <w:r>
        <w:rPr>
          <w:noProof/>
        </w:rPr>
        <w:fldChar w:fldCharType="separate"/>
      </w:r>
      <w:r>
        <w:rPr>
          <w:noProof/>
        </w:rPr>
        <w:t>29</w:t>
      </w:r>
      <w:r>
        <w:rPr>
          <w:noProof/>
        </w:rPr>
        <w:fldChar w:fldCharType="end"/>
      </w:r>
    </w:p>
    <w:p w14:paraId="0AE663D0" w14:textId="042D3A22"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cs="굴림"/>
          <w:noProof/>
        </w:rPr>
        <w:t>7.2</w:t>
      </w:r>
      <w:r>
        <w:rPr>
          <w:rFonts w:asciiTheme="minorHAnsi" w:hAnsiTheme="minorHAnsi" w:cstheme="minorBidi"/>
          <w:noProof/>
          <w:kern w:val="2"/>
          <w:szCs w:val="22"/>
          <w:lang w:eastAsia="ko-KR"/>
        </w:rPr>
        <w:tab/>
      </w:r>
      <w:r w:rsidRPr="00307E85">
        <w:rPr>
          <w:rFonts w:asciiTheme="majorEastAsia" w:eastAsiaTheme="majorEastAsia" w:hAnsiTheme="majorEastAsia" w:cs="굴림"/>
          <w:noProof/>
        </w:rPr>
        <w:t xml:space="preserve">사용자 정의 데이터 로딩 함수: </w:t>
      </w:r>
      <w:r w:rsidRPr="00307E85">
        <w:rPr>
          <w:rFonts w:asciiTheme="majorEastAsia" w:eastAsiaTheme="majorEastAsia" w:hAnsiTheme="majorEastAsia"/>
          <w:noProof/>
        </w:rPr>
        <w:t>load_dataset_from_folder()</w:t>
      </w:r>
      <w:r>
        <w:rPr>
          <w:noProof/>
        </w:rPr>
        <w:tab/>
      </w:r>
      <w:r>
        <w:rPr>
          <w:noProof/>
        </w:rPr>
        <w:fldChar w:fldCharType="begin"/>
      </w:r>
      <w:r>
        <w:rPr>
          <w:noProof/>
        </w:rPr>
        <w:instrText xml:space="preserve"> PAGEREF _Toc196778672 \h </w:instrText>
      </w:r>
      <w:r>
        <w:rPr>
          <w:noProof/>
        </w:rPr>
      </w:r>
      <w:r>
        <w:rPr>
          <w:noProof/>
        </w:rPr>
        <w:fldChar w:fldCharType="separate"/>
      </w:r>
      <w:r>
        <w:rPr>
          <w:noProof/>
        </w:rPr>
        <w:t>29</w:t>
      </w:r>
      <w:r>
        <w:rPr>
          <w:noProof/>
        </w:rPr>
        <w:fldChar w:fldCharType="end"/>
      </w:r>
    </w:p>
    <w:p w14:paraId="438FE3D3" w14:textId="45409E14"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cs="굴림체"/>
          <w:noProof/>
        </w:rPr>
        <w:t>7.3</w:t>
      </w:r>
      <w:r>
        <w:rPr>
          <w:rFonts w:asciiTheme="minorHAnsi" w:hAnsiTheme="minorHAnsi" w:cstheme="minorBidi"/>
          <w:noProof/>
          <w:kern w:val="2"/>
          <w:szCs w:val="22"/>
          <w:lang w:eastAsia="ko-KR"/>
        </w:rPr>
        <w:tab/>
      </w:r>
      <w:r w:rsidRPr="00307E85">
        <w:rPr>
          <w:rFonts w:asciiTheme="majorEastAsia" w:eastAsiaTheme="majorEastAsia" w:hAnsiTheme="majorEastAsia"/>
          <w:noProof/>
        </w:rPr>
        <w:t xml:space="preserve">파인튜닝 전체 파이프라인: </w:t>
      </w:r>
      <w:r w:rsidRPr="00307E85">
        <w:rPr>
          <w:rFonts w:asciiTheme="majorEastAsia" w:eastAsiaTheme="majorEastAsia" w:hAnsiTheme="majorEastAsia" w:cs="굴림체"/>
          <w:noProof/>
        </w:rPr>
        <w:t>train()</w:t>
      </w:r>
      <w:r>
        <w:rPr>
          <w:noProof/>
        </w:rPr>
        <w:tab/>
      </w:r>
      <w:r>
        <w:rPr>
          <w:noProof/>
        </w:rPr>
        <w:fldChar w:fldCharType="begin"/>
      </w:r>
      <w:r>
        <w:rPr>
          <w:noProof/>
        </w:rPr>
        <w:instrText xml:space="preserve"> PAGEREF _Toc196778673 \h </w:instrText>
      </w:r>
      <w:r>
        <w:rPr>
          <w:noProof/>
        </w:rPr>
      </w:r>
      <w:r>
        <w:rPr>
          <w:noProof/>
        </w:rPr>
        <w:fldChar w:fldCharType="separate"/>
      </w:r>
      <w:r>
        <w:rPr>
          <w:noProof/>
        </w:rPr>
        <w:t>30</w:t>
      </w:r>
      <w:r>
        <w:rPr>
          <w:noProof/>
        </w:rPr>
        <w:fldChar w:fldCharType="end"/>
      </w:r>
    </w:p>
    <w:p w14:paraId="0223F783" w14:textId="1FC3D3C5"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7.4</w:t>
      </w:r>
      <w:r>
        <w:rPr>
          <w:rFonts w:asciiTheme="minorHAnsi" w:hAnsiTheme="minorHAnsi" w:cstheme="minorBidi"/>
          <w:noProof/>
          <w:kern w:val="2"/>
          <w:szCs w:val="22"/>
          <w:lang w:eastAsia="ko-KR"/>
        </w:rPr>
        <w:tab/>
      </w:r>
      <w:r w:rsidRPr="00307E85">
        <w:rPr>
          <w:rFonts w:asciiTheme="majorEastAsia" w:eastAsiaTheme="majorEastAsia" w:hAnsiTheme="majorEastAsia"/>
          <w:noProof/>
        </w:rPr>
        <w:t>베이스 모델 설정 및 인증</w:t>
      </w:r>
      <w:r>
        <w:rPr>
          <w:noProof/>
        </w:rPr>
        <w:tab/>
      </w:r>
      <w:r>
        <w:rPr>
          <w:noProof/>
        </w:rPr>
        <w:fldChar w:fldCharType="begin"/>
      </w:r>
      <w:r>
        <w:rPr>
          <w:noProof/>
        </w:rPr>
        <w:instrText xml:space="preserve"> PAGEREF _Toc196778674 \h </w:instrText>
      </w:r>
      <w:r>
        <w:rPr>
          <w:noProof/>
        </w:rPr>
      </w:r>
      <w:r>
        <w:rPr>
          <w:noProof/>
        </w:rPr>
        <w:fldChar w:fldCharType="separate"/>
      </w:r>
      <w:r>
        <w:rPr>
          <w:noProof/>
        </w:rPr>
        <w:t>30</w:t>
      </w:r>
      <w:r>
        <w:rPr>
          <w:noProof/>
        </w:rPr>
        <w:fldChar w:fldCharType="end"/>
      </w:r>
    </w:p>
    <w:p w14:paraId="38DB189C" w14:textId="5DA1C9FC"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7.5</w:t>
      </w:r>
      <w:r>
        <w:rPr>
          <w:rFonts w:asciiTheme="minorHAnsi" w:hAnsiTheme="minorHAnsi" w:cstheme="minorBidi"/>
          <w:noProof/>
          <w:kern w:val="2"/>
          <w:szCs w:val="22"/>
          <w:lang w:eastAsia="ko-KR"/>
        </w:rPr>
        <w:tab/>
      </w:r>
      <w:r w:rsidRPr="00307E85">
        <w:rPr>
          <w:rFonts w:asciiTheme="majorEastAsia" w:eastAsiaTheme="majorEastAsia" w:hAnsiTheme="majorEastAsia"/>
          <w:noProof/>
        </w:rPr>
        <w:t>사용자 데이터셋 로딩 및 셔플링</w:t>
      </w:r>
      <w:r>
        <w:rPr>
          <w:noProof/>
        </w:rPr>
        <w:tab/>
      </w:r>
      <w:r>
        <w:rPr>
          <w:noProof/>
        </w:rPr>
        <w:fldChar w:fldCharType="begin"/>
      </w:r>
      <w:r>
        <w:rPr>
          <w:noProof/>
        </w:rPr>
        <w:instrText xml:space="preserve"> PAGEREF _Toc196778675 \h </w:instrText>
      </w:r>
      <w:r>
        <w:rPr>
          <w:noProof/>
        </w:rPr>
      </w:r>
      <w:r>
        <w:rPr>
          <w:noProof/>
        </w:rPr>
        <w:fldChar w:fldCharType="separate"/>
      </w:r>
      <w:r>
        <w:rPr>
          <w:noProof/>
        </w:rPr>
        <w:t>30</w:t>
      </w:r>
      <w:r>
        <w:rPr>
          <w:noProof/>
        </w:rPr>
        <w:fldChar w:fldCharType="end"/>
      </w:r>
    </w:p>
    <w:p w14:paraId="484BDF1B" w14:textId="2CAA49EB"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7.6</w:t>
      </w:r>
      <w:r>
        <w:rPr>
          <w:rFonts w:asciiTheme="minorHAnsi" w:hAnsiTheme="minorHAnsi" w:cstheme="minorBidi"/>
          <w:noProof/>
          <w:kern w:val="2"/>
          <w:szCs w:val="22"/>
          <w:lang w:eastAsia="ko-KR"/>
        </w:rPr>
        <w:tab/>
      </w:r>
      <w:r w:rsidRPr="00307E85">
        <w:rPr>
          <w:rFonts w:asciiTheme="majorEastAsia" w:eastAsiaTheme="majorEastAsia" w:hAnsiTheme="majorEastAsia"/>
          <w:noProof/>
        </w:rPr>
        <w:t>QLoRA 기반 4-bit 양자화 설정</w:t>
      </w:r>
      <w:r>
        <w:rPr>
          <w:noProof/>
        </w:rPr>
        <w:tab/>
      </w:r>
      <w:r>
        <w:rPr>
          <w:noProof/>
        </w:rPr>
        <w:fldChar w:fldCharType="begin"/>
      </w:r>
      <w:r>
        <w:rPr>
          <w:noProof/>
        </w:rPr>
        <w:instrText xml:space="preserve"> PAGEREF _Toc196778676 \h </w:instrText>
      </w:r>
      <w:r>
        <w:rPr>
          <w:noProof/>
        </w:rPr>
      </w:r>
      <w:r>
        <w:rPr>
          <w:noProof/>
        </w:rPr>
        <w:fldChar w:fldCharType="separate"/>
      </w:r>
      <w:r>
        <w:rPr>
          <w:noProof/>
        </w:rPr>
        <w:t>31</w:t>
      </w:r>
      <w:r>
        <w:rPr>
          <w:noProof/>
        </w:rPr>
        <w:fldChar w:fldCharType="end"/>
      </w:r>
    </w:p>
    <w:p w14:paraId="21BAF5C3" w14:textId="0133DDB3"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7.7</w:t>
      </w:r>
      <w:r>
        <w:rPr>
          <w:rFonts w:asciiTheme="minorHAnsi" w:hAnsiTheme="minorHAnsi" w:cstheme="minorBidi"/>
          <w:noProof/>
          <w:kern w:val="2"/>
          <w:szCs w:val="22"/>
          <w:lang w:eastAsia="ko-KR"/>
        </w:rPr>
        <w:tab/>
      </w:r>
      <w:r w:rsidRPr="00307E85">
        <w:rPr>
          <w:rFonts w:asciiTheme="majorEastAsia" w:eastAsiaTheme="majorEastAsia" w:hAnsiTheme="majorEastAsia"/>
          <w:noProof/>
        </w:rPr>
        <w:t>모델 및 토크나이저 로딩 + 대화 포맷 구성</w:t>
      </w:r>
      <w:r>
        <w:rPr>
          <w:noProof/>
        </w:rPr>
        <w:tab/>
      </w:r>
      <w:r>
        <w:rPr>
          <w:noProof/>
        </w:rPr>
        <w:fldChar w:fldCharType="begin"/>
      </w:r>
      <w:r>
        <w:rPr>
          <w:noProof/>
        </w:rPr>
        <w:instrText xml:space="preserve"> PAGEREF _Toc196778677 \h </w:instrText>
      </w:r>
      <w:r>
        <w:rPr>
          <w:noProof/>
        </w:rPr>
      </w:r>
      <w:r>
        <w:rPr>
          <w:noProof/>
        </w:rPr>
        <w:fldChar w:fldCharType="separate"/>
      </w:r>
      <w:r>
        <w:rPr>
          <w:noProof/>
        </w:rPr>
        <w:t>31</w:t>
      </w:r>
      <w:r>
        <w:rPr>
          <w:noProof/>
        </w:rPr>
        <w:fldChar w:fldCharType="end"/>
      </w:r>
    </w:p>
    <w:p w14:paraId="1C730359" w14:textId="282750C3"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7.8</w:t>
      </w:r>
      <w:r>
        <w:rPr>
          <w:rFonts w:asciiTheme="minorHAnsi" w:hAnsiTheme="minorHAnsi" w:cstheme="minorBidi"/>
          <w:noProof/>
          <w:kern w:val="2"/>
          <w:szCs w:val="22"/>
          <w:lang w:eastAsia="ko-KR"/>
        </w:rPr>
        <w:tab/>
      </w:r>
      <w:r w:rsidRPr="00307E85">
        <w:rPr>
          <w:rFonts w:asciiTheme="majorEastAsia" w:eastAsiaTheme="majorEastAsia" w:hAnsiTheme="majorEastAsia"/>
          <w:noProof/>
        </w:rPr>
        <w:t>LoRA 기반 파라미터 효율적 미세조정</w:t>
      </w:r>
      <w:r>
        <w:rPr>
          <w:noProof/>
        </w:rPr>
        <w:tab/>
      </w:r>
      <w:r>
        <w:rPr>
          <w:noProof/>
        </w:rPr>
        <w:fldChar w:fldCharType="begin"/>
      </w:r>
      <w:r>
        <w:rPr>
          <w:noProof/>
        </w:rPr>
        <w:instrText xml:space="preserve"> PAGEREF _Toc196778678 \h </w:instrText>
      </w:r>
      <w:r>
        <w:rPr>
          <w:noProof/>
        </w:rPr>
      </w:r>
      <w:r>
        <w:rPr>
          <w:noProof/>
        </w:rPr>
        <w:fldChar w:fldCharType="separate"/>
      </w:r>
      <w:r>
        <w:rPr>
          <w:noProof/>
        </w:rPr>
        <w:t>31</w:t>
      </w:r>
      <w:r>
        <w:rPr>
          <w:noProof/>
        </w:rPr>
        <w:fldChar w:fldCharType="end"/>
      </w:r>
    </w:p>
    <w:p w14:paraId="03542814" w14:textId="6324DBBD"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7.9</w:t>
      </w:r>
      <w:r>
        <w:rPr>
          <w:rFonts w:asciiTheme="minorHAnsi" w:hAnsiTheme="minorHAnsi" w:cstheme="minorBidi"/>
          <w:noProof/>
          <w:kern w:val="2"/>
          <w:szCs w:val="22"/>
          <w:lang w:eastAsia="ko-KR"/>
        </w:rPr>
        <w:tab/>
      </w:r>
      <w:r w:rsidRPr="00307E85">
        <w:rPr>
          <w:rFonts w:asciiTheme="majorEastAsia" w:eastAsiaTheme="majorEastAsia" w:hAnsiTheme="majorEastAsia"/>
          <w:noProof/>
        </w:rPr>
        <w:t>데이터셋 전처리 및 통합</w:t>
      </w:r>
      <w:r>
        <w:rPr>
          <w:noProof/>
        </w:rPr>
        <w:tab/>
      </w:r>
      <w:r>
        <w:rPr>
          <w:noProof/>
        </w:rPr>
        <w:fldChar w:fldCharType="begin"/>
      </w:r>
      <w:r>
        <w:rPr>
          <w:noProof/>
        </w:rPr>
        <w:instrText xml:space="preserve"> PAGEREF _Toc196778679 \h </w:instrText>
      </w:r>
      <w:r>
        <w:rPr>
          <w:noProof/>
        </w:rPr>
      </w:r>
      <w:r>
        <w:rPr>
          <w:noProof/>
        </w:rPr>
        <w:fldChar w:fldCharType="separate"/>
      </w:r>
      <w:r>
        <w:rPr>
          <w:noProof/>
        </w:rPr>
        <w:t>32</w:t>
      </w:r>
      <w:r>
        <w:rPr>
          <w:noProof/>
        </w:rPr>
        <w:fldChar w:fldCharType="end"/>
      </w:r>
    </w:p>
    <w:p w14:paraId="4E924A53" w14:textId="2ACC707C"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7.10</w:t>
      </w:r>
      <w:r>
        <w:rPr>
          <w:rFonts w:asciiTheme="minorHAnsi" w:hAnsiTheme="minorHAnsi" w:cstheme="minorBidi"/>
          <w:noProof/>
          <w:kern w:val="2"/>
          <w:szCs w:val="22"/>
          <w:lang w:eastAsia="ko-KR"/>
        </w:rPr>
        <w:tab/>
      </w:r>
      <w:r w:rsidRPr="00307E85">
        <w:rPr>
          <w:rFonts w:asciiTheme="majorEastAsia" w:eastAsiaTheme="majorEastAsia" w:hAnsiTheme="majorEastAsia"/>
          <w:noProof/>
        </w:rPr>
        <w:t>학습 하이퍼파라미터 구성</w:t>
      </w:r>
      <w:r>
        <w:rPr>
          <w:noProof/>
        </w:rPr>
        <w:tab/>
      </w:r>
      <w:r>
        <w:rPr>
          <w:noProof/>
        </w:rPr>
        <w:fldChar w:fldCharType="begin"/>
      </w:r>
      <w:r>
        <w:rPr>
          <w:noProof/>
        </w:rPr>
        <w:instrText xml:space="preserve"> PAGEREF _Toc196778680 \h </w:instrText>
      </w:r>
      <w:r>
        <w:rPr>
          <w:noProof/>
        </w:rPr>
      </w:r>
      <w:r>
        <w:rPr>
          <w:noProof/>
        </w:rPr>
        <w:fldChar w:fldCharType="separate"/>
      </w:r>
      <w:r>
        <w:rPr>
          <w:noProof/>
        </w:rPr>
        <w:t>32</w:t>
      </w:r>
      <w:r>
        <w:rPr>
          <w:noProof/>
        </w:rPr>
        <w:fldChar w:fldCharType="end"/>
      </w:r>
    </w:p>
    <w:p w14:paraId="5D3A41CC" w14:textId="44A80387"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7.11</w:t>
      </w:r>
      <w:r>
        <w:rPr>
          <w:rFonts w:asciiTheme="minorHAnsi" w:hAnsiTheme="minorHAnsi" w:cstheme="minorBidi"/>
          <w:noProof/>
          <w:kern w:val="2"/>
          <w:szCs w:val="22"/>
          <w:lang w:eastAsia="ko-KR"/>
        </w:rPr>
        <w:tab/>
      </w:r>
      <w:r w:rsidRPr="00307E85">
        <w:rPr>
          <w:rFonts w:asciiTheme="majorEastAsia" w:eastAsiaTheme="majorEastAsia" w:hAnsiTheme="majorEastAsia"/>
          <w:noProof/>
        </w:rPr>
        <w:t>지도학습 기반 트레이닝: SFTTrainer</w:t>
      </w:r>
      <w:r>
        <w:rPr>
          <w:noProof/>
        </w:rPr>
        <w:tab/>
      </w:r>
      <w:r>
        <w:rPr>
          <w:noProof/>
        </w:rPr>
        <w:fldChar w:fldCharType="begin"/>
      </w:r>
      <w:r>
        <w:rPr>
          <w:noProof/>
        </w:rPr>
        <w:instrText xml:space="preserve"> PAGEREF _Toc196778681 \h </w:instrText>
      </w:r>
      <w:r>
        <w:rPr>
          <w:noProof/>
        </w:rPr>
      </w:r>
      <w:r>
        <w:rPr>
          <w:noProof/>
        </w:rPr>
        <w:fldChar w:fldCharType="separate"/>
      </w:r>
      <w:r>
        <w:rPr>
          <w:noProof/>
        </w:rPr>
        <w:t>33</w:t>
      </w:r>
      <w:r>
        <w:rPr>
          <w:noProof/>
        </w:rPr>
        <w:fldChar w:fldCharType="end"/>
      </w:r>
    </w:p>
    <w:p w14:paraId="1EFB1251" w14:textId="0CD66139"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7.12</w:t>
      </w:r>
      <w:r>
        <w:rPr>
          <w:rFonts w:asciiTheme="minorHAnsi" w:hAnsiTheme="minorHAnsi" w:cstheme="minorBidi"/>
          <w:noProof/>
          <w:kern w:val="2"/>
          <w:szCs w:val="22"/>
          <w:lang w:eastAsia="ko-KR"/>
        </w:rPr>
        <w:tab/>
      </w:r>
      <w:r w:rsidRPr="00307E85">
        <w:rPr>
          <w:rFonts w:asciiTheme="majorEastAsia" w:eastAsiaTheme="majorEastAsia" w:hAnsiTheme="majorEastAsia"/>
          <w:noProof/>
        </w:rPr>
        <w:t>평가 및 모델 배포</w:t>
      </w:r>
      <w:r>
        <w:rPr>
          <w:noProof/>
        </w:rPr>
        <w:tab/>
      </w:r>
      <w:r>
        <w:rPr>
          <w:noProof/>
        </w:rPr>
        <w:fldChar w:fldCharType="begin"/>
      </w:r>
      <w:r>
        <w:rPr>
          <w:noProof/>
        </w:rPr>
        <w:instrText xml:space="preserve"> PAGEREF _Toc196778682 \h </w:instrText>
      </w:r>
      <w:r>
        <w:rPr>
          <w:noProof/>
        </w:rPr>
      </w:r>
      <w:r>
        <w:rPr>
          <w:noProof/>
        </w:rPr>
        <w:fldChar w:fldCharType="separate"/>
      </w:r>
      <w:r>
        <w:rPr>
          <w:noProof/>
        </w:rPr>
        <w:t>33</w:t>
      </w:r>
      <w:r>
        <w:rPr>
          <w:noProof/>
        </w:rPr>
        <w:fldChar w:fldCharType="end"/>
      </w:r>
    </w:p>
    <w:p w14:paraId="20FA73C9" w14:textId="3D17B7B6"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7.13</w:t>
      </w:r>
      <w:r>
        <w:rPr>
          <w:rFonts w:asciiTheme="minorHAnsi" w:hAnsiTheme="minorHAnsi" w:cstheme="minorBidi"/>
          <w:noProof/>
          <w:kern w:val="2"/>
          <w:szCs w:val="22"/>
          <w:lang w:eastAsia="ko-KR"/>
        </w:rPr>
        <w:tab/>
      </w:r>
      <w:r w:rsidRPr="00307E85">
        <w:rPr>
          <w:rFonts w:asciiTheme="majorEastAsia" w:eastAsiaTheme="majorEastAsia" w:hAnsiTheme="majorEastAsia"/>
          <w:noProof/>
        </w:rPr>
        <w:t>결론 및 확장</w:t>
      </w:r>
      <w:r>
        <w:rPr>
          <w:noProof/>
        </w:rPr>
        <w:tab/>
      </w:r>
      <w:r>
        <w:rPr>
          <w:noProof/>
        </w:rPr>
        <w:fldChar w:fldCharType="begin"/>
      </w:r>
      <w:r>
        <w:rPr>
          <w:noProof/>
        </w:rPr>
        <w:instrText xml:space="preserve"> PAGEREF _Toc196778683 \h </w:instrText>
      </w:r>
      <w:r>
        <w:rPr>
          <w:noProof/>
        </w:rPr>
      </w:r>
      <w:r>
        <w:rPr>
          <w:noProof/>
        </w:rPr>
        <w:fldChar w:fldCharType="separate"/>
      </w:r>
      <w:r>
        <w:rPr>
          <w:noProof/>
        </w:rPr>
        <w:t>33</w:t>
      </w:r>
      <w:r>
        <w:rPr>
          <w:noProof/>
        </w:rPr>
        <w:fldChar w:fldCharType="end"/>
      </w:r>
    </w:p>
    <w:p w14:paraId="4338AF00" w14:textId="573C62C9" w:rsidR="009A2A15" w:rsidRDefault="009A2A15">
      <w:pPr>
        <w:pStyle w:val="13"/>
        <w:tabs>
          <w:tab w:val="left" w:pos="432"/>
        </w:tabs>
        <w:rPr>
          <w:rFonts w:asciiTheme="minorHAnsi" w:hAnsiTheme="minorHAnsi" w:cstheme="minorBidi"/>
          <w:noProof/>
          <w:kern w:val="2"/>
          <w:szCs w:val="22"/>
          <w:lang w:eastAsia="ko-KR"/>
        </w:rPr>
      </w:pPr>
      <w:r w:rsidRPr="00307E85">
        <w:rPr>
          <w:rFonts w:asciiTheme="majorEastAsia" w:eastAsiaTheme="majorEastAsia" w:hAnsiTheme="majorEastAsia"/>
          <w:noProof/>
          <w:lang w:eastAsia="ko-KR"/>
        </w:rPr>
        <w:t>8.</w:t>
      </w:r>
      <w:r>
        <w:rPr>
          <w:rFonts w:asciiTheme="minorHAnsi" w:hAnsiTheme="minorHAnsi" w:cstheme="minorBidi"/>
          <w:noProof/>
          <w:kern w:val="2"/>
          <w:szCs w:val="22"/>
          <w:lang w:eastAsia="ko-KR"/>
        </w:rPr>
        <w:tab/>
      </w:r>
      <w:r w:rsidRPr="00307E85">
        <w:rPr>
          <w:rFonts w:asciiTheme="majorEastAsia" w:eastAsiaTheme="majorEastAsia" w:hAnsiTheme="majorEastAsia"/>
          <w:noProof/>
        </w:rPr>
        <w:t>LangChain</w:t>
      </w:r>
      <w:r>
        <w:rPr>
          <w:noProof/>
        </w:rPr>
        <w:tab/>
      </w:r>
      <w:r>
        <w:rPr>
          <w:noProof/>
        </w:rPr>
        <w:fldChar w:fldCharType="begin"/>
      </w:r>
      <w:r>
        <w:rPr>
          <w:noProof/>
        </w:rPr>
        <w:instrText xml:space="preserve"> PAGEREF _Toc196778684 \h </w:instrText>
      </w:r>
      <w:r>
        <w:rPr>
          <w:noProof/>
        </w:rPr>
      </w:r>
      <w:r>
        <w:rPr>
          <w:noProof/>
        </w:rPr>
        <w:fldChar w:fldCharType="separate"/>
      </w:r>
      <w:r>
        <w:rPr>
          <w:noProof/>
        </w:rPr>
        <w:t>34</w:t>
      </w:r>
      <w:r>
        <w:rPr>
          <w:noProof/>
        </w:rPr>
        <w:fldChar w:fldCharType="end"/>
      </w:r>
    </w:p>
    <w:p w14:paraId="709E69B0" w14:textId="458C2947"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8.1</w:t>
      </w:r>
      <w:r>
        <w:rPr>
          <w:rFonts w:asciiTheme="minorHAnsi" w:hAnsiTheme="minorHAnsi" w:cstheme="minorBidi"/>
          <w:noProof/>
          <w:kern w:val="2"/>
          <w:szCs w:val="22"/>
          <w:lang w:eastAsia="ko-KR"/>
        </w:rPr>
        <w:tab/>
      </w:r>
      <w:r w:rsidRPr="00307E85">
        <w:rPr>
          <w:rFonts w:asciiTheme="majorEastAsia" w:eastAsiaTheme="majorEastAsia" w:hAnsiTheme="majorEastAsia"/>
          <w:noProof/>
        </w:rPr>
        <w:t>랭체인 개념</w:t>
      </w:r>
      <w:r>
        <w:rPr>
          <w:noProof/>
        </w:rPr>
        <w:tab/>
      </w:r>
      <w:r>
        <w:rPr>
          <w:noProof/>
        </w:rPr>
        <w:fldChar w:fldCharType="begin"/>
      </w:r>
      <w:r>
        <w:rPr>
          <w:noProof/>
        </w:rPr>
        <w:instrText xml:space="preserve"> PAGEREF _Toc196778685 \h </w:instrText>
      </w:r>
      <w:r>
        <w:rPr>
          <w:noProof/>
        </w:rPr>
      </w:r>
      <w:r>
        <w:rPr>
          <w:noProof/>
        </w:rPr>
        <w:fldChar w:fldCharType="separate"/>
      </w:r>
      <w:r>
        <w:rPr>
          <w:noProof/>
        </w:rPr>
        <w:t>34</w:t>
      </w:r>
      <w:r>
        <w:rPr>
          <w:noProof/>
        </w:rPr>
        <w:fldChar w:fldCharType="end"/>
      </w:r>
    </w:p>
    <w:p w14:paraId="08498B36" w14:textId="60618B4C"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8.2</w:t>
      </w:r>
      <w:r>
        <w:rPr>
          <w:rFonts w:asciiTheme="minorHAnsi" w:hAnsiTheme="minorHAnsi" w:cstheme="minorBidi"/>
          <w:noProof/>
          <w:kern w:val="2"/>
          <w:szCs w:val="22"/>
          <w:lang w:eastAsia="ko-KR"/>
        </w:rPr>
        <w:tab/>
      </w:r>
      <w:r w:rsidRPr="00307E85">
        <w:rPr>
          <w:rFonts w:asciiTheme="majorEastAsia" w:eastAsiaTheme="majorEastAsia" w:hAnsiTheme="majorEastAsia"/>
          <w:noProof/>
        </w:rPr>
        <w:t>구조</w:t>
      </w:r>
      <w:r>
        <w:rPr>
          <w:noProof/>
        </w:rPr>
        <w:tab/>
      </w:r>
      <w:r>
        <w:rPr>
          <w:noProof/>
        </w:rPr>
        <w:fldChar w:fldCharType="begin"/>
      </w:r>
      <w:r>
        <w:rPr>
          <w:noProof/>
        </w:rPr>
        <w:instrText xml:space="preserve"> PAGEREF _Toc196778686 \h </w:instrText>
      </w:r>
      <w:r>
        <w:rPr>
          <w:noProof/>
        </w:rPr>
      </w:r>
      <w:r>
        <w:rPr>
          <w:noProof/>
        </w:rPr>
        <w:fldChar w:fldCharType="separate"/>
      </w:r>
      <w:r>
        <w:rPr>
          <w:noProof/>
        </w:rPr>
        <w:t>34</w:t>
      </w:r>
      <w:r>
        <w:rPr>
          <w:noProof/>
        </w:rPr>
        <w:fldChar w:fldCharType="end"/>
      </w:r>
    </w:p>
    <w:p w14:paraId="086E5D47" w14:textId="79249D4C"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8.3</w:t>
      </w:r>
      <w:r>
        <w:rPr>
          <w:rFonts w:asciiTheme="minorHAnsi" w:hAnsiTheme="minorHAnsi" w:cstheme="minorBidi"/>
          <w:noProof/>
          <w:kern w:val="2"/>
          <w:szCs w:val="22"/>
          <w:lang w:eastAsia="ko-KR"/>
        </w:rPr>
        <w:tab/>
      </w:r>
      <w:r w:rsidRPr="00307E85">
        <w:rPr>
          <w:rFonts w:asciiTheme="majorEastAsia" w:eastAsiaTheme="majorEastAsia" w:hAnsiTheme="majorEastAsia"/>
          <w:noProof/>
        </w:rPr>
        <w:t>프롬프트 템플릿</w:t>
      </w:r>
      <w:r>
        <w:rPr>
          <w:noProof/>
        </w:rPr>
        <w:tab/>
      </w:r>
      <w:r>
        <w:rPr>
          <w:noProof/>
        </w:rPr>
        <w:fldChar w:fldCharType="begin"/>
      </w:r>
      <w:r>
        <w:rPr>
          <w:noProof/>
        </w:rPr>
        <w:instrText xml:space="preserve"> PAGEREF _Toc196778687 \h </w:instrText>
      </w:r>
      <w:r>
        <w:rPr>
          <w:noProof/>
        </w:rPr>
      </w:r>
      <w:r>
        <w:rPr>
          <w:noProof/>
        </w:rPr>
        <w:fldChar w:fldCharType="separate"/>
      </w:r>
      <w:r>
        <w:rPr>
          <w:noProof/>
        </w:rPr>
        <w:t>34</w:t>
      </w:r>
      <w:r>
        <w:rPr>
          <w:noProof/>
        </w:rPr>
        <w:fldChar w:fldCharType="end"/>
      </w:r>
    </w:p>
    <w:p w14:paraId="0CFD2B49" w14:textId="304C2888"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8.4</w:t>
      </w:r>
      <w:r>
        <w:rPr>
          <w:rFonts w:asciiTheme="minorHAnsi" w:hAnsiTheme="minorHAnsi" w:cstheme="minorBidi"/>
          <w:noProof/>
          <w:kern w:val="2"/>
          <w:szCs w:val="22"/>
          <w:lang w:eastAsia="ko-KR"/>
        </w:rPr>
        <w:tab/>
      </w:r>
      <w:r w:rsidRPr="00307E85">
        <w:rPr>
          <w:rFonts w:asciiTheme="majorEastAsia" w:eastAsiaTheme="majorEastAsia" w:hAnsiTheme="majorEastAsia"/>
          <w:noProof/>
        </w:rPr>
        <w:t>LCEL (LangChain Expression Language)</w:t>
      </w:r>
      <w:r>
        <w:rPr>
          <w:noProof/>
        </w:rPr>
        <w:tab/>
      </w:r>
      <w:r>
        <w:rPr>
          <w:noProof/>
        </w:rPr>
        <w:fldChar w:fldCharType="begin"/>
      </w:r>
      <w:r>
        <w:rPr>
          <w:noProof/>
        </w:rPr>
        <w:instrText xml:space="preserve"> PAGEREF _Toc196778688 \h </w:instrText>
      </w:r>
      <w:r>
        <w:rPr>
          <w:noProof/>
        </w:rPr>
      </w:r>
      <w:r>
        <w:rPr>
          <w:noProof/>
        </w:rPr>
        <w:fldChar w:fldCharType="separate"/>
      </w:r>
      <w:r>
        <w:rPr>
          <w:noProof/>
        </w:rPr>
        <w:t>35</w:t>
      </w:r>
      <w:r>
        <w:rPr>
          <w:noProof/>
        </w:rPr>
        <w:fldChar w:fldCharType="end"/>
      </w:r>
    </w:p>
    <w:p w14:paraId="677255BA" w14:textId="581A65CD"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8.5</w:t>
      </w:r>
      <w:r>
        <w:rPr>
          <w:rFonts w:asciiTheme="minorHAnsi" w:hAnsiTheme="minorHAnsi" w:cstheme="minorBidi"/>
          <w:noProof/>
          <w:kern w:val="2"/>
          <w:szCs w:val="22"/>
          <w:lang w:eastAsia="ko-KR"/>
        </w:rPr>
        <w:tab/>
      </w:r>
      <w:r w:rsidRPr="00307E85">
        <w:rPr>
          <w:rFonts w:asciiTheme="majorEastAsia" w:eastAsiaTheme="majorEastAsia" w:hAnsiTheme="majorEastAsia"/>
          <w:noProof/>
        </w:rPr>
        <w:t>에이전트 방식</w:t>
      </w:r>
      <w:r>
        <w:rPr>
          <w:noProof/>
        </w:rPr>
        <w:tab/>
      </w:r>
      <w:r>
        <w:rPr>
          <w:noProof/>
        </w:rPr>
        <w:fldChar w:fldCharType="begin"/>
      </w:r>
      <w:r>
        <w:rPr>
          <w:noProof/>
        </w:rPr>
        <w:instrText xml:space="preserve"> PAGEREF _Toc196778689 \h </w:instrText>
      </w:r>
      <w:r>
        <w:rPr>
          <w:noProof/>
        </w:rPr>
      </w:r>
      <w:r>
        <w:rPr>
          <w:noProof/>
        </w:rPr>
        <w:fldChar w:fldCharType="separate"/>
      </w:r>
      <w:r>
        <w:rPr>
          <w:noProof/>
        </w:rPr>
        <w:t>36</w:t>
      </w:r>
      <w:r>
        <w:rPr>
          <w:noProof/>
        </w:rPr>
        <w:fldChar w:fldCharType="end"/>
      </w:r>
    </w:p>
    <w:p w14:paraId="284FA1FB" w14:textId="283177DC"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8.5.1</w:t>
      </w:r>
      <w:r>
        <w:rPr>
          <w:rFonts w:asciiTheme="minorHAnsi" w:hAnsiTheme="minorHAnsi" w:cstheme="minorBidi"/>
          <w:noProof/>
          <w:kern w:val="2"/>
          <w:szCs w:val="22"/>
          <w:lang w:eastAsia="ko-KR"/>
        </w:rPr>
        <w:tab/>
      </w:r>
      <w:r w:rsidRPr="00307E85">
        <w:rPr>
          <w:rFonts w:asciiTheme="majorEastAsia" w:eastAsiaTheme="majorEastAsia" w:hAnsiTheme="majorEastAsia"/>
          <w:noProof/>
        </w:rPr>
        <w:t>Zero-shot ReAct</w:t>
      </w:r>
      <w:r>
        <w:rPr>
          <w:noProof/>
        </w:rPr>
        <w:tab/>
      </w:r>
      <w:r>
        <w:rPr>
          <w:noProof/>
        </w:rPr>
        <w:fldChar w:fldCharType="begin"/>
      </w:r>
      <w:r>
        <w:rPr>
          <w:noProof/>
        </w:rPr>
        <w:instrText xml:space="preserve"> PAGEREF _Toc196778690 \h </w:instrText>
      </w:r>
      <w:r>
        <w:rPr>
          <w:noProof/>
        </w:rPr>
      </w:r>
      <w:r>
        <w:rPr>
          <w:noProof/>
        </w:rPr>
        <w:fldChar w:fldCharType="separate"/>
      </w:r>
      <w:r>
        <w:rPr>
          <w:noProof/>
        </w:rPr>
        <w:t>36</w:t>
      </w:r>
      <w:r>
        <w:rPr>
          <w:noProof/>
        </w:rPr>
        <w:fldChar w:fldCharType="end"/>
      </w:r>
    </w:p>
    <w:p w14:paraId="1205D2C2" w14:textId="189371C8"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8.5.2</w:t>
      </w:r>
      <w:r>
        <w:rPr>
          <w:rFonts w:asciiTheme="minorHAnsi" w:hAnsiTheme="minorHAnsi" w:cstheme="minorBidi"/>
          <w:noProof/>
          <w:kern w:val="2"/>
          <w:szCs w:val="22"/>
          <w:lang w:eastAsia="ko-KR"/>
        </w:rPr>
        <w:tab/>
      </w:r>
      <w:r w:rsidRPr="00307E85">
        <w:rPr>
          <w:rFonts w:asciiTheme="majorEastAsia" w:eastAsiaTheme="majorEastAsia" w:hAnsiTheme="majorEastAsia"/>
          <w:noProof/>
        </w:rPr>
        <w:t>Conversational ReAct</w:t>
      </w:r>
      <w:r>
        <w:rPr>
          <w:noProof/>
        </w:rPr>
        <w:tab/>
      </w:r>
      <w:r>
        <w:rPr>
          <w:noProof/>
        </w:rPr>
        <w:fldChar w:fldCharType="begin"/>
      </w:r>
      <w:r>
        <w:rPr>
          <w:noProof/>
        </w:rPr>
        <w:instrText xml:space="preserve"> PAGEREF _Toc196778691 \h </w:instrText>
      </w:r>
      <w:r>
        <w:rPr>
          <w:noProof/>
        </w:rPr>
      </w:r>
      <w:r>
        <w:rPr>
          <w:noProof/>
        </w:rPr>
        <w:fldChar w:fldCharType="separate"/>
      </w:r>
      <w:r>
        <w:rPr>
          <w:noProof/>
        </w:rPr>
        <w:t>36</w:t>
      </w:r>
      <w:r>
        <w:rPr>
          <w:noProof/>
        </w:rPr>
        <w:fldChar w:fldCharType="end"/>
      </w:r>
    </w:p>
    <w:p w14:paraId="04731547" w14:textId="5B0A91AC"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8.5.3</w:t>
      </w:r>
      <w:r>
        <w:rPr>
          <w:rFonts w:asciiTheme="minorHAnsi" w:hAnsiTheme="minorHAnsi" w:cstheme="minorBidi"/>
          <w:noProof/>
          <w:kern w:val="2"/>
          <w:szCs w:val="22"/>
          <w:lang w:eastAsia="ko-KR"/>
        </w:rPr>
        <w:tab/>
      </w:r>
      <w:r w:rsidRPr="00307E85">
        <w:rPr>
          <w:rFonts w:asciiTheme="majorEastAsia" w:eastAsiaTheme="majorEastAsia" w:hAnsiTheme="majorEastAsia"/>
          <w:noProof/>
        </w:rPr>
        <w:t>ReAct Docstore</w:t>
      </w:r>
      <w:r>
        <w:rPr>
          <w:noProof/>
        </w:rPr>
        <w:tab/>
      </w:r>
      <w:r>
        <w:rPr>
          <w:noProof/>
        </w:rPr>
        <w:fldChar w:fldCharType="begin"/>
      </w:r>
      <w:r>
        <w:rPr>
          <w:noProof/>
        </w:rPr>
        <w:instrText xml:space="preserve"> PAGEREF _Toc196778692 \h </w:instrText>
      </w:r>
      <w:r>
        <w:rPr>
          <w:noProof/>
        </w:rPr>
      </w:r>
      <w:r>
        <w:rPr>
          <w:noProof/>
        </w:rPr>
        <w:fldChar w:fldCharType="separate"/>
      </w:r>
      <w:r>
        <w:rPr>
          <w:noProof/>
        </w:rPr>
        <w:t>37</w:t>
      </w:r>
      <w:r>
        <w:rPr>
          <w:noProof/>
        </w:rPr>
        <w:fldChar w:fldCharType="end"/>
      </w:r>
    </w:p>
    <w:p w14:paraId="4E03EC21" w14:textId="0AE157EB"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8.5.4</w:t>
      </w:r>
      <w:r>
        <w:rPr>
          <w:rFonts w:asciiTheme="minorHAnsi" w:hAnsiTheme="minorHAnsi" w:cstheme="minorBidi"/>
          <w:noProof/>
          <w:kern w:val="2"/>
          <w:szCs w:val="22"/>
          <w:lang w:eastAsia="ko-KR"/>
        </w:rPr>
        <w:tab/>
      </w:r>
      <w:r w:rsidRPr="00307E85">
        <w:rPr>
          <w:rFonts w:asciiTheme="majorEastAsia" w:eastAsiaTheme="majorEastAsia" w:hAnsiTheme="majorEastAsia"/>
          <w:noProof/>
        </w:rPr>
        <w:t>Self-ask with Search</w:t>
      </w:r>
      <w:r>
        <w:rPr>
          <w:noProof/>
        </w:rPr>
        <w:tab/>
      </w:r>
      <w:r>
        <w:rPr>
          <w:noProof/>
        </w:rPr>
        <w:fldChar w:fldCharType="begin"/>
      </w:r>
      <w:r>
        <w:rPr>
          <w:noProof/>
        </w:rPr>
        <w:instrText xml:space="preserve"> PAGEREF _Toc196778693 \h </w:instrText>
      </w:r>
      <w:r>
        <w:rPr>
          <w:noProof/>
        </w:rPr>
      </w:r>
      <w:r>
        <w:rPr>
          <w:noProof/>
        </w:rPr>
        <w:fldChar w:fldCharType="separate"/>
      </w:r>
      <w:r>
        <w:rPr>
          <w:noProof/>
        </w:rPr>
        <w:t>37</w:t>
      </w:r>
      <w:r>
        <w:rPr>
          <w:noProof/>
        </w:rPr>
        <w:fldChar w:fldCharType="end"/>
      </w:r>
    </w:p>
    <w:p w14:paraId="078695B1" w14:textId="02B76984"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cs="굴림체"/>
          <w:noProof/>
        </w:rPr>
        <w:t>8.6</w:t>
      </w:r>
      <w:r>
        <w:rPr>
          <w:rFonts w:asciiTheme="minorHAnsi" w:hAnsiTheme="minorHAnsi" w:cstheme="minorBidi"/>
          <w:noProof/>
          <w:kern w:val="2"/>
          <w:szCs w:val="22"/>
          <w:lang w:eastAsia="ko-KR"/>
        </w:rPr>
        <w:tab/>
      </w:r>
      <w:r w:rsidRPr="00307E85">
        <w:rPr>
          <w:rFonts w:asciiTheme="majorEastAsia" w:eastAsiaTheme="majorEastAsia" w:hAnsiTheme="majorEastAsia" w:cs="굴림체"/>
          <w:noProof/>
          <w:lang w:eastAsia="ko-KR"/>
        </w:rPr>
        <w:t>에이전트 동작 방식</w:t>
      </w:r>
      <w:r>
        <w:rPr>
          <w:noProof/>
        </w:rPr>
        <w:tab/>
      </w:r>
      <w:r>
        <w:rPr>
          <w:noProof/>
        </w:rPr>
        <w:fldChar w:fldCharType="begin"/>
      </w:r>
      <w:r>
        <w:rPr>
          <w:noProof/>
        </w:rPr>
        <w:instrText xml:space="preserve"> PAGEREF _Toc196778694 \h </w:instrText>
      </w:r>
      <w:r>
        <w:rPr>
          <w:noProof/>
        </w:rPr>
      </w:r>
      <w:r>
        <w:rPr>
          <w:noProof/>
        </w:rPr>
        <w:fldChar w:fldCharType="separate"/>
      </w:r>
      <w:r>
        <w:rPr>
          <w:noProof/>
        </w:rPr>
        <w:t>38</w:t>
      </w:r>
      <w:r>
        <w:rPr>
          <w:noProof/>
        </w:rPr>
        <w:fldChar w:fldCharType="end"/>
      </w:r>
    </w:p>
    <w:p w14:paraId="512969C3" w14:textId="4355F0DD"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8.6.1</w:t>
      </w:r>
      <w:r>
        <w:rPr>
          <w:rFonts w:asciiTheme="minorHAnsi" w:hAnsiTheme="minorHAnsi" w:cstheme="minorBidi"/>
          <w:noProof/>
          <w:kern w:val="2"/>
          <w:szCs w:val="22"/>
          <w:lang w:eastAsia="ko-KR"/>
        </w:rPr>
        <w:tab/>
      </w:r>
      <w:r w:rsidRPr="00307E85">
        <w:rPr>
          <w:rFonts w:asciiTheme="majorEastAsia" w:eastAsiaTheme="majorEastAsia" w:hAnsiTheme="majorEastAsia"/>
          <w:noProof/>
        </w:rPr>
        <w:t>개요</w:t>
      </w:r>
      <w:r>
        <w:rPr>
          <w:noProof/>
        </w:rPr>
        <w:tab/>
      </w:r>
      <w:r>
        <w:rPr>
          <w:noProof/>
        </w:rPr>
        <w:fldChar w:fldCharType="begin"/>
      </w:r>
      <w:r>
        <w:rPr>
          <w:noProof/>
        </w:rPr>
        <w:instrText xml:space="preserve"> PAGEREF _Toc196778695 \h </w:instrText>
      </w:r>
      <w:r>
        <w:rPr>
          <w:noProof/>
        </w:rPr>
      </w:r>
      <w:r>
        <w:rPr>
          <w:noProof/>
        </w:rPr>
        <w:fldChar w:fldCharType="separate"/>
      </w:r>
      <w:r>
        <w:rPr>
          <w:noProof/>
        </w:rPr>
        <w:t>38</w:t>
      </w:r>
      <w:r>
        <w:rPr>
          <w:noProof/>
        </w:rPr>
        <w:fldChar w:fldCharType="end"/>
      </w:r>
    </w:p>
    <w:p w14:paraId="3CCB3C1A" w14:textId="75DCB74F"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8.6.2</w:t>
      </w:r>
      <w:r>
        <w:rPr>
          <w:rFonts w:asciiTheme="minorHAnsi" w:hAnsiTheme="minorHAnsi" w:cstheme="minorBidi"/>
          <w:noProof/>
          <w:kern w:val="2"/>
          <w:szCs w:val="22"/>
          <w:lang w:eastAsia="ko-KR"/>
        </w:rPr>
        <w:tab/>
      </w:r>
      <w:r w:rsidRPr="00307E85">
        <w:rPr>
          <w:rFonts w:asciiTheme="majorEastAsia" w:eastAsiaTheme="majorEastAsia" w:hAnsiTheme="majorEastAsia"/>
          <w:noProof/>
        </w:rPr>
        <w:t>동작 흐름</w:t>
      </w:r>
      <w:r>
        <w:rPr>
          <w:noProof/>
        </w:rPr>
        <w:tab/>
      </w:r>
      <w:r>
        <w:rPr>
          <w:noProof/>
        </w:rPr>
        <w:fldChar w:fldCharType="begin"/>
      </w:r>
      <w:r>
        <w:rPr>
          <w:noProof/>
        </w:rPr>
        <w:instrText xml:space="preserve"> PAGEREF _Toc196778696 \h </w:instrText>
      </w:r>
      <w:r>
        <w:rPr>
          <w:noProof/>
        </w:rPr>
      </w:r>
      <w:r>
        <w:rPr>
          <w:noProof/>
        </w:rPr>
        <w:fldChar w:fldCharType="separate"/>
      </w:r>
      <w:r>
        <w:rPr>
          <w:noProof/>
        </w:rPr>
        <w:t>38</w:t>
      </w:r>
      <w:r>
        <w:rPr>
          <w:noProof/>
        </w:rPr>
        <w:fldChar w:fldCharType="end"/>
      </w:r>
    </w:p>
    <w:p w14:paraId="5BCD7840" w14:textId="407B77C1"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8.6.3</w:t>
      </w:r>
      <w:r>
        <w:rPr>
          <w:rFonts w:asciiTheme="minorHAnsi" w:hAnsiTheme="minorHAnsi" w:cstheme="minorBidi"/>
          <w:noProof/>
          <w:kern w:val="2"/>
          <w:szCs w:val="22"/>
          <w:lang w:eastAsia="ko-KR"/>
        </w:rPr>
        <w:tab/>
      </w:r>
      <w:r w:rsidRPr="00307E85">
        <w:rPr>
          <w:rFonts w:asciiTheme="majorEastAsia" w:eastAsiaTheme="majorEastAsia" w:hAnsiTheme="majorEastAsia"/>
          <w:noProof/>
        </w:rPr>
        <w:t>LangChain 내부 프롬프트 구성</w:t>
      </w:r>
      <w:r>
        <w:rPr>
          <w:noProof/>
        </w:rPr>
        <w:tab/>
      </w:r>
      <w:r>
        <w:rPr>
          <w:noProof/>
        </w:rPr>
        <w:fldChar w:fldCharType="begin"/>
      </w:r>
      <w:r>
        <w:rPr>
          <w:noProof/>
        </w:rPr>
        <w:instrText xml:space="preserve"> PAGEREF _Toc196778697 \h </w:instrText>
      </w:r>
      <w:r>
        <w:rPr>
          <w:noProof/>
        </w:rPr>
      </w:r>
      <w:r>
        <w:rPr>
          <w:noProof/>
        </w:rPr>
        <w:fldChar w:fldCharType="separate"/>
      </w:r>
      <w:r>
        <w:rPr>
          <w:noProof/>
        </w:rPr>
        <w:t>39</w:t>
      </w:r>
      <w:r>
        <w:rPr>
          <w:noProof/>
        </w:rPr>
        <w:fldChar w:fldCharType="end"/>
      </w:r>
    </w:p>
    <w:p w14:paraId="748B220A" w14:textId="058A3AFB"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8.6.4</w:t>
      </w:r>
      <w:r>
        <w:rPr>
          <w:rFonts w:asciiTheme="minorHAnsi" w:hAnsiTheme="minorHAnsi" w:cstheme="minorBidi"/>
          <w:noProof/>
          <w:kern w:val="2"/>
          <w:szCs w:val="22"/>
          <w:lang w:eastAsia="ko-KR"/>
        </w:rPr>
        <w:tab/>
      </w:r>
      <w:r w:rsidRPr="00307E85">
        <w:rPr>
          <w:rFonts w:asciiTheme="majorEastAsia" w:eastAsiaTheme="majorEastAsia" w:hAnsiTheme="majorEastAsia"/>
          <w:noProof/>
        </w:rPr>
        <w:t>프롬프트 생성 위치</w:t>
      </w:r>
      <w:r>
        <w:rPr>
          <w:noProof/>
        </w:rPr>
        <w:tab/>
      </w:r>
      <w:r>
        <w:rPr>
          <w:noProof/>
        </w:rPr>
        <w:fldChar w:fldCharType="begin"/>
      </w:r>
      <w:r>
        <w:rPr>
          <w:noProof/>
        </w:rPr>
        <w:instrText xml:space="preserve"> PAGEREF _Toc196778698 \h </w:instrText>
      </w:r>
      <w:r>
        <w:rPr>
          <w:noProof/>
        </w:rPr>
      </w:r>
      <w:r>
        <w:rPr>
          <w:noProof/>
        </w:rPr>
        <w:fldChar w:fldCharType="separate"/>
      </w:r>
      <w:r>
        <w:rPr>
          <w:noProof/>
        </w:rPr>
        <w:t>39</w:t>
      </w:r>
      <w:r>
        <w:rPr>
          <w:noProof/>
        </w:rPr>
        <w:fldChar w:fldCharType="end"/>
      </w:r>
    </w:p>
    <w:p w14:paraId="18A5BDF7" w14:textId="5DB4302B"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8.6.5</w:t>
      </w:r>
      <w:r>
        <w:rPr>
          <w:rFonts w:asciiTheme="minorHAnsi" w:hAnsiTheme="minorHAnsi" w:cstheme="minorBidi"/>
          <w:noProof/>
          <w:kern w:val="2"/>
          <w:szCs w:val="22"/>
          <w:lang w:eastAsia="ko-KR"/>
        </w:rPr>
        <w:tab/>
      </w:r>
      <w:r w:rsidRPr="00307E85">
        <w:rPr>
          <w:rFonts w:asciiTheme="majorEastAsia" w:eastAsiaTheme="majorEastAsia" w:hAnsiTheme="majorEastAsia"/>
          <w:noProof/>
        </w:rPr>
        <w:t>결론</w:t>
      </w:r>
      <w:r>
        <w:rPr>
          <w:noProof/>
        </w:rPr>
        <w:tab/>
      </w:r>
      <w:r>
        <w:rPr>
          <w:noProof/>
        </w:rPr>
        <w:fldChar w:fldCharType="begin"/>
      </w:r>
      <w:r>
        <w:rPr>
          <w:noProof/>
        </w:rPr>
        <w:instrText xml:space="preserve"> PAGEREF _Toc196778699 \h </w:instrText>
      </w:r>
      <w:r>
        <w:rPr>
          <w:noProof/>
        </w:rPr>
      </w:r>
      <w:r>
        <w:rPr>
          <w:noProof/>
        </w:rPr>
        <w:fldChar w:fldCharType="separate"/>
      </w:r>
      <w:r>
        <w:rPr>
          <w:noProof/>
        </w:rPr>
        <w:t>40</w:t>
      </w:r>
      <w:r>
        <w:rPr>
          <w:noProof/>
        </w:rPr>
        <w:fldChar w:fldCharType="end"/>
      </w:r>
    </w:p>
    <w:p w14:paraId="2975689A" w14:textId="2D5A5387"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8.7</w:t>
      </w:r>
      <w:r>
        <w:rPr>
          <w:rFonts w:asciiTheme="minorHAnsi" w:hAnsiTheme="minorHAnsi" w:cstheme="minorBidi"/>
          <w:noProof/>
          <w:kern w:val="2"/>
          <w:szCs w:val="22"/>
          <w:lang w:eastAsia="ko-KR"/>
        </w:rPr>
        <w:tab/>
      </w:r>
      <w:r w:rsidRPr="00307E85">
        <w:rPr>
          <w:rFonts w:asciiTheme="majorEastAsia" w:eastAsiaTheme="majorEastAsia" w:hAnsiTheme="majorEastAsia"/>
          <w:noProof/>
        </w:rPr>
        <w:t>기본 도구</w:t>
      </w:r>
      <w:r>
        <w:rPr>
          <w:noProof/>
        </w:rPr>
        <w:tab/>
      </w:r>
      <w:r>
        <w:rPr>
          <w:noProof/>
        </w:rPr>
        <w:fldChar w:fldCharType="begin"/>
      </w:r>
      <w:r>
        <w:rPr>
          <w:noProof/>
        </w:rPr>
        <w:instrText xml:space="preserve"> PAGEREF _Toc196778700 \h </w:instrText>
      </w:r>
      <w:r>
        <w:rPr>
          <w:noProof/>
        </w:rPr>
      </w:r>
      <w:r>
        <w:rPr>
          <w:noProof/>
        </w:rPr>
        <w:fldChar w:fldCharType="separate"/>
      </w:r>
      <w:r>
        <w:rPr>
          <w:noProof/>
        </w:rPr>
        <w:t>40</w:t>
      </w:r>
      <w:r>
        <w:rPr>
          <w:noProof/>
        </w:rPr>
        <w:fldChar w:fldCharType="end"/>
      </w:r>
    </w:p>
    <w:p w14:paraId="183A9472" w14:textId="7100E355"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8.8</w:t>
      </w:r>
      <w:r>
        <w:rPr>
          <w:rFonts w:asciiTheme="minorHAnsi" w:hAnsiTheme="minorHAnsi" w:cstheme="minorBidi"/>
          <w:noProof/>
          <w:kern w:val="2"/>
          <w:szCs w:val="22"/>
          <w:lang w:eastAsia="ko-KR"/>
        </w:rPr>
        <w:tab/>
      </w:r>
      <w:r w:rsidRPr="00307E85">
        <w:rPr>
          <w:rFonts w:asciiTheme="majorEastAsia" w:eastAsiaTheme="majorEastAsia" w:hAnsiTheme="majorEastAsia"/>
          <w:noProof/>
        </w:rPr>
        <w:t>벡터DB 및 검색</w:t>
      </w:r>
      <w:r>
        <w:rPr>
          <w:noProof/>
        </w:rPr>
        <w:tab/>
      </w:r>
      <w:r>
        <w:rPr>
          <w:noProof/>
        </w:rPr>
        <w:fldChar w:fldCharType="begin"/>
      </w:r>
      <w:r>
        <w:rPr>
          <w:noProof/>
        </w:rPr>
        <w:instrText xml:space="preserve"> PAGEREF _Toc196778701 \h </w:instrText>
      </w:r>
      <w:r>
        <w:rPr>
          <w:noProof/>
        </w:rPr>
      </w:r>
      <w:r>
        <w:rPr>
          <w:noProof/>
        </w:rPr>
        <w:fldChar w:fldCharType="separate"/>
      </w:r>
      <w:r>
        <w:rPr>
          <w:noProof/>
        </w:rPr>
        <w:t>40</w:t>
      </w:r>
      <w:r>
        <w:rPr>
          <w:noProof/>
        </w:rPr>
        <w:fldChar w:fldCharType="end"/>
      </w:r>
    </w:p>
    <w:p w14:paraId="1A5D8B3E" w14:textId="2AE5BCA4"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8.8.1</w:t>
      </w:r>
      <w:r>
        <w:rPr>
          <w:rFonts w:asciiTheme="minorHAnsi" w:hAnsiTheme="minorHAnsi" w:cstheme="minorBidi"/>
          <w:noProof/>
          <w:kern w:val="2"/>
          <w:szCs w:val="22"/>
          <w:lang w:eastAsia="ko-KR"/>
        </w:rPr>
        <w:tab/>
      </w:r>
      <w:r w:rsidRPr="00307E85">
        <w:rPr>
          <w:rFonts w:asciiTheme="majorEastAsia" w:eastAsiaTheme="majorEastAsia" w:hAnsiTheme="majorEastAsia"/>
          <w:noProof/>
        </w:rPr>
        <w:t>최대 마진 관련성(MMR, Maximal Marginal Relevance)</w:t>
      </w:r>
      <w:r>
        <w:rPr>
          <w:noProof/>
        </w:rPr>
        <w:tab/>
      </w:r>
      <w:r>
        <w:rPr>
          <w:noProof/>
        </w:rPr>
        <w:fldChar w:fldCharType="begin"/>
      </w:r>
      <w:r>
        <w:rPr>
          <w:noProof/>
        </w:rPr>
        <w:instrText xml:space="preserve"> PAGEREF _Toc196778702 \h </w:instrText>
      </w:r>
      <w:r>
        <w:rPr>
          <w:noProof/>
        </w:rPr>
      </w:r>
      <w:r>
        <w:rPr>
          <w:noProof/>
        </w:rPr>
        <w:fldChar w:fldCharType="separate"/>
      </w:r>
      <w:r>
        <w:rPr>
          <w:noProof/>
        </w:rPr>
        <w:t>41</w:t>
      </w:r>
      <w:r>
        <w:rPr>
          <w:noProof/>
        </w:rPr>
        <w:fldChar w:fldCharType="end"/>
      </w:r>
    </w:p>
    <w:p w14:paraId="11B39B59" w14:textId="23904CB7"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8.8.2</w:t>
      </w:r>
      <w:r>
        <w:rPr>
          <w:rFonts w:asciiTheme="minorHAnsi" w:hAnsiTheme="minorHAnsi" w:cstheme="minorBidi"/>
          <w:noProof/>
          <w:kern w:val="2"/>
          <w:szCs w:val="22"/>
          <w:lang w:eastAsia="ko-KR"/>
        </w:rPr>
        <w:tab/>
      </w:r>
      <w:r w:rsidRPr="00307E85">
        <w:rPr>
          <w:rFonts w:asciiTheme="majorEastAsia" w:eastAsiaTheme="majorEastAsia" w:hAnsiTheme="majorEastAsia"/>
          <w:noProof/>
        </w:rPr>
        <w:t>유사도 점수 임계치(Similarity Score Threshold)</w:t>
      </w:r>
      <w:r>
        <w:rPr>
          <w:noProof/>
        </w:rPr>
        <w:tab/>
      </w:r>
      <w:r>
        <w:rPr>
          <w:noProof/>
        </w:rPr>
        <w:fldChar w:fldCharType="begin"/>
      </w:r>
      <w:r>
        <w:rPr>
          <w:noProof/>
        </w:rPr>
        <w:instrText xml:space="preserve"> PAGEREF _Toc196778703 \h </w:instrText>
      </w:r>
      <w:r>
        <w:rPr>
          <w:noProof/>
        </w:rPr>
      </w:r>
      <w:r>
        <w:rPr>
          <w:noProof/>
        </w:rPr>
        <w:fldChar w:fldCharType="separate"/>
      </w:r>
      <w:r>
        <w:rPr>
          <w:noProof/>
        </w:rPr>
        <w:t>41</w:t>
      </w:r>
      <w:r>
        <w:rPr>
          <w:noProof/>
        </w:rPr>
        <w:fldChar w:fldCharType="end"/>
      </w:r>
    </w:p>
    <w:p w14:paraId="325B664C" w14:textId="247C4949"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8.8.3</w:t>
      </w:r>
      <w:r>
        <w:rPr>
          <w:rFonts w:asciiTheme="minorHAnsi" w:hAnsiTheme="minorHAnsi" w:cstheme="minorBidi"/>
          <w:noProof/>
          <w:kern w:val="2"/>
          <w:szCs w:val="22"/>
          <w:lang w:eastAsia="ko-KR"/>
        </w:rPr>
        <w:tab/>
      </w:r>
      <w:r w:rsidRPr="00307E85">
        <w:rPr>
          <w:rFonts w:asciiTheme="majorEastAsia" w:eastAsiaTheme="majorEastAsia" w:hAnsiTheme="majorEastAsia"/>
          <w:noProof/>
        </w:rPr>
        <w:t>단일 문서 검색(Single Document Retrieval)</w:t>
      </w:r>
      <w:r>
        <w:rPr>
          <w:noProof/>
        </w:rPr>
        <w:tab/>
      </w:r>
      <w:r>
        <w:rPr>
          <w:noProof/>
        </w:rPr>
        <w:fldChar w:fldCharType="begin"/>
      </w:r>
      <w:r>
        <w:rPr>
          <w:noProof/>
        </w:rPr>
        <w:instrText xml:space="preserve"> PAGEREF _Toc196778704 \h </w:instrText>
      </w:r>
      <w:r>
        <w:rPr>
          <w:noProof/>
        </w:rPr>
      </w:r>
      <w:r>
        <w:rPr>
          <w:noProof/>
        </w:rPr>
        <w:fldChar w:fldCharType="separate"/>
      </w:r>
      <w:r>
        <w:rPr>
          <w:noProof/>
        </w:rPr>
        <w:t>42</w:t>
      </w:r>
      <w:r>
        <w:rPr>
          <w:noProof/>
        </w:rPr>
        <w:fldChar w:fldCharType="end"/>
      </w:r>
    </w:p>
    <w:p w14:paraId="77703797" w14:textId="49EBF336"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8.8.4</w:t>
      </w:r>
      <w:r>
        <w:rPr>
          <w:rFonts w:asciiTheme="minorHAnsi" w:hAnsiTheme="minorHAnsi" w:cstheme="minorBidi"/>
          <w:noProof/>
          <w:kern w:val="2"/>
          <w:szCs w:val="22"/>
          <w:lang w:eastAsia="ko-KR"/>
        </w:rPr>
        <w:tab/>
      </w:r>
      <w:r w:rsidRPr="00307E85">
        <w:rPr>
          <w:rFonts w:asciiTheme="majorEastAsia" w:eastAsiaTheme="majorEastAsia" w:hAnsiTheme="majorEastAsia"/>
          <w:noProof/>
        </w:rPr>
        <w:t>필터 기반 검색(Filter-based Retrieval)</w:t>
      </w:r>
      <w:r>
        <w:rPr>
          <w:noProof/>
        </w:rPr>
        <w:tab/>
      </w:r>
      <w:r>
        <w:rPr>
          <w:noProof/>
        </w:rPr>
        <w:fldChar w:fldCharType="begin"/>
      </w:r>
      <w:r>
        <w:rPr>
          <w:noProof/>
        </w:rPr>
        <w:instrText xml:space="preserve"> PAGEREF _Toc196778705 \h </w:instrText>
      </w:r>
      <w:r>
        <w:rPr>
          <w:noProof/>
        </w:rPr>
      </w:r>
      <w:r>
        <w:rPr>
          <w:noProof/>
        </w:rPr>
        <w:fldChar w:fldCharType="separate"/>
      </w:r>
      <w:r>
        <w:rPr>
          <w:noProof/>
        </w:rPr>
        <w:t>42</w:t>
      </w:r>
      <w:r>
        <w:rPr>
          <w:noProof/>
        </w:rPr>
        <w:fldChar w:fldCharType="end"/>
      </w:r>
    </w:p>
    <w:p w14:paraId="27118EB9" w14:textId="34E08C62"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lastRenderedPageBreak/>
        <w:t>8.8.5</w:t>
      </w:r>
      <w:r>
        <w:rPr>
          <w:rFonts w:asciiTheme="minorHAnsi" w:hAnsiTheme="minorHAnsi" w:cstheme="minorBidi"/>
          <w:noProof/>
          <w:kern w:val="2"/>
          <w:szCs w:val="22"/>
          <w:lang w:eastAsia="ko-KR"/>
        </w:rPr>
        <w:tab/>
      </w:r>
      <w:r w:rsidRPr="00307E85">
        <w:rPr>
          <w:rFonts w:asciiTheme="majorEastAsia" w:eastAsiaTheme="majorEastAsia" w:hAnsiTheme="majorEastAsia"/>
          <w:noProof/>
        </w:rPr>
        <w:t>RAG 기반 Retrieval QA 체인 생성</w:t>
      </w:r>
      <w:r>
        <w:rPr>
          <w:noProof/>
        </w:rPr>
        <w:tab/>
      </w:r>
      <w:r>
        <w:rPr>
          <w:noProof/>
        </w:rPr>
        <w:fldChar w:fldCharType="begin"/>
      </w:r>
      <w:r>
        <w:rPr>
          <w:noProof/>
        </w:rPr>
        <w:instrText xml:space="preserve"> PAGEREF _Toc196778706 \h </w:instrText>
      </w:r>
      <w:r>
        <w:rPr>
          <w:noProof/>
        </w:rPr>
      </w:r>
      <w:r>
        <w:rPr>
          <w:noProof/>
        </w:rPr>
        <w:fldChar w:fldCharType="separate"/>
      </w:r>
      <w:r>
        <w:rPr>
          <w:noProof/>
        </w:rPr>
        <w:t>42</w:t>
      </w:r>
      <w:r>
        <w:rPr>
          <w:noProof/>
        </w:rPr>
        <w:fldChar w:fldCharType="end"/>
      </w:r>
    </w:p>
    <w:p w14:paraId="679D1437" w14:textId="3051AEB6" w:rsidR="009A2A15" w:rsidRDefault="009A2A15">
      <w:pPr>
        <w:pStyle w:val="30"/>
        <w:tabs>
          <w:tab w:val="left" w:pos="1698"/>
        </w:tabs>
        <w:rPr>
          <w:rFonts w:asciiTheme="minorHAnsi" w:hAnsiTheme="minorHAnsi" w:cstheme="minorBidi"/>
          <w:noProof/>
          <w:kern w:val="2"/>
          <w:szCs w:val="22"/>
          <w:lang w:eastAsia="ko-KR"/>
        </w:rPr>
      </w:pPr>
      <w:r w:rsidRPr="00307E85">
        <w:rPr>
          <w:rFonts w:asciiTheme="majorEastAsia" w:eastAsiaTheme="majorEastAsia" w:hAnsiTheme="majorEastAsia"/>
          <w:noProof/>
        </w:rPr>
        <w:t>8.8.6</w:t>
      </w:r>
      <w:r>
        <w:rPr>
          <w:rFonts w:asciiTheme="minorHAnsi" w:hAnsiTheme="minorHAnsi" w:cstheme="minorBidi"/>
          <w:noProof/>
          <w:kern w:val="2"/>
          <w:szCs w:val="22"/>
          <w:lang w:eastAsia="ko-KR"/>
        </w:rPr>
        <w:tab/>
      </w:r>
      <w:r w:rsidRPr="00307E85">
        <w:rPr>
          <w:rFonts w:asciiTheme="majorEastAsia" w:eastAsiaTheme="majorEastAsia" w:hAnsiTheme="majorEastAsia"/>
          <w:noProof/>
        </w:rPr>
        <w:t>결론</w:t>
      </w:r>
      <w:r>
        <w:rPr>
          <w:noProof/>
        </w:rPr>
        <w:tab/>
      </w:r>
      <w:r>
        <w:rPr>
          <w:noProof/>
        </w:rPr>
        <w:fldChar w:fldCharType="begin"/>
      </w:r>
      <w:r>
        <w:rPr>
          <w:noProof/>
        </w:rPr>
        <w:instrText xml:space="preserve"> PAGEREF _Toc196778707 \h </w:instrText>
      </w:r>
      <w:r>
        <w:rPr>
          <w:noProof/>
        </w:rPr>
      </w:r>
      <w:r>
        <w:rPr>
          <w:noProof/>
        </w:rPr>
        <w:fldChar w:fldCharType="separate"/>
      </w:r>
      <w:r>
        <w:rPr>
          <w:noProof/>
        </w:rPr>
        <w:t>43</w:t>
      </w:r>
      <w:r>
        <w:rPr>
          <w:noProof/>
        </w:rPr>
        <w:fldChar w:fldCharType="end"/>
      </w:r>
    </w:p>
    <w:p w14:paraId="101D66FD" w14:textId="736F51B9"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cs="굴림체"/>
          <w:noProof/>
          <w:lang w:eastAsia="ko-KR"/>
        </w:rPr>
        <w:t>8.9</w:t>
      </w:r>
      <w:r>
        <w:rPr>
          <w:rFonts w:asciiTheme="minorHAnsi" w:hAnsiTheme="minorHAnsi" w:cstheme="minorBidi"/>
          <w:noProof/>
          <w:kern w:val="2"/>
          <w:szCs w:val="22"/>
          <w:lang w:eastAsia="ko-KR"/>
        </w:rPr>
        <w:tab/>
      </w:r>
      <w:r w:rsidRPr="00307E85">
        <w:rPr>
          <w:rFonts w:asciiTheme="majorEastAsia" w:eastAsiaTheme="majorEastAsia" w:hAnsiTheme="majorEastAsia" w:cs="굴림체"/>
          <w:noProof/>
          <w:lang w:eastAsia="ko-KR"/>
        </w:rPr>
        <w:t>랭체인 이외 에이전트 도구</w:t>
      </w:r>
      <w:r>
        <w:rPr>
          <w:noProof/>
        </w:rPr>
        <w:tab/>
      </w:r>
      <w:r>
        <w:rPr>
          <w:noProof/>
        </w:rPr>
        <w:fldChar w:fldCharType="begin"/>
      </w:r>
      <w:r>
        <w:rPr>
          <w:noProof/>
        </w:rPr>
        <w:instrText xml:space="preserve"> PAGEREF _Toc196778708 \h </w:instrText>
      </w:r>
      <w:r>
        <w:rPr>
          <w:noProof/>
        </w:rPr>
      </w:r>
      <w:r>
        <w:rPr>
          <w:noProof/>
        </w:rPr>
        <w:fldChar w:fldCharType="separate"/>
      </w:r>
      <w:r>
        <w:rPr>
          <w:noProof/>
        </w:rPr>
        <w:t>43</w:t>
      </w:r>
      <w:r>
        <w:rPr>
          <w:noProof/>
        </w:rPr>
        <w:fldChar w:fldCharType="end"/>
      </w:r>
    </w:p>
    <w:p w14:paraId="5304A5B1" w14:textId="4386BF84" w:rsidR="009A2A15" w:rsidRDefault="009A2A15">
      <w:pPr>
        <w:pStyle w:val="20"/>
        <w:tabs>
          <w:tab w:val="left" w:pos="1132"/>
        </w:tabs>
        <w:rPr>
          <w:rFonts w:asciiTheme="minorHAnsi" w:hAnsiTheme="minorHAnsi" w:cstheme="minorBidi"/>
          <w:noProof/>
          <w:kern w:val="2"/>
          <w:szCs w:val="22"/>
          <w:lang w:eastAsia="ko-KR"/>
        </w:rPr>
      </w:pPr>
      <w:r w:rsidRPr="00307E85">
        <w:rPr>
          <w:rFonts w:asciiTheme="majorEastAsia" w:eastAsiaTheme="majorEastAsia" w:hAnsiTheme="majorEastAsia"/>
          <w:noProof/>
        </w:rPr>
        <w:t>8.10</w:t>
      </w:r>
      <w:r>
        <w:rPr>
          <w:rFonts w:asciiTheme="minorHAnsi" w:hAnsiTheme="minorHAnsi" w:cstheme="minorBidi"/>
          <w:noProof/>
          <w:kern w:val="2"/>
          <w:szCs w:val="22"/>
          <w:lang w:eastAsia="ko-KR"/>
        </w:rPr>
        <w:tab/>
      </w:r>
      <w:r w:rsidRPr="00307E85">
        <w:rPr>
          <w:rFonts w:asciiTheme="majorEastAsia" w:eastAsiaTheme="majorEastAsia" w:hAnsiTheme="majorEastAsia"/>
          <w:noProof/>
        </w:rPr>
        <w:t>결론</w:t>
      </w:r>
      <w:r>
        <w:rPr>
          <w:noProof/>
        </w:rPr>
        <w:tab/>
      </w:r>
      <w:r>
        <w:rPr>
          <w:noProof/>
        </w:rPr>
        <w:fldChar w:fldCharType="begin"/>
      </w:r>
      <w:r>
        <w:rPr>
          <w:noProof/>
        </w:rPr>
        <w:instrText xml:space="preserve"> PAGEREF _Toc196778709 \h </w:instrText>
      </w:r>
      <w:r>
        <w:rPr>
          <w:noProof/>
        </w:rPr>
      </w:r>
      <w:r>
        <w:rPr>
          <w:noProof/>
        </w:rPr>
        <w:fldChar w:fldCharType="separate"/>
      </w:r>
      <w:r>
        <w:rPr>
          <w:noProof/>
        </w:rPr>
        <w:t>44</w:t>
      </w:r>
      <w:r>
        <w:rPr>
          <w:noProof/>
        </w:rPr>
        <w:fldChar w:fldCharType="end"/>
      </w:r>
    </w:p>
    <w:p w14:paraId="2EBCCD34" w14:textId="05E6904E" w:rsidR="00D5082E" w:rsidRPr="000D6523" w:rsidRDefault="008D6CC8">
      <w:pPr>
        <w:pStyle w:val="13"/>
        <w:tabs>
          <w:tab w:val="right" w:leader="dot" w:pos="9972"/>
        </w:tabs>
        <w:rPr>
          <w:rFonts w:asciiTheme="majorEastAsia" w:eastAsiaTheme="majorEastAsia" w:hAnsiTheme="majorEastAsia"/>
        </w:rPr>
        <w:sectPr w:rsidR="00D5082E" w:rsidRPr="000D6523">
          <w:type w:val="continuous"/>
          <w:pgSz w:w="12240" w:h="15840"/>
          <w:pgMar w:top="1701" w:right="1134" w:bottom="1701" w:left="1134" w:header="720" w:footer="720" w:gutter="0"/>
          <w:cols w:space="720"/>
          <w:docGrid w:linePitch="360"/>
        </w:sectPr>
      </w:pPr>
      <w:r w:rsidRPr="000D6523">
        <w:rPr>
          <w:rFonts w:asciiTheme="majorEastAsia" w:eastAsiaTheme="majorEastAsia" w:hAnsiTheme="majorEastAsia"/>
        </w:rPr>
        <w:fldChar w:fldCharType="end"/>
      </w:r>
    </w:p>
    <w:p w14:paraId="1C1920CE" w14:textId="233C68F6" w:rsidR="00B75AEB" w:rsidRPr="000D6523" w:rsidRDefault="00B75AEB" w:rsidP="007D6417">
      <w:pPr>
        <w:widowControl/>
        <w:suppressAutoHyphens w:val="0"/>
        <w:overflowPunct/>
        <w:autoSpaceDE/>
        <w:spacing w:line="240" w:lineRule="auto"/>
        <w:jc w:val="center"/>
        <w:textAlignment w:val="auto"/>
        <w:rPr>
          <w:rFonts w:asciiTheme="majorEastAsia" w:eastAsiaTheme="majorEastAsia" w:hAnsiTheme="majorEastAsia"/>
          <w:b/>
          <w:sz w:val="28"/>
          <w:szCs w:val="28"/>
          <w:lang w:eastAsia="ko-KR"/>
        </w:rPr>
      </w:pPr>
      <w:r w:rsidRPr="000D6523">
        <w:rPr>
          <w:rFonts w:asciiTheme="majorEastAsia" w:eastAsiaTheme="majorEastAsia" w:hAnsiTheme="majorEastAsia"/>
          <w:b/>
          <w:sz w:val="28"/>
          <w:szCs w:val="28"/>
        </w:rPr>
        <w:br w:type="page"/>
      </w:r>
    </w:p>
    <w:p w14:paraId="2A755711" w14:textId="41941EAF" w:rsidR="005048FC" w:rsidRPr="000D6523" w:rsidRDefault="005048FC" w:rsidP="00DF4422">
      <w:pPr>
        <w:pStyle w:val="1"/>
        <w:rPr>
          <w:rFonts w:asciiTheme="majorEastAsia" w:eastAsiaTheme="majorEastAsia" w:hAnsiTheme="majorEastAsia"/>
        </w:rPr>
      </w:pPr>
      <w:bookmarkStart w:id="1" w:name="_Toc196778607"/>
      <w:r w:rsidRPr="000D6523">
        <w:rPr>
          <w:rFonts w:asciiTheme="majorEastAsia" w:eastAsiaTheme="majorEastAsia" w:hAnsiTheme="majorEastAsia" w:hint="eastAsia"/>
          <w:lang w:eastAsia="ko-KR"/>
        </w:rPr>
        <w:lastRenderedPageBreak/>
        <w:t>개요</w:t>
      </w:r>
      <w:bookmarkEnd w:id="1"/>
    </w:p>
    <w:p w14:paraId="6A69F7FD" w14:textId="1FF54E90" w:rsidR="005048FC" w:rsidRPr="000D6523" w:rsidRDefault="005048FC" w:rsidP="005048FC">
      <w:pPr>
        <w:pStyle w:val="a9"/>
        <w:rPr>
          <w:rFonts w:asciiTheme="majorEastAsia" w:eastAsiaTheme="majorEastAsia" w:hAnsiTheme="majorEastAsia"/>
        </w:rPr>
      </w:pPr>
      <w:r w:rsidRPr="000D6523">
        <w:rPr>
          <w:rFonts w:asciiTheme="majorEastAsia" w:eastAsiaTheme="majorEastAsia" w:hAnsiTheme="majorEastAsia" w:hint="eastAsia"/>
        </w:rPr>
        <w:t>본 교안은 회차 주제별 주요 학습 내용을 기술한 것으로,</w:t>
      </w:r>
      <w:r w:rsidRPr="000D6523">
        <w:rPr>
          <w:rFonts w:asciiTheme="majorEastAsia" w:eastAsiaTheme="majorEastAsia" w:hAnsiTheme="majorEastAsia"/>
        </w:rPr>
        <w:t xml:space="preserve"> </w:t>
      </w:r>
      <w:r w:rsidRPr="000D6523">
        <w:rPr>
          <w:rFonts w:asciiTheme="majorEastAsia" w:eastAsiaTheme="majorEastAsia" w:hAnsiTheme="majorEastAsia" w:hint="eastAsia"/>
        </w:rPr>
        <w:t>실제 강의에는 교안 이외 저자 블로그,</w:t>
      </w:r>
      <w:r w:rsidRPr="000D6523">
        <w:rPr>
          <w:rFonts w:asciiTheme="majorEastAsia" w:eastAsiaTheme="majorEastAsia" w:hAnsiTheme="majorEastAsia"/>
        </w:rPr>
        <w:t xml:space="preserve"> github, huggingface, </w:t>
      </w:r>
      <w:r w:rsidRPr="000D6523">
        <w:rPr>
          <w:rFonts w:asciiTheme="majorEastAsia" w:eastAsiaTheme="majorEastAsia" w:hAnsiTheme="majorEastAsia" w:hint="eastAsia"/>
        </w:rPr>
        <w:t>논문 등이 활용된다.</w:t>
      </w:r>
      <w:r w:rsidRPr="000D6523">
        <w:rPr>
          <w:rFonts w:asciiTheme="majorEastAsia" w:eastAsiaTheme="majorEastAsia" w:hAnsiTheme="majorEastAsia"/>
        </w:rPr>
        <w:t xml:space="preserve"> </w:t>
      </w:r>
    </w:p>
    <w:p w14:paraId="09C14FEE" w14:textId="0ECE4F45" w:rsidR="005048FC" w:rsidRPr="000D6523" w:rsidRDefault="005048FC" w:rsidP="005048FC">
      <w:pPr>
        <w:pStyle w:val="a9"/>
        <w:rPr>
          <w:rFonts w:asciiTheme="majorEastAsia" w:eastAsiaTheme="majorEastAsia" w:hAnsiTheme="majorEastAsia"/>
        </w:rPr>
      </w:pPr>
      <w:r w:rsidRPr="000D6523">
        <w:rPr>
          <w:rFonts w:asciiTheme="majorEastAsia" w:eastAsiaTheme="majorEastAsia" w:hAnsiTheme="majorEastAsia" w:hint="eastAsia"/>
        </w:rPr>
        <w:t>교안이외에 과제는 별도 제출 요청할 것이며,</w:t>
      </w:r>
      <w:r w:rsidRPr="000D6523">
        <w:rPr>
          <w:rFonts w:asciiTheme="majorEastAsia" w:eastAsiaTheme="majorEastAsia" w:hAnsiTheme="majorEastAsia"/>
        </w:rPr>
        <w:t xml:space="preserve"> </w:t>
      </w:r>
      <w:r w:rsidRPr="000D6523">
        <w:rPr>
          <w:rFonts w:asciiTheme="majorEastAsia" w:eastAsiaTheme="majorEastAsia" w:hAnsiTheme="majorEastAsia" w:hint="eastAsia"/>
        </w:rPr>
        <w:t>이 내용은 별도 문서에 기술한다.</w:t>
      </w:r>
      <w:r w:rsidRPr="000D6523">
        <w:rPr>
          <w:rFonts w:asciiTheme="majorEastAsia" w:eastAsiaTheme="majorEastAsia" w:hAnsiTheme="majorEastAsia"/>
        </w:rPr>
        <w:t xml:space="preserve"> </w:t>
      </w:r>
      <w:r w:rsidRPr="000D6523">
        <w:rPr>
          <w:rFonts w:asciiTheme="majorEastAsia" w:eastAsiaTheme="majorEastAsia" w:hAnsiTheme="majorEastAsia" w:hint="eastAsia"/>
        </w:rPr>
        <w:t xml:space="preserve">전체 </w:t>
      </w:r>
      <w:r w:rsidR="006375EA" w:rsidRPr="000D6523">
        <w:rPr>
          <w:rFonts w:asciiTheme="majorEastAsia" w:eastAsiaTheme="majorEastAsia" w:hAnsiTheme="majorEastAsia" w:hint="eastAsia"/>
        </w:rPr>
        <w:t>주제는</w:t>
      </w:r>
      <w:r w:rsidRPr="000D6523">
        <w:rPr>
          <w:rFonts w:asciiTheme="majorEastAsia" w:eastAsiaTheme="majorEastAsia" w:hAnsiTheme="majorEastAsia" w:hint="eastAsia"/>
        </w:rPr>
        <w:t xml:space="preserve"> 실라버스 문서에 기술된다.</w:t>
      </w:r>
    </w:p>
    <w:p w14:paraId="248FD9C1" w14:textId="2B487AD4" w:rsidR="005048FC" w:rsidRPr="000D6523" w:rsidRDefault="005048FC" w:rsidP="005048FC">
      <w:pPr>
        <w:pStyle w:val="a9"/>
        <w:rPr>
          <w:rFonts w:asciiTheme="majorEastAsia" w:eastAsiaTheme="majorEastAsia" w:hAnsiTheme="majorEastAsia"/>
        </w:rPr>
      </w:pPr>
    </w:p>
    <w:p w14:paraId="1A7B19A5" w14:textId="77777777" w:rsidR="00A51088" w:rsidRPr="000D6523" w:rsidRDefault="00A51088" w:rsidP="00A51088">
      <w:pPr>
        <w:pStyle w:val="1"/>
        <w:rPr>
          <w:rFonts w:asciiTheme="majorEastAsia" w:eastAsiaTheme="majorEastAsia" w:hAnsiTheme="majorEastAsia"/>
        </w:rPr>
      </w:pPr>
      <w:bookmarkStart w:id="2" w:name="_Toc196778608"/>
      <w:r w:rsidRPr="000D6523">
        <w:rPr>
          <w:rFonts w:asciiTheme="majorEastAsia" w:eastAsiaTheme="majorEastAsia" w:hAnsiTheme="majorEastAsia"/>
        </w:rPr>
        <w:t>트랜스포머 인코더</w:t>
      </w:r>
      <w:bookmarkEnd w:id="2"/>
    </w:p>
    <w:p w14:paraId="7F937E4B" w14:textId="3F65C22A" w:rsidR="00A51088" w:rsidRPr="000D6523" w:rsidRDefault="00A51088" w:rsidP="00A51088">
      <w:pPr>
        <w:pStyle w:val="2"/>
        <w:rPr>
          <w:rFonts w:asciiTheme="majorEastAsia" w:eastAsiaTheme="majorEastAsia" w:hAnsiTheme="majorEastAsia"/>
        </w:rPr>
      </w:pPr>
      <w:bookmarkStart w:id="3" w:name="_Toc196778609"/>
      <w:r w:rsidRPr="000D6523">
        <w:rPr>
          <w:rFonts w:asciiTheme="majorEastAsia" w:eastAsiaTheme="majorEastAsia" w:hAnsiTheme="majorEastAsia"/>
        </w:rPr>
        <w:t>서론</w:t>
      </w:r>
      <w:bookmarkEnd w:id="3"/>
    </w:p>
    <w:p w14:paraId="5860FBA8" w14:textId="77777777" w:rsidR="00A51088" w:rsidRPr="000D6523" w:rsidRDefault="00A51088" w:rsidP="00A51088">
      <w:pPr>
        <w:pStyle w:val="a9"/>
        <w:rPr>
          <w:rFonts w:asciiTheme="majorEastAsia" w:eastAsiaTheme="majorEastAsia" w:hAnsiTheme="majorEastAsia"/>
        </w:rPr>
      </w:pPr>
      <w:r w:rsidRPr="000D6523">
        <w:rPr>
          <w:rFonts w:asciiTheme="majorEastAsia" w:eastAsiaTheme="majorEastAsia" w:hAnsiTheme="majorEastAsia"/>
        </w:rPr>
        <w:t>트랜스포머는 자연어 처리 및 생성 AI 분야에서 필수적으로 사용되는 구조이며, 특히 인코더는 입력 시퀀스를 이해하고 문맥 정보를 포착하는 데 핵심적인 역할을 한다. 본 교안에서는 트랜스포머 인코더의 작동 원리를 중심으로, 핵심 구성요소 및 PyTorch 기반 구현 코드를 분석하고 설명한다.</w:t>
      </w:r>
    </w:p>
    <w:p w14:paraId="1BA331FA" w14:textId="77777777" w:rsidR="00A51088" w:rsidRPr="000D6523" w:rsidRDefault="00A51088" w:rsidP="00A51088">
      <w:pPr>
        <w:widowControl/>
        <w:autoSpaceDE/>
        <w:spacing w:line="240" w:lineRule="auto"/>
        <w:rPr>
          <w:rFonts w:asciiTheme="majorEastAsia" w:eastAsiaTheme="majorEastAsia" w:hAnsiTheme="majorEastAsia" w:cs="굴림"/>
          <w:szCs w:val="24"/>
        </w:rPr>
      </w:pPr>
    </w:p>
    <w:p w14:paraId="5EC10468" w14:textId="3DD69881" w:rsidR="00A51088" w:rsidRPr="000D6523" w:rsidRDefault="00A51088" w:rsidP="00A51088">
      <w:pPr>
        <w:pStyle w:val="2"/>
        <w:rPr>
          <w:rFonts w:asciiTheme="majorEastAsia" w:eastAsiaTheme="majorEastAsia" w:hAnsiTheme="majorEastAsia"/>
        </w:rPr>
      </w:pPr>
      <w:bookmarkStart w:id="4" w:name="_Toc196778610"/>
      <w:r w:rsidRPr="000D6523">
        <w:rPr>
          <w:rFonts w:asciiTheme="majorEastAsia" w:eastAsiaTheme="majorEastAsia" w:hAnsiTheme="majorEastAsia"/>
        </w:rPr>
        <w:t>트랜스포머 인코더의 구성 요소 및 역할</w:t>
      </w:r>
      <w:bookmarkEnd w:id="4"/>
    </w:p>
    <w:p w14:paraId="2DD2F9A7" w14:textId="6CA55F22" w:rsidR="00A51088" w:rsidRPr="000D6523" w:rsidRDefault="00A51088" w:rsidP="00A51088">
      <w:pPr>
        <w:pStyle w:val="3"/>
        <w:rPr>
          <w:rFonts w:asciiTheme="majorEastAsia" w:eastAsiaTheme="majorEastAsia" w:hAnsiTheme="majorEastAsia"/>
        </w:rPr>
      </w:pPr>
      <w:bookmarkStart w:id="5" w:name="_Toc196778611"/>
      <w:r w:rsidRPr="000D6523">
        <w:rPr>
          <w:rFonts w:asciiTheme="majorEastAsia" w:eastAsiaTheme="majorEastAsia" w:hAnsiTheme="majorEastAsia"/>
        </w:rPr>
        <w:t>Scaled Dot Product Attention</w:t>
      </w:r>
      <w:bookmarkEnd w:id="5"/>
    </w:p>
    <w:p w14:paraId="11C0366A" w14:textId="77777777" w:rsidR="00A51088" w:rsidRPr="000D6523" w:rsidRDefault="00A51088" w:rsidP="00113459">
      <w:pPr>
        <w:pStyle w:val="a9"/>
        <w:rPr>
          <w:rFonts w:asciiTheme="majorEastAsia" w:eastAsiaTheme="majorEastAsia" w:hAnsiTheme="majorEastAsia"/>
        </w:rPr>
      </w:pPr>
      <w:r w:rsidRPr="000D6523">
        <w:rPr>
          <w:rFonts w:asciiTheme="majorEastAsia" w:eastAsiaTheme="majorEastAsia" w:hAnsiTheme="majorEastAsia"/>
        </w:rPr>
        <w:t>이 모듈은 어텐션의 기본 동작을 수행하는 핵심 요소이다. 입력으로 주어진 Q(Query), K(Key), V(Value) 벡터를 이용하여 다음 연산을 수행한다:</w:t>
      </w:r>
    </w:p>
    <w:p w14:paraId="15F44392" w14:textId="77777777" w:rsidR="00A51088" w:rsidRPr="000D6523" w:rsidRDefault="00A51088" w:rsidP="00A51088">
      <w:pPr>
        <w:widowControl/>
        <w:autoSpaceDE/>
        <w:spacing w:line="240" w:lineRule="auto"/>
        <w:jc w:val="center"/>
        <w:rPr>
          <w:rFonts w:asciiTheme="majorEastAsia" w:eastAsiaTheme="majorEastAsia" w:hAnsiTheme="majorEastAsia" w:cs="굴림"/>
          <w:szCs w:val="24"/>
        </w:rPr>
      </w:pPr>
      <w:r w:rsidRPr="000D6523">
        <w:rPr>
          <w:rFonts w:asciiTheme="majorEastAsia" w:eastAsiaTheme="majorEastAsia" w:hAnsiTheme="majorEastAsia"/>
          <w:noProof/>
        </w:rPr>
        <w:drawing>
          <wp:inline distT="0" distB="0" distL="0" distR="0" wp14:anchorId="1456CA56" wp14:editId="609D0095">
            <wp:extent cx="3086100" cy="474785"/>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591" cy="477168"/>
                    </a:xfrm>
                    <a:prstGeom prst="rect">
                      <a:avLst/>
                    </a:prstGeom>
                  </pic:spPr>
                </pic:pic>
              </a:graphicData>
            </a:graphic>
          </wp:inline>
        </w:drawing>
      </w:r>
    </w:p>
    <w:p w14:paraId="56D10151" w14:textId="77777777" w:rsidR="00A51088" w:rsidRPr="000D6523" w:rsidRDefault="00A51088" w:rsidP="00A51088">
      <w:pPr>
        <w:widowControl/>
        <w:numPr>
          <w:ilvl w:val="0"/>
          <w:numId w:val="5"/>
        </w:numPr>
        <w:suppressAutoHyphens w:val="0"/>
        <w:overflowPunct/>
        <w:autoSpaceDE/>
        <w:spacing w:after="160" w:line="240" w:lineRule="auto"/>
        <w:textAlignment w:val="auto"/>
        <w:rPr>
          <w:rFonts w:asciiTheme="majorEastAsia" w:eastAsiaTheme="majorEastAsia" w:hAnsiTheme="majorEastAsia" w:cs="굴림"/>
          <w:szCs w:val="24"/>
        </w:rPr>
      </w:pPr>
      <w:r w:rsidRPr="000D6523">
        <w:rPr>
          <w:rFonts w:asciiTheme="majorEastAsia" w:eastAsiaTheme="majorEastAsia" w:hAnsiTheme="majorEastAsia" w:cs="굴림"/>
          <w:szCs w:val="24"/>
        </w:rPr>
        <w:t>Q, K의 내적은 현재 토큰이 문맥 내 다른 토큰과 얼마나 관련 있는지를 나타낸다.</w:t>
      </w:r>
    </w:p>
    <w:p w14:paraId="2B2C72FE" w14:textId="77777777" w:rsidR="00A51088" w:rsidRPr="000D6523" w:rsidRDefault="00A51088" w:rsidP="00A51088">
      <w:pPr>
        <w:widowControl/>
        <w:numPr>
          <w:ilvl w:val="0"/>
          <w:numId w:val="5"/>
        </w:numPr>
        <w:suppressAutoHyphens w:val="0"/>
        <w:overflowPunct/>
        <w:autoSpaceDE/>
        <w:spacing w:after="160" w:line="240" w:lineRule="auto"/>
        <w:textAlignment w:val="auto"/>
        <w:rPr>
          <w:rFonts w:asciiTheme="majorEastAsia" w:eastAsiaTheme="majorEastAsia" w:hAnsiTheme="majorEastAsia" w:cs="굴림"/>
          <w:szCs w:val="24"/>
        </w:rPr>
      </w:pPr>
      <w:r w:rsidRPr="000D6523">
        <w:rPr>
          <w:rFonts w:asciiTheme="majorEastAsia" w:eastAsiaTheme="majorEastAsia" w:hAnsiTheme="majorEastAsia" w:cs="굴림"/>
          <w:szCs w:val="24"/>
        </w:rPr>
        <w:t>정규화를 위해 dk\sqrt{d_k} 로 나눈다.</w:t>
      </w:r>
    </w:p>
    <w:p w14:paraId="634449B2" w14:textId="77777777" w:rsidR="00A51088" w:rsidRPr="000D6523" w:rsidRDefault="00A51088" w:rsidP="00A51088">
      <w:pPr>
        <w:widowControl/>
        <w:numPr>
          <w:ilvl w:val="0"/>
          <w:numId w:val="5"/>
        </w:numPr>
        <w:suppressAutoHyphens w:val="0"/>
        <w:overflowPunct/>
        <w:autoSpaceDE/>
        <w:spacing w:after="160" w:line="240" w:lineRule="auto"/>
        <w:textAlignment w:val="auto"/>
        <w:rPr>
          <w:rFonts w:asciiTheme="majorEastAsia" w:eastAsiaTheme="majorEastAsia" w:hAnsiTheme="majorEastAsia" w:cs="굴림"/>
          <w:szCs w:val="24"/>
        </w:rPr>
      </w:pPr>
      <w:r w:rsidRPr="000D6523">
        <w:rPr>
          <w:rFonts w:asciiTheme="majorEastAsia" w:eastAsiaTheme="majorEastAsia" w:hAnsiTheme="majorEastAsia" w:cs="굴림"/>
          <w:szCs w:val="24"/>
        </w:rPr>
        <w:t>softmax를 통해 가중치를 확률화하고, V에 곱해 최종 어텐션 출력을 생성한다.</w:t>
      </w:r>
    </w:p>
    <w:p w14:paraId="4DCC202F" w14:textId="5F34245F" w:rsidR="00A51088" w:rsidRPr="000D6523" w:rsidRDefault="00A51088" w:rsidP="00A51088">
      <w:pPr>
        <w:pStyle w:val="a9"/>
        <w:rPr>
          <w:rFonts w:asciiTheme="majorEastAsia" w:eastAsiaTheme="majorEastAsia" w:hAnsiTheme="majorEastAsia"/>
        </w:rPr>
      </w:pPr>
      <w:r w:rsidRPr="000D6523">
        <w:rPr>
          <w:rFonts w:asciiTheme="majorEastAsia" w:eastAsiaTheme="majorEastAsia" w:hAnsiTheme="majorEastAsia"/>
        </w:rPr>
        <w:t xml:space="preserve">이 모듈은 PyTorch에서 </w:t>
      </w:r>
      <w:r w:rsidRPr="000D6523">
        <w:rPr>
          <w:rFonts w:asciiTheme="majorEastAsia" w:eastAsiaTheme="majorEastAsia" w:hAnsiTheme="majorEastAsia" w:cs="굴림체"/>
        </w:rPr>
        <w:t>torch.matmul</w:t>
      </w:r>
      <w:r w:rsidRPr="000D6523">
        <w:rPr>
          <w:rFonts w:asciiTheme="majorEastAsia" w:eastAsiaTheme="majorEastAsia" w:hAnsiTheme="majorEastAsia"/>
        </w:rPr>
        <w:t xml:space="preserve">, </w:t>
      </w:r>
      <w:r w:rsidRPr="000D6523">
        <w:rPr>
          <w:rFonts w:asciiTheme="majorEastAsia" w:eastAsiaTheme="majorEastAsia" w:hAnsiTheme="majorEastAsia" w:cs="굴림체"/>
        </w:rPr>
        <w:t>F.softmax</w:t>
      </w:r>
      <w:r w:rsidRPr="000D6523">
        <w:rPr>
          <w:rFonts w:asciiTheme="majorEastAsia" w:eastAsiaTheme="majorEastAsia" w:hAnsiTheme="majorEastAsia"/>
        </w:rPr>
        <w:t xml:space="preserve"> 등을 활용하여 구현된다.</w:t>
      </w:r>
    </w:p>
    <w:p w14:paraId="6E643776" w14:textId="77777777" w:rsidR="00113459" w:rsidRPr="000D6523" w:rsidRDefault="00113459" w:rsidP="00A51088">
      <w:pPr>
        <w:pStyle w:val="a9"/>
        <w:rPr>
          <w:rFonts w:asciiTheme="majorEastAsia" w:eastAsiaTheme="majorEastAsia" w:hAnsiTheme="majorEastAsia"/>
        </w:rPr>
      </w:pPr>
    </w:p>
    <w:p w14:paraId="2AFB81D8" w14:textId="41010546" w:rsidR="00A51088" w:rsidRPr="000D6523" w:rsidRDefault="00A51088" w:rsidP="00A51088">
      <w:pPr>
        <w:pStyle w:val="3"/>
        <w:rPr>
          <w:rFonts w:asciiTheme="majorEastAsia" w:eastAsiaTheme="majorEastAsia" w:hAnsiTheme="majorEastAsia"/>
        </w:rPr>
      </w:pPr>
      <w:bookmarkStart w:id="6" w:name="_Toc196778612"/>
      <w:r w:rsidRPr="000D6523">
        <w:rPr>
          <w:rFonts w:asciiTheme="majorEastAsia" w:eastAsiaTheme="majorEastAsia" w:hAnsiTheme="majorEastAsia"/>
        </w:rPr>
        <w:lastRenderedPageBreak/>
        <w:t>Multi-Head Attention</w:t>
      </w:r>
      <w:bookmarkEnd w:id="6"/>
    </w:p>
    <w:p w14:paraId="0DB0FBFC" w14:textId="77777777" w:rsidR="00A51088" w:rsidRPr="000D6523" w:rsidRDefault="00A51088" w:rsidP="00A51088">
      <w:pPr>
        <w:pStyle w:val="a9"/>
        <w:rPr>
          <w:rFonts w:asciiTheme="majorEastAsia" w:eastAsiaTheme="majorEastAsia" w:hAnsiTheme="majorEastAsia"/>
        </w:rPr>
      </w:pPr>
      <w:r w:rsidRPr="000D6523">
        <w:rPr>
          <w:rFonts w:asciiTheme="majorEastAsia" w:eastAsiaTheme="majorEastAsia" w:hAnsiTheme="majorEastAsia"/>
        </w:rPr>
        <w:t>어텐션을 단일 벡터로 계산하면 정보 손실이 크기 때문에, 여러 개의 어텐션 "헤드"를 병렬로 실행한 후 결과를 concat하여 사용한다. 각 헤드는 독립적으로 Q, K, V를 선형 변환한 후 Scaled Dot Product Attention을 적용한다.</w:t>
      </w:r>
    </w:p>
    <w:p w14:paraId="59BFB515" w14:textId="77777777" w:rsidR="00A51088" w:rsidRPr="000D6523" w:rsidRDefault="00A51088" w:rsidP="00A51088">
      <w:pPr>
        <w:pStyle w:val="a9"/>
        <w:rPr>
          <w:rFonts w:asciiTheme="majorEastAsia" w:eastAsiaTheme="majorEastAsia" w:hAnsiTheme="majorEastAsia"/>
        </w:rPr>
      </w:pPr>
      <w:r w:rsidRPr="000D6523">
        <w:rPr>
          <w:rFonts w:asciiTheme="majorEastAsia" w:eastAsiaTheme="majorEastAsia" w:hAnsiTheme="majorEastAsia"/>
        </w:rPr>
        <w:t>이 모듈은 다음과 같은 단계를 포함한다:</w:t>
      </w:r>
    </w:p>
    <w:p w14:paraId="2A92CBDC" w14:textId="77777777" w:rsidR="00A51088" w:rsidRPr="000D6523" w:rsidRDefault="00A51088" w:rsidP="00A51088">
      <w:pPr>
        <w:widowControl/>
        <w:numPr>
          <w:ilvl w:val="0"/>
          <w:numId w:val="6"/>
        </w:numPr>
        <w:suppressAutoHyphens w:val="0"/>
        <w:overflowPunct/>
        <w:autoSpaceDE/>
        <w:spacing w:after="160" w:line="240" w:lineRule="auto"/>
        <w:textAlignment w:val="auto"/>
        <w:rPr>
          <w:rFonts w:asciiTheme="majorEastAsia" w:eastAsiaTheme="majorEastAsia" w:hAnsiTheme="majorEastAsia" w:cs="굴림"/>
          <w:szCs w:val="24"/>
        </w:rPr>
      </w:pPr>
      <w:r w:rsidRPr="000D6523">
        <w:rPr>
          <w:rFonts w:asciiTheme="majorEastAsia" w:eastAsiaTheme="majorEastAsia" w:hAnsiTheme="majorEastAsia" w:cs="굴림"/>
          <w:szCs w:val="24"/>
        </w:rPr>
        <w:t>Q, K, V를 헤드 수에 따라 분리하고,</w:t>
      </w:r>
    </w:p>
    <w:p w14:paraId="5CA3799B" w14:textId="77777777" w:rsidR="00A51088" w:rsidRPr="000D6523" w:rsidRDefault="00A51088" w:rsidP="00A51088">
      <w:pPr>
        <w:widowControl/>
        <w:numPr>
          <w:ilvl w:val="0"/>
          <w:numId w:val="6"/>
        </w:numPr>
        <w:suppressAutoHyphens w:val="0"/>
        <w:overflowPunct/>
        <w:autoSpaceDE/>
        <w:spacing w:after="160" w:line="240" w:lineRule="auto"/>
        <w:textAlignment w:val="auto"/>
        <w:rPr>
          <w:rFonts w:asciiTheme="majorEastAsia" w:eastAsiaTheme="majorEastAsia" w:hAnsiTheme="majorEastAsia" w:cs="굴림"/>
          <w:szCs w:val="24"/>
        </w:rPr>
      </w:pPr>
      <w:r w:rsidRPr="000D6523">
        <w:rPr>
          <w:rFonts w:asciiTheme="majorEastAsia" w:eastAsiaTheme="majorEastAsia" w:hAnsiTheme="majorEastAsia" w:cs="굴림"/>
          <w:szCs w:val="24"/>
        </w:rPr>
        <w:t>각 헤드별 어텐션을 수행한 뒤,</w:t>
      </w:r>
    </w:p>
    <w:p w14:paraId="067D227A" w14:textId="15B099BD" w:rsidR="00A51088" w:rsidRPr="000D6523" w:rsidRDefault="00A51088" w:rsidP="00A51088">
      <w:pPr>
        <w:widowControl/>
        <w:numPr>
          <w:ilvl w:val="0"/>
          <w:numId w:val="6"/>
        </w:numPr>
        <w:suppressAutoHyphens w:val="0"/>
        <w:overflowPunct/>
        <w:autoSpaceDE/>
        <w:spacing w:after="160" w:line="240" w:lineRule="auto"/>
        <w:textAlignment w:val="auto"/>
        <w:rPr>
          <w:rFonts w:asciiTheme="majorEastAsia" w:eastAsiaTheme="majorEastAsia" w:hAnsiTheme="majorEastAsia" w:cs="굴림"/>
          <w:szCs w:val="24"/>
        </w:rPr>
      </w:pPr>
      <w:r w:rsidRPr="000D6523">
        <w:rPr>
          <w:rFonts w:asciiTheme="majorEastAsia" w:eastAsiaTheme="majorEastAsia" w:hAnsiTheme="majorEastAsia" w:cs="굴림"/>
          <w:szCs w:val="24"/>
        </w:rPr>
        <w:t>결과를 concat하여 최종 출력으로 만든다.</w:t>
      </w:r>
    </w:p>
    <w:p w14:paraId="3306A27B" w14:textId="77777777" w:rsidR="00113459" w:rsidRPr="000D6523" w:rsidRDefault="00113459" w:rsidP="00113459">
      <w:pPr>
        <w:widowControl/>
        <w:suppressAutoHyphens w:val="0"/>
        <w:overflowPunct/>
        <w:autoSpaceDE/>
        <w:spacing w:after="160" w:line="240" w:lineRule="auto"/>
        <w:ind w:left="720"/>
        <w:textAlignment w:val="auto"/>
        <w:rPr>
          <w:rFonts w:asciiTheme="majorEastAsia" w:eastAsiaTheme="majorEastAsia" w:hAnsiTheme="majorEastAsia" w:cs="굴림"/>
          <w:szCs w:val="24"/>
        </w:rPr>
      </w:pPr>
    </w:p>
    <w:p w14:paraId="09A05CC5" w14:textId="209412B7" w:rsidR="00A51088" w:rsidRPr="000D6523" w:rsidRDefault="00A51088" w:rsidP="00A51088">
      <w:pPr>
        <w:pStyle w:val="3"/>
        <w:rPr>
          <w:rFonts w:asciiTheme="majorEastAsia" w:eastAsiaTheme="majorEastAsia" w:hAnsiTheme="majorEastAsia"/>
        </w:rPr>
      </w:pPr>
      <w:bookmarkStart w:id="7" w:name="_Toc196778613"/>
      <w:r w:rsidRPr="000D6523">
        <w:rPr>
          <w:rFonts w:asciiTheme="majorEastAsia" w:eastAsiaTheme="majorEastAsia" w:hAnsiTheme="majorEastAsia"/>
        </w:rPr>
        <w:t>Positional Encoding</w:t>
      </w:r>
      <w:bookmarkEnd w:id="7"/>
    </w:p>
    <w:p w14:paraId="681398C0" w14:textId="77777777" w:rsidR="00A51088" w:rsidRPr="000D6523" w:rsidRDefault="00A51088" w:rsidP="00A51088">
      <w:pPr>
        <w:pStyle w:val="a9"/>
        <w:rPr>
          <w:rFonts w:asciiTheme="majorEastAsia" w:eastAsiaTheme="majorEastAsia" w:hAnsiTheme="majorEastAsia"/>
        </w:rPr>
      </w:pPr>
      <w:r w:rsidRPr="000D6523">
        <w:rPr>
          <w:rFonts w:asciiTheme="majorEastAsia" w:eastAsiaTheme="majorEastAsia" w:hAnsiTheme="majorEastAsia"/>
        </w:rPr>
        <w:t>트랜스포머는 순서를 고려하지 않기 때문에 각 단어의 위치 정보를 인코딩해야 한다. 이를 위해 사인(sin), 코사인(cos) 함수를 기반으로 위치 인코딩 벡터를 생성한다.</w:t>
      </w:r>
    </w:p>
    <w:p w14:paraId="52D7FDE0" w14:textId="77777777" w:rsidR="00A51088" w:rsidRPr="000D6523" w:rsidRDefault="00A51088" w:rsidP="00113459">
      <w:pPr>
        <w:pStyle w:val="a9"/>
        <w:rPr>
          <w:rFonts w:asciiTheme="majorEastAsia" w:eastAsiaTheme="majorEastAsia" w:hAnsiTheme="majorEastAsia" w:cs="굴림"/>
          <w:szCs w:val="24"/>
        </w:rPr>
      </w:pPr>
      <w:r w:rsidRPr="000D6523">
        <w:rPr>
          <w:rFonts w:asciiTheme="majorEastAsia" w:eastAsiaTheme="majorEastAsia" w:hAnsiTheme="majorEastAsia"/>
          <w:noProof/>
        </w:rPr>
        <w:drawing>
          <wp:inline distT="0" distB="0" distL="0" distR="0" wp14:anchorId="022C4EF1" wp14:editId="78DD1BDC">
            <wp:extent cx="5657850" cy="58102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850" cy="581025"/>
                    </a:xfrm>
                    <a:prstGeom prst="rect">
                      <a:avLst/>
                    </a:prstGeom>
                  </pic:spPr>
                </pic:pic>
              </a:graphicData>
            </a:graphic>
          </wp:inline>
        </w:drawing>
      </w:r>
    </w:p>
    <w:p w14:paraId="43336B71" w14:textId="77777777" w:rsidR="00A51088" w:rsidRPr="000D6523" w:rsidRDefault="00A51088" w:rsidP="00113459">
      <w:pPr>
        <w:pStyle w:val="a9"/>
        <w:rPr>
          <w:rFonts w:asciiTheme="majorEastAsia" w:eastAsiaTheme="majorEastAsia" w:hAnsiTheme="majorEastAsia"/>
        </w:rPr>
      </w:pPr>
      <w:r w:rsidRPr="000D6523">
        <w:rPr>
          <w:rFonts w:asciiTheme="majorEastAsia" w:eastAsiaTheme="majorEastAsia" w:hAnsiTheme="majorEastAsia"/>
        </w:rPr>
        <w:t>해당 인코딩은 임베딩 벡터에 더해져 입력으로 사용된다.</w:t>
      </w:r>
    </w:p>
    <w:p w14:paraId="26ADAB90" w14:textId="005CA4FC" w:rsidR="00A51088" w:rsidRPr="000D6523" w:rsidRDefault="00A51088" w:rsidP="00A51088">
      <w:pPr>
        <w:pStyle w:val="3"/>
        <w:rPr>
          <w:rFonts w:asciiTheme="majorEastAsia" w:eastAsiaTheme="majorEastAsia" w:hAnsiTheme="majorEastAsia"/>
        </w:rPr>
      </w:pPr>
      <w:bookmarkStart w:id="8" w:name="_Toc196778614"/>
      <w:r w:rsidRPr="000D6523">
        <w:rPr>
          <w:rFonts w:asciiTheme="majorEastAsia" w:eastAsiaTheme="majorEastAsia" w:hAnsiTheme="majorEastAsia"/>
        </w:rPr>
        <w:t>Position-wise Feed Forward Network</w:t>
      </w:r>
      <w:bookmarkEnd w:id="8"/>
    </w:p>
    <w:p w14:paraId="6F9B8129" w14:textId="77777777" w:rsidR="00A51088" w:rsidRPr="000D6523" w:rsidRDefault="00A51088" w:rsidP="00113459">
      <w:pPr>
        <w:pStyle w:val="a9"/>
        <w:rPr>
          <w:rFonts w:asciiTheme="majorEastAsia" w:eastAsiaTheme="majorEastAsia" w:hAnsiTheme="majorEastAsia"/>
        </w:rPr>
      </w:pPr>
      <w:r w:rsidRPr="000D6523">
        <w:rPr>
          <w:rFonts w:asciiTheme="majorEastAsia" w:eastAsiaTheme="majorEastAsia" w:hAnsiTheme="majorEastAsia"/>
        </w:rPr>
        <w:t>각 토큰에 대해 독립적으로 적용되는 MLP 구조이다. 일반적으로 두 개의 Linear Layer 사이에 ReLU 활성함수가 들어간다. 형태는 다음과 같다:</w:t>
      </w:r>
    </w:p>
    <w:p w14:paraId="3BB6F788" w14:textId="77777777" w:rsidR="00A51088" w:rsidRPr="000D6523" w:rsidRDefault="00A51088" w:rsidP="00A51088">
      <w:pPr>
        <w:widowControl/>
        <w:autoSpaceDE/>
        <w:spacing w:line="240" w:lineRule="auto"/>
        <w:jc w:val="center"/>
        <w:rPr>
          <w:rFonts w:asciiTheme="majorEastAsia" w:eastAsiaTheme="majorEastAsia" w:hAnsiTheme="majorEastAsia" w:cs="굴림"/>
          <w:szCs w:val="24"/>
        </w:rPr>
      </w:pPr>
      <w:r w:rsidRPr="000D6523">
        <w:rPr>
          <w:rFonts w:asciiTheme="majorEastAsia" w:eastAsiaTheme="majorEastAsia" w:hAnsiTheme="majorEastAsia"/>
          <w:noProof/>
        </w:rPr>
        <w:drawing>
          <wp:inline distT="0" distB="0" distL="0" distR="0" wp14:anchorId="5582BC7C" wp14:editId="1385D1AB">
            <wp:extent cx="2806700" cy="248153"/>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3257" cy="254922"/>
                    </a:xfrm>
                    <a:prstGeom prst="rect">
                      <a:avLst/>
                    </a:prstGeom>
                  </pic:spPr>
                </pic:pic>
              </a:graphicData>
            </a:graphic>
          </wp:inline>
        </w:drawing>
      </w:r>
    </w:p>
    <w:p w14:paraId="7542FD23" w14:textId="77777777" w:rsidR="00A51088" w:rsidRPr="000D6523" w:rsidRDefault="00A51088" w:rsidP="00113459">
      <w:pPr>
        <w:pStyle w:val="a9"/>
        <w:rPr>
          <w:rFonts w:asciiTheme="majorEastAsia" w:eastAsiaTheme="majorEastAsia" w:hAnsiTheme="majorEastAsia"/>
        </w:rPr>
      </w:pPr>
      <w:r w:rsidRPr="000D6523">
        <w:rPr>
          <w:rFonts w:asciiTheme="majorEastAsia" w:eastAsiaTheme="majorEastAsia" w:hAnsiTheme="majorEastAsia"/>
        </w:rPr>
        <w:t>이는 토큰별로 표현력을 확장해주는 역할을 한다.</w:t>
      </w:r>
    </w:p>
    <w:p w14:paraId="25F614AA" w14:textId="7D320194" w:rsidR="00A51088" w:rsidRPr="000D6523" w:rsidRDefault="00A51088" w:rsidP="00A51088">
      <w:pPr>
        <w:pStyle w:val="3"/>
        <w:rPr>
          <w:rFonts w:asciiTheme="majorEastAsia" w:eastAsiaTheme="majorEastAsia" w:hAnsiTheme="majorEastAsia"/>
        </w:rPr>
      </w:pPr>
      <w:bookmarkStart w:id="9" w:name="_Toc196778615"/>
      <w:r w:rsidRPr="000D6523">
        <w:rPr>
          <w:rFonts w:asciiTheme="majorEastAsia" w:eastAsiaTheme="majorEastAsia" w:hAnsiTheme="majorEastAsia"/>
        </w:rPr>
        <w:t>Layer Normalization &amp; Residual Connection</w:t>
      </w:r>
      <w:bookmarkEnd w:id="9"/>
    </w:p>
    <w:p w14:paraId="6C83756D" w14:textId="77777777" w:rsidR="00A51088" w:rsidRPr="000D6523" w:rsidRDefault="00A51088" w:rsidP="00113459">
      <w:pPr>
        <w:pStyle w:val="a9"/>
        <w:rPr>
          <w:rFonts w:asciiTheme="majorEastAsia" w:eastAsiaTheme="majorEastAsia" w:hAnsiTheme="majorEastAsia"/>
        </w:rPr>
      </w:pPr>
      <w:r w:rsidRPr="000D6523">
        <w:rPr>
          <w:rFonts w:asciiTheme="majorEastAsia" w:eastAsiaTheme="majorEastAsia" w:hAnsiTheme="majorEastAsia"/>
        </w:rPr>
        <w:t>트랜스포머는 각 모듈에서 residual connection(잔차 연결)과 layer normalization을 함께 사용한다.</w:t>
      </w:r>
    </w:p>
    <w:p w14:paraId="0A3CD53B" w14:textId="77777777" w:rsidR="00A51088" w:rsidRPr="000D6523" w:rsidRDefault="00A51088" w:rsidP="00A51088">
      <w:pPr>
        <w:widowControl/>
        <w:numPr>
          <w:ilvl w:val="0"/>
          <w:numId w:val="7"/>
        </w:numPr>
        <w:suppressAutoHyphens w:val="0"/>
        <w:overflowPunct/>
        <w:autoSpaceDE/>
        <w:spacing w:after="160" w:line="240" w:lineRule="auto"/>
        <w:textAlignment w:val="auto"/>
        <w:rPr>
          <w:rFonts w:asciiTheme="majorEastAsia" w:eastAsiaTheme="majorEastAsia" w:hAnsiTheme="majorEastAsia" w:cs="굴림"/>
          <w:szCs w:val="24"/>
        </w:rPr>
      </w:pPr>
      <w:r w:rsidRPr="000D6523">
        <w:rPr>
          <w:rFonts w:asciiTheme="majorEastAsia" w:eastAsiaTheme="majorEastAsia" w:hAnsiTheme="majorEastAsia" w:cs="굴림"/>
          <w:szCs w:val="24"/>
        </w:rPr>
        <w:t>Residual Connection: 입력을 그대로 더하여 정보 손실을 줄임</w:t>
      </w:r>
    </w:p>
    <w:p w14:paraId="5ACCEB02" w14:textId="77777777" w:rsidR="00A51088" w:rsidRPr="000D6523" w:rsidRDefault="00A51088" w:rsidP="00A51088">
      <w:pPr>
        <w:widowControl/>
        <w:numPr>
          <w:ilvl w:val="0"/>
          <w:numId w:val="7"/>
        </w:numPr>
        <w:suppressAutoHyphens w:val="0"/>
        <w:overflowPunct/>
        <w:autoSpaceDE/>
        <w:spacing w:after="160" w:line="240" w:lineRule="auto"/>
        <w:textAlignment w:val="auto"/>
        <w:rPr>
          <w:rFonts w:asciiTheme="majorEastAsia" w:eastAsiaTheme="majorEastAsia" w:hAnsiTheme="majorEastAsia" w:cs="굴림"/>
          <w:szCs w:val="24"/>
        </w:rPr>
      </w:pPr>
      <w:r w:rsidRPr="000D6523">
        <w:rPr>
          <w:rFonts w:asciiTheme="majorEastAsia" w:eastAsiaTheme="majorEastAsia" w:hAnsiTheme="majorEastAsia" w:cs="굴림"/>
          <w:szCs w:val="24"/>
        </w:rPr>
        <w:t>LayerNorm: 분포 정규화를 통해 학습 안정성 확보</w:t>
      </w:r>
    </w:p>
    <w:p w14:paraId="02609CDF" w14:textId="77777777" w:rsidR="00A51088" w:rsidRPr="000D6523" w:rsidRDefault="00A51088" w:rsidP="00113459">
      <w:pPr>
        <w:pStyle w:val="a9"/>
        <w:rPr>
          <w:rFonts w:asciiTheme="majorEastAsia" w:eastAsiaTheme="majorEastAsia" w:hAnsiTheme="majorEastAsia"/>
        </w:rPr>
      </w:pPr>
      <w:r w:rsidRPr="000D6523">
        <w:rPr>
          <w:rFonts w:asciiTheme="majorEastAsia" w:eastAsiaTheme="majorEastAsia" w:hAnsiTheme="majorEastAsia"/>
        </w:rPr>
        <w:t>이 두 요소는 모델의 깊이가 깊어질수록 성능 하락을 방지하는 데 기여한다.</w:t>
      </w:r>
    </w:p>
    <w:p w14:paraId="4F6ED520" w14:textId="77777777" w:rsidR="00A51088" w:rsidRPr="000D6523" w:rsidRDefault="00A51088" w:rsidP="00A51088">
      <w:pPr>
        <w:widowControl/>
        <w:autoSpaceDE/>
        <w:spacing w:line="240" w:lineRule="auto"/>
        <w:rPr>
          <w:rFonts w:asciiTheme="majorEastAsia" w:eastAsiaTheme="majorEastAsia" w:hAnsiTheme="majorEastAsia" w:cs="굴림"/>
          <w:szCs w:val="24"/>
        </w:rPr>
      </w:pPr>
    </w:p>
    <w:p w14:paraId="69F31CB8" w14:textId="02738727" w:rsidR="00A51088" w:rsidRPr="000D6523" w:rsidRDefault="00A51088" w:rsidP="00A51088">
      <w:pPr>
        <w:pStyle w:val="2"/>
        <w:rPr>
          <w:rFonts w:asciiTheme="majorEastAsia" w:eastAsiaTheme="majorEastAsia" w:hAnsiTheme="majorEastAsia"/>
        </w:rPr>
      </w:pPr>
      <w:bookmarkStart w:id="10" w:name="_Toc196778616"/>
      <w:r w:rsidRPr="000D6523">
        <w:rPr>
          <w:rFonts w:asciiTheme="majorEastAsia" w:eastAsiaTheme="majorEastAsia" w:hAnsiTheme="majorEastAsia"/>
        </w:rPr>
        <w:t>트랜스포머 인코더 구조 요약</w:t>
      </w:r>
      <w:bookmarkEnd w:id="10"/>
    </w:p>
    <w:p w14:paraId="2EA1A57F" w14:textId="77777777" w:rsidR="00A51088" w:rsidRPr="000D6523" w:rsidRDefault="00A51088" w:rsidP="00113459">
      <w:pPr>
        <w:pStyle w:val="a9"/>
        <w:rPr>
          <w:rFonts w:asciiTheme="majorEastAsia" w:eastAsiaTheme="majorEastAsia" w:hAnsiTheme="majorEastAsia"/>
        </w:rPr>
      </w:pPr>
      <w:r w:rsidRPr="000D6523">
        <w:rPr>
          <w:rFonts w:asciiTheme="majorEastAsia" w:eastAsiaTheme="majorEastAsia" w:hAnsiTheme="majorEastAsia"/>
        </w:rPr>
        <w:t>트랜스포머 인코더는 다음과 같은 순서로 구성된다:</w:t>
      </w:r>
    </w:p>
    <w:p w14:paraId="0A56CD23" w14:textId="77777777" w:rsidR="00A51088" w:rsidRPr="000D6523"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0D6523">
        <w:rPr>
          <w:rFonts w:asciiTheme="majorEastAsia" w:eastAsiaTheme="majorEastAsia" w:hAnsiTheme="majorEastAsia" w:cs="굴림"/>
          <w:szCs w:val="24"/>
        </w:rPr>
        <w:t>임베딩 + 포지셔널 인코딩 추가</w:t>
      </w:r>
    </w:p>
    <w:p w14:paraId="3F085C94" w14:textId="77777777" w:rsidR="00A51088" w:rsidRPr="000D6523"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0D6523">
        <w:rPr>
          <w:rFonts w:asciiTheme="majorEastAsia" w:eastAsiaTheme="majorEastAsia" w:hAnsiTheme="majorEastAsia" w:cs="굴림"/>
          <w:szCs w:val="24"/>
        </w:rPr>
        <w:t>Multi-Head Attention</w:t>
      </w:r>
    </w:p>
    <w:p w14:paraId="3ED481B1" w14:textId="77777777" w:rsidR="00A51088" w:rsidRPr="000D6523"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0D6523">
        <w:rPr>
          <w:rFonts w:asciiTheme="majorEastAsia" w:eastAsiaTheme="majorEastAsia" w:hAnsiTheme="majorEastAsia" w:cs="굴림"/>
          <w:szCs w:val="24"/>
        </w:rPr>
        <w:t>Residual + LayerNorm</w:t>
      </w:r>
    </w:p>
    <w:p w14:paraId="79803AAA" w14:textId="77777777" w:rsidR="00A51088" w:rsidRPr="000D6523"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0D6523">
        <w:rPr>
          <w:rFonts w:asciiTheme="majorEastAsia" w:eastAsiaTheme="majorEastAsia" w:hAnsiTheme="majorEastAsia" w:cs="굴림"/>
          <w:szCs w:val="24"/>
        </w:rPr>
        <w:t>Feed Forward Network</w:t>
      </w:r>
    </w:p>
    <w:p w14:paraId="47578405" w14:textId="77777777" w:rsidR="00A51088" w:rsidRPr="000D6523"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0D6523">
        <w:rPr>
          <w:rFonts w:asciiTheme="majorEastAsia" w:eastAsiaTheme="majorEastAsia" w:hAnsiTheme="majorEastAsia" w:cs="굴림"/>
          <w:szCs w:val="24"/>
        </w:rPr>
        <w:t>Residual + LayerNorm</w:t>
      </w:r>
    </w:p>
    <w:p w14:paraId="03707BD4" w14:textId="77777777" w:rsidR="00A51088" w:rsidRPr="000D6523" w:rsidRDefault="00A51088" w:rsidP="00113459">
      <w:pPr>
        <w:pStyle w:val="a9"/>
        <w:rPr>
          <w:rFonts w:asciiTheme="majorEastAsia" w:eastAsiaTheme="majorEastAsia" w:hAnsiTheme="majorEastAsia"/>
        </w:rPr>
      </w:pPr>
      <w:r w:rsidRPr="000D6523">
        <w:rPr>
          <w:rFonts w:asciiTheme="majorEastAsia" w:eastAsiaTheme="majorEastAsia" w:hAnsiTheme="majorEastAsia"/>
        </w:rPr>
        <w:t>이 전체 블록을 여러 번 반복하여 문장의 문맥 정보를 점차 풍부하게 만든다.</w:t>
      </w:r>
    </w:p>
    <w:p w14:paraId="0D4B167C" w14:textId="77777777" w:rsidR="00A51088" w:rsidRPr="000D6523" w:rsidRDefault="00A51088" w:rsidP="00A51088">
      <w:pPr>
        <w:widowControl/>
        <w:autoSpaceDE/>
        <w:spacing w:line="240" w:lineRule="auto"/>
        <w:rPr>
          <w:rFonts w:asciiTheme="majorEastAsia" w:eastAsiaTheme="majorEastAsia" w:hAnsiTheme="majorEastAsia" w:cs="굴림"/>
          <w:szCs w:val="24"/>
        </w:rPr>
      </w:pPr>
    </w:p>
    <w:p w14:paraId="14AA5BCE" w14:textId="5E043A1D" w:rsidR="00A51088" w:rsidRPr="000D6523" w:rsidRDefault="00A51088" w:rsidP="00A51088">
      <w:pPr>
        <w:pStyle w:val="2"/>
        <w:rPr>
          <w:rFonts w:asciiTheme="majorEastAsia" w:eastAsiaTheme="majorEastAsia" w:hAnsiTheme="majorEastAsia"/>
        </w:rPr>
      </w:pPr>
      <w:bookmarkStart w:id="11" w:name="_Toc196778617"/>
      <w:r w:rsidRPr="000D6523">
        <w:rPr>
          <w:rFonts w:asciiTheme="majorEastAsia" w:eastAsiaTheme="majorEastAsia" w:hAnsiTheme="majorEastAsia"/>
        </w:rPr>
        <w:t>PyTorch 기반 핵심 코드 분석</w:t>
      </w:r>
      <w:bookmarkEnd w:id="11"/>
    </w:p>
    <w:p w14:paraId="6690AF9F" w14:textId="77777777" w:rsidR="00A51088" w:rsidRPr="000D6523" w:rsidRDefault="00A51088" w:rsidP="00A51088">
      <w:pPr>
        <w:pStyle w:val="a9"/>
        <w:rPr>
          <w:rFonts w:asciiTheme="majorEastAsia" w:eastAsiaTheme="majorEastAsia" w:hAnsiTheme="majorEastAsia"/>
        </w:rPr>
      </w:pPr>
      <w:r w:rsidRPr="000D6523">
        <w:rPr>
          <w:rFonts w:asciiTheme="majorEastAsia" w:eastAsiaTheme="majorEastAsia" w:hAnsiTheme="majorEastAsia"/>
        </w:rPr>
        <w:t>다음은 핵심 모듈별로 구조를 단순화한 의사 코드이다.</w:t>
      </w:r>
    </w:p>
    <w:p w14:paraId="57AE5308" w14:textId="63364293" w:rsidR="00A51088" w:rsidRPr="000D6523" w:rsidRDefault="00A51088" w:rsidP="00113459">
      <w:pPr>
        <w:pStyle w:val="3"/>
        <w:rPr>
          <w:rFonts w:asciiTheme="majorEastAsia" w:eastAsiaTheme="majorEastAsia" w:hAnsiTheme="majorEastAsia"/>
        </w:rPr>
      </w:pPr>
      <w:bookmarkStart w:id="12" w:name="_Toc196778618"/>
      <w:r w:rsidRPr="000D6523">
        <w:rPr>
          <w:rFonts w:asciiTheme="majorEastAsia" w:eastAsiaTheme="majorEastAsia" w:hAnsiTheme="majorEastAsia"/>
        </w:rPr>
        <w:t>Scaled Dot Product Attention</w:t>
      </w:r>
      <w:bookmarkEnd w:id="12"/>
    </w:p>
    <w:p w14:paraId="55B445CD"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class ScaledDotProductAttention(nn.Module):</w:t>
      </w:r>
    </w:p>
    <w:p w14:paraId="7FE6B8E3"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def forward(self, Q, K, V):</w:t>
      </w:r>
    </w:p>
    <w:p w14:paraId="514FE07D"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scores = torch.matmul(Q, K.transpose(-2, -1)) / math.sqrt(d_k)</w:t>
      </w:r>
    </w:p>
    <w:p w14:paraId="0063F75A"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attn = F.softmax(scores, dim=-1)</w:t>
      </w:r>
    </w:p>
    <w:p w14:paraId="1614E64E"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return torch.matmul(attn, V)</w:t>
      </w:r>
    </w:p>
    <w:p w14:paraId="3AD3F111" w14:textId="33A4EBA7" w:rsidR="00A51088" w:rsidRPr="000D6523" w:rsidRDefault="00A51088" w:rsidP="00113459">
      <w:pPr>
        <w:pStyle w:val="3"/>
        <w:rPr>
          <w:rFonts w:asciiTheme="majorEastAsia" w:eastAsiaTheme="majorEastAsia" w:hAnsiTheme="majorEastAsia"/>
        </w:rPr>
      </w:pPr>
      <w:bookmarkStart w:id="13" w:name="_Toc196778619"/>
      <w:r w:rsidRPr="000D6523">
        <w:rPr>
          <w:rFonts w:asciiTheme="majorEastAsia" w:eastAsiaTheme="majorEastAsia" w:hAnsiTheme="majorEastAsia"/>
        </w:rPr>
        <w:t>MultiHeadAttention</w:t>
      </w:r>
      <w:bookmarkEnd w:id="13"/>
    </w:p>
    <w:p w14:paraId="6FD3D9E4"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class MultiHeadAttention(nn.Module):</w:t>
      </w:r>
    </w:p>
    <w:p w14:paraId="2D5B0580"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def forward(self, Q, K, V):</w:t>
      </w:r>
    </w:p>
    <w:p w14:paraId="17EEDB24"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 Q, K, V 선형 변환 및 split</w:t>
      </w:r>
    </w:p>
    <w:p w14:paraId="4159AD2C"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 각 헤드별 attention 계산</w:t>
      </w:r>
    </w:p>
    <w:p w14:paraId="28555A8F"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 concat 후 출력 선형 변환</w:t>
      </w:r>
    </w:p>
    <w:p w14:paraId="6D7FF72A"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return output</w:t>
      </w:r>
    </w:p>
    <w:p w14:paraId="6139F094" w14:textId="58F12EDF" w:rsidR="00A51088" w:rsidRPr="000D6523" w:rsidRDefault="00A51088" w:rsidP="00113459">
      <w:pPr>
        <w:pStyle w:val="3"/>
        <w:rPr>
          <w:rFonts w:asciiTheme="majorEastAsia" w:eastAsiaTheme="majorEastAsia" w:hAnsiTheme="majorEastAsia"/>
        </w:rPr>
      </w:pPr>
      <w:bookmarkStart w:id="14" w:name="_Toc196778620"/>
      <w:r w:rsidRPr="000D6523">
        <w:rPr>
          <w:rFonts w:asciiTheme="majorEastAsia" w:eastAsiaTheme="majorEastAsia" w:hAnsiTheme="majorEastAsia"/>
        </w:rPr>
        <w:t>Positional Encoding</w:t>
      </w:r>
      <w:bookmarkEnd w:id="14"/>
    </w:p>
    <w:p w14:paraId="06CF5462"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class PositionalEncoding(nn.Module):</w:t>
      </w:r>
    </w:p>
    <w:p w14:paraId="5AE4D551"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def forward(self, x):</w:t>
      </w:r>
    </w:p>
    <w:p w14:paraId="17D87A97"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 위치별 sin, cos 벡터 계산 후 입력에 더함</w:t>
      </w:r>
    </w:p>
    <w:p w14:paraId="66E3B77D"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lastRenderedPageBreak/>
        <w:t xml:space="preserve">        return x + self.pe[:, :x.size(1)]</w:t>
      </w:r>
    </w:p>
    <w:p w14:paraId="49031EEF" w14:textId="6F9BB1E9" w:rsidR="00A51088" w:rsidRPr="000D6523" w:rsidRDefault="00A51088" w:rsidP="00113459">
      <w:pPr>
        <w:pStyle w:val="3"/>
        <w:rPr>
          <w:rFonts w:asciiTheme="majorEastAsia" w:eastAsiaTheme="majorEastAsia" w:hAnsiTheme="majorEastAsia"/>
        </w:rPr>
      </w:pPr>
      <w:bookmarkStart w:id="15" w:name="_Toc196778621"/>
      <w:r w:rsidRPr="000D6523">
        <w:rPr>
          <w:rFonts w:asciiTheme="majorEastAsia" w:eastAsiaTheme="majorEastAsia" w:hAnsiTheme="majorEastAsia"/>
        </w:rPr>
        <w:t>EncoderLayer</w:t>
      </w:r>
      <w:bookmarkEnd w:id="15"/>
    </w:p>
    <w:p w14:paraId="17C69F94"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class EncoderLayer(nn.Module):</w:t>
      </w:r>
    </w:p>
    <w:p w14:paraId="39E4A1B2"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def forward(self, x):</w:t>
      </w:r>
    </w:p>
    <w:p w14:paraId="131BF498"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x = x + self_attn(x, x, x)  # Residual</w:t>
      </w:r>
    </w:p>
    <w:p w14:paraId="32833746"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x = LayerNorm(x)</w:t>
      </w:r>
    </w:p>
    <w:p w14:paraId="6EEC39EA"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x = x + FFN(x)  # Residual</w:t>
      </w:r>
    </w:p>
    <w:p w14:paraId="7776BCC4"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x = LayerNorm(x)</w:t>
      </w:r>
    </w:p>
    <w:p w14:paraId="2134A7A9"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return x</w:t>
      </w:r>
    </w:p>
    <w:p w14:paraId="7C10CCFE" w14:textId="77777777" w:rsidR="00A51088" w:rsidRPr="000D6523" w:rsidRDefault="00A51088" w:rsidP="00A51088">
      <w:pPr>
        <w:widowControl/>
        <w:autoSpaceDE/>
        <w:spacing w:line="240" w:lineRule="auto"/>
        <w:rPr>
          <w:rFonts w:asciiTheme="majorEastAsia" w:eastAsiaTheme="majorEastAsia" w:hAnsiTheme="majorEastAsia" w:cs="굴림"/>
          <w:szCs w:val="24"/>
        </w:rPr>
      </w:pPr>
    </w:p>
    <w:p w14:paraId="2B951ADF" w14:textId="13274E5C" w:rsidR="00A51088" w:rsidRPr="000D6523" w:rsidRDefault="00A51088" w:rsidP="00113459">
      <w:pPr>
        <w:pStyle w:val="2"/>
        <w:rPr>
          <w:rFonts w:asciiTheme="majorEastAsia" w:eastAsiaTheme="majorEastAsia" w:hAnsiTheme="majorEastAsia"/>
        </w:rPr>
      </w:pPr>
      <w:bookmarkStart w:id="16" w:name="_Toc196778622"/>
      <w:r w:rsidRPr="000D6523">
        <w:rPr>
          <w:rFonts w:asciiTheme="majorEastAsia" w:eastAsiaTheme="majorEastAsia" w:hAnsiTheme="majorEastAsia"/>
        </w:rPr>
        <w:t>결론</w:t>
      </w:r>
      <w:bookmarkEnd w:id="16"/>
    </w:p>
    <w:p w14:paraId="12349463" w14:textId="77777777" w:rsidR="00A51088" w:rsidRPr="000D6523" w:rsidRDefault="00A51088" w:rsidP="00A51088">
      <w:pPr>
        <w:pStyle w:val="a9"/>
        <w:rPr>
          <w:rFonts w:asciiTheme="majorEastAsia" w:eastAsiaTheme="majorEastAsia" w:hAnsiTheme="majorEastAsia"/>
        </w:rPr>
      </w:pPr>
      <w:r w:rsidRPr="000D6523">
        <w:rPr>
          <w:rFonts w:asciiTheme="majorEastAsia" w:eastAsiaTheme="majorEastAsia" w:hAnsiTheme="majorEastAsia"/>
        </w:rPr>
        <w:t>본 교안은 트랜스포머 인코더의 핵심 개념과 구조, 그리고 PyTorch 구현 기반의 작동 원리를 상세히 분석하였다. 트랜스포머를 정확히 이해하는 것은 생성 AI, 챗봇, 자연어 이해 등 다양한 응용 분야에 있어 필수적인 지식이다. 본 교안을 통해 학생들은 단순한 모델 사용을 넘어 내부 동작 원리를 이해하고, 이를 실제 프로젝트에 응용할 수 있는 기반을 갖출 수 있다.</w:t>
      </w:r>
    </w:p>
    <w:p w14:paraId="062D565C" w14:textId="77777777" w:rsidR="00A51088" w:rsidRPr="000D6523" w:rsidRDefault="00A51088" w:rsidP="00A51088">
      <w:pPr>
        <w:rPr>
          <w:rFonts w:asciiTheme="majorEastAsia" w:eastAsiaTheme="majorEastAsia" w:hAnsiTheme="majorEastAsia"/>
          <w:sz w:val="16"/>
        </w:rPr>
      </w:pPr>
    </w:p>
    <w:p w14:paraId="27A25EDF" w14:textId="11352B9E" w:rsidR="008574F0" w:rsidRPr="000D6523" w:rsidRDefault="008574F0" w:rsidP="003B425C">
      <w:pPr>
        <w:widowControl/>
        <w:suppressAutoHyphens w:val="0"/>
        <w:overflowPunct/>
        <w:autoSpaceDE/>
        <w:spacing w:line="240" w:lineRule="auto"/>
        <w:textAlignment w:val="auto"/>
        <w:rPr>
          <w:rFonts w:asciiTheme="majorEastAsia" w:eastAsiaTheme="majorEastAsia" w:hAnsiTheme="majorEastAsia"/>
          <w:sz w:val="22"/>
          <w:lang w:eastAsia="ko-KR"/>
        </w:rPr>
      </w:pPr>
    </w:p>
    <w:p w14:paraId="75780716" w14:textId="77777777" w:rsidR="008574F0" w:rsidRPr="000D6523" w:rsidRDefault="008574F0">
      <w:pPr>
        <w:widowControl/>
        <w:suppressAutoHyphens w:val="0"/>
        <w:overflowPunct/>
        <w:autoSpaceDE/>
        <w:spacing w:line="240" w:lineRule="auto"/>
        <w:textAlignment w:val="auto"/>
        <w:rPr>
          <w:rFonts w:asciiTheme="majorEastAsia" w:eastAsiaTheme="majorEastAsia" w:hAnsiTheme="majorEastAsia"/>
          <w:b/>
          <w:sz w:val="28"/>
        </w:rPr>
      </w:pPr>
      <w:r w:rsidRPr="000D6523">
        <w:rPr>
          <w:rFonts w:asciiTheme="majorEastAsia" w:eastAsiaTheme="majorEastAsia" w:hAnsiTheme="majorEastAsia"/>
        </w:rPr>
        <w:br w:type="page"/>
      </w:r>
    </w:p>
    <w:p w14:paraId="481B3B38" w14:textId="4B3321EB" w:rsidR="002C30AD" w:rsidRPr="000D6523" w:rsidRDefault="00460E75" w:rsidP="004C2C5A">
      <w:pPr>
        <w:pStyle w:val="1"/>
        <w:rPr>
          <w:rFonts w:asciiTheme="majorEastAsia" w:eastAsiaTheme="majorEastAsia" w:hAnsiTheme="majorEastAsia"/>
          <w:lang w:eastAsia="ko-KR"/>
        </w:rPr>
      </w:pPr>
      <w:bookmarkStart w:id="17" w:name="_Toc196778623"/>
      <w:r w:rsidRPr="000D6523">
        <w:rPr>
          <w:rFonts w:asciiTheme="majorEastAsia" w:eastAsiaTheme="majorEastAsia" w:hAnsiTheme="majorEastAsia" w:hint="eastAsia"/>
          <w:lang w:eastAsia="ko-KR"/>
        </w:rPr>
        <w:lastRenderedPageBreak/>
        <w:t>N</w:t>
      </w:r>
      <w:r w:rsidRPr="000D6523">
        <w:rPr>
          <w:rFonts w:asciiTheme="majorEastAsia" w:eastAsiaTheme="majorEastAsia" w:hAnsiTheme="majorEastAsia"/>
          <w:lang w:eastAsia="ko-KR"/>
        </w:rPr>
        <w:t>LP</w:t>
      </w:r>
      <w:bookmarkEnd w:id="17"/>
      <w:r w:rsidRPr="000D6523">
        <w:rPr>
          <w:rFonts w:asciiTheme="majorEastAsia" w:eastAsiaTheme="majorEastAsia" w:hAnsiTheme="majorEastAsia"/>
          <w:lang w:eastAsia="ko-KR"/>
        </w:rPr>
        <w:t xml:space="preserve"> </w:t>
      </w:r>
    </w:p>
    <w:p w14:paraId="03A90ED0" w14:textId="139D2125" w:rsidR="009A089B" w:rsidRPr="000D6523" w:rsidRDefault="00772E40" w:rsidP="009A089B">
      <w:pPr>
        <w:pStyle w:val="a9"/>
        <w:rPr>
          <w:rFonts w:asciiTheme="majorEastAsia" w:eastAsiaTheme="majorEastAsia" w:hAnsiTheme="majorEastAsia"/>
        </w:rPr>
      </w:pPr>
      <w:r w:rsidRPr="000D6523">
        <w:rPr>
          <w:rFonts w:asciiTheme="majorEastAsia" w:eastAsiaTheme="majorEastAsia" w:hAnsiTheme="majorEastAsia" w:hint="eastAsia"/>
        </w:rPr>
        <w:t>T</w:t>
      </w:r>
      <w:r w:rsidRPr="000D6523">
        <w:rPr>
          <w:rFonts w:asciiTheme="majorEastAsia" w:eastAsiaTheme="majorEastAsia" w:hAnsiTheme="majorEastAsia"/>
        </w:rPr>
        <w:t>BD</w:t>
      </w:r>
    </w:p>
    <w:p w14:paraId="54AF5E96" w14:textId="77777777" w:rsidR="00460E75" w:rsidRPr="000D6523" w:rsidRDefault="00460E75">
      <w:pPr>
        <w:widowControl/>
        <w:suppressAutoHyphens w:val="0"/>
        <w:overflowPunct/>
        <w:autoSpaceDE/>
        <w:spacing w:line="240" w:lineRule="auto"/>
        <w:textAlignment w:val="auto"/>
        <w:rPr>
          <w:rFonts w:asciiTheme="majorEastAsia" w:eastAsiaTheme="majorEastAsia" w:hAnsiTheme="majorEastAsia"/>
          <w:b/>
          <w:sz w:val="28"/>
        </w:rPr>
      </w:pPr>
      <w:r w:rsidRPr="000D6523">
        <w:rPr>
          <w:rFonts w:asciiTheme="majorEastAsia" w:eastAsiaTheme="majorEastAsia" w:hAnsiTheme="majorEastAsia"/>
        </w:rPr>
        <w:br w:type="page"/>
      </w:r>
    </w:p>
    <w:p w14:paraId="4D46760F" w14:textId="4BD565CE" w:rsidR="004C2C5A" w:rsidRPr="000D6523" w:rsidRDefault="004C2C5A" w:rsidP="004C2C5A">
      <w:pPr>
        <w:pStyle w:val="1"/>
        <w:rPr>
          <w:rFonts w:asciiTheme="majorEastAsia" w:eastAsiaTheme="majorEastAsia" w:hAnsiTheme="majorEastAsia"/>
          <w:lang w:eastAsia="ko-KR"/>
        </w:rPr>
      </w:pPr>
      <w:bookmarkStart w:id="18" w:name="_Toc196778624"/>
      <w:r w:rsidRPr="000D6523">
        <w:rPr>
          <w:rFonts w:asciiTheme="majorEastAsia" w:eastAsiaTheme="majorEastAsia" w:hAnsiTheme="majorEastAsia"/>
        </w:rPr>
        <w:lastRenderedPageBreak/>
        <w:t>OpenAI CLIP</w:t>
      </w:r>
      <w:bookmarkEnd w:id="18"/>
      <w:r w:rsidRPr="000D6523">
        <w:rPr>
          <w:rFonts w:asciiTheme="majorEastAsia" w:eastAsiaTheme="majorEastAsia" w:hAnsiTheme="majorEastAsia"/>
        </w:rPr>
        <w:t xml:space="preserve"> </w:t>
      </w:r>
    </w:p>
    <w:p w14:paraId="232BFDBC" w14:textId="49A942EE" w:rsidR="004C2C5A" w:rsidRPr="000D6523" w:rsidRDefault="004C2C5A" w:rsidP="004C2C5A">
      <w:pPr>
        <w:pStyle w:val="2"/>
        <w:rPr>
          <w:rFonts w:asciiTheme="majorEastAsia" w:eastAsiaTheme="majorEastAsia" w:hAnsiTheme="majorEastAsia"/>
        </w:rPr>
      </w:pPr>
      <w:bookmarkStart w:id="19" w:name="_Toc196778625"/>
      <w:r w:rsidRPr="000D6523">
        <w:rPr>
          <w:rFonts w:asciiTheme="majorEastAsia" w:eastAsiaTheme="majorEastAsia" w:hAnsiTheme="majorEastAsia"/>
        </w:rPr>
        <w:t>CLIP 개요</w:t>
      </w:r>
      <w:bookmarkEnd w:id="19"/>
    </w:p>
    <w:p w14:paraId="69B1D86E" w14:textId="77777777" w:rsidR="004C2C5A" w:rsidRPr="000D6523" w:rsidRDefault="004C2C5A" w:rsidP="004C2C5A">
      <w:pPr>
        <w:pStyle w:val="a9"/>
        <w:rPr>
          <w:rFonts w:asciiTheme="majorEastAsia" w:eastAsiaTheme="majorEastAsia" w:hAnsiTheme="majorEastAsia"/>
        </w:rPr>
      </w:pPr>
      <w:r w:rsidRPr="000D6523">
        <w:rPr>
          <w:rFonts w:asciiTheme="majorEastAsia" w:eastAsiaTheme="majorEastAsia" w:hAnsiTheme="majorEastAsia"/>
        </w:rPr>
        <w:t>CLIP(Contrastive Language–Image Pre-training)은 OpenAI에서 개발한 모델로, 텍스트와 이미지를 함께 학습하여 다양한 멀티모달 작업에서 강력한 성능을 발휘한다. CLIP은 자연어 설명과 이미지를 연결하는 방식으로 학습되었으며, 이미지 분류, 검색, 캡션 생성 등 여러 작업에 사용될 수 있다.</w:t>
      </w:r>
    </w:p>
    <w:p w14:paraId="66C8EA92" w14:textId="28E7D4FF" w:rsidR="004C2C5A" w:rsidRPr="000D6523" w:rsidRDefault="004C2C5A" w:rsidP="004C2C5A">
      <w:pPr>
        <w:pStyle w:val="2"/>
        <w:rPr>
          <w:rFonts w:asciiTheme="majorEastAsia" w:eastAsiaTheme="majorEastAsia" w:hAnsiTheme="majorEastAsia"/>
        </w:rPr>
      </w:pPr>
      <w:bookmarkStart w:id="20" w:name="_Toc196778626"/>
      <w:r w:rsidRPr="000D6523">
        <w:rPr>
          <w:rFonts w:asciiTheme="majorEastAsia" w:eastAsiaTheme="majorEastAsia" w:hAnsiTheme="majorEastAsia"/>
        </w:rPr>
        <w:t>주요 기능</w:t>
      </w:r>
      <w:bookmarkEnd w:id="20"/>
    </w:p>
    <w:p w14:paraId="44DBD17C" w14:textId="77777777" w:rsidR="004C2C5A" w:rsidRPr="000D6523" w:rsidRDefault="004C2C5A" w:rsidP="004C2C5A">
      <w:pPr>
        <w:pStyle w:val="a9"/>
        <w:numPr>
          <w:ilvl w:val="0"/>
          <w:numId w:val="14"/>
        </w:numPr>
        <w:rPr>
          <w:rFonts w:asciiTheme="majorEastAsia" w:eastAsiaTheme="majorEastAsia" w:hAnsiTheme="majorEastAsia"/>
        </w:rPr>
      </w:pPr>
      <w:r w:rsidRPr="000D6523">
        <w:rPr>
          <w:rStyle w:val="afb"/>
          <w:rFonts w:asciiTheme="majorEastAsia" w:eastAsiaTheme="majorEastAsia" w:hAnsiTheme="majorEastAsia"/>
        </w:rPr>
        <w:t>텍스트-이미지 매칭</w:t>
      </w:r>
      <w:r w:rsidRPr="000D6523">
        <w:rPr>
          <w:rFonts w:asciiTheme="majorEastAsia" w:eastAsiaTheme="majorEastAsia" w:hAnsiTheme="majorEastAsia"/>
        </w:rPr>
        <w:t>: 텍스트 설명과 이미지 간의 유사도를 계산.</w:t>
      </w:r>
    </w:p>
    <w:p w14:paraId="400051D9" w14:textId="77777777" w:rsidR="004C2C5A" w:rsidRPr="000D6523" w:rsidRDefault="004C2C5A" w:rsidP="004C2C5A">
      <w:pPr>
        <w:pStyle w:val="a9"/>
        <w:numPr>
          <w:ilvl w:val="0"/>
          <w:numId w:val="14"/>
        </w:numPr>
        <w:rPr>
          <w:rFonts w:asciiTheme="majorEastAsia" w:eastAsiaTheme="majorEastAsia" w:hAnsiTheme="majorEastAsia"/>
        </w:rPr>
      </w:pPr>
      <w:r w:rsidRPr="000D6523">
        <w:rPr>
          <w:rStyle w:val="afb"/>
          <w:rFonts w:asciiTheme="majorEastAsia" w:eastAsiaTheme="majorEastAsia" w:hAnsiTheme="majorEastAsia"/>
        </w:rPr>
        <w:t>제로샷 학습</w:t>
      </w:r>
      <w:r w:rsidRPr="000D6523">
        <w:rPr>
          <w:rFonts w:asciiTheme="majorEastAsia" w:eastAsiaTheme="majorEastAsia" w:hAnsiTheme="majorEastAsia"/>
        </w:rPr>
        <w:t>: 추가적인 학습 없이도 새로운 데이터셋에 적용 가능.</w:t>
      </w:r>
    </w:p>
    <w:p w14:paraId="6750B677" w14:textId="77777777" w:rsidR="004C2C5A" w:rsidRPr="000D6523" w:rsidRDefault="004C2C5A" w:rsidP="004C2C5A">
      <w:pPr>
        <w:pStyle w:val="a9"/>
        <w:numPr>
          <w:ilvl w:val="0"/>
          <w:numId w:val="14"/>
        </w:numPr>
        <w:rPr>
          <w:rFonts w:asciiTheme="majorEastAsia" w:eastAsiaTheme="majorEastAsia" w:hAnsiTheme="majorEastAsia"/>
        </w:rPr>
      </w:pPr>
      <w:r w:rsidRPr="000D6523">
        <w:rPr>
          <w:rStyle w:val="afb"/>
          <w:rFonts w:asciiTheme="majorEastAsia" w:eastAsiaTheme="majorEastAsia" w:hAnsiTheme="majorEastAsia"/>
        </w:rPr>
        <w:t>멀티모달 검색</w:t>
      </w:r>
      <w:r w:rsidRPr="000D6523">
        <w:rPr>
          <w:rFonts w:asciiTheme="majorEastAsia" w:eastAsiaTheme="majorEastAsia" w:hAnsiTheme="majorEastAsia"/>
        </w:rPr>
        <w:t>: 텍스트를 사용하여 이미지 검색, 또는 이미지를 사용하여 텍스트 검색 가능.</w:t>
      </w:r>
    </w:p>
    <w:p w14:paraId="1E74DBC2" w14:textId="77777777" w:rsidR="004C2C5A" w:rsidRPr="000D6523" w:rsidRDefault="004C2C5A" w:rsidP="004C2C5A">
      <w:pPr>
        <w:pStyle w:val="a9"/>
        <w:numPr>
          <w:ilvl w:val="0"/>
          <w:numId w:val="14"/>
        </w:numPr>
        <w:rPr>
          <w:rFonts w:asciiTheme="majorEastAsia" w:eastAsiaTheme="majorEastAsia" w:hAnsiTheme="majorEastAsia"/>
        </w:rPr>
      </w:pPr>
      <w:r w:rsidRPr="000D6523">
        <w:rPr>
          <w:rStyle w:val="afb"/>
          <w:rFonts w:asciiTheme="majorEastAsia" w:eastAsiaTheme="majorEastAsia" w:hAnsiTheme="majorEastAsia"/>
        </w:rPr>
        <w:t>이미지 분류</w:t>
      </w:r>
      <w:r w:rsidRPr="000D6523">
        <w:rPr>
          <w:rFonts w:asciiTheme="majorEastAsia" w:eastAsiaTheme="majorEastAsia" w:hAnsiTheme="majorEastAsia"/>
        </w:rPr>
        <w:t>: 기존의 레이블이 아닌 자연어를 사용하여 분류.</w:t>
      </w:r>
    </w:p>
    <w:p w14:paraId="041F63DE" w14:textId="5B4307FF" w:rsidR="004C2C5A" w:rsidRPr="000D6523" w:rsidRDefault="004C2C5A" w:rsidP="004C2C5A">
      <w:pPr>
        <w:pStyle w:val="2"/>
        <w:rPr>
          <w:rFonts w:asciiTheme="majorEastAsia" w:eastAsiaTheme="majorEastAsia" w:hAnsiTheme="majorEastAsia"/>
        </w:rPr>
      </w:pPr>
      <w:bookmarkStart w:id="21" w:name="_Toc196778627"/>
      <w:r w:rsidRPr="000D6523">
        <w:rPr>
          <w:rFonts w:asciiTheme="majorEastAsia" w:eastAsiaTheme="majorEastAsia" w:hAnsiTheme="majorEastAsia"/>
        </w:rPr>
        <w:t>설치</w:t>
      </w:r>
      <w:bookmarkEnd w:id="21"/>
    </w:p>
    <w:p w14:paraId="4346EC94" w14:textId="77777777" w:rsidR="004C2C5A" w:rsidRPr="000D6523" w:rsidRDefault="004C2C5A" w:rsidP="004C2C5A">
      <w:pPr>
        <w:pStyle w:val="a9"/>
        <w:rPr>
          <w:rFonts w:asciiTheme="majorEastAsia" w:eastAsiaTheme="majorEastAsia" w:hAnsiTheme="majorEastAsia"/>
        </w:rPr>
      </w:pPr>
      <w:r w:rsidRPr="000D6523">
        <w:rPr>
          <w:rFonts w:asciiTheme="majorEastAsia" w:eastAsiaTheme="majorEastAsia" w:hAnsiTheme="majorEastAsia"/>
        </w:rPr>
        <w:t>CLIP은 Python 환경에서 PyTorch 라이브러리를 기반으로 작동한다. 설치는 다음과 같이 진행된다.</w:t>
      </w:r>
    </w:p>
    <w:p w14:paraId="12EEB4B2" w14:textId="4CAA0821" w:rsidR="004C2C5A" w:rsidRPr="000D6523" w:rsidRDefault="004C2C5A" w:rsidP="004C2C5A">
      <w:pPr>
        <w:pStyle w:val="3"/>
        <w:rPr>
          <w:rFonts w:asciiTheme="majorEastAsia" w:eastAsiaTheme="majorEastAsia" w:hAnsiTheme="majorEastAsia"/>
        </w:rPr>
      </w:pPr>
      <w:bookmarkStart w:id="22" w:name="_Toc196778628"/>
      <w:r w:rsidRPr="000D6523">
        <w:rPr>
          <w:rFonts w:asciiTheme="majorEastAsia" w:eastAsiaTheme="majorEastAsia" w:hAnsiTheme="majorEastAsia"/>
        </w:rPr>
        <w:t>설치 방법</w:t>
      </w:r>
      <w:bookmarkEnd w:id="22"/>
    </w:p>
    <w:p w14:paraId="6A96DCB7" w14:textId="77777777" w:rsidR="004C2C5A" w:rsidRPr="000D6523" w:rsidRDefault="004C2C5A" w:rsidP="004C2C5A">
      <w:pPr>
        <w:pStyle w:val="a9"/>
        <w:rPr>
          <w:rStyle w:val="HTML0"/>
          <w:rFonts w:asciiTheme="majorEastAsia" w:eastAsiaTheme="majorEastAsia" w:hAnsiTheme="majorEastAsia"/>
        </w:rPr>
      </w:pPr>
      <w:r w:rsidRPr="000D6523">
        <w:rPr>
          <w:rStyle w:val="HTML0"/>
          <w:rFonts w:asciiTheme="majorEastAsia" w:eastAsiaTheme="majorEastAsia" w:hAnsiTheme="majorEastAsia"/>
        </w:rPr>
        <w:t>pip install git+https://github.com/openai/CLIP.git</w:t>
      </w:r>
    </w:p>
    <w:p w14:paraId="389E4055" w14:textId="77777777" w:rsidR="004C2C5A" w:rsidRPr="000D6523" w:rsidRDefault="004C2C5A" w:rsidP="004C2C5A">
      <w:pPr>
        <w:pStyle w:val="a9"/>
        <w:rPr>
          <w:rStyle w:val="HTML0"/>
          <w:rFonts w:asciiTheme="majorEastAsia" w:eastAsiaTheme="majorEastAsia" w:hAnsiTheme="majorEastAsia"/>
        </w:rPr>
      </w:pPr>
      <w:r w:rsidRPr="000D6523">
        <w:rPr>
          <w:rStyle w:val="HTML0"/>
          <w:rFonts w:asciiTheme="majorEastAsia" w:eastAsiaTheme="majorEastAsia" w:hAnsiTheme="majorEastAsia"/>
        </w:rPr>
        <w:t>pip install torch torchvision</w:t>
      </w:r>
    </w:p>
    <w:p w14:paraId="2A16CD47" w14:textId="5D9588B2" w:rsidR="004C2C5A" w:rsidRPr="000D6523" w:rsidRDefault="004C2C5A" w:rsidP="004C2C5A">
      <w:pPr>
        <w:pStyle w:val="3"/>
        <w:rPr>
          <w:rFonts w:asciiTheme="majorEastAsia" w:eastAsiaTheme="majorEastAsia" w:hAnsiTheme="majorEastAsia"/>
        </w:rPr>
      </w:pPr>
      <w:bookmarkStart w:id="23" w:name="_Toc196778629"/>
      <w:r w:rsidRPr="000D6523">
        <w:rPr>
          <w:rFonts w:asciiTheme="majorEastAsia" w:eastAsiaTheme="majorEastAsia" w:hAnsiTheme="majorEastAsia"/>
        </w:rPr>
        <w:t>의존성</w:t>
      </w:r>
      <w:bookmarkEnd w:id="23"/>
    </w:p>
    <w:p w14:paraId="47CDF2CF" w14:textId="77777777" w:rsidR="004C2C5A" w:rsidRPr="000D6523" w:rsidRDefault="004C2C5A" w:rsidP="004C2C5A">
      <w:pPr>
        <w:pStyle w:val="a9"/>
        <w:rPr>
          <w:rFonts w:asciiTheme="majorEastAsia" w:eastAsiaTheme="majorEastAsia" w:hAnsiTheme="majorEastAsia"/>
        </w:rPr>
      </w:pPr>
      <w:r w:rsidRPr="000D6523">
        <w:rPr>
          <w:rFonts w:asciiTheme="majorEastAsia" w:eastAsiaTheme="majorEastAsia" w:hAnsiTheme="majorEastAsia"/>
        </w:rPr>
        <w:t>Python 3.7+</w:t>
      </w:r>
    </w:p>
    <w:p w14:paraId="42E8DD1F" w14:textId="77777777" w:rsidR="004C2C5A" w:rsidRPr="000D6523" w:rsidRDefault="004C2C5A" w:rsidP="004C2C5A">
      <w:pPr>
        <w:pStyle w:val="a9"/>
        <w:rPr>
          <w:rFonts w:asciiTheme="majorEastAsia" w:eastAsiaTheme="majorEastAsia" w:hAnsiTheme="majorEastAsia"/>
        </w:rPr>
      </w:pPr>
      <w:r w:rsidRPr="000D6523">
        <w:rPr>
          <w:rFonts w:asciiTheme="majorEastAsia" w:eastAsiaTheme="majorEastAsia" w:hAnsiTheme="majorEastAsia"/>
        </w:rPr>
        <w:t>PyTorch 1.7.1+</w:t>
      </w:r>
    </w:p>
    <w:p w14:paraId="7A77B3A4" w14:textId="77777777" w:rsidR="004C2C5A" w:rsidRPr="000D6523" w:rsidRDefault="004C2C5A" w:rsidP="004C2C5A">
      <w:pPr>
        <w:pStyle w:val="a9"/>
        <w:rPr>
          <w:rFonts w:asciiTheme="majorEastAsia" w:eastAsiaTheme="majorEastAsia" w:hAnsiTheme="majorEastAsia"/>
        </w:rPr>
      </w:pPr>
      <w:r w:rsidRPr="000D6523">
        <w:rPr>
          <w:rFonts w:asciiTheme="majorEastAsia" w:eastAsiaTheme="majorEastAsia" w:hAnsiTheme="majorEastAsia"/>
        </w:rPr>
        <w:t>torchvision</w:t>
      </w:r>
    </w:p>
    <w:p w14:paraId="5D33A26C" w14:textId="2019D178" w:rsidR="004C2C5A" w:rsidRPr="000D6523" w:rsidRDefault="004C2C5A" w:rsidP="004C2C5A">
      <w:pPr>
        <w:pStyle w:val="2"/>
        <w:rPr>
          <w:rFonts w:asciiTheme="majorEastAsia" w:eastAsiaTheme="majorEastAsia" w:hAnsiTheme="majorEastAsia"/>
        </w:rPr>
      </w:pPr>
      <w:bookmarkStart w:id="24" w:name="_Toc196778630"/>
      <w:r w:rsidRPr="000D6523">
        <w:rPr>
          <w:rFonts w:asciiTheme="majorEastAsia" w:eastAsiaTheme="majorEastAsia" w:hAnsiTheme="majorEastAsia"/>
        </w:rPr>
        <w:t>모델 로드</w:t>
      </w:r>
      <w:bookmarkEnd w:id="24"/>
    </w:p>
    <w:p w14:paraId="20EAEF37" w14:textId="77777777" w:rsidR="004C2C5A" w:rsidRPr="000D6523" w:rsidRDefault="004C2C5A" w:rsidP="004C2C5A">
      <w:pPr>
        <w:pStyle w:val="a9"/>
        <w:rPr>
          <w:rFonts w:asciiTheme="majorEastAsia" w:eastAsiaTheme="majorEastAsia" w:hAnsiTheme="majorEastAsia"/>
        </w:rPr>
      </w:pPr>
      <w:r w:rsidRPr="000D6523">
        <w:rPr>
          <w:rFonts w:asciiTheme="majorEastAsia" w:eastAsiaTheme="majorEastAsia" w:hAnsiTheme="majorEastAsia"/>
        </w:rPr>
        <w:t>CLIP은 다양한 사전 학습된 모델을 제공한다. 다음은 모델을 로드하는 코드이다.</w:t>
      </w:r>
    </w:p>
    <w:p w14:paraId="6FE7CC9F" w14:textId="77777777" w:rsidR="004C2C5A" w:rsidRPr="000D6523" w:rsidRDefault="004C2C5A" w:rsidP="004C2C5A">
      <w:pPr>
        <w:pStyle w:val="a9"/>
        <w:rPr>
          <w:rFonts w:asciiTheme="majorEastAsia" w:eastAsiaTheme="majorEastAsia" w:hAnsiTheme="majorEastAsia"/>
        </w:rPr>
      </w:pPr>
      <w:r w:rsidRPr="000D6523">
        <w:rPr>
          <w:rFonts w:asciiTheme="majorEastAsia" w:eastAsiaTheme="majorEastAsia" w:hAnsiTheme="majorEastAsia"/>
        </w:rPr>
        <w:t>예제 코드:</w:t>
      </w:r>
    </w:p>
    <w:p w14:paraId="2AA1E015" w14:textId="77777777" w:rsidR="004C2C5A" w:rsidRPr="000D6523" w:rsidRDefault="004C2C5A" w:rsidP="004C2C5A">
      <w:pPr>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import clip</w:t>
      </w:r>
    </w:p>
    <w:p w14:paraId="1F1E43E6" w14:textId="77777777" w:rsidR="004C2C5A" w:rsidRPr="000D6523" w:rsidRDefault="004C2C5A" w:rsidP="004C2C5A">
      <w:pPr>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lastRenderedPageBreak/>
        <w:t>import torch</w:t>
      </w:r>
    </w:p>
    <w:p w14:paraId="671F7FDB" w14:textId="77777777" w:rsidR="004C2C5A" w:rsidRPr="000D6523" w:rsidRDefault="004C2C5A" w:rsidP="004C2C5A">
      <w:pPr>
        <w:ind w:leftChars="400" w:left="800"/>
        <w:rPr>
          <w:rStyle w:val="HTML0"/>
          <w:rFonts w:asciiTheme="majorEastAsia" w:eastAsiaTheme="majorEastAsia" w:hAnsiTheme="majorEastAsia"/>
        </w:rPr>
      </w:pPr>
    </w:p>
    <w:p w14:paraId="3E78E254" w14:textId="77777777" w:rsidR="004C2C5A" w:rsidRPr="000D6523" w:rsidRDefault="004C2C5A" w:rsidP="004C2C5A">
      <w:pPr>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CLIP 모델과 토크나이저 로드</w:t>
      </w:r>
    </w:p>
    <w:p w14:paraId="3E8F8E54" w14:textId="77777777" w:rsidR="004C2C5A" w:rsidRPr="000D6523" w:rsidRDefault="004C2C5A" w:rsidP="004C2C5A">
      <w:pPr>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model, preprocess = clip.load("ViT-B/32", device="cuda" if torch.cuda.is_available() else "cpu")</w:t>
      </w:r>
    </w:p>
    <w:p w14:paraId="2453EFE1" w14:textId="5CF1D7AB" w:rsidR="004C2C5A" w:rsidRPr="000D6523" w:rsidRDefault="004C2C5A" w:rsidP="004C2C5A">
      <w:pPr>
        <w:pStyle w:val="2"/>
        <w:rPr>
          <w:rFonts w:asciiTheme="majorEastAsia" w:eastAsiaTheme="majorEastAsia" w:hAnsiTheme="majorEastAsia"/>
        </w:rPr>
      </w:pPr>
      <w:bookmarkStart w:id="25" w:name="_Toc196778631"/>
      <w:r w:rsidRPr="000D6523">
        <w:rPr>
          <w:rFonts w:asciiTheme="majorEastAsia" w:eastAsiaTheme="majorEastAsia" w:hAnsiTheme="majorEastAsia"/>
        </w:rPr>
        <w:t>이미지와 텍스트 유사도 계산</w:t>
      </w:r>
      <w:bookmarkEnd w:id="25"/>
    </w:p>
    <w:p w14:paraId="43264987" w14:textId="77777777" w:rsidR="004C2C5A" w:rsidRPr="000D6523" w:rsidRDefault="004C2C5A" w:rsidP="004C2C5A">
      <w:pPr>
        <w:pStyle w:val="a9"/>
        <w:rPr>
          <w:rFonts w:asciiTheme="majorEastAsia" w:eastAsiaTheme="majorEastAsia" w:hAnsiTheme="majorEastAsia"/>
        </w:rPr>
      </w:pPr>
      <w:r w:rsidRPr="000D6523">
        <w:rPr>
          <w:rFonts w:asciiTheme="majorEastAsia" w:eastAsiaTheme="majorEastAsia" w:hAnsiTheme="majorEastAsia"/>
        </w:rPr>
        <w:t>CLIP은 이미지와 텍스트의 표현을 동일한 임베딩 공간으로 변환하여 유사도를 계산한다.</w:t>
      </w:r>
    </w:p>
    <w:p w14:paraId="2EDFA220" w14:textId="77777777" w:rsidR="004C2C5A" w:rsidRPr="000D6523" w:rsidRDefault="004C2C5A" w:rsidP="004C2C5A">
      <w:pPr>
        <w:pStyle w:val="3"/>
        <w:rPr>
          <w:rFonts w:asciiTheme="majorEastAsia" w:eastAsiaTheme="majorEastAsia" w:hAnsiTheme="majorEastAsia"/>
        </w:rPr>
      </w:pPr>
      <w:bookmarkStart w:id="26" w:name="_Toc196778632"/>
      <w:r w:rsidRPr="000D6523">
        <w:rPr>
          <w:rFonts w:asciiTheme="majorEastAsia" w:eastAsiaTheme="majorEastAsia" w:hAnsiTheme="majorEastAsia"/>
        </w:rPr>
        <w:t>예제 코드:</w:t>
      </w:r>
      <w:bookmarkEnd w:id="26"/>
    </w:p>
    <w:p w14:paraId="545B768C"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PIL import Image</w:t>
      </w:r>
    </w:p>
    <w:p w14:paraId="53DFB94B" w14:textId="77777777" w:rsidR="004C2C5A" w:rsidRPr="000D6523" w:rsidRDefault="004C2C5A" w:rsidP="004C2C5A">
      <w:pPr>
        <w:pStyle w:val="HTML"/>
        <w:ind w:leftChars="400" w:left="800"/>
        <w:rPr>
          <w:rStyle w:val="HTML0"/>
          <w:rFonts w:asciiTheme="majorEastAsia" w:eastAsiaTheme="majorEastAsia" w:hAnsiTheme="majorEastAsia"/>
        </w:rPr>
      </w:pPr>
    </w:p>
    <w:p w14:paraId="48D44351"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이미지와 텍스트 준비</w:t>
      </w:r>
    </w:p>
    <w:p w14:paraId="122768CC"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image = preprocess(Image.open("example.jpg")).unsqueeze(0).to(device)</w:t>
      </w:r>
    </w:p>
    <w:p w14:paraId="0CEC22F1"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text = clip.tokenize(["A dog", "A cat"]).to(device)</w:t>
      </w:r>
    </w:p>
    <w:p w14:paraId="5A05404E" w14:textId="77777777" w:rsidR="004C2C5A" w:rsidRPr="000D6523" w:rsidRDefault="004C2C5A" w:rsidP="004C2C5A">
      <w:pPr>
        <w:pStyle w:val="HTML"/>
        <w:ind w:leftChars="400" w:left="800"/>
        <w:rPr>
          <w:rStyle w:val="HTML0"/>
          <w:rFonts w:asciiTheme="majorEastAsia" w:eastAsiaTheme="majorEastAsia" w:hAnsiTheme="majorEastAsia"/>
        </w:rPr>
      </w:pPr>
    </w:p>
    <w:p w14:paraId="1680D87D"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모델 예측</w:t>
      </w:r>
    </w:p>
    <w:p w14:paraId="67FDF951"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with torch.no_grad():</w:t>
      </w:r>
    </w:p>
    <w:p w14:paraId="15528453"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image_features = model.encode_image(image)</w:t>
      </w:r>
    </w:p>
    <w:p w14:paraId="19AB2D36"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text_features = model.encode_text(text)</w:t>
      </w:r>
    </w:p>
    <w:p w14:paraId="56F227EA" w14:textId="77777777" w:rsidR="004C2C5A" w:rsidRPr="000D6523" w:rsidRDefault="004C2C5A" w:rsidP="004C2C5A">
      <w:pPr>
        <w:pStyle w:val="HTML"/>
        <w:ind w:leftChars="400" w:left="800"/>
        <w:rPr>
          <w:rStyle w:val="HTML0"/>
          <w:rFonts w:asciiTheme="majorEastAsia" w:eastAsiaTheme="majorEastAsia" w:hAnsiTheme="majorEastAsia"/>
        </w:rPr>
      </w:pPr>
    </w:p>
    <w:p w14:paraId="22F217CC"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유사도 계산</w:t>
      </w:r>
    </w:p>
    <w:p w14:paraId="3C87B424"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logits_per_image, logits_per_text = model(image, text)</w:t>
      </w:r>
    </w:p>
    <w:p w14:paraId="3D16AA69"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probs = logits_per_image.softmax(dim=-1).cpu().numpy()</w:t>
      </w:r>
    </w:p>
    <w:p w14:paraId="2994561D" w14:textId="77777777" w:rsidR="004C2C5A" w:rsidRPr="000D6523" w:rsidRDefault="004C2C5A" w:rsidP="004C2C5A">
      <w:pPr>
        <w:pStyle w:val="HTML"/>
        <w:ind w:leftChars="400" w:left="800"/>
        <w:rPr>
          <w:rStyle w:val="HTML0"/>
          <w:rFonts w:asciiTheme="majorEastAsia" w:eastAsiaTheme="majorEastAsia" w:hAnsiTheme="majorEastAsia"/>
        </w:rPr>
      </w:pPr>
    </w:p>
    <w:p w14:paraId="3AB85374"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print("Label probabilities:", probs)</w:t>
      </w:r>
    </w:p>
    <w:p w14:paraId="4C665677" w14:textId="43A28C41" w:rsidR="004C2C5A" w:rsidRPr="000D6523" w:rsidRDefault="004C2C5A" w:rsidP="004C2C5A">
      <w:pPr>
        <w:pStyle w:val="2"/>
        <w:rPr>
          <w:rFonts w:asciiTheme="majorEastAsia" w:eastAsiaTheme="majorEastAsia" w:hAnsiTheme="majorEastAsia"/>
        </w:rPr>
      </w:pPr>
      <w:bookmarkStart w:id="27" w:name="_Toc196778633"/>
      <w:r w:rsidRPr="000D6523">
        <w:rPr>
          <w:rFonts w:asciiTheme="majorEastAsia" w:eastAsiaTheme="majorEastAsia" w:hAnsiTheme="majorEastAsia"/>
        </w:rPr>
        <w:t>제로샷 이미지 분류</w:t>
      </w:r>
      <w:bookmarkEnd w:id="27"/>
    </w:p>
    <w:p w14:paraId="0D0FFE75" w14:textId="77777777" w:rsidR="004C2C5A" w:rsidRPr="000D6523" w:rsidRDefault="004C2C5A" w:rsidP="004C2C5A">
      <w:pPr>
        <w:pStyle w:val="a9"/>
        <w:rPr>
          <w:rFonts w:asciiTheme="majorEastAsia" w:eastAsiaTheme="majorEastAsia" w:hAnsiTheme="majorEastAsia"/>
        </w:rPr>
      </w:pPr>
      <w:r w:rsidRPr="000D6523">
        <w:rPr>
          <w:rFonts w:asciiTheme="majorEastAsia" w:eastAsiaTheme="majorEastAsia" w:hAnsiTheme="majorEastAsia"/>
        </w:rPr>
        <w:t>CLIP은 추가적인 학습 없이도 다양한 이미지 분류 작업에 활용될 수 있다.</w:t>
      </w:r>
    </w:p>
    <w:p w14:paraId="39A17F35" w14:textId="77777777" w:rsidR="004C2C5A" w:rsidRPr="000D6523" w:rsidRDefault="004C2C5A" w:rsidP="004C2C5A">
      <w:pPr>
        <w:pStyle w:val="a9"/>
        <w:rPr>
          <w:rFonts w:asciiTheme="majorEastAsia" w:eastAsiaTheme="majorEastAsia" w:hAnsiTheme="majorEastAsia"/>
        </w:rPr>
      </w:pPr>
      <w:r w:rsidRPr="000D6523">
        <w:rPr>
          <w:rFonts w:asciiTheme="majorEastAsia" w:eastAsiaTheme="majorEastAsia" w:hAnsiTheme="majorEastAsia"/>
        </w:rPr>
        <w:t>예제 코드:</w:t>
      </w:r>
    </w:p>
    <w:p w14:paraId="0399F0A5"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분류 레이블 정의</w:t>
      </w:r>
    </w:p>
    <w:p w14:paraId="43B19BFE"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labels = ["a photo of a dog", "a photo of a cat"]</w:t>
      </w:r>
    </w:p>
    <w:p w14:paraId="0FBA4601"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text = clip.tokenize(labels).to(device)</w:t>
      </w:r>
    </w:p>
    <w:p w14:paraId="781C48F6" w14:textId="77777777" w:rsidR="004C2C5A" w:rsidRPr="000D6523" w:rsidRDefault="004C2C5A" w:rsidP="004C2C5A">
      <w:pPr>
        <w:pStyle w:val="HTML"/>
        <w:ind w:leftChars="400" w:left="800"/>
        <w:rPr>
          <w:rStyle w:val="HTML0"/>
          <w:rFonts w:asciiTheme="majorEastAsia" w:eastAsiaTheme="majorEastAsia" w:hAnsiTheme="majorEastAsia"/>
        </w:rPr>
      </w:pPr>
    </w:p>
    <w:p w14:paraId="7027F2D6"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이미지 처리</w:t>
      </w:r>
    </w:p>
    <w:p w14:paraId="479BE41E"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image = preprocess(Image.open("example.jpg")).unsqueeze(0).to(device)</w:t>
      </w:r>
    </w:p>
    <w:p w14:paraId="428B2DC9" w14:textId="77777777" w:rsidR="004C2C5A" w:rsidRPr="000D6523" w:rsidRDefault="004C2C5A" w:rsidP="004C2C5A">
      <w:pPr>
        <w:pStyle w:val="HTML"/>
        <w:ind w:leftChars="400" w:left="800"/>
        <w:rPr>
          <w:rStyle w:val="HTML0"/>
          <w:rFonts w:asciiTheme="majorEastAsia" w:eastAsiaTheme="majorEastAsia" w:hAnsiTheme="majorEastAsia"/>
        </w:rPr>
      </w:pPr>
    </w:p>
    <w:p w14:paraId="70685E85"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예측</w:t>
      </w:r>
    </w:p>
    <w:p w14:paraId="6EFF00BC"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with torch.no_grad():</w:t>
      </w:r>
    </w:p>
    <w:p w14:paraId="47CC2634"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image_features = model.encode_image(image)</w:t>
      </w:r>
    </w:p>
    <w:p w14:paraId="7DE2871B"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text_features = model.encode_text(text)</w:t>
      </w:r>
    </w:p>
    <w:p w14:paraId="76661E6D" w14:textId="77777777" w:rsidR="004C2C5A" w:rsidRPr="000D6523" w:rsidRDefault="004C2C5A" w:rsidP="004C2C5A">
      <w:pPr>
        <w:pStyle w:val="HTML"/>
        <w:ind w:leftChars="400" w:left="800"/>
        <w:rPr>
          <w:rStyle w:val="HTML0"/>
          <w:rFonts w:asciiTheme="majorEastAsia" w:eastAsiaTheme="majorEastAsia" w:hAnsiTheme="majorEastAsia"/>
        </w:rPr>
      </w:pPr>
    </w:p>
    <w:p w14:paraId="46AA331C"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 유사도 계산</w:t>
      </w:r>
    </w:p>
    <w:p w14:paraId="0A77883A"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logits_per_image = (image_features @ text_features.T).softmax(dim=-1)</w:t>
      </w:r>
    </w:p>
    <w:p w14:paraId="26B1BE63" w14:textId="77777777" w:rsidR="004C2C5A" w:rsidRPr="000D6523" w:rsidRDefault="004C2C5A" w:rsidP="004C2C5A">
      <w:pPr>
        <w:pStyle w:val="HTML"/>
        <w:ind w:leftChars="400" w:left="800"/>
        <w:rPr>
          <w:rStyle w:val="HTML0"/>
          <w:rFonts w:asciiTheme="majorEastAsia" w:eastAsiaTheme="majorEastAsia" w:hAnsiTheme="majorEastAsia"/>
        </w:rPr>
      </w:pPr>
    </w:p>
    <w:p w14:paraId="0BE1A0FA"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결과 출력</w:t>
      </w:r>
    </w:p>
    <w:p w14:paraId="69E95575"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print("Predicted label:", labels[logits_per_image.argmax()])</w:t>
      </w:r>
    </w:p>
    <w:p w14:paraId="37806403" w14:textId="43489F14" w:rsidR="004C2C5A" w:rsidRPr="000D6523" w:rsidRDefault="004C2C5A" w:rsidP="004C2C5A">
      <w:pPr>
        <w:pStyle w:val="2"/>
        <w:rPr>
          <w:rFonts w:asciiTheme="majorEastAsia" w:eastAsiaTheme="majorEastAsia" w:hAnsiTheme="majorEastAsia"/>
        </w:rPr>
      </w:pPr>
      <w:bookmarkStart w:id="28" w:name="_Toc196778634"/>
      <w:r w:rsidRPr="000D6523">
        <w:rPr>
          <w:rFonts w:asciiTheme="majorEastAsia" w:eastAsiaTheme="majorEastAsia" w:hAnsiTheme="majorEastAsia"/>
        </w:rPr>
        <w:t>멀티모달 검색</w:t>
      </w:r>
      <w:bookmarkEnd w:id="28"/>
    </w:p>
    <w:p w14:paraId="5389A041" w14:textId="77777777" w:rsidR="004C2C5A" w:rsidRPr="000D6523" w:rsidRDefault="004C2C5A" w:rsidP="004C2C5A">
      <w:pPr>
        <w:pStyle w:val="a9"/>
        <w:rPr>
          <w:rFonts w:asciiTheme="majorEastAsia" w:eastAsiaTheme="majorEastAsia" w:hAnsiTheme="majorEastAsia"/>
        </w:rPr>
      </w:pPr>
      <w:r w:rsidRPr="000D6523">
        <w:rPr>
          <w:rFonts w:asciiTheme="majorEastAsia" w:eastAsiaTheme="majorEastAsia" w:hAnsiTheme="majorEastAsia"/>
        </w:rPr>
        <w:t>CLIP은 텍스트 기반 이미지 검색과 이미지 기반 텍스트 검색을 지원한다.</w:t>
      </w:r>
    </w:p>
    <w:p w14:paraId="61D5BD4C" w14:textId="540BAB77" w:rsidR="004C2C5A" w:rsidRPr="000D6523" w:rsidRDefault="004C2C5A" w:rsidP="004C2C5A">
      <w:pPr>
        <w:pStyle w:val="a9"/>
        <w:rPr>
          <w:rFonts w:asciiTheme="majorEastAsia" w:eastAsiaTheme="majorEastAsia" w:hAnsiTheme="majorEastAsia"/>
        </w:rPr>
      </w:pPr>
      <w:r w:rsidRPr="000D6523">
        <w:rPr>
          <w:rFonts w:asciiTheme="majorEastAsia" w:eastAsiaTheme="majorEastAsia" w:hAnsiTheme="majorEastAsia"/>
        </w:rPr>
        <w:t>예제 코드</w:t>
      </w:r>
    </w:p>
    <w:p w14:paraId="5FCBE4B9"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데이터 준비</w:t>
      </w:r>
    </w:p>
    <w:p w14:paraId="2C127E6D"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images = [preprocess(Image.open(path)).unsqueeze(0).to(device) for path in ["image1.jpg", "image2.jpg"]]</w:t>
      </w:r>
    </w:p>
    <w:p w14:paraId="5C88E0AE"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texts = clip.tokenize(["A beach", "A forest"]).to(device)</w:t>
      </w:r>
    </w:p>
    <w:p w14:paraId="0A205F30" w14:textId="77777777" w:rsidR="004C2C5A" w:rsidRPr="000D6523" w:rsidRDefault="004C2C5A" w:rsidP="004C2C5A">
      <w:pPr>
        <w:pStyle w:val="HTML"/>
        <w:ind w:leftChars="400" w:left="800"/>
        <w:rPr>
          <w:rStyle w:val="HTML0"/>
          <w:rFonts w:asciiTheme="majorEastAsia" w:eastAsiaTheme="majorEastAsia" w:hAnsiTheme="majorEastAsia"/>
        </w:rPr>
      </w:pPr>
    </w:p>
    <w:p w14:paraId="16F05E1A"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이미지 및 텍스트 특징 추출</w:t>
      </w:r>
    </w:p>
    <w:p w14:paraId="1E56BEA0"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with torch.no_grad():</w:t>
      </w:r>
    </w:p>
    <w:p w14:paraId="00DBB5ED"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image_features = torch.cat([model.encode_image(img) for img in images])</w:t>
      </w:r>
    </w:p>
    <w:p w14:paraId="07DF089D"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text_features = model.encode_text(texts)</w:t>
      </w:r>
    </w:p>
    <w:p w14:paraId="125A1567" w14:textId="77777777" w:rsidR="004C2C5A" w:rsidRPr="000D6523" w:rsidRDefault="004C2C5A" w:rsidP="004C2C5A">
      <w:pPr>
        <w:pStyle w:val="HTML"/>
        <w:ind w:leftChars="400" w:left="800"/>
        <w:rPr>
          <w:rStyle w:val="HTML0"/>
          <w:rFonts w:asciiTheme="majorEastAsia" w:eastAsiaTheme="majorEastAsia" w:hAnsiTheme="majorEastAsia"/>
        </w:rPr>
      </w:pPr>
    </w:p>
    <w:p w14:paraId="24F3CF66"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유사도 계산</w:t>
      </w:r>
    </w:p>
    <w:p w14:paraId="38683603"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similarity = image_features @ text_features.T</w:t>
      </w:r>
    </w:p>
    <w:p w14:paraId="10ECEAE5" w14:textId="77777777" w:rsidR="004C2C5A" w:rsidRPr="000D6523" w:rsidRDefault="004C2C5A" w:rsidP="004C2C5A">
      <w:pPr>
        <w:pStyle w:val="HTML"/>
        <w:ind w:leftChars="400" w:left="800"/>
        <w:rPr>
          <w:rStyle w:val="HTML0"/>
          <w:rFonts w:asciiTheme="majorEastAsia" w:eastAsiaTheme="majorEastAsia" w:hAnsiTheme="majorEastAsia"/>
        </w:rPr>
      </w:pPr>
    </w:p>
    <w:p w14:paraId="6BFC0E3C"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print("Similarity matrix:", similarity.cpu().numpy())</w:t>
      </w:r>
    </w:p>
    <w:p w14:paraId="3FBAF2BB" w14:textId="1EB999B2" w:rsidR="004C2C5A" w:rsidRPr="000D6523" w:rsidRDefault="004C2C5A" w:rsidP="004C2C5A">
      <w:pPr>
        <w:pStyle w:val="2"/>
        <w:rPr>
          <w:rFonts w:asciiTheme="majorEastAsia" w:eastAsiaTheme="majorEastAsia" w:hAnsiTheme="majorEastAsia"/>
        </w:rPr>
      </w:pPr>
      <w:bookmarkStart w:id="29" w:name="_Toc196778635"/>
      <w:r w:rsidRPr="000D6523">
        <w:rPr>
          <w:rFonts w:asciiTheme="majorEastAsia" w:eastAsiaTheme="majorEastAsia" w:hAnsiTheme="majorEastAsia"/>
        </w:rPr>
        <w:lastRenderedPageBreak/>
        <w:t>모델 확장</w:t>
      </w:r>
      <w:bookmarkEnd w:id="29"/>
    </w:p>
    <w:p w14:paraId="01FECF2C" w14:textId="77777777" w:rsidR="004C2C5A" w:rsidRPr="000D6523" w:rsidRDefault="004C2C5A" w:rsidP="004C2C5A">
      <w:pPr>
        <w:pStyle w:val="a9"/>
        <w:rPr>
          <w:rFonts w:asciiTheme="majorEastAsia" w:eastAsiaTheme="majorEastAsia" w:hAnsiTheme="majorEastAsia"/>
        </w:rPr>
      </w:pPr>
      <w:r w:rsidRPr="000D6523">
        <w:rPr>
          <w:rFonts w:asciiTheme="majorEastAsia" w:eastAsiaTheme="majorEastAsia" w:hAnsiTheme="majorEastAsia"/>
        </w:rPr>
        <w:t>CLIP은 다양한 작업에서 확장 가능하며, 사용자 정의 데이터셋에 미세 조정(Fine-tuning)하여 활용할 수 있다. 다만, 미세 조정은 기본적인 제로샷 성능을 저하시킬 수 있으므로 주의가 필요하다.</w:t>
      </w:r>
    </w:p>
    <w:p w14:paraId="275E794B" w14:textId="77777777" w:rsidR="004C2C5A" w:rsidRPr="000D6523" w:rsidRDefault="004C2C5A" w:rsidP="004C2C5A">
      <w:pPr>
        <w:pStyle w:val="a9"/>
        <w:rPr>
          <w:rFonts w:asciiTheme="majorEastAsia" w:eastAsiaTheme="majorEastAsia" w:hAnsiTheme="majorEastAsia"/>
        </w:rPr>
      </w:pPr>
      <w:r w:rsidRPr="000D6523">
        <w:rPr>
          <w:rFonts w:asciiTheme="majorEastAsia" w:eastAsiaTheme="majorEastAsia" w:hAnsiTheme="majorEastAsia"/>
        </w:rPr>
        <w:t>예제 코드:</w:t>
      </w:r>
    </w:p>
    <w:p w14:paraId="6E5FEF76"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사용자 정의 데이터셋 준비</w:t>
      </w:r>
    </w:p>
    <w:p w14:paraId="71728211"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torch.utils.data import DataLoader</w:t>
      </w:r>
    </w:p>
    <w:p w14:paraId="50F4BE49" w14:textId="77777777" w:rsidR="004C2C5A" w:rsidRPr="000D6523" w:rsidRDefault="004C2C5A" w:rsidP="004C2C5A">
      <w:pPr>
        <w:pStyle w:val="HTML"/>
        <w:ind w:leftChars="400" w:left="800"/>
        <w:rPr>
          <w:rStyle w:val="HTML0"/>
          <w:rFonts w:asciiTheme="majorEastAsia" w:eastAsiaTheme="majorEastAsia" w:hAnsiTheme="majorEastAsia"/>
        </w:rPr>
      </w:pPr>
    </w:p>
    <w:p w14:paraId="5834D6F3"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custom_dataset = CustomDataset("path/to/data")</w:t>
      </w:r>
    </w:p>
    <w:p w14:paraId="7E271FB6"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data_loader = DataLoader(custom_dataset, batch_size=32, shuffle=True)</w:t>
      </w:r>
    </w:p>
    <w:p w14:paraId="3DF8777D" w14:textId="77777777" w:rsidR="004C2C5A" w:rsidRPr="000D6523" w:rsidRDefault="004C2C5A" w:rsidP="004C2C5A">
      <w:pPr>
        <w:pStyle w:val="HTML"/>
        <w:ind w:leftChars="400" w:left="800"/>
        <w:rPr>
          <w:rStyle w:val="HTML0"/>
          <w:rFonts w:asciiTheme="majorEastAsia" w:eastAsiaTheme="majorEastAsia" w:hAnsiTheme="majorEastAsia"/>
        </w:rPr>
      </w:pPr>
    </w:p>
    <w:p w14:paraId="000CBF52"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모델 미세 조정</w:t>
      </w:r>
    </w:p>
    <w:p w14:paraId="04145627"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optimizer = torch.optim.Adam(model.parameters(), lr=1e-5)</w:t>
      </w:r>
    </w:p>
    <w:p w14:paraId="1B39D3D7"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criterion = torch.nn.CrossEntropyLoss()</w:t>
      </w:r>
    </w:p>
    <w:p w14:paraId="14808CAF" w14:textId="77777777" w:rsidR="004C2C5A" w:rsidRPr="000D6523" w:rsidRDefault="004C2C5A" w:rsidP="004C2C5A">
      <w:pPr>
        <w:pStyle w:val="HTML"/>
        <w:ind w:leftChars="400" w:left="800"/>
        <w:rPr>
          <w:rStyle w:val="HTML0"/>
          <w:rFonts w:asciiTheme="majorEastAsia" w:eastAsiaTheme="majorEastAsia" w:hAnsiTheme="majorEastAsia"/>
        </w:rPr>
      </w:pPr>
    </w:p>
    <w:p w14:paraId="22A1D1F8"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for epoch in range(epochs):</w:t>
      </w:r>
    </w:p>
    <w:p w14:paraId="3500DA01"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for images, texts, labels in data_loader:</w:t>
      </w:r>
    </w:p>
    <w:p w14:paraId="7CB83A11"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images = preprocess(images).to(device)</w:t>
      </w:r>
    </w:p>
    <w:p w14:paraId="429898FC"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texts = clip.tokenize(texts).to(device)</w:t>
      </w:r>
    </w:p>
    <w:p w14:paraId="7331CA4B" w14:textId="77777777" w:rsidR="004C2C5A" w:rsidRPr="000D6523" w:rsidRDefault="004C2C5A" w:rsidP="004C2C5A">
      <w:pPr>
        <w:pStyle w:val="HTML"/>
        <w:ind w:leftChars="400" w:left="800"/>
        <w:rPr>
          <w:rStyle w:val="HTML0"/>
          <w:rFonts w:asciiTheme="majorEastAsia" w:eastAsiaTheme="majorEastAsia" w:hAnsiTheme="majorEastAsia"/>
        </w:rPr>
      </w:pPr>
    </w:p>
    <w:p w14:paraId="582A9BC7"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optimizer.zero_grad()</w:t>
      </w:r>
    </w:p>
    <w:p w14:paraId="75A6F6EF"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w:t>
      </w:r>
    </w:p>
    <w:p w14:paraId="215C2045"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image_features = model.encode_image(images)</w:t>
      </w:r>
    </w:p>
    <w:p w14:paraId="664EAAD7"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text_features = model.encode_text(texts)</w:t>
      </w:r>
    </w:p>
    <w:p w14:paraId="72FCE7A6"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w:t>
      </w:r>
    </w:p>
    <w:p w14:paraId="6B4FBA92"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loss = criterion(image_features, labels)</w:t>
      </w:r>
    </w:p>
    <w:p w14:paraId="6CB56933"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loss.backward()</w:t>
      </w:r>
    </w:p>
    <w:p w14:paraId="0691B49B"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optimizer.step()</w:t>
      </w:r>
    </w:p>
    <w:p w14:paraId="1ECA4127" w14:textId="7D70168B" w:rsidR="004C2C5A" w:rsidRPr="000D6523" w:rsidRDefault="004C2C5A" w:rsidP="004C2C5A">
      <w:pPr>
        <w:pStyle w:val="2"/>
        <w:rPr>
          <w:rFonts w:asciiTheme="majorEastAsia" w:eastAsiaTheme="majorEastAsia" w:hAnsiTheme="majorEastAsia"/>
        </w:rPr>
      </w:pPr>
      <w:bookmarkStart w:id="30" w:name="_Toc196778636"/>
      <w:r w:rsidRPr="000D6523">
        <w:rPr>
          <w:rFonts w:asciiTheme="majorEastAsia" w:eastAsiaTheme="majorEastAsia" w:hAnsiTheme="majorEastAsia"/>
        </w:rPr>
        <w:lastRenderedPageBreak/>
        <w:t>결론</w:t>
      </w:r>
      <w:bookmarkEnd w:id="30"/>
    </w:p>
    <w:p w14:paraId="50323A67" w14:textId="7ACB736E" w:rsidR="004C2C5A" w:rsidRPr="000D6523" w:rsidRDefault="004C2C5A" w:rsidP="004C2C5A">
      <w:pPr>
        <w:pStyle w:val="a9"/>
        <w:rPr>
          <w:rFonts w:asciiTheme="majorEastAsia" w:eastAsiaTheme="majorEastAsia" w:hAnsiTheme="majorEastAsia"/>
        </w:rPr>
      </w:pPr>
      <w:r w:rsidRPr="000D6523">
        <w:rPr>
          <w:rFonts w:asciiTheme="majorEastAsia" w:eastAsiaTheme="majorEastAsia" w:hAnsiTheme="majorEastAsia"/>
        </w:rPr>
        <w:t>CLIP은 텍스트와 이미지를 통합적으로 처리할 수 있는 강력한 모델로, 다양한 멀티모달 작업에서 우수한 성능을 제공한다. 이를 활용하면 기존의 딥러닝 모델로는 어려웠던 작업을 손쉽게 수행할 수 있다.</w:t>
      </w:r>
    </w:p>
    <w:p w14:paraId="41992E19" w14:textId="3FD70F76" w:rsidR="003B425C" w:rsidRPr="000D6523" w:rsidRDefault="003B425C">
      <w:pPr>
        <w:widowControl/>
        <w:suppressAutoHyphens w:val="0"/>
        <w:overflowPunct/>
        <w:autoSpaceDE/>
        <w:spacing w:line="240" w:lineRule="auto"/>
        <w:textAlignment w:val="auto"/>
        <w:rPr>
          <w:rFonts w:asciiTheme="majorEastAsia" w:eastAsiaTheme="majorEastAsia" w:hAnsiTheme="majorEastAsia"/>
          <w:sz w:val="22"/>
          <w:lang w:eastAsia="ko-KR"/>
        </w:rPr>
      </w:pPr>
      <w:r w:rsidRPr="000D6523">
        <w:rPr>
          <w:rFonts w:asciiTheme="majorEastAsia" w:eastAsiaTheme="majorEastAsia" w:hAnsiTheme="majorEastAsia"/>
        </w:rPr>
        <w:br w:type="page"/>
      </w:r>
    </w:p>
    <w:p w14:paraId="6136FC77" w14:textId="158043B0" w:rsidR="00FD61FA" w:rsidRPr="000D6523" w:rsidRDefault="00FD61FA" w:rsidP="004E427D">
      <w:pPr>
        <w:pStyle w:val="1"/>
        <w:numPr>
          <w:ilvl w:val="0"/>
          <w:numId w:val="0"/>
        </w:numPr>
        <w:rPr>
          <w:rFonts w:asciiTheme="majorEastAsia" w:eastAsiaTheme="majorEastAsia" w:hAnsiTheme="majorEastAsia" w:hint="eastAsia"/>
          <w:lang w:eastAsia="ko-KR"/>
        </w:rPr>
      </w:pPr>
    </w:p>
    <w:p w14:paraId="17362257" w14:textId="601922C3" w:rsidR="004E427D" w:rsidRPr="000D6523" w:rsidRDefault="004E427D" w:rsidP="004E427D">
      <w:pPr>
        <w:pStyle w:val="1"/>
        <w:rPr>
          <w:rFonts w:asciiTheme="majorEastAsia" w:eastAsiaTheme="majorEastAsia" w:hAnsiTheme="majorEastAsia"/>
          <w:lang w:eastAsia="ko-KR"/>
        </w:rPr>
      </w:pPr>
      <w:bookmarkStart w:id="31" w:name="_Toc196778637"/>
      <w:r w:rsidRPr="000D6523">
        <w:rPr>
          <w:rFonts w:asciiTheme="majorEastAsia" w:eastAsiaTheme="majorEastAsia" w:hAnsiTheme="majorEastAsia"/>
        </w:rPr>
        <w:t>Variational Autoencoders (VAE)</w:t>
      </w:r>
      <w:bookmarkEnd w:id="31"/>
    </w:p>
    <w:p w14:paraId="57316E59" w14:textId="32EF0AAD" w:rsidR="004E427D" w:rsidRPr="000D6523" w:rsidRDefault="004E427D" w:rsidP="00B44667">
      <w:pPr>
        <w:pStyle w:val="2"/>
        <w:rPr>
          <w:rFonts w:asciiTheme="majorEastAsia" w:eastAsiaTheme="majorEastAsia" w:hAnsiTheme="majorEastAsia"/>
        </w:rPr>
      </w:pPr>
      <w:bookmarkStart w:id="32" w:name="_Toc196778638"/>
      <w:r w:rsidRPr="000D6523">
        <w:rPr>
          <w:rFonts w:asciiTheme="majorEastAsia" w:eastAsiaTheme="majorEastAsia" w:hAnsiTheme="majorEastAsia"/>
        </w:rPr>
        <w:t>서론</w:t>
      </w:r>
      <w:bookmarkEnd w:id="32"/>
    </w:p>
    <w:p w14:paraId="1E632AF8" w14:textId="2A3097D0" w:rsidR="004E427D" w:rsidRPr="000D6523" w:rsidRDefault="004E427D" w:rsidP="00B44667">
      <w:pPr>
        <w:pStyle w:val="a9"/>
        <w:rPr>
          <w:rFonts w:asciiTheme="majorEastAsia" w:eastAsiaTheme="majorEastAsia" w:hAnsiTheme="majorEastAsia"/>
        </w:rPr>
      </w:pPr>
      <w:r w:rsidRPr="000D6523">
        <w:rPr>
          <w:rFonts w:asciiTheme="majorEastAsia" w:eastAsiaTheme="majorEastAsia" w:hAnsiTheme="majorEastAsia"/>
        </w:rPr>
        <w:t>Variational Autoencoders(이하 VAE)는 딥러닝 분야에서 데이터의 압축 및 생성에 사용되는 확률적 생성 모델이다. 이는 Autoencoder의 확장된 형태로, 데이터를 잠재 공간(latent space)에서 확률 분포로 표현하고 이를 활용하여 새로운 데이터를 생성할 수 있는 기능을 갖추고 있다.</w:t>
      </w:r>
    </w:p>
    <w:p w14:paraId="6E109C9B" w14:textId="77777777" w:rsidR="00AC4031" w:rsidRPr="000D6523" w:rsidRDefault="00AC4031" w:rsidP="00B44667">
      <w:pPr>
        <w:pStyle w:val="a9"/>
        <w:rPr>
          <w:rFonts w:asciiTheme="majorEastAsia" w:eastAsiaTheme="majorEastAsia" w:hAnsiTheme="majorEastAsia"/>
        </w:rPr>
      </w:pPr>
      <w:r w:rsidRPr="000D6523">
        <w:rPr>
          <w:rFonts w:asciiTheme="majorEastAsia" w:eastAsiaTheme="majorEastAsia" w:hAnsiTheme="majorEastAsia"/>
        </w:rPr>
        <w:t>입력 데이터를 잠재 공간(latent space)으로 인코딩하고, 다시 디코딩하여 원본 데이터를 재구성하는 방식으로 학습</w:t>
      </w:r>
      <w:r w:rsidRPr="000D6523">
        <w:rPr>
          <w:rFonts w:asciiTheme="majorEastAsia" w:eastAsiaTheme="majorEastAsia" w:hAnsiTheme="majorEastAsia" w:hint="eastAsia"/>
        </w:rPr>
        <w:t>된</w:t>
      </w:r>
      <w:r w:rsidRPr="000D6523">
        <w:rPr>
          <w:rFonts w:asciiTheme="majorEastAsia" w:eastAsiaTheme="majorEastAsia" w:hAnsiTheme="majorEastAsia"/>
        </w:rPr>
        <w:t>다. VAE의 목적은 주어진 데이터를 잠재 공간의 확률 분포로부터 샘플링하고 이를 통해 새로운 데이터를 생성하는 것이다.</w:t>
      </w:r>
    </w:p>
    <w:p w14:paraId="253CDF5B" w14:textId="65AF744A" w:rsidR="00AC4031" w:rsidRPr="000D6523" w:rsidRDefault="00AC4031" w:rsidP="00B44667">
      <w:pPr>
        <w:pStyle w:val="a9"/>
        <w:rPr>
          <w:rFonts w:asciiTheme="majorEastAsia" w:eastAsiaTheme="majorEastAsia" w:hAnsiTheme="majorEastAsia" w:hint="eastAsia"/>
        </w:rPr>
      </w:pPr>
      <w:r w:rsidRPr="000D6523">
        <w:rPr>
          <w:rFonts w:asciiTheme="majorEastAsia" w:eastAsiaTheme="majorEastAsia" w:hAnsiTheme="majorEastAsia"/>
        </w:rPr>
        <w:t>VAE는 인코더와 디코더로 구성된다. 인코더는 입력 데이터를 잠재 공간의 분포로 매핑하며, 디코더는 이 잠재 벡터를 다시 원본 데이터로 변환한다. VAE는 변분 추정(variational inference)을 활용하여 잠재 변수의 분포를 추정</w:t>
      </w:r>
      <w:r w:rsidRPr="000D6523">
        <w:rPr>
          <w:rFonts w:asciiTheme="majorEastAsia" w:eastAsiaTheme="majorEastAsia" w:hAnsiTheme="majorEastAsia" w:hint="eastAsia"/>
        </w:rPr>
        <w:t>,</w:t>
      </w:r>
      <w:r w:rsidRPr="000D6523">
        <w:rPr>
          <w:rFonts w:asciiTheme="majorEastAsia" w:eastAsiaTheme="majorEastAsia" w:hAnsiTheme="majorEastAsia"/>
        </w:rPr>
        <w:t xml:space="preserve"> 학습한다.</w:t>
      </w:r>
    </w:p>
    <w:p w14:paraId="5D742F61" w14:textId="14653067" w:rsidR="004E427D" w:rsidRPr="000D6523" w:rsidRDefault="004E427D" w:rsidP="004E427D">
      <w:pPr>
        <w:rPr>
          <w:rFonts w:asciiTheme="majorEastAsia" w:eastAsiaTheme="majorEastAsia" w:hAnsiTheme="majorEastAsia"/>
        </w:rPr>
      </w:pPr>
    </w:p>
    <w:p w14:paraId="4D4A7A6C" w14:textId="5FE37370" w:rsidR="004E427D" w:rsidRPr="000D6523" w:rsidRDefault="004E427D" w:rsidP="00B44667">
      <w:pPr>
        <w:pStyle w:val="2"/>
        <w:rPr>
          <w:rFonts w:asciiTheme="majorEastAsia" w:eastAsiaTheme="majorEastAsia" w:hAnsiTheme="majorEastAsia"/>
        </w:rPr>
      </w:pPr>
      <w:bookmarkStart w:id="33" w:name="_Toc196778639"/>
      <w:r w:rsidRPr="000D6523">
        <w:rPr>
          <w:rFonts w:asciiTheme="majorEastAsia" w:eastAsiaTheme="majorEastAsia" w:hAnsiTheme="majorEastAsia"/>
        </w:rPr>
        <w:t>VAE의 주요 개념</w:t>
      </w:r>
      <w:bookmarkEnd w:id="33"/>
    </w:p>
    <w:p w14:paraId="3D476770" w14:textId="77777777" w:rsidR="004E427D" w:rsidRPr="000D6523" w:rsidRDefault="004E427D" w:rsidP="00584331">
      <w:pPr>
        <w:pStyle w:val="a9"/>
        <w:rPr>
          <w:rFonts w:asciiTheme="majorEastAsia" w:eastAsiaTheme="majorEastAsia" w:hAnsiTheme="majorEastAsia"/>
        </w:rPr>
      </w:pPr>
      <w:r w:rsidRPr="000D6523">
        <w:rPr>
          <w:rFonts w:asciiTheme="majorEastAsia" w:eastAsiaTheme="majorEastAsia" w:hAnsiTheme="majorEastAsia"/>
        </w:rPr>
        <w:t>VAE는 일반적인 Autoencoder와 유사한 구조를 가지며, 입력 데이터를 압축하고 이를 복원하는 과정을 수행한다. 그러나 Autoencoder가 단순히 입력 데이터를 재구성하는 데 초점을 맞추는 반면, VAE는 잠재 공간에서 확률 분포를 학습하고 이를 활용하여 새로운 데이터를 생성할 수 있도록 설계되었다.</w:t>
      </w:r>
    </w:p>
    <w:p w14:paraId="7758043B" w14:textId="77777777" w:rsidR="004E427D" w:rsidRPr="000D6523" w:rsidRDefault="004E427D" w:rsidP="00584331">
      <w:pPr>
        <w:pStyle w:val="a9"/>
        <w:rPr>
          <w:rFonts w:asciiTheme="majorEastAsia" w:eastAsiaTheme="majorEastAsia" w:hAnsiTheme="majorEastAsia"/>
        </w:rPr>
      </w:pPr>
      <w:r w:rsidRPr="000D6523">
        <w:rPr>
          <w:rStyle w:val="afb"/>
          <w:rFonts w:asciiTheme="majorEastAsia" w:eastAsiaTheme="majorEastAsia" w:hAnsiTheme="majorEastAsia"/>
        </w:rPr>
        <w:t>Autoencoder</w:t>
      </w:r>
      <w:r w:rsidRPr="000D6523">
        <w:rPr>
          <w:rFonts w:asciiTheme="majorEastAsia" w:eastAsiaTheme="majorEastAsia" w:hAnsiTheme="majorEastAsia"/>
        </w:rPr>
        <w:br/>
        <w:t>Autoencoder는 입력 데이터를 저차원 공간으로 압축하는 인코더(Encoder)와 이를 다시 원래 데이터로 복원하는 디코더(Decoder)로 구성된다. 입력 데이터를 효율적으로 압축하는 데 사용되며, 입력과 출력 간의 차이를 최소화하는 방식으로 학습된다.</w:t>
      </w:r>
    </w:p>
    <w:p w14:paraId="06A755C1" w14:textId="77777777" w:rsidR="004E427D" w:rsidRPr="000D6523" w:rsidRDefault="004E427D" w:rsidP="00584331">
      <w:pPr>
        <w:pStyle w:val="a9"/>
        <w:rPr>
          <w:rFonts w:asciiTheme="majorEastAsia" w:eastAsiaTheme="majorEastAsia" w:hAnsiTheme="majorEastAsia"/>
        </w:rPr>
      </w:pPr>
      <w:r w:rsidRPr="000D6523">
        <w:rPr>
          <w:rStyle w:val="afb"/>
          <w:rFonts w:asciiTheme="majorEastAsia" w:eastAsiaTheme="majorEastAsia" w:hAnsiTheme="majorEastAsia"/>
        </w:rPr>
        <w:t>Variational Autoencoder</w:t>
      </w:r>
      <w:r w:rsidRPr="000D6523">
        <w:rPr>
          <w:rFonts w:asciiTheme="majorEastAsia" w:eastAsiaTheme="majorEastAsia" w:hAnsiTheme="majorEastAsia"/>
        </w:rPr>
        <w:br/>
        <w:t>VAE는 Autoencoder의 한계를 극복하기 위해 확률적 접근 방식을 도입하였다. 인코더는 입력 데이터를 평균(μ)과 표준편차(σ)로 나타내는 확률 분포로 변환하며, 디코더는 이 분포에서 샘플링한 값을 기반으로 데이터를 복원한다. 이 과정은 잠재 공간에서 확률적으로 데이터를 샘플링할 수 있도록 설계되어 새로운 데이터 생성이 가능하다.</w:t>
      </w:r>
    </w:p>
    <w:p w14:paraId="5C918C93" w14:textId="08FE8C87" w:rsidR="004E427D" w:rsidRPr="000D6523" w:rsidRDefault="004E427D" w:rsidP="004E427D">
      <w:pPr>
        <w:rPr>
          <w:rFonts w:asciiTheme="majorEastAsia" w:eastAsiaTheme="majorEastAsia" w:hAnsiTheme="majorEastAsia"/>
        </w:rPr>
      </w:pPr>
    </w:p>
    <w:p w14:paraId="56CADDD6" w14:textId="35B4C829" w:rsidR="004E427D" w:rsidRPr="000D6523" w:rsidRDefault="004E427D" w:rsidP="00B44667">
      <w:pPr>
        <w:pStyle w:val="2"/>
        <w:rPr>
          <w:rFonts w:asciiTheme="majorEastAsia" w:eastAsiaTheme="majorEastAsia" w:hAnsiTheme="majorEastAsia"/>
        </w:rPr>
      </w:pPr>
      <w:bookmarkStart w:id="34" w:name="_Toc196778640"/>
      <w:r w:rsidRPr="000D6523">
        <w:rPr>
          <w:rFonts w:asciiTheme="majorEastAsia" w:eastAsiaTheme="majorEastAsia" w:hAnsiTheme="majorEastAsia"/>
        </w:rPr>
        <w:t>VAE의 구조</w:t>
      </w:r>
      <w:bookmarkEnd w:id="34"/>
    </w:p>
    <w:p w14:paraId="3FAD2CF0" w14:textId="77777777" w:rsidR="004E427D" w:rsidRPr="000D6523" w:rsidRDefault="004E427D" w:rsidP="00584331">
      <w:pPr>
        <w:pStyle w:val="a9"/>
        <w:rPr>
          <w:rFonts w:asciiTheme="majorEastAsia" w:eastAsiaTheme="majorEastAsia" w:hAnsiTheme="majorEastAsia"/>
        </w:rPr>
      </w:pPr>
      <w:r w:rsidRPr="000D6523">
        <w:rPr>
          <w:rFonts w:asciiTheme="majorEastAsia" w:eastAsiaTheme="majorEastAsia" w:hAnsiTheme="majorEastAsia"/>
        </w:rPr>
        <w:t>VAE는 인코더, 리파라메터라이제이션 트릭(Reparameterization Trick), 디코더의 세 가지 주요 구성 요소로 이루어져 있다.</w:t>
      </w:r>
    </w:p>
    <w:p w14:paraId="71A1D6FD" w14:textId="77777777" w:rsidR="004E427D" w:rsidRPr="000D6523" w:rsidRDefault="004E427D" w:rsidP="00584331">
      <w:pPr>
        <w:pStyle w:val="a9"/>
        <w:rPr>
          <w:rFonts w:asciiTheme="majorEastAsia" w:eastAsiaTheme="majorEastAsia" w:hAnsiTheme="majorEastAsia"/>
        </w:rPr>
      </w:pPr>
      <w:r w:rsidRPr="000D6523">
        <w:rPr>
          <w:rStyle w:val="afb"/>
          <w:rFonts w:asciiTheme="majorEastAsia" w:eastAsiaTheme="majorEastAsia" w:hAnsiTheme="majorEastAsia"/>
        </w:rPr>
        <w:t>인코더(Encoder)</w:t>
      </w:r>
      <w:r w:rsidRPr="000D6523">
        <w:rPr>
          <w:rFonts w:asciiTheme="majorEastAsia" w:eastAsiaTheme="majorEastAsia" w:hAnsiTheme="majorEastAsia"/>
        </w:rPr>
        <w:br/>
        <w:t>인코더는 입력 데이터를 잠재 공간의 확률 분포로 매핑한다. 구체적으로, 입력 데이터를 평균(μ)과 표준편차(σ)로 표현하며, 이를 통해 잠재 공간 상의 데이터가 정규 분포를 따르도록 학습한다.</w:t>
      </w:r>
    </w:p>
    <w:p w14:paraId="68C1A603" w14:textId="77777777" w:rsidR="004E427D" w:rsidRPr="000D6523" w:rsidRDefault="004E427D" w:rsidP="00584331">
      <w:pPr>
        <w:pStyle w:val="a9"/>
        <w:rPr>
          <w:rFonts w:asciiTheme="majorEastAsia" w:eastAsiaTheme="majorEastAsia" w:hAnsiTheme="majorEastAsia"/>
        </w:rPr>
      </w:pPr>
      <w:r w:rsidRPr="000D6523">
        <w:rPr>
          <w:rStyle w:val="afb"/>
          <w:rFonts w:asciiTheme="majorEastAsia" w:eastAsiaTheme="majorEastAsia" w:hAnsiTheme="majorEastAsia"/>
        </w:rPr>
        <w:t>리파라메터라이제이션 트릭(Reparameterization Trick)</w:t>
      </w:r>
      <w:r w:rsidRPr="000D6523">
        <w:rPr>
          <w:rFonts w:asciiTheme="majorEastAsia" w:eastAsiaTheme="majorEastAsia" w:hAnsiTheme="majorEastAsia"/>
        </w:rPr>
        <w:br/>
        <w:t xml:space="preserve">잠재 변수 </w:t>
      </w:r>
      <w:r w:rsidRPr="000D6523">
        <w:rPr>
          <w:rStyle w:val="katex"/>
          <w:rFonts w:asciiTheme="majorEastAsia" w:eastAsiaTheme="majorEastAsia" w:hAnsiTheme="majorEastAsia"/>
        </w:rPr>
        <w:t>zz</w:t>
      </w:r>
      <w:r w:rsidRPr="000D6523">
        <w:rPr>
          <w:rFonts w:asciiTheme="majorEastAsia" w:eastAsiaTheme="majorEastAsia" w:hAnsiTheme="majorEastAsia"/>
        </w:rPr>
        <w:t>를 샘플링하는 과정에서 역전파를 가능하게 하기 위해 사용되는 기술이다. 이는 잠재 변수를 다음과 같이 표현한다:</w:t>
      </w:r>
    </w:p>
    <w:p w14:paraId="4172FD2D" w14:textId="334A11DB" w:rsidR="002C4D43" w:rsidRPr="000D6523" w:rsidRDefault="002C4D43" w:rsidP="002C4D43">
      <w:pPr>
        <w:pStyle w:val="a9"/>
        <w:jc w:val="center"/>
        <w:rPr>
          <w:rStyle w:val="katex"/>
          <w:rFonts w:asciiTheme="majorEastAsia" w:eastAsiaTheme="majorEastAsia" w:hAnsiTheme="majorEastAsia"/>
        </w:rPr>
      </w:pPr>
      <w:r w:rsidRPr="000D6523">
        <w:rPr>
          <w:rFonts w:asciiTheme="majorEastAsia" w:eastAsiaTheme="majorEastAsia" w:hAnsiTheme="majorEastAsia"/>
          <w:noProof/>
        </w:rPr>
        <w:drawing>
          <wp:inline distT="0" distB="0" distL="0" distR="0" wp14:anchorId="3B9BC451" wp14:editId="3A0FEA41">
            <wp:extent cx="3124200" cy="388058"/>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6163" cy="395754"/>
                    </a:xfrm>
                    <a:prstGeom prst="rect">
                      <a:avLst/>
                    </a:prstGeom>
                  </pic:spPr>
                </pic:pic>
              </a:graphicData>
            </a:graphic>
          </wp:inline>
        </w:drawing>
      </w:r>
    </w:p>
    <w:p w14:paraId="7DF13F92" w14:textId="77ED4BB6" w:rsidR="004E427D" w:rsidRPr="000D6523" w:rsidRDefault="004E427D" w:rsidP="00584331">
      <w:pPr>
        <w:pStyle w:val="a9"/>
        <w:rPr>
          <w:rFonts w:asciiTheme="majorEastAsia" w:eastAsiaTheme="majorEastAsia" w:hAnsiTheme="majorEastAsia"/>
        </w:rPr>
      </w:pPr>
      <w:r w:rsidRPr="000D6523">
        <w:rPr>
          <w:rFonts w:asciiTheme="majorEastAsia" w:eastAsiaTheme="majorEastAsia" w:hAnsiTheme="majorEastAsia"/>
        </w:rPr>
        <w:t xml:space="preserve">이 방법은 확률적 샘플링을 </w:t>
      </w:r>
      <w:r w:rsidR="002C4D43" w:rsidRPr="000D6523">
        <w:rPr>
          <w:rFonts w:asciiTheme="majorEastAsia" w:eastAsiaTheme="majorEastAsia" w:hAnsiTheme="majorEastAsia" w:hint="eastAsia"/>
        </w:rPr>
        <w:t xml:space="preserve">가능하게 </w:t>
      </w:r>
      <w:r w:rsidRPr="000D6523">
        <w:rPr>
          <w:rFonts w:asciiTheme="majorEastAsia" w:eastAsiaTheme="majorEastAsia" w:hAnsiTheme="majorEastAsia"/>
        </w:rPr>
        <w:t>한다.</w:t>
      </w:r>
    </w:p>
    <w:p w14:paraId="2B20D062" w14:textId="77777777" w:rsidR="004E427D" w:rsidRPr="000D6523" w:rsidRDefault="004E427D" w:rsidP="00584331">
      <w:pPr>
        <w:pStyle w:val="a9"/>
        <w:rPr>
          <w:rFonts w:asciiTheme="majorEastAsia" w:eastAsiaTheme="majorEastAsia" w:hAnsiTheme="majorEastAsia"/>
        </w:rPr>
      </w:pPr>
      <w:r w:rsidRPr="000D6523">
        <w:rPr>
          <w:rStyle w:val="afb"/>
          <w:rFonts w:asciiTheme="majorEastAsia" w:eastAsiaTheme="majorEastAsia" w:hAnsiTheme="majorEastAsia"/>
        </w:rPr>
        <w:t>디코더(Decoder)</w:t>
      </w:r>
      <w:r w:rsidRPr="000D6523">
        <w:rPr>
          <w:rFonts w:asciiTheme="majorEastAsia" w:eastAsiaTheme="majorEastAsia" w:hAnsiTheme="majorEastAsia"/>
        </w:rPr>
        <w:br/>
        <w:t>디코더는 잠재 공간에서 샘플링된 데이터를 기반으로 입력 데이터를 복원한다. 이 과정은 원본 데이터와 최대한 유사한 출력을 생성하도록 학습된다.</w:t>
      </w:r>
    </w:p>
    <w:p w14:paraId="24E6FB52" w14:textId="2861D7DC" w:rsidR="004E427D" w:rsidRPr="000D6523" w:rsidRDefault="004E427D" w:rsidP="004E427D">
      <w:pPr>
        <w:rPr>
          <w:rFonts w:asciiTheme="majorEastAsia" w:eastAsiaTheme="majorEastAsia" w:hAnsiTheme="majorEastAsia"/>
        </w:rPr>
      </w:pPr>
    </w:p>
    <w:p w14:paraId="4C4449B6" w14:textId="4981FBD3" w:rsidR="004E427D" w:rsidRPr="000D6523" w:rsidRDefault="004E427D" w:rsidP="00B44667">
      <w:pPr>
        <w:pStyle w:val="2"/>
        <w:rPr>
          <w:rFonts w:asciiTheme="majorEastAsia" w:eastAsiaTheme="majorEastAsia" w:hAnsiTheme="majorEastAsia"/>
        </w:rPr>
      </w:pPr>
      <w:bookmarkStart w:id="35" w:name="_Toc196778641"/>
      <w:r w:rsidRPr="000D6523">
        <w:rPr>
          <w:rFonts w:asciiTheme="majorEastAsia" w:eastAsiaTheme="majorEastAsia" w:hAnsiTheme="majorEastAsia"/>
        </w:rPr>
        <w:t>VAE 학습 목표</w:t>
      </w:r>
      <w:bookmarkEnd w:id="35"/>
    </w:p>
    <w:p w14:paraId="59F9BAB0" w14:textId="179E2CFD" w:rsidR="00AC4031" w:rsidRPr="000D6523" w:rsidRDefault="00AC4031" w:rsidP="00AC4031">
      <w:pPr>
        <w:pStyle w:val="3"/>
        <w:rPr>
          <w:rFonts w:asciiTheme="majorEastAsia" w:eastAsiaTheme="majorEastAsia" w:hAnsiTheme="majorEastAsia"/>
        </w:rPr>
      </w:pPr>
      <w:bookmarkStart w:id="36" w:name="_Toc196778642"/>
      <w:r w:rsidRPr="000D6523">
        <w:rPr>
          <w:rFonts w:asciiTheme="majorEastAsia" w:eastAsiaTheme="majorEastAsia" w:hAnsiTheme="majorEastAsia"/>
        </w:rPr>
        <w:t>KL-발산과 VAE에서의 역할</w:t>
      </w:r>
      <w:bookmarkEnd w:id="36"/>
    </w:p>
    <w:p w14:paraId="5C7BE912" w14:textId="77777777" w:rsidR="00AC4031" w:rsidRPr="000D6523" w:rsidRDefault="00AC4031" w:rsidP="00AC4031">
      <w:pPr>
        <w:pStyle w:val="a9"/>
        <w:rPr>
          <w:rFonts w:asciiTheme="majorEastAsia" w:eastAsiaTheme="majorEastAsia" w:hAnsiTheme="majorEastAsia"/>
        </w:rPr>
      </w:pPr>
      <w:r w:rsidRPr="000D6523">
        <w:rPr>
          <w:rFonts w:asciiTheme="majorEastAsia" w:eastAsiaTheme="majorEastAsia" w:hAnsiTheme="majorEastAsia"/>
        </w:rPr>
        <w:t>VAE의 학습 과정에서 KL-발산(Kullback-Leibler Divergence)은 중요한 역할을 한다. KL-발산은 두 확률 분포 간의 차이를 측정하는 지표로, VAE에서는 잠재 분포(q(z|x))와 표준 정규 분포(p(z)) 간의 차이를 최소화하려는 목적을 가진다.</w:t>
      </w:r>
      <w:r w:rsidRPr="000D6523">
        <w:rPr>
          <w:rFonts w:asciiTheme="majorEastAsia" w:eastAsiaTheme="majorEastAsia" w:hAnsiTheme="majorEastAsia"/>
        </w:rPr>
        <w:br/>
        <w:t>KL-발산은 다음과 같이 정의된다:</w:t>
      </w:r>
      <w:r w:rsidRPr="000D6523">
        <w:rPr>
          <w:rFonts w:asciiTheme="majorEastAsia" w:eastAsiaTheme="majorEastAsia" w:hAnsiTheme="majorEastAsia"/>
        </w:rPr>
        <w:br/>
        <w:t>D_{KL}(q(z|x) || p(z)) = ∫ q(z|x) log (q(z|x) / p(z)) dz</w:t>
      </w:r>
      <w:r w:rsidRPr="000D6523">
        <w:rPr>
          <w:rFonts w:asciiTheme="majorEastAsia" w:eastAsiaTheme="majorEastAsia" w:hAnsiTheme="majorEastAsia"/>
        </w:rPr>
        <w:br/>
        <w:t>VAE에서는 q(z|x)가 입력 x에 대한 잠재 변수 z의 조건부 분포로, 평균 μ와 분산 σ²를 가지는 정규분포 N(μ, σ²)로 표현된다. 반면, p(z)는 표준 정규분포 N(0, 1)이다. VAE는 이 두 분포 간의 차이를 줄이도록 학습된다.</w:t>
      </w:r>
    </w:p>
    <w:p w14:paraId="18A95067" w14:textId="62281CC7" w:rsidR="00AC4031" w:rsidRPr="000D6523" w:rsidRDefault="00AC4031" w:rsidP="00C953BD">
      <w:pPr>
        <w:pStyle w:val="3"/>
        <w:rPr>
          <w:rFonts w:asciiTheme="majorEastAsia" w:eastAsiaTheme="majorEastAsia" w:hAnsiTheme="majorEastAsia"/>
        </w:rPr>
      </w:pPr>
      <w:bookmarkStart w:id="37" w:name="_Toc196778643"/>
      <w:r w:rsidRPr="000D6523">
        <w:rPr>
          <w:rFonts w:asciiTheme="majorEastAsia" w:eastAsiaTheme="majorEastAsia" w:hAnsiTheme="majorEastAsia"/>
        </w:rPr>
        <w:lastRenderedPageBreak/>
        <w:t>KL-발산의 수학적 전개</w:t>
      </w:r>
      <w:bookmarkEnd w:id="37"/>
    </w:p>
    <w:p w14:paraId="327E325F" w14:textId="77777777" w:rsidR="00AC4031" w:rsidRPr="000D6523" w:rsidRDefault="00AC4031" w:rsidP="00C953BD">
      <w:pPr>
        <w:pStyle w:val="a9"/>
        <w:rPr>
          <w:rFonts w:asciiTheme="majorEastAsia" w:eastAsiaTheme="majorEastAsia" w:hAnsiTheme="majorEastAsia"/>
        </w:rPr>
      </w:pPr>
      <w:r w:rsidRPr="000D6523">
        <w:rPr>
          <w:rFonts w:asciiTheme="majorEastAsia" w:eastAsiaTheme="majorEastAsia" w:hAnsiTheme="majorEastAsia"/>
        </w:rPr>
        <w:t>KL-발산을 계산하는 과정에서 q(z|x)와 p(z)가 모두 정규분포이기 때문에, 이 두 분포 간의 KL-발산은 다음과 같이 간단히 전개된다.</w:t>
      </w:r>
      <w:r w:rsidRPr="000D6523">
        <w:rPr>
          <w:rFonts w:asciiTheme="majorEastAsia" w:eastAsiaTheme="majorEastAsia" w:hAnsiTheme="majorEastAsia"/>
        </w:rPr>
        <w:br/>
        <w:t>정규분포 q(z|x)는 평균 μ와 분산 σ²를 가지고, 표준 정규분포 p(z)는 평균 0과 분산 1을 가진다. KL-발산을 계산하면 다음과 같은 식으로 전개된다:</w:t>
      </w:r>
      <w:r w:rsidRPr="000D6523">
        <w:rPr>
          <w:rFonts w:asciiTheme="majorEastAsia" w:eastAsiaTheme="majorEastAsia" w:hAnsiTheme="majorEastAsia"/>
        </w:rPr>
        <w:br/>
        <w:t>D_{KL}(q(z|x) || p(z)) = ∫ N(μ, σ²) log (N(μ, σ²) / N(0, 1)) dz</w:t>
      </w:r>
      <w:r w:rsidRPr="000D6523">
        <w:rPr>
          <w:rFonts w:asciiTheme="majorEastAsia" w:eastAsiaTheme="majorEastAsia" w:hAnsiTheme="majorEastAsia"/>
        </w:rPr>
        <w:br/>
        <w:t>결과적으로 KL-발산은 다음과 같이 간단한 수식으로 나타날 수 있다:</w:t>
      </w:r>
      <w:r w:rsidRPr="000D6523">
        <w:rPr>
          <w:rFonts w:asciiTheme="majorEastAsia" w:eastAsiaTheme="majorEastAsia" w:hAnsiTheme="majorEastAsia"/>
        </w:rPr>
        <w:br/>
        <w:t>D_{KL}(q(z|x) || p(z)) = 0.5 [log(1/σ²) + σ² + μ² - 1]</w:t>
      </w:r>
    </w:p>
    <w:p w14:paraId="2E5F2DC5" w14:textId="2EA161A8" w:rsidR="00AC4031" w:rsidRPr="000D6523" w:rsidRDefault="00AC4031" w:rsidP="00C953BD">
      <w:pPr>
        <w:pStyle w:val="3"/>
        <w:rPr>
          <w:rFonts w:asciiTheme="majorEastAsia" w:eastAsiaTheme="majorEastAsia" w:hAnsiTheme="majorEastAsia"/>
        </w:rPr>
      </w:pPr>
      <w:bookmarkStart w:id="38" w:name="_Toc196778644"/>
      <w:r w:rsidRPr="000D6523">
        <w:rPr>
          <w:rFonts w:asciiTheme="majorEastAsia" w:eastAsiaTheme="majorEastAsia" w:hAnsiTheme="majorEastAsia"/>
        </w:rPr>
        <w:t>KL-발산 항목별 해석</w:t>
      </w:r>
      <w:bookmarkEnd w:id="38"/>
    </w:p>
    <w:p w14:paraId="146BAE71" w14:textId="77777777" w:rsidR="00AC4031" w:rsidRPr="000D6523" w:rsidRDefault="00AC4031" w:rsidP="00C953BD">
      <w:pPr>
        <w:pStyle w:val="a9"/>
        <w:rPr>
          <w:rFonts w:asciiTheme="majorEastAsia" w:eastAsiaTheme="majorEastAsia" w:hAnsiTheme="majorEastAsia"/>
        </w:rPr>
      </w:pPr>
      <w:r w:rsidRPr="000D6523">
        <w:rPr>
          <w:rFonts w:asciiTheme="majorEastAsia" w:eastAsiaTheme="majorEastAsia" w:hAnsiTheme="majorEastAsia"/>
        </w:rPr>
        <w:t>KL-발산을 구성하는 각 항목은 다음과 같은 의미를 가진다:</w:t>
      </w:r>
      <w:r w:rsidRPr="000D6523">
        <w:rPr>
          <w:rFonts w:asciiTheme="majorEastAsia" w:eastAsiaTheme="majorEastAsia" w:hAnsiTheme="majorEastAsia"/>
        </w:rPr>
        <w:br/>
        <w:t>1. log(1/σ²): 분산 σ²에 대한 상대적인 정보량을 측정한다. σ²가 클수록 분포가 더 넓어지며, 그만큼 정보가 덜 밀집되어 있다는 의미이다.</w:t>
      </w:r>
      <w:r w:rsidRPr="000D6523">
        <w:rPr>
          <w:rFonts w:asciiTheme="majorEastAsia" w:eastAsiaTheme="majorEastAsia" w:hAnsiTheme="majorEastAsia"/>
        </w:rPr>
        <w:br/>
        <w:t>2. σ²: q(z|x)의 분산이 1(표준 정규분포)의 분산에 얼마나 가까운지, 또는 얼마나 멀리 떨어져 있는지를 측정한다.</w:t>
      </w:r>
      <w:r w:rsidRPr="000D6523">
        <w:rPr>
          <w:rFonts w:asciiTheme="majorEastAsia" w:eastAsiaTheme="majorEastAsia" w:hAnsiTheme="majorEastAsia"/>
        </w:rPr>
        <w:br/>
        <w:t>3. μ²: q(z|x)의 평균이 표준 정규분포의 평균(0)과 얼마나 차이가 나는지를 측정한다. μ²가 클수록 q(z|x)의 평균은 표준 정규분포와 거리가 멀다는 의미이다.</w:t>
      </w:r>
      <w:r w:rsidRPr="000D6523">
        <w:rPr>
          <w:rFonts w:asciiTheme="majorEastAsia" w:eastAsiaTheme="majorEastAsia" w:hAnsiTheme="majorEastAsia"/>
        </w:rPr>
        <w:br/>
        <w:t>4. -1: 표준 정규분포의 분산이 1이므로, KL-발산의 마지막 항목은 이 값에 대한 보정이다.</w:t>
      </w:r>
    </w:p>
    <w:p w14:paraId="020FF0A8" w14:textId="3AB8F54F" w:rsidR="00AC4031" w:rsidRPr="000D6523" w:rsidRDefault="00AC4031" w:rsidP="00C953BD">
      <w:pPr>
        <w:pStyle w:val="3"/>
        <w:rPr>
          <w:rFonts w:asciiTheme="majorEastAsia" w:eastAsiaTheme="majorEastAsia" w:hAnsiTheme="majorEastAsia"/>
        </w:rPr>
      </w:pPr>
      <w:bookmarkStart w:id="39" w:name="_Toc196778645"/>
      <w:r w:rsidRPr="000D6523">
        <w:rPr>
          <w:rFonts w:asciiTheme="majorEastAsia" w:eastAsiaTheme="majorEastAsia" w:hAnsiTheme="majorEastAsia"/>
        </w:rPr>
        <w:t>VAE의 학습 과정과 KL-발산의 역할</w:t>
      </w:r>
      <w:bookmarkEnd w:id="39"/>
    </w:p>
    <w:p w14:paraId="38901B13" w14:textId="77777777" w:rsidR="00AC4031" w:rsidRPr="000D6523" w:rsidRDefault="00AC4031" w:rsidP="00C953BD">
      <w:pPr>
        <w:pStyle w:val="a9"/>
        <w:rPr>
          <w:rFonts w:asciiTheme="majorEastAsia" w:eastAsiaTheme="majorEastAsia" w:hAnsiTheme="majorEastAsia"/>
        </w:rPr>
      </w:pPr>
      <w:r w:rsidRPr="000D6523">
        <w:rPr>
          <w:rFonts w:asciiTheme="majorEastAsia" w:eastAsiaTheme="majorEastAsia" w:hAnsiTheme="majorEastAsia"/>
        </w:rPr>
        <w:t>VAE는 손실 함수로 재구성 오류(reconstruction loss)와 KL-발산을 결합하여 최적화한다. 손실 함수는 다음과 같다:</w:t>
      </w:r>
      <w:r w:rsidRPr="000D6523">
        <w:rPr>
          <w:rFonts w:asciiTheme="majorEastAsia" w:eastAsiaTheme="majorEastAsia" w:hAnsiTheme="majorEastAsia"/>
        </w:rPr>
        <w:br/>
        <w:t>L = E_{q(z|x)}[log p(x|z)] - D_{KL}(q(z|x) || p(z))</w:t>
      </w:r>
      <w:r w:rsidRPr="000D6523">
        <w:rPr>
          <w:rFonts w:asciiTheme="majorEastAsia" w:eastAsiaTheme="majorEastAsia" w:hAnsiTheme="majorEastAsia"/>
        </w:rPr>
        <w:br/>
        <w:t>첫 번째 항목인 E_{q(z|x)}[log p(x|z)]는 재구성 오류로, 모델이 입력을 얼마나 잘 재구성하는지 측정한다. 두 번째 항목인 D_{KL}(q(z|x) || p(z))는 KL-발산으로, 잠재 공간의 분포가 표준 정규분포에 얼마나 가까운지를 측정한다.</w:t>
      </w:r>
      <w:r w:rsidRPr="000D6523">
        <w:rPr>
          <w:rFonts w:asciiTheme="majorEastAsia" w:eastAsiaTheme="majorEastAsia" w:hAnsiTheme="majorEastAsia"/>
        </w:rPr>
        <w:br/>
        <w:t>VAE는 이 두 항목을 동시에 최소화하면서 학습된다. KL-발산 항목은 잠재 공간의 분포가 표준 정규분포에 가까워지도록 유도하며, 재구성 오류는 입력 데이터를 잘 재구성할 수 있도록 유도한다.</w:t>
      </w:r>
    </w:p>
    <w:p w14:paraId="0B6B6AAB" w14:textId="2FF58AE7" w:rsidR="00AC4031" w:rsidRPr="000D6523" w:rsidRDefault="00AC4031" w:rsidP="00C953BD">
      <w:pPr>
        <w:pStyle w:val="3"/>
        <w:rPr>
          <w:rFonts w:asciiTheme="majorEastAsia" w:eastAsiaTheme="majorEastAsia" w:hAnsiTheme="majorEastAsia"/>
        </w:rPr>
      </w:pPr>
      <w:bookmarkStart w:id="40" w:name="_Toc196778646"/>
      <w:r w:rsidRPr="000D6523">
        <w:rPr>
          <w:rFonts w:asciiTheme="majorEastAsia" w:eastAsiaTheme="majorEastAsia" w:hAnsiTheme="majorEastAsia"/>
        </w:rPr>
        <w:t>VAE 학습에 대한 의사코드</w:t>
      </w:r>
      <w:bookmarkEnd w:id="40"/>
    </w:p>
    <w:p w14:paraId="32E7E688" w14:textId="77777777" w:rsidR="00AC4031" w:rsidRPr="000D6523" w:rsidRDefault="00AC4031" w:rsidP="00C953BD">
      <w:pPr>
        <w:pStyle w:val="a9"/>
        <w:rPr>
          <w:rFonts w:asciiTheme="majorEastAsia" w:eastAsiaTheme="majorEastAsia" w:hAnsiTheme="majorEastAsia"/>
        </w:rPr>
      </w:pPr>
      <w:r w:rsidRPr="000D6523">
        <w:rPr>
          <w:rFonts w:asciiTheme="majorEastAsia" w:eastAsiaTheme="majorEastAsia" w:hAnsiTheme="majorEastAsia"/>
        </w:rPr>
        <w:t>VAE의 학습 과정에서 KL-발산을 계산하고 이를 손실 함수에 반영하는 의사코드를 다음과 같이 작성할 수 있다.</w:t>
      </w:r>
    </w:p>
    <w:p w14:paraId="41EF73C4" w14:textId="59450FF4" w:rsidR="00AC4031" w:rsidRPr="000D6523" w:rsidRDefault="00AC4031" w:rsidP="00C953BD">
      <w:pPr>
        <w:ind w:leftChars="425" w:left="850"/>
        <w:rPr>
          <w:rFonts w:asciiTheme="majorEastAsia" w:eastAsiaTheme="majorEastAsia" w:hAnsiTheme="majorEastAsia" w:hint="eastAsia"/>
        </w:rPr>
      </w:pPr>
      <w:r w:rsidRPr="000D6523">
        <w:rPr>
          <w:rFonts w:asciiTheme="majorEastAsia" w:eastAsiaTheme="majorEastAsia" w:hAnsiTheme="majorEastAsia"/>
        </w:rPr>
        <w:lastRenderedPageBreak/>
        <w:br/>
        <w:t>import torch</w:t>
      </w:r>
      <w:r w:rsidRPr="000D6523">
        <w:rPr>
          <w:rFonts w:asciiTheme="majorEastAsia" w:eastAsiaTheme="majorEastAsia" w:hAnsiTheme="majorEastAsia"/>
        </w:rPr>
        <w:br/>
        <w:t>import torch.nn as nn</w:t>
      </w:r>
      <w:r w:rsidRPr="000D6523">
        <w:rPr>
          <w:rFonts w:asciiTheme="majorEastAsia" w:eastAsiaTheme="majorEastAsia" w:hAnsiTheme="majorEastAsia"/>
        </w:rPr>
        <w:br/>
      </w:r>
      <w:r w:rsidRPr="000D6523">
        <w:rPr>
          <w:rFonts w:asciiTheme="majorEastAsia" w:eastAsiaTheme="majorEastAsia" w:hAnsiTheme="majorEastAsia"/>
        </w:rPr>
        <w:br/>
        <w:t># VAE 모델 정의 (인코더, 디코더)</w:t>
      </w:r>
      <w:r w:rsidRPr="000D6523">
        <w:rPr>
          <w:rFonts w:asciiTheme="majorEastAsia" w:eastAsiaTheme="majorEastAsia" w:hAnsiTheme="majorEastAsia"/>
        </w:rPr>
        <w:br/>
        <w:t>class VAE(nn.Module):</w:t>
      </w:r>
      <w:r w:rsidRPr="000D6523">
        <w:rPr>
          <w:rFonts w:asciiTheme="majorEastAsia" w:eastAsiaTheme="majorEastAsia" w:hAnsiTheme="majorEastAsia"/>
        </w:rPr>
        <w:br/>
        <w:t xml:space="preserve">    def __init__(self, input_dim, latent_dim):</w:t>
      </w:r>
      <w:r w:rsidRPr="000D6523">
        <w:rPr>
          <w:rFonts w:asciiTheme="majorEastAsia" w:eastAsiaTheme="majorEastAsia" w:hAnsiTheme="majorEastAsia"/>
        </w:rPr>
        <w:br/>
        <w:t xml:space="preserve">        super(VAE, self).__init__()</w:t>
      </w:r>
      <w:r w:rsidRPr="000D6523">
        <w:rPr>
          <w:rFonts w:asciiTheme="majorEastAsia" w:eastAsiaTheme="majorEastAsia" w:hAnsiTheme="majorEastAsia"/>
        </w:rPr>
        <w:br/>
        <w:t xml:space="preserve">        self.encoder = Encoder(input_dim, latent_dim)  # 인코더</w:t>
      </w:r>
      <w:r w:rsidRPr="000D6523">
        <w:rPr>
          <w:rFonts w:asciiTheme="majorEastAsia" w:eastAsiaTheme="majorEastAsia" w:hAnsiTheme="majorEastAsia"/>
        </w:rPr>
        <w:br/>
        <w:t xml:space="preserve">        self.decoder = Decoder(latent_dim, input_dim)  # 디코더</w:t>
      </w:r>
      <w:r w:rsidRPr="000D6523">
        <w:rPr>
          <w:rFonts w:asciiTheme="majorEastAsia" w:eastAsiaTheme="majorEastAsia" w:hAnsiTheme="majorEastAsia"/>
        </w:rPr>
        <w:br/>
        <w:t xml:space="preserve">    </w:t>
      </w:r>
      <w:r w:rsidRPr="000D6523">
        <w:rPr>
          <w:rFonts w:asciiTheme="majorEastAsia" w:eastAsiaTheme="majorEastAsia" w:hAnsiTheme="majorEastAsia"/>
        </w:rPr>
        <w:br/>
        <w:t xml:space="preserve">    def forward(self, x):</w:t>
      </w:r>
      <w:r w:rsidRPr="000D6523">
        <w:rPr>
          <w:rFonts w:asciiTheme="majorEastAsia" w:eastAsiaTheme="majorEastAsia" w:hAnsiTheme="majorEastAsia"/>
        </w:rPr>
        <w:br/>
        <w:t xml:space="preserve">        # 인코딩</w:t>
      </w:r>
      <w:r w:rsidRPr="000D6523">
        <w:rPr>
          <w:rFonts w:asciiTheme="majorEastAsia" w:eastAsiaTheme="majorEastAsia" w:hAnsiTheme="majorEastAsia"/>
        </w:rPr>
        <w:br/>
        <w:t xml:space="preserve">        mu, log_var = self.encoder(x)</w:t>
      </w:r>
      <w:r w:rsidRPr="000D6523">
        <w:rPr>
          <w:rFonts w:asciiTheme="majorEastAsia" w:eastAsiaTheme="majorEastAsia" w:hAnsiTheme="majorEastAsia"/>
        </w:rPr>
        <w:br/>
        <w:t xml:space="preserve">        z = self.reparameterize(mu, log_var)</w:t>
      </w:r>
      <w:r w:rsidRPr="000D6523">
        <w:rPr>
          <w:rFonts w:asciiTheme="majorEastAsia" w:eastAsiaTheme="majorEastAsia" w:hAnsiTheme="majorEastAsia"/>
        </w:rPr>
        <w:br/>
        <w:t xml:space="preserve">        </w:t>
      </w:r>
      <w:r w:rsidRPr="000D6523">
        <w:rPr>
          <w:rFonts w:asciiTheme="majorEastAsia" w:eastAsiaTheme="majorEastAsia" w:hAnsiTheme="majorEastAsia"/>
        </w:rPr>
        <w:br/>
        <w:t xml:space="preserve">        # 디코딩</w:t>
      </w:r>
      <w:r w:rsidRPr="000D6523">
        <w:rPr>
          <w:rFonts w:asciiTheme="majorEastAsia" w:eastAsiaTheme="majorEastAsia" w:hAnsiTheme="majorEastAsia"/>
        </w:rPr>
        <w:br/>
        <w:t xml:space="preserve">        reconstructed_x = self.decoder(z)</w:t>
      </w:r>
      <w:r w:rsidRPr="000D6523">
        <w:rPr>
          <w:rFonts w:asciiTheme="majorEastAsia" w:eastAsiaTheme="majorEastAsia" w:hAnsiTheme="majorEastAsia"/>
        </w:rPr>
        <w:br/>
        <w:t xml:space="preserve">        return reconstructed_x, mu, log_var</w:t>
      </w:r>
      <w:r w:rsidRPr="000D6523">
        <w:rPr>
          <w:rFonts w:asciiTheme="majorEastAsia" w:eastAsiaTheme="majorEastAsia" w:hAnsiTheme="majorEastAsia"/>
        </w:rPr>
        <w:br/>
        <w:t xml:space="preserve">    </w:t>
      </w:r>
      <w:r w:rsidRPr="000D6523">
        <w:rPr>
          <w:rFonts w:asciiTheme="majorEastAsia" w:eastAsiaTheme="majorEastAsia" w:hAnsiTheme="majorEastAsia"/>
        </w:rPr>
        <w:br/>
        <w:t xml:space="preserve">    def reparameterize(self, mu, log_var):</w:t>
      </w:r>
      <w:r w:rsidRPr="000D6523">
        <w:rPr>
          <w:rFonts w:asciiTheme="majorEastAsia" w:eastAsiaTheme="majorEastAsia" w:hAnsiTheme="majorEastAsia"/>
        </w:rPr>
        <w:br/>
        <w:t xml:space="preserve">        # reparameterization trick</w:t>
      </w:r>
      <w:r w:rsidRPr="000D6523">
        <w:rPr>
          <w:rFonts w:asciiTheme="majorEastAsia" w:eastAsiaTheme="majorEastAsia" w:hAnsiTheme="majorEastAsia"/>
        </w:rPr>
        <w:br/>
        <w:t xml:space="preserve">        std = torch.exp(0.5 * log_var)</w:t>
      </w:r>
      <w:r w:rsidRPr="000D6523">
        <w:rPr>
          <w:rFonts w:asciiTheme="majorEastAsia" w:eastAsiaTheme="majorEastAsia" w:hAnsiTheme="majorEastAsia"/>
        </w:rPr>
        <w:br/>
        <w:t xml:space="preserve">        eps = torch.randn_like(std)</w:t>
      </w:r>
      <w:r w:rsidRPr="000D6523">
        <w:rPr>
          <w:rFonts w:asciiTheme="majorEastAsia" w:eastAsiaTheme="majorEastAsia" w:hAnsiTheme="majorEastAsia"/>
        </w:rPr>
        <w:br/>
        <w:t xml:space="preserve">        return mu + eps * std</w:t>
      </w:r>
      <w:r w:rsidRPr="000D6523">
        <w:rPr>
          <w:rFonts w:asciiTheme="majorEastAsia" w:eastAsiaTheme="majorEastAsia" w:hAnsiTheme="majorEastAsia"/>
        </w:rPr>
        <w:br/>
      </w:r>
      <w:r w:rsidRPr="000D6523">
        <w:rPr>
          <w:rFonts w:asciiTheme="majorEastAsia" w:eastAsiaTheme="majorEastAsia" w:hAnsiTheme="majorEastAsia"/>
        </w:rPr>
        <w:br/>
        <w:t># KL-발산 계산 함수</w:t>
      </w:r>
      <w:r w:rsidRPr="000D6523">
        <w:rPr>
          <w:rFonts w:asciiTheme="majorEastAsia" w:eastAsiaTheme="majorEastAsia" w:hAnsiTheme="majorEastAsia"/>
        </w:rPr>
        <w:br/>
        <w:t>def kl_divergence(mu, log_var):</w:t>
      </w:r>
      <w:r w:rsidRPr="000D6523">
        <w:rPr>
          <w:rFonts w:asciiTheme="majorEastAsia" w:eastAsiaTheme="majorEastAsia" w:hAnsiTheme="majorEastAsia"/>
        </w:rPr>
        <w:br/>
        <w:t xml:space="preserve">    # KL-발산: 0.5 * (mu^2 + exp(log_var) - log(var) - 1)</w:t>
      </w:r>
      <w:r w:rsidRPr="000D6523">
        <w:rPr>
          <w:rFonts w:asciiTheme="majorEastAsia" w:eastAsiaTheme="majorEastAsia" w:hAnsiTheme="majorEastAsia"/>
        </w:rPr>
        <w:br/>
        <w:t xml:space="preserve">    return -0.5 * torch.sum(1 + log_var - mu.pow(2) - log_var.exp())</w:t>
      </w:r>
      <w:r w:rsidRPr="000D6523">
        <w:rPr>
          <w:rFonts w:asciiTheme="majorEastAsia" w:eastAsiaTheme="majorEastAsia" w:hAnsiTheme="majorEastAsia"/>
        </w:rPr>
        <w:br/>
      </w:r>
      <w:r w:rsidRPr="000D6523">
        <w:rPr>
          <w:rFonts w:asciiTheme="majorEastAsia" w:eastAsiaTheme="majorEastAsia" w:hAnsiTheme="majorEastAsia"/>
        </w:rPr>
        <w:br/>
        <w:t># 손실 함수</w:t>
      </w:r>
      <w:r w:rsidRPr="000D6523">
        <w:rPr>
          <w:rFonts w:asciiTheme="majorEastAsia" w:eastAsiaTheme="majorEastAsia" w:hAnsiTheme="majorEastAsia"/>
        </w:rPr>
        <w:br/>
        <w:t>def loss_function(reconstructed_x, x, mu, log_var):</w:t>
      </w:r>
      <w:r w:rsidRPr="000D6523">
        <w:rPr>
          <w:rFonts w:asciiTheme="majorEastAsia" w:eastAsiaTheme="majorEastAsia" w:hAnsiTheme="majorEastAsia"/>
        </w:rPr>
        <w:br/>
        <w:t xml:space="preserve">    # 재구성 손실</w:t>
      </w:r>
      <w:r w:rsidRPr="000D6523">
        <w:rPr>
          <w:rFonts w:asciiTheme="majorEastAsia" w:eastAsiaTheme="majorEastAsia" w:hAnsiTheme="majorEastAsia"/>
        </w:rPr>
        <w:br/>
        <w:t xml:space="preserve">    reconstruction_loss = nn.MSELoss(reduction='sum')(reconstructed_x, x)</w:t>
      </w:r>
      <w:r w:rsidRPr="000D6523">
        <w:rPr>
          <w:rFonts w:asciiTheme="majorEastAsia" w:eastAsiaTheme="majorEastAsia" w:hAnsiTheme="majorEastAsia"/>
        </w:rPr>
        <w:br/>
      </w:r>
      <w:r w:rsidRPr="000D6523">
        <w:rPr>
          <w:rFonts w:asciiTheme="majorEastAsia" w:eastAsiaTheme="majorEastAsia" w:hAnsiTheme="majorEastAsia"/>
        </w:rPr>
        <w:lastRenderedPageBreak/>
        <w:t xml:space="preserve">    </w:t>
      </w:r>
      <w:r w:rsidRPr="000D6523">
        <w:rPr>
          <w:rFonts w:asciiTheme="majorEastAsia" w:eastAsiaTheme="majorEastAsia" w:hAnsiTheme="majorEastAsia"/>
        </w:rPr>
        <w:br/>
        <w:t xml:space="preserve">    # KL-발산 손실</w:t>
      </w:r>
      <w:r w:rsidRPr="000D6523">
        <w:rPr>
          <w:rFonts w:asciiTheme="majorEastAsia" w:eastAsiaTheme="majorEastAsia" w:hAnsiTheme="majorEastAsia"/>
        </w:rPr>
        <w:br/>
        <w:t xml:space="preserve">    kl_loss = kl_divergence(mu, log_var)</w:t>
      </w:r>
      <w:r w:rsidRPr="000D6523">
        <w:rPr>
          <w:rFonts w:asciiTheme="majorEastAsia" w:eastAsiaTheme="majorEastAsia" w:hAnsiTheme="majorEastAsia"/>
        </w:rPr>
        <w:br/>
        <w:t xml:space="preserve">    </w:t>
      </w:r>
      <w:r w:rsidRPr="000D6523">
        <w:rPr>
          <w:rFonts w:asciiTheme="majorEastAsia" w:eastAsiaTheme="majorEastAsia" w:hAnsiTheme="majorEastAsia"/>
        </w:rPr>
        <w:br/>
        <w:t xml:space="preserve">    # 총 손실</w:t>
      </w:r>
      <w:r w:rsidRPr="000D6523">
        <w:rPr>
          <w:rFonts w:asciiTheme="majorEastAsia" w:eastAsiaTheme="majorEastAsia" w:hAnsiTheme="majorEastAsia"/>
        </w:rPr>
        <w:br/>
        <w:t xml:space="preserve">    return reconstruction_loss + kl_loss</w:t>
      </w:r>
      <w:r w:rsidRPr="000D6523">
        <w:rPr>
          <w:rFonts w:asciiTheme="majorEastAsia" w:eastAsiaTheme="majorEastAsia" w:hAnsiTheme="majorEastAsia"/>
        </w:rPr>
        <w:br/>
      </w:r>
      <w:r w:rsidRPr="000D6523">
        <w:rPr>
          <w:rFonts w:asciiTheme="majorEastAsia" w:eastAsiaTheme="majorEastAsia" w:hAnsiTheme="majorEastAsia"/>
        </w:rPr>
        <w:br/>
        <w:t># 모델 학습 예시</w:t>
      </w:r>
      <w:r w:rsidRPr="000D6523">
        <w:rPr>
          <w:rFonts w:asciiTheme="majorEastAsia" w:eastAsiaTheme="majorEastAsia" w:hAnsiTheme="majorEastAsia"/>
        </w:rPr>
        <w:br/>
        <w:t>vae = VAE(input_dim=784, latent_dim=128)</w:t>
      </w:r>
      <w:r w:rsidRPr="000D6523">
        <w:rPr>
          <w:rFonts w:asciiTheme="majorEastAsia" w:eastAsiaTheme="majorEastAsia" w:hAnsiTheme="majorEastAsia"/>
        </w:rPr>
        <w:br/>
        <w:t>optimizer = torch.optim.Adam(vae.parameters(), lr=1e-3)</w:t>
      </w:r>
      <w:r w:rsidRPr="000D6523">
        <w:rPr>
          <w:rFonts w:asciiTheme="majorEastAsia" w:eastAsiaTheme="majorEastAsia" w:hAnsiTheme="majorEastAsia"/>
        </w:rPr>
        <w:br/>
      </w:r>
      <w:r w:rsidRPr="000D6523">
        <w:rPr>
          <w:rFonts w:asciiTheme="majorEastAsia" w:eastAsiaTheme="majorEastAsia" w:hAnsiTheme="majorEastAsia"/>
        </w:rPr>
        <w:br/>
        <w:t>for epoch in range(epochs):</w:t>
      </w:r>
      <w:r w:rsidRPr="000D6523">
        <w:rPr>
          <w:rFonts w:asciiTheme="majorEastAsia" w:eastAsiaTheme="majorEastAsia" w:hAnsiTheme="majorEastAsia"/>
        </w:rPr>
        <w:br/>
        <w:t xml:space="preserve">    for batch_idx, (data, _) in enumerate(train_loader):</w:t>
      </w:r>
      <w:r w:rsidRPr="000D6523">
        <w:rPr>
          <w:rFonts w:asciiTheme="majorEastAsia" w:eastAsiaTheme="majorEastAsia" w:hAnsiTheme="majorEastAsia"/>
        </w:rPr>
        <w:br/>
        <w:t xml:space="preserve">        optimizer.zero_grad()</w:t>
      </w:r>
      <w:r w:rsidRPr="000D6523">
        <w:rPr>
          <w:rFonts w:asciiTheme="majorEastAsia" w:eastAsiaTheme="majorEastAsia" w:hAnsiTheme="majorEastAsia"/>
        </w:rPr>
        <w:br/>
        <w:t xml:space="preserve">        </w:t>
      </w:r>
      <w:r w:rsidRPr="000D6523">
        <w:rPr>
          <w:rFonts w:asciiTheme="majorEastAsia" w:eastAsiaTheme="majorEastAsia" w:hAnsiTheme="majorEastAsia"/>
        </w:rPr>
        <w:br/>
        <w:t xml:space="preserve">        # 순전파</w:t>
      </w:r>
      <w:r w:rsidRPr="000D6523">
        <w:rPr>
          <w:rFonts w:asciiTheme="majorEastAsia" w:eastAsiaTheme="majorEastAsia" w:hAnsiTheme="majorEastAsia"/>
        </w:rPr>
        <w:br/>
        <w:t xml:space="preserve">        reconstructed_x, mu, log_var = vae(data)</w:t>
      </w:r>
      <w:r w:rsidRPr="000D6523">
        <w:rPr>
          <w:rFonts w:asciiTheme="majorEastAsia" w:eastAsiaTheme="majorEastAsia" w:hAnsiTheme="majorEastAsia"/>
        </w:rPr>
        <w:br/>
        <w:t xml:space="preserve">        </w:t>
      </w:r>
      <w:r w:rsidRPr="000D6523">
        <w:rPr>
          <w:rFonts w:asciiTheme="majorEastAsia" w:eastAsiaTheme="majorEastAsia" w:hAnsiTheme="majorEastAsia"/>
        </w:rPr>
        <w:br/>
        <w:t xml:space="preserve">        # 손실 계산</w:t>
      </w:r>
      <w:r w:rsidRPr="000D6523">
        <w:rPr>
          <w:rFonts w:asciiTheme="majorEastAsia" w:eastAsiaTheme="majorEastAsia" w:hAnsiTheme="majorEastAsia"/>
        </w:rPr>
        <w:br/>
        <w:t xml:space="preserve">        loss = loss_function(reconstructed_x, data, mu, log_var)</w:t>
      </w:r>
      <w:r w:rsidRPr="000D6523">
        <w:rPr>
          <w:rFonts w:asciiTheme="majorEastAsia" w:eastAsiaTheme="majorEastAsia" w:hAnsiTheme="majorEastAsia"/>
        </w:rPr>
        <w:br/>
        <w:t xml:space="preserve">        </w:t>
      </w:r>
      <w:r w:rsidRPr="000D6523">
        <w:rPr>
          <w:rFonts w:asciiTheme="majorEastAsia" w:eastAsiaTheme="majorEastAsia" w:hAnsiTheme="majorEastAsia"/>
        </w:rPr>
        <w:br/>
        <w:t xml:space="preserve">        # 역전파</w:t>
      </w:r>
      <w:r w:rsidRPr="000D6523">
        <w:rPr>
          <w:rFonts w:asciiTheme="majorEastAsia" w:eastAsiaTheme="majorEastAsia" w:hAnsiTheme="majorEastAsia"/>
        </w:rPr>
        <w:br/>
        <w:t xml:space="preserve">        loss.backward()</w:t>
      </w:r>
      <w:r w:rsidRPr="000D6523">
        <w:rPr>
          <w:rFonts w:asciiTheme="majorEastAsia" w:eastAsiaTheme="majorEastAsia" w:hAnsiTheme="majorEastAsia"/>
        </w:rPr>
        <w:br/>
        <w:t xml:space="preserve">        optimizer.step()</w:t>
      </w:r>
    </w:p>
    <w:p w14:paraId="5327D528" w14:textId="77777777" w:rsidR="003728C0" w:rsidRPr="000D6523" w:rsidRDefault="003728C0" w:rsidP="00C953BD">
      <w:pPr>
        <w:pStyle w:val="a9"/>
        <w:ind w:leftChars="425" w:left="850"/>
        <w:rPr>
          <w:rFonts w:asciiTheme="majorEastAsia" w:eastAsiaTheme="majorEastAsia" w:hAnsiTheme="majorEastAsia"/>
        </w:rPr>
      </w:pPr>
    </w:p>
    <w:p w14:paraId="0151478E" w14:textId="2284C563" w:rsidR="004E427D" w:rsidRPr="000D6523" w:rsidRDefault="004E427D" w:rsidP="00B44667">
      <w:pPr>
        <w:pStyle w:val="2"/>
        <w:rPr>
          <w:rFonts w:asciiTheme="majorEastAsia" w:eastAsiaTheme="majorEastAsia" w:hAnsiTheme="majorEastAsia"/>
        </w:rPr>
      </w:pPr>
      <w:bookmarkStart w:id="41" w:name="_Toc196778647"/>
      <w:r w:rsidRPr="000D6523">
        <w:rPr>
          <w:rFonts w:asciiTheme="majorEastAsia" w:eastAsiaTheme="majorEastAsia" w:hAnsiTheme="majorEastAsia"/>
        </w:rPr>
        <w:t>VAE의 주요 특징</w:t>
      </w:r>
      <w:bookmarkEnd w:id="41"/>
    </w:p>
    <w:p w14:paraId="2632B92D" w14:textId="77777777" w:rsidR="004E427D" w:rsidRPr="000D6523" w:rsidRDefault="004E427D" w:rsidP="00584331">
      <w:pPr>
        <w:pStyle w:val="a9"/>
        <w:rPr>
          <w:rFonts w:asciiTheme="majorEastAsia" w:eastAsiaTheme="majorEastAsia" w:hAnsiTheme="majorEastAsia"/>
        </w:rPr>
      </w:pPr>
      <w:r w:rsidRPr="000D6523">
        <w:rPr>
          <w:rFonts w:asciiTheme="majorEastAsia" w:eastAsiaTheme="majorEastAsia" w:hAnsiTheme="majorEastAsia"/>
        </w:rPr>
        <w:t>VAE는 다음과 같은 특징을 가진다.</w:t>
      </w:r>
    </w:p>
    <w:p w14:paraId="02F6BBBC" w14:textId="77777777" w:rsidR="004E427D" w:rsidRPr="000D6523" w:rsidRDefault="004E427D" w:rsidP="00584331">
      <w:pPr>
        <w:pStyle w:val="a9"/>
        <w:rPr>
          <w:rFonts w:asciiTheme="majorEastAsia" w:eastAsiaTheme="majorEastAsia" w:hAnsiTheme="majorEastAsia"/>
        </w:rPr>
      </w:pPr>
      <w:r w:rsidRPr="000D6523">
        <w:rPr>
          <w:rStyle w:val="afb"/>
          <w:rFonts w:asciiTheme="majorEastAsia" w:eastAsiaTheme="majorEastAsia" w:hAnsiTheme="majorEastAsia"/>
        </w:rPr>
        <w:t>생성 모델</w:t>
      </w:r>
      <w:r w:rsidRPr="000D6523">
        <w:rPr>
          <w:rFonts w:asciiTheme="majorEastAsia" w:eastAsiaTheme="majorEastAsia" w:hAnsiTheme="majorEastAsia"/>
        </w:rPr>
        <w:br/>
        <w:t>잠재 공간에서 샘플링하여 새로운 데이터를 생성할 수 있다. 이는 기존의 Autoencoder가 가지지 못한 중요한 특징이다.</w:t>
      </w:r>
    </w:p>
    <w:p w14:paraId="4E8CC5BE" w14:textId="77777777" w:rsidR="004E427D" w:rsidRPr="000D6523" w:rsidRDefault="004E427D" w:rsidP="00584331">
      <w:pPr>
        <w:pStyle w:val="a9"/>
        <w:rPr>
          <w:rFonts w:asciiTheme="majorEastAsia" w:eastAsiaTheme="majorEastAsia" w:hAnsiTheme="majorEastAsia"/>
        </w:rPr>
      </w:pPr>
      <w:r w:rsidRPr="000D6523">
        <w:rPr>
          <w:rStyle w:val="afb"/>
          <w:rFonts w:asciiTheme="majorEastAsia" w:eastAsiaTheme="majorEastAsia" w:hAnsiTheme="majorEastAsia"/>
        </w:rPr>
        <w:t>잠재 공간 학습</w:t>
      </w:r>
      <w:r w:rsidRPr="000D6523">
        <w:rPr>
          <w:rFonts w:asciiTheme="majorEastAsia" w:eastAsiaTheme="majorEastAsia" w:hAnsiTheme="majorEastAsia"/>
        </w:rPr>
        <w:br/>
        <w:t>데이터의 저차원 표현을 학습하며, 이 표현을 활용하여 데이터의 특성을 분석하거나 변형할 수 있다.</w:t>
      </w:r>
    </w:p>
    <w:p w14:paraId="098AF331" w14:textId="77777777" w:rsidR="004E427D" w:rsidRPr="000D6523" w:rsidRDefault="004E427D" w:rsidP="00584331">
      <w:pPr>
        <w:pStyle w:val="a9"/>
        <w:rPr>
          <w:rFonts w:asciiTheme="majorEastAsia" w:eastAsiaTheme="majorEastAsia" w:hAnsiTheme="majorEastAsia"/>
        </w:rPr>
      </w:pPr>
      <w:r w:rsidRPr="000D6523">
        <w:rPr>
          <w:rStyle w:val="afb"/>
          <w:rFonts w:asciiTheme="majorEastAsia" w:eastAsiaTheme="majorEastAsia" w:hAnsiTheme="majorEastAsia"/>
        </w:rPr>
        <w:lastRenderedPageBreak/>
        <w:t>확률적 접근</w:t>
      </w:r>
      <w:r w:rsidRPr="000D6523">
        <w:rPr>
          <w:rFonts w:asciiTheme="majorEastAsia" w:eastAsiaTheme="majorEastAsia" w:hAnsiTheme="majorEastAsia"/>
        </w:rPr>
        <w:br/>
        <w:t>확률론적 접근 방식을 통해 모델이 더욱 유연하게 데이터를 학습하고 일반화할 수 있다.</w:t>
      </w:r>
    </w:p>
    <w:p w14:paraId="32A0537A" w14:textId="1C5160D7" w:rsidR="004E427D" w:rsidRPr="000D6523" w:rsidRDefault="004E427D" w:rsidP="004E427D">
      <w:pPr>
        <w:rPr>
          <w:rFonts w:asciiTheme="majorEastAsia" w:eastAsiaTheme="majorEastAsia" w:hAnsiTheme="majorEastAsia"/>
        </w:rPr>
      </w:pPr>
    </w:p>
    <w:p w14:paraId="4BAF3D65" w14:textId="4FB9535E" w:rsidR="004E427D" w:rsidRPr="000D6523" w:rsidRDefault="004E427D" w:rsidP="00B44667">
      <w:pPr>
        <w:pStyle w:val="2"/>
        <w:rPr>
          <w:rFonts w:asciiTheme="majorEastAsia" w:eastAsiaTheme="majorEastAsia" w:hAnsiTheme="majorEastAsia"/>
        </w:rPr>
      </w:pPr>
      <w:bookmarkStart w:id="42" w:name="_Toc196778648"/>
      <w:r w:rsidRPr="000D6523">
        <w:rPr>
          <w:rFonts w:asciiTheme="majorEastAsia" w:eastAsiaTheme="majorEastAsia" w:hAnsiTheme="majorEastAsia"/>
        </w:rPr>
        <w:t>VAE의 응용 분야</w:t>
      </w:r>
      <w:bookmarkEnd w:id="42"/>
    </w:p>
    <w:p w14:paraId="1CD32FDF" w14:textId="77777777" w:rsidR="004E427D" w:rsidRPr="000D6523" w:rsidRDefault="004E427D" w:rsidP="00584331">
      <w:pPr>
        <w:pStyle w:val="a9"/>
        <w:rPr>
          <w:rFonts w:asciiTheme="majorEastAsia" w:eastAsiaTheme="majorEastAsia" w:hAnsiTheme="majorEastAsia"/>
        </w:rPr>
      </w:pPr>
      <w:r w:rsidRPr="000D6523">
        <w:rPr>
          <w:rFonts w:asciiTheme="majorEastAsia" w:eastAsiaTheme="majorEastAsia" w:hAnsiTheme="majorEastAsia"/>
        </w:rPr>
        <w:t>VAE는 다음과 같은 다양한 분야에서 활용되고 있다.</w:t>
      </w:r>
    </w:p>
    <w:p w14:paraId="6CE0523B" w14:textId="77777777" w:rsidR="004E427D" w:rsidRPr="000D6523" w:rsidRDefault="004E427D" w:rsidP="00584331">
      <w:pPr>
        <w:pStyle w:val="a9"/>
        <w:rPr>
          <w:rFonts w:asciiTheme="majorEastAsia" w:eastAsiaTheme="majorEastAsia" w:hAnsiTheme="majorEastAsia"/>
        </w:rPr>
      </w:pPr>
      <w:r w:rsidRPr="000D6523">
        <w:rPr>
          <w:rStyle w:val="afb"/>
          <w:rFonts w:asciiTheme="majorEastAsia" w:eastAsiaTheme="majorEastAsia" w:hAnsiTheme="majorEastAsia"/>
        </w:rPr>
        <w:t>이미지 생성</w:t>
      </w:r>
      <w:r w:rsidRPr="000D6523">
        <w:rPr>
          <w:rFonts w:asciiTheme="majorEastAsia" w:eastAsiaTheme="majorEastAsia" w:hAnsiTheme="majorEastAsia"/>
        </w:rPr>
        <w:br/>
        <w:t>MNIST, CIFAR-10 등 데이터셋에서 새로운 이미지를 생성하는 데 사용된다.</w:t>
      </w:r>
    </w:p>
    <w:p w14:paraId="74BF8190" w14:textId="77777777" w:rsidR="004E427D" w:rsidRPr="000D6523" w:rsidRDefault="004E427D" w:rsidP="00584331">
      <w:pPr>
        <w:pStyle w:val="a9"/>
        <w:rPr>
          <w:rFonts w:asciiTheme="majorEastAsia" w:eastAsiaTheme="majorEastAsia" w:hAnsiTheme="majorEastAsia"/>
        </w:rPr>
      </w:pPr>
      <w:r w:rsidRPr="000D6523">
        <w:rPr>
          <w:rStyle w:val="afb"/>
          <w:rFonts w:asciiTheme="majorEastAsia" w:eastAsiaTheme="majorEastAsia" w:hAnsiTheme="majorEastAsia"/>
        </w:rPr>
        <w:t>데이터 클러스터링</w:t>
      </w:r>
      <w:r w:rsidRPr="000D6523">
        <w:rPr>
          <w:rFonts w:asciiTheme="majorEastAsia" w:eastAsiaTheme="majorEastAsia" w:hAnsiTheme="majorEastAsia"/>
        </w:rPr>
        <w:br/>
        <w:t>잠재 공간에서 데이터의 군집을 분석하거나 군집 간 차이를 확인할 수 있다.</w:t>
      </w:r>
    </w:p>
    <w:p w14:paraId="71DA734F" w14:textId="77777777" w:rsidR="004E427D" w:rsidRPr="000D6523" w:rsidRDefault="004E427D" w:rsidP="00584331">
      <w:pPr>
        <w:pStyle w:val="a9"/>
        <w:rPr>
          <w:rFonts w:asciiTheme="majorEastAsia" w:eastAsiaTheme="majorEastAsia" w:hAnsiTheme="majorEastAsia"/>
        </w:rPr>
      </w:pPr>
      <w:r w:rsidRPr="000D6523">
        <w:rPr>
          <w:rStyle w:val="afb"/>
          <w:rFonts w:asciiTheme="majorEastAsia" w:eastAsiaTheme="majorEastAsia" w:hAnsiTheme="majorEastAsia"/>
        </w:rPr>
        <w:t>노이즈 제거</w:t>
      </w:r>
      <w:r w:rsidRPr="000D6523">
        <w:rPr>
          <w:rFonts w:asciiTheme="majorEastAsia" w:eastAsiaTheme="majorEastAsia" w:hAnsiTheme="majorEastAsia"/>
        </w:rPr>
        <w:br/>
        <w:t>손상된 데이터에서 노이즈를 제거하거나 결함 데이터를 복원하는 데 사용된다.</w:t>
      </w:r>
    </w:p>
    <w:p w14:paraId="6486A398" w14:textId="77777777" w:rsidR="004E427D" w:rsidRPr="000D6523" w:rsidRDefault="004E427D" w:rsidP="00584331">
      <w:pPr>
        <w:pStyle w:val="a9"/>
        <w:rPr>
          <w:rFonts w:asciiTheme="majorEastAsia" w:eastAsiaTheme="majorEastAsia" w:hAnsiTheme="majorEastAsia"/>
        </w:rPr>
      </w:pPr>
      <w:r w:rsidRPr="000D6523">
        <w:rPr>
          <w:rStyle w:val="afb"/>
          <w:rFonts w:asciiTheme="majorEastAsia" w:eastAsiaTheme="majorEastAsia" w:hAnsiTheme="majorEastAsia"/>
        </w:rPr>
        <w:t>시계열 데이터 분석</w:t>
      </w:r>
      <w:r w:rsidRPr="000D6523">
        <w:rPr>
          <w:rFonts w:asciiTheme="majorEastAsia" w:eastAsiaTheme="majorEastAsia" w:hAnsiTheme="majorEastAsia"/>
        </w:rPr>
        <w:br/>
        <w:t>시계열 데이터를 변형하거나 미래 데이터를 예측하는 데 활용된다.</w:t>
      </w:r>
    </w:p>
    <w:p w14:paraId="1C3EEED7" w14:textId="78FCDC49" w:rsidR="004E427D" w:rsidRPr="000D6523" w:rsidRDefault="004E427D" w:rsidP="004E427D">
      <w:pPr>
        <w:rPr>
          <w:rFonts w:asciiTheme="majorEastAsia" w:eastAsiaTheme="majorEastAsia" w:hAnsiTheme="majorEastAsia"/>
        </w:rPr>
      </w:pPr>
    </w:p>
    <w:p w14:paraId="355D61CF" w14:textId="20CDB8FC" w:rsidR="004E427D" w:rsidRPr="000D6523" w:rsidRDefault="004E427D" w:rsidP="00B44667">
      <w:pPr>
        <w:pStyle w:val="2"/>
        <w:rPr>
          <w:rFonts w:asciiTheme="majorEastAsia" w:eastAsiaTheme="majorEastAsia" w:hAnsiTheme="majorEastAsia"/>
        </w:rPr>
      </w:pPr>
      <w:bookmarkStart w:id="43" w:name="_Toc196778649"/>
      <w:r w:rsidRPr="000D6523">
        <w:rPr>
          <w:rFonts w:asciiTheme="majorEastAsia" w:eastAsiaTheme="majorEastAsia" w:hAnsiTheme="majorEastAsia"/>
        </w:rPr>
        <w:t>결론</w:t>
      </w:r>
      <w:bookmarkEnd w:id="43"/>
    </w:p>
    <w:p w14:paraId="5A7E0269" w14:textId="77777777" w:rsidR="004E427D" w:rsidRPr="000D6523" w:rsidRDefault="004E427D" w:rsidP="00584331">
      <w:pPr>
        <w:pStyle w:val="a9"/>
        <w:rPr>
          <w:rFonts w:asciiTheme="majorEastAsia" w:eastAsiaTheme="majorEastAsia" w:hAnsiTheme="majorEastAsia"/>
        </w:rPr>
      </w:pPr>
      <w:r w:rsidRPr="000D6523">
        <w:rPr>
          <w:rFonts w:asciiTheme="majorEastAsia" w:eastAsiaTheme="majorEastAsia" w:hAnsiTheme="majorEastAsia"/>
        </w:rPr>
        <w:t>VAE는 확률적 접근 방식을 통해 데이터를 효율적으로 압축할 뿐만 아니라, 새로운 데이터를 생성할 수 있는 강력한 생성 모델이다. 이러한 특징은 다양한 데이터 분석 및 생성 응용 분야에서 VAE를 중요한 도구로 자리 잡게 한다. 앞으로 VAE의 발전은 더욱 복잡한 데이터 구조를 이해하고 활용하는 데 기여할 것으로 기대된다.</w:t>
      </w:r>
    </w:p>
    <w:p w14:paraId="72F27A44" w14:textId="769699FF" w:rsidR="00FD61FA" w:rsidRPr="000D6523" w:rsidRDefault="00FD61FA">
      <w:pPr>
        <w:widowControl/>
        <w:suppressAutoHyphens w:val="0"/>
        <w:overflowPunct/>
        <w:autoSpaceDE/>
        <w:spacing w:line="240" w:lineRule="auto"/>
        <w:textAlignment w:val="auto"/>
        <w:rPr>
          <w:rFonts w:asciiTheme="majorEastAsia" w:eastAsiaTheme="majorEastAsia" w:hAnsiTheme="majorEastAsia"/>
          <w:b/>
          <w:sz w:val="28"/>
        </w:rPr>
      </w:pPr>
    </w:p>
    <w:p w14:paraId="39F553A7" w14:textId="592EC96F" w:rsidR="00E97AD2" w:rsidRPr="000D6523" w:rsidRDefault="00E97AD2" w:rsidP="00E97AD2">
      <w:pPr>
        <w:pStyle w:val="1"/>
        <w:rPr>
          <w:rFonts w:asciiTheme="majorEastAsia" w:eastAsiaTheme="majorEastAsia" w:hAnsiTheme="majorEastAsia"/>
          <w:lang w:eastAsia="ko-KR"/>
        </w:rPr>
      </w:pPr>
      <w:bookmarkStart w:id="44" w:name="_Toc196778650"/>
      <w:r w:rsidRPr="000D6523">
        <w:rPr>
          <w:rFonts w:asciiTheme="majorEastAsia" w:eastAsiaTheme="majorEastAsia" w:hAnsiTheme="majorEastAsia"/>
        </w:rPr>
        <w:t>Stable Diffusion</w:t>
      </w:r>
      <w:bookmarkEnd w:id="44"/>
      <w:r w:rsidRPr="000D6523">
        <w:rPr>
          <w:rFonts w:asciiTheme="majorEastAsia" w:eastAsiaTheme="majorEastAsia" w:hAnsiTheme="majorEastAsia"/>
        </w:rPr>
        <w:t xml:space="preserve"> </w:t>
      </w:r>
    </w:p>
    <w:p w14:paraId="13970E8E" w14:textId="181F965D" w:rsidR="00E97AD2" w:rsidRPr="000D6523" w:rsidRDefault="00E97AD2" w:rsidP="00E97AD2">
      <w:pPr>
        <w:pStyle w:val="2"/>
        <w:rPr>
          <w:rFonts w:asciiTheme="majorEastAsia" w:eastAsiaTheme="majorEastAsia" w:hAnsiTheme="majorEastAsia"/>
        </w:rPr>
      </w:pPr>
      <w:bookmarkStart w:id="45" w:name="_Toc196778651"/>
      <w:r w:rsidRPr="000D6523">
        <w:rPr>
          <w:rFonts w:asciiTheme="majorEastAsia" w:eastAsiaTheme="majorEastAsia" w:hAnsiTheme="majorEastAsia"/>
        </w:rPr>
        <w:t>개요</w:t>
      </w:r>
      <w:bookmarkEnd w:id="45"/>
    </w:p>
    <w:p w14:paraId="25160BBE" w14:textId="33319716" w:rsidR="00E97AD2" w:rsidRPr="000D6523" w:rsidRDefault="00E97AD2" w:rsidP="00E97AD2">
      <w:pPr>
        <w:pStyle w:val="a9"/>
        <w:rPr>
          <w:rFonts w:asciiTheme="majorEastAsia" w:eastAsiaTheme="majorEastAsia" w:hAnsiTheme="majorEastAsia"/>
        </w:rPr>
      </w:pPr>
      <w:r w:rsidRPr="000D6523">
        <w:rPr>
          <w:rFonts w:asciiTheme="majorEastAsia" w:eastAsiaTheme="majorEastAsia" w:hAnsiTheme="majorEastAsia"/>
        </w:rPr>
        <w:t xml:space="preserve">Stable Diffusion은 텍스트 설명을 기반으로 고품질 이미지를 생성하는 혁신적인 생성 모델로, 최근 많은 관심을 받고 있다. 이 모델은 확산 모델(Diffusion Model)을 활용하여 점진적으로 이미지를 생성하며, 텍스트에서 이미지로 변환하는 과정에서 뛰어난 성능을 보인다. Stable Diffusion은 오픈 소스로 공개되어 있으며, 다양한 연구자와 개발자들이 이를 활용할 수 있도록 되어 있다. </w:t>
      </w:r>
    </w:p>
    <w:p w14:paraId="38713A3B" w14:textId="455D1B62" w:rsidR="002515AD" w:rsidRPr="000D6523" w:rsidRDefault="002515AD" w:rsidP="000D6523">
      <w:pPr>
        <w:pStyle w:val="a9"/>
        <w:rPr>
          <w:rFonts w:asciiTheme="majorEastAsia" w:eastAsiaTheme="majorEastAsia" w:hAnsiTheme="majorEastAsia" w:hint="eastAsia"/>
        </w:rPr>
      </w:pPr>
      <w:r w:rsidRPr="000D6523">
        <w:rPr>
          <w:rFonts w:asciiTheme="majorEastAsia" w:eastAsiaTheme="majorEastAsia" w:hAnsiTheme="majorEastAsia" w:hint="eastAsia"/>
        </w:rPr>
        <w:lastRenderedPageBreak/>
        <w:t>Stable Diffusion은 입력된 텍스트 프롬프트를 기반으로 고해상도 이미지를 생성하는 Latent Diffusion Model (LDM) 계열의 생성 모델이다.</w:t>
      </w:r>
      <w:r w:rsidR="000D6523" w:rsidRPr="000D6523">
        <w:rPr>
          <w:rFonts w:asciiTheme="majorEastAsia" w:eastAsiaTheme="majorEastAsia" w:hAnsiTheme="majorEastAsia" w:hint="eastAsia"/>
        </w:rPr>
        <w:t xml:space="preserve"> </w:t>
      </w:r>
      <w:r w:rsidRPr="000D6523">
        <w:rPr>
          <w:rFonts w:asciiTheme="majorEastAsia" w:eastAsiaTheme="majorEastAsia" w:hAnsiTheme="majorEastAsia" w:hint="eastAsia"/>
        </w:rPr>
        <w:t>이 모델은 직접 고해상도 이미지 공간에서 Diffusion을 수행하는 것이 아니라, 이미지의 latent 표현 공간에서 효율적으로 노이즈 제거 과정을 진행한다.</w:t>
      </w:r>
      <w:r w:rsidR="000D6523" w:rsidRPr="000D6523">
        <w:rPr>
          <w:rFonts w:asciiTheme="majorEastAsia" w:eastAsiaTheme="majorEastAsia" w:hAnsiTheme="majorEastAsia" w:hint="eastAsia"/>
        </w:rPr>
        <w:t xml:space="preserve"> </w:t>
      </w:r>
      <w:r w:rsidRPr="000D6523">
        <w:rPr>
          <w:rFonts w:asciiTheme="majorEastAsia" w:eastAsiaTheme="majorEastAsia" w:hAnsiTheme="majorEastAsia" w:hint="eastAsia"/>
        </w:rPr>
        <w:t>Stable Diffusion은 크게 다음 세 가지 주요 구성요소로 이루어진다:</w:t>
      </w:r>
    </w:p>
    <w:p w14:paraId="57143BD4" w14:textId="0CDD102F" w:rsidR="002515AD" w:rsidRPr="000D6523" w:rsidRDefault="002515AD" w:rsidP="002515AD">
      <w:pPr>
        <w:pStyle w:val="a9"/>
        <w:rPr>
          <w:rFonts w:asciiTheme="majorEastAsia" w:eastAsiaTheme="majorEastAsia" w:hAnsiTheme="majorEastAsia" w:hint="eastAsia"/>
        </w:rPr>
      </w:pPr>
      <w:r w:rsidRPr="000D6523">
        <w:rPr>
          <w:rFonts w:asciiTheme="majorEastAsia" w:eastAsiaTheme="majorEastAsia" w:hAnsiTheme="majorEastAsia" w:hint="eastAsia"/>
        </w:rPr>
        <w:t>1. VAE (Variational Autoencoder)</w:t>
      </w:r>
      <w:r w:rsidR="000D6523" w:rsidRPr="000D6523">
        <w:rPr>
          <w:rFonts w:asciiTheme="majorEastAsia" w:eastAsiaTheme="majorEastAsia" w:hAnsiTheme="majorEastAsia"/>
        </w:rPr>
        <w:t xml:space="preserve">: </w:t>
      </w:r>
      <w:r w:rsidRPr="000D6523">
        <w:rPr>
          <w:rFonts w:asciiTheme="majorEastAsia" w:eastAsiaTheme="majorEastAsia" w:hAnsiTheme="majorEastAsia" w:hint="eastAsia"/>
        </w:rPr>
        <w:t>이미지 ↔ latent 공간 변환</w:t>
      </w:r>
    </w:p>
    <w:p w14:paraId="3E480F5B" w14:textId="7AB72718" w:rsidR="002515AD" w:rsidRPr="000D6523" w:rsidRDefault="002515AD" w:rsidP="002515AD">
      <w:pPr>
        <w:pStyle w:val="a9"/>
        <w:rPr>
          <w:rFonts w:asciiTheme="majorEastAsia" w:eastAsiaTheme="majorEastAsia" w:hAnsiTheme="majorEastAsia" w:hint="eastAsia"/>
        </w:rPr>
      </w:pPr>
      <w:r w:rsidRPr="000D6523">
        <w:rPr>
          <w:rFonts w:asciiTheme="majorEastAsia" w:eastAsiaTheme="majorEastAsia" w:hAnsiTheme="majorEastAsia" w:hint="eastAsia"/>
        </w:rPr>
        <w:t>2. U-Net</w:t>
      </w:r>
      <w:r w:rsidRPr="000D6523">
        <w:rPr>
          <w:rFonts w:asciiTheme="majorEastAsia" w:eastAsiaTheme="majorEastAsia" w:hAnsiTheme="majorEastAsia" w:hint="eastAsia"/>
        </w:rPr>
        <w:tab/>
      </w:r>
      <w:r w:rsidR="000D6523" w:rsidRPr="000D6523">
        <w:rPr>
          <w:rFonts w:asciiTheme="majorEastAsia" w:eastAsiaTheme="majorEastAsia" w:hAnsiTheme="majorEastAsia"/>
        </w:rPr>
        <w:t xml:space="preserve">: </w:t>
      </w:r>
      <w:r w:rsidRPr="000D6523">
        <w:rPr>
          <w:rFonts w:asciiTheme="majorEastAsia" w:eastAsiaTheme="majorEastAsia" w:hAnsiTheme="majorEastAsia" w:hint="eastAsia"/>
        </w:rPr>
        <w:t>노이즈가 섞인 latent를 복원하는 denoising 네트워크</w:t>
      </w:r>
    </w:p>
    <w:p w14:paraId="6D81D9A4" w14:textId="37CB49DA" w:rsidR="002515AD" w:rsidRPr="000D6523" w:rsidRDefault="002515AD" w:rsidP="002515AD">
      <w:pPr>
        <w:pStyle w:val="a9"/>
        <w:rPr>
          <w:rFonts w:asciiTheme="majorEastAsia" w:eastAsiaTheme="majorEastAsia" w:hAnsiTheme="majorEastAsia" w:hint="eastAsia"/>
        </w:rPr>
      </w:pPr>
      <w:r w:rsidRPr="000D6523">
        <w:rPr>
          <w:rFonts w:asciiTheme="majorEastAsia" w:eastAsiaTheme="majorEastAsia" w:hAnsiTheme="majorEastAsia" w:hint="eastAsia"/>
        </w:rPr>
        <w:t>3. Text Encoder (CLIP)</w:t>
      </w:r>
      <w:r w:rsidR="000D6523" w:rsidRPr="000D6523">
        <w:rPr>
          <w:rFonts w:asciiTheme="majorEastAsia" w:eastAsiaTheme="majorEastAsia" w:hAnsiTheme="majorEastAsia"/>
        </w:rPr>
        <w:t xml:space="preserve">: </w:t>
      </w:r>
      <w:r w:rsidRPr="000D6523">
        <w:rPr>
          <w:rFonts w:asciiTheme="majorEastAsia" w:eastAsiaTheme="majorEastAsia" w:hAnsiTheme="majorEastAsia" w:hint="eastAsia"/>
        </w:rPr>
        <w:t>텍스트를 임베딩하여 조건으로 사용</w:t>
      </w:r>
    </w:p>
    <w:p w14:paraId="3EE9C0C8" w14:textId="17C28257" w:rsidR="002515AD" w:rsidRPr="000D6523" w:rsidRDefault="002515AD" w:rsidP="000D6523">
      <w:pPr>
        <w:pStyle w:val="a9"/>
        <w:rPr>
          <w:rFonts w:asciiTheme="majorEastAsia" w:eastAsiaTheme="majorEastAsia" w:hAnsiTheme="majorEastAsia" w:hint="eastAsia"/>
        </w:rPr>
      </w:pPr>
      <w:r w:rsidRPr="000D6523">
        <w:rPr>
          <w:rFonts w:asciiTheme="majorEastAsia" w:eastAsiaTheme="majorEastAsia" w:hAnsiTheme="majorEastAsia" w:hint="eastAsia"/>
        </w:rPr>
        <w:t>추론 과정은 "완전한 노이즈"에서 시작하여 점진적으로 노이즈를 제거하며 텍스트 조건에 부합하는 이미지를 생성하는 방식으로 진행된다.</w:t>
      </w:r>
    </w:p>
    <w:p w14:paraId="59CD4DAA" w14:textId="6A9C39D9" w:rsidR="00E97AD2" w:rsidRPr="000D6523" w:rsidRDefault="00E97AD2" w:rsidP="00E97AD2">
      <w:pPr>
        <w:pStyle w:val="2"/>
        <w:rPr>
          <w:rFonts w:asciiTheme="majorEastAsia" w:eastAsiaTheme="majorEastAsia" w:hAnsiTheme="majorEastAsia"/>
        </w:rPr>
      </w:pPr>
      <w:bookmarkStart w:id="46" w:name="_Toc196778652"/>
      <w:r w:rsidRPr="000D6523">
        <w:rPr>
          <w:rFonts w:asciiTheme="majorEastAsia" w:eastAsiaTheme="majorEastAsia" w:hAnsiTheme="majorEastAsia"/>
        </w:rPr>
        <w:t>확산 모델 (Diffusion Model) 개요</w:t>
      </w:r>
      <w:bookmarkEnd w:id="46"/>
    </w:p>
    <w:p w14:paraId="34296433" w14:textId="77777777" w:rsidR="00E97AD2" w:rsidRPr="000D6523" w:rsidRDefault="00E97AD2" w:rsidP="00E97AD2">
      <w:pPr>
        <w:pStyle w:val="a9"/>
        <w:rPr>
          <w:rFonts w:asciiTheme="majorEastAsia" w:eastAsiaTheme="majorEastAsia" w:hAnsiTheme="majorEastAsia"/>
        </w:rPr>
      </w:pPr>
      <w:r w:rsidRPr="000D6523">
        <w:rPr>
          <w:rFonts w:asciiTheme="majorEastAsia" w:eastAsiaTheme="majorEastAsia" w:hAnsiTheme="majorEastAsia"/>
        </w:rPr>
        <w:t xml:space="preserve">확산 모델은 이미지 생성 과정에서 </w:t>
      </w:r>
      <w:r w:rsidRPr="000D6523">
        <w:rPr>
          <w:rStyle w:val="afb"/>
          <w:rFonts w:asciiTheme="majorEastAsia" w:eastAsiaTheme="majorEastAsia" w:hAnsiTheme="majorEastAsia"/>
        </w:rPr>
        <w:t>노이즈 추가와 제거</w:t>
      </w:r>
      <w:r w:rsidRPr="000D6523">
        <w:rPr>
          <w:rFonts w:asciiTheme="majorEastAsia" w:eastAsiaTheme="majorEastAsia" w:hAnsiTheme="majorEastAsia"/>
        </w:rPr>
        <w:t>를 통해 이미지를 생성하는 방식이다. 이 과정은 크게 두 가지로 나뉜다:</w:t>
      </w:r>
    </w:p>
    <w:p w14:paraId="32F5D284" w14:textId="77777777" w:rsidR="00E97AD2" w:rsidRPr="000D6523" w:rsidRDefault="00E97AD2" w:rsidP="00E97AD2">
      <w:pPr>
        <w:pStyle w:val="a9"/>
        <w:rPr>
          <w:rFonts w:asciiTheme="majorEastAsia" w:eastAsiaTheme="majorEastAsia" w:hAnsiTheme="majorEastAsia"/>
        </w:rPr>
      </w:pPr>
      <w:r w:rsidRPr="000D6523">
        <w:rPr>
          <w:rStyle w:val="afb"/>
          <w:rFonts w:asciiTheme="majorEastAsia" w:eastAsiaTheme="majorEastAsia" w:hAnsiTheme="majorEastAsia"/>
        </w:rPr>
        <w:t>노이즈 첨가(Forward Process)</w:t>
      </w:r>
      <w:r w:rsidRPr="000D6523">
        <w:rPr>
          <w:rFonts w:asciiTheme="majorEastAsia" w:eastAsiaTheme="majorEastAsia" w:hAnsiTheme="majorEastAsia"/>
        </w:rPr>
        <w:t>: 원본 이미지에서 점진적으로 노이즈를 추가하여 최종적으로 완전한 노이즈 이미지를 생성하는 과정이다. 이 과정은 이미지에서 세부 정보를 점차적으로 제거한다.</w:t>
      </w:r>
    </w:p>
    <w:p w14:paraId="1B99F190" w14:textId="77777777" w:rsidR="00E97AD2" w:rsidRPr="000D6523" w:rsidRDefault="00E97AD2" w:rsidP="00E97AD2">
      <w:pPr>
        <w:pStyle w:val="a9"/>
        <w:rPr>
          <w:rFonts w:asciiTheme="majorEastAsia" w:eastAsiaTheme="majorEastAsia" w:hAnsiTheme="majorEastAsia"/>
        </w:rPr>
      </w:pPr>
      <w:r w:rsidRPr="000D6523">
        <w:rPr>
          <w:rStyle w:val="afb"/>
          <w:rFonts w:asciiTheme="majorEastAsia" w:eastAsiaTheme="majorEastAsia" w:hAnsiTheme="majorEastAsia"/>
        </w:rPr>
        <w:t>노이즈 제거(Reverse Process)</w:t>
      </w:r>
      <w:r w:rsidRPr="000D6523">
        <w:rPr>
          <w:rFonts w:asciiTheme="majorEastAsia" w:eastAsiaTheme="majorEastAsia" w:hAnsiTheme="majorEastAsia"/>
        </w:rPr>
        <w:t>: 학습된 모델을 사용하여 노이즈 이미지를 원본 이미지로 복원하는 과정이다. 모델은 이미지의 복원 과정을 통해 노이즈를 제거하며 최종적으로 고품질의 이미지를 생성한다.</w:t>
      </w:r>
    </w:p>
    <w:p w14:paraId="7BD4F275" w14:textId="16AAC7AE" w:rsidR="00E97AD2" w:rsidRPr="000D6523" w:rsidRDefault="00E97AD2" w:rsidP="00E97AD2">
      <w:pPr>
        <w:pStyle w:val="2"/>
        <w:rPr>
          <w:rFonts w:asciiTheme="majorEastAsia" w:eastAsiaTheme="majorEastAsia" w:hAnsiTheme="majorEastAsia"/>
        </w:rPr>
      </w:pPr>
      <w:bookmarkStart w:id="47" w:name="_Toc196778653"/>
      <w:r w:rsidRPr="000D6523">
        <w:rPr>
          <w:rFonts w:asciiTheme="majorEastAsia" w:eastAsiaTheme="majorEastAsia" w:hAnsiTheme="majorEastAsia"/>
        </w:rPr>
        <w:t>Stable Diffusion의 작동 원리</w:t>
      </w:r>
      <w:bookmarkEnd w:id="47"/>
    </w:p>
    <w:p w14:paraId="336667D8" w14:textId="77777777" w:rsidR="00E97AD2" w:rsidRPr="000D6523" w:rsidRDefault="00E97AD2" w:rsidP="00E97AD2">
      <w:pPr>
        <w:pStyle w:val="a9"/>
        <w:rPr>
          <w:rFonts w:asciiTheme="majorEastAsia" w:eastAsiaTheme="majorEastAsia" w:hAnsiTheme="majorEastAsia"/>
        </w:rPr>
      </w:pPr>
      <w:r w:rsidRPr="000D6523">
        <w:rPr>
          <w:rFonts w:asciiTheme="majorEastAsia" w:eastAsiaTheme="majorEastAsia" w:hAnsiTheme="majorEastAsia"/>
        </w:rPr>
        <w:t xml:space="preserve">Stable Diffusion의 작동 원리는 텍스트 설명을 기반으로 이미지를 생성하는 데 필요한 </w:t>
      </w:r>
      <w:r w:rsidRPr="000D6523">
        <w:rPr>
          <w:rStyle w:val="afb"/>
          <w:rFonts w:asciiTheme="majorEastAsia" w:eastAsiaTheme="majorEastAsia" w:hAnsiTheme="majorEastAsia"/>
        </w:rPr>
        <w:t>세 가지 주요 구성 요소</w:t>
      </w:r>
      <w:r w:rsidRPr="000D6523">
        <w:rPr>
          <w:rFonts w:asciiTheme="majorEastAsia" w:eastAsiaTheme="majorEastAsia" w:hAnsiTheme="majorEastAsia"/>
        </w:rPr>
        <w:t>로 나눠진다:</w:t>
      </w:r>
    </w:p>
    <w:p w14:paraId="7AAA8E53" w14:textId="77777777" w:rsidR="00E97AD2" w:rsidRPr="000D6523" w:rsidRDefault="00E97AD2" w:rsidP="00E97AD2">
      <w:pPr>
        <w:pStyle w:val="a9"/>
        <w:rPr>
          <w:rFonts w:asciiTheme="majorEastAsia" w:eastAsiaTheme="majorEastAsia" w:hAnsiTheme="majorEastAsia"/>
        </w:rPr>
      </w:pPr>
      <w:r w:rsidRPr="000D6523">
        <w:rPr>
          <w:rStyle w:val="afb"/>
          <w:rFonts w:asciiTheme="majorEastAsia" w:eastAsiaTheme="majorEastAsia" w:hAnsiTheme="majorEastAsia"/>
        </w:rPr>
        <w:t>노이즈 첨가 및 제거 과정</w:t>
      </w:r>
      <w:r w:rsidRPr="000D6523">
        <w:rPr>
          <w:rFonts w:asciiTheme="majorEastAsia" w:eastAsiaTheme="majorEastAsia" w:hAnsiTheme="majorEastAsia"/>
        </w:rPr>
        <w:t xml:space="preserve">: Stable Diffusion은 확산 모델의 원리를 확장하여 사용한다. 모델은 이미지를 점진적으로 생성하기 위해 </w:t>
      </w:r>
      <w:r w:rsidRPr="000D6523">
        <w:rPr>
          <w:rStyle w:val="afb"/>
          <w:rFonts w:asciiTheme="majorEastAsia" w:eastAsiaTheme="majorEastAsia" w:hAnsiTheme="majorEastAsia"/>
        </w:rPr>
        <w:t>DDPM(Denoising Diffusion Probabilistic Models)</w:t>
      </w:r>
      <w:r w:rsidRPr="000D6523">
        <w:rPr>
          <w:rFonts w:asciiTheme="majorEastAsia" w:eastAsiaTheme="majorEastAsia" w:hAnsiTheme="majorEastAsia"/>
        </w:rPr>
        <w:t xml:space="preserve"> 방식을 개선하여 사용하며, 텍스트에서 이미지를 생성하는 데 필요한 정보를 점진적으로 복원한다.</w:t>
      </w:r>
    </w:p>
    <w:p w14:paraId="7C230394" w14:textId="77777777" w:rsidR="00E97AD2" w:rsidRPr="000D6523" w:rsidRDefault="00E97AD2" w:rsidP="00E97AD2">
      <w:pPr>
        <w:pStyle w:val="a9"/>
        <w:rPr>
          <w:rFonts w:asciiTheme="majorEastAsia" w:eastAsiaTheme="majorEastAsia" w:hAnsiTheme="majorEastAsia"/>
        </w:rPr>
      </w:pPr>
      <w:r w:rsidRPr="000D6523">
        <w:rPr>
          <w:rStyle w:val="afb"/>
          <w:rFonts w:asciiTheme="majorEastAsia" w:eastAsiaTheme="majorEastAsia" w:hAnsiTheme="majorEastAsia"/>
        </w:rPr>
        <w:t>텍스트 임베딩</w:t>
      </w:r>
      <w:r w:rsidRPr="000D6523">
        <w:rPr>
          <w:rFonts w:asciiTheme="majorEastAsia" w:eastAsiaTheme="majorEastAsia" w:hAnsiTheme="majorEastAsia"/>
        </w:rPr>
        <w:t xml:space="preserve">: 텍스트 설명을 입력받아 벡터 형태로 변환하는 과정이다. Stable Diffusion은 이를 위해 </w:t>
      </w:r>
      <w:r w:rsidRPr="000D6523">
        <w:rPr>
          <w:rStyle w:val="afb"/>
          <w:rFonts w:asciiTheme="majorEastAsia" w:eastAsiaTheme="majorEastAsia" w:hAnsiTheme="majorEastAsia"/>
        </w:rPr>
        <w:t>CLIP 모델</w:t>
      </w:r>
      <w:r w:rsidRPr="000D6523">
        <w:rPr>
          <w:rFonts w:asciiTheme="majorEastAsia" w:eastAsiaTheme="majorEastAsia" w:hAnsiTheme="majorEastAsia"/>
        </w:rPr>
        <w:t>을 사용하여 텍스트를 효과적으로 임베딩한다. CLIP 모델은 텍스트와 이미지를 연결하는 강력한 도구로, 이를 통해 텍스트 설명을 정확하게 반영하는 이미지를 생성할 수 있다.</w:t>
      </w:r>
    </w:p>
    <w:p w14:paraId="664D47AA" w14:textId="059EDCF9" w:rsidR="00E97AD2" w:rsidRPr="000D6523" w:rsidRDefault="00E97AD2" w:rsidP="00E97AD2">
      <w:pPr>
        <w:pStyle w:val="a9"/>
        <w:rPr>
          <w:rFonts w:asciiTheme="majorEastAsia" w:eastAsiaTheme="majorEastAsia" w:hAnsiTheme="majorEastAsia"/>
        </w:rPr>
      </w:pPr>
      <w:r w:rsidRPr="000D6523">
        <w:rPr>
          <w:rStyle w:val="afb"/>
          <w:rFonts w:asciiTheme="majorEastAsia" w:eastAsiaTheme="majorEastAsia" w:hAnsiTheme="majorEastAsia"/>
        </w:rPr>
        <w:lastRenderedPageBreak/>
        <w:t>U-Net 아키텍처</w:t>
      </w:r>
      <w:r w:rsidRPr="000D6523">
        <w:rPr>
          <w:rFonts w:asciiTheme="majorEastAsia" w:eastAsiaTheme="majorEastAsia" w:hAnsiTheme="majorEastAsia"/>
        </w:rPr>
        <w:t>: Stable Diffusion은 이미지 생성에서 U-Net 아키텍처를 활용한다. 이 아키텍처는 다운샘플링(Downsampling)과 업샘플링(Upsampling)을 통해 정보를 효과적으로 전달하며, 이미지의 복원 과정을 효율적으로 수행한다.</w:t>
      </w:r>
    </w:p>
    <w:p w14:paraId="3DC32B2F" w14:textId="17AA7AC6" w:rsidR="00E97AD2" w:rsidRPr="000D6523" w:rsidRDefault="00E97AD2" w:rsidP="00E97AD2">
      <w:pPr>
        <w:pStyle w:val="2"/>
        <w:rPr>
          <w:rFonts w:asciiTheme="majorEastAsia" w:eastAsiaTheme="majorEastAsia" w:hAnsiTheme="majorEastAsia"/>
        </w:rPr>
      </w:pPr>
      <w:bookmarkStart w:id="48" w:name="_Toc196778654"/>
      <w:r w:rsidRPr="000D6523">
        <w:rPr>
          <w:rFonts w:asciiTheme="majorEastAsia" w:eastAsiaTheme="majorEastAsia" w:hAnsiTheme="majorEastAsia"/>
        </w:rPr>
        <w:t>Stable Diffusion의 학습 과정</w:t>
      </w:r>
      <w:bookmarkEnd w:id="48"/>
    </w:p>
    <w:p w14:paraId="035C8F88" w14:textId="77777777" w:rsidR="00E97AD2" w:rsidRPr="000D6523" w:rsidRDefault="00E97AD2" w:rsidP="00E97AD2">
      <w:pPr>
        <w:pStyle w:val="a9"/>
        <w:rPr>
          <w:rFonts w:asciiTheme="majorEastAsia" w:eastAsiaTheme="majorEastAsia" w:hAnsiTheme="majorEastAsia"/>
        </w:rPr>
      </w:pPr>
      <w:r w:rsidRPr="000D6523">
        <w:rPr>
          <w:rFonts w:asciiTheme="majorEastAsia" w:eastAsiaTheme="majorEastAsia" w:hAnsiTheme="majorEastAsia"/>
        </w:rPr>
        <w:t xml:space="preserve">Stable Diffusion은 대규모 </w:t>
      </w:r>
      <w:r w:rsidRPr="000D6523">
        <w:rPr>
          <w:rStyle w:val="afb"/>
          <w:rFonts w:asciiTheme="majorEastAsia" w:eastAsiaTheme="majorEastAsia" w:hAnsiTheme="majorEastAsia"/>
        </w:rPr>
        <w:t>텍스트-이미지 데이터셋</w:t>
      </w:r>
      <w:r w:rsidRPr="000D6523">
        <w:rPr>
          <w:rFonts w:asciiTheme="majorEastAsia" w:eastAsiaTheme="majorEastAsia" w:hAnsiTheme="majorEastAsia"/>
        </w:rPr>
        <w:t>을 기반으로 학습된다. 이 데이터셋은 이미지와 해당하는 텍스트 설명으로 구성되며, 모델은 텍스트 설명을 임베딩 벡터로 변환한 후, 노이즈를 제거하는 과정을 통해 고품질의 이미지를 생성하는 방법을 학습한다. 학습 과정에서 모델은 텍스트와 이미지 간의 관계를 학습하고, 이를 기반으로 다양한 텍스트 입력에 대해 적절한 이미지를 생성할 수 있다.</w:t>
      </w:r>
    </w:p>
    <w:p w14:paraId="10FB05A3" w14:textId="4E3E4004" w:rsidR="00E97AD2" w:rsidRPr="000D6523" w:rsidRDefault="00E97AD2" w:rsidP="00E97AD2">
      <w:pPr>
        <w:pStyle w:val="2"/>
        <w:rPr>
          <w:rFonts w:asciiTheme="majorEastAsia" w:eastAsiaTheme="majorEastAsia" w:hAnsiTheme="majorEastAsia"/>
        </w:rPr>
      </w:pPr>
      <w:bookmarkStart w:id="49" w:name="_Toc196778655"/>
      <w:r w:rsidRPr="000D6523">
        <w:rPr>
          <w:rFonts w:asciiTheme="majorEastAsia" w:eastAsiaTheme="majorEastAsia" w:hAnsiTheme="majorEastAsia"/>
        </w:rPr>
        <w:t>텍스트-이미지 매핑</w:t>
      </w:r>
      <w:bookmarkEnd w:id="49"/>
    </w:p>
    <w:p w14:paraId="0913FEA8" w14:textId="5561C4CD" w:rsidR="00E97AD2" w:rsidRPr="000D6523" w:rsidRDefault="00E97AD2" w:rsidP="00E97AD2">
      <w:pPr>
        <w:pStyle w:val="a9"/>
        <w:rPr>
          <w:rFonts w:asciiTheme="majorEastAsia" w:eastAsiaTheme="majorEastAsia" w:hAnsiTheme="majorEastAsia"/>
        </w:rPr>
      </w:pPr>
      <w:r w:rsidRPr="000D6523">
        <w:rPr>
          <w:rFonts w:asciiTheme="majorEastAsia" w:eastAsiaTheme="majorEastAsia" w:hAnsiTheme="majorEastAsia"/>
        </w:rPr>
        <w:t xml:space="preserve">Stable Diffusion은 텍스트를 이미지로 변환하기 위해 </w:t>
      </w:r>
      <w:r w:rsidRPr="000D6523">
        <w:rPr>
          <w:rStyle w:val="afb"/>
          <w:rFonts w:asciiTheme="majorEastAsia" w:eastAsiaTheme="majorEastAsia" w:hAnsiTheme="majorEastAsia"/>
        </w:rPr>
        <w:t>CLIP 모델</w:t>
      </w:r>
      <w:r w:rsidRPr="000D6523">
        <w:rPr>
          <w:rFonts w:asciiTheme="majorEastAsia" w:eastAsiaTheme="majorEastAsia" w:hAnsiTheme="majorEastAsia"/>
        </w:rPr>
        <w:t>을 사용한다. CLIP은 텍스트와 이미지를 동시에 처리할 수 있는 모델로, 텍스트 설명을 이미지와 일치하도록 학습한다. Stable Diffusion은 이 모델을 활용하여 텍스트와 이미지 간의 관계를 정확하게 파악하고, 텍스트에 적합한 이미지를 생성한다. 이 과정에서 텍스트의 의미를 정확히 반영하는 이미지를 점진적으로 생성한다.</w:t>
      </w:r>
    </w:p>
    <w:p w14:paraId="22C7E09D" w14:textId="6900AF57" w:rsidR="002515AD" w:rsidRPr="000D6523" w:rsidRDefault="002515AD" w:rsidP="00E97AD2">
      <w:pPr>
        <w:pStyle w:val="a9"/>
        <w:rPr>
          <w:rFonts w:asciiTheme="majorEastAsia" w:eastAsiaTheme="majorEastAsia" w:hAnsiTheme="majorEastAsia"/>
        </w:rPr>
      </w:pPr>
    </w:p>
    <w:p w14:paraId="413304D6" w14:textId="0301B0EF" w:rsidR="002515AD" w:rsidRPr="000D6523" w:rsidRDefault="002515AD" w:rsidP="002515AD">
      <w:pPr>
        <w:pStyle w:val="2"/>
        <w:rPr>
          <w:rFonts w:asciiTheme="majorEastAsia" w:eastAsiaTheme="majorEastAsia" w:hAnsiTheme="majorEastAsia"/>
        </w:rPr>
      </w:pPr>
      <w:bookmarkStart w:id="50" w:name="_Toc196778656"/>
      <w:r w:rsidRPr="000D6523">
        <w:rPr>
          <w:rFonts w:asciiTheme="majorEastAsia" w:eastAsiaTheme="majorEastAsia" w:hAnsiTheme="majorEastAsia"/>
        </w:rPr>
        <w:t xml:space="preserve">Stable Diffusion </w:t>
      </w:r>
      <w:r w:rsidR="001C7568">
        <w:rPr>
          <w:rFonts w:asciiTheme="majorEastAsia" w:eastAsiaTheme="majorEastAsia" w:hAnsiTheme="majorEastAsia" w:hint="eastAsia"/>
          <w:lang w:eastAsia="ko-KR"/>
        </w:rPr>
        <w:t>동작</w:t>
      </w:r>
      <w:r w:rsidR="001C7568">
        <w:rPr>
          <w:rFonts w:asciiTheme="majorEastAsia" w:eastAsiaTheme="majorEastAsia" w:hAnsiTheme="majorEastAsia" w:hint="cs"/>
        </w:rPr>
        <w:t xml:space="preserve"> </w:t>
      </w:r>
      <w:r w:rsidR="001C7568">
        <w:rPr>
          <w:rFonts w:asciiTheme="majorEastAsia" w:eastAsiaTheme="majorEastAsia" w:hAnsiTheme="majorEastAsia" w:hint="eastAsia"/>
          <w:lang w:eastAsia="ko-KR"/>
        </w:rPr>
        <w:t>과정</w:t>
      </w:r>
      <w:bookmarkEnd w:id="50"/>
    </w:p>
    <w:p w14:paraId="5D4D4C19" w14:textId="77777777" w:rsidR="002515AD" w:rsidRPr="000D6523" w:rsidRDefault="002515AD" w:rsidP="002515AD">
      <w:pPr>
        <w:pStyle w:val="a9"/>
        <w:rPr>
          <w:rFonts w:asciiTheme="majorEastAsia" w:eastAsiaTheme="majorEastAsia" w:hAnsiTheme="majorEastAsia"/>
        </w:rPr>
      </w:pPr>
      <w:r w:rsidRPr="000D6523">
        <w:rPr>
          <w:rFonts w:asciiTheme="majorEastAsia" w:eastAsiaTheme="majorEastAsia" w:hAnsiTheme="majorEastAsia"/>
        </w:rPr>
        <w:t>Stable Diffusion의 동작은 크게 다음과 같다.</w:t>
      </w:r>
    </w:p>
    <w:p w14:paraId="796D4A6C" w14:textId="77777777" w:rsidR="002515AD" w:rsidRPr="000D6523" w:rsidRDefault="002515AD" w:rsidP="002515AD">
      <w:pPr>
        <w:pStyle w:val="3"/>
        <w:rPr>
          <w:rFonts w:asciiTheme="majorEastAsia" w:eastAsiaTheme="majorEastAsia" w:hAnsiTheme="majorEastAsia"/>
        </w:rPr>
      </w:pPr>
      <w:bookmarkStart w:id="51" w:name="_Toc196778657"/>
      <w:r w:rsidRPr="000D6523">
        <w:rPr>
          <w:rFonts w:asciiTheme="majorEastAsia" w:eastAsiaTheme="majorEastAsia" w:hAnsiTheme="majorEastAsia"/>
        </w:rPr>
        <w:t>전체 동작 과정 요약</w:t>
      </w:r>
      <w:bookmarkEnd w:id="51"/>
    </w:p>
    <w:p w14:paraId="70CD0E49" w14:textId="77777777" w:rsidR="002515AD" w:rsidRPr="000D6523" w:rsidRDefault="002515AD" w:rsidP="000D6523">
      <w:pPr>
        <w:pStyle w:val="a9"/>
        <w:rPr>
          <w:rFonts w:asciiTheme="majorEastAsia" w:eastAsiaTheme="majorEastAsia" w:hAnsiTheme="majorEastAsia"/>
        </w:rPr>
      </w:pPr>
      <w:r w:rsidRPr="000D6523">
        <w:rPr>
          <w:rFonts w:asciiTheme="majorEastAsia" w:eastAsiaTheme="majorEastAsia" w:hAnsiTheme="majorEastAsia"/>
        </w:rPr>
        <w:t>입력 텍스트를 임베딩한다.</w:t>
      </w:r>
    </w:p>
    <w:p w14:paraId="05AA0CDF" w14:textId="77777777" w:rsidR="002515AD" w:rsidRPr="000D6523" w:rsidRDefault="002515AD" w:rsidP="000D6523">
      <w:pPr>
        <w:pStyle w:val="a9"/>
        <w:rPr>
          <w:rFonts w:asciiTheme="majorEastAsia" w:eastAsiaTheme="majorEastAsia" w:hAnsiTheme="majorEastAsia"/>
        </w:rPr>
      </w:pPr>
      <w:r w:rsidRPr="000D6523">
        <w:rPr>
          <w:rFonts w:asciiTheme="majorEastAsia" w:eastAsiaTheme="majorEastAsia" w:hAnsiTheme="majorEastAsia"/>
        </w:rPr>
        <w:t>latent 공간에서 시작점을 노이즈로 설정한다.</w:t>
      </w:r>
    </w:p>
    <w:p w14:paraId="67BC6E59" w14:textId="77777777" w:rsidR="002515AD" w:rsidRPr="000D6523" w:rsidRDefault="002515AD" w:rsidP="000D6523">
      <w:pPr>
        <w:pStyle w:val="a9"/>
        <w:rPr>
          <w:rFonts w:asciiTheme="majorEastAsia" w:eastAsiaTheme="majorEastAsia" w:hAnsiTheme="majorEastAsia"/>
        </w:rPr>
      </w:pPr>
      <w:r w:rsidRPr="000D6523">
        <w:rPr>
          <w:rFonts w:asciiTheme="majorEastAsia" w:eastAsiaTheme="majorEastAsia" w:hAnsiTheme="majorEastAsia"/>
        </w:rPr>
        <w:t>U-Net을 이용해 노이즈를 점진적으로 제거한다.</w:t>
      </w:r>
    </w:p>
    <w:p w14:paraId="42E23408" w14:textId="77777777" w:rsidR="002515AD" w:rsidRPr="000D6523" w:rsidRDefault="002515AD" w:rsidP="000D6523">
      <w:pPr>
        <w:pStyle w:val="a9"/>
        <w:rPr>
          <w:rFonts w:asciiTheme="majorEastAsia" w:eastAsiaTheme="majorEastAsia" w:hAnsiTheme="majorEastAsia"/>
        </w:rPr>
      </w:pPr>
      <w:r w:rsidRPr="000D6523">
        <w:rPr>
          <w:rFonts w:asciiTheme="majorEastAsia" w:eastAsiaTheme="majorEastAsia" w:hAnsiTheme="majorEastAsia"/>
        </w:rPr>
        <w:t>최종 latent를 VAE를 통해 디코딩하여 이미지를 복원한다.</w:t>
      </w:r>
    </w:p>
    <w:p w14:paraId="7AF2FFBA" w14:textId="77777777" w:rsidR="002515AD" w:rsidRPr="000D6523" w:rsidRDefault="002515AD" w:rsidP="002515AD">
      <w:pPr>
        <w:pStyle w:val="3"/>
        <w:rPr>
          <w:rFonts w:asciiTheme="majorEastAsia" w:eastAsiaTheme="majorEastAsia" w:hAnsiTheme="majorEastAsia"/>
        </w:rPr>
      </w:pPr>
      <w:bookmarkStart w:id="52" w:name="_Toc196778658"/>
      <w:r w:rsidRPr="000D6523">
        <w:rPr>
          <w:rFonts w:asciiTheme="majorEastAsia" w:eastAsiaTheme="majorEastAsia" w:hAnsiTheme="majorEastAsia"/>
        </w:rPr>
        <w:t>주요 전체 과정 의사코드</w:t>
      </w:r>
      <w:bookmarkEnd w:id="52"/>
    </w:p>
    <w:p w14:paraId="57498731" w14:textId="77777777" w:rsidR="002515AD" w:rsidRPr="000D6523" w:rsidRDefault="002515AD" w:rsidP="000D6523">
      <w:pPr>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1. 텍스트 임베딩</w:t>
      </w:r>
    </w:p>
    <w:p w14:paraId="3AD4501F" w14:textId="77777777" w:rsidR="002515AD" w:rsidRPr="000D6523" w:rsidRDefault="002515AD" w:rsidP="000D6523">
      <w:pPr>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text_embedding = TextEncoder(prompt)</w:t>
      </w:r>
    </w:p>
    <w:p w14:paraId="7E128F9F" w14:textId="77777777" w:rsidR="002515AD" w:rsidRPr="000D6523" w:rsidRDefault="002515AD" w:rsidP="000D6523">
      <w:pPr>
        <w:ind w:leftChars="400" w:left="800"/>
        <w:rPr>
          <w:rStyle w:val="HTML0"/>
          <w:rFonts w:asciiTheme="majorEastAsia" w:eastAsiaTheme="majorEastAsia" w:hAnsiTheme="majorEastAsia"/>
        </w:rPr>
      </w:pPr>
    </w:p>
    <w:p w14:paraId="291CC937" w14:textId="77777777" w:rsidR="002515AD" w:rsidRPr="000D6523" w:rsidRDefault="002515AD" w:rsidP="000D6523">
      <w:pPr>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2. 초기 노이즈 latent 생성</w:t>
      </w:r>
    </w:p>
    <w:p w14:paraId="505FFF99" w14:textId="77777777" w:rsidR="002515AD" w:rsidRPr="000D6523" w:rsidRDefault="002515AD" w:rsidP="000D6523">
      <w:pPr>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lastRenderedPageBreak/>
        <w:t>latent = sample_normal_distribution(shape=(batch_size, latent_dim))</w:t>
      </w:r>
    </w:p>
    <w:p w14:paraId="0DDD6867" w14:textId="77777777" w:rsidR="002515AD" w:rsidRPr="000D6523" w:rsidRDefault="002515AD" w:rsidP="000D6523">
      <w:pPr>
        <w:ind w:leftChars="400" w:left="800"/>
        <w:rPr>
          <w:rStyle w:val="HTML0"/>
          <w:rFonts w:asciiTheme="majorEastAsia" w:eastAsiaTheme="majorEastAsia" w:hAnsiTheme="majorEastAsia"/>
        </w:rPr>
      </w:pPr>
    </w:p>
    <w:p w14:paraId="01FAE667" w14:textId="77777777" w:rsidR="002515AD" w:rsidRPr="000D6523" w:rsidRDefault="002515AD" w:rsidP="000D6523">
      <w:pPr>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3. 노이즈 제거 반복</w:t>
      </w:r>
    </w:p>
    <w:p w14:paraId="1165ACA0" w14:textId="77777777" w:rsidR="002515AD" w:rsidRPr="000D6523" w:rsidRDefault="002515AD" w:rsidP="000D6523">
      <w:pPr>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for timestep in reversed(timesteps):</w:t>
      </w:r>
    </w:p>
    <w:p w14:paraId="049C3A3E" w14:textId="77777777" w:rsidR="002515AD" w:rsidRPr="000D6523" w:rsidRDefault="002515AD" w:rsidP="000D6523">
      <w:pPr>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noise_pred = UNet(latent, timestep, text_embedding)</w:t>
      </w:r>
    </w:p>
    <w:p w14:paraId="787304E8" w14:textId="77777777" w:rsidR="002515AD" w:rsidRPr="000D6523" w:rsidRDefault="002515AD" w:rsidP="000D6523">
      <w:pPr>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latent = update_latent(latent, noise_pred, timestep)</w:t>
      </w:r>
    </w:p>
    <w:p w14:paraId="6F9034CF" w14:textId="77777777" w:rsidR="002515AD" w:rsidRPr="000D6523" w:rsidRDefault="002515AD" w:rsidP="000D6523">
      <w:pPr>
        <w:ind w:leftChars="400" w:left="800"/>
        <w:rPr>
          <w:rStyle w:val="HTML0"/>
          <w:rFonts w:asciiTheme="majorEastAsia" w:eastAsiaTheme="majorEastAsia" w:hAnsiTheme="majorEastAsia"/>
        </w:rPr>
      </w:pPr>
    </w:p>
    <w:p w14:paraId="0A46E536" w14:textId="77777777" w:rsidR="002515AD" w:rsidRPr="000D6523" w:rsidRDefault="002515AD" w:rsidP="000D6523">
      <w:pPr>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4. latent를 디코딩하여 이미지 복원</w:t>
      </w:r>
    </w:p>
    <w:p w14:paraId="249E8054" w14:textId="7A31E816" w:rsidR="002515AD" w:rsidRPr="000D6523" w:rsidRDefault="002515AD" w:rsidP="000D6523">
      <w:pPr>
        <w:ind w:leftChars="400" w:left="800"/>
        <w:rPr>
          <w:rFonts w:asciiTheme="majorEastAsia" w:eastAsiaTheme="majorEastAsia" w:hAnsiTheme="majorEastAsia" w:cs="굴림체"/>
          <w:sz w:val="22"/>
          <w:szCs w:val="24"/>
        </w:rPr>
      </w:pPr>
      <w:r w:rsidRPr="000D6523">
        <w:rPr>
          <w:rStyle w:val="HTML0"/>
          <w:rFonts w:asciiTheme="majorEastAsia" w:eastAsiaTheme="majorEastAsia" w:hAnsiTheme="majorEastAsia"/>
        </w:rPr>
        <w:t>image = VAE_Decoder(latent)</w:t>
      </w:r>
    </w:p>
    <w:p w14:paraId="6FADE1F7" w14:textId="5FEF4B8A" w:rsidR="002515AD" w:rsidRPr="000D6523" w:rsidRDefault="002515AD" w:rsidP="000D6523">
      <w:pPr>
        <w:pStyle w:val="3"/>
        <w:rPr>
          <w:rFonts w:asciiTheme="majorEastAsia" w:eastAsiaTheme="majorEastAsia" w:hAnsiTheme="majorEastAsia"/>
        </w:rPr>
      </w:pPr>
      <w:bookmarkStart w:id="53" w:name="_Toc196778659"/>
      <w:r w:rsidRPr="000D6523">
        <w:rPr>
          <w:rFonts w:asciiTheme="majorEastAsia" w:eastAsiaTheme="majorEastAsia" w:hAnsiTheme="majorEastAsia"/>
        </w:rPr>
        <w:t>VAE (Variational Autoencoder)</w:t>
      </w:r>
      <w:bookmarkEnd w:id="53"/>
    </w:p>
    <w:p w14:paraId="7CC2BD8F" w14:textId="168EFC55" w:rsidR="002515AD" w:rsidRDefault="002515AD" w:rsidP="000D6523">
      <w:pPr>
        <w:pStyle w:val="a9"/>
        <w:rPr>
          <w:rFonts w:asciiTheme="majorEastAsia" w:eastAsiaTheme="majorEastAsia" w:hAnsiTheme="majorEastAsia"/>
        </w:rPr>
      </w:pPr>
      <w:r w:rsidRPr="000D6523">
        <w:rPr>
          <w:rFonts w:asciiTheme="majorEastAsia" w:eastAsiaTheme="majorEastAsia" w:hAnsiTheme="majorEastAsia"/>
        </w:rPr>
        <w:t xml:space="preserve">VAE는 </w:t>
      </w:r>
      <w:r w:rsidRPr="000D6523">
        <w:rPr>
          <w:rStyle w:val="afb"/>
          <w:rFonts w:asciiTheme="majorEastAsia" w:eastAsiaTheme="majorEastAsia" w:hAnsiTheme="majorEastAsia"/>
        </w:rPr>
        <w:t>이미지</w:t>
      </w:r>
      <w:r w:rsidRPr="000D6523">
        <w:rPr>
          <w:rFonts w:asciiTheme="majorEastAsia" w:eastAsiaTheme="majorEastAsia" w:hAnsiTheme="majorEastAsia"/>
        </w:rPr>
        <w:t xml:space="preserve">를 </w:t>
      </w:r>
      <w:r w:rsidRPr="000D6523">
        <w:rPr>
          <w:rStyle w:val="afb"/>
          <w:rFonts w:asciiTheme="majorEastAsia" w:eastAsiaTheme="majorEastAsia" w:hAnsiTheme="majorEastAsia"/>
        </w:rPr>
        <w:t>latent 공간</w:t>
      </w:r>
      <w:r w:rsidRPr="000D6523">
        <w:rPr>
          <w:rFonts w:asciiTheme="majorEastAsia" w:eastAsiaTheme="majorEastAsia" w:hAnsiTheme="majorEastAsia"/>
        </w:rPr>
        <w:t xml:space="preserve">으로 인코딩하고, latent를 다시 </w:t>
      </w:r>
      <w:r w:rsidRPr="000D6523">
        <w:rPr>
          <w:rStyle w:val="afb"/>
          <w:rFonts w:asciiTheme="majorEastAsia" w:eastAsiaTheme="majorEastAsia" w:hAnsiTheme="majorEastAsia"/>
        </w:rPr>
        <w:t>이미지</w:t>
      </w:r>
      <w:r w:rsidRPr="000D6523">
        <w:rPr>
          <w:rFonts w:asciiTheme="majorEastAsia" w:eastAsiaTheme="majorEastAsia" w:hAnsiTheme="majorEastAsia"/>
        </w:rPr>
        <w:t>로 복원하는 역할을 한다.</w:t>
      </w:r>
      <w:r w:rsidRPr="000D6523">
        <w:rPr>
          <w:rFonts w:asciiTheme="majorEastAsia" w:eastAsiaTheme="majorEastAsia" w:hAnsiTheme="majorEastAsia"/>
        </w:rPr>
        <w:br/>
        <w:t>Stable Diffusion에서는 고해상도 직접 처리를 피하고, 작은 크기의 latent 공간(예: 64x64x4)에서 연산을 수행하도록 한다.</w:t>
      </w:r>
    </w:p>
    <w:p w14:paraId="06730546" w14:textId="77777777" w:rsidR="000D6523" w:rsidRPr="000D6523" w:rsidRDefault="000D6523" w:rsidP="000D6523">
      <w:pPr>
        <w:pStyle w:val="a9"/>
        <w:rPr>
          <w:rFonts w:asciiTheme="majorEastAsia" w:eastAsiaTheme="majorEastAsia" w:hAnsiTheme="majorEastAsia" w:hint="eastAsia"/>
        </w:rPr>
      </w:pPr>
    </w:p>
    <w:p w14:paraId="55EF0877" w14:textId="33887F78" w:rsidR="002515AD" w:rsidRPr="000D6523" w:rsidRDefault="002515AD" w:rsidP="000D6523">
      <w:pPr>
        <w:pStyle w:val="a9"/>
      </w:pPr>
      <w:r w:rsidRPr="000D6523">
        <w:t>주요 동작 의사코드</w:t>
      </w:r>
      <w:r w:rsidR="000D6523">
        <w:rPr>
          <w:rFonts w:hint="eastAsia"/>
        </w:rPr>
        <w:t>:</w:t>
      </w:r>
    </w:p>
    <w:p w14:paraId="4E249E43" w14:textId="77777777" w:rsidR="002515AD" w:rsidRPr="000D6523" w:rsidRDefault="002515AD" w:rsidP="000D6523">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Encoder: 이미지 → latent</w:t>
      </w:r>
    </w:p>
    <w:p w14:paraId="6DD852CB" w14:textId="77777777" w:rsidR="002515AD" w:rsidRPr="000D6523" w:rsidRDefault="002515AD" w:rsidP="000D6523">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mu, sigma = Encoder(image)</w:t>
      </w:r>
    </w:p>
    <w:p w14:paraId="1EED2983" w14:textId="77777777" w:rsidR="002515AD" w:rsidRPr="000D6523" w:rsidRDefault="002515AD" w:rsidP="000D6523">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z = mu + sigma * random_normal_like(mu)  # reparameterization trick 사용</w:t>
      </w:r>
    </w:p>
    <w:p w14:paraId="0B5E527F" w14:textId="77777777" w:rsidR="002515AD" w:rsidRPr="000D6523" w:rsidRDefault="002515AD" w:rsidP="000D6523">
      <w:pPr>
        <w:pStyle w:val="HTML"/>
        <w:ind w:leftChars="400" w:left="800"/>
        <w:rPr>
          <w:rStyle w:val="HTML0"/>
          <w:rFonts w:asciiTheme="majorEastAsia" w:eastAsiaTheme="majorEastAsia" w:hAnsiTheme="majorEastAsia"/>
        </w:rPr>
      </w:pPr>
    </w:p>
    <w:p w14:paraId="3C8F85B0" w14:textId="77777777" w:rsidR="002515AD" w:rsidRPr="000D6523" w:rsidRDefault="002515AD" w:rsidP="000D6523">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Decoder: latent → 이미지</w:t>
      </w:r>
    </w:p>
    <w:p w14:paraId="69088993" w14:textId="77777777" w:rsidR="002515AD" w:rsidRPr="000D6523" w:rsidRDefault="002515AD" w:rsidP="000D6523">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reconstructed_image = Decoder(z)</w:t>
      </w:r>
    </w:p>
    <w:p w14:paraId="7F4DC884" w14:textId="77777777" w:rsidR="000D6523" w:rsidRPr="000D6523" w:rsidRDefault="000D6523" w:rsidP="000D6523">
      <w:pPr>
        <w:pStyle w:val="a9"/>
        <w:rPr>
          <w:rFonts w:asciiTheme="majorEastAsia" w:eastAsiaTheme="majorEastAsia" w:hAnsiTheme="majorEastAsia"/>
        </w:rPr>
      </w:pPr>
    </w:p>
    <w:p w14:paraId="0792C80A" w14:textId="66127E04" w:rsidR="002515AD" w:rsidRPr="000D6523" w:rsidRDefault="002515AD" w:rsidP="000D6523">
      <w:pPr>
        <w:pStyle w:val="a9"/>
        <w:rPr>
          <w:rFonts w:asciiTheme="majorEastAsia" w:eastAsiaTheme="majorEastAsia" w:hAnsiTheme="majorEastAsia"/>
        </w:rPr>
      </w:pPr>
      <w:r w:rsidRPr="000D6523">
        <w:rPr>
          <w:rFonts w:asciiTheme="majorEastAsia" w:eastAsiaTheme="majorEastAsia" w:hAnsiTheme="majorEastAsia"/>
        </w:rPr>
        <w:t>설명</w:t>
      </w:r>
      <w:r w:rsidR="000D6523" w:rsidRPr="000D6523">
        <w:rPr>
          <w:rFonts w:asciiTheme="majorEastAsia" w:eastAsiaTheme="majorEastAsia" w:hAnsiTheme="majorEastAsia" w:hint="eastAsia"/>
        </w:rPr>
        <w:t>:</w:t>
      </w:r>
    </w:p>
    <w:p w14:paraId="2510CFDF" w14:textId="6F46A20A" w:rsidR="002515AD" w:rsidRPr="00A609B8" w:rsidRDefault="002515AD" w:rsidP="002515AD">
      <w:pPr>
        <w:pStyle w:val="afc"/>
        <w:numPr>
          <w:ilvl w:val="0"/>
          <w:numId w:val="41"/>
        </w:numPr>
        <w:spacing w:before="100" w:beforeAutospacing="1" w:after="100" w:afterAutospacing="1"/>
        <w:rPr>
          <w:rFonts w:asciiTheme="majorEastAsia" w:eastAsiaTheme="majorEastAsia" w:hAnsiTheme="majorEastAsia"/>
          <w:sz w:val="22"/>
        </w:rPr>
      </w:pPr>
      <w:r w:rsidRPr="00A609B8">
        <w:rPr>
          <w:rStyle w:val="afb"/>
          <w:rFonts w:asciiTheme="majorEastAsia" w:eastAsiaTheme="majorEastAsia" w:hAnsiTheme="majorEastAsia"/>
          <w:sz w:val="22"/>
        </w:rPr>
        <w:t>Encoder</w:t>
      </w:r>
      <w:r w:rsidRPr="00A609B8">
        <w:rPr>
          <w:rFonts w:asciiTheme="majorEastAsia" w:eastAsiaTheme="majorEastAsia" w:hAnsiTheme="majorEastAsia"/>
          <w:sz w:val="22"/>
        </w:rPr>
        <w:t xml:space="preserve">는 입력 이미지를 압축하여 </w:t>
      </w:r>
      <w:r w:rsidRPr="00A609B8">
        <w:rPr>
          <w:rStyle w:val="katex"/>
          <w:rFonts w:asciiTheme="majorEastAsia" w:eastAsiaTheme="majorEastAsia" w:hAnsiTheme="majorEastAsia"/>
          <w:sz w:val="22"/>
        </w:rPr>
        <w:t>μ(x)</w:t>
      </w:r>
      <w:r w:rsidRPr="00A609B8">
        <w:rPr>
          <w:rFonts w:asciiTheme="majorEastAsia" w:eastAsiaTheme="majorEastAsia" w:hAnsiTheme="majorEastAsia"/>
          <w:sz w:val="22"/>
        </w:rPr>
        <w:t xml:space="preserve">, </w:t>
      </w:r>
      <w:r w:rsidRPr="00A609B8">
        <w:rPr>
          <w:rStyle w:val="katex"/>
          <w:rFonts w:asciiTheme="majorEastAsia" w:eastAsiaTheme="majorEastAsia" w:hAnsiTheme="majorEastAsia"/>
          <w:sz w:val="22"/>
        </w:rPr>
        <w:t>σ(x)</w:t>
      </w:r>
      <w:r w:rsidR="000D6523" w:rsidRPr="00A609B8">
        <w:rPr>
          <w:rFonts w:asciiTheme="majorEastAsia" w:eastAsiaTheme="majorEastAsia" w:hAnsiTheme="majorEastAsia"/>
          <w:sz w:val="22"/>
        </w:rPr>
        <w:t xml:space="preserve"> </w:t>
      </w:r>
      <w:r w:rsidRPr="00A609B8">
        <w:rPr>
          <w:rFonts w:asciiTheme="majorEastAsia" w:eastAsiaTheme="majorEastAsia" w:hAnsiTheme="majorEastAsia"/>
          <w:sz w:val="22"/>
        </w:rPr>
        <w:t>를 생성한다.</w:t>
      </w:r>
    </w:p>
    <w:p w14:paraId="1103663F" w14:textId="77777777" w:rsidR="002515AD" w:rsidRPr="00A609B8" w:rsidRDefault="002515AD" w:rsidP="002515AD">
      <w:pPr>
        <w:pStyle w:val="afc"/>
        <w:numPr>
          <w:ilvl w:val="0"/>
          <w:numId w:val="41"/>
        </w:numPr>
        <w:spacing w:before="100" w:beforeAutospacing="1" w:after="100" w:afterAutospacing="1"/>
        <w:rPr>
          <w:rFonts w:asciiTheme="majorEastAsia" w:eastAsiaTheme="majorEastAsia" w:hAnsiTheme="majorEastAsia"/>
          <w:sz w:val="22"/>
        </w:rPr>
      </w:pPr>
      <w:r w:rsidRPr="00A609B8">
        <w:rPr>
          <w:rStyle w:val="afb"/>
          <w:rFonts w:asciiTheme="majorEastAsia" w:eastAsiaTheme="majorEastAsia" w:hAnsiTheme="majorEastAsia"/>
          <w:sz w:val="22"/>
        </w:rPr>
        <w:t>Reparameterization Trick</w:t>
      </w:r>
      <w:r w:rsidRPr="00A609B8">
        <w:rPr>
          <w:rFonts w:asciiTheme="majorEastAsia" w:eastAsiaTheme="majorEastAsia" w:hAnsiTheme="majorEastAsia"/>
          <w:sz w:val="22"/>
        </w:rPr>
        <w:t xml:space="preserve">을 이용하여 latent </w:t>
      </w:r>
      <w:r w:rsidRPr="00A609B8">
        <w:rPr>
          <w:rStyle w:val="katex"/>
          <w:rFonts w:asciiTheme="majorEastAsia" w:eastAsiaTheme="majorEastAsia" w:hAnsiTheme="majorEastAsia"/>
          <w:sz w:val="22"/>
        </w:rPr>
        <w:t>zz</w:t>
      </w:r>
      <w:r w:rsidRPr="00A609B8">
        <w:rPr>
          <w:rFonts w:asciiTheme="majorEastAsia" w:eastAsiaTheme="majorEastAsia" w:hAnsiTheme="majorEastAsia"/>
          <w:sz w:val="22"/>
        </w:rPr>
        <w:t>를 샘플링한다.</w:t>
      </w:r>
    </w:p>
    <w:p w14:paraId="4A763642" w14:textId="77777777" w:rsidR="002515AD" w:rsidRPr="00A609B8" w:rsidRDefault="002515AD" w:rsidP="002515AD">
      <w:pPr>
        <w:pStyle w:val="afc"/>
        <w:numPr>
          <w:ilvl w:val="0"/>
          <w:numId w:val="41"/>
        </w:numPr>
        <w:spacing w:before="100" w:beforeAutospacing="1" w:after="100" w:afterAutospacing="1"/>
        <w:rPr>
          <w:rFonts w:asciiTheme="majorEastAsia" w:eastAsiaTheme="majorEastAsia" w:hAnsiTheme="majorEastAsia"/>
          <w:sz w:val="22"/>
        </w:rPr>
      </w:pPr>
      <w:r w:rsidRPr="00A609B8">
        <w:rPr>
          <w:rStyle w:val="afb"/>
          <w:rFonts w:asciiTheme="majorEastAsia" w:eastAsiaTheme="majorEastAsia" w:hAnsiTheme="majorEastAsia"/>
          <w:sz w:val="22"/>
        </w:rPr>
        <w:t>Decoder</w:t>
      </w:r>
      <w:r w:rsidRPr="00A609B8">
        <w:rPr>
          <w:rFonts w:asciiTheme="majorEastAsia" w:eastAsiaTheme="majorEastAsia" w:hAnsiTheme="majorEastAsia"/>
          <w:sz w:val="22"/>
        </w:rPr>
        <w:t xml:space="preserve">는 latent </w:t>
      </w:r>
      <w:r w:rsidRPr="00A609B8">
        <w:rPr>
          <w:rStyle w:val="katex"/>
          <w:rFonts w:asciiTheme="majorEastAsia" w:eastAsiaTheme="majorEastAsia" w:hAnsiTheme="majorEastAsia"/>
          <w:sz w:val="22"/>
        </w:rPr>
        <w:t>zz</w:t>
      </w:r>
      <w:r w:rsidRPr="00A609B8">
        <w:rPr>
          <w:rFonts w:asciiTheme="majorEastAsia" w:eastAsiaTheme="majorEastAsia" w:hAnsiTheme="majorEastAsia"/>
          <w:sz w:val="22"/>
        </w:rPr>
        <w:t>를 받아 이미지를 복원한다.</w:t>
      </w:r>
    </w:p>
    <w:p w14:paraId="340C64BC" w14:textId="6C091571" w:rsidR="002515AD" w:rsidRPr="000D6523" w:rsidRDefault="002515AD" w:rsidP="002515AD">
      <w:pPr>
        <w:rPr>
          <w:rFonts w:asciiTheme="majorEastAsia" w:eastAsiaTheme="majorEastAsia" w:hAnsiTheme="majorEastAsia"/>
        </w:rPr>
      </w:pPr>
    </w:p>
    <w:p w14:paraId="5A814335" w14:textId="03607D7E" w:rsidR="002515AD" w:rsidRPr="000D6523" w:rsidRDefault="002515AD" w:rsidP="000D6523">
      <w:pPr>
        <w:pStyle w:val="3"/>
      </w:pPr>
      <w:bookmarkStart w:id="54" w:name="_Toc196778660"/>
      <w:r w:rsidRPr="000D6523">
        <w:lastRenderedPageBreak/>
        <w:t>U-Net</w:t>
      </w:r>
      <w:bookmarkEnd w:id="54"/>
    </w:p>
    <w:p w14:paraId="2BFC29F6" w14:textId="49DE7B41" w:rsidR="002515AD" w:rsidRPr="000D6523" w:rsidRDefault="002515AD" w:rsidP="000D7D60">
      <w:pPr>
        <w:pStyle w:val="a9"/>
      </w:pPr>
      <w:r w:rsidRPr="000D6523">
        <w:t xml:space="preserve">U-Net은 </w:t>
      </w:r>
      <w:r w:rsidRPr="000D6523">
        <w:rPr>
          <w:rStyle w:val="afb"/>
          <w:rFonts w:asciiTheme="majorEastAsia" w:eastAsiaTheme="majorEastAsia" w:hAnsiTheme="majorEastAsia"/>
        </w:rPr>
        <w:t>노이즈가 낀 latent</w:t>
      </w:r>
      <w:r w:rsidRPr="000D6523">
        <w:t>를 입력받아,</w:t>
      </w:r>
      <w:r w:rsidRPr="000D6523">
        <w:br/>
        <w:t>"어떤 노이즈가 섞였는지"를 예측하여 노이즈를 제거하는 네트워크이다.</w:t>
      </w:r>
    </w:p>
    <w:p w14:paraId="03E296D1" w14:textId="77777777" w:rsidR="002515AD" w:rsidRPr="000D6523" w:rsidRDefault="002515AD" w:rsidP="000D7D60">
      <w:pPr>
        <w:pStyle w:val="a9"/>
      </w:pPr>
      <w:r w:rsidRPr="000D6523">
        <w:t xml:space="preserve">Stable Diffusion에서는 일반 U-Net에 </w:t>
      </w:r>
      <w:r w:rsidRPr="000D6523">
        <w:rPr>
          <w:rStyle w:val="afb"/>
          <w:rFonts w:asciiTheme="majorEastAsia" w:eastAsiaTheme="majorEastAsia" w:hAnsiTheme="majorEastAsia"/>
        </w:rPr>
        <w:t>Cross-Attention</w:t>
      </w:r>
      <w:r w:rsidRPr="000D6523">
        <w:t xml:space="preserve"> 구조를 추가하여, 텍스트 조건을 이미지 복원 과정에 통합한다.</w:t>
      </w:r>
    </w:p>
    <w:p w14:paraId="26C0783D" w14:textId="77777777" w:rsidR="002515AD" w:rsidRPr="000D6523" w:rsidRDefault="002515AD" w:rsidP="002515AD">
      <w:pPr>
        <w:pStyle w:val="3"/>
        <w:rPr>
          <w:rFonts w:asciiTheme="majorEastAsia" w:eastAsiaTheme="majorEastAsia" w:hAnsiTheme="majorEastAsia"/>
        </w:rPr>
      </w:pPr>
      <w:bookmarkStart w:id="55" w:name="_Toc196778661"/>
      <w:r w:rsidRPr="000D6523">
        <w:rPr>
          <w:rFonts w:asciiTheme="majorEastAsia" w:eastAsiaTheme="majorEastAsia" w:hAnsiTheme="majorEastAsia"/>
        </w:rPr>
        <w:t>주요 동작 의사코드</w:t>
      </w:r>
      <w:bookmarkEnd w:id="55"/>
    </w:p>
    <w:p w14:paraId="40D18B5C" w14:textId="77777777" w:rsidR="002515AD" w:rsidRPr="000D6523" w:rsidRDefault="002515AD" w:rsidP="000D7D60">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def UNet(latent, timestep, text_embedding):</w:t>
      </w:r>
    </w:p>
    <w:p w14:paraId="41DC2209" w14:textId="77777777" w:rsidR="002515AD" w:rsidRPr="000D6523" w:rsidRDefault="002515AD" w:rsidP="000D7D60">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x = initial_conv(latent)</w:t>
      </w:r>
    </w:p>
    <w:p w14:paraId="35129667" w14:textId="77777777" w:rsidR="002515AD" w:rsidRPr="000D6523" w:rsidRDefault="002515AD" w:rsidP="000D7D60">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w:t>
      </w:r>
    </w:p>
    <w:p w14:paraId="2520ACCF" w14:textId="77777777" w:rsidR="002515AD" w:rsidRPr="000D6523" w:rsidRDefault="002515AD" w:rsidP="000D7D60">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for down_block in downsampling_path:</w:t>
      </w:r>
    </w:p>
    <w:p w14:paraId="71924E4C" w14:textId="77777777" w:rsidR="002515AD" w:rsidRPr="000D6523" w:rsidRDefault="002515AD" w:rsidP="000D7D60">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x = down_block(x)</w:t>
      </w:r>
    </w:p>
    <w:p w14:paraId="14D2B64B" w14:textId="77777777" w:rsidR="002515AD" w:rsidRPr="000D6523" w:rsidRDefault="002515AD" w:rsidP="000D7D60">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x = cross_attention(x, text_embedding)</w:t>
      </w:r>
    </w:p>
    <w:p w14:paraId="72A8184F" w14:textId="77777777" w:rsidR="002515AD" w:rsidRPr="000D6523" w:rsidRDefault="002515AD" w:rsidP="000D7D60">
      <w:pPr>
        <w:pStyle w:val="HTML"/>
        <w:ind w:leftChars="400" w:left="800"/>
        <w:rPr>
          <w:rStyle w:val="HTML0"/>
          <w:rFonts w:asciiTheme="majorEastAsia" w:eastAsiaTheme="majorEastAsia" w:hAnsiTheme="majorEastAsia"/>
        </w:rPr>
      </w:pPr>
    </w:p>
    <w:p w14:paraId="35B99053" w14:textId="77777777" w:rsidR="002515AD" w:rsidRPr="000D6523" w:rsidRDefault="002515AD" w:rsidP="000D7D60">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x = bottleneck(x)</w:t>
      </w:r>
    </w:p>
    <w:p w14:paraId="2AE2A349" w14:textId="77777777" w:rsidR="002515AD" w:rsidRPr="000D6523" w:rsidRDefault="002515AD" w:rsidP="000D7D60">
      <w:pPr>
        <w:pStyle w:val="HTML"/>
        <w:ind w:leftChars="400" w:left="800"/>
        <w:rPr>
          <w:rStyle w:val="HTML0"/>
          <w:rFonts w:asciiTheme="majorEastAsia" w:eastAsiaTheme="majorEastAsia" w:hAnsiTheme="majorEastAsia"/>
        </w:rPr>
      </w:pPr>
    </w:p>
    <w:p w14:paraId="539EE6E8" w14:textId="77777777" w:rsidR="002515AD" w:rsidRPr="000D6523" w:rsidRDefault="002515AD" w:rsidP="000D7D60">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for up_block in upsampling_path:</w:t>
      </w:r>
    </w:p>
    <w:p w14:paraId="120D45C0" w14:textId="77777777" w:rsidR="002515AD" w:rsidRPr="000D6523" w:rsidRDefault="002515AD" w:rsidP="000D7D60">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x = up_block(x)</w:t>
      </w:r>
    </w:p>
    <w:p w14:paraId="223986B5" w14:textId="77777777" w:rsidR="002515AD" w:rsidRPr="000D6523" w:rsidRDefault="002515AD" w:rsidP="000D7D60">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x = cross_attention(x, text_embedding)</w:t>
      </w:r>
    </w:p>
    <w:p w14:paraId="13F18AD3" w14:textId="77777777" w:rsidR="002515AD" w:rsidRPr="000D6523" w:rsidRDefault="002515AD" w:rsidP="000D7D60">
      <w:pPr>
        <w:pStyle w:val="HTML"/>
        <w:ind w:leftChars="400" w:left="800"/>
        <w:rPr>
          <w:rStyle w:val="HTML0"/>
          <w:rFonts w:asciiTheme="majorEastAsia" w:eastAsiaTheme="majorEastAsia" w:hAnsiTheme="majorEastAsia"/>
        </w:rPr>
      </w:pPr>
    </w:p>
    <w:p w14:paraId="3467758E" w14:textId="77777777" w:rsidR="002515AD" w:rsidRPr="000D6523" w:rsidRDefault="002515AD" w:rsidP="000D7D60">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output = final_conv(x)</w:t>
      </w:r>
    </w:p>
    <w:p w14:paraId="00158535" w14:textId="77777777" w:rsidR="002515AD" w:rsidRPr="000D6523" w:rsidRDefault="002515AD" w:rsidP="000D7D60">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return output  # 예측한 노이즈</w:t>
      </w:r>
    </w:p>
    <w:p w14:paraId="54A3F3B5" w14:textId="77777777" w:rsidR="002515AD" w:rsidRPr="000D6523" w:rsidRDefault="002515AD" w:rsidP="002515AD">
      <w:pPr>
        <w:pStyle w:val="3"/>
        <w:rPr>
          <w:rFonts w:asciiTheme="majorEastAsia" w:eastAsiaTheme="majorEastAsia" w:hAnsiTheme="majorEastAsia"/>
        </w:rPr>
      </w:pPr>
      <w:bookmarkStart w:id="56" w:name="_Toc196778662"/>
      <w:r w:rsidRPr="000D6523">
        <w:rPr>
          <w:rFonts w:asciiTheme="majorEastAsia" w:eastAsiaTheme="majorEastAsia" w:hAnsiTheme="majorEastAsia"/>
        </w:rPr>
        <w:t>설명</w:t>
      </w:r>
      <w:bookmarkEnd w:id="56"/>
    </w:p>
    <w:p w14:paraId="30C93C1A" w14:textId="77777777" w:rsidR="002515AD" w:rsidRPr="000D7D60" w:rsidRDefault="002515AD" w:rsidP="002515AD">
      <w:pPr>
        <w:pStyle w:val="afc"/>
        <w:numPr>
          <w:ilvl w:val="0"/>
          <w:numId w:val="42"/>
        </w:numPr>
        <w:spacing w:before="100" w:beforeAutospacing="1" w:after="100" w:afterAutospacing="1"/>
        <w:rPr>
          <w:rFonts w:asciiTheme="majorEastAsia" w:eastAsiaTheme="majorEastAsia" w:hAnsiTheme="majorEastAsia"/>
          <w:sz w:val="22"/>
        </w:rPr>
      </w:pPr>
      <w:r w:rsidRPr="000D7D60">
        <w:rPr>
          <w:rFonts w:asciiTheme="majorEastAsia" w:eastAsiaTheme="majorEastAsia" w:hAnsiTheme="majorEastAsia"/>
          <w:sz w:val="22"/>
        </w:rPr>
        <w:t>다운샘플링 → 업샘플링 경로를 통해 특징을 추출하고 복원한다.</w:t>
      </w:r>
    </w:p>
    <w:p w14:paraId="33136E4A" w14:textId="77777777" w:rsidR="002515AD" w:rsidRPr="000D7D60" w:rsidRDefault="002515AD" w:rsidP="002515AD">
      <w:pPr>
        <w:pStyle w:val="afc"/>
        <w:numPr>
          <w:ilvl w:val="0"/>
          <w:numId w:val="42"/>
        </w:numPr>
        <w:spacing w:before="100" w:beforeAutospacing="1" w:after="100" w:afterAutospacing="1"/>
        <w:rPr>
          <w:rFonts w:asciiTheme="majorEastAsia" w:eastAsiaTheme="majorEastAsia" w:hAnsiTheme="majorEastAsia"/>
          <w:sz w:val="22"/>
        </w:rPr>
      </w:pPr>
      <w:r w:rsidRPr="000D7D60">
        <w:rPr>
          <w:rFonts w:asciiTheme="majorEastAsia" w:eastAsiaTheme="majorEastAsia" w:hAnsiTheme="majorEastAsia"/>
          <w:sz w:val="22"/>
        </w:rPr>
        <w:t xml:space="preserve">각 주요 블록에서는 </w:t>
      </w:r>
      <w:r w:rsidRPr="000D7D60">
        <w:rPr>
          <w:rStyle w:val="afb"/>
          <w:rFonts w:asciiTheme="majorEastAsia" w:eastAsiaTheme="majorEastAsia" w:hAnsiTheme="majorEastAsia"/>
          <w:sz w:val="22"/>
        </w:rPr>
        <w:t>Cross-Attention</w:t>
      </w:r>
      <w:r w:rsidRPr="000D7D60">
        <w:rPr>
          <w:rFonts w:asciiTheme="majorEastAsia" w:eastAsiaTheme="majorEastAsia" w:hAnsiTheme="majorEastAsia"/>
          <w:sz w:val="22"/>
        </w:rPr>
        <w:t>을 수행하여 텍스트 정보를 반영한다.</w:t>
      </w:r>
    </w:p>
    <w:p w14:paraId="0B7AD33E" w14:textId="77777777" w:rsidR="002515AD" w:rsidRPr="000D7D60" w:rsidRDefault="002515AD" w:rsidP="002515AD">
      <w:pPr>
        <w:pStyle w:val="afc"/>
        <w:numPr>
          <w:ilvl w:val="0"/>
          <w:numId w:val="42"/>
        </w:numPr>
        <w:spacing w:before="100" w:beforeAutospacing="1" w:after="100" w:afterAutospacing="1"/>
        <w:rPr>
          <w:rFonts w:asciiTheme="majorEastAsia" w:eastAsiaTheme="majorEastAsia" w:hAnsiTheme="majorEastAsia"/>
          <w:sz w:val="22"/>
        </w:rPr>
      </w:pPr>
      <w:r w:rsidRPr="000D7D60">
        <w:rPr>
          <w:rFonts w:asciiTheme="majorEastAsia" w:eastAsiaTheme="majorEastAsia" w:hAnsiTheme="majorEastAsia"/>
          <w:sz w:val="22"/>
        </w:rPr>
        <w:t xml:space="preserve">최종적으로 현재 latent에 섞여 있는 </w:t>
      </w:r>
      <w:r w:rsidRPr="000D7D60">
        <w:rPr>
          <w:rStyle w:val="afb"/>
          <w:rFonts w:asciiTheme="majorEastAsia" w:eastAsiaTheme="majorEastAsia" w:hAnsiTheme="majorEastAsia"/>
          <w:sz w:val="22"/>
        </w:rPr>
        <w:t>노이즈</w:t>
      </w:r>
      <w:r w:rsidRPr="000D7D60">
        <w:rPr>
          <w:rFonts w:asciiTheme="majorEastAsia" w:eastAsiaTheme="majorEastAsia" w:hAnsiTheme="majorEastAsia"/>
          <w:sz w:val="22"/>
        </w:rPr>
        <w:t>를 예측하여 반환한다.</w:t>
      </w:r>
    </w:p>
    <w:p w14:paraId="0206BA82" w14:textId="2080D297" w:rsidR="002515AD" w:rsidRPr="000D6523" w:rsidRDefault="002515AD" w:rsidP="002515AD">
      <w:pPr>
        <w:rPr>
          <w:rFonts w:asciiTheme="majorEastAsia" w:eastAsiaTheme="majorEastAsia" w:hAnsiTheme="majorEastAsia"/>
        </w:rPr>
      </w:pPr>
    </w:p>
    <w:p w14:paraId="572DBD8E" w14:textId="57246E60" w:rsidR="002515AD" w:rsidRPr="000D6523" w:rsidRDefault="002515AD" w:rsidP="000D7D60">
      <w:pPr>
        <w:pStyle w:val="3"/>
      </w:pPr>
      <w:bookmarkStart w:id="57" w:name="_Toc196778663"/>
      <w:r w:rsidRPr="000D6523">
        <w:lastRenderedPageBreak/>
        <w:t>Text Encoder (CLIP Text Encoder)</w:t>
      </w:r>
      <w:bookmarkEnd w:id="57"/>
    </w:p>
    <w:p w14:paraId="10CDD080" w14:textId="77777777" w:rsidR="002515AD" w:rsidRPr="000D6523" w:rsidRDefault="002515AD" w:rsidP="000D7D60">
      <w:pPr>
        <w:pStyle w:val="a9"/>
      </w:pPr>
      <w:r w:rsidRPr="000D6523">
        <w:t>Text Encoder는 텍스트 프롬프트를 받아, U-Net의 Attention 모듈에서 사용 가능한 고정 크기의 임베딩 벡터로 변환하는 역할을 한다.</w:t>
      </w:r>
      <w:r w:rsidRPr="000D6523">
        <w:br/>
        <w:t>Stable Diffusion에서는 OpenAI CLIP의 Text Encoder를 변형하여 사용한다.</w:t>
      </w:r>
    </w:p>
    <w:p w14:paraId="42C475CC" w14:textId="77777777" w:rsidR="002515AD" w:rsidRPr="000D6523" w:rsidRDefault="002515AD" w:rsidP="000D7D60">
      <w:pPr>
        <w:pStyle w:val="a9"/>
      </w:pPr>
      <w:r w:rsidRPr="000D6523">
        <w:t>주요 동작 의사코드</w:t>
      </w:r>
    </w:p>
    <w:p w14:paraId="05E7EEE7" w14:textId="77777777" w:rsidR="002515AD" w:rsidRPr="000D6523" w:rsidRDefault="002515AD" w:rsidP="000D7D60">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def TextEncoder(prompt):</w:t>
      </w:r>
    </w:p>
    <w:p w14:paraId="2DC4B497" w14:textId="77777777" w:rsidR="002515AD" w:rsidRPr="000D6523" w:rsidRDefault="002515AD" w:rsidP="000D7D60">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tokens = tokenize(prompt)</w:t>
      </w:r>
    </w:p>
    <w:p w14:paraId="6E50BFD2" w14:textId="77777777" w:rsidR="002515AD" w:rsidRPr="000D6523" w:rsidRDefault="002515AD" w:rsidP="000D7D60">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text_embedding = transformer_encoder(tokens)</w:t>
      </w:r>
    </w:p>
    <w:p w14:paraId="2ADBD99F" w14:textId="77777777" w:rsidR="002515AD" w:rsidRPr="000D6523" w:rsidRDefault="002515AD" w:rsidP="000D7D60">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return text_embedding</w:t>
      </w:r>
    </w:p>
    <w:p w14:paraId="633277BA" w14:textId="77777777" w:rsidR="000D7D60" w:rsidRDefault="000D7D60" w:rsidP="000D7D60">
      <w:pPr>
        <w:pStyle w:val="a9"/>
      </w:pPr>
    </w:p>
    <w:p w14:paraId="4F3865D4" w14:textId="2BAB3C3B" w:rsidR="002515AD" w:rsidRPr="000D6523" w:rsidRDefault="002515AD" w:rsidP="000D7D60">
      <w:pPr>
        <w:pStyle w:val="a9"/>
      </w:pPr>
      <w:r w:rsidRPr="000D6523">
        <w:t>설명</w:t>
      </w:r>
    </w:p>
    <w:p w14:paraId="41A75147" w14:textId="77777777" w:rsidR="002515AD" w:rsidRPr="000D7D60" w:rsidRDefault="002515AD" w:rsidP="002515AD">
      <w:pPr>
        <w:pStyle w:val="afc"/>
        <w:numPr>
          <w:ilvl w:val="0"/>
          <w:numId w:val="43"/>
        </w:numPr>
        <w:spacing w:before="100" w:beforeAutospacing="1" w:after="100" w:afterAutospacing="1"/>
        <w:rPr>
          <w:rFonts w:asciiTheme="majorEastAsia" w:eastAsiaTheme="majorEastAsia" w:hAnsiTheme="majorEastAsia"/>
          <w:sz w:val="22"/>
        </w:rPr>
      </w:pPr>
      <w:r w:rsidRPr="000D7D60">
        <w:rPr>
          <w:rFonts w:asciiTheme="majorEastAsia" w:eastAsiaTheme="majorEastAsia" w:hAnsiTheme="majorEastAsia"/>
          <w:sz w:val="22"/>
        </w:rPr>
        <w:t>입력된 텍스트를 먼저 토큰화(tokenization)한다.</w:t>
      </w:r>
    </w:p>
    <w:p w14:paraId="4AE5F3C6" w14:textId="77777777" w:rsidR="002515AD" w:rsidRPr="000D7D60" w:rsidRDefault="002515AD" w:rsidP="002515AD">
      <w:pPr>
        <w:pStyle w:val="afc"/>
        <w:numPr>
          <w:ilvl w:val="0"/>
          <w:numId w:val="43"/>
        </w:numPr>
        <w:spacing w:before="100" w:beforeAutospacing="1" w:after="100" w:afterAutospacing="1"/>
        <w:rPr>
          <w:rFonts w:asciiTheme="majorEastAsia" w:eastAsiaTheme="majorEastAsia" w:hAnsiTheme="majorEastAsia"/>
          <w:sz w:val="22"/>
        </w:rPr>
      </w:pPr>
      <w:r w:rsidRPr="000D7D60">
        <w:rPr>
          <w:rFonts w:asciiTheme="majorEastAsia" w:eastAsiaTheme="majorEastAsia" w:hAnsiTheme="majorEastAsia"/>
          <w:sz w:val="22"/>
        </w:rPr>
        <w:t>Transformer를 통해 각 토큰에 대해 임베딩을 얻는다.</w:t>
      </w:r>
    </w:p>
    <w:p w14:paraId="72C5CABE" w14:textId="77777777" w:rsidR="002515AD" w:rsidRPr="000D6523" w:rsidRDefault="002515AD" w:rsidP="002515AD">
      <w:pPr>
        <w:pStyle w:val="afc"/>
        <w:numPr>
          <w:ilvl w:val="0"/>
          <w:numId w:val="43"/>
        </w:numPr>
        <w:spacing w:before="100" w:beforeAutospacing="1" w:after="100" w:afterAutospacing="1"/>
        <w:rPr>
          <w:rFonts w:asciiTheme="majorEastAsia" w:eastAsiaTheme="majorEastAsia" w:hAnsiTheme="majorEastAsia"/>
        </w:rPr>
      </w:pPr>
      <w:r w:rsidRPr="000D7D60">
        <w:rPr>
          <w:rFonts w:asciiTheme="majorEastAsia" w:eastAsiaTheme="majorEastAsia" w:hAnsiTheme="majorEastAsia"/>
          <w:sz w:val="22"/>
        </w:rPr>
        <w:t>최종적으로 이 텍스트 임베딩이 U-Net의 Attention 모듈에 주입된다.</w:t>
      </w:r>
    </w:p>
    <w:p w14:paraId="28FFD6BB" w14:textId="222801AC" w:rsidR="002515AD" w:rsidRPr="000D6523" w:rsidRDefault="002515AD" w:rsidP="002515AD">
      <w:pPr>
        <w:rPr>
          <w:rFonts w:asciiTheme="majorEastAsia" w:eastAsiaTheme="majorEastAsia" w:hAnsiTheme="majorEastAsia"/>
        </w:rPr>
      </w:pPr>
    </w:p>
    <w:p w14:paraId="79DD9993" w14:textId="5E357DB0" w:rsidR="002515AD" w:rsidRPr="000D6523" w:rsidRDefault="002515AD" w:rsidP="000D7D60">
      <w:pPr>
        <w:pStyle w:val="3"/>
      </w:pPr>
      <w:bookmarkStart w:id="58" w:name="_Toc196778664"/>
      <w:r w:rsidRPr="000D6523">
        <w:t>최종</w:t>
      </w:r>
      <w:r w:rsidRPr="000D6523">
        <w:t xml:space="preserve"> </w:t>
      </w:r>
      <w:r w:rsidRPr="000D6523">
        <w:t>요약</w:t>
      </w:r>
      <w:bookmarkEnd w:id="58"/>
    </w:p>
    <w:p w14:paraId="45598DD8" w14:textId="77777777" w:rsidR="002515AD" w:rsidRPr="000D6523" w:rsidRDefault="002515AD" w:rsidP="000D7D60">
      <w:pPr>
        <w:pStyle w:val="a9"/>
      </w:pPr>
      <w:r w:rsidRPr="000D6523">
        <w:t>Stable Diffusion은 다음과 같은 구조로 동작한다:</w:t>
      </w:r>
    </w:p>
    <w:p w14:paraId="17A3719C" w14:textId="77777777" w:rsidR="002515AD" w:rsidRPr="000D7D60" w:rsidRDefault="002515AD" w:rsidP="002515AD">
      <w:pPr>
        <w:pStyle w:val="afc"/>
        <w:numPr>
          <w:ilvl w:val="0"/>
          <w:numId w:val="44"/>
        </w:numPr>
        <w:spacing w:before="100" w:beforeAutospacing="1" w:after="100" w:afterAutospacing="1"/>
        <w:rPr>
          <w:rFonts w:asciiTheme="majorEastAsia" w:eastAsiaTheme="majorEastAsia" w:hAnsiTheme="majorEastAsia"/>
          <w:sz w:val="22"/>
        </w:rPr>
      </w:pPr>
      <w:r w:rsidRPr="000D7D60">
        <w:rPr>
          <w:rFonts w:asciiTheme="majorEastAsia" w:eastAsiaTheme="majorEastAsia" w:hAnsiTheme="majorEastAsia"/>
          <w:sz w:val="22"/>
        </w:rPr>
        <w:t>텍스트를 임베딩한다.</w:t>
      </w:r>
    </w:p>
    <w:p w14:paraId="744A34DA" w14:textId="77777777" w:rsidR="002515AD" w:rsidRPr="000D7D60" w:rsidRDefault="002515AD" w:rsidP="002515AD">
      <w:pPr>
        <w:pStyle w:val="afc"/>
        <w:numPr>
          <w:ilvl w:val="0"/>
          <w:numId w:val="44"/>
        </w:numPr>
        <w:spacing w:before="100" w:beforeAutospacing="1" w:after="100" w:afterAutospacing="1"/>
        <w:rPr>
          <w:rFonts w:asciiTheme="majorEastAsia" w:eastAsiaTheme="majorEastAsia" w:hAnsiTheme="majorEastAsia"/>
          <w:sz w:val="22"/>
        </w:rPr>
      </w:pPr>
      <w:r w:rsidRPr="000D7D60">
        <w:rPr>
          <w:rFonts w:asciiTheme="majorEastAsia" w:eastAsiaTheme="majorEastAsia" w:hAnsiTheme="majorEastAsia"/>
          <w:sz w:val="22"/>
        </w:rPr>
        <w:t>랜덤 노이즈 latent에서 시작한다.</w:t>
      </w:r>
    </w:p>
    <w:p w14:paraId="5DDA7E76" w14:textId="77777777" w:rsidR="002515AD" w:rsidRPr="000D7D60" w:rsidRDefault="002515AD" w:rsidP="002515AD">
      <w:pPr>
        <w:pStyle w:val="afc"/>
        <w:numPr>
          <w:ilvl w:val="0"/>
          <w:numId w:val="44"/>
        </w:numPr>
        <w:spacing w:before="100" w:beforeAutospacing="1" w:after="100" w:afterAutospacing="1"/>
        <w:rPr>
          <w:rFonts w:asciiTheme="majorEastAsia" w:eastAsiaTheme="majorEastAsia" w:hAnsiTheme="majorEastAsia"/>
          <w:sz w:val="22"/>
        </w:rPr>
      </w:pPr>
      <w:r w:rsidRPr="000D7D60">
        <w:rPr>
          <w:rFonts w:asciiTheme="majorEastAsia" w:eastAsiaTheme="majorEastAsia" w:hAnsiTheme="majorEastAsia"/>
          <w:sz w:val="22"/>
        </w:rPr>
        <w:t>U-Net을 통해 노이즈를 점진적으로 제거하며 latent를 정제한다.</w:t>
      </w:r>
    </w:p>
    <w:p w14:paraId="22326B08" w14:textId="77777777" w:rsidR="002515AD" w:rsidRPr="000D6523" w:rsidRDefault="002515AD" w:rsidP="002515AD">
      <w:pPr>
        <w:pStyle w:val="afc"/>
        <w:numPr>
          <w:ilvl w:val="0"/>
          <w:numId w:val="44"/>
        </w:numPr>
        <w:spacing w:before="100" w:beforeAutospacing="1" w:after="100" w:afterAutospacing="1"/>
        <w:rPr>
          <w:rFonts w:asciiTheme="majorEastAsia" w:eastAsiaTheme="majorEastAsia" w:hAnsiTheme="majorEastAsia"/>
        </w:rPr>
      </w:pPr>
      <w:r w:rsidRPr="000D7D60">
        <w:rPr>
          <w:rFonts w:asciiTheme="majorEastAsia" w:eastAsiaTheme="majorEastAsia" w:hAnsiTheme="majorEastAsia"/>
          <w:sz w:val="22"/>
        </w:rPr>
        <w:t>최종 latent를 VAE를 통해 고해상도 이미지로 복원한다.</w:t>
      </w:r>
    </w:p>
    <w:p w14:paraId="0340D68B" w14:textId="77777777" w:rsidR="002515AD" w:rsidRPr="000D6523" w:rsidRDefault="002515AD" w:rsidP="000D7D60">
      <w:pPr>
        <w:pStyle w:val="a9"/>
      </w:pPr>
      <w:r w:rsidRPr="000D6523">
        <w:t>이 과정은 학습 시에는 정방향으로 (노이즈 추가 → 노이즈 제거 예측) 학습되고,</w:t>
      </w:r>
      <w:r w:rsidRPr="000D6523">
        <w:br/>
        <w:t>생성 시에는 역방향으로 (노이즈 제거 → 이미지 복원) 진행된다.</w:t>
      </w:r>
    </w:p>
    <w:p w14:paraId="6B79DC58" w14:textId="77777777" w:rsidR="002515AD" w:rsidRPr="000D6523" w:rsidRDefault="002515AD" w:rsidP="00E97AD2">
      <w:pPr>
        <w:pStyle w:val="a9"/>
        <w:rPr>
          <w:rFonts w:asciiTheme="majorEastAsia" w:eastAsiaTheme="majorEastAsia" w:hAnsiTheme="majorEastAsia" w:hint="eastAsia"/>
        </w:rPr>
      </w:pPr>
    </w:p>
    <w:p w14:paraId="5F1D2E99" w14:textId="6489937B" w:rsidR="00E97AD2" w:rsidRPr="000D6523" w:rsidRDefault="00E97AD2" w:rsidP="00E97AD2">
      <w:pPr>
        <w:pStyle w:val="2"/>
        <w:rPr>
          <w:rFonts w:asciiTheme="majorEastAsia" w:eastAsiaTheme="majorEastAsia" w:hAnsiTheme="majorEastAsia"/>
        </w:rPr>
      </w:pPr>
      <w:bookmarkStart w:id="59" w:name="_Toc196778665"/>
      <w:r w:rsidRPr="000D6523">
        <w:rPr>
          <w:rFonts w:asciiTheme="majorEastAsia" w:eastAsiaTheme="majorEastAsia" w:hAnsiTheme="majorEastAsia"/>
        </w:rPr>
        <w:t>Stable Diffusion 설치 및 실행 방법</w:t>
      </w:r>
      <w:bookmarkEnd w:id="59"/>
    </w:p>
    <w:p w14:paraId="7D918CEE" w14:textId="77777777" w:rsidR="00E97AD2" w:rsidRPr="000D6523" w:rsidRDefault="00E97AD2" w:rsidP="00E97AD2">
      <w:pPr>
        <w:pStyle w:val="a9"/>
        <w:rPr>
          <w:rFonts w:asciiTheme="majorEastAsia" w:eastAsiaTheme="majorEastAsia" w:hAnsiTheme="majorEastAsia"/>
        </w:rPr>
      </w:pPr>
      <w:r w:rsidRPr="000D6523">
        <w:rPr>
          <w:rFonts w:asciiTheme="majorEastAsia" w:eastAsiaTheme="majorEastAsia" w:hAnsiTheme="majorEastAsia"/>
        </w:rPr>
        <w:t xml:space="preserve">Stable Diffusion을 실행하려면, 먼저 </w:t>
      </w:r>
      <w:r w:rsidRPr="000D6523">
        <w:rPr>
          <w:rStyle w:val="afb"/>
          <w:rFonts w:asciiTheme="majorEastAsia" w:eastAsiaTheme="majorEastAsia" w:hAnsiTheme="majorEastAsia"/>
        </w:rPr>
        <w:t>필수 라이브러리 및 의존성</w:t>
      </w:r>
      <w:r w:rsidRPr="000D6523">
        <w:rPr>
          <w:rFonts w:asciiTheme="majorEastAsia" w:eastAsiaTheme="majorEastAsia" w:hAnsiTheme="majorEastAsia"/>
        </w:rPr>
        <w:t>을 설치해야 한다. 다음은 설치 과정이다:</w:t>
      </w:r>
    </w:p>
    <w:p w14:paraId="53D86F23" w14:textId="77777777" w:rsidR="00E97AD2" w:rsidRPr="000D6523" w:rsidRDefault="00E97AD2" w:rsidP="00E97AD2">
      <w:pPr>
        <w:pStyle w:val="a9"/>
        <w:rPr>
          <w:rFonts w:asciiTheme="majorEastAsia" w:eastAsiaTheme="majorEastAsia" w:hAnsiTheme="majorEastAsia"/>
        </w:rPr>
      </w:pPr>
      <w:r w:rsidRPr="000D6523">
        <w:rPr>
          <w:rStyle w:val="afb"/>
          <w:rFonts w:asciiTheme="majorEastAsia" w:eastAsiaTheme="majorEastAsia" w:hAnsiTheme="majorEastAsia"/>
        </w:rPr>
        <w:lastRenderedPageBreak/>
        <w:t>시스템 요구 사항</w:t>
      </w:r>
      <w:r w:rsidRPr="000D6523">
        <w:rPr>
          <w:rFonts w:asciiTheme="majorEastAsia" w:eastAsiaTheme="majorEastAsia" w:hAnsiTheme="majorEastAsia"/>
        </w:rPr>
        <w:t>:</w:t>
      </w:r>
    </w:p>
    <w:p w14:paraId="312C621D" w14:textId="77777777" w:rsidR="00E97AD2" w:rsidRPr="000D6523" w:rsidRDefault="00E97AD2" w:rsidP="00E97AD2">
      <w:pPr>
        <w:pStyle w:val="a9"/>
        <w:rPr>
          <w:rFonts w:asciiTheme="majorEastAsia" w:eastAsiaTheme="majorEastAsia" w:hAnsiTheme="majorEastAsia"/>
        </w:rPr>
      </w:pPr>
      <w:r w:rsidRPr="000D6523">
        <w:rPr>
          <w:rFonts w:asciiTheme="majorEastAsia" w:eastAsiaTheme="majorEastAsia" w:hAnsiTheme="majorEastAsia"/>
        </w:rPr>
        <w:t>Python 3.8 이상</w:t>
      </w:r>
    </w:p>
    <w:p w14:paraId="0EBCC88E" w14:textId="77777777" w:rsidR="00E97AD2" w:rsidRPr="000D6523" w:rsidRDefault="00E97AD2" w:rsidP="00E97AD2">
      <w:pPr>
        <w:pStyle w:val="a9"/>
        <w:rPr>
          <w:rFonts w:asciiTheme="majorEastAsia" w:eastAsiaTheme="majorEastAsia" w:hAnsiTheme="majorEastAsia"/>
        </w:rPr>
      </w:pPr>
      <w:r w:rsidRPr="000D6523">
        <w:rPr>
          <w:rFonts w:asciiTheme="majorEastAsia" w:eastAsiaTheme="majorEastAsia" w:hAnsiTheme="majorEastAsia"/>
        </w:rPr>
        <w:t>PyTorch 1.7 이상</w:t>
      </w:r>
    </w:p>
    <w:p w14:paraId="7B66B724" w14:textId="77777777" w:rsidR="00E97AD2" w:rsidRPr="000D6523" w:rsidRDefault="00E97AD2" w:rsidP="00E97AD2">
      <w:pPr>
        <w:pStyle w:val="a9"/>
        <w:rPr>
          <w:rFonts w:asciiTheme="majorEastAsia" w:eastAsiaTheme="majorEastAsia" w:hAnsiTheme="majorEastAsia"/>
        </w:rPr>
      </w:pPr>
      <w:r w:rsidRPr="000D6523">
        <w:rPr>
          <w:rFonts w:asciiTheme="majorEastAsia" w:eastAsiaTheme="majorEastAsia" w:hAnsiTheme="majorEastAsia"/>
        </w:rPr>
        <w:t>CUDA 11.1 이상 (GPU 사용 시)</w:t>
      </w:r>
    </w:p>
    <w:p w14:paraId="2E8CCBD4" w14:textId="1B41E30D" w:rsidR="00E97AD2" w:rsidRPr="000D6523" w:rsidRDefault="00E97AD2" w:rsidP="00E97AD2">
      <w:pPr>
        <w:pStyle w:val="a9"/>
        <w:rPr>
          <w:rFonts w:asciiTheme="majorEastAsia" w:eastAsiaTheme="majorEastAsia" w:hAnsiTheme="majorEastAsia"/>
        </w:rPr>
      </w:pPr>
      <w:r w:rsidRPr="000D6523">
        <w:rPr>
          <w:rStyle w:val="afb"/>
          <w:rFonts w:asciiTheme="majorEastAsia" w:eastAsiaTheme="majorEastAsia" w:hAnsiTheme="majorEastAsia"/>
        </w:rPr>
        <w:t>레포지토리 클론</w:t>
      </w:r>
      <w:r w:rsidRPr="000D6523">
        <w:rPr>
          <w:rFonts w:asciiTheme="majorEastAsia" w:eastAsiaTheme="majorEastAsia" w:hAnsiTheme="majorEastAsia"/>
        </w:rPr>
        <w:t xml:space="preserve">: GitHub에서 Stable Diffusion의 소스를 </w:t>
      </w:r>
      <w:r w:rsidRPr="000D6523">
        <w:rPr>
          <w:rFonts w:asciiTheme="majorEastAsia" w:eastAsiaTheme="majorEastAsia" w:hAnsiTheme="majorEastAsia" w:hint="eastAsia"/>
        </w:rPr>
        <w:t>복사</w:t>
      </w:r>
      <w:r w:rsidRPr="000D6523">
        <w:rPr>
          <w:rFonts w:asciiTheme="majorEastAsia" w:eastAsiaTheme="majorEastAsia" w:hAnsiTheme="majorEastAsia"/>
        </w:rPr>
        <w:t>한다:</w:t>
      </w:r>
    </w:p>
    <w:p w14:paraId="6A743F48" w14:textId="77777777" w:rsidR="00E97AD2" w:rsidRPr="000D6523" w:rsidRDefault="00E97AD2" w:rsidP="00E97AD2">
      <w:pPr>
        <w:pStyle w:val="a9"/>
        <w:rPr>
          <w:rStyle w:val="HTML0"/>
          <w:rFonts w:asciiTheme="majorEastAsia" w:eastAsiaTheme="majorEastAsia" w:hAnsiTheme="majorEastAsia"/>
        </w:rPr>
      </w:pPr>
      <w:r w:rsidRPr="000D6523">
        <w:rPr>
          <w:rStyle w:val="HTML0"/>
          <w:rFonts w:asciiTheme="majorEastAsia" w:eastAsiaTheme="majorEastAsia" w:hAnsiTheme="majorEastAsia"/>
        </w:rPr>
        <w:t>git clone https://github.com/Stability-AI/stablediffusion</w:t>
      </w:r>
    </w:p>
    <w:p w14:paraId="08ACA100" w14:textId="77777777" w:rsidR="00E97AD2" w:rsidRPr="000D6523" w:rsidRDefault="00E97AD2" w:rsidP="00E97AD2">
      <w:pPr>
        <w:pStyle w:val="a9"/>
        <w:rPr>
          <w:rStyle w:val="HTML0"/>
          <w:rFonts w:asciiTheme="majorEastAsia" w:eastAsiaTheme="majorEastAsia" w:hAnsiTheme="majorEastAsia"/>
        </w:rPr>
      </w:pPr>
      <w:r w:rsidRPr="000D6523">
        <w:rPr>
          <w:rStyle w:val="HTML0"/>
          <w:rFonts w:asciiTheme="majorEastAsia" w:eastAsiaTheme="majorEastAsia" w:hAnsiTheme="majorEastAsia"/>
        </w:rPr>
        <w:t>cd stablediffusion</w:t>
      </w:r>
    </w:p>
    <w:p w14:paraId="61A9296E" w14:textId="77777777" w:rsidR="00E97AD2" w:rsidRPr="000D6523" w:rsidRDefault="00E97AD2" w:rsidP="00E97AD2">
      <w:pPr>
        <w:pStyle w:val="a9"/>
        <w:rPr>
          <w:rFonts w:asciiTheme="majorEastAsia" w:eastAsiaTheme="majorEastAsia" w:hAnsiTheme="majorEastAsia"/>
        </w:rPr>
      </w:pPr>
      <w:r w:rsidRPr="000D6523">
        <w:rPr>
          <w:rStyle w:val="afb"/>
          <w:rFonts w:asciiTheme="majorEastAsia" w:eastAsiaTheme="majorEastAsia" w:hAnsiTheme="majorEastAsia"/>
        </w:rPr>
        <w:t>필수 패키지 설치</w:t>
      </w:r>
      <w:r w:rsidRPr="000D6523">
        <w:rPr>
          <w:rFonts w:asciiTheme="majorEastAsia" w:eastAsiaTheme="majorEastAsia" w:hAnsiTheme="majorEastAsia"/>
        </w:rPr>
        <w:t>: 필요한 Python 라이브러리를 설치한다:</w:t>
      </w:r>
    </w:p>
    <w:p w14:paraId="31A75626" w14:textId="77777777" w:rsidR="00E97AD2" w:rsidRPr="000D6523" w:rsidRDefault="00E97AD2" w:rsidP="00E97AD2">
      <w:pPr>
        <w:pStyle w:val="a9"/>
        <w:rPr>
          <w:rStyle w:val="HTML0"/>
          <w:rFonts w:asciiTheme="majorEastAsia" w:eastAsiaTheme="majorEastAsia" w:hAnsiTheme="majorEastAsia"/>
        </w:rPr>
      </w:pPr>
      <w:r w:rsidRPr="000D6523">
        <w:rPr>
          <w:rStyle w:val="HTML0"/>
          <w:rFonts w:asciiTheme="majorEastAsia" w:eastAsiaTheme="majorEastAsia" w:hAnsiTheme="majorEastAsia"/>
        </w:rPr>
        <w:t>pip install -r requirements.txt</w:t>
      </w:r>
    </w:p>
    <w:p w14:paraId="7BA0CCF0" w14:textId="77777777" w:rsidR="00E97AD2" w:rsidRPr="000D6523" w:rsidRDefault="00E97AD2" w:rsidP="00E97AD2">
      <w:pPr>
        <w:pStyle w:val="a9"/>
        <w:rPr>
          <w:rFonts w:asciiTheme="majorEastAsia" w:eastAsiaTheme="majorEastAsia" w:hAnsiTheme="majorEastAsia"/>
        </w:rPr>
      </w:pPr>
      <w:r w:rsidRPr="000D6523">
        <w:rPr>
          <w:rStyle w:val="afb"/>
          <w:rFonts w:asciiTheme="majorEastAsia" w:eastAsiaTheme="majorEastAsia" w:hAnsiTheme="majorEastAsia"/>
        </w:rPr>
        <w:t>모델 파일 다운로드</w:t>
      </w:r>
      <w:r w:rsidRPr="000D6523">
        <w:rPr>
          <w:rFonts w:asciiTheme="majorEastAsia" w:eastAsiaTheme="majorEastAsia" w:hAnsiTheme="majorEastAsia"/>
        </w:rPr>
        <w:t xml:space="preserve">: 모델 파일은 </w:t>
      </w:r>
      <w:hyperlink r:id="rId17" w:history="1">
        <w:r w:rsidRPr="000D6523">
          <w:rPr>
            <w:rStyle w:val="a5"/>
            <w:rFonts w:asciiTheme="majorEastAsia" w:eastAsiaTheme="majorEastAsia" w:hAnsiTheme="majorEastAsia"/>
          </w:rPr>
          <w:t>Stable Diffusion의 공식 페이지</w:t>
        </w:r>
      </w:hyperlink>
      <w:r w:rsidRPr="000D6523">
        <w:rPr>
          <w:rFonts w:asciiTheme="majorEastAsia" w:eastAsiaTheme="majorEastAsia" w:hAnsiTheme="majorEastAsia"/>
        </w:rPr>
        <w:t>에서 다운로드 할 수 있다.</w:t>
      </w:r>
    </w:p>
    <w:p w14:paraId="62E30AEC" w14:textId="77777777" w:rsidR="00E97AD2" w:rsidRPr="000D6523" w:rsidRDefault="00E97AD2" w:rsidP="00E97AD2">
      <w:pPr>
        <w:pStyle w:val="a9"/>
        <w:rPr>
          <w:rFonts w:asciiTheme="majorEastAsia" w:eastAsiaTheme="majorEastAsia" w:hAnsiTheme="majorEastAsia"/>
        </w:rPr>
      </w:pPr>
      <w:r w:rsidRPr="000D6523">
        <w:rPr>
          <w:rStyle w:val="afb"/>
          <w:rFonts w:asciiTheme="majorEastAsia" w:eastAsiaTheme="majorEastAsia" w:hAnsiTheme="majorEastAsia"/>
        </w:rPr>
        <w:t>모델 실행</w:t>
      </w:r>
      <w:r w:rsidRPr="000D6523">
        <w:rPr>
          <w:rFonts w:asciiTheme="majorEastAsia" w:eastAsiaTheme="majorEastAsia" w:hAnsiTheme="majorEastAsia"/>
        </w:rPr>
        <w:t>: 모델을 실행하려면 다음 명령어를 사용한다:</w:t>
      </w:r>
    </w:p>
    <w:p w14:paraId="3B26E3C4" w14:textId="77777777" w:rsidR="00E97AD2" w:rsidRPr="000D6523" w:rsidRDefault="00E97AD2" w:rsidP="00E97AD2">
      <w:pPr>
        <w:pStyle w:val="a9"/>
        <w:rPr>
          <w:rStyle w:val="HTML0"/>
          <w:rFonts w:asciiTheme="majorEastAsia" w:eastAsiaTheme="majorEastAsia" w:hAnsiTheme="majorEastAsia"/>
        </w:rPr>
      </w:pPr>
      <w:r w:rsidRPr="000D6523">
        <w:rPr>
          <w:rStyle w:val="HTML0"/>
          <w:rFonts w:asciiTheme="majorEastAsia" w:eastAsiaTheme="majorEastAsia" w:hAnsiTheme="majorEastAsia"/>
        </w:rPr>
        <w:t>python scripts/txt2img.py --prompt "a beautiful landscape" --plms</w:t>
      </w:r>
    </w:p>
    <w:p w14:paraId="5DFC9C7C" w14:textId="77777777" w:rsidR="00E97AD2" w:rsidRPr="000D6523" w:rsidRDefault="00E97AD2" w:rsidP="00E97AD2">
      <w:pPr>
        <w:pStyle w:val="a9"/>
        <w:rPr>
          <w:rFonts w:asciiTheme="majorEastAsia" w:eastAsiaTheme="majorEastAsia" w:hAnsiTheme="majorEastAsia"/>
        </w:rPr>
      </w:pPr>
      <w:r w:rsidRPr="000D6523">
        <w:rPr>
          <w:rFonts w:asciiTheme="majorEastAsia" w:eastAsiaTheme="majorEastAsia" w:hAnsiTheme="majorEastAsia"/>
        </w:rPr>
        <w:t>이 명령어는 텍스트 설명에 맞는 이미지를 생성한다.</w:t>
      </w:r>
    </w:p>
    <w:p w14:paraId="3F0C296C" w14:textId="19D40E3E" w:rsidR="00E97AD2" w:rsidRPr="000D6523" w:rsidRDefault="00E97AD2" w:rsidP="00E97AD2">
      <w:pPr>
        <w:pStyle w:val="2"/>
        <w:rPr>
          <w:rFonts w:asciiTheme="majorEastAsia" w:eastAsiaTheme="majorEastAsia" w:hAnsiTheme="majorEastAsia"/>
        </w:rPr>
      </w:pPr>
      <w:bookmarkStart w:id="60" w:name="_Toc196778666"/>
      <w:r w:rsidRPr="000D6523">
        <w:rPr>
          <w:rFonts w:asciiTheme="majorEastAsia" w:eastAsiaTheme="majorEastAsia" w:hAnsiTheme="majorEastAsia"/>
        </w:rPr>
        <w:t>Stable Diffusion의 활용</w:t>
      </w:r>
      <w:bookmarkEnd w:id="60"/>
    </w:p>
    <w:p w14:paraId="509DEF0C" w14:textId="77777777" w:rsidR="00E97AD2" w:rsidRPr="000D6523" w:rsidRDefault="00E97AD2" w:rsidP="00E97AD2">
      <w:pPr>
        <w:pStyle w:val="a9"/>
        <w:rPr>
          <w:rFonts w:asciiTheme="majorEastAsia" w:eastAsiaTheme="majorEastAsia" w:hAnsiTheme="majorEastAsia"/>
        </w:rPr>
      </w:pPr>
      <w:r w:rsidRPr="000D6523">
        <w:rPr>
          <w:rFonts w:asciiTheme="majorEastAsia" w:eastAsiaTheme="majorEastAsia" w:hAnsiTheme="majorEastAsia"/>
        </w:rPr>
        <w:t xml:space="preserve">Stable Diffusion은 주로 </w:t>
      </w:r>
      <w:r w:rsidRPr="000D6523">
        <w:rPr>
          <w:rStyle w:val="afb"/>
          <w:rFonts w:asciiTheme="majorEastAsia" w:eastAsiaTheme="majorEastAsia" w:hAnsiTheme="majorEastAsia"/>
        </w:rPr>
        <w:t>예술적 작업</w:t>
      </w:r>
      <w:r w:rsidRPr="000D6523">
        <w:rPr>
          <w:rFonts w:asciiTheme="majorEastAsia" w:eastAsiaTheme="majorEastAsia" w:hAnsiTheme="majorEastAsia"/>
        </w:rPr>
        <w:t xml:space="preserve">이나 </w:t>
      </w:r>
      <w:r w:rsidRPr="000D6523">
        <w:rPr>
          <w:rStyle w:val="afb"/>
          <w:rFonts w:asciiTheme="majorEastAsia" w:eastAsiaTheme="majorEastAsia" w:hAnsiTheme="majorEastAsia"/>
        </w:rPr>
        <w:t>디지털 아트</w:t>
      </w:r>
      <w:r w:rsidRPr="000D6523">
        <w:rPr>
          <w:rFonts w:asciiTheme="majorEastAsia" w:eastAsiaTheme="majorEastAsia" w:hAnsiTheme="majorEastAsia"/>
        </w:rPr>
        <w:t xml:space="preserve">에서 널리 사용된다. 텍스트 프롬프트를 사용하여 고품질 이미지를 자동으로 생성할 수 있으며, 이로 인해 디자이너나 예술가들은 창작 과정에서 더 많은 시간을 절약할 수 있다. 또한, </w:t>
      </w:r>
      <w:r w:rsidRPr="000D6523">
        <w:rPr>
          <w:rStyle w:val="afb"/>
          <w:rFonts w:asciiTheme="majorEastAsia" w:eastAsiaTheme="majorEastAsia" w:hAnsiTheme="majorEastAsia"/>
        </w:rPr>
        <w:t>게임 개발</w:t>
      </w:r>
      <w:r w:rsidRPr="000D6523">
        <w:rPr>
          <w:rFonts w:asciiTheme="majorEastAsia" w:eastAsiaTheme="majorEastAsia" w:hAnsiTheme="majorEastAsia"/>
        </w:rPr>
        <w:t xml:space="preserve">이나 </w:t>
      </w:r>
      <w:r w:rsidRPr="000D6523">
        <w:rPr>
          <w:rStyle w:val="afb"/>
          <w:rFonts w:asciiTheme="majorEastAsia" w:eastAsiaTheme="majorEastAsia" w:hAnsiTheme="majorEastAsia"/>
        </w:rPr>
        <w:t>광고 디자인</w:t>
      </w:r>
      <w:r w:rsidRPr="000D6523">
        <w:rPr>
          <w:rFonts w:asciiTheme="majorEastAsia" w:eastAsiaTheme="majorEastAsia" w:hAnsiTheme="majorEastAsia"/>
        </w:rPr>
        <w:t xml:space="preserve">, </w:t>
      </w:r>
      <w:r w:rsidRPr="000D6523">
        <w:rPr>
          <w:rStyle w:val="afb"/>
          <w:rFonts w:asciiTheme="majorEastAsia" w:eastAsiaTheme="majorEastAsia" w:hAnsiTheme="majorEastAsia"/>
        </w:rPr>
        <w:t>패션 디자인</w:t>
      </w:r>
      <w:r w:rsidRPr="000D6523">
        <w:rPr>
          <w:rFonts w:asciiTheme="majorEastAsia" w:eastAsiaTheme="majorEastAsia" w:hAnsiTheme="majorEastAsia"/>
        </w:rPr>
        <w:t xml:space="preserve"> 등 다양한 산업 분야에서 활용될 수 있다.</w:t>
      </w:r>
    </w:p>
    <w:p w14:paraId="55E87EE4" w14:textId="37FA3677" w:rsidR="00E97AD2" w:rsidRPr="000D6523" w:rsidRDefault="00E97AD2" w:rsidP="00E97AD2">
      <w:pPr>
        <w:pStyle w:val="2"/>
        <w:rPr>
          <w:rFonts w:asciiTheme="majorEastAsia" w:eastAsiaTheme="majorEastAsia" w:hAnsiTheme="majorEastAsia"/>
        </w:rPr>
      </w:pPr>
      <w:bookmarkStart w:id="61" w:name="_Toc196778667"/>
      <w:r w:rsidRPr="000D6523">
        <w:rPr>
          <w:rFonts w:asciiTheme="majorEastAsia" w:eastAsiaTheme="majorEastAsia" w:hAnsiTheme="majorEastAsia"/>
        </w:rPr>
        <w:t>Stable Diffusion의 장점</w:t>
      </w:r>
      <w:bookmarkEnd w:id="61"/>
    </w:p>
    <w:p w14:paraId="5358E15F" w14:textId="77777777" w:rsidR="00E97AD2" w:rsidRPr="000D6523" w:rsidRDefault="00E97AD2" w:rsidP="00E97AD2">
      <w:pPr>
        <w:pStyle w:val="a9"/>
        <w:rPr>
          <w:rFonts w:asciiTheme="majorEastAsia" w:eastAsiaTheme="majorEastAsia" w:hAnsiTheme="majorEastAsia"/>
        </w:rPr>
      </w:pPr>
      <w:r w:rsidRPr="000D6523">
        <w:rPr>
          <w:rFonts w:asciiTheme="majorEastAsia" w:eastAsiaTheme="majorEastAsia" w:hAnsiTheme="majorEastAsia"/>
        </w:rPr>
        <w:t xml:space="preserve">Stable Diffusion의 가장 큰 장점은 </w:t>
      </w:r>
      <w:r w:rsidRPr="000D6523">
        <w:rPr>
          <w:rStyle w:val="afb"/>
          <w:rFonts w:asciiTheme="majorEastAsia" w:eastAsiaTheme="majorEastAsia" w:hAnsiTheme="majorEastAsia"/>
        </w:rPr>
        <w:t>개방성</w:t>
      </w:r>
      <w:r w:rsidRPr="000D6523">
        <w:rPr>
          <w:rFonts w:asciiTheme="majorEastAsia" w:eastAsiaTheme="majorEastAsia" w:hAnsiTheme="majorEastAsia"/>
        </w:rPr>
        <w:t xml:space="preserve">과 </w:t>
      </w:r>
      <w:r w:rsidRPr="000D6523">
        <w:rPr>
          <w:rStyle w:val="afb"/>
          <w:rFonts w:asciiTheme="majorEastAsia" w:eastAsiaTheme="majorEastAsia" w:hAnsiTheme="majorEastAsia"/>
        </w:rPr>
        <w:t>효율성</w:t>
      </w:r>
      <w:r w:rsidRPr="000D6523">
        <w:rPr>
          <w:rFonts w:asciiTheme="majorEastAsia" w:eastAsiaTheme="majorEastAsia" w:hAnsiTheme="majorEastAsia"/>
        </w:rPr>
        <w:t>이다. 기존의 GAN 모델에 비해 더 안정적이고, 텍스트에서 이미지로의 변환을 매우 효과적으로 수행할 수 있다. 또한, 오픈 소스로 제공되어 누구나 이를 활용하여 다양한 프로젝트를 진행할 수 있다는 점에서 매우 유용하다.</w:t>
      </w:r>
    </w:p>
    <w:p w14:paraId="13CACC9C" w14:textId="5C48EA43" w:rsidR="00E97AD2" w:rsidRPr="000D6523" w:rsidRDefault="00E97AD2" w:rsidP="00E97AD2">
      <w:pPr>
        <w:pStyle w:val="2"/>
        <w:rPr>
          <w:rFonts w:asciiTheme="majorEastAsia" w:eastAsiaTheme="majorEastAsia" w:hAnsiTheme="majorEastAsia"/>
        </w:rPr>
      </w:pPr>
      <w:bookmarkStart w:id="62" w:name="_Toc196778668"/>
      <w:r w:rsidRPr="000D6523">
        <w:rPr>
          <w:rFonts w:asciiTheme="majorEastAsia" w:eastAsiaTheme="majorEastAsia" w:hAnsiTheme="majorEastAsia"/>
        </w:rPr>
        <w:t>결론</w:t>
      </w:r>
      <w:bookmarkEnd w:id="62"/>
    </w:p>
    <w:p w14:paraId="66184101" w14:textId="744FEA39" w:rsidR="00E97AD2" w:rsidRPr="000D6523" w:rsidRDefault="00E97AD2" w:rsidP="00E97AD2">
      <w:pPr>
        <w:pStyle w:val="a9"/>
        <w:rPr>
          <w:rFonts w:asciiTheme="majorEastAsia" w:eastAsiaTheme="majorEastAsia" w:hAnsiTheme="majorEastAsia"/>
        </w:rPr>
      </w:pPr>
      <w:r w:rsidRPr="000D6523">
        <w:rPr>
          <w:rFonts w:asciiTheme="majorEastAsia" w:eastAsiaTheme="majorEastAsia" w:hAnsiTheme="majorEastAsia"/>
        </w:rPr>
        <w:t xml:space="preserve">Stable Diffusion은 이미지 생성 기술에서 중요한 진전을 이룬 모델이다. 확산 모델을 활용하여 안정적으로 고품질 이미지를 생성할 수 있으며, CLIP 모델을 사용하여 텍스트와 이미지를 정확히 매핑하는 방식은 매우 효과적이다. </w:t>
      </w:r>
    </w:p>
    <w:p w14:paraId="4B82B661" w14:textId="26D41E02" w:rsidR="00E97AD2" w:rsidRPr="000D6523" w:rsidRDefault="00E97AD2" w:rsidP="00E97AD2">
      <w:pPr>
        <w:rPr>
          <w:rFonts w:asciiTheme="majorEastAsia" w:eastAsiaTheme="majorEastAsia" w:hAnsiTheme="majorEastAsia"/>
        </w:rPr>
      </w:pPr>
    </w:p>
    <w:p w14:paraId="709B7A1B" w14:textId="77777777" w:rsidR="00E97AD2" w:rsidRPr="000D6523" w:rsidRDefault="00E97AD2" w:rsidP="00E97AD2">
      <w:pPr>
        <w:pStyle w:val="2"/>
        <w:rPr>
          <w:rFonts w:asciiTheme="majorEastAsia" w:eastAsiaTheme="majorEastAsia" w:hAnsiTheme="majorEastAsia"/>
        </w:rPr>
      </w:pPr>
      <w:bookmarkStart w:id="63" w:name="_Toc196778669"/>
      <w:r w:rsidRPr="000D6523">
        <w:rPr>
          <w:rStyle w:val="afb"/>
          <w:rFonts w:asciiTheme="majorEastAsia" w:eastAsiaTheme="majorEastAsia" w:hAnsiTheme="majorEastAsia"/>
        </w:rPr>
        <w:t>참고 문헌</w:t>
      </w:r>
      <w:bookmarkEnd w:id="63"/>
    </w:p>
    <w:p w14:paraId="17A859F8" w14:textId="77777777" w:rsidR="00E97AD2" w:rsidRPr="000D6523" w:rsidRDefault="00E97AD2" w:rsidP="00E97AD2">
      <w:pPr>
        <w:pStyle w:val="a9"/>
        <w:rPr>
          <w:rFonts w:asciiTheme="majorEastAsia" w:eastAsiaTheme="majorEastAsia" w:hAnsiTheme="majorEastAsia"/>
        </w:rPr>
      </w:pPr>
      <w:r w:rsidRPr="000D6523">
        <w:rPr>
          <w:rFonts w:asciiTheme="majorEastAsia" w:eastAsiaTheme="majorEastAsia" w:hAnsiTheme="majorEastAsia"/>
        </w:rPr>
        <w:t xml:space="preserve">Stable Diffusion GitHub: </w:t>
      </w:r>
      <w:hyperlink r:id="rId18" w:history="1">
        <w:r w:rsidRPr="000D6523">
          <w:rPr>
            <w:rStyle w:val="a5"/>
            <w:rFonts w:asciiTheme="majorEastAsia" w:eastAsiaTheme="majorEastAsia" w:hAnsiTheme="majorEastAsia"/>
          </w:rPr>
          <w:t>https://github.com/Stability-AI/stablediffusion</w:t>
        </w:r>
      </w:hyperlink>
    </w:p>
    <w:p w14:paraId="309031D2" w14:textId="77777777" w:rsidR="00E97AD2" w:rsidRPr="000D6523" w:rsidRDefault="00E97AD2" w:rsidP="00E97AD2">
      <w:pPr>
        <w:pStyle w:val="a9"/>
        <w:rPr>
          <w:rFonts w:asciiTheme="majorEastAsia" w:eastAsiaTheme="majorEastAsia" w:hAnsiTheme="majorEastAsia"/>
        </w:rPr>
      </w:pPr>
      <w:r w:rsidRPr="000D6523">
        <w:rPr>
          <w:rFonts w:asciiTheme="majorEastAsia" w:eastAsiaTheme="majorEastAsia" w:hAnsiTheme="majorEastAsia"/>
        </w:rPr>
        <w:t xml:space="preserve">블로그에서 제공된 링크: </w:t>
      </w:r>
      <w:hyperlink r:id="rId19" w:history="1">
        <w:r w:rsidRPr="000D6523">
          <w:rPr>
            <w:rStyle w:val="a5"/>
            <w:rFonts w:asciiTheme="majorEastAsia" w:eastAsiaTheme="majorEastAsia" w:hAnsiTheme="majorEastAsia"/>
          </w:rPr>
          <w:t>https://daddynkidsmakers.blogspot.com/2024/02/stable-diffusion.html</w:t>
        </w:r>
      </w:hyperlink>
    </w:p>
    <w:p w14:paraId="24DED9C0" w14:textId="77777777" w:rsidR="00113459" w:rsidRPr="000D6523" w:rsidRDefault="00113459">
      <w:pPr>
        <w:widowControl/>
        <w:suppressAutoHyphens w:val="0"/>
        <w:overflowPunct/>
        <w:autoSpaceDE/>
        <w:spacing w:line="240" w:lineRule="auto"/>
        <w:textAlignment w:val="auto"/>
        <w:rPr>
          <w:rFonts w:asciiTheme="majorEastAsia" w:eastAsiaTheme="majorEastAsia" w:hAnsiTheme="majorEastAsia"/>
          <w:b/>
          <w:sz w:val="28"/>
        </w:rPr>
      </w:pPr>
      <w:r w:rsidRPr="000D6523">
        <w:rPr>
          <w:rFonts w:asciiTheme="majorEastAsia" w:eastAsiaTheme="majorEastAsia" w:hAnsiTheme="majorEastAsia"/>
        </w:rPr>
        <w:br w:type="page"/>
      </w:r>
    </w:p>
    <w:p w14:paraId="70E70481" w14:textId="65F5E1A8" w:rsidR="00AA21D9" w:rsidRPr="000D6523" w:rsidRDefault="00DF4422" w:rsidP="00DF4422">
      <w:pPr>
        <w:pStyle w:val="1"/>
        <w:rPr>
          <w:rFonts w:asciiTheme="majorEastAsia" w:eastAsiaTheme="majorEastAsia" w:hAnsiTheme="majorEastAsia"/>
        </w:rPr>
      </w:pPr>
      <w:bookmarkStart w:id="64" w:name="_Toc196778670"/>
      <w:r w:rsidRPr="000D6523">
        <w:rPr>
          <w:rFonts w:asciiTheme="majorEastAsia" w:eastAsiaTheme="majorEastAsia" w:hAnsiTheme="majorEastAsia" w:hint="eastAsia"/>
        </w:rPr>
        <w:lastRenderedPageBreak/>
        <w:t>라마3 파인튜닝</w:t>
      </w:r>
      <w:bookmarkEnd w:id="64"/>
    </w:p>
    <w:p w14:paraId="5B7AE958" w14:textId="77777777" w:rsidR="004A2210" w:rsidRPr="000D6523" w:rsidRDefault="004A2210" w:rsidP="001B7738">
      <w:pPr>
        <w:pStyle w:val="a9"/>
        <w:rPr>
          <w:rFonts w:asciiTheme="majorEastAsia" w:eastAsiaTheme="majorEastAsia" w:hAnsiTheme="majorEastAsia"/>
        </w:rPr>
      </w:pPr>
      <w:r w:rsidRPr="000D6523">
        <w:rPr>
          <w:rFonts w:asciiTheme="majorEastAsia" w:eastAsiaTheme="majorEastAsia" w:hAnsiTheme="majorEastAsia"/>
        </w:rPr>
        <w:t>이 문서는 Meta LLaMA 3 모델을 기반으로 한 로컬 환경 파인튜닝(fine-tuning) 워크플로우를 다룬다. 특히 QLoRA를 활용한 모델 양자화와 LoRA 기반의 파라미터 효율적 미세조정(PEFT)을 통해 저사양 환경에서도 대형 언어 모델을 미세조정하는 실용적인 접근 방식을 설명한다. HuggingFace의 학습 파이프라인을 기반으로, 실제 의료 도메인 데이터셋을 예시로 하여 데이터 전처리부터 학습, 평가 및 배포까지 전체 과정을 단계별로 해설한다.</w:t>
      </w:r>
    </w:p>
    <w:p w14:paraId="1556B6C1" w14:textId="77777777" w:rsidR="004A2210" w:rsidRPr="000D6523" w:rsidRDefault="004A2210" w:rsidP="004A2210">
      <w:pPr>
        <w:widowControl/>
        <w:autoSpaceDE/>
        <w:spacing w:line="240" w:lineRule="auto"/>
        <w:rPr>
          <w:rFonts w:asciiTheme="majorEastAsia" w:eastAsiaTheme="majorEastAsia" w:hAnsiTheme="majorEastAsia" w:cs="굴림"/>
          <w:szCs w:val="24"/>
        </w:rPr>
      </w:pPr>
    </w:p>
    <w:p w14:paraId="3AADBF2A" w14:textId="717ACE0D" w:rsidR="004A2210" w:rsidRPr="000D6523" w:rsidRDefault="004A2210" w:rsidP="001B7738">
      <w:pPr>
        <w:pStyle w:val="2"/>
        <w:rPr>
          <w:rFonts w:asciiTheme="majorEastAsia" w:eastAsiaTheme="majorEastAsia" w:hAnsiTheme="majorEastAsia"/>
        </w:rPr>
      </w:pPr>
      <w:bookmarkStart w:id="65" w:name="_Toc196778671"/>
      <w:r w:rsidRPr="000D6523">
        <w:rPr>
          <w:rFonts w:asciiTheme="majorEastAsia" w:eastAsiaTheme="majorEastAsia" w:hAnsiTheme="majorEastAsia"/>
        </w:rPr>
        <w:t>주요 라이브러리 설명 및 로딩</w:t>
      </w:r>
      <w:bookmarkEnd w:id="65"/>
    </w:p>
    <w:p w14:paraId="368B78D0" w14:textId="77777777" w:rsidR="004A2210" w:rsidRPr="000D6523" w:rsidRDefault="004A2210" w:rsidP="001B7738">
      <w:pPr>
        <w:pStyle w:val="a9"/>
        <w:rPr>
          <w:rFonts w:asciiTheme="majorEastAsia" w:eastAsiaTheme="majorEastAsia" w:hAnsiTheme="majorEastAsia"/>
        </w:rPr>
      </w:pPr>
      <w:r w:rsidRPr="000D6523">
        <w:rPr>
          <w:rFonts w:asciiTheme="majorEastAsia" w:eastAsiaTheme="majorEastAsia" w:hAnsiTheme="majorEastAsia"/>
        </w:rPr>
        <w:t>import os, pandas as pd, json, torch, wandb</w:t>
      </w:r>
    </w:p>
    <w:p w14:paraId="1FA69323" w14:textId="77777777" w:rsidR="004A2210" w:rsidRPr="000D6523" w:rsidRDefault="004A2210" w:rsidP="001B7738">
      <w:pPr>
        <w:pStyle w:val="a9"/>
        <w:rPr>
          <w:rFonts w:asciiTheme="majorEastAsia" w:eastAsiaTheme="majorEastAsia" w:hAnsiTheme="majorEastAsia"/>
        </w:rPr>
      </w:pPr>
      <w:r w:rsidRPr="000D6523">
        <w:rPr>
          <w:rFonts w:asciiTheme="majorEastAsia" w:eastAsiaTheme="majorEastAsia" w:hAnsiTheme="majorEastAsia"/>
        </w:rPr>
        <w:t>from transformers import AutoTokenizer, AutoModelForCausalLM</w:t>
      </w:r>
    </w:p>
    <w:p w14:paraId="54677BCE" w14:textId="77777777" w:rsidR="004A2210" w:rsidRPr="000D6523" w:rsidRDefault="004A2210" w:rsidP="001B7738">
      <w:pPr>
        <w:pStyle w:val="a9"/>
        <w:rPr>
          <w:rFonts w:asciiTheme="majorEastAsia" w:eastAsiaTheme="majorEastAsia" w:hAnsiTheme="majorEastAsia"/>
        </w:rPr>
      </w:pPr>
      <w:r w:rsidRPr="000D6523">
        <w:rPr>
          <w:rFonts w:asciiTheme="majorEastAsia" w:eastAsiaTheme="majorEastAsia" w:hAnsiTheme="majorEastAsia"/>
        </w:rPr>
        <w:t>from huggingface_hub import login</w:t>
      </w:r>
    </w:p>
    <w:p w14:paraId="210582BA" w14:textId="77777777" w:rsidR="004A2210" w:rsidRPr="000D6523" w:rsidRDefault="004A2210" w:rsidP="001B7738">
      <w:pPr>
        <w:pStyle w:val="a9"/>
        <w:rPr>
          <w:rFonts w:asciiTheme="majorEastAsia" w:eastAsiaTheme="majorEastAsia" w:hAnsiTheme="majorEastAsia"/>
        </w:rPr>
      </w:pPr>
      <w:r w:rsidRPr="000D6523">
        <w:rPr>
          <w:rFonts w:asciiTheme="majorEastAsia" w:eastAsiaTheme="majorEastAsia" w:hAnsiTheme="majorEastAsia"/>
        </w:rPr>
        <w:t>from trl import SFTTrainer, setup_chat_format</w:t>
      </w:r>
    </w:p>
    <w:p w14:paraId="6B74DAD5" w14:textId="77777777" w:rsidR="004A2210" w:rsidRPr="000D6523" w:rsidRDefault="004A2210" w:rsidP="001B7738">
      <w:pPr>
        <w:pStyle w:val="a9"/>
        <w:rPr>
          <w:rFonts w:asciiTheme="majorEastAsia" w:eastAsiaTheme="majorEastAsia" w:hAnsiTheme="majorEastAsia"/>
        </w:rPr>
      </w:pPr>
      <w:r w:rsidRPr="000D6523">
        <w:rPr>
          <w:rFonts w:asciiTheme="majorEastAsia" w:eastAsiaTheme="majorEastAsia" w:hAnsiTheme="majorEastAsia"/>
        </w:rPr>
        <w:t>from datasets import Dataset, load_dataset</w:t>
      </w:r>
    </w:p>
    <w:p w14:paraId="7CFBFF3B" w14:textId="77777777" w:rsidR="004A2210" w:rsidRPr="000D6523" w:rsidRDefault="004A2210" w:rsidP="001B7738">
      <w:pPr>
        <w:pStyle w:val="a9"/>
        <w:rPr>
          <w:rFonts w:asciiTheme="majorEastAsia" w:eastAsiaTheme="majorEastAsia" w:hAnsiTheme="majorEastAsia"/>
        </w:rPr>
      </w:pPr>
      <w:r w:rsidRPr="000D6523">
        <w:rPr>
          <w:rFonts w:ascii="MS Mincho" w:eastAsia="MS Mincho" w:hAnsi="MS Mincho" w:cs="MS Mincho" w:hint="eastAsia"/>
        </w:rPr>
        <w:t>▸</w:t>
      </w:r>
      <w:r w:rsidRPr="000D6523">
        <w:rPr>
          <w:rFonts w:asciiTheme="majorEastAsia" w:eastAsiaTheme="majorEastAsia" w:hAnsiTheme="majorEastAsia"/>
        </w:rPr>
        <w:t xml:space="preserve"> 핵심 라이브러리 설명</w:t>
      </w:r>
    </w:p>
    <w:p w14:paraId="6A7B8353"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cs="굴림체"/>
        </w:rPr>
        <w:t>transformers</w:t>
      </w:r>
      <w:r w:rsidRPr="000D6523">
        <w:rPr>
          <w:rFonts w:asciiTheme="majorEastAsia" w:eastAsiaTheme="majorEastAsia" w:hAnsiTheme="majorEastAsia"/>
        </w:rPr>
        <w:t>: 다양한 사전 학습된 언어 모델을 로딩하고, 학습 파이프라인 및 토크나이저 기능을 제공.</w:t>
      </w:r>
    </w:p>
    <w:p w14:paraId="1F6A01F6"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cs="굴림체"/>
        </w:rPr>
        <w:t>wandb</w:t>
      </w:r>
      <w:r w:rsidRPr="000D6523">
        <w:rPr>
          <w:rFonts w:asciiTheme="majorEastAsia" w:eastAsiaTheme="majorEastAsia" w:hAnsiTheme="majorEastAsia"/>
        </w:rPr>
        <w:t>: Weights &amp; Biases는 실험 추적과 시각화를 통해 반복 실험 시 성능 향상을 유도.</w:t>
      </w:r>
    </w:p>
    <w:p w14:paraId="40DA090B"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cs="굴림체"/>
        </w:rPr>
        <w:t>trl</w:t>
      </w:r>
      <w:r w:rsidRPr="000D6523">
        <w:rPr>
          <w:rFonts w:asciiTheme="majorEastAsia" w:eastAsiaTheme="majorEastAsia" w:hAnsiTheme="majorEastAsia"/>
        </w:rPr>
        <w:t xml:space="preserve">: </w:t>
      </w:r>
      <w:r w:rsidRPr="000D6523">
        <w:rPr>
          <w:rFonts w:asciiTheme="majorEastAsia" w:eastAsiaTheme="majorEastAsia" w:hAnsiTheme="majorEastAsia" w:cs="굴림체"/>
        </w:rPr>
        <w:t>transformers</w:t>
      </w:r>
      <w:r w:rsidRPr="000D6523">
        <w:rPr>
          <w:rFonts w:asciiTheme="majorEastAsia" w:eastAsiaTheme="majorEastAsia" w:hAnsiTheme="majorEastAsia"/>
        </w:rPr>
        <w:t>에 기반한 RLHF 및 SFT 툴킷으로, LLM 학습을 더욱 구조화된 방식으로 수행 가능.</w:t>
      </w:r>
    </w:p>
    <w:p w14:paraId="0799BA33"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cs="굴림체"/>
        </w:rPr>
        <w:t>datasets</w:t>
      </w:r>
      <w:r w:rsidRPr="000D6523">
        <w:rPr>
          <w:rFonts w:asciiTheme="majorEastAsia" w:eastAsiaTheme="majorEastAsia" w:hAnsiTheme="majorEastAsia"/>
        </w:rPr>
        <w:t>: 고성능 데이터셋 처리 도구로, 대규모 텍스트 데이터셋을 효율적으로 로딩 및 병렬 처리 가능.</w:t>
      </w:r>
    </w:p>
    <w:p w14:paraId="2F88E9C8"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cs="굴림체"/>
        </w:rPr>
        <w:t>huggingface_hub</w:t>
      </w:r>
      <w:r w:rsidRPr="000D6523">
        <w:rPr>
          <w:rFonts w:asciiTheme="majorEastAsia" w:eastAsiaTheme="majorEastAsia" w:hAnsiTheme="majorEastAsia"/>
        </w:rPr>
        <w:t>: 모델과 토크나이저를 저장하고 공유하기 위한 API. 학습된 결과를 업로드하거나 다운로드하는 데 사용됨.</w:t>
      </w:r>
    </w:p>
    <w:p w14:paraId="327D5A6D" w14:textId="77777777" w:rsidR="004A2210" w:rsidRPr="000D6523" w:rsidRDefault="004A2210" w:rsidP="004A2210">
      <w:pPr>
        <w:widowControl/>
        <w:autoSpaceDE/>
        <w:spacing w:line="240" w:lineRule="auto"/>
        <w:rPr>
          <w:rFonts w:asciiTheme="majorEastAsia" w:eastAsiaTheme="majorEastAsia" w:hAnsiTheme="majorEastAsia" w:cs="굴림"/>
          <w:szCs w:val="24"/>
        </w:rPr>
      </w:pPr>
    </w:p>
    <w:p w14:paraId="0E02C6FE" w14:textId="11BFDED9" w:rsidR="004A2210" w:rsidRPr="000D6523" w:rsidRDefault="004A2210" w:rsidP="001B7738">
      <w:pPr>
        <w:pStyle w:val="2"/>
        <w:rPr>
          <w:rFonts w:asciiTheme="majorEastAsia" w:eastAsiaTheme="majorEastAsia" w:hAnsiTheme="majorEastAsia" w:cs="굴림"/>
          <w:sz w:val="28"/>
          <w:szCs w:val="36"/>
        </w:rPr>
      </w:pPr>
      <w:bookmarkStart w:id="66" w:name="_Toc196778672"/>
      <w:r w:rsidRPr="000D6523">
        <w:rPr>
          <w:rFonts w:asciiTheme="majorEastAsia" w:eastAsiaTheme="majorEastAsia" w:hAnsiTheme="majorEastAsia" w:cs="굴림"/>
          <w:sz w:val="28"/>
          <w:szCs w:val="36"/>
        </w:rPr>
        <w:t xml:space="preserve">사용자 정의 데이터 로딩 함수: </w:t>
      </w:r>
      <w:r w:rsidRPr="000D6523">
        <w:rPr>
          <w:rFonts w:asciiTheme="majorEastAsia" w:eastAsiaTheme="majorEastAsia" w:hAnsiTheme="majorEastAsia"/>
        </w:rPr>
        <w:t>load_dataset_from_folder()</w:t>
      </w:r>
      <w:bookmarkEnd w:id="66"/>
    </w:p>
    <w:p w14:paraId="1B98A504" w14:textId="77777777" w:rsidR="004A2210" w:rsidRPr="000D6523" w:rsidRDefault="004A2210" w:rsidP="001B7738">
      <w:pPr>
        <w:pStyle w:val="a9"/>
        <w:rPr>
          <w:rFonts w:asciiTheme="majorEastAsia" w:eastAsiaTheme="majorEastAsia" w:hAnsiTheme="majorEastAsia"/>
        </w:rPr>
      </w:pPr>
      <w:r w:rsidRPr="000D6523">
        <w:rPr>
          <w:rFonts w:asciiTheme="majorEastAsia" w:eastAsiaTheme="majorEastAsia" w:hAnsiTheme="majorEastAsia"/>
        </w:rPr>
        <w:t>def load_dataset_from_folder(folder_path):</w:t>
      </w:r>
    </w:p>
    <w:p w14:paraId="49FF3A68" w14:textId="77777777" w:rsidR="004A2210" w:rsidRPr="000D6523" w:rsidRDefault="004A2210" w:rsidP="001B7738">
      <w:pPr>
        <w:pStyle w:val="a9"/>
        <w:rPr>
          <w:rFonts w:asciiTheme="majorEastAsia" w:eastAsiaTheme="majorEastAsia" w:hAnsiTheme="majorEastAsia"/>
        </w:rPr>
      </w:pPr>
      <w:r w:rsidRPr="000D6523">
        <w:rPr>
          <w:rFonts w:ascii="MS Mincho" w:eastAsia="MS Mincho" w:hAnsi="MS Mincho" w:cs="MS Mincho" w:hint="eastAsia"/>
        </w:rPr>
        <w:t>▸</w:t>
      </w:r>
      <w:r w:rsidRPr="000D6523">
        <w:rPr>
          <w:rFonts w:asciiTheme="majorEastAsia" w:eastAsiaTheme="majorEastAsia" w:hAnsiTheme="majorEastAsia"/>
        </w:rPr>
        <w:t xml:space="preserve"> 기능 설명</w:t>
      </w:r>
    </w:p>
    <w:p w14:paraId="5F708B36"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lastRenderedPageBreak/>
        <w:t>로컬 디렉토리에 존재하는 JSON 파일들을 읽어들여 학습에 사용할 수 있는 구조로 가공.</w:t>
      </w:r>
    </w:p>
    <w:p w14:paraId="7B9971E0"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cs="굴림체"/>
        </w:rPr>
        <w:t>responses</w:t>
      </w:r>
      <w:r w:rsidRPr="000D6523">
        <w:rPr>
          <w:rFonts w:asciiTheme="majorEastAsia" w:eastAsiaTheme="majorEastAsia" w:hAnsiTheme="majorEastAsia"/>
        </w:rPr>
        <w:t>라는 키를 가진 JSON 구조를 기반으로, 리스트 형태의 답변(</w:t>
      </w:r>
      <w:r w:rsidRPr="000D6523">
        <w:rPr>
          <w:rFonts w:asciiTheme="majorEastAsia" w:eastAsiaTheme="majorEastAsia" w:hAnsiTheme="majorEastAsia" w:cs="굴림체"/>
        </w:rPr>
        <w:t>answer</w:t>
      </w:r>
      <w:r w:rsidRPr="000D6523">
        <w:rPr>
          <w:rFonts w:asciiTheme="majorEastAsia" w:eastAsiaTheme="majorEastAsia" w:hAnsiTheme="majorEastAsia"/>
        </w:rPr>
        <w:t>) 필드를 하나의 문자열로 병합.</w:t>
      </w:r>
    </w:p>
    <w:p w14:paraId="48B2A7B8"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 xml:space="preserve">데이터프레임으로 변환한 뒤 HuggingFace </w:t>
      </w:r>
      <w:r w:rsidRPr="000D6523">
        <w:rPr>
          <w:rFonts w:asciiTheme="majorEastAsia" w:eastAsiaTheme="majorEastAsia" w:hAnsiTheme="majorEastAsia" w:cs="굴림체"/>
        </w:rPr>
        <w:t>Dataset</w:t>
      </w:r>
      <w:r w:rsidRPr="000D6523">
        <w:rPr>
          <w:rFonts w:asciiTheme="majorEastAsia" w:eastAsiaTheme="majorEastAsia" w:hAnsiTheme="majorEastAsia"/>
        </w:rPr>
        <w:t xml:space="preserve"> 객체로 래핑하여 후속 학습 파이프라인에 통합.</w:t>
      </w:r>
    </w:p>
    <w:p w14:paraId="08D915BD" w14:textId="77777777" w:rsidR="004A2210" w:rsidRPr="000D6523" w:rsidRDefault="004A2210" w:rsidP="004A2210">
      <w:pPr>
        <w:widowControl/>
        <w:autoSpaceDE/>
        <w:spacing w:line="240" w:lineRule="auto"/>
        <w:rPr>
          <w:rFonts w:asciiTheme="majorEastAsia" w:eastAsiaTheme="majorEastAsia" w:hAnsiTheme="majorEastAsia" w:cs="굴림"/>
          <w:szCs w:val="24"/>
        </w:rPr>
      </w:pPr>
    </w:p>
    <w:p w14:paraId="0B23A99D" w14:textId="3C8BBA0E" w:rsidR="004A2210" w:rsidRPr="000D6523" w:rsidRDefault="004A2210" w:rsidP="001B7738">
      <w:pPr>
        <w:pStyle w:val="2"/>
        <w:rPr>
          <w:rFonts w:asciiTheme="majorEastAsia" w:eastAsiaTheme="majorEastAsia" w:hAnsiTheme="majorEastAsia" w:cs="굴림체"/>
          <w:szCs w:val="24"/>
        </w:rPr>
      </w:pPr>
      <w:bookmarkStart w:id="67" w:name="_Toc196778673"/>
      <w:r w:rsidRPr="000D6523">
        <w:rPr>
          <w:rFonts w:asciiTheme="majorEastAsia" w:eastAsiaTheme="majorEastAsia" w:hAnsiTheme="majorEastAsia"/>
        </w:rPr>
        <w:t xml:space="preserve">파인튜닝 전체 파이프라인: </w:t>
      </w:r>
      <w:r w:rsidRPr="000D6523">
        <w:rPr>
          <w:rFonts w:asciiTheme="majorEastAsia" w:eastAsiaTheme="majorEastAsia" w:hAnsiTheme="majorEastAsia" w:cs="굴림체"/>
          <w:szCs w:val="24"/>
        </w:rPr>
        <w:t>train()</w:t>
      </w:r>
      <w:bookmarkEnd w:id="67"/>
    </w:p>
    <w:p w14:paraId="576D7D6E" w14:textId="3BF95FC1" w:rsidR="00827177" w:rsidRPr="000D6523" w:rsidRDefault="00827177" w:rsidP="00827177">
      <w:pPr>
        <w:pStyle w:val="a9"/>
        <w:rPr>
          <w:rFonts w:asciiTheme="majorEastAsia" w:eastAsiaTheme="majorEastAsia" w:hAnsiTheme="majorEastAsia"/>
        </w:rPr>
      </w:pPr>
      <w:r w:rsidRPr="000D6523">
        <w:rPr>
          <w:rFonts w:asciiTheme="majorEastAsia" w:eastAsiaTheme="majorEastAsia" w:hAnsiTheme="majorEastAsia" w:hint="eastAsia"/>
        </w:rPr>
        <w:t>설정에 따라 학습을 시작</w:t>
      </w:r>
      <w:r w:rsidR="00011262" w:rsidRPr="000D6523">
        <w:rPr>
          <w:rFonts w:asciiTheme="majorEastAsia" w:eastAsiaTheme="majorEastAsia" w:hAnsiTheme="majorEastAsia" w:hint="eastAsia"/>
        </w:rPr>
        <w:t>함</w:t>
      </w:r>
      <w:r w:rsidRPr="000D6523">
        <w:rPr>
          <w:rFonts w:asciiTheme="majorEastAsia" w:eastAsiaTheme="majorEastAsia" w:hAnsiTheme="majorEastAsia" w:hint="eastAsia"/>
        </w:rPr>
        <w:t>.</w:t>
      </w:r>
    </w:p>
    <w:p w14:paraId="7992B380" w14:textId="77777777" w:rsidR="00827177" w:rsidRPr="000D6523" w:rsidRDefault="00827177" w:rsidP="00827177">
      <w:pPr>
        <w:pStyle w:val="a9"/>
        <w:rPr>
          <w:rFonts w:asciiTheme="majorEastAsia" w:eastAsiaTheme="majorEastAsia" w:hAnsiTheme="majorEastAsia"/>
        </w:rPr>
      </w:pPr>
    </w:p>
    <w:p w14:paraId="722E971E" w14:textId="5AC58488" w:rsidR="004A2210" w:rsidRPr="000D6523" w:rsidRDefault="004A2210" w:rsidP="005A347D">
      <w:pPr>
        <w:pStyle w:val="2"/>
        <w:rPr>
          <w:rFonts w:asciiTheme="majorEastAsia" w:eastAsiaTheme="majorEastAsia" w:hAnsiTheme="majorEastAsia"/>
        </w:rPr>
      </w:pPr>
      <w:bookmarkStart w:id="68" w:name="_Toc196778674"/>
      <w:r w:rsidRPr="000D6523">
        <w:rPr>
          <w:rFonts w:asciiTheme="majorEastAsia" w:eastAsiaTheme="majorEastAsia" w:hAnsiTheme="majorEastAsia"/>
        </w:rPr>
        <w:t>베이스 모델 설정 및 인증</w:t>
      </w:r>
      <w:bookmarkEnd w:id="68"/>
    </w:p>
    <w:p w14:paraId="006844C0" w14:textId="77777777" w:rsidR="004A2210" w:rsidRPr="000D6523" w:rsidRDefault="004A2210" w:rsidP="001B7738">
      <w:pPr>
        <w:pStyle w:val="a9"/>
        <w:rPr>
          <w:rFonts w:asciiTheme="majorEastAsia" w:eastAsiaTheme="majorEastAsia" w:hAnsiTheme="majorEastAsia"/>
        </w:rPr>
      </w:pPr>
      <w:r w:rsidRPr="000D6523">
        <w:rPr>
          <w:rFonts w:asciiTheme="majorEastAsia" w:eastAsiaTheme="majorEastAsia" w:hAnsiTheme="majorEastAsia"/>
        </w:rPr>
        <w:t>base_model = "Undi95/Meta-Llama-3-8B-hf"</w:t>
      </w:r>
    </w:p>
    <w:p w14:paraId="3B222E20" w14:textId="77777777" w:rsidR="004A2210" w:rsidRPr="000D6523" w:rsidRDefault="004A2210" w:rsidP="001B7738">
      <w:pPr>
        <w:pStyle w:val="a9"/>
        <w:rPr>
          <w:rFonts w:asciiTheme="majorEastAsia" w:eastAsiaTheme="majorEastAsia" w:hAnsiTheme="majorEastAsia"/>
        </w:rPr>
      </w:pPr>
      <w:r w:rsidRPr="000D6523">
        <w:rPr>
          <w:rFonts w:asciiTheme="majorEastAsia" w:eastAsiaTheme="majorEastAsia" w:hAnsiTheme="majorEastAsia"/>
        </w:rPr>
        <w:t>login(token='...')</w:t>
      </w:r>
    </w:p>
    <w:p w14:paraId="29505A32" w14:textId="77777777" w:rsidR="004A2210" w:rsidRPr="000D6523" w:rsidRDefault="004A2210" w:rsidP="001B7738">
      <w:pPr>
        <w:pStyle w:val="a9"/>
        <w:rPr>
          <w:rFonts w:asciiTheme="majorEastAsia" w:eastAsiaTheme="majorEastAsia" w:hAnsiTheme="majorEastAsia"/>
        </w:rPr>
      </w:pPr>
      <w:r w:rsidRPr="000D6523">
        <w:rPr>
          <w:rFonts w:asciiTheme="majorEastAsia" w:eastAsiaTheme="majorEastAsia" w:hAnsiTheme="majorEastAsia"/>
        </w:rPr>
        <w:t>wandb.login(key='...')</w:t>
      </w:r>
    </w:p>
    <w:p w14:paraId="0AA0E67E"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HuggingFace Hub에서 LLaMA 3 기반 모델을 로드한다. 현재 모델은 8B 파라미터를 가진 GPT 스타일의 Causal Language Model.</w:t>
      </w:r>
    </w:p>
    <w:p w14:paraId="59B71756"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HuggingFace 토큰과 wandb API 키를 이용해 외부 서비스에 접근 권한을 설정함.</w:t>
      </w:r>
    </w:p>
    <w:p w14:paraId="6007147C"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실험 로그는 wandb 대시보드에서 실시간으로 확인 가능하며, 실험 비교에도 유용하다.</w:t>
      </w:r>
    </w:p>
    <w:p w14:paraId="0AA9B583" w14:textId="77777777" w:rsidR="004A2210" w:rsidRPr="000D6523" w:rsidRDefault="004A2210" w:rsidP="004A2210">
      <w:pPr>
        <w:widowControl/>
        <w:autoSpaceDE/>
        <w:spacing w:line="240" w:lineRule="auto"/>
        <w:rPr>
          <w:rFonts w:asciiTheme="majorEastAsia" w:eastAsiaTheme="majorEastAsia" w:hAnsiTheme="majorEastAsia" w:cs="굴림"/>
          <w:szCs w:val="24"/>
        </w:rPr>
      </w:pPr>
    </w:p>
    <w:p w14:paraId="2BA51B9D" w14:textId="07D49EFD" w:rsidR="004A2210" w:rsidRPr="000D6523" w:rsidRDefault="004A2210" w:rsidP="004667C3">
      <w:pPr>
        <w:pStyle w:val="2"/>
        <w:rPr>
          <w:rFonts w:asciiTheme="majorEastAsia" w:eastAsiaTheme="majorEastAsia" w:hAnsiTheme="majorEastAsia"/>
        </w:rPr>
      </w:pPr>
      <w:bookmarkStart w:id="69" w:name="_Toc196778675"/>
      <w:r w:rsidRPr="000D6523">
        <w:rPr>
          <w:rFonts w:asciiTheme="majorEastAsia" w:eastAsiaTheme="majorEastAsia" w:hAnsiTheme="majorEastAsia"/>
        </w:rPr>
        <w:t>사용자 데이터셋 로딩 및 셔플링</w:t>
      </w:r>
      <w:bookmarkEnd w:id="69"/>
    </w:p>
    <w:p w14:paraId="78211246"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custom_dataset = load_dataset_from_folder('./dataset')</w:t>
      </w:r>
    </w:p>
    <w:p w14:paraId="27C70922"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custom_dataset = custom_dataset.shuffle(seed=65)</w:t>
      </w:r>
    </w:p>
    <w:p w14:paraId="19B62104"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 xml:space="preserve">사용자 정의 데이터셋은 로컬의 JSON 파일로 구성되며, </w:t>
      </w:r>
      <w:r w:rsidRPr="000D6523">
        <w:rPr>
          <w:rFonts w:asciiTheme="majorEastAsia" w:eastAsiaTheme="majorEastAsia" w:hAnsiTheme="majorEastAsia" w:cs="굴림체"/>
        </w:rPr>
        <w:t>shuffle(seed=65)</w:t>
      </w:r>
      <w:r w:rsidRPr="000D6523">
        <w:rPr>
          <w:rFonts w:asciiTheme="majorEastAsia" w:eastAsiaTheme="majorEastAsia" w:hAnsiTheme="majorEastAsia"/>
        </w:rPr>
        <w:t>를 통해 학습 순서를 무작위화함.</w:t>
      </w:r>
    </w:p>
    <w:p w14:paraId="7B1D4AC0"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seed 고정은 결과의 재현성(reproducibility)을 보장하여 학술적/산업적 실험 기준에 부합함.</w:t>
      </w:r>
    </w:p>
    <w:p w14:paraId="2DC99FB6" w14:textId="77777777" w:rsidR="004A2210" w:rsidRPr="000D6523" w:rsidRDefault="004A2210" w:rsidP="004A2210">
      <w:pPr>
        <w:widowControl/>
        <w:autoSpaceDE/>
        <w:spacing w:line="240" w:lineRule="auto"/>
        <w:rPr>
          <w:rFonts w:asciiTheme="majorEastAsia" w:eastAsiaTheme="majorEastAsia" w:hAnsiTheme="majorEastAsia" w:cs="굴림"/>
          <w:szCs w:val="24"/>
        </w:rPr>
      </w:pPr>
    </w:p>
    <w:p w14:paraId="2B00DB9D" w14:textId="3F9AEB21" w:rsidR="004A2210" w:rsidRPr="000D6523" w:rsidRDefault="004A2210" w:rsidP="004667C3">
      <w:pPr>
        <w:pStyle w:val="2"/>
        <w:rPr>
          <w:rFonts w:asciiTheme="majorEastAsia" w:eastAsiaTheme="majorEastAsia" w:hAnsiTheme="majorEastAsia"/>
        </w:rPr>
      </w:pPr>
      <w:bookmarkStart w:id="70" w:name="_Toc196778676"/>
      <w:r w:rsidRPr="000D6523">
        <w:rPr>
          <w:rFonts w:asciiTheme="majorEastAsia" w:eastAsiaTheme="majorEastAsia" w:hAnsiTheme="majorEastAsia"/>
        </w:rPr>
        <w:lastRenderedPageBreak/>
        <w:t>QLoRA 기반 4-bit 양자화 설정</w:t>
      </w:r>
      <w:bookmarkEnd w:id="70"/>
    </w:p>
    <w:p w14:paraId="5AF5EF59"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bnb_config = BitsAndBytesConfig(...)</w:t>
      </w:r>
    </w:p>
    <w:p w14:paraId="27EC16F4" w14:textId="77777777" w:rsidR="004A2210" w:rsidRPr="000D6523" w:rsidRDefault="004A2210" w:rsidP="004667C3">
      <w:pPr>
        <w:pStyle w:val="a9"/>
        <w:rPr>
          <w:rFonts w:asciiTheme="majorEastAsia" w:eastAsiaTheme="majorEastAsia" w:hAnsiTheme="majorEastAsia"/>
        </w:rPr>
      </w:pPr>
      <w:r w:rsidRPr="000D6523">
        <w:rPr>
          <w:rFonts w:ascii="MS Mincho" w:eastAsia="MS Mincho" w:hAnsi="MS Mincho" w:cs="MS Mincho" w:hint="eastAsia"/>
        </w:rPr>
        <w:t>▸</w:t>
      </w:r>
      <w:r w:rsidRPr="000D6523">
        <w:rPr>
          <w:rFonts w:asciiTheme="majorEastAsia" w:eastAsiaTheme="majorEastAsia" w:hAnsiTheme="majorEastAsia"/>
        </w:rPr>
        <w:t xml:space="preserve"> QLoRA 개념 및 파라미터 해설</w:t>
      </w:r>
    </w:p>
    <w:p w14:paraId="27395E84"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cs="굴림체"/>
        </w:rPr>
        <w:t>QLoRA</w:t>
      </w:r>
      <w:r w:rsidRPr="000D6523">
        <w:rPr>
          <w:rFonts w:asciiTheme="majorEastAsia" w:eastAsiaTheme="majorEastAsia" w:hAnsiTheme="majorEastAsia"/>
        </w:rPr>
        <w:t>는 Q-formatted LoRA로, 양자화된 모델에 LoRA 기법을 결합한 방식이다.</w:t>
      </w:r>
    </w:p>
    <w:p w14:paraId="5EEBB98E"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cs="굴림체"/>
        </w:rPr>
        <w:t>load_in_4bit=True</w:t>
      </w:r>
      <w:r w:rsidRPr="000D6523">
        <w:rPr>
          <w:rFonts w:asciiTheme="majorEastAsia" w:eastAsiaTheme="majorEastAsia" w:hAnsiTheme="majorEastAsia"/>
        </w:rPr>
        <w:t>: 4비트 precision으로 모델을 로딩함으로써 GPU 메모리 사용량을 약 3~4배 절감 가능.</w:t>
      </w:r>
    </w:p>
    <w:p w14:paraId="143A60FE"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cs="굴림체"/>
        </w:rPr>
        <w:t>bnb_4bit_quant_type="nf4"</w:t>
      </w:r>
      <w:r w:rsidRPr="000D6523">
        <w:rPr>
          <w:rFonts w:asciiTheme="majorEastAsia" w:eastAsiaTheme="majorEastAsia" w:hAnsiTheme="majorEastAsia"/>
        </w:rPr>
        <w:t>: NormalFloat4는 학습 가능성이 높은 정규 분포 중심의 표현력 향상된 포맷.</w:t>
      </w:r>
    </w:p>
    <w:p w14:paraId="1EA7B309"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cs="굴림체"/>
        </w:rPr>
        <w:t>bnb_4bit_use_double_quant=True</w:t>
      </w:r>
      <w:r w:rsidRPr="000D6523">
        <w:rPr>
          <w:rFonts w:asciiTheme="majorEastAsia" w:eastAsiaTheme="majorEastAsia" w:hAnsiTheme="majorEastAsia"/>
        </w:rPr>
        <w:t>: 2차 양자화를 통해 정보 손실 최소화와 압축 효율을 향상시킴.</w:t>
      </w:r>
    </w:p>
    <w:p w14:paraId="228C340B"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cs="굴림체"/>
        </w:rPr>
        <w:t>bnb_4bit_compute_dtype=torch.float16</w:t>
      </w:r>
      <w:r w:rsidRPr="000D6523">
        <w:rPr>
          <w:rFonts w:asciiTheme="majorEastAsia" w:eastAsiaTheme="majorEastAsia" w:hAnsiTheme="majorEastAsia"/>
        </w:rPr>
        <w:t>: 연산은 float16으로 진행되어 연산 성능을 확보.</w:t>
      </w:r>
    </w:p>
    <w:p w14:paraId="77B54051" w14:textId="77777777" w:rsidR="004A2210" w:rsidRPr="000D6523" w:rsidRDefault="004A2210" w:rsidP="004A2210">
      <w:pPr>
        <w:widowControl/>
        <w:autoSpaceDE/>
        <w:spacing w:line="240" w:lineRule="auto"/>
        <w:rPr>
          <w:rFonts w:asciiTheme="majorEastAsia" w:eastAsiaTheme="majorEastAsia" w:hAnsiTheme="majorEastAsia" w:cs="굴림"/>
          <w:szCs w:val="24"/>
        </w:rPr>
      </w:pPr>
    </w:p>
    <w:p w14:paraId="7F7157B6" w14:textId="26A6FD24" w:rsidR="004A2210" w:rsidRPr="000D6523" w:rsidRDefault="004A2210" w:rsidP="004667C3">
      <w:pPr>
        <w:pStyle w:val="2"/>
        <w:rPr>
          <w:rFonts w:asciiTheme="majorEastAsia" w:eastAsiaTheme="majorEastAsia" w:hAnsiTheme="majorEastAsia"/>
        </w:rPr>
      </w:pPr>
      <w:bookmarkStart w:id="71" w:name="_Toc196778677"/>
      <w:r w:rsidRPr="000D6523">
        <w:rPr>
          <w:rFonts w:asciiTheme="majorEastAsia" w:eastAsiaTheme="majorEastAsia" w:hAnsiTheme="majorEastAsia"/>
        </w:rPr>
        <w:t>모델 및 토크나이저 로딩 + 대화 포맷 구성</w:t>
      </w:r>
      <w:bookmarkEnd w:id="71"/>
    </w:p>
    <w:p w14:paraId="3A3EDDB9"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model = AutoModelForCausalLM.from_pretrained(...)</w:t>
      </w:r>
    </w:p>
    <w:p w14:paraId="18CCDEBF"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tokenizer = AutoTokenizer.from_pretrained(...)</w:t>
      </w:r>
    </w:p>
    <w:p w14:paraId="068A0561"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model, tokenizer = setup_chat_format(model, tokenizer)</w:t>
      </w:r>
    </w:p>
    <w:p w14:paraId="77FD125B" w14:textId="77777777" w:rsidR="004A2210" w:rsidRPr="000D6523" w:rsidRDefault="004A2210" w:rsidP="004667C3">
      <w:pPr>
        <w:pStyle w:val="a9"/>
        <w:rPr>
          <w:rFonts w:asciiTheme="majorEastAsia" w:eastAsiaTheme="majorEastAsia" w:hAnsiTheme="majorEastAsia" w:cs="굴림"/>
          <w:b/>
          <w:bCs/>
          <w:szCs w:val="27"/>
        </w:rPr>
      </w:pPr>
      <w:r w:rsidRPr="000D6523">
        <w:rPr>
          <w:rFonts w:ascii="MS Mincho" w:eastAsia="MS Mincho" w:hAnsi="MS Mincho" w:cs="MS Mincho" w:hint="eastAsia"/>
          <w:b/>
          <w:bCs/>
          <w:szCs w:val="27"/>
        </w:rPr>
        <w:t>▸</w:t>
      </w:r>
      <w:r w:rsidRPr="000D6523">
        <w:rPr>
          <w:rFonts w:asciiTheme="majorEastAsia" w:eastAsiaTheme="majorEastAsia" w:hAnsiTheme="majorEastAsia" w:cs="굴림"/>
          <w:b/>
          <w:bCs/>
          <w:szCs w:val="27"/>
        </w:rPr>
        <w:t xml:space="preserve"> 설명</w:t>
      </w:r>
    </w:p>
    <w:p w14:paraId="42B62F22" w14:textId="77777777" w:rsidR="004A2210" w:rsidRPr="000D6523" w:rsidRDefault="004A2210" w:rsidP="004667C3">
      <w:pPr>
        <w:pStyle w:val="a9"/>
        <w:rPr>
          <w:rFonts w:asciiTheme="majorEastAsia" w:eastAsiaTheme="majorEastAsia" w:hAnsiTheme="majorEastAsia" w:cs="굴림"/>
        </w:rPr>
      </w:pPr>
      <w:r w:rsidRPr="000D6523">
        <w:rPr>
          <w:rFonts w:asciiTheme="majorEastAsia" w:eastAsiaTheme="majorEastAsia" w:hAnsiTheme="majorEastAsia"/>
        </w:rPr>
        <w:t>AutoModelForCausalLM</w:t>
      </w:r>
      <w:r w:rsidRPr="000D6523">
        <w:rPr>
          <w:rFonts w:asciiTheme="majorEastAsia" w:eastAsiaTheme="majorEastAsia" w:hAnsiTheme="majorEastAsia" w:cs="굴림"/>
        </w:rPr>
        <w:t>은 GPT 스타일의 토큰 순서 예측 모델을 의미하며, LLaMA는 이에 해당한다.</w:t>
      </w:r>
    </w:p>
    <w:p w14:paraId="623B11C7" w14:textId="77777777" w:rsidR="004A2210" w:rsidRPr="000D6523" w:rsidRDefault="004A2210" w:rsidP="004667C3">
      <w:pPr>
        <w:pStyle w:val="a9"/>
        <w:rPr>
          <w:rFonts w:asciiTheme="majorEastAsia" w:eastAsiaTheme="majorEastAsia" w:hAnsiTheme="majorEastAsia" w:cs="굴림"/>
        </w:rPr>
      </w:pPr>
      <w:r w:rsidRPr="000D6523">
        <w:rPr>
          <w:rFonts w:asciiTheme="majorEastAsia" w:eastAsiaTheme="majorEastAsia" w:hAnsiTheme="majorEastAsia"/>
        </w:rPr>
        <w:t>setup_chat_format()</w:t>
      </w:r>
      <w:r w:rsidRPr="000D6523">
        <w:rPr>
          <w:rFonts w:asciiTheme="majorEastAsia" w:eastAsiaTheme="majorEastAsia" w:hAnsiTheme="majorEastAsia" w:cs="굴림"/>
        </w:rPr>
        <w:t>은 대화형 프롬프트 템플릿을 모델과 토크나이저에 적용하여 학습과 추론에서 일관된 프롬프트 구조를 사용 가능케 한다.</w:t>
      </w:r>
    </w:p>
    <w:p w14:paraId="0F25E4C0" w14:textId="77777777" w:rsidR="004A2210" w:rsidRPr="000D6523" w:rsidRDefault="004A2210" w:rsidP="004667C3">
      <w:pPr>
        <w:pStyle w:val="a9"/>
        <w:rPr>
          <w:rFonts w:asciiTheme="majorEastAsia" w:eastAsiaTheme="majorEastAsia" w:hAnsiTheme="majorEastAsia" w:cs="굴림"/>
        </w:rPr>
      </w:pPr>
      <w:r w:rsidRPr="000D6523">
        <w:rPr>
          <w:rFonts w:asciiTheme="majorEastAsia" w:eastAsiaTheme="majorEastAsia" w:hAnsiTheme="majorEastAsia" w:cs="굴림"/>
        </w:rPr>
        <w:t>특히 role-based template을 사용하는 경우 “user”, “assistant” 등의 역할 구분이 학습 성능에 큰 영향을 준다.</w:t>
      </w:r>
    </w:p>
    <w:p w14:paraId="3BC54AFA" w14:textId="77777777" w:rsidR="004A2210" w:rsidRPr="000D6523" w:rsidRDefault="004A2210" w:rsidP="004A2210">
      <w:pPr>
        <w:widowControl/>
        <w:autoSpaceDE/>
        <w:spacing w:line="240" w:lineRule="auto"/>
        <w:rPr>
          <w:rFonts w:asciiTheme="majorEastAsia" w:eastAsiaTheme="majorEastAsia" w:hAnsiTheme="majorEastAsia" w:cs="굴림"/>
          <w:szCs w:val="24"/>
        </w:rPr>
      </w:pPr>
    </w:p>
    <w:p w14:paraId="1ADA3FA0" w14:textId="77A5E5E7" w:rsidR="004A2210" w:rsidRPr="000D6523" w:rsidRDefault="004A2210" w:rsidP="004667C3">
      <w:pPr>
        <w:pStyle w:val="2"/>
        <w:rPr>
          <w:rFonts w:asciiTheme="majorEastAsia" w:eastAsiaTheme="majorEastAsia" w:hAnsiTheme="majorEastAsia"/>
        </w:rPr>
      </w:pPr>
      <w:bookmarkStart w:id="72" w:name="_Toc196778678"/>
      <w:r w:rsidRPr="000D6523">
        <w:rPr>
          <w:rFonts w:asciiTheme="majorEastAsia" w:eastAsiaTheme="majorEastAsia" w:hAnsiTheme="majorEastAsia"/>
        </w:rPr>
        <w:t>LoRA 기반 파라미터 효율적 미세조정</w:t>
      </w:r>
      <w:bookmarkEnd w:id="72"/>
    </w:p>
    <w:p w14:paraId="41C798B1"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peft_config = LoraConfig(...)</w:t>
      </w:r>
    </w:p>
    <w:p w14:paraId="2139A7A7"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lastRenderedPageBreak/>
        <w:t>model = get_peft_model(model, peft_config)</w:t>
      </w:r>
    </w:p>
    <w:p w14:paraId="3BE173FB" w14:textId="77777777" w:rsidR="004A2210" w:rsidRPr="000D6523" w:rsidRDefault="004A2210" w:rsidP="004667C3">
      <w:pPr>
        <w:pStyle w:val="a9"/>
        <w:rPr>
          <w:rFonts w:asciiTheme="majorEastAsia" w:eastAsiaTheme="majorEastAsia" w:hAnsiTheme="majorEastAsia"/>
        </w:rPr>
      </w:pPr>
      <w:r w:rsidRPr="000D6523">
        <w:rPr>
          <w:rFonts w:ascii="MS Mincho" w:eastAsia="MS Mincho" w:hAnsi="MS Mincho" w:cs="MS Mincho" w:hint="eastAsia"/>
        </w:rPr>
        <w:t>▸</w:t>
      </w:r>
      <w:r w:rsidRPr="000D6523">
        <w:rPr>
          <w:rFonts w:asciiTheme="majorEastAsia" w:eastAsiaTheme="majorEastAsia" w:hAnsiTheme="majorEastAsia"/>
        </w:rPr>
        <w:t xml:space="preserve"> LoRA 핵심 요소</w:t>
      </w:r>
    </w:p>
    <w:p w14:paraId="532B3482" w14:textId="77777777" w:rsidR="004A2210" w:rsidRPr="000D6523" w:rsidRDefault="004A2210" w:rsidP="004667C3">
      <w:pPr>
        <w:pStyle w:val="a9"/>
        <w:rPr>
          <w:rFonts w:asciiTheme="majorEastAsia" w:eastAsiaTheme="majorEastAsia" w:hAnsiTheme="majorEastAsia"/>
          <w:szCs w:val="24"/>
        </w:rPr>
      </w:pPr>
      <w:r w:rsidRPr="000D6523">
        <w:rPr>
          <w:rFonts w:asciiTheme="majorEastAsia" w:eastAsiaTheme="majorEastAsia" w:hAnsiTheme="majorEastAsia" w:cs="굴림체"/>
          <w:szCs w:val="24"/>
        </w:rPr>
        <w:t>r=16</w:t>
      </w:r>
      <w:r w:rsidRPr="000D6523">
        <w:rPr>
          <w:rFonts w:asciiTheme="majorEastAsia" w:eastAsiaTheme="majorEastAsia" w:hAnsiTheme="majorEastAsia"/>
          <w:szCs w:val="24"/>
        </w:rPr>
        <w:t>: LoRA rank 값으로, 작은 값일수록 파라미터 수가 줄어 메모리 효율적.</w:t>
      </w:r>
    </w:p>
    <w:p w14:paraId="3B8A2E47" w14:textId="77777777" w:rsidR="004A2210" w:rsidRPr="000D6523" w:rsidRDefault="004A2210" w:rsidP="004667C3">
      <w:pPr>
        <w:pStyle w:val="a9"/>
        <w:rPr>
          <w:rFonts w:asciiTheme="majorEastAsia" w:eastAsiaTheme="majorEastAsia" w:hAnsiTheme="majorEastAsia"/>
          <w:szCs w:val="24"/>
        </w:rPr>
      </w:pPr>
      <w:r w:rsidRPr="000D6523">
        <w:rPr>
          <w:rFonts w:asciiTheme="majorEastAsia" w:eastAsiaTheme="majorEastAsia" w:hAnsiTheme="majorEastAsia" w:cs="굴림체"/>
          <w:szCs w:val="24"/>
        </w:rPr>
        <w:t>lora_alpha=32</w:t>
      </w:r>
      <w:r w:rsidRPr="000D6523">
        <w:rPr>
          <w:rFonts w:asciiTheme="majorEastAsia" w:eastAsiaTheme="majorEastAsia" w:hAnsiTheme="majorEastAsia"/>
          <w:szCs w:val="24"/>
        </w:rPr>
        <w:t>: scaling 계수로서 모델의 표현력 보정을 위한 계수.</w:t>
      </w:r>
    </w:p>
    <w:p w14:paraId="3F1E2579" w14:textId="77777777" w:rsidR="004A2210" w:rsidRPr="000D6523" w:rsidRDefault="004A2210" w:rsidP="004667C3">
      <w:pPr>
        <w:pStyle w:val="a9"/>
        <w:rPr>
          <w:rFonts w:asciiTheme="majorEastAsia" w:eastAsiaTheme="majorEastAsia" w:hAnsiTheme="majorEastAsia"/>
          <w:szCs w:val="24"/>
        </w:rPr>
      </w:pPr>
      <w:r w:rsidRPr="000D6523">
        <w:rPr>
          <w:rFonts w:asciiTheme="majorEastAsia" w:eastAsiaTheme="majorEastAsia" w:hAnsiTheme="majorEastAsia" w:cs="굴림체"/>
          <w:szCs w:val="24"/>
        </w:rPr>
        <w:t>target_modules</w:t>
      </w:r>
      <w:r w:rsidRPr="000D6523">
        <w:rPr>
          <w:rFonts w:asciiTheme="majorEastAsia" w:eastAsiaTheme="majorEastAsia" w:hAnsiTheme="majorEastAsia"/>
          <w:szCs w:val="24"/>
        </w:rPr>
        <w:t xml:space="preserve">: </w:t>
      </w:r>
      <w:r w:rsidRPr="000D6523">
        <w:rPr>
          <w:rFonts w:asciiTheme="majorEastAsia" w:eastAsiaTheme="majorEastAsia" w:hAnsiTheme="majorEastAsia" w:cs="굴림체"/>
          <w:szCs w:val="24"/>
        </w:rPr>
        <w:t>q_proj</w:t>
      </w:r>
      <w:r w:rsidRPr="000D6523">
        <w:rPr>
          <w:rFonts w:asciiTheme="majorEastAsia" w:eastAsiaTheme="majorEastAsia" w:hAnsiTheme="majorEastAsia"/>
          <w:szCs w:val="24"/>
        </w:rPr>
        <w:t xml:space="preserve">, </w:t>
      </w:r>
      <w:r w:rsidRPr="000D6523">
        <w:rPr>
          <w:rFonts w:asciiTheme="majorEastAsia" w:eastAsiaTheme="majorEastAsia" w:hAnsiTheme="majorEastAsia" w:cs="굴림체"/>
          <w:szCs w:val="24"/>
        </w:rPr>
        <w:t>v_proj</w:t>
      </w:r>
      <w:r w:rsidRPr="000D6523">
        <w:rPr>
          <w:rFonts w:asciiTheme="majorEastAsia" w:eastAsiaTheme="majorEastAsia" w:hAnsiTheme="majorEastAsia"/>
          <w:szCs w:val="24"/>
        </w:rPr>
        <w:t xml:space="preserve"> 등 Attention projection 레이어만을 학습 대상으로 설정.</w:t>
      </w:r>
    </w:p>
    <w:p w14:paraId="029057F8" w14:textId="77777777" w:rsidR="004A2210" w:rsidRPr="000D6523" w:rsidRDefault="004A2210" w:rsidP="004667C3">
      <w:pPr>
        <w:pStyle w:val="a9"/>
        <w:rPr>
          <w:rFonts w:asciiTheme="majorEastAsia" w:eastAsiaTheme="majorEastAsia" w:hAnsiTheme="majorEastAsia"/>
        </w:rPr>
      </w:pPr>
      <w:r w:rsidRPr="000D6523">
        <w:rPr>
          <w:rFonts w:ascii="MS Mincho" w:eastAsia="MS Mincho" w:hAnsi="MS Mincho" w:cs="MS Mincho" w:hint="eastAsia"/>
        </w:rPr>
        <w:t>▸</w:t>
      </w:r>
      <w:r w:rsidRPr="000D6523">
        <w:rPr>
          <w:rFonts w:asciiTheme="majorEastAsia" w:eastAsiaTheme="majorEastAsia" w:hAnsiTheme="majorEastAsia"/>
        </w:rPr>
        <w:t xml:space="preserve"> 이점</w:t>
      </w:r>
    </w:p>
    <w:p w14:paraId="768B83BB" w14:textId="77777777" w:rsidR="004A2210" w:rsidRPr="000D6523" w:rsidRDefault="004A2210" w:rsidP="004667C3">
      <w:pPr>
        <w:pStyle w:val="a9"/>
        <w:rPr>
          <w:rFonts w:asciiTheme="majorEastAsia" w:eastAsiaTheme="majorEastAsia" w:hAnsiTheme="majorEastAsia"/>
          <w:szCs w:val="24"/>
        </w:rPr>
      </w:pPr>
      <w:r w:rsidRPr="000D6523">
        <w:rPr>
          <w:rFonts w:asciiTheme="majorEastAsia" w:eastAsiaTheme="majorEastAsia" w:hAnsiTheme="majorEastAsia"/>
          <w:szCs w:val="24"/>
        </w:rPr>
        <w:t>전체 모델 파라미터의 수 퍼센트만 학습되므로 메모리 사용량, 학습 시간, 저장 공간이 대폭 감소함.</w:t>
      </w:r>
    </w:p>
    <w:p w14:paraId="61499771" w14:textId="77777777" w:rsidR="004A2210" w:rsidRPr="000D6523" w:rsidRDefault="004A2210" w:rsidP="004A2210">
      <w:pPr>
        <w:widowControl/>
        <w:autoSpaceDE/>
        <w:spacing w:line="240" w:lineRule="auto"/>
        <w:rPr>
          <w:rFonts w:asciiTheme="majorEastAsia" w:eastAsiaTheme="majorEastAsia" w:hAnsiTheme="majorEastAsia" w:cs="굴림"/>
          <w:szCs w:val="24"/>
        </w:rPr>
      </w:pPr>
    </w:p>
    <w:p w14:paraId="5F43BA38" w14:textId="2A8FF56E" w:rsidR="004A2210" w:rsidRPr="000D6523" w:rsidRDefault="004A2210" w:rsidP="004667C3">
      <w:pPr>
        <w:pStyle w:val="2"/>
        <w:rPr>
          <w:rFonts w:asciiTheme="majorEastAsia" w:eastAsiaTheme="majorEastAsia" w:hAnsiTheme="majorEastAsia"/>
        </w:rPr>
      </w:pPr>
      <w:bookmarkStart w:id="73" w:name="_Toc196778679"/>
      <w:r w:rsidRPr="000D6523">
        <w:rPr>
          <w:rFonts w:asciiTheme="majorEastAsia" w:eastAsiaTheme="majorEastAsia" w:hAnsiTheme="majorEastAsia"/>
        </w:rPr>
        <w:t>데이터셋 전처리 및 통합</w:t>
      </w:r>
      <w:bookmarkEnd w:id="73"/>
    </w:p>
    <w:p w14:paraId="444BCCF6"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HuggingFace 데이터셋(</w:t>
      </w:r>
      <w:r w:rsidRPr="000D6523">
        <w:rPr>
          <w:rFonts w:asciiTheme="majorEastAsia" w:eastAsiaTheme="majorEastAsia" w:hAnsiTheme="majorEastAsia" w:cs="굴림체"/>
        </w:rPr>
        <w:t>ai-medical-chatbot</w:t>
      </w:r>
      <w:r w:rsidRPr="000D6523">
        <w:rPr>
          <w:rFonts w:asciiTheme="majorEastAsia" w:eastAsiaTheme="majorEastAsia" w:hAnsiTheme="majorEastAsia"/>
        </w:rPr>
        <w:t>)과 커스텀 데이터셋을 각각 채팅 템플릿 형태로 전처리.</w:t>
      </w:r>
    </w:p>
    <w:p w14:paraId="2B02D24F"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 xml:space="preserve">사용자 질문과 응답을 </w:t>
      </w:r>
      <w:r w:rsidRPr="000D6523">
        <w:rPr>
          <w:rFonts w:asciiTheme="majorEastAsia" w:eastAsiaTheme="majorEastAsia" w:hAnsiTheme="majorEastAsia" w:cs="굴림체"/>
        </w:rPr>
        <w:t>role: user</w:t>
      </w:r>
      <w:r w:rsidRPr="000D6523">
        <w:rPr>
          <w:rFonts w:asciiTheme="majorEastAsia" w:eastAsiaTheme="majorEastAsia" w:hAnsiTheme="majorEastAsia"/>
        </w:rPr>
        <w:t xml:space="preserve">, </w:t>
      </w:r>
      <w:r w:rsidRPr="000D6523">
        <w:rPr>
          <w:rFonts w:asciiTheme="majorEastAsia" w:eastAsiaTheme="majorEastAsia" w:hAnsiTheme="majorEastAsia" w:cs="굴림체"/>
        </w:rPr>
        <w:t>role: assistant</w:t>
      </w:r>
      <w:r w:rsidRPr="000D6523">
        <w:rPr>
          <w:rFonts w:asciiTheme="majorEastAsia" w:eastAsiaTheme="majorEastAsia" w:hAnsiTheme="majorEastAsia"/>
        </w:rPr>
        <w:t xml:space="preserve"> 구조로 텍스트로 변환하여 통일된 학습 구조 구성.</w:t>
      </w:r>
    </w:p>
    <w:p w14:paraId="264AEB7B"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cs="굴림체"/>
        </w:rPr>
        <w:t>concatenate_datasets()</w:t>
      </w:r>
      <w:r w:rsidRPr="000D6523">
        <w:rPr>
          <w:rFonts w:asciiTheme="majorEastAsia" w:eastAsiaTheme="majorEastAsia" w:hAnsiTheme="majorEastAsia"/>
        </w:rPr>
        <w:t xml:space="preserve">로 병합 후, </w:t>
      </w:r>
      <w:r w:rsidRPr="000D6523">
        <w:rPr>
          <w:rFonts w:asciiTheme="majorEastAsia" w:eastAsiaTheme="majorEastAsia" w:hAnsiTheme="majorEastAsia" w:cs="굴림체"/>
        </w:rPr>
        <w:t>train_test_split(test_size=0.1)</w:t>
      </w:r>
      <w:r w:rsidRPr="000D6523">
        <w:rPr>
          <w:rFonts w:asciiTheme="majorEastAsia" w:eastAsiaTheme="majorEastAsia" w:hAnsiTheme="majorEastAsia"/>
        </w:rPr>
        <w:t>을 통해 9:1 비율로 학습/검증 데이터 분리.</w:t>
      </w:r>
    </w:p>
    <w:p w14:paraId="23388BCD" w14:textId="77777777" w:rsidR="004A2210" w:rsidRPr="000D6523" w:rsidRDefault="004A2210" w:rsidP="004A2210">
      <w:pPr>
        <w:widowControl/>
        <w:autoSpaceDE/>
        <w:spacing w:line="240" w:lineRule="auto"/>
        <w:rPr>
          <w:rFonts w:asciiTheme="majorEastAsia" w:eastAsiaTheme="majorEastAsia" w:hAnsiTheme="majorEastAsia" w:cs="굴림"/>
          <w:szCs w:val="24"/>
        </w:rPr>
      </w:pPr>
    </w:p>
    <w:p w14:paraId="4B580134" w14:textId="5983883A" w:rsidR="004A2210" w:rsidRPr="000D6523" w:rsidRDefault="004A2210" w:rsidP="004667C3">
      <w:pPr>
        <w:pStyle w:val="2"/>
        <w:rPr>
          <w:rFonts w:asciiTheme="majorEastAsia" w:eastAsiaTheme="majorEastAsia" w:hAnsiTheme="majorEastAsia"/>
        </w:rPr>
      </w:pPr>
      <w:bookmarkStart w:id="74" w:name="_Toc196778680"/>
      <w:r w:rsidRPr="000D6523">
        <w:rPr>
          <w:rFonts w:asciiTheme="majorEastAsia" w:eastAsiaTheme="majorEastAsia" w:hAnsiTheme="majorEastAsia"/>
        </w:rPr>
        <w:t>학습 하이퍼파라미터 구성</w:t>
      </w:r>
      <w:bookmarkEnd w:id="74"/>
    </w:p>
    <w:p w14:paraId="0A32F78B"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training_arguments = TrainingArguments(...)</w:t>
      </w:r>
    </w:p>
    <w:p w14:paraId="604F4631" w14:textId="77777777" w:rsidR="004A2210" w:rsidRPr="000D6523" w:rsidRDefault="004A2210" w:rsidP="004667C3">
      <w:pPr>
        <w:pStyle w:val="a9"/>
        <w:rPr>
          <w:rFonts w:asciiTheme="majorEastAsia" w:eastAsiaTheme="majorEastAsia" w:hAnsiTheme="majorEastAsia" w:cs="굴림"/>
        </w:rPr>
      </w:pPr>
      <w:r w:rsidRPr="000D6523">
        <w:rPr>
          <w:rFonts w:asciiTheme="majorEastAsia" w:eastAsiaTheme="majorEastAsia" w:hAnsiTheme="majorEastAsia"/>
        </w:rPr>
        <w:t>per_device_train_batch_size=1</w:t>
      </w:r>
      <w:r w:rsidRPr="000D6523">
        <w:rPr>
          <w:rFonts w:asciiTheme="majorEastAsia" w:eastAsiaTheme="majorEastAsia" w:hAnsiTheme="majorEastAsia" w:cs="굴림"/>
        </w:rPr>
        <w:t>: 4bit 양자화로도 VRAM 16GB 이상이 요구되므로 소형 배치 사용.</w:t>
      </w:r>
    </w:p>
    <w:p w14:paraId="5C44B691" w14:textId="77777777" w:rsidR="004A2210" w:rsidRPr="000D6523" w:rsidRDefault="004A2210" w:rsidP="004667C3">
      <w:pPr>
        <w:pStyle w:val="a9"/>
        <w:rPr>
          <w:rFonts w:asciiTheme="majorEastAsia" w:eastAsiaTheme="majorEastAsia" w:hAnsiTheme="majorEastAsia" w:cs="굴림"/>
        </w:rPr>
      </w:pPr>
      <w:r w:rsidRPr="000D6523">
        <w:rPr>
          <w:rFonts w:asciiTheme="majorEastAsia" w:eastAsiaTheme="majorEastAsia" w:hAnsiTheme="majorEastAsia"/>
        </w:rPr>
        <w:t>gradient_accumulation_steps=2</w:t>
      </w:r>
      <w:r w:rsidRPr="000D6523">
        <w:rPr>
          <w:rFonts w:asciiTheme="majorEastAsia" w:eastAsiaTheme="majorEastAsia" w:hAnsiTheme="majorEastAsia" w:cs="굴림"/>
        </w:rPr>
        <w:t>: 실제 배치를 두 배로 증가시키는 효과로, 안정적 학습을 유도함.</w:t>
      </w:r>
    </w:p>
    <w:p w14:paraId="531CC0AD" w14:textId="77777777" w:rsidR="004A2210" w:rsidRPr="000D6523" w:rsidRDefault="004A2210" w:rsidP="004667C3">
      <w:pPr>
        <w:pStyle w:val="a9"/>
        <w:rPr>
          <w:rFonts w:asciiTheme="majorEastAsia" w:eastAsiaTheme="majorEastAsia" w:hAnsiTheme="majorEastAsia" w:cs="굴림"/>
        </w:rPr>
      </w:pPr>
      <w:r w:rsidRPr="000D6523">
        <w:rPr>
          <w:rFonts w:asciiTheme="majorEastAsia" w:eastAsiaTheme="majorEastAsia" w:hAnsiTheme="majorEastAsia"/>
        </w:rPr>
        <w:t>optim="paged_adamw_32bit"</w:t>
      </w:r>
      <w:r w:rsidRPr="000D6523">
        <w:rPr>
          <w:rFonts w:asciiTheme="majorEastAsia" w:eastAsiaTheme="majorEastAsia" w:hAnsiTheme="majorEastAsia" w:cs="굴림"/>
        </w:rPr>
        <w:t>: 메모리 최적화를 위해 페이징된 옵티마이저 사용.</w:t>
      </w:r>
    </w:p>
    <w:p w14:paraId="11188B30" w14:textId="77777777" w:rsidR="004A2210" w:rsidRPr="000D6523" w:rsidRDefault="004A2210" w:rsidP="004667C3">
      <w:pPr>
        <w:pStyle w:val="a9"/>
        <w:rPr>
          <w:rFonts w:asciiTheme="majorEastAsia" w:eastAsiaTheme="majorEastAsia" w:hAnsiTheme="majorEastAsia" w:cs="굴림"/>
        </w:rPr>
      </w:pPr>
      <w:r w:rsidRPr="000D6523">
        <w:rPr>
          <w:rFonts w:asciiTheme="majorEastAsia" w:eastAsiaTheme="majorEastAsia" w:hAnsiTheme="majorEastAsia"/>
        </w:rPr>
        <w:t>eval_steps=0.2</w:t>
      </w:r>
      <w:r w:rsidRPr="000D6523">
        <w:rPr>
          <w:rFonts w:asciiTheme="majorEastAsia" w:eastAsiaTheme="majorEastAsia" w:hAnsiTheme="majorEastAsia" w:cs="굴림"/>
        </w:rPr>
        <w:t>: epoch 중 20% 간격으로 검증 수행하여 빠른 이상 감지 가능.</w:t>
      </w:r>
    </w:p>
    <w:p w14:paraId="75A057D9" w14:textId="77777777" w:rsidR="004A2210" w:rsidRPr="000D6523" w:rsidRDefault="004A2210" w:rsidP="004667C3">
      <w:pPr>
        <w:pStyle w:val="a9"/>
        <w:rPr>
          <w:rFonts w:asciiTheme="majorEastAsia" w:eastAsiaTheme="majorEastAsia" w:hAnsiTheme="majorEastAsia" w:cs="굴림"/>
        </w:rPr>
      </w:pPr>
      <w:r w:rsidRPr="000D6523">
        <w:rPr>
          <w:rFonts w:asciiTheme="majorEastAsia" w:eastAsiaTheme="majorEastAsia" w:hAnsiTheme="majorEastAsia"/>
        </w:rPr>
        <w:t>group_by_length=True</w:t>
      </w:r>
      <w:r w:rsidRPr="000D6523">
        <w:rPr>
          <w:rFonts w:asciiTheme="majorEastAsia" w:eastAsiaTheme="majorEastAsia" w:hAnsiTheme="majorEastAsia" w:cs="굴림"/>
        </w:rPr>
        <w:t>: 유사한 길이 샘플끼리 묶어 학습 효율을 높이는 기법.</w:t>
      </w:r>
    </w:p>
    <w:p w14:paraId="23570E81" w14:textId="77777777" w:rsidR="004A2210" w:rsidRPr="000D6523" w:rsidRDefault="004A2210" w:rsidP="004667C3">
      <w:pPr>
        <w:pStyle w:val="a9"/>
        <w:rPr>
          <w:rFonts w:asciiTheme="majorEastAsia" w:eastAsiaTheme="majorEastAsia" w:hAnsiTheme="majorEastAsia" w:cs="굴림"/>
        </w:rPr>
      </w:pPr>
    </w:p>
    <w:p w14:paraId="5DD42947" w14:textId="437FEED0" w:rsidR="004A2210" w:rsidRPr="000D6523" w:rsidRDefault="004A2210" w:rsidP="004667C3">
      <w:pPr>
        <w:pStyle w:val="2"/>
        <w:rPr>
          <w:rFonts w:asciiTheme="majorEastAsia" w:eastAsiaTheme="majorEastAsia" w:hAnsiTheme="majorEastAsia"/>
        </w:rPr>
      </w:pPr>
      <w:bookmarkStart w:id="75" w:name="_Toc196778681"/>
      <w:r w:rsidRPr="000D6523">
        <w:rPr>
          <w:rFonts w:asciiTheme="majorEastAsia" w:eastAsiaTheme="majorEastAsia" w:hAnsiTheme="majorEastAsia"/>
        </w:rPr>
        <w:t>지도학습 기반 트레이닝: SFTTrainer</w:t>
      </w:r>
      <w:bookmarkEnd w:id="75"/>
    </w:p>
    <w:p w14:paraId="2F406E66"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trainer = SFTTrainer(...)</w:t>
      </w:r>
    </w:p>
    <w:p w14:paraId="55D7FE38"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trainer.train()</w:t>
      </w:r>
    </w:p>
    <w:p w14:paraId="5A4088E7" w14:textId="77777777" w:rsidR="004A2210" w:rsidRPr="000D6523" w:rsidRDefault="004A2210" w:rsidP="004667C3">
      <w:pPr>
        <w:pStyle w:val="a9"/>
        <w:rPr>
          <w:rFonts w:asciiTheme="majorEastAsia" w:eastAsiaTheme="majorEastAsia" w:hAnsiTheme="majorEastAsia" w:cs="굴림"/>
        </w:rPr>
      </w:pPr>
      <w:r w:rsidRPr="000D6523">
        <w:rPr>
          <w:rFonts w:asciiTheme="majorEastAsia" w:eastAsiaTheme="majorEastAsia" w:hAnsiTheme="majorEastAsia"/>
        </w:rPr>
        <w:t>SFTTrainer</w:t>
      </w:r>
      <w:r w:rsidRPr="000D6523">
        <w:rPr>
          <w:rFonts w:asciiTheme="majorEastAsia" w:eastAsiaTheme="majorEastAsia" w:hAnsiTheme="majorEastAsia" w:cs="굴림"/>
        </w:rPr>
        <w:t>는 HuggingFace Trainer를 확장하여 LLM의 텍스트 미세조정을 위해 설계됨.</w:t>
      </w:r>
    </w:p>
    <w:p w14:paraId="78D0E898" w14:textId="77777777" w:rsidR="004A2210" w:rsidRPr="000D6523" w:rsidRDefault="004A2210" w:rsidP="004667C3">
      <w:pPr>
        <w:pStyle w:val="a9"/>
        <w:rPr>
          <w:rFonts w:asciiTheme="majorEastAsia" w:eastAsiaTheme="majorEastAsia" w:hAnsiTheme="majorEastAsia" w:cs="굴림"/>
        </w:rPr>
      </w:pPr>
      <w:r w:rsidRPr="000D6523">
        <w:rPr>
          <w:rFonts w:asciiTheme="majorEastAsia" w:eastAsiaTheme="majorEastAsia" w:hAnsiTheme="majorEastAsia"/>
        </w:rPr>
        <w:t>packing=False</w:t>
      </w:r>
      <w:r w:rsidRPr="000D6523">
        <w:rPr>
          <w:rFonts w:asciiTheme="majorEastAsia" w:eastAsiaTheme="majorEastAsia" w:hAnsiTheme="majorEastAsia" w:cs="굴림"/>
        </w:rPr>
        <w:t xml:space="preserve"> 설정은 각 샘플을 독립된 개별 문장으로 학습함을 의미하며, 학습의 안정성을 높인다.</w:t>
      </w:r>
    </w:p>
    <w:p w14:paraId="017817E4" w14:textId="77777777" w:rsidR="004A2210" w:rsidRPr="000D6523" w:rsidRDefault="004A2210" w:rsidP="004667C3">
      <w:pPr>
        <w:pStyle w:val="a9"/>
        <w:rPr>
          <w:rFonts w:asciiTheme="majorEastAsia" w:eastAsiaTheme="majorEastAsia" w:hAnsiTheme="majorEastAsia" w:cs="굴림"/>
        </w:rPr>
      </w:pPr>
      <w:r w:rsidRPr="000D6523">
        <w:rPr>
          <w:rFonts w:asciiTheme="majorEastAsia" w:eastAsiaTheme="majorEastAsia" w:hAnsiTheme="majorEastAsia" w:cs="굴림"/>
        </w:rPr>
        <w:t>내부적으로 gradient clipping, learning rate scheduling 등의 기능이 포함됨.</w:t>
      </w:r>
    </w:p>
    <w:p w14:paraId="7739454A" w14:textId="77777777" w:rsidR="004A2210" w:rsidRPr="000D6523" w:rsidRDefault="004A2210" w:rsidP="004A2210">
      <w:pPr>
        <w:widowControl/>
        <w:autoSpaceDE/>
        <w:spacing w:line="240" w:lineRule="auto"/>
        <w:rPr>
          <w:rFonts w:asciiTheme="majorEastAsia" w:eastAsiaTheme="majorEastAsia" w:hAnsiTheme="majorEastAsia" w:cs="굴림"/>
          <w:szCs w:val="24"/>
        </w:rPr>
      </w:pPr>
    </w:p>
    <w:p w14:paraId="6B242251" w14:textId="1DCF810A" w:rsidR="004A2210" w:rsidRPr="000D6523" w:rsidRDefault="004A2210" w:rsidP="004667C3">
      <w:pPr>
        <w:pStyle w:val="2"/>
        <w:rPr>
          <w:rFonts w:asciiTheme="majorEastAsia" w:eastAsiaTheme="majorEastAsia" w:hAnsiTheme="majorEastAsia"/>
        </w:rPr>
      </w:pPr>
      <w:bookmarkStart w:id="76" w:name="_Toc196778682"/>
      <w:r w:rsidRPr="000D6523">
        <w:rPr>
          <w:rFonts w:asciiTheme="majorEastAsia" w:eastAsiaTheme="majorEastAsia" w:hAnsiTheme="majorEastAsia"/>
        </w:rPr>
        <w:t>평가 및 모델 배포</w:t>
      </w:r>
      <w:bookmarkEnd w:id="76"/>
    </w:p>
    <w:p w14:paraId="64455B29"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파인튜닝 전후로 동일한 질문에 대해 모델의 응답을 비교함으로써 성능 향상을 정성적으로 확인.</w:t>
      </w:r>
    </w:p>
    <w:p w14:paraId="53C716B9"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cs="굴림체"/>
        </w:rPr>
        <w:t>model.save_pretrained()</w:t>
      </w:r>
      <w:r w:rsidRPr="000D6523">
        <w:rPr>
          <w:rFonts w:asciiTheme="majorEastAsia" w:eastAsiaTheme="majorEastAsia" w:hAnsiTheme="majorEastAsia"/>
        </w:rPr>
        <w:t xml:space="preserve">로 로컬에 저장하고, </w:t>
      </w:r>
      <w:r w:rsidRPr="000D6523">
        <w:rPr>
          <w:rFonts w:asciiTheme="majorEastAsia" w:eastAsiaTheme="majorEastAsia" w:hAnsiTheme="majorEastAsia" w:cs="굴림체"/>
        </w:rPr>
        <w:t>push_to_hub()</w:t>
      </w:r>
      <w:r w:rsidRPr="000D6523">
        <w:rPr>
          <w:rFonts w:asciiTheme="majorEastAsia" w:eastAsiaTheme="majorEastAsia" w:hAnsiTheme="majorEastAsia"/>
        </w:rPr>
        <w:t>로 HuggingFace Hub에 업로드 가능.</w:t>
      </w:r>
    </w:p>
    <w:p w14:paraId="17BFA774"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학습된 모델은 추후 Inference API 또는 Gradio, FastAPI 등 프레임워크로 쉽게 활용 가능.</w:t>
      </w:r>
    </w:p>
    <w:p w14:paraId="2E87C45D" w14:textId="77777777" w:rsidR="004A2210" w:rsidRPr="000D6523" w:rsidRDefault="004A2210" w:rsidP="004667C3">
      <w:pPr>
        <w:pStyle w:val="a9"/>
        <w:rPr>
          <w:rFonts w:asciiTheme="majorEastAsia" w:eastAsiaTheme="majorEastAsia" w:hAnsiTheme="majorEastAsia"/>
        </w:rPr>
      </w:pPr>
    </w:p>
    <w:p w14:paraId="2984F89B" w14:textId="77777777" w:rsidR="004A2210" w:rsidRPr="000D6523" w:rsidRDefault="004A2210" w:rsidP="004667C3">
      <w:pPr>
        <w:pStyle w:val="2"/>
        <w:rPr>
          <w:rFonts w:asciiTheme="majorEastAsia" w:eastAsiaTheme="majorEastAsia" w:hAnsiTheme="majorEastAsia"/>
        </w:rPr>
      </w:pPr>
      <w:bookmarkStart w:id="77" w:name="_Toc196778683"/>
      <w:r w:rsidRPr="000D6523">
        <w:rPr>
          <w:rFonts w:asciiTheme="majorEastAsia" w:eastAsiaTheme="majorEastAsia" w:hAnsiTheme="majorEastAsia"/>
        </w:rPr>
        <w:t>결론 및 확장</w:t>
      </w:r>
      <w:bookmarkEnd w:id="77"/>
    </w:p>
    <w:p w14:paraId="6D421D76"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이 교안은 LLaMA 3 기반 모델을 저비용 환경에서 효과적으로 파인튜닝하기 위한 실무적 기법을 담고 있으며, 최신 연구 흐름(QLoRA, PEFT, W&amp;B 로깅 등)을 실제 코드에 통합하는 방식을 익힐 수 있다. 이후 Vision-Language 모델이나 Instruction Tuning, Reinforcement Learning with Human Feedback(RLHF) 등의 고도화 모델링으로의 확장도 고려해볼 수 있다.</w:t>
      </w:r>
    </w:p>
    <w:p w14:paraId="1C7118D4" w14:textId="77777777" w:rsidR="004A2210" w:rsidRPr="000D6523" w:rsidRDefault="004A2210" w:rsidP="004A2210">
      <w:pPr>
        <w:rPr>
          <w:rFonts w:asciiTheme="majorEastAsia" w:eastAsiaTheme="majorEastAsia" w:hAnsiTheme="majorEastAsia"/>
          <w:sz w:val="14"/>
        </w:rPr>
      </w:pPr>
    </w:p>
    <w:p w14:paraId="13AFEB2F" w14:textId="0377D631" w:rsidR="002A4A25" w:rsidRPr="000D6523" w:rsidRDefault="002A4A25" w:rsidP="002A4A25">
      <w:pPr>
        <w:pStyle w:val="a9"/>
        <w:rPr>
          <w:rFonts w:asciiTheme="majorEastAsia" w:eastAsiaTheme="majorEastAsia" w:hAnsiTheme="majorEastAsia"/>
        </w:rPr>
      </w:pPr>
    </w:p>
    <w:p w14:paraId="3CCB9073" w14:textId="0555F16F" w:rsidR="00F659B4" w:rsidRPr="000D6523" w:rsidRDefault="00F659B4" w:rsidP="00F659B4">
      <w:pPr>
        <w:pStyle w:val="1"/>
        <w:rPr>
          <w:rFonts w:asciiTheme="majorEastAsia" w:eastAsiaTheme="majorEastAsia" w:hAnsiTheme="majorEastAsia"/>
          <w:lang w:eastAsia="ko-KR"/>
        </w:rPr>
      </w:pPr>
      <w:bookmarkStart w:id="78" w:name="_Toc196778684"/>
      <w:r w:rsidRPr="000D6523">
        <w:rPr>
          <w:rFonts w:asciiTheme="majorEastAsia" w:eastAsiaTheme="majorEastAsia" w:hAnsiTheme="majorEastAsia"/>
        </w:rPr>
        <w:lastRenderedPageBreak/>
        <w:t>LangChain</w:t>
      </w:r>
      <w:bookmarkEnd w:id="78"/>
      <w:r w:rsidRPr="000D6523">
        <w:rPr>
          <w:rFonts w:asciiTheme="majorEastAsia" w:eastAsiaTheme="majorEastAsia" w:hAnsiTheme="majorEastAsia"/>
        </w:rPr>
        <w:t xml:space="preserve"> </w:t>
      </w:r>
    </w:p>
    <w:p w14:paraId="68716B3C" w14:textId="24E0D5DF" w:rsidR="00F659B4" w:rsidRPr="000D6523" w:rsidRDefault="00F659B4" w:rsidP="00F659B4">
      <w:pPr>
        <w:pStyle w:val="2"/>
        <w:rPr>
          <w:rFonts w:asciiTheme="majorEastAsia" w:eastAsiaTheme="majorEastAsia" w:hAnsiTheme="majorEastAsia"/>
        </w:rPr>
      </w:pPr>
      <w:bookmarkStart w:id="79" w:name="_Toc196778685"/>
      <w:r w:rsidRPr="000D6523">
        <w:rPr>
          <w:rFonts w:asciiTheme="majorEastAsia" w:eastAsiaTheme="majorEastAsia" w:hAnsiTheme="majorEastAsia"/>
        </w:rPr>
        <w:t>랭체인 개념</w:t>
      </w:r>
      <w:bookmarkEnd w:id="79"/>
    </w:p>
    <w:p w14:paraId="622BC65E"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LangChain은 대규모 언어 모델(LLM)과 다양한 도구 및 데이터 소스를 통합하여 복잡한 작업을 수행하도록 설계된 프레임워크이다. 랭체인은 LLM의 강력한 자연어 처리 능력을 활용하며, 사용자 정의 가능한 체인과 에이전트를 통해 문제를 해결한다.</w:t>
      </w:r>
    </w:p>
    <w:p w14:paraId="446601BA"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예제 코드:</w:t>
      </w:r>
    </w:p>
    <w:p w14:paraId="185D26E5" w14:textId="77777777" w:rsidR="00F659B4" w:rsidRPr="000D6523" w:rsidRDefault="00F659B4" w:rsidP="00F659B4">
      <w:pPr>
        <w:ind w:leftChars="400" w:left="800"/>
        <w:rPr>
          <w:rStyle w:val="HTML0"/>
          <w:rFonts w:asciiTheme="majorEastAsia" w:eastAsiaTheme="majorEastAsia" w:hAnsiTheme="majorEastAsia"/>
          <w:sz w:val="20"/>
        </w:rPr>
      </w:pPr>
      <w:r w:rsidRPr="000D6523">
        <w:rPr>
          <w:rStyle w:val="HTML0"/>
          <w:rFonts w:asciiTheme="majorEastAsia" w:eastAsiaTheme="majorEastAsia" w:hAnsiTheme="majorEastAsia"/>
          <w:sz w:val="20"/>
        </w:rPr>
        <w:t>from langchain.chat_models import ChatOpenAI</w:t>
      </w:r>
    </w:p>
    <w:p w14:paraId="48A9EF5D" w14:textId="77777777" w:rsidR="00F659B4" w:rsidRPr="000D6523" w:rsidRDefault="00F659B4" w:rsidP="00F659B4">
      <w:pPr>
        <w:ind w:leftChars="400" w:left="800"/>
        <w:rPr>
          <w:rStyle w:val="HTML0"/>
          <w:rFonts w:asciiTheme="majorEastAsia" w:eastAsiaTheme="majorEastAsia" w:hAnsiTheme="majorEastAsia"/>
          <w:sz w:val="20"/>
        </w:rPr>
      </w:pPr>
    </w:p>
    <w:p w14:paraId="3A50AA43" w14:textId="77777777" w:rsidR="00F659B4" w:rsidRPr="000D6523" w:rsidRDefault="00F659B4" w:rsidP="00F659B4">
      <w:pPr>
        <w:ind w:leftChars="400" w:left="800"/>
        <w:rPr>
          <w:rStyle w:val="HTML0"/>
          <w:rFonts w:asciiTheme="majorEastAsia" w:eastAsiaTheme="majorEastAsia" w:hAnsiTheme="majorEastAsia"/>
          <w:sz w:val="20"/>
        </w:rPr>
      </w:pPr>
      <w:r w:rsidRPr="000D6523">
        <w:rPr>
          <w:rStyle w:val="HTML0"/>
          <w:rFonts w:asciiTheme="majorEastAsia" w:eastAsiaTheme="majorEastAsia" w:hAnsiTheme="majorEastAsia"/>
          <w:sz w:val="20"/>
        </w:rPr>
        <w:t># OpenAI LLM 인스턴스 생성</w:t>
      </w:r>
    </w:p>
    <w:p w14:paraId="43A0A042" w14:textId="77777777" w:rsidR="00F659B4" w:rsidRPr="000D6523" w:rsidRDefault="00F659B4" w:rsidP="00F659B4">
      <w:pPr>
        <w:ind w:leftChars="400" w:left="800"/>
        <w:rPr>
          <w:rStyle w:val="HTML0"/>
          <w:rFonts w:asciiTheme="majorEastAsia" w:eastAsiaTheme="majorEastAsia" w:hAnsiTheme="majorEastAsia"/>
          <w:sz w:val="20"/>
        </w:rPr>
      </w:pPr>
      <w:r w:rsidRPr="000D6523">
        <w:rPr>
          <w:rStyle w:val="HTML0"/>
          <w:rFonts w:asciiTheme="majorEastAsia" w:eastAsiaTheme="majorEastAsia" w:hAnsiTheme="majorEastAsia"/>
          <w:sz w:val="20"/>
        </w:rPr>
        <w:t>llm = ChatOpenAI(model="gpt-4", temperature=0.7, openai_api_key="your-api-key")</w:t>
      </w:r>
    </w:p>
    <w:p w14:paraId="0430EE9A" w14:textId="77777777" w:rsidR="00F659B4" w:rsidRPr="000D6523" w:rsidRDefault="00F659B4" w:rsidP="00F659B4">
      <w:pPr>
        <w:ind w:leftChars="400" w:left="800"/>
        <w:rPr>
          <w:rStyle w:val="HTML0"/>
          <w:rFonts w:asciiTheme="majorEastAsia" w:eastAsiaTheme="majorEastAsia" w:hAnsiTheme="majorEastAsia"/>
          <w:sz w:val="20"/>
        </w:rPr>
      </w:pPr>
    </w:p>
    <w:p w14:paraId="643E4FA0" w14:textId="77777777" w:rsidR="00F659B4" w:rsidRPr="000D6523" w:rsidRDefault="00F659B4" w:rsidP="00F659B4">
      <w:pPr>
        <w:ind w:leftChars="400" w:left="800"/>
        <w:rPr>
          <w:rStyle w:val="HTML0"/>
          <w:rFonts w:asciiTheme="majorEastAsia" w:eastAsiaTheme="majorEastAsia" w:hAnsiTheme="majorEastAsia"/>
          <w:sz w:val="20"/>
        </w:rPr>
      </w:pPr>
      <w:r w:rsidRPr="000D6523">
        <w:rPr>
          <w:rStyle w:val="HTML0"/>
          <w:rFonts w:asciiTheme="majorEastAsia" w:eastAsiaTheme="majorEastAsia" w:hAnsiTheme="majorEastAsia"/>
          <w:sz w:val="20"/>
        </w:rPr>
        <w:t>query = "What is LangChain?"</w:t>
      </w:r>
    </w:p>
    <w:p w14:paraId="4581AA7B" w14:textId="77777777" w:rsidR="00F659B4" w:rsidRPr="000D6523" w:rsidRDefault="00F659B4" w:rsidP="00F659B4">
      <w:pPr>
        <w:ind w:leftChars="400" w:left="800"/>
        <w:rPr>
          <w:rStyle w:val="HTML0"/>
          <w:rFonts w:asciiTheme="majorEastAsia" w:eastAsiaTheme="majorEastAsia" w:hAnsiTheme="majorEastAsia"/>
          <w:sz w:val="20"/>
        </w:rPr>
      </w:pPr>
      <w:r w:rsidRPr="000D6523">
        <w:rPr>
          <w:rStyle w:val="HTML0"/>
          <w:rFonts w:asciiTheme="majorEastAsia" w:eastAsiaTheme="majorEastAsia" w:hAnsiTheme="majorEastAsia"/>
          <w:sz w:val="20"/>
        </w:rPr>
        <w:t>response = llm.run(query)</w:t>
      </w:r>
    </w:p>
    <w:p w14:paraId="1A76061B" w14:textId="77777777" w:rsidR="00F659B4" w:rsidRPr="000D6523" w:rsidRDefault="00F659B4" w:rsidP="00F659B4">
      <w:pPr>
        <w:ind w:leftChars="400" w:left="800"/>
        <w:rPr>
          <w:rStyle w:val="HTML0"/>
          <w:rFonts w:asciiTheme="majorEastAsia" w:eastAsiaTheme="majorEastAsia" w:hAnsiTheme="majorEastAsia"/>
        </w:rPr>
      </w:pPr>
      <w:r w:rsidRPr="000D6523">
        <w:rPr>
          <w:rStyle w:val="HTML0"/>
          <w:rFonts w:asciiTheme="majorEastAsia" w:eastAsiaTheme="majorEastAsia" w:hAnsiTheme="majorEastAsia"/>
          <w:sz w:val="20"/>
        </w:rPr>
        <w:t>print(response)</w:t>
      </w:r>
    </w:p>
    <w:p w14:paraId="3CD4EFFB" w14:textId="1692E514" w:rsidR="00F659B4" w:rsidRPr="000D6523" w:rsidRDefault="00F659B4" w:rsidP="00F659B4">
      <w:pPr>
        <w:pStyle w:val="2"/>
        <w:rPr>
          <w:rFonts w:asciiTheme="majorEastAsia" w:eastAsiaTheme="majorEastAsia" w:hAnsiTheme="majorEastAsia"/>
        </w:rPr>
      </w:pPr>
      <w:bookmarkStart w:id="80" w:name="_Toc196778686"/>
      <w:r w:rsidRPr="000D6523">
        <w:rPr>
          <w:rFonts w:asciiTheme="majorEastAsia" w:eastAsiaTheme="majorEastAsia" w:hAnsiTheme="majorEastAsia"/>
        </w:rPr>
        <w:t>구조</w:t>
      </w:r>
      <w:bookmarkEnd w:id="80"/>
    </w:p>
    <w:p w14:paraId="50075689"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LangChain의 구조는 다음과 같은 주요 구성 요소로 나뉜다:</w:t>
      </w:r>
    </w:p>
    <w:p w14:paraId="448FA441" w14:textId="77777777" w:rsidR="00F659B4" w:rsidRPr="000D6523" w:rsidRDefault="00F659B4" w:rsidP="00F659B4">
      <w:pPr>
        <w:pStyle w:val="a9"/>
        <w:numPr>
          <w:ilvl w:val="0"/>
          <w:numId w:val="11"/>
        </w:numPr>
        <w:rPr>
          <w:rFonts w:asciiTheme="majorEastAsia" w:eastAsiaTheme="majorEastAsia" w:hAnsiTheme="majorEastAsia"/>
        </w:rPr>
      </w:pPr>
      <w:r w:rsidRPr="000D6523">
        <w:rPr>
          <w:rStyle w:val="afb"/>
          <w:rFonts w:asciiTheme="majorEastAsia" w:eastAsiaTheme="majorEastAsia" w:hAnsiTheme="majorEastAsia"/>
        </w:rPr>
        <w:t>LLM</w:t>
      </w:r>
      <w:r w:rsidRPr="000D6523">
        <w:rPr>
          <w:rFonts w:asciiTheme="majorEastAsia" w:eastAsiaTheme="majorEastAsia" w:hAnsiTheme="majorEastAsia"/>
        </w:rPr>
        <w:t>: 언어 모델 자체.</w:t>
      </w:r>
    </w:p>
    <w:p w14:paraId="559D2D53" w14:textId="77777777" w:rsidR="00F659B4" w:rsidRPr="000D6523" w:rsidRDefault="00F659B4" w:rsidP="00F659B4">
      <w:pPr>
        <w:pStyle w:val="a9"/>
        <w:numPr>
          <w:ilvl w:val="0"/>
          <w:numId w:val="11"/>
        </w:numPr>
        <w:rPr>
          <w:rFonts w:asciiTheme="majorEastAsia" w:eastAsiaTheme="majorEastAsia" w:hAnsiTheme="majorEastAsia"/>
        </w:rPr>
      </w:pPr>
      <w:r w:rsidRPr="000D6523">
        <w:rPr>
          <w:rStyle w:val="afb"/>
          <w:rFonts w:asciiTheme="majorEastAsia" w:eastAsiaTheme="majorEastAsia" w:hAnsiTheme="majorEastAsia"/>
        </w:rPr>
        <w:t>Prompt Templates</w:t>
      </w:r>
      <w:r w:rsidRPr="000D6523">
        <w:rPr>
          <w:rFonts w:asciiTheme="majorEastAsia" w:eastAsiaTheme="majorEastAsia" w:hAnsiTheme="majorEastAsia"/>
        </w:rPr>
        <w:t>: 입력 데이터를 포맷팅하는 템플릿.</w:t>
      </w:r>
    </w:p>
    <w:p w14:paraId="09E0AF95" w14:textId="77777777" w:rsidR="00F659B4" w:rsidRPr="000D6523" w:rsidRDefault="00F659B4" w:rsidP="00F659B4">
      <w:pPr>
        <w:pStyle w:val="a9"/>
        <w:numPr>
          <w:ilvl w:val="0"/>
          <w:numId w:val="11"/>
        </w:numPr>
        <w:rPr>
          <w:rFonts w:asciiTheme="majorEastAsia" w:eastAsiaTheme="majorEastAsia" w:hAnsiTheme="majorEastAsia"/>
        </w:rPr>
      </w:pPr>
      <w:r w:rsidRPr="000D6523">
        <w:rPr>
          <w:rStyle w:val="afb"/>
          <w:rFonts w:asciiTheme="majorEastAsia" w:eastAsiaTheme="majorEastAsia" w:hAnsiTheme="majorEastAsia"/>
        </w:rPr>
        <w:t>Chains</w:t>
      </w:r>
      <w:r w:rsidRPr="000D6523">
        <w:rPr>
          <w:rFonts w:asciiTheme="majorEastAsia" w:eastAsiaTheme="majorEastAsia" w:hAnsiTheme="majorEastAsia"/>
        </w:rPr>
        <w:t>: 여러 구성 요소를 순차적으로 연결하는 작업 흐름.</w:t>
      </w:r>
    </w:p>
    <w:p w14:paraId="0BBCA639" w14:textId="30DC0EF7" w:rsidR="00F659B4" w:rsidRPr="000D6523" w:rsidRDefault="00F659B4" w:rsidP="00F659B4">
      <w:pPr>
        <w:pStyle w:val="a9"/>
        <w:numPr>
          <w:ilvl w:val="0"/>
          <w:numId w:val="11"/>
        </w:numPr>
        <w:rPr>
          <w:rFonts w:asciiTheme="majorEastAsia" w:eastAsiaTheme="majorEastAsia" w:hAnsiTheme="majorEastAsia"/>
        </w:rPr>
      </w:pPr>
      <w:r w:rsidRPr="000D6523">
        <w:rPr>
          <w:rStyle w:val="afb"/>
          <w:rFonts w:asciiTheme="majorEastAsia" w:eastAsiaTheme="majorEastAsia" w:hAnsiTheme="majorEastAsia"/>
        </w:rPr>
        <w:t>Agents</w:t>
      </w:r>
      <w:r w:rsidRPr="000D6523">
        <w:rPr>
          <w:rFonts w:asciiTheme="majorEastAsia" w:eastAsiaTheme="majorEastAsia" w:hAnsiTheme="majorEastAsia"/>
        </w:rPr>
        <w:t>: 동적으로 도구를 선택하고 실행하는 역할.</w:t>
      </w:r>
    </w:p>
    <w:p w14:paraId="0536E676" w14:textId="77777777" w:rsidR="001B6FD8" w:rsidRPr="000D6523" w:rsidRDefault="001B6FD8" w:rsidP="001B6FD8">
      <w:pPr>
        <w:pStyle w:val="a9"/>
        <w:rPr>
          <w:rFonts w:asciiTheme="majorEastAsia" w:eastAsiaTheme="majorEastAsia" w:hAnsiTheme="majorEastAsia"/>
        </w:rPr>
      </w:pPr>
    </w:p>
    <w:p w14:paraId="22CC92D2" w14:textId="77777777" w:rsidR="001B6FD8" w:rsidRPr="000D6523" w:rsidRDefault="001B6FD8" w:rsidP="001B6FD8">
      <w:pPr>
        <w:pStyle w:val="2"/>
        <w:rPr>
          <w:rFonts w:asciiTheme="majorEastAsia" w:eastAsiaTheme="majorEastAsia" w:hAnsiTheme="majorEastAsia"/>
        </w:rPr>
      </w:pPr>
      <w:bookmarkStart w:id="81" w:name="_Toc196778687"/>
      <w:r w:rsidRPr="000D6523">
        <w:rPr>
          <w:rFonts w:asciiTheme="majorEastAsia" w:eastAsiaTheme="majorEastAsia" w:hAnsiTheme="majorEastAsia"/>
        </w:rPr>
        <w:t>프롬프트 템플릿</w:t>
      </w:r>
      <w:bookmarkEnd w:id="81"/>
    </w:p>
    <w:p w14:paraId="1D293ACA" w14:textId="77777777" w:rsidR="001B6FD8" w:rsidRPr="000D6523" w:rsidRDefault="001B6FD8" w:rsidP="001B6FD8">
      <w:pPr>
        <w:pStyle w:val="a9"/>
        <w:rPr>
          <w:rFonts w:asciiTheme="majorEastAsia" w:eastAsiaTheme="majorEastAsia" w:hAnsiTheme="majorEastAsia"/>
        </w:rPr>
      </w:pPr>
      <w:r w:rsidRPr="000D6523">
        <w:rPr>
          <w:rFonts w:asciiTheme="majorEastAsia" w:eastAsiaTheme="majorEastAsia" w:hAnsiTheme="majorEastAsia"/>
        </w:rPr>
        <w:t>프롬프트 템플릿은 LangChain에서 중요한 구성 요소로, 입력 데이터를 구조화하여 LLM의 성능을 극대화한다.</w:t>
      </w:r>
    </w:p>
    <w:p w14:paraId="51C10936" w14:textId="77777777" w:rsidR="001B6FD8" w:rsidRPr="000D6523" w:rsidRDefault="001B6FD8" w:rsidP="001B6FD8">
      <w:pPr>
        <w:pStyle w:val="a9"/>
        <w:rPr>
          <w:rFonts w:asciiTheme="majorEastAsia" w:eastAsiaTheme="majorEastAsia" w:hAnsiTheme="majorEastAsia"/>
        </w:rPr>
      </w:pPr>
      <w:r w:rsidRPr="000D6523">
        <w:rPr>
          <w:rFonts w:asciiTheme="majorEastAsia" w:eastAsiaTheme="majorEastAsia" w:hAnsiTheme="majorEastAsia"/>
        </w:rPr>
        <w:t>예제 코드:</w:t>
      </w:r>
    </w:p>
    <w:p w14:paraId="758B2E70" w14:textId="77777777" w:rsidR="001B6FD8" w:rsidRPr="000D6523" w:rsidRDefault="001B6FD8"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langchain.prompts import PromptTemplate</w:t>
      </w:r>
    </w:p>
    <w:p w14:paraId="77816603" w14:textId="77777777" w:rsidR="001B6FD8" w:rsidRPr="000D6523" w:rsidRDefault="001B6FD8" w:rsidP="001B6FD8">
      <w:pPr>
        <w:pStyle w:val="HTML"/>
        <w:ind w:leftChars="400" w:left="800"/>
        <w:rPr>
          <w:rStyle w:val="HTML0"/>
          <w:rFonts w:asciiTheme="majorEastAsia" w:eastAsiaTheme="majorEastAsia" w:hAnsiTheme="majorEastAsia"/>
        </w:rPr>
      </w:pPr>
    </w:p>
    <w:p w14:paraId="3A336D83" w14:textId="77777777" w:rsidR="001B6FD8" w:rsidRPr="000D6523" w:rsidRDefault="001B6FD8"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프롬프트 템플릿 생성</w:t>
      </w:r>
    </w:p>
    <w:p w14:paraId="61FD0E22" w14:textId="77777777" w:rsidR="001B6FD8" w:rsidRPr="000D6523" w:rsidRDefault="001B6FD8"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lastRenderedPageBreak/>
        <w:t>prompt_template = PromptTemplate(</w:t>
      </w:r>
    </w:p>
    <w:p w14:paraId="44141C7F" w14:textId="77777777" w:rsidR="001B6FD8" w:rsidRPr="000D6523" w:rsidRDefault="001B6FD8"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template="Provide a summary for the following topic: {topic}",</w:t>
      </w:r>
    </w:p>
    <w:p w14:paraId="52960E6D" w14:textId="77777777" w:rsidR="001B6FD8" w:rsidRPr="000D6523" w:rsidRDefault="001B6FD8"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input_variables=["topic"]</w:t>
      </w:r>
    </w:p>
    <w:p w14:paraId="61B440B7" w14:textId="77777777" w:rsidR="001B6FD8" w:rsidRPr="000D6523" w:rsidRDefault="001B6FD8"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w:t>
      </w:r>
    </w:p>
    <w:p w14:paraId="5B239381" w14:textId="77777777" w:rsidR="001B6FD8" w:rsidRPr="000D6523" w:rsidRDefault="001B6FD8" w:rsidP="001B6FD8">
      <w:pPr>
        <w:pStyle w:val="HTML"/>
        <w:ind w:leftChars="400" w:left="800"/>
        <w:rPr>
          <w:rStyle w:val="HTML0"/>
          <w:rFonts w:asciiTheme="majorEastAsia" w:eastAsiaTheme="majorEastAsia" w:hAnsiTheme="majorEastAsia"/>
        </w:rPr>
      </w:pPr>
    </w:p>
    <w:p w14:paraId="7EDEB2B2" w14:textId="77777777" w:rsidR="001B6FD8" w:rsidRPr="000D6523" w:rsidRDefault="001B6FD8"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query = prompt_template.format(topic="LangChain's architecture")</w:t>
      </w:r>
    </w:p>
    <w:p w14:paraId="407A5A03" w14:textId="77777777" w:rsidR="001B6FD8" w:rsidRPr="000D6523" w:rsidRDefault="001B6FD8"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print(query)</w:t>
      </w:r>
    </w:p>
    <w:p w14:paraId="3BBB7D8E" w14:textId="77777777" w:rsidR="001B6FD8" w:rsidRPr="000D6523" w:rsidRDefault="001B6FD8" w:rsidP="00F659B4">
      <w:pPr>
        <w:ind w:leftChars="400" w:left="800"/>
        <w:rPr>
          <w:rStyle w:val="HTML0"/>
          <w:rFonts w:asciiTheme="majorEastAsia" w:eastAsiaTheme="majorEastAsia" w:hAnsiTheme="majorEastAsia"/>
          <w:sz w:val="20"/>
        </w:rPr>
      </w:pPr>
    </w:p>
    <w:p w14:paraId="648EDEB5" w14:textId="680D3A1C" w:rsidR="00F659B4" w:rsidRPr="000D6523" w:rsidRDefault="00F659B4" w:rsidP="00F659B4">
      <w:pPr>
        <w:pStyle w:val="2"/>
        <w:rPr>
          <w:rFonts w:asciiTheme="majorEastAsia" w:eastAsiaTheme="majorEastAsia" w:hAnsiTheme="majorEastAsia"/>
        </w:rPr>
      </w:pPr>
      <w:bookmarkStart w:id="82" w:name="_Toc196778688"/>
      <w:r w:rsidRPr="000D6523">
        <w:rPr>
          <w:rFonts w:asciiTheme="majorEastAsia" w:eastAsiaTheme="majorEastAsia" w:hAnsiTheme="majorEastAsia"/>
        </w:rPr>
        <w:t>LCEL (LangChain Expression Language)</w:t>
      </w:r>
      <w:bookmarkEnd w:id="82"/>
    </w:p>
    <w:p w14:paraId="5802A9DB"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LCEL은 LangChain의 구성 요소를 연결하는 간단하고 표현적인 방식이다. 파이프라인을 '|' 연산자를 사용해 연결하여 직관적으로 작업 흐름을 정의할 수 있다.</w:t>
      </w:r>
    </w:p>
    <w:p w14:paraId="793B2A2B"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LCEL 예제: '|' 연산자를 활용한 간단한 체인</w:t>
      </w:r>
    </w:p>
    <w:p w14:paraId="6DCDBE3C"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langchain.prompts import PromptTemplate</w:t>
      </w:r>
    </w:p>
    <w:p w14:paraId="09080580"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langchain.chat_models import ChatOpenAI</w:t>
      </w:r>
    </w:p>
    <w:p w14:paraId="13C7C32A"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langchain.output_parsers import StructuredOutputParser, ResponseSchema</w:t>
      </w:r>
    </w:p>
    <w:p w14:paraId="7196D68E" w14:textId="77777777" w:rsidR="00F659B4" w:rsidRPr="000D6523" w:rsidRDefault="00F659B4" w:rsidP="001B6FD8">
      <w:pPr>
        <w:pStyle w:val="HTML"/>
        <w:ind w:leftChars="400" w:left="800"/>
        <w:rPr>
          <w:rStyle w:val="HTML0"/>
          <w:rFonts w:asciiTheme="majorEastAsia" w:eastAsiaTheme="majorEastAsia" w:hAnsiTheme="majorEastAsia"/>
        </w:rPr>
      </w:pPr>
    </w:p>
    <w:p w14:paraId="42B1FD8C"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OpenAI LLM</w:t>
      </w:r>
    </w:p>
    <w:p w14:paraId="4158B65B"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llm = ChatOpenAI(model="gpt-4", temperature=0.7, openai_api_key="your-api-key")</w:t>
      </w:r>
    </w:p>
    <w:p w14:paraId="03589A61" w14:textId="77777777" w:rsidR="00F659B4" w:rsidRPr="000D6523" w:rsidRDefault="00F659B4" w:rsidP="001B6FD8">
      <w:pPr>
        <w:pStyle w:val="HTML"/>
        <w:ind w:leftChars="400" w:left="800"/>
        <w:rPr>
          <w:rStyle w:val="HTML0"/>
          <w:rFonts w:asciiTheme="majorEastAsia" w:eastAsiaTheme="majorEastAsia" w:hAnsiTheme="majorEastAsia"/>
        </w:rPr>
      </w:pPr>
    </w:p>
    <w:p w14:paraId="79271C21"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Prompt Template</w:t>
      </w:r>
    </w:p>
    <w:p w14:paraId="6C6F1439"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prompt_template = PromptTemplate(</w:t>
      </w:r>
    </w:p>
    <w:p w14:paraId="7C67C0D2"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template="{question}",</w:t>
      </w:r>
    </w:p>
    <w:p w14:paraId="335D2AB5"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input_variables=["question"]</w:t>
      </w:r>
    </w:p>
    <w:p w14:paraId="183C2352"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w:t>
      </w:r>
    </w:p>
    <w:p w14:paraId="5623B1CB" w14:textId="77777777" w:rsidR="00F659B4" w:rsidRPr="000D6523" w:rsidRDefault="00F659B4" w:rsidP="001B6FD8">
      <w:pPr>
        <w:pStyle w:val="HTML"/>
        <w:ind w:leftChars="400" w:left="800"/>
        <w:rPr>
          <w:rStyle w:val="HTML0"/>
          <w:rFonts w:asciiTheme="majorEastAsia" w:eastAsiaTheme="majorEastAsia" w:hAnsiTheme="majorEastAsia"/>
        </w:rPr>
      </w:pPr>
    </w:p>
    <w:p w14:paraId="32688AA5"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Output Parser</w:t>
      </w:r>
    </w:p>
    <w:p w14:paraId="6F9BA3DF"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response_schema = ResponseSchema(name="answer", description="The final answer to the question.")</w:t>
      </w:r>
    </w:p>
    <w:p w14:paraId="40EA8A3D"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parser = StructuredOutputParser.from_response_schemas([response_schema])</w:t>
      </w:r>
    </w:p>
    <w:p w14:paraId="00C6131E" w14:textId="77777777" w:rsidR="00F659B4" w:rsidRPr="000D6523" w:rsidRDefault="00F659B4" w:rsidP="001B6FD8">
      <w:pPr>
        <w:pStyle w:val="HTML"/>
        <w:ind w:leftChars="400" w:left="800"/>
        <w:rPr>
          <w:rStyle w:val="HTML0"/>
          <w:rFonts w:asciiTheme="majorEastAsia" w:eastAsiaTheme="majorEastAsia" w:hAnsiTheme="majorEastAsia"/>
        </w:rPr>
      </w:pPr>
    </w:p>
    <w:p w14:paraId="49D807EA"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LCEL Pipeline</w:t>
      </w:r>
    </w:p>
    <w:p w14:paraId="7FB487AD"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lastRenderedPageBreak/>
        <w:t>query = "What are the key components of LangChain?"</w:t>
      </w:r>
    </w:p>
    <w:p w14:paraId="4BC60430"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result = prompt_template | llm | parser</w:t>
      </w:r>
    </w:p>
    <w:p w14:paraId="069B8786" w14:textId="77777777" w:rsidR="00F659B4" w:rsidRPr="000D6523" w:rsidRDefault="00F659B4" w:rsidP="001B6FD8">
      <w:pPr>
        <w:pStyle w:val="HTML"/>
        <w:ind w:leftChars="400" w:left="800"/>
        <w:rPr>
          <w:rStyle w:val="HTML0"/>
          <w:rFonts w:asciiTheme="majorEastAsia" w:eastAsiaTheme="majorEastAsia" w:hAnsiTheme="majorEastAsia"/>
        </w:rPr>
      </w:pPr>
    </w:p>
    <w:p w14:paraId="17AACA3E"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Execute</w:t>
      </w:r>
    </w:p>
    <w:p w14:paraId="0E1D6699"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output = result.invoke({"question": query})</w:t>
      </w:r>
    </w:p>
    <w:p w14:paraId="18F5A64B"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print(output)</w:t>
      </w:r>
    </w:p>
    <w:p w14:paraId="22F95341" w14:textId="7C3EDD82" w:rsidR="00F659B4" w:rsidRPr="000D6523" w:rsidRDefault="00F659B4" w:rsidP="00F659B4">
      <w:pPr>
        <w:pStyle w:val="2"/>
        <w:rPr>
          <w:rFonts w:asciiTheme="majorEastAsia" w:eastAsiaTheme="majorEastAsia" w:hAnsiTheme="majorEastAsia"/>
        </w:rPr>
      </w:pPr>
      <w:bookmarkStart w:id="83" w:name="_Toc196778689"/>
      <w:r w:rsidRPr="000D6523">
        <w:rPr>
          <w:rFonts w:asciiTheme="majorEastAsia" w:eastAsiaTheme="majorEastAsia" w:hAnsiTheme="majorEastAsia"/>
        </w:rPr>
        <w:t>에이전트 방식</w:t>
      </w:r>
      <w:bookmarkEnd w:id="83"/>
    </w:p>
    <w:p w14:paraId="51FBAD71"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LangChain은 다양한 에이전트 방식을 지원하며, 다음과 같은 주요 에이전트 유형이 있다:</w:t>
      </w:r>
    </w:p>
    <w:p w14:paraId="3F39B72B" w14:textId="6FEED4E4" w:rsidR="00F659B4" w:rsidRPr="000D6523" w:rsidRDefault="00F659B4" w:rsidP="00F659B4">
      <w:pPr>
        <w:pStyle w:val="3"/>
        <w:rPr>
          <w:rFonts w:asciiTheme="majorEastAsia" w:eastAsiaTheme="majorEastAsia" w:hAnsiTheme="majorEastAsia"/>
        </w:rPr>
      </w:pPr>
      <w:bookmarkStart w:id="84" w:name="_Toc196778690"/>
      <w:r w:rsidRPr="000D6523">
        <w:rPr>
          <w:rFonts w:asciiTheme="majorEastAsia" w:eastAsiaTheme="majorEastAsia" w:hAnsiTheme="majorEastAsia"/>
        </w:rPr>
        <w:t>Zero-shot ReAct</w:t>
      </w:r>
      <w:bookmarkEnd w:id="84"/>
    </w:p>
    <w:p w14:paraId="2434D4C6"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LLM이 단일 프롬프트를 통해 직접 작업을 수행한다.</w:t>
      </w:r>
    </w:p>
    <w:p w14:paraId="19D375D7"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예제 코드:</w:t>
      </w:r>
    </w:p>
    <w:p w14:paraId="605C7EA3"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langchain.agents import initialize_agent</w:t>
      </w:r>
    </w:p>
    <w:p w14:paraId="577322A2"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langchain.chat_models import ChatOpenAI</w:t>
      </w:r>
    </w:p>
    <w:p w14:paraId="77047E82" w14:textId="77777777" w:rsidR="00F659B4" w:rsidRPr="000D6523" w:rsidRDefault="00F659B4" w:rsidP="001B6FD8">
      <w:pPr>
        <w:pStyle w:val="HTML"/>
        <w:ind w:leftChars="400" w:left="800"/>
        <w:rPr>
          <w:rStyle w:val="HTML0"/>
          <w:rFonts w:asciiTheme="majorEastAsia" w:eastAsiaTheme="majorEastAsia" w:hAnsiTheme="majorEastAsia"/>
        </w:rPr>
      </w:pPr>
    </w:p>
    <w:p w14:paraId="02764362"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llm = ChatOpenAI(model="gpt-4", openai_api_key="your-api-key")</w:t>
      </w:r>
    </w:p>
    <w:p w14:paraId="0E03A759"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agent = initialize_agent(llm, tools=[])  # 기본 에이전트 생성</w:t>
      </w:r>
    </w:p>
    <w:p w14:paraId="3D37C346"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query = "What is the weather today?"</w:t>
      </w:r>
    </w:p>
    <w:p w14:paraId="1F4B18EB"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response = agent.run(query)</w:t>
      </w:r>
    </w:p>
    <w:p w14:paraId="1F07A399"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print(response)</w:t>
      </w:r>
    </w:p>
    <w:p w14:paraId="031BEF37" w14:textId="1ECB6F21" w:rsidR="00F659B4" w:rsidRPr="000D6523" w:rsidRDefault="00F659B4" w:rsidP="00F659B4">
      <w:pPr>
        <w:pStyle w:val="3"/>
        <w:rPr>
          <w:rFonts w:asciiTheme="majorEastAsia" w:eastAsiaTheme="majorEastAsia" w:hAnsiTheme="majorEastAsia"/>
        </w:rPr>
      </w:pPr>
      <w:bookmarkStart w:id="85" w:name="_Toc196778691"/>
      <w:r w:rsidRPr="000D6523">
        <w:rPr>
          <w:rFonts w:asciiTheme="majorEastAsia" w:eastAsiaTheme="majorEastAsia" w:hAnsiTheme="majorEastAsia"/>
        </w:rPr>
        <w:t>Conversational ReAct</w:t>
      </w:r>
      <w:bookmarkEnd w:id="85"/>
    </w:p>
    <w:p w14:paraId="61B4C128"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대화형 에이전트로, 이전 대화 내용을 기반으로 적응한다.</w:t>
      </w:r>
    </w:p>
    <w:p w14:paraId="6E6313DE"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예제 코드:</w:t>
      </w:r>
    </w:p>
    <w:p w14:paraId="69FE118C"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langchain.agents import ConversationalAgent</w:t>
      </w:r>
    </w:p>
    <w:p w14:paraId="52F42942"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langchain.memory import ConversationBufferMemory</w:t>
      </w:r>
    </w:p>
    <w:p w14:paraId="7BDFBD69"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langchain.chat_models import ChatOpenAI</w:t>
      </w:r>
    </w:p>
    <w:p w14:paraId="51726FB0" w14:textId="77777777" w:rsidR="00F659B4" w:rsidRPr="000D6523" w:rsidRDefault="00F659B4" w:rsidP="00F659B4">
      <w:pPr>
        <w:pStyle w:val="HTML"/>
        <w:ind w:leftChars="400" w:left="800"/>
        <w:rPr>
          <w:rStyle w:val="HTML0"/>
          <w:rFonts w:asciiTheme="majorEastAsia" w:eastAsiaTheme="majorEastAsia" w:hAnsiTheme="majorEastAsia"/>
        </w:rPr>
      </w:pPr>
    </w:p>
    <w:p w14:paraId="2E33873C"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llm = ChatOpenAI(model="gpt-4", openai_api_key="your-api-key")</w:t>
      </w:r>
    </w:p>
    <w:p w14:paraId="09D7C98A"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conversation_memory = ConversationBufferMemory()</w:t>
      </w:r>
    </w:p>
    <w:p w14:paraId="365B6436"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lastRenderedPageBreak/>
        <w:t>conversation_memory.save_context({"input": "What is LangChain?"}, {"output": "LangChain is a framework that simplifies LLM tasks."})</w:t>
      </w:r>
    </w:p>
    <w:p w14:paraId="6B20447B"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agent = ConversationalAgent(llm=llm, memory=conversation_memory)</w:t>
      </w:r>
    </w:p>
    <w:p w14:paraId="4FF00CDB" w14:textId="77777777" w:rsidR="00F659B4" w:rsidRPr="000D6523" w:rsidRDefault="00F659B4" w:rsidP="00F659B4">
      <w:pPr>
        <w:pStyle w:val="HTML"/>
        <w:ind w:leftChars="400" w:left="800"/>
        <w:rPr>
          <w:rStyle w:val="HTML0"/>
          <w:rFonts w:asciiTheme="majorEastAsia" w:eastAsiaTheme="majorEastAsia" w:hAnsiTheme="majorEastAsia"/>
        </w:rPr>
      </w:pPr>
    </w:p>
    <w:p w14:paraId="472A163C"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query = "Can you explain more about LangChain's components?"</w:t>
      </w:r>
    </w:p>
    <w:p w14:paraId="34A3CC1F"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response = agent.run(query)</w:t>
      </w:r>
    </w:p>
    <w:p w14:paraId="0ADA9051"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print(response)</w:t>
      </w:r>
    </w:p>
    <w:p w14:paraId="7DDF18BD" w14:textId="1864F6C6" w:rsidR="00F659B4" w:rsidRPr="000D6523" w:rsidRDefault="00F659B4" w:rsidP="00F659B4">
      <w:pPr>
        <w:pStyle w:val="3"/>
        <w:rPr>
          <w:rFonts w:asciiTheme="majorEastAsia" w:eastAsiaTheme="majorEastAsia" w:hAnsiTheme="majorEastAsia"/>
        </w:rPr>
      </w:pPr>
      <w:bookmarkStart w:id="86" w:name="_Toc196778692"/>
      <w:r w:rsidRPr="000D6523">
        <w:rPr>
          <w:rFonts w:asciiTheme="majorEastAsia" w:eastAsiaTheme="majorEastAsia" w:hAnsiTheme="majorEastAsia"/>
        </w:rPr>
        <w:t>ReAct Docstore</w:t>
      </w:r>
      <w:bookmarkEnd w:id="86"/>
    </w:p>
    <w:p w14:paraId="72C4F608"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문서 저장소에서 정보를 검색한 후 작업을 수행한다.</w:t>
      </w:r>
    </w:p>
    <w:p w14:paraId="091F75FD"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예제 코드:</w:t>
      </w:r>
    </w:p>
    <w:p w14:paraId="16FE1FBD"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langchain.agents import DocstoreAgent</w:t>
      </w:r>
    </w:p>
    <w:p w14:paraId="2E144B4F"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langchain.document_loaders import LocalDocumentLoader</w:t>
      </w:r>
    </w:p>
    <w:p w14:paraId="5B99F1A3"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langchain.chat_models import ChatOpenAI</w:t>
      </w:r>
    </w:p>
    <w:p w14:paraId="3BD7CF2F" w14:textId="77777777" w:rsidR="00F659B4" w:rsidRPr="000D6523" w:rsidRDefault="00F659B4" w:rsidP="00F659B4">
      <w:pPr>
        <w:pStyle w:val="HTML"/>
        <w:ind w:leftChars="400" w:left="800"/>
        <w:rPr>
          <w:rStyle w:val="HTML0"/>
          <w:rFonts w:asciiTheme="majorEastAsia" w:eastAsiaTheme="majorEastAsia" w:hAnsiTheme="majorEastAsia"/>
        </w:rPr>
      </w:pPr>
    </w:p>
    <w:p w14:paraId="6134172A"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llm = ChatOpenAI(model="gpt-4", openai_api_key="your-api-key")</w:t>
      </w:r>
    </w:p>
    <w:p w14:paraId="26697EFA"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document_loader = LocalDocumentLoader(directory="./docs")</w:t>
      </w:r>
    </w:p>
    <w:p w14:paraId="3838F2B2"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agent = DocstoreAgent(llm=llm, document_loader=document_loader)</w:t>
      </w:r>
    </w:p>
    <w:p w14:paraId="7BC36124" w14:textId="77777777" w:rsidR="00F659B4" w:rsidRPr="000D6523" w:rsidRDefault="00F659B4" w:rsidP="00F659B4">
      <w:pPr>
        <w:pStyle w:val="HTML"/>
        <w:ind w:leftChars="400" w:left="800"/>
        <w:rPr>
          <w:rStyle w:val="HTML0"/>
          <w:rFonts w:asciiTheme="majorEastAsia" w:eastAsiaTheme="majorEastAsia" w:hAnsiTheme="majorEastAsia"/>
        </w:rPr>
      </w:pPr>
    </w:p>
    <w:p w14:paraId="1172910D"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query = "Summarize the content of the document."</w:t>
      </w:r>
    </w:p>
    <w:p w14:paraId="733353A5"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response = agent.run(query)</w:t>
      </w:r>
    </w:p>
    <w:p w14:paraId="131CDC6D"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print(response)</w:t>
      </w:r>
    </w:p>
    <w:p w14:paraId="55410243" w14:textId="1CC4BA9E" w:rsidR="00F659B4" w:rsidRPr="000D6523" w:rsidRDefault="00F659B4" w:rsidP="00F659B4">
      <w:pPr>
        <w:pStyle w:val="3"/>
        <w:rPr>
          <w:rFonts w:asciiTheme="majorEastAsia" w:eastAsiaTheme="majorEastAsia" w:hAnsiTheme="majorEastAsia"/>
        </w:rPr>
      </w:pPr>
      <w:bookmarkStart w:id="87" w:name="_Toc196778693"/>
      <w:r w:rsidRPr="000D6523">
        <w:rPr>
          <w:rFonts w:asciiTheme="majorEastAsia" w:eastAsiaTheme="majorEastAsia" w:hAnsiTheme="majorEastAsia"/>
        </w:rPr>
        <w:t>Self-ask with Search</w:t>
      </w:r>
      <w:bookmarkEnd w:id="87"/>
    </w:p>
    <w:p w14:paraId="3A0094D0"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질문을 세분화하여 자체 검색 및 응답을 생성한다.</w:t>
      </w:r>
    </w:p>
    <w:p w14:paraId="4359CC8C"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예제 코드:</w:t>
      </w:r>
    </w:p>
    <w:p w14:paraId="670900A8"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langchain.agents import SelfAskWithSearchAgent</w:t>
      </w:r>
    </w:p>
    <w:p w14:paraId="5F6B1927"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langchain.tools import TavilySearchAPI</w:t>
      </w:r>
    </w:p>
    <w:p w14:paraId="2AB0CB21"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langchain.chat_models import ChatOpenAI</w:t>
      </w:r>
    </w:p>
    <w:p w14:paraId="5B6D8249" w14:textId="77777777" w:rsidR="00F659B4" w:rsidRPr="000D6523" w:rsidRDefault="00F659B4" w:rsidP="00F659B4">
      <w:pPr>
        <w:pStyle w:val="HTML"/>
        <w:ind w:leftChars="400" w:left="800"/>
        <w:rPr>
          <w:rStyle w:val="HTML0"/>
          <w:rFonts w:asciiTheme="majorEastAsia" w:eastAsiaTheme="majorEastAsia" w:hAnsiTheme="majorEastAsia"/>
        </w:rPr>
      </w:pPr>
    </w:p>
    <w:p w14:paraId="132C076F"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llm = ChatOpenAI(model="gpt-4", openai_api_key="your-api-key")</w:t>
      </w:r>
    </w:p>
    <w:p w14:paraId="1B25E9CB"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search_tool = TavilySearchAPI(api_key="your-tavily-api-key")</w:t>
      </w:r>
    </w:p>
    <w:p w14:paraId="1886DAA1"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lastRenderedPageBreak/>
        <w:t>agent = SelfAskWithSearchAgent(llm=llm, search_tool=search_tool)</w:t>
      </w:r>
    </w:p>
    <w:p w14:paraId="087E09B7" w14:textId="77777777" w:rsidR="00F659B4" w:rsidRPr="000D6523" w:rsidRDefault="00F659B4" w:rsidP="00F659B4">
      <w:pPr>
        <w:pStyle w:val="HTML"/>
        <w:ind w:leftChars="400" w:left="800"/>
        <w:rPr>
          <w:rStyle w:val="HTML0"/>
          <w:rFonts w:asciiTheme="majorEastAsia" w:eastAsiaTheme="majorEastAsia" w:hAnsiTheme="majorEastAsia"/>
        </w:rPr>
      </w:pPr>
    </w:p>
    <w:p w14:paraId="66475FEF"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query = "What are the latest advancements in AI?"</w:t>
      </w:r>
    </w:p>
    <w:p w14:paraId="5B384557"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response = agent.run(query)</w:t>
      </w:r>
    </w:p>
    <w:p w14:paraId="18C8FB91" w14:textId="5DFAA6D8"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print(response)</w:t>
      </w:r>
    </w:p>
    <w:p w14:paraId="73DF8854" w14:textId="48B4AEE5" w:rsidR="00B71A8E" w:rsidRPr="000D6523" w:rsidRDefault="00B71A8E" w:rsidP="00F659B4">
      <w:pPr>
        <w:pStyle w:val="HTML"/>
        <w:ind w:leftChars="400" w:left="800"/>
        <w:rPr>
          <w:rStyle w:val="HTML0"/>
          <w:rFonts w:asciiTheme="majorEastAsia" w:eastAsiaTheme="majorEastAsia" w:hAnsiTheme="majorEastAsia"/>
        </w:rPr>
      </w:pPr>
    </w:p>
    <w:p w14:paraId="56A6515F" w14:textId="34E07831" w:rsidR="00B71A8E" w:rsidRPr="000D6523" w:rsidRDefault="00B71A8E" w:rsidP="00B71A8E">
      <w:pPr>
        <w:pStyle w:val="2"/>
        <w:rPr>
          <w:rStyle w:val="HTML0"/>
          <w:rFonts w:asciiTheme="majorEastAsia" w:eastAsiaTheme="majorEastAsia" w:hAnsiTheme="majorEastAsia"/>
        </w:rPr>
      </w:pPr>
      <w:bookmarkStart w:id="88" w:name="_Toc196778694"/>
      <w:r w:rsidRPr="000D6523">
        <w:rPr>
          <w:rStyle w:val="HTML0"/>
          <w:rFonts w:asciiTheme="majorEastAsia" w:eastAsiaTheme="majorEastAsia" w:hAnsiTheme="majorEastAsia" w:hint="eastAsia"/>
          <w:lang w:eastAsia="ko-KR"/>
        </w:rPr>
        <w:t>에이전트 동작 방식</w:t>
      </w:r>
      <w:bookmarkEnd w:id="88"/>
    </w:p>
    <w:p w14:paraId="371B02A4" w14:textId="7EAD4A40" w:rsidR="00B71A8E" w:rsidRPr="000D6523" w:rsidRDefault="00B71A8E" w:rsidP="00B71A8E">
      <w:pPr>
        <w:pStyle w:val="3"/>
        <w:rPr>
          <w:rFonts w:asciiTheme="majorEastAsia" w:eastAsiaTheme="majorEastAsia" w:hAnsiTheme="majorEastAsia"/>
        </w:rPr>
      </w:pPr>
      <w:bookmarkStart w:id="89" w:name="_Toc196778695"/>
      <w:r w:rsidRPr="000D6523">
        <w:rPr>
          <w:rFonts w:asciiTheme="majorEastAsia" w:eastAsiaTheme="majorEastAsia" w:hAnsiTheme="majorEastAsia"/>
        </w:rPr>
        <w:t>개요</w:t>
      </w:r>
      <w:bookmarkEnd w:id="89"/>
    </w:p>
    <w:p w14:paraId="22411CA1" w14:textId="37BB3915" w:rsidR="00B71A8E" w:rsidRPr="000D6523" w:rsidRDefault="00B71A8E" w:rsidP="00B71A8E">
      <w:pPr>
        <w:pStyle w:val="a9"/>
        <w:rPr>
          <w:rFonts w:asciiTheme="majorEastAsia" w:eastAsiaTheme="majorEastAsia" w:hAnsiTheme="majorEastAsia"/>
        </w:rPr>
      </w:pPr>
      <w:r w:rsidRPr="000D6523">
        <w:rPr>
          <w:rStyle w:val="HTML0"/>
          <w:rFonts w:asciiTheme="majorEastAsia" w:eastAsiaTheme="majorEastAsia" w:hAnsiTheme="majorEastAsia"/>
        </w:rPr>
        <w:t>chat-conversational-react-description</w:t>
      </w:r>
      <w:r w:rsidRPr="000D6523">
        <w:rPr>
          <w:rFonts w:asciiTheme="majorEastAsia" w:eastAsiaTheme="majorEastAsia" w:hAnsiTheme="majorEastAsia"/>
        </w:rPr>
        <w:t>은 LangChain에서 제공하는 대표적인 에이전트 타입이다. 이 에이전트는 대화 히스토리를 기억하면서, 스스로 추론하고 도구를 선택하거나 직접 최종 답변을 생성하는 구조를 가지고 있다. LangChain의 표준화된 ReAct(Reasoning + Acting) 패턴을 기반으로 작동하며, 자연스러운 대화 흐름을 지원하는 데 최적화되어 있다.</w:t>
      </w:r>
    </w:p>
    <w:p w14:paraId="36F4182B" w14:textId="2489A050" w:rsidR="00B71A8E" w:rsidRPr="000D6523" w:rsidRDefault="00B71A8E" w:rsidP="00B71A8E">
      <w:pPr>
        <w:pStyle w:val="a9"/>
        <w:rPr>
          <w:rFonts w:asciiTheme="majorEastAsia" w:eastAsiaTheme="majorEastAsia" w:hAnsiTheme="majorEastAsia"/>
        </w:rPr>
      </w:pPr>
    </w:p>
    <w:p w14:paraId="4D4FEEA1" w14:textId="09933B67" w:rsidR="00B71A8E" w:rsidRPr="000D6523" w:rsidRDefault="00B71A8E" w:rsidP="00B71A8E">
      <w:pPr>
        <w:pStyle w:val="3"/>
        <w:rPr>
          <w:rFonts w:asciiTheme="majorEastAsia" w:eastAsiaTheme="majorEastAsia" w:hAnsiTheme="majorEastAsia"/>
        </w:rPr>
      </w:pPr>
      <w:bookmarkStart w:id="90" w:name="_Toc196778696"/>
      <w:r w:rsidRPr="000D6523">
        <w:rPr>
          <w:rFonts w:asciiTheme="majorEastAsia" w:eastAsiaTheme="majorEastAsia" w:hAnsiTheme="majorEastAsia"/>
        </w:rPr>
        <w:t>동작 흐름</w:t>
      </w:r>
      <w:bookmarkEnd w:id="90"/>
    </w:p>
    <w:p w14:paraId="0E827B7F" w14:textId="77777777" w:rsidR="00B71A8E" w:rsidRPr="000D6523" w:rsidRDefault="00B71A8E" w:rsidP="00B71A8E">
      <w:pPr>
        <w:pStyle w:val="a9"/>
        <w:rPr>
          <w:rFonts w:asciiTheme="majorEastAsia" w:eastAsiaTheme="majorEastAsia" w:hAnsiTheme="majorEastAsia"/>
        </w:rPr>
      </w:pPr>
      <w:r w:rsidRPr="000D6523">
        <w:rPr>
          <w:rFonts w:asciiTheme="majorEastAsia" w:eastAsiaTheme="majorEastAsia" w:hAnsiTheme="majorEastAsia"/>
        </w:rPr>
        <w:t>에이전트는 다음과 같은 순서로 작동한다.</w:t>
      </w:r>
    </w:p>
    <w:p w14:paraId="3EC864EB" w14:textId="77777777" w:rsidR="00B71A8E" w:rsidRPr="000D6523" w:rsidRDefault="00B71A8E" w:rsidP="00B71A8E">
      <w:pPr>
        <w:pStyle w:val="a9"/>
        <w:numPr>
          <w:ilvl w:val="0"/>
          <w:numId w:val="22"/>
        </w:numPr>
        <w:rPr>
          <w:rFonts w:asciiTheme="majorEastAsia" w:eastAsiaTheme="majorEastAsia" w:hAnsiTheme="majorEastAsia"/>
        </w:rPr>
      </w:pPr>
      <w:r w:rsidRPr="000D6523">
        <w:rPr>
          <w:rFonts w:asciiTheme="majorEastAsia" w:eastAsiaTheme="majorEastAsia" w:hAnsiTheme="majorEastAsia"/>
        </w:rPr>
        <w:t>사용자의 질문(input)을 수신한다.</w:t>
      </w:r>
    </w:p>
    <w:p w14:paraId="28D4648A" w14:textId="77777777" w:rsidR="00B71A8E" w:rsidRPr="000D6523" w:rsidRDefault="00B71A8E" w:rsidP="00B71A8E">
      <w:pPr>
        <w:pStyle w:val="a9"/>
        <w:numPr>
          <w:ilvl w:val="0"/>
          <w:numId w:val="22"/>
        </w:numPr>
        <w:rPr>
          <w:rFonts w:asciiTheme="majorEastAsia" w:eastAsiaTheme="majorEastAsia" w:hAnsiTheme="majorEastAsia"/>
        </w:rPr>
      </w:pPr>
      <w:r w:rsidRPr="000D6523">
        <w:rPr>
          <w:rFonts w:asciiTheme="majorEastAsia" w:eastAsiaTheme="majorEastAsia" w:hAnsiTheme="majorEastAsia"/>
        </w:rPr>
        <w:t>대화 히스토리(chat_history)와 현재 질문을 통합하여 프롬프트를 구성한다.</w:t>
      </w:r>
    </w:p>
    <w:p w14:paraId="7721BB73" w14:textId="77777777" w:rsidR="00B71A8E" w:rsidRPr="000D6523" w:rsidRDefault="00B71A8E" w:rsidP="00B71A8E">
      <w:pPr>
        <w:pStyle w:val="a9"/>
        <w:numPr>
          <w:ilvl w:val="0"/>
          <w:numId w:val="22"/>
        </w:numPr>
        <w:rPr>
          <w:rFonts w:asciiTheme="majorEastAsia" w:eastAsiaTheme="majorEastAsia" w:hAnsiTheme="majorEastAsia"/>
        </w:rPr>
      </w:pPr>
      <w:r w:rsidRPr="000D6523">
        <w:rPr>
          <w:rFonts w:asciiTheme="majorEastAsia" w:eastAsiaTheme="majorEastAsia" w:hAnsiTheme="majorEastAsia"/>
        </w:rPr>
        <w:t>LLM을 호출하여 다음 행동을 결정한다. 응답 형태는 다음 중 하나이다:</w:t>
      </w:r>
    </w:p>
    <w:p w14:paraId="64212941" w14:textId="77777777" w:rsidR="00B71A8E" w:rsidRPr="000D6523" w:rsidRDefault="00B71A8E" w:rsidP="00B71A8E">
      <w:pPr>
        <w:pStyle w:val="a9"/>
        <w:numPr>
          <w:ilvl w:val="1"/>
          <w:numId w:val="22"/>
        </w:numPr>
        <w:rPr>
          <w:rFonts w:asciiTheme="majorEastAsia" w:eastAsiaTheme="majorEastAsia" w:hAnsiTheme="majorEastAsia"/>
        </w:rPr>
      </w:pPr>
      <w:r w:rsidRPr="000D6523">
        <w:rPr>
          <w:rFonts w:asciiTheme="majorEastAsia" w:eastAsiaTheme="majorEastAsia" w:hAnsiTheme="majorEastAsia"/>
        </w:rPr>
        <w:t>특정 도구를 사용할 것 (Action: tool name, Action Input: input)</w:t>
      </w:r>
    </w:p>
    <w:p w14:paraId="673893D4" w14:textId="77777777" w:rsidR="00B71A8E" w:rsidRPr="000D6523" w:rsidRDefault="00B71A8E" w:rsidP="00B71A8E">
      <w:pPr>
        <w:pStyle w:val="a9"/>
        <w:numPr>
          <w:ilvl w:val="1"/>
          <w:numId w:val="22"/>
        </w:numPr>
        <w:rPr>
          <w:rFonts w:asciiTheme="majorEastAsia" w:eastAsiaTheme="majorEastAsia" w:hAnsiTheme="majorEastAsia"/>
        </w:rPr>
      </w:pPr>
      <w:r w:rsidRPr="000D6523">
        <w:rPr>
          <w:rFonts w:asciiTheme="majorEastAsia" w:eastAsiaTheme="majorEastAsia" w:hAnsiTheme="majorEastAsia"/>
        </w:rPr>
        <w:t>직접 최종 답변을 할 것 (Final Answer: answer text)</w:t>
      </w:r>
    </w:p>
    <w:p w14:paraId="008C1778" w14:textId="77777777" w:rsidR="00B71A8E" w:rsidRPr="000D6523" w:rsidRDefault="00B71A8E" w:rsidP="00B71A8E">
      <w:pPr>
        <w:pStyle w:val="a9"/>
        <w:numPr>
          <w:ilvl w:val="0"/>
          <w:numId w:val="22"/>
        </w:numPr>
        <w:rPr>
          <w:rFonts w:asciiTheme="majorEastAsia" w:eastAsiaTheme="majorEastAsia" w:hAnsiTheme="majorEastAsia"/>
        </w:rPr>
      </w:pPr>
      <w:r w:rsidRPr="000D6523">
        <w:rPr>
          <w:rFonts w:asciiTheme="majorEastAsia" w:eastAsiaTheme="majorEastAsia" w:hAnsiTheme="majorEastAsia"/>
        </w:rPr>
        <w:t>응답을 JSON 형태로 파싱한다.</w:t>
      </w:r>
    </w:p>
    <w:p w14:paraId="196CF5D7" w14:textId="77777777" w:rsidR="00B71A8E" w:rsidRPr="000D6523" w:rsidRDefault="00B71A8E" w:rsidP="00B71A8E">
      <w:pPr>
        <w:pStyle w:val="a9"/>
        <w:numPr>
          <w:ilvl w:val="0"/>
          <w:numId w:val="22"/>
        </w:numPr>
        <w:rPr>
          <w:rFonts w:asciiTheme="majorEastAsia" w:eastAsiaTheme="majorEastAsia" w:hAnsiTheme="majorEastAsia"/>
        </w:rPr>
      </w:pPr>
      <w:r w:rsidRPr="000D6523">
        <w:rPr>
          <w:rFonts w:asciiTheme="majorEastAsia" w:eastAsiaTheme="majorEastAsia" w:hAnsiTheme="majorEastAsia"/>
        </w:rPr>
        <w:t>Action이 도구 사용이면 해당 도구를 실행하고, 결과를 다시 LLM에 전달하여 다음 행동을 결정한다.</w:t>
      </w:r>
    </w:p>
    <w:p w14:paraId="04200922" w14:textId="77777777" w:rsidR="00B71A8E" w:rsidRPr="000D6523" w:rsidRDefault="00B71A8E" w:rsidP="00B71A8E">
      <w:pPr>
        <w:pStyle w:val="a9"/>
        <w:numPr>
          <w:ilvl w:val="0"/>
          <w:numId w:val="22"/>
        </w:numPr>
        <w:rPr>
          <w:rFonts w:asciiTheme="majorEastAsia" w:eastAsiaTheme="majorEastAsia" w:hAnsiTheme="majorEastAsia"/>
        </w:rPr>
      </w:pPr>
      <w:r w:rsidRPr="000D6523">
        <w:rPr>
          <w:rFonts w:asciiTheme="majorEastAsia" w:eastAsiaTheme="majorEastAsia" w:hAnsiTheme="majorEastAsia"/>
        </w:rPr>
        <w:t>Action이 Final Answer이면, 그 내용을 사용자에게 반환하고 대화를 종료한다.</w:t>
      </w:r>
    </w:p>
    <w:p w14:paraId="5C0B1C07" w14:textId="77777777" w:rsidR="00B71A8E" w:rsidRPr="000D6523" w:rsidRDefault="00B71A8E" w:rsidP="00B71A8E">
      <w:pPr>
        <w:pStyle w:val="a9"/>
        <w:numPr>
          <w:ilvl w:val="0"/>
          <w:numId w:val="22"/>
        </w:numPr>
        <w:rPr>
          <w:rFonts w:asciiTheme="majorEastAsia" w:eastAsiaTheme="majorEastAsia" w:hAnsiTheme="majorEastAsia"/>
        </w:rPr>
      </w:pPr>
      <w:r w:rsidRPr="000D6523">
        <w:rPr>
          <w:rFonts w:asciiTheme="majorEastAsia" w:eastAsiaTheme="majorEastAsia" w:hAnsiTheme="majorEastAsia"/>
        </w:rPr>
        <w:t>이번 질문과 답변을 대화 히스토리에 기록하여 다음 질문에 반영한다.</w:t>
      </w:r>
    </w:p>
    <w:p w14:paraId="313F235B" w14:textId="77777777" w:rsidR="00B71A8E" w:rsidRPr="000D6523" w:rsidRDefault="00B71A8E" w:rsidP="00B71A8E">
      <w:pPr>
        <w:pStyle w:val="a9"/>
        <w:rPr>
          <w:rFonts w:asciiTheme="majorEastAsia" w:eastAsiaTheme="majorEastAsia" w:hAnsiTheme="majorEastAsia"/>
        </w:rPr>
      </w:pPr>
      <w:r w:rsidRPr="000D6523">
        <w:rPr>
          <w:rFonts w:asciiTheme="majorEastAsia" w:eastAsiaTheme="majorEastAsia" w:hAnsiTheme="majorEastAsia"/>
        </w:rPr>
        <w:t>에이전트는 Final Answer가 나오기 전까지 필요하면 여러 번 도구를 사용할 수 있으며, 그 과정에서 지속적으로 reasoning을 수행한다.</w:t>
      </w:r>
    </w:p>
    <w:p w14:paraId="5E3C1DF1" w14:textId="58B775C7" w:rsidR="00B71A8E" w:rsidRPr="000D6523" w:rsidRDefault="00B71A8E" w:rsidP="00B71A8E">
      <w:pPr>
        <w:pStyle w:val="a9"/>
        <w:rPr>
          <w:rFonts w:asciiTheme="majorEastAsia" w:eastAsiaTheme="majorEastAsia" w:hAnsiTheme="majorEastAsia"/>
        </w:rPr>
      </w:pPr>
    </w:p>
    <w:p w14:paraId="4355961E" w14:textId="3C3D9FCD" w:rsidR="00B71A8E" w:rsidRPr="000D6523" w:rsidRDefault="00B71A8E" w:rsidP="00B71A8E">
      <w:pPr>
        <w:pStyle w:val="3"/>
        <w:rPr>
          <w:rFonts w:asciiTheme="majorEastAsia" w:eastAsiaTheme="majorEastAsia" w:hAnsiTheme="majorEastAsia"/>
        </w:rPr>
      </w:pPr>
      <w:bookmarkStart w:id="91" w:name="_Toc196778697"/>
      <w:r w:rsidRPr="000D6523">
        <w:rPr>
          <w:rFonts w:asciiTheme="majorEastAsia" w:eastAsiaTheme="majorEastAsia" w:hAnsiTheme="majorEastAsia"/>
        </w:rPr>
        <w:t>LangChain 내부 프롬프트 구성</w:t>
      </w:r>
      <w:bookmarkEnd w:id="91"/>
    </w:p>
    <w:p w14:paraId="456CE87F" w14:textId="77777777" w:rsidR="00B71A8E" w:rsidRPr="000D6523" w:rsidRDefault="00B71A8E" w:rsidP="00B71A8E">
      <w:pPr>
        <w:pStyle w:val="a9"/>
        <w:rPr>
          <w:rFonts w:asciiTheme="majorEastAsia" w:eastAsiaTheme="majorEastAsia" w:hAnsiTheme="majorEastAsia"/>
        </w:rPr>
      </w:pPr>
      <w:r w:rsidRPr="000D6523">
        <w:rPr>
          <w:rFonts w:asciiTheme="majorEastAsia" w:eastAsiaTheme="majorEastAsia" w:hAnsiTheme="majorEastAsia"/>
        </w:rPr>
        <w:t xml:space="preserve">LangChain은 </w:t>
      </w:r>
      <w:r w:rsidRPr="000D6523">
        <w:rPr>
          <w:rStyle w:val="HTML0"/>
          <w:rFonts w:asciiTheme="majorEastAsia" w:eastAsiaTheme="majorEastAsia" w:hAnsiTheme="majorEastAsia"/>
        </w:rPr>
        <w:t>chat-conversational-react-description</w:t>
      </w:r>
      <w:r w:rsidRPr="000D6523">
        <w:rPr>
          <w:rFonts w:asciiTheme="majorEastAsia" w:eastAsiaTheme="majorEastAsia" w:hAnsiTheme="majorEastAsia"/>
        </w:rPr>
        <w:t xml:space="preserve"> 에이전트를 생성할 때, 내부적으로 특수한 프롬프트 템플릿을 자동으로 생성한다. 이 프롬프트는 다음과 같은 요소로 구성된다.</w:t>
      </w:r>
    </w:p>
    <w:p w14:paraId="7E2023AE" w14:textId="77777777" w:rsidR="00B71A8E" w:rsidRPr="000D6523" w:rsidRDefault="00B71A8E" w:rsidP="00B71A8E">
      <w:pPr>
        <w:pStyle w:val="a9"/>
        <w:numPr>
          <w:ilvl w:val="0"/>
          <w:numId w:val="24"/>
        </w:numPr>
        <w:rPr>
          <w:rFonts w:asciiTheme="majorEastAsia" w:eastAsiaTheme="majorEastAsia" w:hAnsiTheme="majorEastAsia"/>
        </w:rPr>
      </w:pPr>
      <w:r w:rsidRPr="000D6523">
        <w:rPr>
          <w:rFonts w:asciiTheme="majorEastAsia" w:eastAsiaTheme="majorEastAsia" w:hAnsiTheme="majorEastAsia"/>
        </w:rPr>
        <w:t>시스템 메세지: "You are a helpful AI assistant."</w:t>
      </w:r>
    </w:p>
    <w:p w14:paraId="3205B85B" w14:textId="77777777" w:rsidR="00B71A8E" w:rsidRPr="000D6523" w:rsidRDefault="00B71A8E" w:rsidP="00B71A8E">
      <w:pPr>
        <w:pStyle w:val="a9"/>
        <w:numPr>
          <w:ilvl w:val="0"/>
          <w:numId w:val="24"/>
        </w:numPr>
        <w:rPr>
          <w:rFonts w:asciiTheme="majorEastAsia" w:eastAsiaTheme="majorEastAsia" w:hAnsiTheme="majorEastAsia"/>
        </w:rPr>
      </w:pPr>
      <w:r w:rsidRPr="000D6523">
        <w:rPr>
          <w:rFonts w:asciiTheme="majorEastAsia" w:eastAsiaTheme="majorEastAsia" w:hAnsiTheme="majorEastAsia"/>
        </w:rPr>
        <w:t>대화 히스토리(chat_history): 과거 사용자와의 대화 내용.</w:t>
      </w:r>
    </w:p>
    <w:p w14:paraId="207E5580" w14:textId="77777777" w:rsidR="00B71A8E" w:rsidRPr="000D6523" w:rsidRDefault="00B71A8E" w:rsidP="00B71A8E">
      <w:pPr>
        <w:pStyle w:val="a9"/>
        <w:numPr>
          <w:ilvl w:val="0"/>
          <w:numId w:val="24"/>
        </w:numPr>
        <w:rPr>
          <w:rFonts w:asciiTheme="majorEastAsia" w:eastAsiaTheme="majorEastAsia" w:hAnsiTheme="majorEastAsia"/>
        </w:rPr>
      </w:pPr>
      <w:r w:rsidRPr="000D6523">
        <w:rPr>
          <w:rFonts w:asciiTheme="majorEastAsia" w:eastAsiaTheme="majorEastAsia" w:hAnsiTheme="majorEastAsia"/>
        </w:rPr>
        <w:t>현재 질문(input): 사용자가 새로 입력한 질문.</w:t>
      </w:r>
    </w:p>
    <w:p w14:paraId="29A2CC32" w14:textId="77777777" w:rsidR="00B71A8E" w:rsidRPr="000D6523" w:rsidRDefault="00B71A8E" w:rsidP="00B71A8E">
      <w:pPr>
        <w:pStyle w:val="a9"/>
        <w:numPr>
          <w:ilvl w:val="0"/>
          <w:numId w:val="24"/>
        </w:numPr>
        <w:rPr>
          <w:rFonts w:asciiTheme="majorEastAsia" w:eastAsiaTheme="majorEastAsia" w:hAnsiTheme="majorEastAsia"/>
        </w:rPr>
      </w:pPr>
      <w:r w:rsidRPr="000D6523">
        <w:rPr>
          <w:rFonts w:asciiTheme="majorEastAsia" w:eastAsiaTheme="majorEastAsia" w:hAnsiTheme="majorEastAsia"/>
        </w:rPr>
        <w:t>도구 이름 목록(tool_names): 사용 가능한 도구 목록.</w:t>
      </w:r>
    </w:p>
    <w:p w14:paraId="65805295" w14:textId="77777777" w:rsidR="00B71A8E" w:rsidRPr="000D6523" w:rsidRDefault="00B71A8E" w:rsidP="00B71A8E">
      <w:pPr>
        <w:pStyle w:val="a9"/>
        <w:rPr>
          <w:rFonts w:asciiTheme="majorEastAsia" w:eastAsiaTheme="majorEastAsia" w:hAnsiTheme="majorEastAsia"/>
        </w:rPr>
      </w:pPr>
      <w:r w:rsidRPr="000D6523">
        <w:rPr>
          <w:rFonts w:asciiTheme="majorEastAsia" w:eastAsiaTheme="majorEastAsia" w:hAnsiTheme="majorEastAsia"/>
        </w:rPr>
        <w:t>또한 답변 포맷을 강제한다. 포맷은 다음과 같다.</w:t>
      </w:r>
    </w:p>
    <w:p w14:paraId="06ED15B8" w14:textId="77777777" w:rsidR="00B71A8E" w:rsidRPr="000D6523" w:rsidRDefault="00B71A8E" w:rsidP="00B71A8E">
      <w:pPr>
        <w:ind w:leftChars="600" w:left="1200"/>
        <w:rPr>
          <w:rStyle w:val="HTML0"/>
          <w:rFonts w:asciiTheme="majorEastAsia" w:eastAsiaTheme="majorEastAsia" w:hAnsiTheme="majorEastAsia"/>
        </w:rPr>
      </w:pPr>
      <w:r w:rsidRPr="000D6523">
        <w:rPr>
          <w:rStyle w:val="HTML0"/>
          <w:rFonts w:asciiTheme="majorEastAsia" w:eastAsiaTheme="majorEastAsia" w:hAnsiTheme="majorEastAsia"/>
        </w:rPr>
        <w:t>Thought: (이 상황에서 무엇을 해야 할지 고민)</w:t>
      </w:r>
    </w:p>
    <w:p w14:paraId="5066E36C" w14:textId="77777777" w:rsidR="00B71A8E" w:rsidRPr="000D6523" w:rsidRDefault="00B71A8E" w:rsidP="00B71A8E">
      <w:pPr>
        <w:ind w:leftChars="600" w:left="1200"/>
        <w:rPr>
          <w:rStyle w:val="HTML0"/>
          <w:rFonts w:asciiTheme="majorEastAsia" w:eastAsiaTheme="majorEastAsia" w:hAnsiTheme="majorEastAsia"/>
        </w:rPr>
      </w:pPr>
      <w:r w:rsidRPr="000D6523">
        <w:rPr>
          <w:rStyle w:val="HTML0"/>
          <w:rFonts w:asciiTheme="majorEastAsia" w:eastAsiaTheme="majorEastAsia" w:hAnsiTheme="majorEastAsia"/>
        </w:rPr>
        <w:t>Action: (사용할 도구 이름)</w:t>
      </w:r>
    </w:p>
    <w:p w14:paraId="162F8D30" w14:textId="77777777" w:rsidR="00B71A8E" w:rsidRPr="000D6523" w:rsidRDefault="00B71A8E" w:rsidP="00B71A8E">
      <w:pPr>
        <w:ind w:leftChars="600" w:left="1200"/>
        <w:rPr>
          <w:rStyle w:val="HTML0"/>
          <w:rFonts w:asciiTheme="majorEastAsia" w:eastAsiaTheme="majorEastAsia" w:hAnsiTheme="majorEastAsia"/>
        </w:rPr>
      </w:pPr>
      <w:r w:rsidRPr="000D6523">
        <w:rPr>
          <w:rStyle w:val="HTML0"/>
          <w:rFonts w:asciiTheme="majorEastAsia" w:eastAsiaTheme="majorEastAsia" w:hAnsiTheme="majorEastAsia"/>
        </w:rPr>
        <w:t>Action Input: (도구에 입력할 값)</w:t>
      </w:r>
    </w:p>
    <w:p w14:paraId="394833F1" w14:textId="77777777" w:rsidR="00B71A8E" w:rsidRPr="000D6523" w:rsidRDefault="00B71A8E" w:rsidP="00B71A8E">
      <w:pPr>
        <w:ind w:leftChars="600" w:left="1200"/>
        <w:rPr>
          <w:rStyle w:val="HTML0"/>
          <w:rFonts w:asciiTheme="majorEastAsia" w:eastAsiaTheme="majorEastAsia" w:hAnsiTheme="majorEastAsia"/>
        </w:rPr>
      </w:pPr>
    </w:p>
    <w:p w14:paraId="21FD85A9" w14:textId="77777777" w:rsidR="00B71A8E" w:rsidRPr="000D6523" w:rsidRDefault="00B71A8E" w:rsidP="00B71A8E">
      <w:pPr>
        <w:ind w:leftChars="600" w:left="1200"/>
        <w:rPr>
          <w:rStyle w:val="HTML0"/>
          <w:rFonts w:asciiTheme="majorEastAsia" w:eastAsiaTheme="majorEastAsia" w:hAnsiTheme="majorEastAsia"/>
        </w:rPr>
      </w:pPr>
      <w:r w:rsidRPr="000D6523">
        <w:rPr>
          <w:rStyle w:val="HTML0"/>
          <w:rFonts w:asciiTheme="majorEastAsia" w:eastAsiaTheme="majorEastAsia" w:hAnsiTheme="majorEastAsia"/>
        </w:rPr>
        <w:t>또는</w:t>
      </w:r>
    </w:p>
    <w:p w14:paraId="15FD6775" w14:textId="77777777" w:rsidR="00B71A8E" w:rsidRPr="000D6523" w:rsidRDefault="00B71A8E" w:rsidP="00B71A8E">
      <w:pPr>
        <w:ind w:leftChars="600" w:left="1200"/>
        <w:rPr>
          <w:rStyle w:val="HTML0"/>
          <w:rFonts w:asciiTheme="majorEastAsia" w:eastAsiaTheme="majorEastAsia" w:hAnsiTheme="majorEastAsia"/>
        </w:rPr>
      </w:pPr>
    </w:p>
    <w:p w14:paraId="3576BCC9" w14:textId="77777777" w:rsidR="00B71A8E" w:rsidRPr="000D6523" w:rsidRDefault="00B71A8E" w:rsidP="00B71A8E">
      <w:pPr>
        <w:ind w:leftChars="600" w:left="1200"/>
        <w:rPr>
          <w:rStyle w:val="HTML0"/>
          <w:rFonts w:asciiTheme="majorEastAsia" w:eastAsiaTheme="majorEastAsia" w:hAnsiTheme="majorEastAsia"/>
        </w:rPr>
      </w:pPr>
      <w:r w:rsidRPr="000D6523">
        <w:rPr>
          <w:rStyle w:val="HTML0"/>
          <w:rFonts w:asciiTheme="majorEastAsia" w:eastAsiaTheme="majorEastAsia" w:hAnsiTheme="majorEastAsia"/>
        </w:rPr>
        <w:t>Final Answer: (최종 답변)</w:t>
      </w:r>
    </w:p>
    <w:p w14:paraId="27353739" w14:textId="77777777" w:rsidR="00B71A8E" w:rsidRPr="000D6523" w:rsidRDefault="00B71A8E" w:rsidP="00B71A8E">
      <w:pPr>
        <w:pStyle w:val="a9"/>
        <w:rPr>
          <w:rFonts w:asciiTheme="majorEastAsia" w:eastAsiaTheme="majorEastAsia" w:hAnsiTheme="majorEastAsia"/>
        </w:rPr>
      </w:pPr>
      <w:r w:rsidRPr="000D6523">
        <w:rPr>
          <w:rFonts w:asciiTheme="majorEastAsia" w:eastAsiaTheme="majorEastAsia" w:hAnsiTheme="majorEastAsia"/>
        </w:rPr>
        <w:t>이 포맷을 따르도록 LLM에게 명시적으로 지시하여, 에이전트의 일관된 동작을 유지한다.</w:t>
      </w:r>
    </w:p>
    <w:p w14:paraId="3F945522" w14:textId="45839EAD" w:rsidR="00B71A8E" w:rsidRPr="000D6523" w:rsidRDefault="00B71A8E" w:rsidP="00B71A8E">
      <w:pPr>
        <w:pStyle w:val="a9"/>
        <w:rPr>
          <w:rFonts w:asciiTheme="majorEastAsia" w:eastAsiaTheme="majorEastAsia" w:hAnsiTheme="majorEastAsia"/>
        </w:rPr>
      </w:pPr>
    </w:p>
    <w:p w14:paraId="3892C182" w14:textId="54E53BD9" w:rsidR="00B71A8E" w:rsidRPr="000D6523" w:rsidRDefault="00B71A8E" w:rsidP="00B71A8E">
      <w:pPr>
        <w:pStyle w:val="3"/>
        <w:rPr>
          <w:rFonts w:asciiTheme="majorEastAsia" w:eastAsiaTheme="majorEastAsia" w:hAnsiTheme="majorEastAsia"/>
        </w:rPr>
      </w:pPr>
      <w:bookmarkStart w:id="92" w:name="_Toc196778698"/>
      <w:r w:rsidRPr="000D6523">
        <w:rPr>
          <w:rFonts w:asciiTheme="majorEastAsia" w:eastAsiaTheme="majorEastAsia" w:hAnsiTheme="majorEastAsia"/>
        </w:rPr>
        <w:t>프롬프트 생성 위치</w:t>
      </w:r>
      <w:bookmarkEnd w:id="92"/>
    </w:p>
    <w:p w14:paraId="71166EFE" w14:textId="0299AADB" w:rsidR="00B71A8E" w:rsidRPr="000D6523" w:rsidRDefault="00B71A8E" w:rsidP="00B71A8E">
      <w:pPr>
        <w:pStyle w:val="a9"/>
        <w:rPr>
          <w:rFonts w:asciiTheme="majorEastAsia" w:eastAsiaTheme="majorEastAsia" w:hAnsiTheme="majorEastAsia"/>
        </w:rPr>
      </w:pPr>
      <w:r w:rsidRPr="000D6523">
        <w:rPr>
          <w:rFonts w:asciiTheme="majorEastAsia" w:eastAsiaTheme="majorEastAsia" w:hAnsiTheme="majorEastAsia"/>
        </w:rPr>
        <w:t>LangChain 코드 기준으로 프롬프트는</w:t>
      </w:r>
      <w:r w:rsidR="00FB27A1" w:rsidRPr="000D6523">
        <w:rPr>
          <w:rFonts w:asciiTheme="majorEastAsia" w:eastAsiaTheme="majorEastAsia" w:hAnsiTheme="majorEastAsia"/>
        </w:rPr>
        <w:t xml:space="preserve"> </w:t>
      </w:r>
      <w:r w:rsidRPr="000D6523">
        <w:rPr>
          <w:rStyle w:val="HTML0"/>
          <w:rFonts w:asciiTheme="majorEastAsia" w:eastAsiaTheme="majorEastAsia" w:hAnsiTheme="majorEastAsia"/>
        </w:rPr>
        <w:t>langchain/agents/conversational_chat/base.py</w:t>
      </w:r>
      <w:r w:rsidRPr="000D6523">
        <w:rPr>
          <w:rFonts w:asciiTheme="majorEastAsia" w:eastAsiaTheme="majorEastAsia" w:hAnsiTheme="majorEastAsia"/>
        </w:rPr>
        <w:t xml:space="preserve"> 파일의</w:t>
      </w:r>
      <w:r w:rsidR="00FB27A1" w:rsidRPr="000D6523">
        <w:rPr>
          <w:rFonts w:asciiTheme="majorEastAsia" w:eastAsiaTheme="majorEastAsia" w:hAnsiTheme="majorEastAsia"/>
        </w:rPr>
        <w:t xml:space="preserve"> </w:t>
      </w:r>
      <w:r w:rsidRPr="000D6523">
        <w:rPr>
          <w:rStyle w:val="HTML0"/>
          <w:rFonts w:asciiTheme="majorEastAsia" w:eastAsiaTheme="majorEastAsia" w:hAnsiTheme="majorEastAsia"/>
        </w:rPr>
        <w:t>ConversationalChatAgent.create_prompt()</w:t>
      </w:r>
      <w:r w:rsidRPr="000D6523">
        <w:rPr>
          <w:rFonts w:asciiTheme="majorEastAsia" w:eastAsiaTheme="majorEastAsia" w:hAnsiTheme="majorEastAsia"/>
        </w:rPr>
        <w:t xml:space="preserve"> 함수에서 생성된다.</w:t>
      </w:r>
    </w:p>
    <w:p w14:paraId="5C3C35E0" w14:textId="35637F69" w:rsidR="00FB27A1" w:rsidRPr="000D6523" w:rsidRDefault="002C4D43" w:rsidP="00FB27A1">
      <w:pPr>
        <w:pStyle w:val="a9"/>
        <w:numPr>
          <w:ilvl w:val="0"/>
          <w:numId w:val="25"/>
        </w:numPr>
        <w:rPr>
          <w:rFonts w:asciiTheme="majorEastAsia" w:eastAsiaTheme="majorEastAsia" w:hAnsiTheme="majorEastAsia"/>
        </w:rPr>
      </w:pPr>
      <w:hyperlink r:id="rId20" w:history="1">
        <w:r w:rsidR="00FB27A1" w:rsidRPr="000D6523">
          <w:rPr>
            <w:rStyle w:val="a5"/>
            <w:rFonts w:asciiTheme="majorEastAsia" w:eastAsiaTheme="majorEastAsia" w:hAnsiTheme="majorEastAsia"/>
          </w:rPr>
          <w:t>https://github.com/langchain-ai/langchain/blob/master/libs/langchain/langchain/agents/conversational_chat/prompt.py</w:t>
        </w:r>
      </w:hyperlink>
      <w:r w:rsidR="00FB27A1" w:rsidRPr="000D6523">
        <w:rPr>
          <w:rFonts w:asciiTheme="majorEastAsia" w:eastAsiaTheme="majorEastAsia" w:hAnsiTheme="majorEastAsia"/>
        </w:rPr>
        <w:t xml:space="preserve"> </w:t>
      </w:r>
    </w:p>
    <w:p w14:paraId="04ACED27" w14:textId="77777777" w:rsidR="00B71A8E" w:rsidRPr="000D6523" w:rsidRDefault="00B71A8E" w:rsidP="00B71A8E">
      <w:pPr>
        <w:pStyle w:val="a9"/>
        <w:rPr>
          <w:rFonts w:asciiTheme="majorEastAsia" w:eastAsiaTheme="majorEastAsia" w:hAnsiTheme="majorEastAsia"/>
        </w:rPr>
      </w:pPr>
      <w:r w:rsidRPr="000D6523">
        <w:rPr>
          <w:rFonts w:asciiTheme="majorEastAsia" w:eastAsiaTheme="majorEastAsia" w:hAnsiTheme="majorEastAsia"/>
        </w:rPr>
        <w:t>이 함수는 시스템 메세지, 대화 히스토리, 현재 질문, 도구 목록을 종합하여 최종 프롬프트를 구성하고 LLM에 전달한다.</w:t>
      </w:r>
    </w:p>
    <w:p w14:paraId="7912B3C7" w14:textId="7935D95B" w:rsidR="00B71A8E" w:rsidRPr="000D6523" w:rsidRDefault="00B71A8E" w:rsidP="00B71A8E">
      <w:pPr>
        <w:pStyle w:val="a9"/>
        <w:rPr>
          <w:rFonts w:asciiTheme="majorEastAsia" w:eastAsiaTheme="majorEastAsia" w:hAnsiTheme="majorEastAsia"/>
        </w:rPr>
      </w:pPr>
    </w:p>
    <w:p w14:paraId="5D87C57D" w14:textId="54333F55" w:rsidR="00B71A8E" w:rsidRPr="000D6523" w:rsidRDefault="00B71A8E" w:rsidP="00B71A8E">
      <w:pPr>
        <w:pStyle w:val="3"/>
        <w:rPr>
          <w:rFonts w:asciiTheme="majorEastAsia" w:eastAsiaTheme="majorEastAsia" w:hAnsiTheme="majorEastAsia"/>
        </w:rPr>
      </w:pPr>
      <w:bookmarkStart w:id="93" w:name="_Toc196778699"/>
      <w:r w:rsidRPr="000D6523">
        <w:rPr>
          <w:rFonts w:asciiTheme="majorEastAsia" w:eastAsiaTheme="majorEastAsia" w:hAnsiTheme="majorEastAsia"/>
        </w:rPr>
        <w:lastRenderedPageBreak/>
        <w:t>결론</w:t>
      </w:r>
      <w:bookmarkEnd w:id="93"/>
    </w:p>
    <w:p w14:paraId="76A31AFF" w14:textId="7FD87308" w:rsidR="00B71A8E" w:rsidRPr="000D6523" w:rsidRDefault="00B71A8E" w:rsidP="00B71A8E">
      <w:pPr>
        <w:pStyle w:val="a9"/>
        <w:rPr>
          <w:rFonts w:asciiTheme="majorEastAsia" w:eastAsiaTheme="majorEastAsia" w:hAnsiTheme="majorEastAsia"/>
        </w:rPr>
      </w:pPr>
      <w:r w:rsidRPr="000D6523">
        <w:rPr>
          <w:rStyle w:val="HTML0"/>
          <w:rFonts w:asciiTheme="majorEastAsia" w:eastAsiaTheme="majorEastAsia" w:hAnsiTheme="majorEastAsia"/>
        </w:rPr>
        <w:t>chat-conversational-react-description</w:t>
      </w:r>
      <w:r w:rsidRPr="000D6523">
        <w:rPr>
          <w:rFonts w:asciiTheme="majorEastAsia" w:eastAsiaTheme="majorEastAsia" w:hAnsiTheme="majorEastAsia"/>
        </w:rPr>
        <w:t>은 LangChain 에이전트 설계 중 가장 범용성과 대화 자연스러움을 겸비한 구조이다. ReAct 패턴을 기반으로 행동(도구 사용)과 사고(Thought)를 반복하며, 최종적으로 Final Answer를 생성한다</w:t>
      </w:r>
      <w:r w:rsidRPr="000D6523">
        <w:rPr>
          <w:rFonts w:asciiTheme="majorEastAsia" w:eastAsiaTheme="majorEastAsia" w:hAnsiTheme="majorEastAsia" w:hint="eastAsia"/>
        </w:rPr>
        <w:t>.</w:t>
      </w:r>
      <w:r w:rsidRPr="000D6523">
        <w:rPr>
          <w:rFonts w:asciiTheme="majorEastAsia" w:eastAsiaTheme="majorEastAsia" w:hAnsiTheme="majorEastAsia"/>
        </w:rPr>
        <w:t xml:space="preserve"> LangChain은 이 에이전트를 위해 내부적으로 체계화된 프롬프트 템플릿을 자동 구성하여, 일관된 reasoning과 action selection 과정을 보장한다.</w:t>
      </w:r>
    </w:p>
    <w:p w14:paraId="37DB7F06" w14:textId="77777777" w:rsidR="00B71A8E" w:rsidRPr="000D6523" w:rsidRDefault="00B71A8E" w:rsidP="00B71A8E">
      <w:pPr>
        <w:pStyle w:val="a9"/>
        <w:rPr>
          <w:rStyle w:val="HTML0"/>
          <w:rFonts w:asciiTheme="majorEastAsia" w:eastAsiaTheme="majorEastAsia" w:hAnsiTheme="majorEastAsia"/>
        </w:rPr>
      </w:pPr>
    </w:p>
    <w:p w14:paraId="71679ECC" w14:textId="6BE1ECA6" w:rsidR="00F659B4" w:rsidRPr="000D6523" w:rsidRDefault="00F659B4" w:rsidP="00F659B4">
      <w:pPr>
        <w:pStyle w:val="2"/>
        <w:rPr>
          <w:rFonts w:asciiTheme="majorEastAsia" w:eastAsiaTheme="majorEastAsia" w:hAnsiTheme="majorEastAsia"/>
        </w:rPr>
      </w:pPr>
      <w:bookmarkStart w:id="94" w:name="_Toc196778700"/>
      <w:r w:rsidRPr="000D6523">
        <w:rPr>
          <w:rFonts w:asciiTheme="majorEastAsia" w:eastAsiaTheme="majorEastAsia" w:hAnsiTheme="majorEastAsia"/>
        </w:rPr>
        <w:t>기본 도구</w:t>
      </w:r>
      <w:bookmarkEnd w:id="94"/>
    </w:p>
    <w:p w14:paraId="2F43EFFF"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LangChain은 검색, 수학 계산, 파이썬 코드 실행 등 다양한 내장 도구를 제공한다. 예를 들어, 검색 도구는 다음과 같이 사용할 수 있다:</w:t>
      </w:r>
    </w:p>
    <w:p w14:paraId="5C5AD517"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예제 코드:</w:t>
      </w:r>
    </w:p>
    <w:p w14:paraId="23ADA9D3"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langchain.tools import TavilySearchAPI</w:t>
      </w:r>
    </w:p>
    <w:p w14:paraId="5858CEA8" w14:textId="77777777" w:rsidR="00F659B4" w:rsidRPr="000D6523" w:rsidRDefault="00F659B4" w:rsidP="00F659B4">
      <w:pPr>
        <w:pStyle w:val="HTML"/>
        <w:ind w:leftChars="400" w:left="800"/>
        <w:rPr>
          <w:rStyle w:val="HTML0"/>
          <w:rFonts w:asciiTheme="majorEastAsia" w:eastAsiaTheme="majorEastAsia" w:hAnsiTheme="majorEastAsia"/>
        </w:rPr>
      </w:pPr>
    </w:p>
    <w:p w14:paraId="61FCD60D"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Tavily Search Tool</w:t>
      </w:r>
    </w:p>
    <w:p w14:paraId="3BAC9474"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search = TavilySearchAPI(api_key="your-tavily-api-key")</w:t>
      </w:r>
    </w:p>
    <w:p w14:paraId="66C7F6E9" w14:textId="77777777" w:rsidR="00F659B4" w:rsidRPr="000D6523" w:rsidRDefault="00F659B4" w:rsidP="00F659B4">
      <w:pPr>
        <w:pStyle w:val="HTML"/>
        <w:ind w:leftChars="400" w:left="800"/>
        <w:rPr>
          <w:rStyle w:val="HTML0"/>
          <w:rFonts w:asciiTheme="majorEastAsia" w:eastAsiaTheme="majorEastAsia" w:hAnsiTheme="majorEastAsia"/>
        </w:rPr>
      </w:pPr>
    </w:p>
    <w:p w14:paraId="20584182"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query = "Latest advancements in AI"</w:t>
      </w:r>
    </w:p>
    <w:p w14:paraId="74D5CB2D"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results = search.run(query)</w:t>
      </w:r>
    </w:p>
    <w:p w14:paraId="48E06AF8"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print(results)</w:t>
      </w:r>
    </w:p>
    <w:p w14:paraId="64747C0A" w14:textId="40FD2CFD" w:rsidR="00F659B4" w:rsidRPr="000D6523" w:rsidRDefault="00F659B4" w:rsidP="00F659B4">
      <w:pPr>
        <w:pStyle w:val="2"/>
        <w:rPr>
          <w:rFonts w:asciiTheme="majorEastAsia" w:eastAsiaTheme="majorEastAsia" w:hAnsiTheme="majorEastAsia"/>
        </w:rPr>
      </w:pPr>
      <w:bookmarkStart w:id="95" w:name="_Toc196778701"/>
      <w:r w:rsidRPr="000D6523">
        <w:rPr>
          <w:rFonts w:asciiTheme="majorEastAsia" w:eastAsiaTheme="majorEastAsia" w:hAnsiTheme="majorEastAsia"/>
        </w:rPr>
        <w:t>벡터DB 및 검색</w:t>
      </w:r>
      <w:bookmarkEnd w:id="95"/>
    </w:p>
    <w:p w14:paraId="63C78491"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LangChain은 대규모 텍스트 데이터의 인덱싱과 검색을 위해 벡터 데이터베이스와 통합된다. 이를 통해 사용자는 임베딩된 벡터를 효율적으로 검색할 수 있다.</w:t>
      </w:r>
    </w:p>
    <w:p w14:paraId="78358EF5"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예제 코드:</w:t>
      </w:r>
    </w:p>
    <w:p w14:paraId="39BA3681"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langchain.vectorstores import FAISS</w:t>
      </w:r>
    </w:p>
    <w:p w14:paraId="37C9C31D" w14:textId="77777777" w:rsidR="00F659B4" w:rsidRPr="000D6523" w:rsidRDefault="00F659B4" w:rsidP="00F659B4">
      <w:pPr>
        <w:pStyle w:val="HTML"/>
        <w:ind w:leftChars="400" w:left="800"/>
        <w:rPr>
          <w:rStyle w:val="HTML0"/>
          <w:rFonts w:asciiTheme="majorEastAsia" w:eastAsiaTheme="majorEastAsia" w:hAnsiTheme="majorEastAsia"/>
        </w:rPr>
      </w:pPr>
    </w:p>
    <w:p w14:paraId="524EF79E"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벡터 스토어 생성 및 검색</w:t>
      </w:r>
    </w:p>
    <w:p w14:paraId="3A7E3833"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texts = ["LangChain is powerful.", "VectorDB is efficient."]</w:t>
      </w:r>
    </w:p>
    <w:p w14:paraId="173EC12A"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vectorstore = FAISS.from_texts(texts)</w:t>
      </w:r>
    </w:p>
    <w:p w14:paraId="5D852A6B"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query = "What is LangChain?"</w:t>
      </w:r>
    </w:p>
    <w:p w14:paraId="58B9339F"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lastRenderedPageBreak/>
        <w:t>results = vectorstore.similarity_search(query)</w:t>
      </w:r>
    </w:p>
    <w:p w14:paraId="53FE320D" w14:textId="04ED280F"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print(results)</w:t>
      </w:r>
    </w:p>
    <w:p w14:paraId="19266C04" w14:textId="720AA181" w:rsidR="001130F1" w:rsidRPr="000D6523" w:rsidRDefault="001130F1" w:rsidP="001130F1">
      <w:pPr>
        <w:rPr>
          <w:rStyle w:val="HTML0"/>
          <w:rFonts w:asciiTheme="majorEastAsia" w:eastAsiaTheme="majorEastAsia" w:hAnsiTheme="majorEastAsia"/>
        </w:rPr>
      </w:pPr>
    </w:p>
    <w:p w14:paraId="25EDD5B1" w14:textId="1C7DD6C1" w:rsidR="001130F1" w:rsidRPr="000D6523" w:rsidRDefault="001130F1" w:rsidP="001130F1">
      <w:pPr>
        <w:pStyle w:val="3"/>
        <w:rPr>
          <w:rFonts w:asciiTheme="majorEastAsia" w:eastAsiaTheme="majorEastAsia" w:hAnsiTheme="majorEastAsia"/>
        </w:rPr>
      </w:pPr>
      <w:bookmarkStart w:id="96" w:name="_Toc196778702"/>
      <w:r w:rsidRPr="000D6523">
        <w:rPr>
          <w:rFonts w:asciiTheme="majorEastAsia" w:eastAsiaTheme="majorEastAsia" w:hAnsiTheme="majorEastAsia"/>
        </w:rPr>
        <w:t>최대 마진 관련성(MMR, Maximal Marginal Relevance)</w:t>
      </w:r>
      <w:bookmarkEnd w:id="96"/>
    </w:p>
    <w:p w14:paraId="302BB741" w14:textId="77777777" w:rsidR="001130F1" w:rsidRPr="000D6523" w:rsidRDefault="001130F1" w:rsidP="001130F1">
      <w:pPr>
        <w:pStyle w:val="a9"/>
        <w:rPr>
          <w:rFonts w:asciiTheme="majorEastAsia" w:eastAsiaTheme="majorEastAsia" w:hAnsiTheme="majorEastAsia"/>
        </w:rPr>
      </w:pPr>
      <w:r w:rsidRPr="000D6523">
        <w:rPr>
          <w:rFonts w:asciiTheme="majorEastAsia" w:eastAsiaTheme="majorEastAsia" w:hAnsiTheme="majorEastAsia"/>
        </w:rPr>
        <w:t>MMR 알고리즘은 검색 결과의 다양성을 높이면서도 관련성을 유지하도록 설계된 알고리즘이다.</w:t>
      </w:r>
    </w:p>
    <w:p w14:paraId="1821FBD4" w14:textId="77777777" w:rsidR="001130F1" w:rsidRPr="000D6523" w:rsidRDefault="001130F1" w:rsidP="001130F1">
      <w:pPr>
        <w:pStyle w:val="afc"/>
        <w:numPr>
          <w:ilvl w:val="0"/>
          <w:numId w:val="26"/>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0D6523">
        <w:rPr>
          <w:rStyle w:val="afb"/>
          <w:rFonts w:asciiTheme="majorEastAsia" w:eastAsiaTheme="majorEastAsia" w:hAnsiTheme="majorEastAsia"/>
          <w:sz w:val="20"/>
        </w:rPr>
        <w:t>주요 특징:</w:t>
      </w:r>
    </w:p>
    <w:p w14:paraId="6AC6A4DE" w14:textId="77777777" w:rsidR="001130F1" w:rsidRPr="000D6523" w:rsidRDefault="001130F1" w:rsidP="001130F1">
      <w:pPr>
        <w:pStyle w:val="afc"/>
        <w:numPr>
          <w:ilvl w:val="1"/>
          <w:numId w:val="26"/>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0D6523">
        <w:rPr>
          <w:rFonts w:asciiTheme="majorEastAsia" w:eastAsiaTheme="majorEastAsia" w:hAnsiTheme="majorEastAsia"/>
          <w:sz w:val="20"/>
        </w:rPr>
        <w:t>결과 집합의 다양성을 보장하기 위해 기존에 선택된 결과와의 중복을 최소화한다.</w:t>
      </w:r>
    </w:p>
    <w:p w14:paraId="61AFC2F8" w14:textId="77777777" w:rsidR="001130F1" w:rsidRPr="000D6523" w:rsidRDefault="001130F1" w:rsidP="001130F1">
      <w:pPr>
        <w:pStyle w:val="afc"/>
        <w:numPr>
          <w:ilvl w:val="1"/>
          <w:numId w:val="26"/>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0D6523">
        <w:rPr>
          <w:rFonts w:asciiTheme="majorEastAsia" w:eastAsiaTheme="majorEastAsia" w:hAnsiTheme="majorEastAsia"/>
          <w:sz w:val="20"/>
        </w:rPr>
        <w:t>사용자가 요청한 질의에 대한 관련성을 최대화한다.</w:t>
      </w:r>
    </w:p>
    <w:p w14:paraId="2ED79AB5" w14:textId="77777777" w:rsidR="001130F1" w:rsidRPr="000D6523" w:rsidRDefault="001130F1" w:rsidP="001130F1">
      <w:pPr>
        <w:pStyle w:val="afc"/>
        <w:numPr>
          <w:ilvl w:val="0"/>
          <w:numId w:val="26"/>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0D6523">
        <w:rPr>
          <w:rStyle w:val="afb"/>
          <w:rFonts w:asciiTheme="majorEastAsia" w:eastAsiaTheme="majorEastAsia" w:hAnsiTheme="majorEastAsia"/>
          <w:sz w:val="20"/>
        </w:rPr>
        <w:t>동작 원리:</w:t>
      </w:r>
    </w:p>
    <w:p w14:paraId="2056D9D6" w14:textId="77777777" w:rsidR="001130F1" w:rsidRPr="000D6523" w:rsidRDefault="001130F1" w:rsidP="001130F1">
      <w:pPr>
        <w:pStyle w:val="afc"/>
        <w:numPr>
          <w:ilvl w:val="1"/>
          <w:numId w:val="26"/>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0D6523">
        <w:rPr>
          <w:rFonts w:asciiTheme="majorEastAsia" w:eastAsiaTheme="majorEastAsia" w:hAnsiTheme="majorEastAsia"/>
          <w:sz w:val="20"/>
        </w:rPr>
        <w:t>검색된 문서 집합에서 가장 관련성이 높은 문서를 선택한다.</w:t>
      </w:r>
    </w:p>
    <w:p w14:paraId="3EEFB68B" w14:textId="77777777" w:rsidR="001130F1" w:rsidRPr="000D6523" w:rsidRDefault="001130F1" w:rsidP="001130F1">
      <w:pPr>
        <w:pStyle w:val="afc"/>
        <w:numPr>
          <w:ilvl w:val="1"/>
          <w:numId w:val="26"/>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0D6523">
        <w:rPr>
          <w:rFonts w:asciiTheme="majorEastAsia" w:eastAsiaTheme="majorEastAsia" w:hAnsiTheme="majorEastAsia"/>
          <w:sz w:val="20"/>
        </w:rPr>
        <w:t>이후 반복적으로 관련성 점수와 다양성을 고려해 새로운 문서를 선택한다.</w:t>
      </w:r>
    </w:p>
    <w:p w14:paraId="0D3AB722" w14:textId="77777777" w:rsidR="001130F1" w:rsidRPr="000D6523" w:rsidRDefault="001130F1" w:rsidP="001130F1">
      <w:pPr>
        <w:pStyle w:val="afc"/>
        <w:numPr>
          <w:ilvl w:val="1"/>
          <w:numId w:val="26"/>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0D6523">
        <w:rPr>
          <w:rStyle w:val="katex"/>
          <w:rFonts w:asciiTheme="majorEastAsia" w:eastAsiaTheme="majorEastAsia" w:hAnsiTheme="majorEastAsia"/>
          <w:sz w:val="20"/>
        </w:rPr>
        <w:t>λ\lambda</w:t>
      </w:r>
      <w:r w:rsidRPr="000D6523">
        <w:rPr>
          <w:rFonts w:asciiTheme="majorEastAsia" w:eastAsiaTheme="majorEastAsia" w:hAnsiTheme="majorEastAsia"/>
          <w:sz w:val="20"/>
        </w:rPr>
        <w:t xml:space="preserve"> 매개변수는 관련성과 다양성 간의 균형을 조절한다.</w:t>
      </w:r>
    </w:p>
    <w:p w14:paraId="20905584" w14:textId="77777777" w:rsidR="001130F1" w:rsidRPr="000D6523" w:rsidRDefault="001130F1" w:rsidP="001130F1">
      <w:pPr>
        <w:pStyle w:val="afc"/>
        <w:numPr>
          <w:ilvl w:val="0"/>
          <w:numId w:val="26"/>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0D6523">
        <w:rPr>
          <w:rStyle w:val="afb"/>
          <w:rFonts w:asciiTheme="majorEastAsia" w:eastAsiaTheme="majorEastAsia" w:hAnsiTheme="majorEastAsia"/>
          <w:sz w:val="20"/>
        </w:rPr>
        <w:t>사용 사례:</w:t>
      </w:r>
    </w:p>
    <w:p w14:paraId="5C2D6B57"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docsearch.as_retriever(</w:t>
      </w:r>
    </w:p>
    <w:p w14:paraId="557BBFE5"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 xml:space="preserve">    search_type="mmr",</w:t>
      </w:r>
    </w:p>
    <w:p w14:paraId="077DA57D"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 xml:space="preserve">    search_kwargs={'k': 6, 'lambda_mult': 0.25}</w:t>
      </w:r>
    </w:p>
    <w:p w14:paraId="7A425219"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w:t>
      </w:r>
    </w:p>
    <w:p w14:paraId="5D5470EE" w14:textId="77777777" w:rsidR="001130F1" w:rsidRPr="000D6523" w:rsidRDefault="001130F1" w:rsidP="001130F1">
      <w:pPr>
        <w:pStyle w:val="afc"/>
        <w:ind w:leftChars="540" w:left="1080"/>
        <w:rPr>
          <w:rFonts w:asciiTheme="majorEastAsia" w:eastAsiaTheme="majorEastAsia" w:hAnsiTheme="majorEastAsia"/>
        </w:rPr>
      </w:pPr>
      <w:r w:rsidRPr="000D6523">
        <w:rPr>
          <w:rFonts w:asciiTheme="majorEastAsia" w:eastAsiaTheme="majorEastAsia" w:hAnsiTheme="majorEastAsia"/>
          <w:sz w:val="20"/>
        </w:rPr>
        <w:t xml:space="preserve">이 설정은 질의와 관련성 높은 문서 6개를 반환하되, </w:t>
      </w:r>
      <w:r w:rsidRPr="000D6523">
        <w:rPr>
          <w:rStyle w:val="katex"/>
          <w:rFonts w:asciiTheme="majorEastAsia" w:eastAsiaTheme="majorEastAsia" w:hAnsiTheme="majorEastAsia"/>
          <w:sz w:val="20"/>
        </w:rPr>
        <w:t>λ\lambda</w:t>
      </w:r>
      <w:r w:rsidRPr="000D6523">
        <w:rPr>
          <w:rFonts w:asciiTheme="majorEastAsia" w:eastAsiaTheme="majorEastAsia" w:hAnsiTheme="majorEastAsia"/>
          <w:sz w:val="20"/>
        </w:rPr>
        <w:t xml:space="preserve"> 값을 통해 다양성을 강조한다.</w:t>
      </w:r>
    </w:p>
    <w:p w14:paraId="0B7D5160" w14:textId="27775385" w:rsidR="001130F1" w:rsidRPr="000D6523" w:rsidRDefault="001130F1" w:rsidP="001130F1">
      <w:pPr>
        <w:pStyle w:val="3"/>
        <w:rPr>
          <w:rFonts w:asciiTheme="majorEastAsia" w:eastAsiaTheme="majorEastAsia" w:hAnsiTheme="majorEastAsia"/>
        </w:rPr>
      </w:pPr>
      <w:bookmarkStart w:id="97" w:name="_Toc196778703"/>
      <w:r w:rsidRPr="000D6523">
        <w:rPr>
          <w:rFonts w:asciiTheme="majorEastAsia" w:eastAsiaTheme="majorEastAsia" w:hAnsiTheme="majorEastAsia"/>
        </w:rPr>
        <w:t>유사도 점수 임계치(Similarity Score Threshold)</w:t>
      </w:r>
      <w:bookmarkEnd w:id="97"/>
    </w:p>
    <w:p w14:paraId="61A78D77" w14:textId="77777777" w:rsidR="001130F1" w:rsidRPr="000D6523" w:rsidRDefault="001130F1" w:rsidP="001130F1">
      <w:pPr>
        <w:pStyle w:val="a9"/>
        <w:rPr>
          <w:rFonts w:asciiTheme="majorEastAsia" w:eastAsiaTheme="majorEastAsia" w:hAnsiTheme="majorEastAsia"/>
        </w:rPr>
      </w:pPr>
      <w:r w:rsidRPr="000D6523">
        <w:rPr>
          <w:rFonts w:asciiTheme="majorEastAsia" w:eastAsiaTheme="majorEastAsia" w:hAnsiTheme="majorEastAsia"/>
        </w:rPr>
        <w:t>이 알고리즘은 문서와 질의 간의 유사도 점수가 특정 임계값을 초과하는 경우에만 문서를 검색한다.</w:t>
      </w:r>
    </w:p>
    <w:p w14:paraId="73EAF3E8" w14:textId="77777777" w:rsidR="001130F1" w:rsidRPr="000D6523" w:rsidRDefault="001130F1" w:rsidP="001130F1">
      <w:pPr>
        <w:pStyle w:val="afc"/>
        <w:numPr>
          <w:ilvl w:val="0"/>
          <w:numId w:val="27"/>
        </w:numPr>
        <w:spacing w:before="100" w:beforeAutospacing="1" w:after="100" w:afterAutospacing="1"/>
        <w:rPr>
          <w:rFonts w:asciiTheme="majorEastAsia" w:eastAsiaTheme="majorEastAsia" w:hAnsiTheme="majorEastAsia"/>
          <w:sz w:val="20"/>
        </w:rPr>
      </w:pPr>
      <w:r w:rsidRPr="000D6523">
        <w:rPr>
          <w:rStyle w:val="afb"/>
          <w:rFonts w:asciiTheme="majorEastAsia" w:eastAsiaTheme="majorEastAsia" w:hAnsiTheme="majorEastAsia"/>
          <w:sz w:val="20"/>
        </w:rPr>
        <w:t>주요 특징:</w:t>
      </w:r>
    </w:p>
    <w:p w14:paraId="179BF7C8" w14:textId="77777777" w:rsidR="001130F1" w:rsidRPr="000D6523" w:rsidRDefault="001130F1" w:rsidP="001130F1">
      <w:pPr>
        <w:pStyle w:val="afc"/>
        <w:numPr>
          <w:ilvl w:val="1"/>
          <w:numId w:val="27"/>
        </w:numPr>
        <w:spacing w:before="100" w:beforeAutospacing="1" w:after="100" w:afterAutospacing="1"/>
        <w:rPr>
          <w:rFonts w:asciiTheme="majorEastAsia" w:eastAsiaTheme="majorEastAsia" w:hAnsiTheme="majorEastAsia"/>
          <w:sz w:val="20"/>
        </w:rPr>
      </w:pPr>
      <w:r w:rsidRPr="000D6523">
        <w:rPr>
          <w:rFonts w:asciiTheme="majorEastAsia" w:eastAsiaTheme="majorEastAsia" w:hAnsiTheme="majorEastAsia"/>
          <w:sz w:val="20"/>
        </w:rPr>
        <w:t>사용자 정의 임계값을 통해 결과의 품질을 제어한다.</w:t>
      </w:r>
    </w:p>
    <w:p w14:paraId="557D67BB" w14:textId="77777777" w:rsidR="001130F1" w:rsidRPr="000D6523" w:rsidRDefault="001130F1" w:rsidP="001130F1">
      <w:pPr>
        <w:pStyle w:val="afc"/>
        <w:numPr>
          <w:ilvl w:val="1"/>
          <w:numId w:val="27"/>
        </w:numPr>
        <w:spacing w:before="100" w:beforeAutospacing="1" w:after="100" w:afterAutospacing="1"/>
        <w:rPr>
          <w:rFonts w:asciiTheme="majorEastAsia" w:eastAsiaTheme="majorEastAsia" w:hAnsiTheme="majorEastAsia"/>
          <w:sz w:val="20"/>
        </w:rPr>
      </w:pPr>
      <w:r w:rsidRPr="000D6523">
        <w:rPr>
          <w:rFonts w:asciiTheme="majorEastAsia" w:eastAsiaTheme="majorEastAsia" w:hAnsiTheme="majorEastAsia"/>
          <w:sz w:val="20"/>
        </w:rPr>
        <w:t>유사도가 낮은 문서를 필터링하여 검색 효율성을 높인다.</w:t>
      </w:r>
    </w:p>
    <w:p w14:paraId="470153FD" w14:textId="77777777" w:rsidR="001130F1" w:rsidRPr="000D6523" w:rsidRDefault="001130F1" w:rsidP="001130F1">
      <w:pPr>
        <w:pStyle w:val="afc"/>
        <w:numPr>
          <w:ilvl w:val="0"/>
          <w:numId w:val="27"/>
        </w:numPr>
        <w:spacing w:before="100" w:beforeAutospacing="1" w:after="100" w:afterAutospacing="1"/>
        <w:rPr>
          <w:rFonts w:asciiTheme="majorEastAsia" w:eastAsiaTheme="majorEastAsia" w:hAnsiTheme="majorEastAsia"/>
          <w:sz w:val="20"/>
        </w:rPr>
      </w:pPr>
      <w:r w:rsidRPr="000D6523">
        <w:rPr>
          <w:rStyle w:val="afb"/>
          <w:rFonts w:asciiTheme="majorEastAsia" w:eastAsiaTheme="majorEastAsia" w:hAnsiTheme="majorEastAsia"/>
          <w:sz w:val="20"/>
        </w:rPr>
        <w:t>동작 원리:</w:t>
      </w:r>
    </w:p>
    <w:p w14:paraId="18FFEFB2" w14:textId="77777777" w:rsidR="001130F1" w:rsidRPr="000D6523" w:rsidRDefault="001130F1" w:rsidP="001130F1">
      <w:pPr>
        <w:pStyle w:val="afc"/>
        <w:numPr>
          <w:ilvl w:val="1"/>
          <w:numId w:val="27"/>
        </w:numPr>
        <w:spacing w:before="100" w:beforeAutospacing="1" w:after="100" w:afterAutospacing="1"/>
        <w:rPr>
          <w:rFonts w:asciiTheme="majorEastAsia" w:eastAsiaTheme="majorEastAsia" w:hAnsiTheme="majorEastAsia"/>
          <w:sz w:val="20"/>
        </w:rPr>
      </w:pPr>
      <w:r w:rsidRPr="000D6523">
        <w:rPr>
          <w:rFonts w:asciiTheme="majorEastAsia" w:eastAsiaTheme="majorEastAsia" w:hAnsiTheme="majorEastAsia"/>
          <w:sz w:val="20"/>
        </w:rPr>
        <w:t>벡터 공간에서 질의와 각 문서 간의 유사도 점수를 계산한다.</w:t>
      </w:r>
    </w:p>
    <w:p w14:paraId="2D9B50E3" w14:textId="77777777" w:rsidR="001130F1" w:rsidRPr="000D6523" w:rsidRDefault="001130F1" w:rsidP="001130F1">
      <w:pPr>
        <w:pStyle w:val="afc"/>
        <w:numPr>
          <w:ilvl w:val="1"/>
          <w:numId w:val="27"/>
        </w:numPr>
        <w:spacing w:before="100" w:beforeAutospacing="1" w:after="100" w:afterAutospacing="1"/>
        <w:rPr>
          <w:rFonts w:asciiTheme="majorEastAsia" w:eastAsiaTheme="majorEastAsia" w:hAnsiTheme="majorEastAsia"/>
          <w:sz w:val="20"/>
        </w:rPr>
      </w:pPr>
      <w:r w:rsidRPr="000D6523">
        <w:rPr>
          <w:rFonts w:asciiTheme="majorEastAsia" w:eastAsiaTheme="majorEastAsia" w:hAnsiTheme="majorEastAsia"/>
          <w:sz w:val="20"/>
        </w:rPr>
        <w:t>설정된 임계값 이상인 문서만 선택한다.</w:t>
      </w:r>
    </w:p>
    <w:p w14:paraId="3A7AEA69" w14:textId="77777777" w:rsidR="001130F1" w:rsidRPr="000D6523" w:rsidRDefault="001130F1" w:rsidP="001130F1">
      <w:pPr>
        <w:pStyle w:val="afc"/>
        <w:numPr>
          <w:ilvl w:val="0"/>
          <w:numId w:val="27"/>
        </w:numPr>
        <w:spacing w:before="100" w:beforeAutospacing="1" w:after="100" w:afterAutospacing="1"/>
        <w:rPr>
          <w:rFonts w:asciiTheme="majorEastAsia" w:eastAsiaTheme="majorEastAsia" w:hAnsiTheme="majorEastAsia"/>
          <w:sz w:val="20"/>
        </w:rPr>
      </w:pPr>
      <w:r w:rsidRPr="000D6523">
        <w:rPr>
          <w:rStyle w:val="afb"/>
          <w:rFonts w:asciiTheme="majorEastAsia" w:eastAsiaTheme="majorEastAsia" w:hAnsiTheme="majorEastAsia"/>
          <w:sz w:val="20"/>
        </w:rPr>
        <w:t>사용 사례:</w:t>
      </w:r>
    </w:p>
    <w:p w14:paraId="187F7EBC"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docsearch.as_retriever(</w:t>
      </w:r>
    </w:p>
    <w:p w14:paraId="6E2DBBCD"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 xml:space="preserve">    search_type="similarity_score_threshold",</w:t>
      </w:r>
    </w:p>
    <w:p w14:paraId="6B8A8894"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lastRenderedPageBreak/>
        <w:t xml:space="preserve">    search_kwargs={'score_threshold': 0.8}</w:t>
      </w:r>
    </w:p>
    <w:p w14:paraId="3CA67F31"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w:t>
      </w:r>
    </w:p>
    <w:p w14:paraId="5A6A4427" w14:textId="77777777" w:rsidR="001130F1" w:rsidRPr="000D6523" w:rsidRDefault="001130F1" w:rsidP="001130F1">
      <w:pPr>
        <w:pStyle w:val="a9"/>
        <w:rPr>
          <w:rFonts w:asciiTheme="majorEastAsia" w:eastAsiaTheme="majorEastAsia" w:hAnsiTheme="majorEastAsia"/>
        </w:rPr>
      </w:pPr>
      <w:r w:rsidRPr="000D6523">
        <w:rPr>
          <w:rFonts w:asciiTheme="majorEastAsia" w:eastAsiaTheme="majorEastAsia" w:hAnsiTheme="majorEastAsia"/>
        </w:rPr>
        <w:t>이 설정은 유사도 점수가 0.8 이상인 문서만 반환한다.</w:t>
      </w:r>
    </w:p>
    <w:p w14:paraId="39C585B4" w14:textId="2E702AFB" w:rsidR="001130F1" w:rsidRPr="000D6523" w:rsidRDefault="001130F1" w:rsidP="001130F1">
      <w:pPr>
        <w:pStyle w:val="3"/>
        <w:rPr>
          <w:rFonts w:asciiTheme="majorEastAsia" w:eastAsiaTheme="majorEastAsia" w:hAnsiTheme="majorEastAsia"/>
        </w:rPr>
      </w:pPr>
      <w:bookmarkStart w:id="98" w:name="_Toc196778704"/>
      <w:r w:rsidRPr="000D6523">
        <w:rPr>
          <w:rFonts w:asciiTheme="majorEastAsia" w:eastAsiaTheme="majorEastAsia" w:hAnsiTheme="majorEastAsia"/>
        </w:rPr>
        <w:t>단일 문서 검색(Single Document Retrieval)</w:t>
      </w:r>
      <w:bookmarkEnd w:id="98"/>
    </w:p>
    <w:p w14:paraId="69A715B1" w14:textId="77777777" w:rsidR="001130F1" w:rsidRPr="000D6523" w:rsidRDefault="001130F1" w:rsidP="001130F1">
      <w:pPr>
        <w:pStyle w:val="a9"/>
        <w:rPr>
          <w:rFonts w:asciiTheme="majorEastAsia" w:eastAsiaTheme="majorEastAsia" w:hAnsiTheme="majorEastAsia"/>
        </w:rPr>
      </w:pPr>
      <w:r w:rsidRPr="000D6523">
        <w:rPr>
          <w:rFonts w:asciiTheme="majorEastAsia" w:eastAsiaTheme="majorEastAsia" w:hAnsiTheme="majorEastAsia"/>
        </w:rPr>
        <w:t>가장 유사한 단일 문서를 검색하는 알고리즘이다.</w:t>
      </w:r>
    </w:p>
    <w:p w14:paraId="49F81632" w14:textId="77777777" w:rsidR="001130F1" w:rsidRPr="000D6523" w:rsidRDefault="001130F1" w:rsidP="001130F1">
      <w:pPr>
        <w:pStyle w:val="afc"/>
        <w:numPr>
          <w:ilvl w:val="0"/>
          <w:numId w:val="28"/>
        </w:numPr>
        <w:spacing w:before="100" w:beforeAutospacing="1" w:after="100" w:afterAutospacing="1"/>
        <w:rPr>
          <w:rFonts w:asciiTheme="majorEastAsia" w:eastAsiaTheme="majorEastAsia" w:hAnsiTheme="majorEastAsia"/>
          <w:sz w:val="20"/>
        </w:rPr>
      </w:pPr>
      <w:r w:rsidRPr="000D6523">
        <w:rPr>
          <w:rStyle w:val="afb"/>
          <w:rFonts w:asciiTheme="majorEastAsia" w:eastAsiaTheme="majorEastAsia" w:hAnsiTheme="majorEastAsia"/>
          <w:sz w:val="20"/>
        </w:rPr>
        <w:t>주요 특징:</w:t>
      </w:r>
    </w:p>
    <w:p w14:paraId="4D784F69" w14:textId="77777777" w:rsidR="001130F1" w:rsidRPr="000D6523" w:rsidRDefault="001130F1" w:rsidP="001130F1">
      <w:pPr>
        <w:pStyle w:val="afc"/>
        <w:numPr>
          <w:ilvl w:val="1"/>
          <w:numId w:val="28"/>
        </w:numPr>
        <w:spacing w:before="100" w:beforeAutospacing="1" w:after="100" w:afterAutospacing="1"/>
        <w:rPr>
          <w:rFonts w:asciiTheme="majorEastAsia" w:eastAsiaTheme="majorEastAsia" w:hAnsiTheme="majorEastAsia"/>
          <w:sz w:val="20"/>
        </w:rPr>
      </w:pPr>
      <w:r w:rsidRPr="000D6523">
        <w:rPr>
          <w:rFonts w:asciiTheme="majorEastAsia" w:eastAsiaTheme="majorEastAsia" w:hAnsiTheme="majorEastAsia"/>
          <w:sz w:val="20"/>
        </w:rPr>
        <w:t>빠르고 간단한 검색이 가능하다.</w:t>
      </w:r>
    </w:p>
    <w:p w14:paraId="1B8B416B" w14:textId="77777777" w:rsidR="001130F1" w:rsidRPr="000D6523" w:rsidRDefault="001130F1" w:rsidP="001130F1">
      <w:pPr>
        <w:pStyle w:val="afc"/>
        <w:numPr>
          <w:ilvl w:val="1"/>
          <w:numId w:val="28"/>
        </w:numPr>
        <w:spacing w:before="100" w:beforeAutospacing="1" w:after="100" w:afterAutospacing="1"/>
        <w:rPr>
          <w:rFonts w:asciiTheme="majorEastAsia" w:eastAsiaTheme="majorEastAsia" w:hAnsiTheme="majorEastAsia"/>
          <w:sz w:val="20"/>
        </w:rPr>
      </w:pPr>
      <w:r w:rsidRPr="000D6523">
        <w:rPr>
          <w:rFonts w:asciiTheme="majorEastAsia" w:eastAsiaTheme="majorEastAsia" w:hAnsiTheme="majorEastAsia"/>
          <w:sz w:val="20"/>
        </w:rPr>
        <w:t>단일 결과만 필요한 간단한 응용에 적합하다.</w:t>
      </w:r>
    </w:p>
    <w:p w14:paraId="48596A48" w14:textId="77777777" w:rsidR="001130F1" w:rsidRPr="000D6523" w:rsidRDefault="001130F1" w:rsidP="001130F1">
      <w:pPr>
        <w:pStyle w:val="afc"/>
        <w:numPr>
          <w:ilvl w:val="0"/>
          <w:numId w:val="28"/>
        </w:numPr>
        <w:spacing w:before="100" w:beforeAutospacing="1" w:after="100" w:afterAutospacing="1"/>
        <w:rPr>
          <w:rFonts w:asciiTheme="majorEastAsia" w:eastAsiaTheme="majorEastAsia" w:hAnsiTheme="majorEastAsia"/>
          <w:sz w:val="20"/>
        </w:rPr>
      </w:pPr>
      <w:r w:rsidRPr="000D6523">
        <w:rPr>
          <w:rStyle w:val="afb"/>
          <w:rFonts w:asciiTheme="majorEastAsia" w:eastAsiaTheme="majorEastAsia" w:hAnsiTheme="majorEastAsia"/>
          <w:sz w:val="20"/>
        </w:rPr>
        <w:t>동작 원리:</w:t>
      </w:r>
    </w:p>
    <w:p w14:paraId="294F1FC7" w14:textId="77777777" w:rsidR="001130F1" w:rsidRPr="000D6523" w:rsidRDefault="001130F1" w:rsidP="001130F1">
      <w:pPr>
        <w:pStyle w:val="afc"/>
        <w:numPr>
          <w:ilvl w:val="1"/>
          <w:numId w:val="28"/>
        </w:numPr>
        <w:spacing w:before="100" w:beforeAutospacing="1" w:after="100" w:afterAutospacing="1"/>
        <w:rPr>
          <w:rFonts w:asciiTheme="majorEastAsia" w:eastAsiaTheme="majorEastAsia" w:hAnsiTheme="majorEastAsia"/>
          <w:sz w:val="20"/>
        </w:rPr>
      </w:pPr>
      <w:r w:rsidRPr="000D6523">
        <w:rPr>
          <w:rFonts w:asciiTheme="majorEastAsia" w:eastAsiaTheme="majorEastAsia" w:hAnsiTheme="majorEastAsia"/>
          <w:sz w:val="20"/>
        </w:rPr>
        <w:t>전체 데이터셋에서 질의와 가장 유사한 문서를 계산한다.</w:t>
      </w:r>
    </w:p>
    <w:p w14:paraId="5B82E40B" w14:textId="77777777" w:rsidR="001130F1" w:rsidRPr="000D6523" w:rsidRDefault="001130F1" w:rsidP="001130F1">
      <w:pPr>
        <w:pStyle w:val="afc"/>
        <w:numPr>
          <w:ilvl w:val="1"/>
          <w:numId w:val="28"/>
        </w:numPr>
        <w:spacing w:before="100" w:beforeAutospacing="1" w:after="100" w:afterAutospacing="1"/>
        <w:rPr>
          <w:rFonts w:asciiTheme="majorEastAsia" w:eastAsiaTheme="majorEastAsia" w:hAnsiTheme="majorEastAsia"/>
          <w:sz w:val="20"/>
        </w:rPr>
      </w:pPr>
      <w:r w:rsidRPr="000D6523">
        <w:rPr>
          <w:rFonts w:asciiTheme="majorEastAsia" w:eastAsiaTheme="majorEastAsia" w:hAnsiTheme="majorEastAsia"/>
          <w:sz w:val="20"/>
        </w:rPr>
        <w:t>최고 점수의 문서 하나만 반환한다.</w:t>
      </w:r>
    </w:p>
    <w:p w14:paraId="4773502A" w14:textId="77777777" w:rsidR="001130F1" w:rsidRPr="000D6523" w:rsidRDefault="001130F1" w:rsidP="001130F1">
      <w:pPr>
        <w:pStyle w:val="afc"/>
        <w:numPr>
          <w:ilvl w:val="0"/>
          <w:numId w:val="28"/>
        </w:numPr>
        <w:spacing w:before="100" w:beforeAutospacing="1" w:after="100" w:afterAutospacing="1"/>
        <w:rPr>
          <w:rFonts w:asciiTheme="majorEastAsia" w:eastAsiaTheme="majorEastAsia" w:hAnsiTheme="majorEastAsia"/>
          <w:sz w:val="20"/>
        </w:rPr>
      </w:pPr>
      <w:r w:rsidRPr="000D6523">
        <w:rPr>
          <w:rStyle w:val="afb"/>
          <w:rFonts w:asciiTheme="majorEastAsia" w:eastAsiaTheme="majorEastAsia" w:hAnsiTheme="majorEastAsia"/>
          <w:sz w:val="20"/>
        </w:rPr>
        <w:t>사용 사례:</w:t>
      </w:r>
    </w:p>
    <w:p w14:paraId="2DD730C1" w14:textId="77777777" w:rsidR="001130F1" w:rsidRPr="000D6523" w:rsidRDefault="001130F1" w:rsidP="001130F1">
      <w:pPr>
        <w:pStyle w:val="HTML"/>
        <w:ind w:left="720" w:firstLine="196"/>
        <w:rPr>
          <w:rStyle w:val="HTML0"/>
          <w:rFonts w:asciiTheme="majorEastAsia" w:eastAsiaTheme="majorEastAsia" w:hAnsiTheme="majorEastAsia"/>
          <w:sz w:val="18"/>
        </w:rPr>
      </w:pPr>
      <w:r w:rsidRPr="000D6523">
        <w:rPr>
          <w:rStyle w:val="HTML0"/>
          <w:rFonts w:asciiTheme="majorEastAsia" w:eastAsiaTheme="majorEastAsia" w:hAnsiTheme="majorEastAsia"/>
          <w:sz w:val="18"/>
        </w:rPr>
        <w:t>docsearch.as_retriever(search_kwargs={'k': 1})</w:t>
      </w:r>
    </w:p>
    <w:p w14:paraId="33761942" w14:textId="387154EE" w:rsidR="001130F1" w:rsidRPr="000D6523" w:rsidRDefault="001130F1" w:rsidP="001130F1">
      <w:pPr>
        <w:pStyle w:val="3"/>
        <w:rPr>
          <w:rFonts w:asciiTheme="majorEastAsia" w:eastAsiaTheme="majorEastAsia" w:hAnsiTheme="majorEastAsia"/>
        </w:rPr>
      </w:pPr>
      <w:bookmarkStart w:id="99" w:name="_Toc196778705"/>
      <w:r w:rsidRPr="000D6523">
        <w:rPr>
          <w:rFonts w:asciiTheme="majorEastAsia" w:eastAsiaTheme="majorEastAsia" w:hAnsiTheme="majorEastAsia"/>
        </w:rPr>
        <w:t>필터 기반 검색(Filter-based Retrieval)</w:t>
      </w:r>
      <w:bookmarkEnd w:id="99"/>
    </w:p>
    <w:p w14:paraId="54B3B4D8" w14:textId="77777777" w:rsidR="001130F1" w:rsidRPr="000D6523" w:rsidRDefault="001130F1" w:rsidP="001130F1">
      <w:pPr>
        <w:pStyle w:val="a9"/>
        <w:rPr>
          <w:rFonts w:asciiTheme="majorEastAsia" w:eastAsiaTheme="majorEastAsia" w:hAnsiTheme="majorEastAsia"/>
        </w:rPr>
      </w:pPr>
      <w:r w:rsidRPr="000D6523">
        <w:rPr>
          <w:rFonts w:asciiTheme="majorEastAsia" w:eastAsiaTheme="majorEastAsia" w:hAnsiTheme="majorEastAsia"/>
        </w:rPr>
        <w:t>사용자가 지정한 필터 조건에 맞는 문서만 검색한다.</w:t>
      </w:r>
    </w:p>
    <w:p w14:paraId="0D2DA155" w14:textId="77777777" w:rsidR="001130F1" w:rsidRPr="000D6523" w:rsidRDefault="001130F1" w:rsidP="001130F1">
      <w:pPr>
        <w:pStyle w:val="afc"/>
        <w:numPr>
          <w:ilvl w:val="0"/>
          <w:numId w:val="29"/>
        </w:numPr>
        <w:spacing w:before="100" w:beforeAutospacing="1" w:after="100" w:afterAutospacing="1"/>
        <w:rPr>
          <w:rFonts w:asciiTheme="majorEastAsia" w:eastAsiaTheme="majorEastAsia" w:hAnsiTheme="majorEastAsia"/>
          <w:sz w:val="20"/>
        </w:rPr>
      </w:pPr>
      <w:r w:rsidRPr="000D6523">
        <w:rPr>
          <w:rStyle w:val="afb"/>
          <w:rFonts w:asciiTheme="majorEastAsia" w:eastAsiaTheme="majorEastAsia" w:hAnsiTheme="majorEastAsia"/>
          <w:sz w:val="20"/>
        </w:rPr>
        <w:t>주요 특징:</w:t>
      </w:r>
    </w:p>
    <w:p w14:paraId="2A92EBB5" w14:textId="77777777" w:rsidR="001130F1" w:rsidRPr="000D6523" w:rsidRDefault="001130F1" w:rsidP="001130F1">
      <w:pPr>
        <w:pStyle w:val="afc"/>
        <w:numPr>
          <w:ilvl w:val="1"/>
          <w:numId w:val="29"/>
        </w:numPr>
        <w:spacing w:before="100" w:beforeAutospacing="1" w:after="100" w:afterAutospacing="1"/>
        <w:rPr>
          <w:rFonts w:asciiTheme="majorEastAsia" w:eastAsiaTheme="majorEastAsia" w:hAnsiTheme="majorEastAsia"/>
          <w:sz w:val="20"/>
        </w:rPr>
      </w:pPr>
      <w:r w:rsidRPr="000D6523">
        <w:rPr>
          <w:rFonts w:asciiTheme="majorEastAsia" w:eastAsiaTheme="majorEastAsia" w:hAnsiTheme="majorEastAsia"/>
          <w:sz w:val="20"/>
        </w:rPr>
        <w:t>특정 조건(예: 문서 속성)을 만족하는 결과만 반환한다.</w:t>
      </w:r>
    </w:p>
    <w:p w14:paraId="61695093" w14:textId="77777777" w:rsidR="001130F1" w:rsidRPr="000D6523" w:rsidRDefault="001130F1" w:rsidP="001130F1">
      <w:pPr>
        <w:pStyle w:val="afc"/>
        <w:numPr>
          <w:ilvl w:val="1"/>
          <w:numId w:val="29"/>
        </w:numPr>
        <w:spacing w:before="100" w:beforeAutospacing="1" w:after="100" w:afterAutospacing="1"/>
        <w:rPr>
          <w:rFonts w:asciiTheme="majorEastAsia" w:eastAsiaTheme="majorEastAsia" w:hAnsiTheme="majorEastAsia"/>
          <w:sz w:val="20"/>
        </w:rPr>
      </w:pPr>
      <w:r w:rsidRPr="000D6523">
        <w:rPr>
          <w:rFonts w:asciiTheme="majorEastAsia" w:eastAsiaTheme="majorEastAsia" w:hAnsiTheme="majorEastAsia"/>
          <w:sz w:val="20"/>
        </w:rPr>
        <w:t>대규모 데이터셋에서 특정 그룹을 대상으로 검색할 수 있다.</w:t>
      </w:r>
    </w:p>
    <w:p w14:paraId="2044FEBB" w14:textId="77777777" w:rsidR="001130F1" w:rsidRPr="000D6523" w:rsidRDefault="001130F1" w:rsidP="001130F1">
      <w:pPr>
        <w:pStyle w:val="afc"/>
        <w:numPr>
          <w:ilvl w:val="0"/>
          <w:numId w:val="29"/>
        </w:numPr>
        <w:spacing w:before="100" w:beforeAutospacing="1" w:after="100" w:afterAutospacing="1"/>
        <w:rPr>
          <w:rFonts w:asciiTheme="majorEastAsia" w:eastAsiaTheme="majorEastAsia" w:hAnsiTheme="majorEastAsia"/>
          <w:sz w:val="20"/>
        </w:rPr>
      </w:pPr>
      <w:r w:rsidRPr="000D6523">
        <w:rPr>
          <w:rStyle w:val="afb"/>
          <w:rFonts w:asciiTheme="majorEastAsia" w:eastAsiaTheme="majorEastAsia" w:hAnsiTheme="majorEastAsia"/>
          <w:sz w:val="20"/>
        </w:rPr>
        <w:t>동작 원리:</w:t>
      </w:r>
    </w:p>
    <w:p w14:paraId="11ED11EB" w14:textId="77777777" w:rsidR="001130F1" w:rsidRPr="000D6523" w:rsidRDefault="001130F1" w:rsidP="001130F1">
      <w:pPr>
        <w:pStyle w:val="afc"/>
        <w:numPr>
          <w:ilvl w:val="1"/>
          <w:numId w:val="29"/>
        </w:numPr>
        <w:spacing w:before="100" w:beforeAutospacing="1" w:after="100" w:afterAutospacing="1"/>
        <w:rPr>
          <w:rFonts w:asciiTheme="majorEastAsia" w:eastAsiaTheme="majorEastAsia" w:hAnsiTheme="majorEastAsia"/>
          <w:sz w:val="20"/>
        </w:rPr>
      </w:pPr>
      <w:r w:rsidRPr="000D6523">
        <w:rPr>
          <w:rFonts w:asciiTheme="majorEastAsia" w:eastAsiaTheme="majorEastAsia" w:hAnsiTheme="majorEastAsia"/>
          <w:sz w:val="20"/>
        </w:rPr>
        <w:t>검색 요청 시 사용자 정의 필터를 적용한다.</w:t>
      </w:r>
    </w:p>
    <w:p w14:paraId="4ED530DF" w14:textId="77777777" w:rsidR="001130F1" w:rsidRPr="000D6523" w:rsidRDefault="001130F1" w:rsidP="001130F1">
      <w:pPr>
        <w:pStyle w:val="afc"/>
        <w:numPr>
          <w:ilvl w:val="1"/>
          <w:numId w:val="29"/>
        </w:numPr>
        <w:spacing w:before="100" w:beforeAutospacing="1" w:after="100" w:afterAutospacing="1"/>
        <w:rPr>
          <w:rFonts w:asciiTheme="majorEastAsia" w:eastAsiaTheme="majorEastAsia" w:hAnsiTheme="majorEastAsia"/>
          <w:sz w:val="20"/>
        </w:rPr>
      </w:pPr>
      <w:r w:rsidRPr="000D6523">
        <w:rPr>
          <w:rFonts w:asciiTheme="majorEastAsia" w:eastAsiaTheme="majorEastAsia" w:hAnsiTheme="majorEastAsia"/>
          <w:sz w:val="20"/>
        </w:rPr>
        <w:t>필터 조건에 부합하는 문서만 검색 대상에 포함한다.</w:t>
      </w:r>
    </w:p>
    <w:p w14:paraId="63C0C64F" w14:textId="77777777" w:rsidR="001130F1" w:rsidRPr="000D6523" w:rsidRDefault="001130F1" w:rsidP="001130F1">
      <w:pPr>
        <w:pStyle w:val="afc"/>
        <w:numPr>
          <w:ilvl w:val="0"/>
          <w:numId w:val="29"/>
        </w:numPr>
        <w:spacing w:before="100" w:beforeAutospacing="1" w:after="100" w:afterAutospacing="1"/>
        <w:rPr>
          <w:rFonts w:asciiTheme="majorEastAsia" w:eastAsiaTheme="majorEastAsia" w:hAnsiTheme="majorEastAsia"/>
          <w:sz w:val="20"/>
        </w:rPr>
      </w:pPr>
      <w:r w:rsidRPr="000D6523">
        <w:rPr>
          <w:rStyle w:val="afb"/>
          <w:rFonts w:asciiTheme="majorEastAsia" w:eastAsiaTheme="majorEastAsia" w:hAnsiTheme="majorEastAsia"/>
          <w:sz w:val="20"/>
        </w:rPr>
        <w:t>사용 사례:</w:t>
      </w:r>
    </w:p>
    <w:p w14:paraId="7584A2BB"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docsearch.as_retriever(</w:t>
      </w:r>
    </w:p>
    <w:p w14:paraId="7C63DE8F"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 xml:space="preserve">    search_kwargs={'filter': {'paper_title': 'GPT-4 Technical Report'}}</w:t>
      </w:r>
    </w:p>
    <w:p w14:paraId="1E5E1341"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w:t>
      </w:r>
    </w:p>
    <w:p w14:paraId="1A156F78" w14:textId="77777777" w:rsidR="001130F1" w:rsidRPr="000D6523" w:rsidRDefault="001130F1" w:rsidP="001130F1">
      <w:pPr>
        <w:pStyle w:val="3"/>
        <w:rPr>
          <w:rFonts w:asciiTheme="majorEastAsia" w:eastAsiaTheme="majorEastAsia" w:hAnsiTheme="majorEastAsia"/>
        </w:rPr>
      </w:pPr>
      <w:bookmarkStart w:id="100" w:name="_Toc196778706"/>
      <w:r w:rsidRPr="000D6523">
        <w:rPr>
          <w:rFonts w:asciiTheme="majorEastAsia" w:eastAsiaTheme="majorEastAsia" w:hAnsiTheme="majorEastAsia"/>
        </w:rPr>
        <w:t>RAG 기반 Retrieval QA 체인 생성</w:t>
      </w:r>
      <w:bookmarkEnd w:id="100"/>
    </w:p>
    <w:p w14:paraId="436213AE" w14:textId="77777777" w:rsidR="001130F1" w:rsidRPr="000D6523" w:rsidRDefault="001130F1" w:rsidP="001130F1">
      <w:pPr>
        <w:pStyle w:val="a9"/>
        <w:rPr>
          <w:rFonts w:asciiTheme="majorEastAsia" w:eastAsiaTheme="majorEastAsia" w:hAnsiTheme="majorEastAsia"/>
        </w:rPr>
      </w:pPr>
      <w:r w:rsidRPr="000D6523">
        <w:rPr>
          <w:rFonts w:asciiTheme="majorEastAsia" w:eastAsiaTheme="majorEastAsia" w:hAnsiTheme="majorEastAsia"/>
        </w:rPr>
        <w:t>RAG(Retrieval-Augmented Generation)는 검색 기반 QA 시스템에서 자주 활용된다. 아래는 RAG QA 체인을 생성하는 예제이다.</w:t>
      </w:r>
    </w:p>
    <w:p w14:paraId="2499BFD2" w14:textId="77777777" w:rsidR="001130F1" w:rsidRPr="000D6523" w:rsidRDefault="001130F1" w:rsidP="001130F1">
      <w:pPr>
        <w:pStyle w:val="afc"/>
        <w:numPr>
          <w:ilvl w:val="0"/>
          <w:numId w:val="30"/>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0D6523">
        <w:rPr>
          <w:rStyle w:val="afb"/>
          <w:rFonts w:asciiTheme="majorEastAsia" w:eastAsiaTheme="majorEastAsia" w:hAnsiTheme="majorEastAsia"/>
          <w:sz w:val="20"/>
        </w:rPr>
        <w:t>과정:</w:t>
      </w:r>
    </w:p>
    <w:p w14:paraId="3960AB50" w14:textId="77777777" w:rsidR="001130F1" w:rsidRPr="000D6523" w:rsidRDefault="001130F1" w:rsidP="001130F1">
      <w:pPr>
        <w:pStyle w:val="afc"/>
        <w:numPr>
          <w:ilvl w:val="1"/>
          <w:numId w:val="30"/>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0D6523">
        <w:rPr>
          <w:rStyle w:val="afb"/>
          <w:rFonts w:asciiTheme="majorEastAsia" w:eastAsiaTheme="majorEastAsia" w:hAnsiTheme="majorEastAsia"/>
          <w:sz w:val="20"/>
        </w:rPr>
        <w:lastRenderedPageBreak/>
        <w:t>Retrieval:</w:t>
      </w:r>
      <w:r w:rsidRPr="000D6523">
        <w:rPr>
          <w:rFonts w:asciiTheme="majorEastAsia" w:eastAsiaTheme="majorEastAsia" w:hAnsiTheme="majorEastAsia"/>
          <w:sz w:val="20"/>
        </w:rPr>
        <w:t xml:space="preserve"> 벡터 DB에서 관련 문서를 검색한다.</w:t>
      </w:r>
    </w:p>
    <w:p w14:paraId="4C98F59A" w14:textId="77777777" w:rsidR="001130F1" w:rsidRPr="000D6523" w:rsidRDefault="001130F1" w:rsidP="001130F1">
      <w:pPr>
        <w:pStyle w:val="afc"/>
        <w:numPr>
          <w:ilvl w:val="1"/>
          <w:numId w:val="30"/>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0D6523">
        <w:rPr>
          <w:rStyle w:val="afb"/>
          <w:rFonts w:asciiTheme="majorEastAsia" w:eastAsiaTheme="majorEastAsia" w:hAnsiTheme="majorEastAsia"/>
          <w:sz w:val="20"/>
        </w:rPr>
        <w:t>QA Chain:</w:t>
      </w:r>
      <w:r w:rsidRPr="000D6523">
        <w:rPr>
          <w:rFonts w:asciiTheme="majorEastAsia" w:eastAsiaTheme="majorEastAsia" w:hAnsiTheme="majorEastAsia"/>
          <w:sz w:val="20"/>
        </w:rPr>
        <w:t xml:space="preserve"> 검색된 문서를 LLM(Language Model)에 전달하여 질의에 대한 응답을 생성한다.</w:t>
      </w:r>
    </w:p>
    <w:p w14:paraId="2312F11C" w14:textId="77777777" w:rsidR="001130F1" w:rsidRPr="000D6523" w:rsidRDefault="001130F1" w:rsidP="001130F1">
      <w:pPr>
        <w:pStyle w:val="afc"/>
        <w:numPr>
          <w:ilvl w:val="0"/>
          <w:numId w:val="30"/>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0D6523">
        <w:rPr>
          <w:rStyle w:val="afb"/>
          <w:rFonts w:asciiTheme="majorEastAsia" w:eastAsiaTheme="majorEastAsia" w:hAnsiTheme="majorEastAsia"/>
          <w:sz w:val="20"/>
        </w:rPr>
        <w:t>코드 구현:</w:t>
      </w:r>
    </w:p>
    <w:p w14:paraId="28B882AF"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def create_retrieval_qa(vectordb):</w:t>
      </w:r>
    </w:p>
    <w:p w14:paraId="497A404D"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 xml:space="preserve">    retriever = vectordb.as_retriever(</w:t>
      </w:r>
    </w:p>
    <w:p w14:paraId="7201A3CF"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 xml:space="preserve">        search_type="mmr",</w:t>
      </w:r>
    </w:p>
    <w:p w14:paraId="43F6343C"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 xml:space="preserve">        search_kwargs={'k': 6, 'lambda_mult': 0.25}</w:t>
      </w:r>
    </w:p>
    <w:p w14:paraId="573EBB56"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 xml:space="preserve">    )</w:t>
      </w:r>
    </w:p>
    <w:p w14:paraId="1CA5AE68"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 xml:space="preserve">    qa_chain = RetrievalQA.from_chain_type(</w:t>
      </w:r>
    </w:p>
    <w:p w14:paraId="1B208F4B"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 xml:space="preserve">        llm=llm_model,</w:t>
      </w:r>
    </w:p>
    <w:p w14:paraId="4B25FCF9"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 xml:space="preserve">        retriever=retriever,</w:t>
      </w:r>
    </w:p>
    <w:p w14:paraId="0B66B64D"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 xml:space="preserve">        chain_type="stuff"</w:t>
      </w:r>
    </w:p>
    <w:p w14:paraId="7E6C5347"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 xml:space="preserve">    )</w:t>
      </w:r>
    </w:p>
    <w:p w14:paraId="1CC3CA8C" w14:textId="77777777" w:rsidR="001130F1" w:rsidRPr="000D6523" w:rsidRDefault="001130F1" w:rsidP="001130F1">
      <w:pPr>
        <w:pStyle w:val="HTML"/>
        <w:numPr>
          <w:ilvl w:val="0"/>
          <w:numId w:val="30"/>
        </w:numPr>
        <w:tabs>
          <w:tab w:val="clear" w:pos="720"/>
        </w:tabs>
        <w:ind w:leftChars="360" w:left="1080"/>
        <w:rPr>
          <w:rStyle w:val="HTML0"/>
          <w:rFonts w:asciiTheme="majorEastAsia" w:eastAsiaTheme="majorEastAsia" w:hAnsiTheme="majorEastAsia"/>
          <w:sz w:val="18"/>
        </w:rPr>
      </w:pPr>
      <w:r w:rsidRPr="000D6523">
        <w:rPr>
          <w:rStyle w:val="HTML0"/>
          <w:rFonts w:asciiTheme="majorEastAsia" w:eastAsiaTheme="majorEastAsia" w:hAnsiTheme="majorEastAsia"/>
          <w:sz w:val="18"/>
        </w:rPr>
        <w:t xml:space="preserve">    return qa_chain</w:t>
      </w:r>
    </w:p>
    <w:p w14:paraId="1E3E2B29" w14:textId="77777777" w:rsidR="001130F1" w:rsidRPr="000D6523" w:rsidRDefault="001130F1" w:rsidP="001130F1">
      <w:pPr>
        <w:pStyle w:val="afc"/>
        <w:ind w:leftChars="540" w:left="1080"/>
        <w:rPr>
          <w:rFonts w:asciiTheme="majorEastAsia" w:eastAsiaTheme="majorEastAsia" w:hAnsiTheme="majorEastAsia"/>
          <w:sz w:val="20"/>
        </w:rPr>
      </w:pPr>
      <w:r w:rsidRPr="000D6523">
        <w:rPr>
          <w:rFonts w:asciiTheme="majorEastAsia" w:eastAsiaTheme="majorEastAsia" w:hAnsiTheme="majorEastAsia"/>
          <w:sz w:val="20"/>
        </w:rPr>
        <w:t>위 코드는 MMR 알고리즘을 사용하여 검색된 문서를 기반으로 QA 체인을 생성한다.</w:t>
      </w:r>
    </w:p>
    <w:p w14:paraId="520A969D" w14:textId="77777777" w:rsidR="001130F1" w:rsidRPr="000D6523" w:rsidRDefault="001130F1" w:rsidP="001130F1">
      <w:pPr>
        <w:pStyle w:val="afc"/>
        <w:numPr>
          <w:ilvl w:val="0"/>
          <w:numId w:val="30"/>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0D6523">
        <w:rPr>
          <w:rStyle w:val="afb"/>
          <w:rFonts w:asciiTheme="majorEastAsia" w:eastAsiaTheme="majorEastAsia" w:hAnsiTheme="majorEastAsia"/>
          <w:sz w:val="20"/>
        </w:rPr>
        <w:t>구성 요소:</w:t>
      </w:r>
    </w:p>
    <w:p w14:paraId="7B40F340" w14:textId="77777777" w:rsidR="001130F1" w:rsidRPr="000D6523" w:rsidRDefault="001130F1" w:rsidP="001130F1">
      <w:pPr>
        <w:pStyle w:val="afc"/>
        <w:numPr>
          <w:ilvl w:val="1"/>
          <w:numId w:val="31"/>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0D6523">
        <w:rPr>
          <w:rStyle w:val="HTML0"/>
          <w:rFonts w:asciiTheme="majorEastAsia" w:eastAsiaTheme="majorEastAsia" w:hAnsiTheme="majorEastAsia"/>
          <w:sz w:val="18"/>
        </w:rPr>
        <w:t>search_type="mmr"</w:t>
      </w:r>
      <w:r w:rsidRPr="000D6523">
        <w:rPr>
          <w:rFonts w:asciiTheme="majorEastAsia" w:eastAsiaTheme="majorEastAsia" w:hAnsiTheme="majorEastAsia"/>
          <w:sz w:val="20"/>
        </w:rPr>
        <w:t>: MMR 알고리즘을 사용한다.</w:t>
      </w:r>
    </w:p>
    <w:p w14:paraId="05C0E5E0" w14:textId="77777777" w:rsidR="001130F1" w:rsidRPr="000D6523" w:rsidRDefault="001130F1" w:rsidP="001130F1">
      <w:pPr>
        <w:pStyle w:val="afc"/>
        <w:numPr>
          <w:ilvl w:val="1"/>
          <w:numId w:val="31"/>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0D6523">
        <w:rPr>
          <w:rStyle w:val="HTML0"/>
          <w:rFonts w:asciiTheme="majorEastAsia" w:eastAsiaTheme="majorEastAsia" w:hAnsiTheme="majorEastAsia"/>
          <w:sz w:val="18"/>
        </w:rPr>
        <w:t>k=6</w:t>
      </w:r>
      <w:r w:rsidRPr="000D6523">
        <w:rPr>
          <w:rFonts w:asciiTheme="majorEastAsia" w:eastAsiaTheme="majorEastAsia" w:hAnsiTheme="majorEastAsia"/>
          <w:sz w:val="20"/>
        </w:rPr>
        <w:t>: 검색된 문서 중 상위 6개 문서를 반환한다.</w:t>
      </w:r>
    </w:p>
    <w:p w14:paraId="543F6D28" w14:textId="77777777" w:rsidR="001130F1" w:rsidRPr="000D6523" w:rsidRDefault="001130F1" w:rsidP="001130F1">
      <w:pPr>
        <w:pStyle w:val="afc"/>
        <w:numPr>
          <w:ilvl w:val="1"/>
          <w:numId w:val="31"/>
        </w:numPr>
        <w:tabs>
          <w:tab w:val="clear" w:pos="1440"/>
          <w:tab w:val="num" w:pos="1800"/>
        </w:tabs>
        <w:spacing w:before="100" w:beforeAutospacing="1" w:after="100" w:afterAutospacing="1"/>
        <w:ind w:leftChars="720" w:left="1800"/>
        <w:rPr>
          <w:rFonts w:asciiTheme="majorEastAsia" w:eastAsiaTheme="majorEastAsia" w:hAnsiTheme="majorEastAsia"/>
        </w:rPr>
      </w:pPr>
      <w:r w:rsidRPr="000D6523">
        <w:rPr>
          <w:rStyle w:val="HTML0"/>
          <w:rFonts w:asciiTheme="majorEastAsia" w:eastAsiaTheme="majorEastAsia" w:hAnsiTheme="majorEastAsia"/>
          <w:sz w:val="18"/>
        </w:rPr>
        <w:t>lambda_mult=0.25</w:t>
      </w:r>
      <w:r w:rsidRPr="000D6523">
        <w:rPr>
          <w:rFonts w:asciiTheme="majorEastAsia" w:eastAsiaTheme="majorEastAsia" w:hAnsiTheme="majorEastAsia"/>
          <w:sz w:val="20"/>
        </w:rPr>
        <w:t>: 관</w:t>
      </w:r>
      <w:r w:rsidRPr="000D6523">
        <w:rPr>
          <w:rFonts w:asciiTheme="majorEastAsia" w:eastAsiaTheme="majorEastAsia" w:hAnsiTheme="majorEastAsia"/>
        </w:rPr>
        <w:t>련성과 다양성의 균형을 조정한다.</w:t>
      </w:r>
    </w:p>
    <w:p w14:paraId="204B8CDF" w14:textId="77777777" w:rsidR="001130F1" w:rsidRPr="000D6523" w:rsidRDefault="001130F1" w:rsidP="001130F1">
      <w:pPr>
        <w:pStyle w:val="3"/>
        <w:rPr>
          <w:rFonts w:asciiTheme="majorEastAsia" w:eastAsiaTheme="majorEastAsia" w:hAnsiTheme="majorEastAsia"/>
        </w:rPr>
      </w:pPr>
      <w:bookmarkStart w:id="101" w:name="_Toc196778707"/>
      <w:r w:rsidRPr="000D6523">
        <w:rPr>
          <w:rFonts w:asciiTheme="majorEastAsia" w:eastAsiaTheme="majorEastAsia" w:hAnsiTheme="majorEastAsia"/>
        </w:rPr>
        <w:t>결론</w:t>
      </w:r>
      <w:bookmarkEnd w:id="101"/>
    </w:p>
    <w:p w14:paraId="1CE2B9B7" w14:textId="6BF2C8DD" w:rsidR="001130F1" w:rsidRPr="000D6523" w:rsidRDefault="001130F1" w:rsidP="001130F1">
      <w:pPr>
        <w:pStyle w:val="a9"/>
        <w:rPr>
          <w:rStyle w:val="HTML0"/>
          <w:rFonts w:asciiTheme="majorEastAsia" w:eastAsiaTheme="majorEastAsia" w:hAnsiTheme="majorEastAsia" w:cs="Times New Roman"/>
          <w:szCs w:val="20"/>
        </w:rPr>
      </w:pPr>
      <w:r w:rsidRPr="000D6523">
        <w:rPr>
          <w:rFonts w:asciiTheme="majorEastAsia" w:eastAsiaTheme="majorEastAsia" w:hAnsiTheme="majorEastAsia"/>
        </w:rPr>
        <w:t xml:space="preserve">벡터 DB의 다양한 검색 알고리즘은 각각의 특성과 동작 방식에 따라 다양한 응용 분야에 적합하게 사용할 수 있다. MMR은 다양성과 관련성을 모두 중시할 때 유용하며, 유사도 점수 임계치는 품질이 보장된 결과를 반환하고, 필터 기반 검색은 특정 조건에 맞는 문서를 효과적으로 검색할 수 있다. </w:t>
      </w:r>
    </w:p>
    <w:p w14:paraId="770DDB0E" w14:textId="77777777" w:rsidR="001130F1" w:rsidRPr="000D6523" w:rsidRDefault="001130F1" w:rsidP="00F659B4">
      <w:pPr>
        <w:pStyle w:val="HTML"/>
        <w:ind w:leftChars="400" w:left="800"/>
        <w:rPr>
          <w:rStyle w:val="HTML0"/>
          <w:rFonts w:asciiTheme="majorEastAsia" w:eastAsiaTheme="majorEastAsia" w:hAnsiTheme="majorEastAsia"/>
        </w:rPr>
      </w:pPr>
    </w:p>
    <w:p w14:paraId="3EF1C768" w14:textId="0852BC6A" w:rsidR="00B61EDD" w:rsidRPr="000D6523" w:rsidRDefault="00B61EDD" w:rsidP="00B61EDD">
      <w:pPr>
        <w:pStyle w:val="2"/>
        <w:rPr>
          <w:rStyle w:val="HTML0"/>
          <w:rFonts w:asciiTheme="majorEastAsia" w:eastAsiaTheme="majorEastAsia" w:hAnsiTheme="majorEastAsia"/>
          <w:lang w:eastAsia="ko-KR"/>
        </w:rPr>
      </w:pPr>
      <w:bookmarkStart w:id="102" w:name="_Toc196778708"/>
      <w:r w:rsidRPr="000D6523">
        <w:rPr>
          <w:rStyle w:val="HTML0"/>
          <w:rFonts w:asciiTheme="majorEastAsia" w:eastAsiaTheme="majorEastAsia" w:hAnsiTheme="majorEastAsia" w:hint="eastAsia"/>
          <w:lang w:eastAsia="ko-KR"/>
        </w:rPr>
        <w:t>랭체인 이외 에이전트 도구</w:t>
      </w:r>
      <w:bookmarkEnd w:id="102"/>
    </w:p>
    <w:p w14:paraId="51554FFD" w14:textId="138881FE" w:rsidR="00B61EDD" w:rsidRPr="000D6523" w:rsidRDefault="00B61EDD" w:rsidP="00B61EDD">
      <w:pPr>
        <w:pStyle w:val="a9"/>
        <w:rPr>
          <w:rFonts w:asciiTheme="majorEastAsia" w:eastAsiaTheme="majorEastAsia" w:hAnsiTheme="majorEastAsia"/>
        </w:rPr>
      </w:pPr>
      <w:r w:rsidRPr="000D6523">
        <w:rPr>
          <w:rFonts w:asciiTheme="majorEastAsia" w:eastAsiaTheme="majorEastAsia" w:hAnsiTheme="majorEastAsia" w:hint="eastAsia"/>
        </w:rPr>
        <w:t>다음 표에 나열된 도구들은 각각 다른 방식으로 AI 에이전트를 개발하고 관리하는 데 도움을 줄 수 있으며, 각 도구의 특성에 따라 사용 사례가 다를 수 있다.</w:t>
      </w:r>
    </w:p>
    <w:tbl>
      <w:tblPr>
        <w:tblStyle w:val="16"/>
        <w:tblW w:w="0" w:type="auto"/>
        <w:tblLook w:val="04A0" w:firstRow="1" w:lastRow="0" w:firstColumn="1" w:lastColumn="0" w:noHBand="0" w:noVBand="1"/>
      </w:tblPr>
      <w:tblGrid>
        <w:gridCol w:w="1236"/>
        <w:gridCol w:w="7143"/>
        <w:gridCol w:w="1583"/>
      </w:tblGrid>
      <w:tr w:rsidR="00B61EDD" w:rsidRPr="000D6523" w14:paraId="4D90D4B3" w14:textId="77777777" w:rsidTr="00B61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335133" w14:textId="77777777" w:rsidR="00B61EDD" w:rsidRPr="000D6523" w:rsidRDefault="00B61EDD">
            <w:pPr>
              <w:widowControl/>
              <w:suppressAutoHyphens w:val="0"/>
              <w:overflowPunct/>
              <w:autoSpaceDE/>
              <w:spacing w:line="240" w:lineRule="auto"/>
              <w:jc w:val="center"/>
              <w:textAlignment w:val="auto"/>
              <w:rPr>
                <w:rFonts w:asciiTheme="majorEastAsia" w:eastAsiaTheme="majorEastAsia" w:hAnsiTheme="majorEastAsia"/>
                <w:b w:val="0"/>
                <w:lang w:eastAsia="ko-KR"/>
              </w:rPr>
            </w:pPr>
            <w:r w:rsidRPr="000D6523">
              <w:rPr>
                <w:rStyle w:val="afb"/>
                <w:rFonts w:asciiTheme="majorEastAsia" w:eastAsiaTheme="majorEastAsia" w:hAnsiTheme="majorEastAsia"/>
                <w:b/>
              </w:rPr>
              <w:t>도구 이름</w:t>
            </w:r>
          </w:p>
        </w:tc>
        <w:tc>
          <w:tcPr>
            <w:tcW w:w="0" w:type="auto"/>
            <w:hideMark/>
          </w:tcPr>
          <w:p w14:paraId="74BED4BC" w14:textId="77777777" w:rsidR="00B61EDD" w:rsidRPr="000D6523" w:rsidRDefault="00B61EDD">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rPr>
            </w:pPr>
            <w:r w:rsidRPr="000D6523">
              <w:rPr>
                <w:rStyle w:val="afb"/>
                <w:rFonts w:asciiTheme="majorEastAsia" w:eastAsiaTheme="majorEastAsia" w:hAnsiTheme="majorEastAsia"/>
                <w:b/>
              </w:rPr>
              <w:t>설명</w:t>
            </w:r>
          </w:p>
        </w:tc>
        <w:tc>
          <w:tcPr>
            <w:tcW w:w="0" w:type="auto"/>
            <w:hideMark/>
          </w:tcPr>
          <w:p w14:paraId="57F42DE0" w14:textId="77777777" w:rsidR="00B61EDD" w:rsidRPr="000D6523" w:rsidRDefault="00B61EDD">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rPr>
            </w:pPr>
            <w:r w:rsidRPr="000D6523">
              <w:rPr>
                <w:rStyle w:val="afb"/>
                <w:rFonts w:asciiTheme="majorEastAsia" w:eastAsiaTheme="majorEastAsia" w:hAnsiTheme="majorEastAsia"/>
                <w:b/>
              </w:rPr>
              <w:t>링크</w:t>
            </w:r>
          </w:p>
        </w:tc>
      </w:tr>
      <w:tr w:rsidR="00B61EDD" w:rsidRPr="000D6523" w14:paraId="2F0FB5C8"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3CA733" w14:textId="77777777" w:rsidR="00B61EDD" w:rsidRPr="000D6523" w:rsidRDefault="00B61EDD">
            <w:pPr>
              <w:rPr>
                <w:rFonts w:asciiTheme="majorEastAsia" w:eastAsiaTheme="majorEastAsia" w:hAnsiTheme="majorEastAsia"/>
                <w:b w:val="0"/>
                <w:bCs w:val="0"/>
              </w:rPr>
            </w:pPr>
            <w:r w:rsidRPr="000D6523">
              <w:rPr>
                <w:rStyle w:val="afb"/>
                <w:rFonts w:asciiTheme="majorEastAsia" w:eastAsiaTheme="majorEastAsia" w:hAnsiTheme="majorEastAsia"/>
              </w:rPr>
              <w:t>AutoGPT</w:t>
            </w:r>
          </w:p>
        </w:tc>
        <w:tc>
          <w:tcPr>
            <w:tcW w:w="0" w:type="auto"/>
            <w:hideMark/>
          </w:tcPr>
          <w:p w14:paraId="59E73701" w14:textId="77777777" w:rsidR="00B61EDD" w:rsidRPr="000D6523" w:rsidRDefault="00B61EDD">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0D6523">
              <w:rPr>
                <w:rFonts w:asciiTheme="majorEastAsia" w:eastAsiaTheme="majorEastAsia" w:hAnsiTheme="majorEastAsia"/>
              </w:rPr>
              <w:t xml:space="preserve">텍스트 기반 입력을 통해 자동으로 여러 작업을 수행하는 AI 에이전트. GPT </w:t>
            </w:r>
            <w:r w:rsidRPr="000D6523">
              <w:rPr>
                <w:rFonts w:asciiTheme="majorEastAsia" w:eastAsiaTheme="majorEastAsia" w:hAnsiTheme="majorEastAsia"/>
              </w:rPr>
              <w:lastRenderedPageBreak/>
              <w:t>모델을 활용하여 다양한 작업을 자동화할 수 있도록 설계됨.</w:t>
            </w:r>
          </w:p>
        </w:tc>
        <w:tc>
          <w:tcPr>
            <w:tcW w:w="0" w:type="auto"/>
            <w:hideMark/>
          </w:tcPr>
          <w:p w14:paraId="1635F549" w14:textId="77777777" w:rsidR="00B61EDD" w:rsidRPr="000D6523" w:rsidRDefault="002C4D43">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hyperlink r:id="rId21" w:tgtFrame="_new" w:history="1">
              <w:r w:rsidR="00B61EDD" w:rsidRPr="000D6523">
                <w:rPr>
                  <w:rStyle w:val="a5"/>
                  <w:rFonts w:asciiTheme="majorEastAsia" w:eastAsiaTheme="majorEastAsia" w:hAnsiTheme="majorEastAsia"/>
                </w:rPr>
                <w:t xml:space="preserve">AutoGPT </w:t>
              </w:r>
              <w:r w:rsidR="00B61EDD" w:rsidRPr="000D6523">
                <w:rPr>
                  <w:rStyle w:val="a5"/>
                  <w:rFonts w:asciiTheme="majorEastAsia" w:eastAsiaTheme="majorEastAsia" w:hAnsiTheme="majorEastAsia"/>
                </w:rPr>
                <w:lastRenderedPageBreak/>
                <w:t>GitHub</w:t>
              </w:r>
            </w:hyperlink>
          </w:p>
        </w:tc>
      </w:tr>
      <w:tr w:rsidR="0011739C" w:rsidRPr="000D6523" w14:paraId="75E6A77F" w14:textId="77777777" w:rsidTr="00B61EDD">
        <w:tc>
          <w:tcPr>
            <w:cnfStyle w:val="001000000000" w:firstRow="0" w:lastRow="0" w:firstColumn="1" w:lastColumn="0" w:oddVBand="0" w:evenVBand="0" w:oddHBand="0" w:evenHBand="0" w:firstRowFirstColumn="0" w:firstRowLastColumn="0" w:lastRowFirstColumn="0" w:lastRowLastColumn="0"/>
            <w:tcW w:w="0" w:type="auto"/>
          </w:tcPr>
          <w:p w14:paraId="5A4673EA" w14:textId="221AB955" w:rsidR="0011739C" w:rsidRPr="000D6523" w:rsidRDefault="0011739C">
            <w:pPr>
              <w:rPr>
                <w:rStyle w:val="afb"/>
                <w:rFonts w:asciiTheme="majorEastAsia" w:eastAsiaTheme="majorEastAsia" w:hAnsiTheme="majorEastAsia"/>
              </w:rPr>
            </w:pPr>
            <w:r w:rsidRPr="000D6523">
              <w:rPr>
                <w:rStyle w:val="afb"/>
                <w:rFonts w:asciiTheme="majorEastAsia" w:eastAsiaTheme="majorEastAsia" w:hAnsiTheme="majorEastAsia" w:hint="eastAsia"/>
              </w:rPr>
              <w:lastRenderedPageBreak/>
              <w:t>Pydantic</w:t>
            </w:r>
          </w:p>
        </w:tc>
        <w:tc>
          <w:tcPr>
            <w:tcW w:w="0" w:type="auto"/>
          </w:tcPr>
          <w:p w14:paraId="5BD9CA59" w14:textId="7241A900" w:rsidR="0011739C" w:rsidRPr="000D6523" w:rsidRDefault="0011739C">
            <w:pPr>
              <w:cnfStyle w:val="000000000000" w:firstRow="0" w:lastRow="0" w:firstColumn="0" w:lastColumn="0" w:oddVBand="0" w:evenVBand="0" w:oddHBand="0" w:evenHBand="0" w:firstRowFirstColumn="0" w:firstRowLastColumn="0" w:lastRowFirstColumn="0" w:lastRowLastColumn="0"/>
              <w:rPr>
                <w:rStyle w:val="afb"/>
                <w:rFonts w:asciiTheme="majorEastAsia" w:eastAsiaTheme="majorEastAsia" w:hAnsiTheme="majorEastAsia"/>
              </w:rPr>
            </w:pPr>
            <w:r w:rsidRPr="000D6523">
              <w:rPr>
                <w:rFonts w:asciiTheme="majorEastAsia" w:eastAsiaTheme="majorEastAsia" w:hAnsiTheme="majorEastAsia" w:hint="eastAsia"/>
                <w:bCs/>
              </w:rPr>
              <w:t>AI 에이전트 및 모델 구축을 위한 데이터 검증 및 설정 도구. Pydantic을 사용하여 AI 모델의 입력과 출력을 구조적으로 관리하고 검증할 수 있다</w:t>
            </w:r>
            <w:r w:rsidRPr="000D6523">
              <w:rPr>
                <w:rStyle w:val="afb"/>
                <w:rFonts w:asciiTheme="majorEastAsia" w:eastAsiaTheme="majorEastAsia" w:hAnsiTheme="majorEastAsia" w:hint="eastAsia"/>
              </w:rPr>
              <w:t>.</w:t>
            </w:r>
          </w:p>
        </w:tc>
        <w:tc>
          <w:tcPr>
            <w:tcW w:w="0" w:type="auto"/>
          </w:tcPr>
          <w:p w14:paraId="4D349937" w14:textId="3A925583" w:rsidR="0011739C" w:rsidRPr="000D6523" w:rsidRDefault="002C4D43">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hyperlink r:id="rId22" w:history="1">
              <w:r w:rsidR="003E5E45" w:rsidRPr="000D6523">
                <w:rPr>
                  <w:rStyle w:val="a5"/>
                  <w:rFonts w:asciiTheme="majorEastAsia" w:eastAsiaTheme="majorEastAsia" w:hAnsiTheme="majorEastAsia"/>
                </w:rPr>
                <w:t>PydanticAI</w:t>
              </w:r>
            </w:hyperlink>
          </w:p>
        </w:tc>
      </w:tr>
      <w:tr w:rsidR="0011739C" w:rsidRPr="000D6523" w14:paraId="4908C382"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CF8420" w14:textId="77777777" w:rsidR="00B61EDD" w:rsidRPr="000D6523" w:rsidRDefault="00B61EDD">
            <w:pPr>
              <w:rPr>
                <w:rFonts w:asciiTheme="majorEastAsia" w:eastAsiaTheme="majorEastAsia" w:hAnsiTheme="majorEastAsia"/>
              </w:rPr>
            </w:pPr>
            <w:r w:rsidRPr="000D6523">
              <w:rPr>
                <w:rStyle w:val="afb"/>
                <w:rFonts w:asciiTheme="majorEastAsia" w:eastAsiaTheme="majorEastAsia" w:hAnsiTheme="majorEastAsia"/>
              </w:rPr>
              <w:t>LlamaIndex</w:t>
            </w:r>
          </w:p>
        </w:tc>
        <w:tc>
          <w:tcPr>
            <w:tcW w:w="0" w:type="auto"/>
            <w:hideMark/>
          </w:tcPr>
          <w:p w14:paraId="190C77C0" w14:textId="77777777" w:rsidR="00B61EDD" w:rsidRPr="000D6523" w:rsidRDefault="00B61EDD">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0D6523">
              <w:rPr>
                <w:rFonts w:asciiTheme="majorEastAsia" w:eastAsiaTheme="majorEastAsia" w:hAnsiTheme="majorEastAsia"/>
              </w:rPr>
              <w:t>Llama 모델을 활용하여 효율적인 데이터 검색 및 에이전트 기능을 구현하는 도구. 특히 대규모 텍스트 데이터 처리 및 검색에 강점.</w:t>
            </w:r>
          </w:p>
        </w:tc>
        <w:tc>
          <w:tcPr>
            <w:tcW w:w="0" w:type="auto"/>
            <w:hideMark/>
          </w:tcPr>
          <w:p w14:paraId="0E5AB61A" w14:textId="77777777" w:rsidR="00B61EDD" w:rsidRPr="000D6523" w:rsidRDefault="002C4D43">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hyperlink r:id="rId23" w:tgtFrame="_new" w:history="1">
              <w:r w:rsidR="00B61EDD" w:rsidRPr="000D6523">
                <w:rPr>
                  <w:rStyle w:val="a5"/>
                  <w:rFonts w:asciiTheme="majorEastAsia" w:eastAsiaTheme="majorEastAsia" w:hAnsiTheme="majorEastAsia"/>
                </w:rPr>
                <w:t>LlamaIndex GitHub</w:t>
              </w:r>
            </w:hyperlink>
          </w:p>
        </w:tc>
      </w:tr>
      <w:tr w:rsidR="0011739C" w:rsidRPr="000D6523" w14:paraId="0F1ACF3C" w14:textId="77777777" w:rsidTr="00B61EDD">
        <w:tc>
          <w:tcPr>
            <w:cnfStyle w:val="001000000000" w:firstRow="0" w:lastRow="0" w:firstColumn="1" w:lastColumn="0" w:oddVBand="0" w:evenVBand="0" w:oddHBand="0" w:evenHBand="0" w:firstRowFirstColumn="0" w:firstRowLastColumn="0" w:lastRowFirstColumn="0" w:lastRowLastColumn="0"/>
            <w:tcW w:w="0" w:type="auto"/>
            <w:hideMark/>
          </w:tcPr>
          <w:p w14:paraId="704137AD" w14:textId="77777777" w:rsidR="00B61EDD" w:rsidRPr="000D6523" w:rsidRDefault="00B61EDD">
            <w:pPr>
              <w:rPr>
                <w:rFonts w:asciiTheme="majorEastAsia" w:eastAsiaTheme="majorEastAsia" w:hAnsiTheme="majorEastAsia"/>
              </w:rPr>
            </w:pPr>
            <w:r w:rsidRPr="000D6523">
              <w:rPr>
                <w:rStyle w:val="afb"/>
                <w:rFonts w:asciiTheme="majorEastAsia" w:eastAsiaTheme="majorEastAsia" w:hAnsiTheme="majorEastAsia"/>
              </w:rPr>
              <w:t>CrewAI</w:t>
            </w:r>
          </w:p>
        </w:tc>
        <w:tc>
          <w:tcPr>
            <w:tcW w:w="0" w:type="auto"/>
            <w:hideMark/>
          </w:tcPr>
          <w:p w14:paraId="1101E5CE" w14:textId="77777777" w:rsidR="00B61EDD" w:rsidRPr="000D6523" w:rsidRDefault="00B61EDD">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0D6523">
              <w:rPr>
                <w:rFonts w:asciiTheme="majorEastAsia" w:eastAsiaTheme="majorEastAsia" w:hAnsiTheme="majorEastAsia"/>
              </w:rPr>
              <w:t>협업을 중심으로 AI 에이전트를 관리하는 도구. 여러 AI 에이전트를 연결하여 복잡한 문제를 해결하는데 유용.</w:t>
            </w:r>
          </w:p>
        </w:tc>
        <w:tc>
          <w:tcPr>
            <w:tcW w:w="0" w:type="auto"/>
            <w:hideMark/>
          </w:tcPr>
          <w:p w14:paraId="10D9D05A" w14:textId="2505CFBD" w:rsidR="00B61EDD" w:rsidRPr="000D6523" w:rsidRDefault="002C4D43">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hyperlink r:id="rId24" w:tgtFrame="_new" w:history="1">
              <w:r w:rsidR="00B61EDD" w:rsidRPr="000D6523">
                <w:rPr>
                  <w:rStyle w:val="a5"/>
                  <w:rFonts w:asciiTheme="majorEastAsia" w:eastAsiaTheme="majorEastAsia" w:hAnsiTheme="majorEastAsia"/>
                </w:rPr>
                <w:t>CrewAI Website</w:t>
              </w:r>
            </w:hyperlink>
          </w:p>
        </w:tc>
      </w:tr>
      <w:tr w:rsidR="0011739C" w:rsidRPr="000D6523" w14:paraId="2845FFCA"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8CEFAA" w14:textId="77777777" w:rsidR="00B61EDD" w:rsidRPr="000D6523" w:rsidRDefault="00B61EDD">
            <w:pPr>
              <w:rPr>
                <w:rFonts w:asciiTheme="majorEastAsia" w:eastAsiaTheme="majorEastAsia" w:hAnsiTheme="majorEastAsia"/>
              </w:rPr>
            </w:pPr>
            <w:r w:rsidRPr="000D6523">
              <w:rPr>
                <w:rStyle w:val="afb"/>
                <w:rFonts w:asciiTheme="majorEastAsia" w:eastAsiaTheme="majorEastAsia" w:hAnsiTheme="majorEastAsia"/>
              </w:rPr>
              <w:t>LangGraph</w:t>
            </w:r>
          </w:p>
        </w:tc>
        <w:tc>
          <w:tcPr>
            <w:tcW w:w="0" w:type="auto"/>
            <w:hideMark/>
          </w:tcPr>
          <w:p w14:paraId="43D30F72" w14:textId="77777777" w:rsidR="00B61EDD" w:rsidRPr="000D6523" w:rsidRDefault="00B61EDD">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0D6523">
              <w:rPr>
                <w:rFonts w:asciiTheme="majorEastAsia" w:eastAsiaTheme="majorEastAsia" w:hAnsiTheme="majorEastAsia"/>
              </w:rPr>
              <w:t>그래프 데이터베이스 기반의 AI 에이전트 관리 도구로, 복잡한 데이터 관계를 효과적으로 처리하고 탐색할 수 있도록 돕는다.</w:t>
            </w:r>
          </w:p>
        </w:tc>
        <w:tc>
          <w:tcPr>
            <w:tcW w:w="0" w:type="auto"/>
            <w:hideMark/>
          </w:tcPr>
          <w:p w14:paraId="13045538" w14:textId="20A11E96" w:rsidR="00B61EDD" w:rsidRPr="000D6523" w:rsidRDefault="002C4D43">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hyperlink r:id="rId25" w:tgtFrame="_new" w:history="1">
              <w:r w:rsidR="00B61EDD" w:rsidRPr="000D6523">
                <w:rPr>
                  <w:rStyle w:val="a5"/>
                  <w:rFonts w:asciiTheme="majorEastAsia" w:eastAsiaTheme="majorEastAsia" w:hAnsiTheme="majorEastAsia"/>
                </w:rPr>
                <w:t>LangGraph GitHub</w:t>
              </w:r>
            </w:hyperlink>
          </w:p>
        </w:tc>
      </w:tr>
    </w:tbl>
    <w:p w14:paraId="7C052A0A" w14:textId="77777777" w:rsidR="00B61EDD" w:rsidRPr="000D6523" w:rsidRDefault="00B61EDD" w:rsidP="00B61EDD">
      <w:pPr>
        <w:pStyle w:val="a9"/>
        <w:ind w:left="0"/>
        <w:rPr>
          <w:rFonts w:asciiTheme="majorEastAsia" w:eastAsiaTheme="majorEastAsia" w:hAnsiTheme="majorEastAsia"/>
        </w:rPr>
      </w:pPr>
    </w:p>
    <w:p w14:paraId="1B3820B3" w14:textId="0F61E8DC" w:rsidR="00F659B4" w:rsidRPr="000D6523" w:rsidRDefault="00F659B4" w:rsidP="00F659B4">
      <w:pPr>
        <w:pStyle w:val="2"/>
        <w:rPr>
          <w:rFonts w:asciiTheme="majorEastAsia" w:eastAsiaTheme="majorEastAsia" w:hAnsiTheme="majorEastAsia"/>
        </w:rPr>
      </w:pPr>
      <w:bookmarkStart w:id="103" w:name="_Toc196778709"/>
      <w:r w:rsidRPr="000D6523">
        <w:rPr>
          <w:rFonts w:asciiTheme="majorEastAsia" w:eastAsiaTheme="majorEastAsia" w:hAnsiTheme="majorEastAsia"/>
        </w:rPr>
        <w:t>결론</w:t>
      </w:r>
      <w:bookmarkEnd w:id="103"/>
    </w:p>
    <w:p w14:paraId="534B284D"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LangChain은 LLM을 활용한 강력한 프레임워크로, 복잡한 작업 흐름을 단순화하고 효율적으로 처리할 수 있는 다양한 기능을 제공한다. LCEL과 에이전트 방식은 사용자의 필요에 따라 유연하게 구성 및 실행할 수 있는 점에서 특히 유용하다.</w:t>
      </w:r>
    </w:p>
    <w:p w14:paraId="2760DB1C" w14:textId="77777777" w:rsidR="00DF4422" w:rsidRPr="000D6523" w:rsidRDefault="00DF4422" w:rsidP="002A4A25">
      <w:pPr>
        <w:pStyle w:val="a9"/>
        <w:rPr>
          <w:rFonts w:asciiTheme="majorEastAsia" w:eastAsiaTheme="majorEastAsia" w:hAnsiTheme="majorEastAsia"/>
        </w:rPr>
      </w:pPr>
    </w:p>
    <w:sectPr w:rsidR="00DF4422" w:rsidRPr="000D6523" w:rsidSect="003544BE">
      <w:type w:val="continuous"/>
      <w:pgSz w:w="12240" w:h="15840"/>
      <w:pgMar w:top="1701" w:right="1134" w:bottom="1701" w:left="1134"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41">
      <wne:acd wne:acdName="acd4"/>
    </wne:keymap>
    <wne:keymap wne:kcmPrimary="0453">
      <wne:acd wne:acdName="acd3"/>
    </wne:keymap>
    <wne:keymap wne:kcmPrimary="0456">
      <wne:fci wne:fciName="EditPasteSpecial" wne:swArg="0000"/>
    </wne:keymap>
    <wne:keymap wne:mask="1" wne:kcmPrimary="0656"/>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MA" wne:acdName="acd2" wne:fciIndexBasedOn="0065"/>
    <wne:acd wne:argValue="AQAAAAAA" wne:acdName="acd3" wne:fciIndexBasedOn="0065"/>
    <wne:acd wne:argValue="AQAAAEIA" wne:acdName="acd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AB8D84" w14:textId="77777777" w:rsidR="00470DEF" w:rsidRDefault="00470DEF">
      <w:pPr>
        <w:spacing w:line="240" w:lineRule="auto"/>
      </w:pPr>
      <w:r>
        <w:separator/>
      </w:r>
    </w:p>
  </w:endnote>
  <w:endnote w:type="continuationSeparator" w:id="0">
    <w:p w14:paraId="478AFA56" w14:textId="77777777" w:rsidR="00470DEF" w:rsidRDefault="00470D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OpenSymbol">
    <w:charset w:val="00"/>
    <w:family w:val="auto"/>
    <w:pitch w:val="variable"/>
    <w:sig w:usb0="800000AF" w:usb1="1001ECEA" w:usb2="00000000" w:usb3="00000000" w:csb0="00000001" w:csb1="00000000"/>
  </w:font>
  <w:font w:name="Arial Unicode MS">
    <w:panose1 w:val="020B0604020202020204"/>
    <w:charset w:val="81"/>
    <w:family w:val="modern"/>
    <w:pitch w:val="variable"/>
    <w:sig w:usb0="F7FFAEFF" w:usb1="F9DFFFFF" w:usb2="0000007F" w:usb3="00000000" w:csb0="003F01FF" w:csb1="00000000"/>
  </w:font>
  <w:font w:name="돋움">
    <w:altName w:val="Dotu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휴먼명조">
    <w:panose1 w:val="02010504000101010101"/>
    <w:charset w:val="81"/>
    <w:family w:val="auto"/>
    <w:pitch w:val="variable"/>
    <w:sig w:usb0="800002A7" w:usb1="19D77CFB" w:usb2="00000010" w:usb3="00000000" w:csb0="00080000" w:csb1="00000000"/>
  </w:font>
  <w:font w:name="HCI Poppy">
    <w:panose1 w:val="00000000000000000000"/>
    <w:charset w:val="00"/>
    <w:family w:val="roman"/>
    <w:notTrueType/>
    <w:pitch w:val="default"/>
  </w:font>
  <w:font w:name="HY견고딕">
    <w:panose1 w:val="02030600000101010101"/>
    <w:charset w:val="81"/>
    <w:family w:val="roman"/>
    <w:pitch w:val="variable"/>
    <w:sig w:usb0="900002A7" w:usb1="29D77CF9" w:usb2="00000010" w:usb3="00000000" w:csb0="00080000" w:csb1="00000000"/>
  </w:font>
  <w:font w:name="한양신명조">
    <w:panose1 w:val="00000000000000000000"/>
    <w:charset w:val="81"/>
    <w:family w:val="roman"/>
    <w:notTrueType/>
    <w:pitch w:val="default"/>
    <w:sig w:usb0="00000001" w:usb1="09060000" w:usb2="00000010" w:usb3="00000000" w:csb0="00080000" w:csb1="00000000"/>
  </w:font>
  <w:font w:name="Roboto">
    <w:altName w:val="Arial"/>
    <w:charset w:val="00"/>
    <w:family w:val="auto"/>
    <w:pitch w:val="variable"/>
    <w:sig w:usb0="E0000AFF" w:usb1="5000217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Layout w:type="fixed"/>
      <w:tblLook w:val="0000" w:firstRow="0" w:lastRow="0" w:firstColumn="0" w:lastColumn="0" w:noHBand="0" w:noVBand="0"/>
    </w:tblPr>
    <w:tblGrid>
      <w:gridCol w:w="6946"/>
      <w:gridCol w:w="2977"/>
    </w:tblGrid>
    <w:tr w:rsidR="000D6523" w:rsidRPr="00D035F3" w14:paraId="26855855" w14:textId="77777777" w:rsidTr="0060064F">
      <w:tc>
        <w:tcPr>
          <w:tcW w:w="6946" w:type="dxa"/>
          <w:shd w:val="clear" w:color="auto" w:fill="auto"/>
        </w:tcPr>
        <w:p w14:paraId="6D738C04" w14:textId="6E83A645" w:rsidR="000D6523" w:rsidRPr="00D035F3" w:rsidRDefault="000D6523" w:rsidP="0060064F">
          <w:pPr>
            <w:snapToGrid w:val="0"/>
            <w:ind w:right="160"/>
            <w:jc w:val="right"/>
            <w:rPr>
              <w:rFonts w:ascii="굴림" w:eastAsia="굴림" w:hAnsi="굴림"/>
            </w:rPr>
          </w:pPr>
        </w:p>
      </w:tc>
      <w:tc>
        <w:tcPr>
          <w:tcW w:w="2977" w:type="dxa"/>
          <w:shd w:val="clear" w:color="auto" w:fill="auto"/>
        </w:tcPr>
        <w:p w14:paraId="04CF79EE" w14:textId="77777777" w:rsidR="000D6523" w:rsidRPr="00D035F3" w:rsidRDefault="000D6523">
          <w:pPr>
            <w:snapToGrid w:val="0"/>
            <w:jc w:val="right"/>
            <w:rPr>
              <w:rFonts w:ascii="굴림" w:eastAsia="굴림" w:hAnsi="굴림"/>
            </w:rPr>
          </w:pPr>
          <w:r w:rsidRPr="00D035F3">
            <w:rPr>
              <w:rFonts w:ascii="굴림" w:eastAsia="굴림" w:hAnsi="굴림"/>
            </w:rPr>
            <w:t xml:space="preserve">Page </w:t>
          </w:r>
          <w:r w:rsidRPr="00D035F3">
            <w:rPr>
              <w:rStyle w:val="a4"/>
              <w:rFonts w:ascii="굴림" w:eastAsia="굴림" w:hAnsi="굴림"/>
            </w:rPr>
            <w:fldChar w:fldCharType="begin"/>
          </w:r>
          <w:r w:rsidRPr="00D035F3">
            <w:rPr>
              <w:rStyle w:val="a4"/>
              <w:rFonts w:ascii="굴림" w:eastAsia="굴림" w:hAnsi="굴림"/>
            </w:rPr>
            <w:instrText xml:space="preserve"> PAGE </w:instrText>
          </w:r>
          <w:r w:rsidRPr="00D035F3">
            <w:rPr>
              <w:rStyle w:val="a4"/>
              <w:rFonts w:ascii="굴림" w:eastAsia="굴림" w:hAnsi="굴림"/>
            </w:rPr>
            <w:fldChar w:fldCharType="separate"/>
          </w:r>
          <w:r>
            <w:rPr>
              <w:rStyle w:val="a4"/>
              <w:rFonts w:ascii="굴림" w:eastAsia="굴림" w:hAnsi="굴림"/>
              <w:noProof/>
            </w:rPr>
            <w:t>121</w:t>
          </w:r>
          <w:r w:rsidRPr="00D035F3">
            <w:rPr>
              <w:rStyle w:val="a4"/>
              <w:rFonts w:ascii="굴림" w:eastAsia="굴림" w:hAnsi="굴림"/>
            </w:rPr>
            <w:fldChar w:fldCharType="end"/>
          </w:r>
          <w:r w:rsidRPr="00D035F3">
            <w:rPr>
              <w:rStyle w:val="a4"/>
              <w:rFonts w:ascii="굴림" w:eastAsia="굴림" w:hAnsi="굴림"/>
            </w:rPr>
            <w:t xml:space="preserve"> of </w:t>
          </w:r>
          <w:r w:rsidRPr="00D035F3">
            <w:rPr>
              <w:rStyle w:val="a4"/>
              <w:rFonts w:ascii="굴림" w:eastAsia="굴림" w:hAnsi="굴림"/>
            </w:rPr>
            <w:fldChar w:fldCharType="begin"/>
          </w:r>
          <w:r w:rsidRPr="00D035F3">
            <w:rPr>
              <w:rStyle w:val="a4"/>
              <w:rFonts w:ascii="굴림" w:eastAsia="굴림" w:hAnsi="굴림"/>
            </w:rPr>
            <w:instrText xml:space="preserve"> NUMPAGES \*Arabic </w:instrText>
          </w:r>
          <w:r w:rsidRPr="00D035F3">
            <w:rPr>
              <w:rStyle w:val="a4"/>
              <w:rFonts w:ascii="굴림" w:eastAsia="굴림" w:hAnsi="굴림"/>
            </w:rPr>
            <w:fldChar w:fldCharType="separate"/>
          </w:r>
          <w:r>
            <w:rPr>
              <w:rStyle w:val="a4"/>
              <w:rFonts w:ascii="굴림" w:eastAsia="굴림" w:hAnsi="굴림"/>
              <w:noProof/>
            </w:rPr>
            <w:t>129</w:t>
          </w:r>
          <w:r w:rsidRPr="00D035F3">
            <w:rPr>
              <w:rStyle w:val="a4"/>
              <w:rFonts w:ascii="굴림" w:eastAsia="굴림" w:hAnsi="굴림"/>
            </w:rPr>
            <w:fldChar w:fldCharType="end"/>
          </w:r>
        </w:p>
      </w:tc>
    </w:tr>
  </w:tbl>
  <w:p w14:paraId="649A898C" w14:textId="77777777" w:rsidR="000D6523" w:rsidRPr="00D035F3" w:rsidRDefault="000D6523">
    <w:pPr>
      <w:pStyle w:val="af0"/>
      <w:rPr>
        <w:rFonts w:ascii="굴림" w:eastAsia="굴림" w:hAnsi="굴림"/>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B66830" w14:textId="77777777" w:rsidR="00470DEF" w:rsidRDefault="00470DEF">
      <w:pPr>
        <w:spacing w:line="240" w:lineRule="auto"/>
      </w:pPr>
      <w:r>
        <w:separator/>
      </w:r>
    </w:p>
  </w:footnote>
  <w:footnote w:type="continuationSeparator" w:id="0">
    <w:p w14:paraId="33883663" w14:textId="77777777" w:rsidR="00470DEF" w:rsidRDefault="00470DE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9761A6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000001"/>
    <w:multiLevelType w:val="multilevel"/>
    <w:tmpl w:val="00000001"/>
    <w:lvl w:ilvl="0">
      <w:start w:val="1"/>
      <w:numFmt w:val="decimal"/>
      <w:pStyle w:val="1"/>
      <w:lvlText w:val="%1."/>
      <w:lvlJc w:val="left"/>
      <w:pPr>
        <w:tabs>
          <w:tab w:val="num" w:pos="0"/>
        </w:tabs>
        <w:ind w:left="720" w:hanging="720"/>
      </w:pPr>
    </w:lvl>
    <w:lvl w:ilvl="1">
      <w:start w:val="1"/>
      <w:numFmt w:val="decimal"/>
      <w:pStyle w:val="2"/>
      <w:lvlText w:val="%1.%2"/>
      <w:lvlJc w:val="left"/>
      <w:pPr>
        <w:tabs>
          <w:tab w:val="num" w:pos="284"/>
        </w:tabs>
        <w:ind w:left="1004" w:hanging="720"/>
      </w:pPr>
    </w:lvl>
    <w:lvl w:ilvl="2">
      <w:start w:val="1"/>
      <w:numFmt w:val="decimal"/>
      <w:pStyle w:val="3"/>
      <w:lvlText w:val="%1.%2.%3"/>
      <w:lvlJc w:val="left"/>
      <w:pPr>
        <w:tabs>
          <w:tab w:val="num" w:pos="0"/>
        </w:tabs>
        <w:ind w:left="720" w:hanging="720"/>
      </w:pPr>
    </w:lvl>
    <w:lvl w:ilvl="3">
      <w:start w:val="1"/>
      <w:numFmt w:val="decimal"/>
      <w:pStyle w:val="4"/>
      <w:lvlText w:val="%1.%2.%3.%4"/>
      <w:lvlJc w:val="left"/>
      <w:pPr>
        <w:tabs>
          <w:tab w:val="num" w:pos="0"/>
        </w:tabs>
        <w:ind w:left="720" w:hanging="720"/>
      </w:pPr>
    </w:lvl>
    <w:lvl w:ilvl="4">
      <w:start w:val="1"/>
      <w:numFmt w:val="decimal"/>
      <w:pStyle w:val="5"/>
      <w:lvlText w:val="%1.%2.%3.%4.%5"/>
      <w:lvlJc w:val="left"/>
      <w:pPr>
        <w:tabs>
          <w:tab w:val="num" w:pos="0"/>
        </w:tabs>
        <w:ind w:left="0" w:firstLine="0"/>
      </w:pPr>
    </w:lvl>
    <w:lvl w:ilvl="5">
      <w:start w:val="1"/>
      <w:numFmt w:val="decimal"/>
      <w:pStyle w:val="6"/>
      <w:lvlText w:val="%1.%2.%3.%4.%5.%6"/>
      <w:lvlJc w:val="left"/>
      <w:pPr>
        <w:tabs>
          <w:tab w:val="num" w:pos="0"/>
        </w:tabs>
        <w:ind w:left="0" w:firstLine="0"/>
      </w:pPr>
    </w:lvl>
    <w:lvl w:ilvl="6">
      <w:start w:val="1"/>
      <w:numFmt w:val="decimal"/>
      <w:pStyle w:val="7"/>
      <w:lvlText w:val="%1.%2.%3.%4.%5.%6.%7"/>
      <w:lvlJc w:val="left"/>
      <w:pPr>
        <w:tabs>
          <w:tab w:val="num" w:pos="0"/>
        </w:tabs>
        <w:ind w:left="0" w:firstLine="0"/>
      </w:pPr>
    </w:lvl>
    <w:lvl w:ilvl="7">
      <w:start w:val="1"/>
      <w:numFmt w:val="decimal"/>
      <w:pStyle w:val="8"/>
      <w:lvlText w:val="%1.%2.%3.%4.%5.%6.%7.%8"/>
      <w:lvlJc w:val="left"/>
      <w:pPr>
        <w:tabs>
          <w:tab w:val="num" w:pos="0"/>
        </w:tabs>
        <w:ind w:left="0" w:firstLine="0"/>
      </w:pPr>
    </w:lvl>
    <w:lvl w:ilvl="8">
      <w:start w:val="1"/>
      <w:numFmt w:val="decimal"/>
      <w:pStyle w:val="9"/>
      <w:lvlText w:val="%1.%2.%3.%4.%5.%6.%7.%8.%9"/>
      <w:lvlJc w:val="left"/>
      <w:pPr>
        <w:tabs>
          <w:tab w:val="num" w:pos="0"/>
        </w:tabs>
        <w:ind w:left="0" w:firstLine="0"/>
      </w:pPr>
    </w:lvl>
  </w:abstractNum>
  <w:abstractNum w:abstractNumId="2" w15:restartNumberingAfterBreak="0">
    <w:nsid w:val="00000002"/>
    <w:multiLevelType w:val="singleLevel"/>
    <w:tmpl w:val="00000002"/>
    <w:lvl w:ilvl="0">
      <w:start w:val="1"/>
      <w:numFmt w:val="bullet"/>
      <w:pStyle w:val="SmallDot"/>
      <w:lvlText w:val=""/>
      <w:lvlJc w:val="left"/>
      <w:pPr>
        <w:tabs>
          <w:tab w:val="num" w:pos="0"/>
        </w:tabs>
        <w:ind w:left="360" w:hanging="360"/>
      </w:pPr>
      <w:rPr>
        <w:rFonts w:ascii="Symbol" w:hAnsi="Symbol"/>
      </w:rPr>
    </w:lvl>
  </w:abstractNum>
  <w:abstractNum w:abstractNumId="3" w15:restartNumberingAfterBreak="0">
    <w:nsid w:val="00000003"/>
    <w:multiLevelType w:val="singleLevel"/>
    <w:tmpl w:val="00000003"/>
    <w:name w:val="WW8Num2"/>
    <w:lvl w:ilvl="0">
      <w:start w:val="1"/>
      <w:numFmt w:val="bullet"/>
      <w:pStyle w:val="SmallDotTab"/>
      <w:lvlText w:val=""/>
      <w:lvlJc w:val="left"/>
      <w:pPr>
        <w:tabs>
          <w:tab w:val="num" w:pos="0"/>
        </w:tabs>
        <w:ind w:left="1480" w:hanging="360"/>
      </w:pPr>
      <w:rPr>
        <w:rFonts w:ascii="Symbol" w:hAnsi="Symbol"/>
      </w:rPr>
    </w:lvl>
  </w:abstractNum>
  <w:abstractNum w:abstractNumId="4" w15:restartNumberingAfterBreak="0">
    <w:nsid w:val="00000004"/>
    <w:multiLevelType w:val="singleLevel"/>
    <w:tmpl w:val="00000004"/>
    <w:name w:val="WW8Num3"/>
    <w:lvl w:ilvl="0">
      <w:start w:val="1"/>
      <w:numFmt w:val="decimal"/>
      <w:lvlText w:val="%1."/>
      <w:lvlJc w:val="left"/>
      <w:pPr>
        <w:tabs>
          <w:tab w:val="num" w:pos="1155"/>
        </w:tabs>
        <w:ind w:left="1155" w:hanging="360"/>
      </w:pPr>
    </w:lvl>
  </w:abstractNum>
  <w:abstractNum w:abstractNumId="5" w15:restartNumberingAfterBreak="0">
    <w:nsid w:val="00000005"/>
    <w:multiLevelType w:val="multilevel"/>
    <w:tmpl w:val="00000005"/>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6"/>
    <w:multiLevelType w:val="multilevel"/>
    <w:tmpl w:val="00000006"/>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7"/>
    <w:multiLevelType w:val="multilevel"/>
    <w:tmpl w:val="00000007"/>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8"/>
    <w:multiLevelType w:val="multilevel"/>
    <w:tmpl w:val="00000008"/>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0000009"/>
    <w:multiLevelType w:val="multilevel"/>
    <w:tmpl w:val="00000009"/>
    <w:name w:val="WW8Num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0" w15:restartNumberingAfterBreak="0">
    <w:nsid w:val="0000000A"/>
    <w:multiLevelType w:val="multilevel"/>
    <w:tmpl w:val="0000000A"/>
    <w:name w:val="WW8Num9"/>
    <w:lvl w:ilvl="0">
      <w:start w:val="1"/>
      <w:numFmt w:val="decimal"/>
      <w:lvlText w:val="%1."/>
      <w:lvlJc w:val="left"/>
      <w:pPr>
        <w:tabs>
          <w:tab w:val="num" w:pos="720"/>
        </w:tabs>
        <w:ind w:left="720" w:hanging="360"/>
      </w:pPr>
    </w:lvl>
    <w:lvl w:ilvl="1">
      <w:start w:val="3"/>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1" w15:restartNumberingAfterBreak="0">
    <w:nsid w:val="0000000B"/>
    <w:multiLevelType w:val="multilevel"/>
    <w:tmpl w:val="0000000B"/>
    <w:name w:val="WW8Num10"/>
    <w:lvl w:ilvl="0">
      <w:start w:val="4"/>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2" w15:restartNumberingAfterBreak="0">
    <w:nsid w:val="0000000C"/>
    <w:multiLevelType w:val="multilevel"/>
    <w:tmpl w:val="0000000C"/>
    <w:name w:val="WW8Num11"/>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3" w15:restartNumberingAfterBreak="0">
    <w:nsid w:val="0000000D"/>
    <w:multiLevelType w:val="multilevel"/>
    <w:tmpl w:val="0000000D"/>
    <w:name w:val="WW8Num1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4" w15:restartNumberingAfterBreak="0">
    <w:nsid w:val="01F3059B"/>
    <w:multiLevelType w:val="hybridMultilevel"/>
    <w:tmpl w:val="04021E7C"/>
    <w:name w:val="WW8Num13"/>
    <w:lvl w:ilvl="0" w:tplc="8ACEA09E">
      <w:start w:val="1"/>
      <w:numFmt w:val="decimal"/>
      <w:lvlText w:val="%1."/>
      <w:lvlJc w:val="left"/>
      <w:pPr>
        <w:ind w:left="1080" w:hanging="360"/>
      </w:pPr>
      <w:rPr>
        <w:rFonts w:hint="default"/>
      </w:rPr>
    </w:lvl>
    <w:lvl w:ilvl="1" w:tplc="6A0022FE" w:tentative="1">
      <w:start w:val="1"/>
      <w:numFmt w:val="upperLetter"/>
      <w:lvlText w:val="%2."/>
      <w:lvlJc w:val="left"/>
      <w:pPr>
        <w:ind w:left="1520" w:hanging="400"/>
      </w:pPr>
    </w:lvl>
    <w:lvl w:ilvl="2" w:tplc="E564CC52" w:tentative="1">
      <w:start w:val="1"/>
      <w:numFmt w:val="lowerRoman"/>
      <w:lvlText w:val="%3."/>
      <w:lvlJc w:val="right"/>
      <w:pPr>
        <w:ind w:left="1920" w:hanging="400"/>
      </w:pPr>
    </w:lvl>
    <w:lvl w:ilvl="3" w:tplc="00701300" w:tentative="1">
      <w:start w:val="1"/>
      <w:numFmt w:val="decimal"/>
      <w:lvlText w:val="%4."/>
      <w:lvlJc w:val="left"/>
      <w:pPr>
        <w:ind w:left="2320" w:hanging="400"/>
      </w:pPr>
    </w:lvl>
    <w:lvl w:ilvl="4" w:tplc="4B0212C8" w:tentative="1">
      <w:start w:val="1"/>
      <w:numFmt w:val="upperLetter"/>
      <w:lvlText w:val="%5."/>
      <w:lvlJc w:val="left"/>
      <w:pPr>
        <w:ind w:left="2720" w:hanging="400"/>
      </w:pPr>
    </w:lvl>
    <w:lvl w:ilvl="5" w:tplc="EA929EF6" w:tentative="1">
      <w:start w:val="1"/>
      <w:numFmt w:val="lowerRoman"/>
      <w:lvlText w:val="%6."/>
      <w:lvlJc w:val="right"/>
      <w:pPr>
        <w:ind w:left="3120" w:hanging="400"/>
      </w:pPr>
    </w:lvl>
    <w:lvl w:ilvl="6" w:tplc="CD608252" w:tentative="1">
      <w:start w:val="1"/>
      <w:numFmt w:val="decimal"/>
      <w:lvlText w:val="%7."/>
      <w:lvlJc w:val="left"/>
      <w:pPr>
        <w:ind w:left="3520" w:hanging="400"/>
      </w:pPr>
    </w:lvl>
    <w:lvl w:ilvl="7" w:tplc="FE9C6CF0" w:tentative="1">
      <w:start w:val="1"/>
      <w:numFmt w:val="upperLetter"/>
      <w:lvlText w:val="%8."/>
      <w:lvlJc w:val="left"/>
      <w:pPr>
        <w:ind w:left="3920" w:hanging="400"/>
      </w:pPr>
    </w:lvl>
    <w:lvl w:ilvl="8" w:tplc="CA547C5A" w:tentative="1">
      <w:start w:val="1"/>
      <w:numFmt w:val="lowerRoman"/>
      <w:lvlText w:val="%9."/>
      <w:lvlJc w:val="right"/>
      <w:pPr>
        <w:ind w:left="4320" w:hanging="400"/>
      </w:pPr>
    </w:lvl>
  </w:abstractNum>
  <w:abstractNum w:abstractNumId="15" w15:restartNumberingAfterBreak="0">
    <w:nsid w:val="049E491D"/>
    <w:multiLevelType w:val="hybridMultilevel"/>
    <w:tmpl w:val="530A2842"/>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6" w15:restartNumberingAfterBreak="0">
    <w:nsid w:val="05681E89"/>
    <w:multiLevelType w:val="hybridMultilevel"/>
    <w:tmpl w:val="5052BD16"/>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17" w15:restartNumberingAfterBreak="0">
    <w:nsid w:val="0893190E"/>
    <w:multiLevelType w:val="multilevel"/>
    <w:tmpl w:val="EC5AC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48183D"/>
    <w:multiLevelType w:val="hybridMultilevel"/>
    <w:tmpl w:val="78A01D22"/>
    <w:lvl w:ilvl="0" w:tplc="EDFEBE66">
      <w:start w:val="1"/>
      <w:numFmt w:val="bullet"/>
      <w:pStyle w:val="10"/>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9" w15:restartNumberingAfterBreak="0">
    <w:nsid w:val="12284211"/>
    <w:multiLevelType w:val="multilevel"/>
    <w:tmpl w:val="876CC816"/>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20" w15:restartNumberingAfterBreak="0">
    <w:nsid w:val="14814957"/>
    <w:multiLevelType w:val="multilevel"/>
    <w:tmpl w:val="8DF093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5A760D6"/>
    <w:multiLevelType w:val="multilevel"/>
    <w:tmpl w:val="9C18EE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164F0D0E"/>
    <w:multiLevelType w:val="hybridMultilevel"/>
    <w:tmpl w:val="FD4ABEC8"/>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3" w15:restartNumberingAfterBreak="0">
    <w:nsid w:val="1B344610"/>
    <w:multiLevelType w:val="multilevel"/>
    <w:tmpl w:val="492A2F4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1C6A4B41"/>
    <w:multiLevelType w:val="hybridMultilevel"/>
    <w:tmpl w:val="A4640CEC"/>
    <w:lvl w:ilvl="0" w:tplc="04090001">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25" w15:restartNumberingAfterBreak="0">
    <w:nsid w:val="21C70F66"/>
    <w:multiLevelType w:val="multilevel"/>
    <w:tmpl w:val="FC807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4E39A1"/>
    <w:multiLevelType w:val="multilevel"/>
    <w:tmpl w:val="2408B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3285C3A"/>
    <w:multiLevelType w:val="hybridMultilevel"/>
    <w:tmpl w:val="D8C498E2"/>
    <w:lvl w:ilvl="0" w:tplc="04090001">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28" w15:restartNumberingAfterBreak="0">
    <w:nsid w:val="249A589A"/>
    <w:multiLevelType w:val="multilevel"/>
    <w:tmpl w:val="9FE83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765384"/>
    <w:multiLevelType w:val="multilevel"/>
    <w:tmpl w:val="8C229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2552210"/>
    <w:multiLevelType w:val="multilevel"/>
    <w:tmpl w:val="F626B910"/>
    <w:lvl w:ilvl="0">
      <w:start w:val="1"/>
      <w:numFmt w:val="decimal"/>
      <w:lvlText w:val="%1."/>
      <w:lvlJc w:val="left"/>
      <w:pPr>
        <w:tabs>
          <w:tab w:val="num" w:pos="1120"/>
        </w:tabs>
        <w:ind w:left="1120" w:hanging="360"/>
      </w:pPr>
    </w:lvl>
    <w:lvl w:ilvl="1" w:tentative="1">
      <w:start w:val="1"/>
      <w:numFmt w:val="decimal"/>
      <w:lvlText w:val="%2."/>
      <w:lvlJc w:val="left"/>
      <w:pPr>
        <w:tabs>
          <w:tab w:val="num" w:pos="1840"/>
        </w:tabs>
        <w:ind w:left="1840" w:hanging="360"/>
      </w:pPr>
    </w:lvl>
    <w:lvl w:ilvl="2" w:tentative="1">
      <w:start w:val="1"/>
      <w:numFmt w:val="decimal"/>
      <w:lvlText w:val="%3."/>
      <w:lvlJc w:val="left"/>
      <w:pPr>
        <w:tabs>
          <w:tab w:val="num" w:pos="2560"/>
        </w:tabs>
        <w:ind w:left="2560" w:hanging="360"/>
      </w:pPr>
    </w:lvl>
    <w:lvl w:ilvl="3" w:tentative="1">
      <w:start w:val="1"/>
      <w:numFmt w:val="decimal"/>
      <w:lvlText w:val="%4."/>
      <w:lvlJc w:val="left"/>
      <w:pPr>
        <w:tabs>
          <w:tab w:val="num" w:pos="3280"/>
        </w:tabs>
        <w:ind w:left="3280" w:hanging="360"/>
      </w:pPr>
    </w:lvl>
    <w:lvl w:ilvl="4" w:tentative="1">
      <w:start w:val="1"/>
      <w:numFmt w:val="decimal"/>
      <w:lvlText w:val="%5."/>
      <w:lvlJc w:val="left"/>
      <w:pPr>
        <w:tabs>
          <w:tab w:val="num" w:pos="4000"/>
        </w:tabs>
        <w:ind w:left="4000" w:hanging="360"/>
      </w:pPr>
    </w:lvl>
    <w:lvl w:ilvl="5" w:tentative="1">
      <w:start w:val="1"/>
      <w:numFmt w:val="decimal"/>
      <w:lvlText w:val="%6."/>
      <w:lvlJc w:val="left"/>
      <w:pPr>
        <w:tabs>
          <w:tab w:val="num" w:pos="4720"/>
        </w:tabs>
        <w:ind w:left="4720" w:hanging="360"/>
      </w:pPr>
    </w:lvl>
    <w:lvl w:ilvl="6" w:tentative="1">
      <w:start w:val="1"/>
      <w:numFmt w:val="decimal"/>
      <w:lvlText w:val="%7."/>
      <w:lvlJc w:val="left"/>
      <w:pPr>
        <w:tabs>
          <w:tab w:val="num" w:pos="5440"/>
        </w:tabs>
        <w:ind w:left="5440" w:hanging="360"/>
      </w:pPr>
    </w:lvl>
    <w:lvl w:ilvl="7" w:tentative="1">
      <w:start w:val="1"/>
      <w:numFmt w:val="decimal"/>
      <w:lvlText w:val="%8."/>
      <w:lvlJc w:val="left"/>
      <w:pPr>
        <w:tabs>
          <w:tab w:val="num" w:pos="6160"/>
        </w:tabs>
        <w:ind w:left="6160" w:hanging="360"/>
      </w:pPr>
    </w:lvl>
    <w:lvl w:ilvl="8" w:tentative="1">
      <w:start w:val="1"/>
      <w:numFmt w:val="decimal"/>
      <w:lvlText w:val="%9."/>
      <w:lvlJc w:val="left"/>
      <w:pPr>
        <w:tabs>
          <w:tab w:val="num" w:pos="6880"/>
        </w:tabs>
        <w:ind w:left="6880" w:hanging="360"/>
      </w:pPr>
    </w:lvl>
  </w:abstractNum>
  <w:abstractNum w:abstractNumId="31" w15:restartNumberingAfterBreak="0">
    <w:nsid w:val="334B7100"/>
    <w:multiLevelType w:val="hybridMultilevel"/>
    <w:tmpl w:val="A8B4A392"/>
    <w:lvl w:ilvl="0" w:tplc="0409000F">
      <w:start w:val="1"/>
      <w:numFmt w:val="decimal"/>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2" w15:restartNumberingAfterBreak="0">
    <w:nsid w:val="35966D4F"/>
    <w:multiLevelType w:val="hybridMultilevel"/>
    <w:tmpl w:val="79EA9C40"/>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33" w15:restartNumberingAfterBreak="0">
    <w:nsid w:val="389C7F32"/>
    <w:multiLevelType w:val="multilevel"/>
    <w:tmpl w:val="DDBCF6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3BAC6C43"/>
    <w:multiLevelType w:val="multilevel"/>
    <w:tmpl w:val="07024E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0A380B"/>
    <w:multiLevelType w:val="multilevel"/>
    <w:tmpl w:val="61C2E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B83B37"/>
    <w:multiLevelType w:val="multilevel"/>
    <w:tmpl w:val="B96851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54FA3BBE"/>
    <w:multiLevelType w:val="multilevel"/>
    <w:tmpl w:val="3BCC8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0E410B"/>
    <w:multiLevelType w:val="multilevel"/>
    <w:tmpl w:val="0AD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451728"/>
    <w:multiLevelType w:val="multilevel"/>
    <w:tmpl w:val="218EC6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60E27FBD"/>
    <w:multiLevelType w:val="hybridMultilevel"/>
    <w:tmpl w:val="7758F17A"/>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41" w15:restartNumberingAfterBreak="0">
    <w:nsid w:val="630747BC"/>
    <w:multiLevelType w:val="multilevel"/>
    <w:tmpl w:val="82D82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32E247A"/>
    <w:multiLevelType w:val="multilevel"/>
    <w:tmpl w:val="379A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226040"/>
    <w:multiLevelType w:val="multilevel"/>
    <w:tmpl w:val="94ACF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AC0CDC"/>
    <w:multiLevelType w:val="multilevel"/>
    <w:tmpl w:val="F57C484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6BB43894"/>
    <w:multiLevelType w:val="multilevel"/>
    <w:tmpl w:val="88582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0B1EAB"/>
    <w:multiLevelType w:val="multilevel"/>
    <w:tmpl w:val="57388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4D56F2E"/>
    <w:multiLevelType w:val="multilevel"/>
    <w:tmpl w:val="1E26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447607"/>
    <w:multiLevelType w:val="multilevel"/>
    <w:tmpl w:val="6ABE8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827668"/>
    <w:multiLevelType w:val="multilevel"/>
    <w:tmpl w:val="937EDB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9E92FA7"/>
    <w:multiLevelType w:val="multilevel"/>
    <w:tmpl w:val="A6B0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9E4DE6"/>
    <w:multiLevelType w:val="multilevel"/>
    <w:tmpl w:val="694616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7DAD1A3B"/>
    <w:multiLevelType w:val="multilevel"/>
    <w:tmpl w:val="E31C2D6A"/>
    <w:lvl w:ilvl="0">
      <w:start w:val="1"/>
      <w:numFmt w:val="bullet"/>
      <w:lvlText w:val=""/>
      <w:lvlJc w:val="left"/>
      <w:pPr>
        <w:tabs>
          <w:tab w:val="num" w:pos="1120"/>
        </w:tabs>
        <w:ind w:left="1120" w:hanging="360"/>
      </w:pPr>
      <w:rPr>
        <w:rFonts w:ascii="Symbol" w:hAnsi="Symbol" w:hint="default"/>
        <w:sz w:val="20"/>
      </w:rPr>
    </w:lvl>
    <w:lvl w:ilvl="1" w:tentative="1">
      <w:start w:val="1"/>
      <w:numFmt w:val="bullet"/>
      <w:lvlText w:val="o"/>
      <w:lvlJc w:val="left"/>
      <w:pPr>
        <w:tabs>
          <w:tab w:val="num" w:pos="1840"/>
        </w:tabs>
        <w:ind w:left="1840" w:hanging="360"/>
      </w:pPr>
      <w:rPr>
        <w:rFonts w:ascii="Courier New" w:hAnsi="Courier New" w:hint="default"/>
        <w:sz w:val="20"/>
      </w:rPr>
    </w:lvl>
    <w:lvl w:ilvl="2" w:tentative="1">
      <w:start w:val="1"/>
      <w:numFmt w:val="bullet"/>
      <w:lvlText w:val=""/>
      <w:lvlJc w:val="left"/>
      <w:pPr>
        <w:tabs>
          <w:tab w:val="num" w:pos="2560"/>
        </w:tabs>
        <w:ind w:left="2560" w:hanging="360"/>
      </w:pPr>
      <w:rPr>
        <w:rFonts w:ascii="Wingdings" w:hAnsi="Wingdings" w:hint="default"/>
        <w:sz w:val="20"/>
      </w:rPr>
    </w:lvl>
    <w:lvl w:ilvl="3" w:tentative="1">
      <w:start w:val="1"/>
      <w:numFmt w:val="bullet"/>
      <w:lvlText w:val=""/>
      <w:lvlJc w:val="left"/>
      <w:pPr>
        <w:tabs>
          <w:tab w:val="num" w:pos="3280"/>
        </w:tabs>
        <w:ind w:left="3280" w:hanging="360"/>
      </w:pPr>
      <w:rPr>
        <w:rFonts w:ascii="Wingdings" w:hAnsi="Wingdings" w:hint="default"/>
        <w:sz w:val="20"/>
      </w:rPr>
    </w:lvl>
    <w:lvl w:ilvl="4" w:tentative="1">
      <w:start w:val="1"/>
      <w:numFmt w:val="bullet"/>
      <w:lvlText w:val=""/>
      <w:lvlJc w:val="left"/>
      <w:pPr>
        <w:tabs>
          <w:tab w:val="num" w:pos="4000"/>
        </w:tabs>
        <w:ind w:left="4000" w:hanging="360"/>
      </w:pPr>
      <w:rPr>
        <w:rFonts w:ascii="Wingdings" w:hAnsi="Wingdings" w:hint="default"/>
        <w:sz w:val="20"/>
      </w:rPr>
    </w:lvl>
    <w:lvl w:ilvl="5" w:tentative="1">
      <w:start w:val="1"/>
      <w:numFmt w:val="bullet"/>
      <w:lvlText w:val=""/>
      <w:lvlJc w:val="left"/>
      <w:pPr>
        <w:tabs>
          <w:tab w:val="num" w:pos="4720"/>
        </w:tabs>
        <w:ind w:left="4720" w:hanging="360"/>
      </w:pPr>
      <w:rPr>
        <w:rFonts w:ascii="Wingdings" w:hAnsi="Wingdings" w:hint="default"/>
        <w:sz w:val="20"/>
      </w:rPr>
    </w:lvl>
    <w:lvl w:ilvl="6" w:tentative="1">
      <w:start w:val="1"/>
      <w:numFmt w:val="bullet"/>
      <w:lvlText w:val=""/>
      <w:lvlJc w:val="left"/>
      <w:pPr>
        <w:tabs>
          <w:tab w:val="num" w:pos="5440"/>
        </w:tabs>
        <w:ind w:left="5440" w:hanging="360"/>
      </w:pPr>
      <w:rPr>
        <w:rFonts w:ascii="Wingdings" w:hAnsi="Wingdings" w:hint="default"/>
        <w:sz w:val="20"/>
      </w:rPr>
    </w:lvl>
    <w:lvl w:ilvl="7" w:tentative="1">
      <w:start w:val="1"/>
      <w:numFmt w:val="bullet"/>
      <w:lvlText w:val=""/>
      <w:lvlJc w:val="left"/>
      <w:pPr>
        <w:tabs>
          <w:tab w:val="num" w:pos="6160"/>
        </w:tabs>
        <w:ind w:left="6160" w:hanging="360"/>
      </w:pPr>
      <w:rPr>
        <w:rFonts w:ascii="Wingdings" w:hAnsi="Wingdings" w:hint="default"/>
        <w:sz w:val="20"/>
      </w:rPr>
    </w:lvl>
    <w:lvl w:ilvl="8" w:tentative="1">
      <w:start w:val="1"/>
      <w:numFmt w:val="bullet"/>
      <w:lvlText w:val=""/>
      <w:lvlJc w:val="left"/>
      <w:pPr>
        <w:tabs>
          <w:tab w:val="num" w:pos="6880"/>
        </w:tabs>
        <w:ind w:left="6880" w:hanging="360"/>
      </w:pPr>
      <w:rPr>
        <w:rFonts w:ascii="Wingdings" w:hAnsi="Wingdings" w:hint="default"/>
        <w:sz w:val="20"/>
      </w:rPr>
    </w:lvl>
  </w:abstractNum>
  <w:abstractNum w:abstractNumId="53" w15:restartNumberingAfterBreak="0">
    <w:nsid w:val="7E641CB8"/>
    <w:multiLevelType w:val="multilevel"/>
    <w:tmpl w:val="D0806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F565881"/>
    <w:multiLevelType w:val="multilevel"/>
    <w:tmpl w:val="071AB232"/>
    <w:lvl w:ilvl="0">
      <w:start w:val="1"/>
      <w:numFmt w:val="decimal"/>
      <w:lvlText w:val="%1."/>
      <w:lvlJc w:val="left"/>
      <w:pPr>
        <w:tabs>
          <w:tab w:val="num" w:pos="1160"/>
        </w:tabs>
        <w:ind w:left="1160" w:hanging="360"/>
      </w:pPr>
    </w:lvl>
    <w:lvl w:ilvl="1" w:tentative="1">
      <w:start w:val="1"/>
      <w:numFmt w:val="decimal"/>
      <w:lvlText w:val="%2."/>
      <w:lvlJc w:val="left"/>
      <w:pPr>
        <w:tabs>
          <w:tab w:val="num" w:pos="1880"/>
        </w:tabs>
        <w:ind w:left="1880" w:hanging="360"/>
      </w:pPr>
    </w:lvl>
    <w:lvl w:ilvl="2" w:tentative="1">
      <w:start w:val="1"/>
      <w:numFmt w:val="decimal"/>
      <w:lvlText w:val="%3."/>
      <w:lvlJc w:val="left"/>
      <w:pPr>
        <w:tabs>
          <w:tab w:val="num" w:pos="2600"/>
        </w:tabs>
        <w:ind w:left="2600" w:hanging="360"/>
      </w:pPr>
    </w:lvl>
    <w:lvl w:ilvl="3" w:tentative="1">
      <w:start w:val="1"/>
      <w:numFmt w:val="decimal"/>
      <w:lvlText w:val="%4."/>
      <w:lvlJc w:val="left"/>
      <w:pPr>
        <w:tabs>
          <w:tab w:val="num" w:pos="3320"/>
        </w:tabs>
        <w:ind w:left="3320" w:hanging="360"/>
      </w:pPr>
    </w:lvl>
    <w:lvl w:ilvl="4" w:tentative="1">
      <w:start w:val="1"/>
      <w:numFmt w:val="decimal"/>
      <w:lvlText w:val="%5."/>
      <w:lvlJc w:val="left"/>
      <w:pPr>
        <w:tabs>
          <w:tab w:val="num" w:pos="4040"/>
        </w:tabs>
        <w:ind w:left="4040" w:hanging="360"/>
      </w:pPr>
    </w:lvl>
    <w:lvl w:ilvl="5" w:tentative="1">
      <w:start w:val="1"/>
      <w:numFmt w:val="decimal"/>
      <w:lvlText w:val="%6."/>
      <w:lvlJc w:val="left"/>
      <w:pPr>
        <w:tabs>
          <w:tab w:val="num" w:pos="4760"/>
        </w:tabs>
        <w:ind w:left="4760" w:hanging="360"/>
      </w:pPr>
    </w:lvl>
    <w:lvl w:ilvl="6" w:tentative="1">
      <w:start w:val="1"/>
      <w:numFmt w:val="decimal"/>
      <w:lvlText w:val="%7."/>
      <w:lvlJc w:val="left"/>
      <w:pPr>
        <w:tabs>
          <w:tab w:val="num" w:pos="5480"/>
        </w:tabs>
        <w:ind w:left="5480" w:hanging="360"/>
      </w:pPr>
    </w:lvl>
    <w:lvl w:ilvl="7" w:tentative="1">
      <w:start w:val="1"/>
      <w:numFmt w:val="decimal"/>
      <w:lvlText w:val="%8."/>
      <w:lvlJc w:val="left"/>
      <w:pPr>
        <w:tabs>
          <w:tab w:val="num" w:pos="6200"/>
        </w:tabs>
        <w:ind w:left="6200" w:hanging="360"/>
      </w:pPr>
    </w:lvl>
    <w:lvl w:ilvl="8" w:tentative="1">
      <w:start w:val="1"/>
      <w:numFmt w:val="decimal"/>
      <w:lvlText w:val="%9."/>
      <w:lvlJc w:val="left"/>
      <w:pPr>
        <w:tabs>
          <w:tab w:val="num" w:pos="6920"/>
        </w:tabs>
        <w:ind w:left="6920" w:hanging="360"/>
      </w:pPr>
    </w:lvl>
  </w:abstractNum>
  <w:num w:numId="1">
    <w:abstractNumId w:val="1"/>
  </w:num>
  <w:num w:numId="2">
    <w:abstractNumId w:val="2"/>
  </w:num>
  <w:num w:numId="3">
    <w:abstractNumId w:val="3"/>
  </w:num>
  <w:num w:numId="4">
    <w:abstractNumId w:val="18"/>
  </w:num>
  <w:num w:numId="5">
    <w:abstractNumId w:val="52"/>
  </w:num>
  <w:num w:numId="6">
    <w:abstractNumId w:val="39"/>
  </w:num>
  <w:num w:numId="7">
    <w:abstractNumId w:val="51"/>
  </w:num>
  <w:num w:numId="8">
    <w:abstractNumId w:val="30"/>
  </w:num>
  <w:num w:numId="9">
    <w:abstractNumId w:val="47"/>
  </w:num>
  <w:num w:numId="10">
    <w:abstractNumId w:val="24"/>
  </w:num>
  <w:num w:numId="11">
    <w:abstractNumId w:val="16"/>
  </w:num>
  <w:num w:numId="12">
    <w:abstractNumId w:val="42"/>
  </w:num>
  <w:num w:numId="13">
    <w:abstractNumId w:val="35"/>
  </w:num>
  <w:num w:numId="14">
    <w:abstractNumId w:val="40"/>
  </w:num>
  <w:num w:numId="15">
    <w:abstractNumId w:val="32"/>
  </w:num>
  <w:num w:numId="16">
    <w:abstractNumId w:val="50"/>
  </w:num>
  <w:num w:numId="17">
    <w:abstractNumId w:val="41"/>
  </w:num>
  <w:num w:numId="18">
    <w:abstractNumId w:val="20"/>
  </w:num>
  <w:num w:numId="19">
    <w:abstractNumId w:val="29"/>
  </w:num>
  <w:num w:numId="20">
    <w:abstractNumId w:val="49"/>
  </w:num>
  <w:num w:numId="21">
    <w:abstractNumId w:val="45"/>
  </w:num>
  <w:num w:numId="22">
    <w:abstractNumId w:val="31"/>
  </w:num>
  <w:num w:numId="23">
    <w:abstractNumId w:val="27"/>
  </w:num>
  <w:num w:numId="24">
    <w:abstractNumId w:val="22"/>
  </w:num>
  <w:num w:numId="25">
    <w:abstractNumId w:val="15"/>
  </w:num>
  <w:num w:numId="26">
    <w:abstractNumId w:val="38"/>
  </w:num>
  <w:num w:numId="27">
    <w:abstractNumId w:val="21"/>
  </w:num>
  <w:num w:numId="28">
    <w:abstractNumId w:val="44"/>
  </w:num>
  <w:num w:numId="29">
    <w:abstractNumId w:val="23"/>
  </w:num>
  <w:num w:numId="30">
    <w:abstractNumId w:val="34"/>
  </w:num>
  <w:num w:numId="31">
    <w:abstractNumId w:val="34"/>
    <w:lvlOverride w:ilvl="1">
      <w:lvl w:ilvl="1">
        <w:numFmt w:val="bullet"/>
        <w:lvlText w:val="o"/>
        <w:lvlJc w:val="left"/>
        <w:pPr>
          <w:tabs>
            <w:tab w:val="num" w:pos="1440"/>
          </w:tabs>
          <w:ind w:left="1440" w:hanging="360"/>
        </w:pPr>
        <w:rPr>
          <w:rFonts w:ascii="Courier New" w:hAnsi="Courier New" w:hint="default"/>
          <w:sz w:val="20"/>
        </w:rPr>
      </w:lvl>
    </w:lvlOverride>
  </w:num>
  <w:num w:numId="32">
    <w:abstractNumId w:val="37"/>
  </w:num>
  <w:num w:numId="33">
    <w:abstractNumId w:val="25"/>
  </w:num>
  <w:num w:numId="34">
    <w:abstractNumId w:val="46"/>
  </w:num>
  <w:num w:numId="35">
    <w:abstractNumId w:val="17"/>
  </w:num>
  <w:num w:numId="36">
    <w:abstractNumId w:val="53"/>
  </w:num>
  <w:num w:numId="37">
    <w:abstractNumId w:val="26"/>
  </w:num>
  <w:num w:numId="38">
    <w:abstractNumId w:val="28"/>
  </w:num>
  <w:num w:numId="39">
    <w:abstractNumId w:val="0"/>
  </w:num>
  <w:num w:numId="40">
    <w:abstractNumId w:val="48"/>
  </w:num>
  <w:num w:numId="41">
    <w:abstractNumId w:val="36"/>
  </w:num>
  <w:num w:numId="42">
    <w:abstractNumId w:val="19"/>
  </w:num>
  <w:num w:numId="43">
    <w:abstractNumId w:val="33"/>
  </w:num>
  <w:num w:numId="44">
    <w:abstractNumId w:val="54"/>
  </w:num>
  <w:num w:numId="45">
    <w:abstractNumId w:val="4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embedSystemFonts/>
  <w:bordersDoNotSurroundHeader/>
  <w:bordersDoNotSurroundFooter/>
  <w:hideSpellingError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00"/>
  <w:defaultTableStyle w:val="a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o:colormru v:ext="edit" colors="red,#d8691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NjE2MDcyMzA0NTFX0lEKTi0uzszPAykwMq8FAKogKYstAAAA"/>
  </w:docVars>
  <w:rsids>
    <w:rsidRoot w:val="00E172E6"/>
    <w:rsid w:val="000004E6"/>
    <w:rsid w:val="000014E2"/>
    <w:rsid w:val="0000212F"/>
    <w:rsid w:val="00002363"/>
    <w:rsid w:val="00002695"/>
    <w:rsid w:val="00003237"/>
    <w:rsid w:val="00003BE4"/>
    <w:rsid w:val="00003DBD"/>
    <w:rsid w:val="0000528A"/>
    <w:rsid w:val="0000606D"/>
    <w:rsid w:val="00006405"/>
    <w:rsid w:val="000072CB"/>
    <w:rsid w:val="00007815"/>
    <w:rsid w:val="000103D3"/>
    <w:rsid w:val="000103DA"/>
    <w:rsid w:val="00011262"/>
    <w:rsid w:val="00012799"/>
    <w:rsid w:val="000129B1"/>
    <w:rsid w:val="00012B21"/>
    <w:rsid w:val="00013F2E"/>
    <w:rsid w:val="0001417B"/>
    <w:rsid w:val="000149F8"/>
    <w:rsid w:val="000156CA"/>
    <w:rsid w:val="00015B2F"/>
    <w:rsid w:val="00016689"/>
    <w:rsid w:val="00017193"/>
    <w:rsid w:val="000177A7"/>
    <w:rsid w:val="00017A21"/>
    <w:rsid w:val="00017C58"/>
    <w:rsid w:val="000201A3"/>
    <w:rsid w:val="00020C6E"/>
    <w:rsid w:val="00020E90"/>
    <w:rsid w:val="00021110"/>
    <w:rsid w:val="00021DB7"/>
    <w:rsid w:val="00024ADF"/>
    <w:rsid w:val="00025F60"/>
    <w:rsid w:val="000263A2"/>
    <w:rsid w:val="00026894"/>
    <w:rsid w:val="00027107"/>
    <w:rsid w:val="000275D2"/>
    <w:rsid w:val="000279BC"/>
    <w:rsid w:val="00027C9A"/>
    <w:rsid w:val="00030A4B"/>
    <w:rsid w:val="00030C32"/>
    <w:rsid w:val="0003281C"/>
    <w:rsid w:val="00032C2F"/>
    <w:rsid w:val="00032C97"/>
    <w:rsid w:val="00033BDD"/>
    <w:rsid w:val="00033E6A"/>
    <w:rsid w:val="0003471B"/>
    <w:rsid w:val="000353DB"/>
    <w:rsid w:val="00035527"/>
    <w:rsid w:val="00035E6D"/>
    <w:rsid w:val="00035F6D"/>
    <w:rsid w:val="0003779A"/>
    <w:rsid w:val="0004068B"/>
    <w:rsid w:val="00040B92"/>
    <w:rsid w:val="00040C50"/>
    <w:rsid w:val="00040C8E"/>
    <w:rsid w:val="00041170"/>
    <w:rsid w:val="000417D3"/>
    <w:rsid w:val="00041AFE"/>
    <w:rsid w:val="00043345"/>
    <w:rsid w:val="00044896"/>
    <w:rsid w:val="000455CC"/>
    <w:rsid w:val="00046C28"/>
    <w:rsid w:val="00046C6B"/>
    <w:rsid w:val="0004717C"/>
    <w:rsid w:val="000476BE"/>
    <w:rsid w:val="00047A8A"/>
    <w:rsid w:val="00047D81"/>
    <w:rsid w:val="00050088"/>
    <w:rsid w:val="000508E6"/>
    <w:rsid w:val="00051044"/>
    <w:rsid w:val="00051F7C"/>
    <w:rsid w:val="00053304"/>
    <w:rsid w:val="000533C6"/>
    <w:rsid w:val="00053727"/>
    <w:rsid w:val="000546CF"/>
    <w:rsid w:val="00055571"/>
    <w:rsid w:val="00056064"/>
    <w:rsid w:val="000563C5"/>
    <w:rsid w:val="00056AA0"/>
    <w:rsid w:val="00056C99"/>
    <w:rsid w:val="00057703"/>
    <w:rsid w:val="0006040B"/>
    <w:rsid w:val="00061117"/>
    <w:rsid w:val="00064648"/>
    <w:rsid w:val="00064E64"/>
    <w:rsid w:val="00064FA6"/>
    <w:rsid w:val="0006556D"/>
    <w:rsid w:val="000657CE"/>
    <w:rsid w:val="00065D44"/>
    <w:rsid w:val="0006794D"/>
    <w:rsid w:val="000706B7"/>
    <w:rsid w:val="00070A29"/>
    <w:rsid w:val="00070B8D"/>
    <w:rsid w:val="00070E65"/>
    <w:rsid w:val="00071F2C"/>
    <w:rsid w:val="00072680"/>
    <w:rsid w:val="00072A15"/>
    <w:rsid w:val="000730E1"/>
    <w:rsid w:val="00073151"/>
    <w:rsid w:val="00073560"/>
    <w:rsid w:val="00073741"/>
    <w:rsid w:val="00073925"/>
    <w:rsid w:val="00073991"/>
    <w:rsid w:val="00074581"/>
    <w:rsid w:val="00075455"/>
    <w:rsid w:val="00076076"/>
    <w:rsid w:val="00076544"/>
    <w:rsid w:val="00076C25"/>
    <w:rsid w:val="000770FC"/>
    <w:rsid w:val="00077CE5"/>
    <w:rsid w:val="000810F6"/>
    <w:rsid w:val="00081A09"/>
    <w:rsid w:val="00082CAD"/>
    <w:rsid w:val="00083D6C"/>
    <w:rsid w:val="00084D35"/>
    <w:rsid w:val="00084E39"/>
    <w:rsid w:val="0008558B"/>
    <w:rsid w:val="000857E0"/>
    <w:rsid w:val="00085FBC"/>
    <w:rsid w:val="00086010"/>
    <w:rsid w:val="0008684B"/>
    <w:rsid w:val="00086904"/>
    <w:rsid w:val="00086FA4"/>
    <w:rsid w:val="000877CF"/>
    <w:rsid w:val="00090370"/>
    <w:rsid w:val="0009194C"/>
    <w:rsid w:val="00092A8B"/>
    <w:rsid w:val="000931BD"/>
    <w:rsid w:val="000937D2"/>
    <w:rsid w:val="00093D3D"/>
    <w:rsid w:val="000944B1"/>
    <w:rsid w:val="00095D52"/>
    <w:rsid w:val="000974EE"/>
    <w:rsid w:val="0009769B"/>
    <w:rsid w:val="000A03D8"/>
    <w:rsid w:val="000A0DCE"/>
    <w:rsid w:val="000A2203"/>
    <w:rsid w:val="000A2473"/>
    <w:rsid w:val="000A2B5F"/>
    <w:rsid w:val="000A34A3"/>
    <w:rsid w:val="000A377A"/>
    <w:rsid w:val="000A3D03"/>
    <w:rsid w:val="000A5888"/>
    <w:rsid w:val="000A5A45"/>
    <w:rsid w:val="000A6213"/>
    <w:rsid w:val="000A6819"/>
    <w:rsid w:val="000A6947"/>
    <w:rsid w:val="000A742C"/>
    <w:rsid w:val="000A7EEB"/>
    <w:rsid w:val="000B0870"/>
    <w:rsid w:val="000B0EED"/>
    <w:rsid w:val="000B158A"/>
    <w:rsid w:val="000B1A56"/>
    <w:rsid w:val="000B26A4"/>
    <w:rsid w:val="000B28C6"/>
    <w:rsid w:val="000B33DD"/>
    <w:rsid w:val="000B43E8"/>
    <w:rsid w:val="000B5A07"/>
    <w:rsid w:val="000B6E26"/>
    <w:rsid w:val="000C0AFC"/>
    <w:rsid w:val="000C0CAE"/>
    <w:rsid w:val="000C0EC6"/>
    <w:rsid w:val="000C1F44"/>
    <w:rsid w:val="000C2940"/>
    <w:rsid w:val="000C3964"/>
    <w:rsid w:val="000C4031"/>
    <w:rsid w:val="000C43CC"/>
    <w:rsid w:val="000C4648"/>
    <w:rsid w:val="000C52AC"/>
    <w:rsid w:val="000C5F85"/>
    <w:rsid w:val="000C63BA"/>
    <w:rsid w:val="000C68C8"/>
    <w:rsid w:val="000C7EEA"/>
    <w:rsid w:val="000D08D1"/>
    <w:rsid w:val="000D1082"/>
    <w:rsid w:val="000D169A"/>
    <w:rsid w:val="000D24C6"/>
    <w:rsid w:val="000D26A0"/>
    <w:rsid w:val="000D4AF0"/>
    <w:rsid w:val="000D5DE8"/>
    <w:rsid w:val="000D5E36"/>
    <w:rsid w:val="000D6523"/>
    <w:rsid w:val="000D66F5"/>
    <w:rsid w:val="000D7C0B"/>
    <w:rsid w:val="000D7D60"/>
    <w:rsid w:val="000E0C1D"/>
    <w:rsid w:val="000E107F"/>
    <w:rsid w:val="000E1C0A"/>
    <w:rsid w:val="000E219B"/>
    <w:rsid w:val="000E2845"/>
    <w:rsid w:val="000E2B56"/>
    <w:rsid w:val="000E2CB6"/>
    <w:rsid w:val="000E2D69"/>
    <w:rsid w:val="000E3AF8"/>
    <w:rsid w:val="000E54EB"/>
    <w:rsid w:val="000E589A"/>
    <w:rsid w:val="000E595A"/>
    <w:rsid w:val="000E7431"/>
    <w:rsid w:val="000E7789"/>
    <w:rsid w:val="000F39A8"/>
    <w:rsid w:val="000F42D5"/>
    <w:rsid w:val="000F6BFB"/>
    <w:rsid w:val="00101981"/>
    <w:rsid w:val="0010232F"/>
    <w:rsid w:val="001030A6"/>
    <w:rsid w:val="00103C31"/>
    <w:rsid w:val="001060C5"/>
    <w:rsid w:val="001062AD"/>
    <w:rsid w:val="001065B9"/>
    <w:rsid w:val="00106ABC"/>
    <w:rsid w:val="00107E6A"/>
    <w:rsid w:val="00110193"/>
    <w:rsid w:val="00110EF5"/>
    <w:rsid w:val="00110F48"/>
    <w:rsid w:val="001113B0"/>
    <w:rsid w:val="00111AEE"/>
    <w:rsid w:val="001130F1"/>
    <w:rsid w:val="00113191"/>
    <w:rsid w:val="00113459"/>
    <w:rsid w:val="00113636"/>
    <w:rsid w:val="00113BD2"/>
    <w:rsid w:val="00114606"/>
    <w:rsid w:val="001166EE"/>
    <w:rsid w:val="0011739C"/>
    <w:rsid w:val="001177A9"/>
    <w:rsid w:val="00120A42"/>
    <w:rsid w:val="00120B86"/>
    <w:rsid w:val="0012114B"/>
    <w:rsid w:val="00121646"/>
    <w:rsid w:val="001220F3"/>
    <w:rsid w:val="001237FE"/>
    <w:rsid w:val="00123D02"/>
    <w:rsid w:val="00124012"/>
    <w:rsid w:val="00124132"/>
    <w:rsid w:val="00124EFE"/>
    <w:rsid w:val="0012534D"/>
    <w:rsid w:val="00125EAB"/>
    <w:rsid w:val="00126C81"/>
    <w:rsid w:val="00126D0A"/>
    <w:rsid w:val="001270D7"/>
    <w:rsid w:val="0012721E"/>
    <w:rsid w:val="00127D6D"/>
    <w:rsid w:val="00127DCE"/>
    <w:rsid w:val="0013010D"/>
    <w:rsid w:val="00130137"/>
    <w:rsid w:val="0013068C"/>
    <w:rsid w:val="001306D0"/>
    <w:rsid w:val="00130D43"/>
    <w:rsid w:val="0013239A"/>
    <w:rsid w:val="001325D5"/>
    <w:rsid w:val="00132791"/>
    <w:rsid w:val="00132838"/>
    <w:rsid w:val="00132B7A"/>
    <w:rsid w:val="00133A53"/>
    <w:rsid w:val="00134770"/>
    <w:rsid w:val="0013689D"/>
    <w:rsid w:val="001368FC"/>
    <w:rsid w:val="00136F61"/>
    <w:rsid w:val="0013702E"/>
    <w:rsid w:val="001377BD"/>
    <w:rsid w:val="00140F58"/>
    <w:rsid w:val="00141723"/>
    <w:rsid w:val="00142D7B"/>
    <w:rsid w:val="00144164"/>
    <w:rsid w:val="0014432B"/>
    <w:rsid w:val="001443CF"/>
    <w:rsid w:val="001446DB"/>
    <w:rsid w:val="00145144"/>
    <w:rsid w:val="0014528B"/>
    <w:rsid w:val="001474D3"/>
    <w:rsid w:val="00150157"/>
    <w:rsid w:val="00150C1F"/>
    <w:rsid w:val="00152467"/>
    <w:rsid w:val="00152D5B"/>
    <w:rsid w:val="0015313B"/>
    <w:rsid w:val="00153242"/>
    <w:rsid w:val="001532A4"/>
    <w:rsid w:val="0015386E"/>
    <w:rsid w:val="00153AFE"/>
    <w:rsid w:val="00153DD6"/>
    <w:rsid w:val="001543B0"/>
    <w:rsid w:val="00155B65"/>
    <w:rsid w:val="001577B3"/>
    <w:rsid w:val="00157A9C"/>
    <w:rsid w:val="00163809"/>
    <w:rsid w:val="001638B5"/>
    <w:rsid w:val="00164139"/>
    <w:rsid w:val="001641DB"/>
    <w:rsid w:val="00164706"/>
    <w:rsid w:val="001654D7"/>
    <w:rsid w:val="0016687E"/>
    <w:rsid w:val="00166885"/>
    <w:rsid w:val="00166913"/>
    <w:rsid w:val="00167381"/>
    <w:rsid w:val="001678F7"/>
    <w:rsid w:val="00167F1A"/>
    <w:rsid w:val="00170403"/>
    <w:rsid w:val="00170F91"/>
    <w:rsid w:val="00171F6B"/>
    <w:rsid w:val="0017223B"/>
    <w:rsid w:val="00172A18"/>
    <w:rsid w:val="00172E39"/>
    <w:rsid w:val="00173176"/>
    <w:rsid w:val="001732EC"/>
    <w:rsid w:val="00173C5D"/>
    <w:rsid w:val="00173E33"/>
    <w:rsid w:val="00174364"/>
    <w:rsid w:val="00174625"/>
    <w:rsid w:val="001750DB"/>
    <w:rsid w:val="00175265"/>
    <w:rsid w:val="00176813"/>
    <w:rsid w:val="001773AA"/>
    <w:rsid w:val="00177B43"/>
    <w:rsid w:val="00180EDF"/>
    <w:rsid w:val="00181DE9"/>
    <w:rsid w:val="0018305C"/>
    <w:rsid w:val="00183298"/>
    <w:rsid w:val="00183368"/>
    <w:rsid w:val="00183558"/>
    <w:rsid w:val="0018718B"/>
    <w:rsid w:val="00187311"/>
    <w:rsid w:val="0018764B"/>
    <w:rsid w:val="001902C5"/>
    <w:rsid w:val="001902CC"/>
    <w:rsid w:val="00190D01"/>
    <w:rsid w:val="00191C47"/>
    <w:rsid w:val="00191EA5"/>
    <w:rsid w:val="00191F5D"/>
    <w:rsid w:val="00192024"/>
    <w:rsid w:val="001929DE"/>
    <w:rsid w:val="00193948"/>
    <w:rsid w:val="00193DDF"/>
    <w:rsid w:val="00194AD9"/>
    <w:rsid w:val="00195D6A"/>
    <w:rsid w:val="00197B14"/>
    <w:rsid w:val="001A035F"/>
    <w:rsid w:val="001A0419"/>
    <w:rsid w:val="001A062A"/>
    <w:rsid w:val="001A08E5"/>
    <w:rsid w:val="001A1ADC"/>
    <w:rsid w:val="001A1C9F"/>
    <w:rsid w:val="001A245F"/>
    <w:rsid w:val="001A28B7"/>
    <w:rsid w:val="001A3762"/>
    <w:rsid w:val="001A4CE8"/>
    <w:rsid w:val="001A50E0"/>
    <w:rsid w:val="001A5101"/>
    <w:rsid w:val="001A5422"/>
    <w:rsid w:val="001A5499"/>
    <w:rsid w:val="001A54A7"/>
    <w:rsid w:val="001A5EBE"/>
    <w:rsid w:val="001A6C8D"/>
    <w:rsid w:val="001A6CB6"/>
    <w:rsid w:val="001A73A2"/>
    <w:rsid w:val="001A7592"/>
    <w:rsid w:val="001A75D8"/>
    <w:rsid w:val="001B0187"/>
    <w:rsid w:val="001B0218"/>
    <w:rsid w:val="001B0C22"/>
    <w:rsid w:val="001B2EAD"/>
    <w:rsid w:val="001B3CA7"/>
    <w:rsid w:val="001B3F69"/>
    <w:rsid w:val="001B3FC0"/>
    <w:rsid w:val="001B46BE"/>
    <w:rsid w:val="001B4F5B"/>
    <w:rsid w:val="001B4FE4"/>
    <w:rsid w:val="001B53D4"/>
    <w:rsid w:val="001B565E"/>
    <w:rsid w:val="001B5DAF"/>
    <w:rsid w:val="001B6456"/>
    <w:rsid w:val="001B6F1F"/>
    <w:rsid w:val="001B6FD8"/>
    <w:rsid w:val="001B7738"/>
    <w:rsid w:val="001B7C70"/>
    <w:rsid w:val="001C0157"/>
    <w:rsid w:val="001C0FA1"/>
    <w:rsid w:val="001C1486"/>
    <w:rsid w:val="001C15BF"/>
    <w:rsid w:val="001C241F"/>
    <w:rsid w:val="001C2772"/>
    <w:rsid w:val="001C306D"/>
    <w:rsid w:val="001C312C"/>
    <w:rsid w:val="001C3CF6"/>
    <w:rsid w:val="001C3E29"/>
    <w:rsid w:val="001C5A9A"/>
    <w:rsid w:val="001C62D5"/>
    <w:rsid w:val="001C6D93"/>
    <w:rsid w:val="001C71DD"/>
    <w:rsid w:val="001C7568"/>
    <w:rsid w:val="001D009F"/>
    <w:rsid w:val="001D0301"/>
    <w:rsid w:val="001D0E96"/>
    <w:rsid w:val="001D1A7A"/>
    <w:rsid w:val="001D1F68"/>
    <w:rsid w:val="001D4B27"/>
    <w:rsid w:val="001D5B39"/>
    <w:rsid w:val="001D6E78"/>
    <w:rsid w:val="001D73B1"/>
    <w:rsid w:val="001D7887"/>
    <w:rsid w:val="001E0A45"/>
    <w:rsid w:val="001E0CE1"/>
    <w:rsid w:val="001E1617"/>
    <w:rsid w:val="001E2B23"/>
    <w:rsid w:val="001E2BEF"/>
    <w:rsid w:val="001E3945"/>
    <w:rsid w:val="001E48DC"/>
    <w:rsid w:val="001E735E"/>
    <w:rsid w:val="001E77EA"/>
    <w:rsid w:val="001F1D46"/>
    <w:rsid w:val="001F28F2"/>
    <w:rsid w:val="001F3221"/>
    <w:rsid w:val="001F33E0"/>
    <w:rsid w:val="001F3806"/>
    <w:rsid w:val="001F6012"/>
    <w:rsid w:val="001F6895"/>
    <w:rsid w:val="0020000C"/>
    <w:rsid w:val="00200195"/>
    <w:rsid w:val="00200273"/>
    <w:rsid w:val="00202924"/>
    <w:rsid w:val="00205FC9"/>
    <w:rsid w:val="0020768B"/>
    <w:rsid w:val="002079E0"/>
    <w:rsid w:val="00207B2F"/>
    <w:rsid w:val="0021001A"/>
    <w:rsid w:val="00210E79"/>
    <w:rsid w:val="00210EC0"/>
    <w:rsid w:val="00211377"/>
    <w:rsid w:val="002116D5"/>
    <w:rsid w:val="00211C33"/>
    <w:rsid w:val="00212670"/>
    <w:rsid w:val="002142A3"/>
    <w:rsid w:val="002145BE"/>
    <w:rsid w:val="0021491C"/>
    <w:rsid w:val="00215233"/>
    <w:rsid w:val="0021531B"/>
    <w:rsid w:val="002153FF"/>
    <w:rsid w:val="0021688A"/>
    <w:rsid w:val="00216AC6"/>
    <w:rsid w:val="00216C9F"/>
    <w:rsid w:val="00217393"/>
    <w:rsid w:val="00217549"/>
    <w:rsid w:val="002200F0"/>
    <w:rsid w:val="00220C6B"/>
    <w:rsid w:val="002217F8"/>
    <w:rsid w:val="00221CBB"/>
    <w:rsid w:val="0022271F"/>
    <w:rsid w:val="00222CEF"/>
    <w:rsid w:val="00223938"/>
    <w:rsid w:val="002239EC"/>
    <w:rsid w:val="00224B32"/>
    <w:rsid w:val="002266CA"/>
    <w:rsid w:val="00226A2B"/>
    <w:rsid w:val="00232494"/>
    <w:rsid w:val="002329FE"/>
    <w:rsid w:val="00232EB2"/>
    <w:rsid w:val="0023381E"/>
    <w:rsid w:val="00234752"/>
    <w:rsid w:val="0023525F"/>
    <w:rsid w:val="002353A7"/>
    <w:rsid w:val="002375A8"/>
    <w:rsid w:val="00237D46"/>
    <w:rsid w:val="00240BB2"/>
    <w:rsid w:val="00240BD0"/>
    <w:rsid w:val="0024161A"/>
    <w:rsid w:val="00241A31"/>
    <w:rsid w:val="0024202B"/>
    <w:rsid w:val="00242A44"/>
    <w:rsid w:val="0024360C"/>
    <w:rsid w:val="0024590C"/>
    <w:rsid w:val="00245B56"/>
    <w:rsid w:val="002463A2"/>
    <w:rsid w:val="00247071"/>
    <w:rsid w:val="002470B3"/>
    <w:rsid w:val="0025016D"/>
    <w:rsid w:val="002505FF"/>
    <w:rsid w:val="00250A76"/>
    <w:rsid w:val="0025127A"/>
    <w:rsid w:val="00251315"/>
    <w:rsid w:val="002515AD"/>
    <w:rsid w:val="00252275"/>
    <w:rsid w:val="002522F7"/>
    <w:rsid w:val="0025283F"/>
    <w:rsid w:val="00252BCE"/>
    <w:rsid w:val="00252C14"/>
    <w:rsid w:val="00253C8F"/>
    <w:rsid w:val="00253E43"/>
    <w:rsid w:val="00254119"/>
    <w:rsid w:val="00254237"/>
    <w:rsid w:val="002545C9"/>
    <w:rsid w:val="00255382"/>
    <w:rsid w:val="00255487"/>
    <w:rsid w:val="00255935"/>
    <w:rsid w:val="00255FDF"/>
    <w:rsid w:val="00256B3A"/>
    <w:rsid w:val="00257237"/>
    <w:rsid w:val="002573F4"/>
    <w:rsid w:val="0026010F"/>
    <w:rsid w:val="00260336"/>
    <w:rsid w:val="00260A78"/>
    <w:rsid w:val="00260A7F"/>
    <w:rsid w:val="00260B06"/>
    <w:rsid w:val="00261394"/>
    <w:rsid w:val="00261917"/>
    <w:rsid w:val="00261B9E"/>
    <w:rsid w:val="00262ECD"/>
    <w:rsid w:val="00262F57"/>
    <w:rsid w:val="00263584"/>
    <w:rsid w:val="002635E8"/>
    <w:rsid w:val="0026370F"/>
    <w:rsid w:val="002643D8"/>
    <w:rsid w:val="0026484A"/>
    <w:rsid w:val="002662B4"/>
    <w:rsid w:val="0026652F"/>
    <w:rsid w:val="00267C1C"/>
    <w:rsid w:val="00270717"/>
    <w:rsid w:val="00271573"/>
    <w:rsid w:val="00271AF3"/>
    <w:rsid w:val="00271FE9"/>
    <w:rsid w:val="00273936"/>
    <w:rsid w:val="00273A3D"/>
    <w:rsid w:val="00273BC2"/>
    <w:rsid w:val="00273EC8"/>
    <w:rsid w:val="0027430A"/>
    <w:rsid w:val="00274A95"/>
    <w:rsid w:val="00274D54"/>
    <w:rsid w:val="00275ABF"/>
    <w:rsid w:val="00276B72"/>
    <w:rsid w:val="00280641"/>
    <w:rsid w:val="002811B8"/>
    <w:rsid w:val="002814DA"/>
    <w:rsid w:val="00283167"/>
    <w:rsid w:val="002836AB"/>
    <w:rsid w:val="00283B4E"/>
    <w:rsid w:val="00284095"/>
    <w:rsid w:val="0028458F"/>
    <w:rsid w:val="00284774"/>
    <w:rsid w:val="002848B0"/>
    <w:rsid w:val="00284929"/>
    <w:rsid w:val="00285A12"/>
    <w:rsid w:val="0028608A"/>
    <w:rsid w:val="00286D08"/>
    <w:rsid w:val="00287543"/>
    <w:rsid w:val="00287EE5"/>
    <w:rsid w:val="00290381"/>
    <w:rsid w:val="002913D5"/>
    <w:rsid w:val="00291A9E"/>
    <w:rsid w:val="00292B38"/>
    <w:rsid w:val="00293CF8"/>
    <w:rsid w:val="00293D35"/>
    <w:rsid w:val="00293FEA"/>
    <w:rsid w:val="00294BD7"/>
    <w:rsid w:val="0029521C"/>
    <w:rsid w:val="00295D42"/>
    <w:rsid w:val="00296AE5"/>
    <w:rsid w:val="00296E8C"/>
    <w:rsid w:val="002A171C"/>
    <w:rsid w:val="002A181A"/>
    <w:rsid w:val="002A2AA7"/>
    <w:rsid w:val="002A2E7E"/>
    <w:rsid w:val="002A3056"/>
    <w:rsid w:val="002A3145"/>
    <w:rsid w:val="002A314E"/>
    <w:rsid w:val="002A345D"/>
    <w:rsid w:val="002A41B6"/>
    <w:rsid w:val="002A45DD"/>
    <w:rsid w:val="002A4A25"/>
    <w:rsid w:val="002A57A3"/>
    <w:rsid w:val="002A648D"/>
    <w:rsid w:val="002A6639"/>
    <w:rsid w:val="002A6801"/>
    <w:rsid w:val="002A697D"/>
    <w:rsid w:val="002A6AC5"/>
    <w:rsid w:val="002A742E"/>
    <w:rsid w:val="002A7B1A"/>
    <w:rsid w:val="002A7DE0"/>
    <w:rsid w:val="002B0298"/>
    <w:rsid w:val="002B0387"/>
    <w:rsid w:val="002B0525"/>
    <w:rsid w:val="002B0E5E"/>
    <w:rsid w:val="002B10EF"/>
    <w:rsid w:val="002B2426"/>
    <w:rsid w:val="002B26CA"/>
    <w:rsid w:val="002B346B"/>
    <w:rsid w:val="002B3569"/>
    <w:rsid w:val="002B4A5B"/>
    <w:rsid w:val="002B5CD9"/>
    <w:rsid w:val="002B5E39"/>
    <w:rsid w:val="002B618A"/>
    <w:rsid w:val="002B6347"/>
    <w:rsid w:val="002B635B"/>
    <w:rsid w:val="002B69AB"/>
    <w:rsid w:val="002B6CAE"/>
    <w:rsid w:val="002B7236"/>
    <w:rsid w:val="002B797D"/>
    <w:rsid w:val="002B7A74"/>
    <w:rsid w:val="002B7C5F"/>
    <w:rsid w:val="002C0958"/>
    <w:rsid w:val="002C1736"/>
    <w:rsid w:val="002C1B25"/>
    <w:rsid w:val="002C1BAD"/>
    <w:rsid w:val="002C2A3E"/>
    <w:rsid w:val="002C307B"/>
    <w:rsid w:val="002C30AD"/>
    <w:rsid w:val="002C373C"/>
    <w:rsid w:val="002C3A2D"/>
    <w:rsid w:val="002C3C79"/>
    <w:rsid w:val="002C41F4"/>
    <w:rsid w:val="002C43D7"/>
    <w:rsid w:val="002C4D43"/>
    <w:rsid w:val="002C535F"/>
    <w:rsid w:val="002C6979"/>
    <w:rsid w:val="002C6BAF"/>
    <w:rsid w:val="002C741F"/>
    <w:rsid w:val="002D0454"/>
    <w:rsid w:val="002D054F"/>
    <w:rsid w:val="002D0B91"/>
    <w:rsid w:val="002D0CCB"/>
    <w:rsid w:val="002D0E5E"/>
    <w:rsid w:val="002D2A62"/>
    <w:rsid w:val="002D38B5"/>
    <w:rsid w:val="002D3A0D"/>
    <w:rsid w:val="002D3D40"/>
    <w:rsid w:val="002D3DD4"/>
    <w:rsid w:val="002D44FB"/>
    <w:rsid w:val="002D5146"/>
    <w:rsid w:val="002D574B"/>
    <w:rsid w:val="002D5C04"/>
    <w:rsid w:val="002D68FF"/>
    <w:rsid w:val="002E0F94"/>
    <w:rsid w:val="002E1A90"/>
    <w:rsid w:val="002E22DA"/>
    <w:rsid w:val="002E253E"/>
    <w:rsid w:val="002E2DA5"/>
    <w:rsid w:val="002E3186"/>
    <w:rsid w:val="002E3479"/>
    <w:rsid w:val="002E4FFC"/>
    <w:rsid w:val="002E6E3B"/>
    <w:rsid w:val="002F0578"/>
    <w:rsid w:val="002F19B9"/>
    <w:rsid w:val="002F2D4E"/>
    <w:rsid w:val="002F6610"/>
    <w:rsid w:val="003000C9"/>
    <w:rsid w:val="00300424"/>
    <w:rsid w:val="003004F7"/>
    <w:rsid w:val="003005E9"/>
    <w:rsid w:val="003012E7"/>
    <w:rsid w:val="00301EF3"/>
    <w:rsid w:val="00304017"/>
    <w:rsid w:val="00304776"/>
    <w:rsid w:val="0030536A"/>
    <w:rsid w:val="0030604E"/>
    <w:rsid w:val="00306DCE"/>
    <w:rsid w:val="0030773C"/>
    <w:rsid w:val="00307D32"/>
    <w:rsid w:val="00310779"/>
    <w:rsid w:val="003114FB"/>
    <w:rsid w:val="00311805"/>
    <w:rsid w:val="00313EC1"/>
    <w:rsid w:val="003142B5"/>
    <w:rsid w:val="00315554"/>
    <w:rsid w:val="003161B2"/>
    <w:rsid w:val="003162AA"/>
    <w:rsid w:val="00316595"/>
    <w:rsid w:val="00316746"/>
    <w:rsid w:val="00316944"/>
    <w:rsid w:val="00316A95"/>
    <w:rsid w:val="00316CA1"/>
    <w:rsid w:val="003174E1"/>
    <w:rsid w:val="003213A3"/>
    <w:rsid w:val="00321607"/>
    <w:rsid w:val="00322568"/>
    <w:rsid w:val="00322938"/>
    <w:rsid w:val="00323148"/>
    <w:rsid w:val="003235CB"/>
    <w:rsid w:val="00323662"/>
    <w:rsid w:val="00325EBD"/>
    <w:rsid w:val="00325EC1"/>
    <w:rsid w:val="003266E1"/>
    <w:rsid w:val="0032714C"/>
    <w:rsid w:val="003276FC"/>
    <w:rsid w:val="00330EBE"/>
    <w:rsid w:val="0033139C"/>
    <w:rsid w:val="003321B0"/>
    <w:rsid w:val="00334B0D"/>
    <w:rsid w:val="003351BF"/>
    <w:rsid w:val="003351D0"/>
    <w:rsid w:val="00336999"/>
    <w:rsid w:val="0033747F"/>
    <w:rsid w:val="003401C9"/>
    <w:rsid w:val="003402D6"/>
    <w:rsid w:val="00341653"/>
    <w:rsid w:val="00342605"/>
    <w:rsid w:val="00343B37"/>
    <w:rsid w:val="00346A36"/>
    <w:rsid w:val="00346ED2"/>
    <w:rsid w:val="00350F17"/>
    <w:rsid w:val="00351B4F"/>
    <w:rsid w:val="003540A7"/>
    <w:rsid w:val="00354346"/>
    <w:rsid w:val="003544BE"/>
    <w:rsid w:val="0035581E"/>
    <w:rsid w:val="003563EE"/>
    <w:rsid w:val="003569E5"/>
    <w:rsid w:val="00356ADC"/>
    <w:rsid w:val="00357148"/>
    <w:rsid w:val="00357AA3"/>
    <w:rsid w:val="00357E8C"/>
    <w:rsid w:val="00357F38"/>
    <w:rsid w:val="003603AC"/>
    <w:rsid w:val="003623A2"/>
    <w:rsid w:val="003645F2"/>
    <w:rsid w:val="00364652"/>
    <w:rsid w:val="00364AB0"/>
    <w:rsid w:val="003656FF"/>
    <w:rsid w:val="00366A8E"/>
    <w:rsid w:val="00366C8E"/>
    <w:rsid w:val="003703E7"/>
    <w:rsid w:val="0037046C"/>
    <w:rsid w:val="003727AD"/>
    <w:rsid w:val="003728C0"/>
    <w:rsid w:val="0037311C"/>
    <w:rsid w:val="003733C0"/>
    <w:rsid w:val="003739F2"/>
    <w:rsid w:val="003741FB"/>
    <w:rsid w:val="00375941"/>
    <w:rsid w:val="00375FCA"/>
    <w:rsid w:val="00377592"/>
    <w:rsid w:val="003777A8"/>
    <w:rsid w:val="00380C41"/>
    <w:rsid w:val="00380CA2"/>
    <w:rsid w:val="00384598"/>
    <w:rsid w:val="00384CA8"/>
    <w:rsid w:val="00385449"/>
    <w:rsid w:val="00385E42"/>
    <w:rsid w:val="003861CF"/>
    <w:rsid w:val="00390A95"/>
    <w:rsid w:val="00390DA1"/>
    <w:rsid w:val="00391F3E"/>
    <w:rsid w:val="0039200B"/>
    <w:rsid w:val="003920DD"/>
    <w:rsid w:val="00392832"/>
    <w:rsid w:val="00392EB5"/>
    <w:rsid w:val="00393122"/>
    <w:rsid w:val="00393EB8"/>
    <w:rsid w:val="00394F40"/>
    <w:rsid w:val="00395109"/>
    <w:rsid w:val="00395D23"/>
    <w:rsid w:val="00396538"/>
    <w:rsid w:val="0039689C"/>
    <w:rsid w:val="00397F34"/>
    <w:rsid w:val="003A1153"/>
    <w:rsid w:val="003A1E99"/>
    <w:rsid w:val="003A2FBC"/>
    <w:rsid w:val="003A3B59"/>
    <w:rsid w:val="003A4296"/>
    <w:rsid w:val="003A47D7"/>
    <w:rsid w:val="003A4914"/>
    <w:rsid w:val="003A4AC7"/>
    <w:rsid w:val="003A4CF6"/>
    <w:rsid w:val="003A56B4"/>
    <w:rsid w:val="003A5C63"/>
    <w:rsid w:val="003A5CA2"/>
    <w:rsid w:val="003A5E17"/>
    <w:rsid w:val="003A65B5"/>
    <w:rsid w:val="003A68F1"/>
    <w:rsid w:val="003A78D8"/>
    <w:rsid w:val="003A79BB"/>
    <w:rsid w:val="003B0DE7"/>
    <w:rsid w:val="003B1626"/>
    <w:rsid w:val="003B1783"/>
    <w:rsid w:val="003B208F"/>
    <w:rsid w:val="003B2A63"/>
    <w:rsid w:val="003B3212"/>
    <w:rsid w:val="003B351E"/>
    <w:rsid w:val="003B425C"/>
    <w:rsid w:val="003B4BCB"/>
    <w:rsid w:val="003B4E6D"/>
    <w:rsid w:val="003B5638"/>
    <w:rsid w:val="003B6107"/>
    <w:rsid w:val="003B6336"/>
    <w:rsid w:val="003B63F2"/>
    <w:rsid w:val="003B6EA4"/>
    <w:rsid w:val="003C00D2"/>
    <w:rsid w:val="003C02F3"/>
    <w:rsid w:val="003C1870"/>
    <w:rsid w:val="003C20C3"/>
    <w:rsid w:val="003C2191"/>
    <w:rsid w:val="003C352E"/>
    <w:rsid w:val="003C554E"/>
    <w:rsid w:val="003D007D"/>
    <w:rsid w:val="003D0241"/>
    <w:rsid w:val="003D0633"/>
    <w:rsid w:val="003D0E60"/>
    <w:rsid w:val="003D15E9"/>
    <w:rsid w:val="003D1741"/>
    <w:rsid w:val="003D1BBE"/>
    <w:rsid w:val="003D25A2"/>
    <w:rsid w:val="003D2B62"/>
    <w:rsid w:val="003D39E0"/>
    <w:rsid w:val="003D4FE3"/>
    <w:rsid w:val="003D5504"/>
    <w:rsid w:val="003D5823"/>
    <w:rsid w:val="003D5B39"/>
    <w:rsid w:val="003D5CC5"/>
    <w:rsid w:val="003D7042"/>
    <w:rsid w:val="003D7CF7"/>
    <w:rsid w:val="003E096F"/>
    <w:rsid w:val="003E26DC"/>
    <w:rsid w:val="003E3A85"/>
    <w:rsid w:val="003E4334"/>
    <w:rsid w:val="003E4885"/>
    <w:rsid w:val="003E5686"/>
    <w:rsid w:val="003E5E45"/>
    <w:rsid w:val="003E5FEC"/>
    <w:rsid w:val="003E604D"/>
    <w:rsid w:val="003E6522"/>
    <w:rsid w:val="003E6B38"/>
    <w:rsid w:val="003E6B6C"/>
    <w:rsid w:val="003E7424"/>
    <w:rsid w:val="003F116E"/>
    <w:rsid w:val="003F1985"/>
    <w:rsid w:val="003F244F"/>
    <w:rsid w:val="003F2CFA"/>
    <w:rsid w:val="003F35D1"/>
    <w:rsid w:val="003F3659"/>
    <w:rsid w:val="003F4104"/>
    <w:rsid w:val="003F582E"/>
    <w:rsid w:val="003F6141"/>
    <w:rsid w:val="003F61EC"/>
    <w:rsid w:val="003F637A"/>
    <w:rsid w:val="003F78A6"/>
    <w:rsid w:val="003F7E78"/>
    <w:rsid w:val="00400CF8"/>
    <w:rsid w:val="00400E67"/>
    <w:rsid w:val="00400FC5"/>
    <w:rsid w:val="00401325"/>
    <w:rsid w:val="00402B0F"/>
    <w:rsid w:val="00402B51"/>
    <w:rsid w:val="004035E3"/>
    <w:rsid w:val="00403D3A"/>
    <w:rsid w:val="00403D59"/>
    <w:rsid w:val="00403E81"/>
    <w:rsid w:val="00403EE5"/>
    <w:rsid w:val="00404A91"/>
    <w:rsid w:val="00404AB1"/>
    <w:rsid w:val="00404F27"/>
    <w:rsid w:val="00405BB9"/>
    <w:rsid w:val="00406BAF"/>
    <w:rsid w:val="0040710A"/>
    <w:rsid w:val="00407E2D"/>
    <w:rsid w:val="00407E63"/>
    <w:rsid w:val="00410E1D"/>
    <w:rsid w:val="004113C1"/>
    <w:rsid w:val="00411805"/>
    <w:rsid w:val="00411A78"/>
    <w:rsid w:val="00411CB4"/>
    <w:rsid w:val="0041289A"/>
    <w:rsid w:val="00413CFE"/>
    <w:rsid w:val="004156A2"/>
    <w:rsid w:val="004156D5"/>
    <w:rsid w:val="00415E5A"/>
    <w:rsid w:val="004161D7"/>
    <w:rsid w:val="004165F2"/>
    <w:rsid w:val="00420181"/>
    <w:rsid w:val="004208F6"/>
    <w:rsid w:val="00421E99"/>
    <w:rsid w:val="004227FB"/>
    <w:rsid w:val="00422D14"/>
    <w:rsid w:val="00424F1F"/>
    <w:rsid w:val="0042567C"/>
    <w:rsid w:val="0042702D"/>
    <w:rsid w:val="00430179"/>
    <w:rsid w:val="00430375"/>
    <w:rsid w:val="004303DE"/>
    <w:rsid w:val="00432043"/>
    <w:rsid w:val="004329CF"/>
    <w:rsid w:val="00432DB1"/>
    <w:rsid w:val="00432F84"/>
    <w:rsid w:val="004337CD"/>
    <w:rsid w:val="00433D72"/>
    <w:rsid w:val="004350D9"/>
    <w:rsid w:val="00435322"/>
    <w:rsid w:val="004360D1"/>
    <w:rsid w:val="0043683D"/>
    <w:rsid w:val="00436A3D"/>
    <w:rsid w:val="004372F8"/>
    <w:rsid w:val="00437C91"/>
    <w:rsid w:val="0044040A"/>
    <w:rsid w:val="00440E64"/>
    <w:rsid w:val="004420FB"/>
    <w:rsid w:val="004421BE"/>
    <w:rsid w:val="00442473"/>
    <w:rsid w:val="00443431"/>
    <w:rsid w:val="004439D7"/>
    <w:rsid w:val="00444371"/>
    <w:rsid w:val="0044473C"/>
    <w:rsid w:val="00444CEA"/>
    <w:rsid w:val="00446141"/>
    <w:rsid w:val="00447079"/>
    <w:rsid w:val="0044715D"/>
    <w:rsid w:val="00447663"/>
    <w:rsid w:val="0044790E"/>
    <w:rsid w:val="004500E5"/>
    <w:rsid w:val="004503DE"/>
    <w:rsid w:val="004504CD"/>
    <w:rsid w:val="0045179D"/>
    <w:rsid w:val="004523BC"/>
    <w:rsid w:val="004530BD"/>
    <w:rsid w:val="00454276"/>
    <w:rsid w:val="00454853"/>
    <w:rsid w:val="00454B67"/>
    <w:rsid w:val="00455568"/>
    <w:rsid w:val="004555CC"/>
    <w:rsid w:val="00455895"/>
    <w:rsid w:val="00455D34"/>
    <w:rsid w:val="00456004"/>
    <w:rsid w:val="00456E3D"/>
    <w:rsid w:val="0045771E"/>
    <w:rsid w:val="004603EC"/>
    <w:rsid w:val="00460E75"/>
    <w:rsid w:val="00462E19"/>
    <w:rsid w:val="00463D6A"/>
    <w:rsid w:val="004642C5"/>
    <w:rsid w:val="004644A3"/>
    <w:rsid w:val="0046500A"/>
    <w:rsid w:val="00465121"/>
    <w:rsid w:val="004659B0"/>
    <w:rsid w:val="00465CE2"/>
    <w:rsid w:val="00465FFE"/>
    <w:rsid w:val="00466275"/>
    <w:rsid w:val="004667C3"/>
    <w:rsid w:val="00466B37"/>
    <w:rsid w:val="004706B0"/>
    <w:rsid w:val="0047095C"/>
    <w:rsid w:val="00470C1A"/>
    <w:rsid w:val="00470CCF"/>
    <w:rsid w:val="00470DEF"/>
    <w:rsid w:val="00470EA5"/>
    <w:rsid w:val="00471A81"/>
    <w:rsid w:val="0047211D"/>
    <w:rsid w:val="00472E00"/>
    <w:rsid w:val="00472FFB"/>
    <w:rsid w:val="004742B6"/>
    <w:rsid w:val="00476BA1"/>
    <w:rsid w:val="0047706E"/>
    <w:rsid w:val="0047786F"/>
    <w:rsid w:val="00477ACA"/>
    <w:rsid w:val="00477BB5"/>
    <w:rsid w:val="00480E12"/>
    <w:rsid w:val="00480FC4"/>
    <w:rsid w:val="00481273"/>
    <w:rsid w:val="00481C47"/>
    <w:rsid w:val="00482A31"/>
    <w:rsid w:val="004846F8"/>
    <w:rsid w:val="00485C43"/>
    <w:rsid w:val="00485CE9"/>
    <w:rsid w:val="004877FF"/>
    <w:rsid w:val="00487F90"/>
    <w:rsid w:val="004928F9"/>
    <w:rsid w:val="00493C69"/>
    <w:rsid w:val="00495156"/>
    <w:rsid w:val="00496562"/>
    <w:rsid w:val="00496983"/>
    <w:rsid w:val="004969DF"/>
    <w:rsid w:val="00496BE0"/>
    <w:rsid w:val="00497A0C"/>
    <w:rsid w:val="004A06B0"/>
    <w:rsid w:val="004A1138"/>
    <w:rsid w:val="004A2210"/>
    <w:rsid w:val="004A305D"/>
    <w:rsid w:val="004A6285"/>
    <w:rsid w:val="004A72D5"/>
    <w:rsid w:val="004A752E"/>
    <w:rsid w:val="004A7FE1"/>
    <w:rsid w:val="004B1957"/>
    <w:rsid w:val="004B26FC"/>
    <w:rsid w:val="004B5E10"/>
    <w:rsid w:val="004B6AB5"/>
    <w:rsid w:val="004B6BBF"/>
    <w:rsid w:val="004B7F7B"/>
    <w:rsid w:val="004C0166"/>
    <w:rsid w:val="004C01FA"/>
    <w:rsid w:val="004C121D"/>
    <w:rsid w:val="004C1DD5"/>
    <w:rsid w:val="004C2C5A"/>
    <w:rsid w:val="004C37DE"/>
    <w:rsid w:val="004C3EC3"/>
    <w:rsid w:val="004C3F76"/>
    <w:rsid w:val="004C4696"/>
    <w:rsid w:val="004C5625"/>
    <w:rsid w:val="004C65E7"/>
    <w:rsid w:val="004C6AB6"/>
    <w:rsid w:val="004C6C88"/>
    <w:rsid w:val="004C7DCD"/>
    <w:rsid w:val="004D0DEC"/>
    <w:rsid w:val="004D0EEB"/>
    <w:rsid w:val="004D217C"/>
    <w:rsid w:val="004D337E"/>
    <w:rsid w:val="004D355E"/>
    <w:rsid w:val="004D3877"/>
    <w:rsid w:val="004D414B"/>
    <w:rsid w:val="004D498E"/>
    <w:rsid w:val="004D5075"/>
    <w:rsid w:val="004D6492"/>
    <w:rsid w:val="004D69D6"/>
    <w:rsid w:val="004D6F30"/>
    <w:rsid w:val="004D74DF"/>
    <w:rsid w:val="004D764F"/>
    <w:rsid w:val="004D785C"/>
    <w:rsid w:val="004E1ABD"/>
    <w:rsid w:val="004E1F65"/>
    <w:rsid w:val="004E200C"/>
    <w:rsid w:val="004E2664"/>
    <w:rsid w:val="004E427D"/>
    <w:rsid w:val="004E560E"/>
    <w:rsid w:val="004E59C5"/>
    <w:rsid w:val="004E643A"/>
    <w:rsid w:val="004E6BFD"/>
    <w:rsid w:val="004E7419"/>
    <w:rsid w:val="004F01B4"/>
    <w:rsid w:val="004F063F"/>
    <w:rsid w:val="004F1B7E"/>
    <w:rsid w:val="004F3194"/>
    <w:rsid w:val="004F379A"/>
    <w:rsid w:val="004F440B"/>
    <w:rsid w:val="004F4C46"/>
    <w:rsid w:val="004F5438"/>
    <w:rsid w:val="004F58FE"/>
    <w:rsid w:val="004F745D"/>
    <w:rsid w:val="004F7775"/>
    <w:rsid w:val="00500708"/>
    <w:rsid w:val="005008E9"/>
    <w:rsid w:val="00500F71"/>
    <w:rsid w:val="00501DE0"/>
    <w:rsid w:val="00502417"/>
    <w:rsid w:val="005048FC"/>
    <w:rsid w:val="00504B06"/>
    <w:rsid w:val="00506620"/>
    <w:rsid w:val="005101D5"/>
    <w:rsid w:val="00510718"/>
    <w:rsid w:val="00510928"/>
    <w:rsid w:val="00510BA7"/>
    <w:rsid w:val="00511C1A"/>
    <w:rsid w:val="00511F2F"/>
    <w:rsid w:val="005123FF"/>
    <w:rsid w:val="005127CB"/>
    <w:rsid w:val="00514193"/>
    <w:rsid w:val="005141E3"/>
    <w:rsid w:val="0051432B"/>
    <w:rsid w:val="005148E4"/>
    <w:rsid w:val="0051565C"/>
    <w:rsid w:val="005160EF"/>
    <w:rsid w:val="00516468"/>
    <w:rsid w:val="00517268"/>
    <w:rsid w:val="005174F0"/>
    <w:rsid w:val="00517E45"/>
    <w:rsid w:val="00520094"/>
    <w:rsid w:val="005201C0"/>
    <w:rsid w:val="00520DE2"/>
    <w:rsid w:val="00522B2B"/>
    <w:rsid w:val="00522E7B"/>
    <w:rsid w:val="00522FB3"/>
    <w:rsid w:val="00524526"/>
    <w:rsid w:val="00524785"/>
    <w:rsid w:val="00526371"/>
    <w:rsid w:val="00526792"/>
    <w:rsid w:val="00526DA2"/>
    <w:rsid w:val="00526F6B"/>
    <w:rsid w:val="00526F98"/>
    <w:rsid w:val="00527444"/>
    <w:rsid w:val="0052788A"/>
    <w:rsid w:val="00530539"/>
    <w:rsid w:val="005309B2"/>
    <w:rsid w:val="00531366"/>
    <w:rsid w:val="005320C9"/>
    <w:rsid w:val="00532917"/>
    <w:rsid w:val="00533008"/>
    <w:rsid w:val="005336C9"/>
    <w:rsid w:val="00533D1E"/>
    <w:rsid w:val="00534C10"/>
    <w:rsid w:val="00534F68"/>
    <w:rsid w:val="00535E14"/>
    <w:rsid w:val="00537C1D"/>
    <w:rsid w:val="00540344"/>
    <w:rsid w:val="00540AB9"/>
    <w:rsid w:val="00540C94"/>
    <w:rsid w:val="00541A00"/>
    <w:rsid w:val="00541C6A"/>
    <w:rsid w:val="00541D21"/>
    <w:rsid w:val="005421FD"/>
    <w:rsid w:val="005431B0"/>
    <w:rsid w:val="0054370B"/>
    <w:rsid w:val="005439D5"/>
    <w:rsid w:val="00543AAF"/>
    <w:rsid w:val="00543D39"/>
    <w:rsid w:val="00544CD3"/>
    <w:rsid w:val="00545CDA"/>
    <w:rsid w:val="005474F8"/>
    <w:rsid w:val="00547520"/>
    <w:rsid w:val="00547984"/>
    <w:rsid w:val="00551182"/>
    <w:rsid w:val="005516E3"/>
    <w:rsid w:val="00551813"/>
    <w:rsid w:val="0055201D"/>
    <w:rsid w:val="0055279B"/>
    <w:rsid w:val="0055431D"/>
    <w:rsid w:val="005548FB"/>
    <w:rsid w:val="005549BC"/>
    <w:rsid w:val="0055792F"/>
    <w:rsid w:val="005611E4"/>
    <w:rsid w:val="00561B00"/>
    <w:rsid w:val="00562AD5"/>
    <w:rsid w:val="00563FC3"/>
    <w:rsid w:val="00564C47"/>
    <w:rsid w:val="00565AC1"/>
    <w:rsid w:val="00566994"/>
    <w:rsid w:val="00566F37"/>
    <w:rsid w:val="005672D5"/>
    <w:rsid w:val="00570666"/>
    <w:rsid w:val="0057089B"/>
    <w:rsid w:val="00570BF5"/>
    <w:rsid w:val="005710C7"/>
    <w:rsid w:val="0057130D"/>
    <w:rsid w:val="00571ABF"/>
    <w:rsid w:val="00571BE0"/>
    <w:rsid w:val="00572301"/>
    <w:rsid w:val="00572D72"/>
    <w:rsid w:val="005733F9"/>
    <w:rsid w:val="00574734"/>
    <w:rsid w:val="0057555E"/>
    <w:rsid w:val="00576EB7"/>
    <w:rsid w:val="00576FCE"/>
    <w:rsid w:val="0057727F"/>
    <w:rsid w:val="005817F9"/>
    <w:rsid w:val="00581F17"/>
    <w:rsid w:val="0058237D"/>
    <w:rsid w:val="00582617"/>
    <w:rsid w:val="00582866"/>
    <w:rsid w:val="00583374"/>
    <w:rsid w:val="00583904"/>
    <w:rsid w:val="00584331"/>
    <w:rsid w:val="00585029"/>
    <w:rsid w:val="005858D1"/>
    <w:rsid w:val="005904B0"/>
    <w:rsid w:val="0059054D"/>
    <w:rsid w:val="005907C7"/>
    <w:rsid w:val="005908BA"/>
    <w:rsid w:val="00592059"/>
    <w:rsid w:val="0059259F"/>
    <w:rsid w:val="00592AF6"/>
    <w:rsid w:val="00593018"/>
    <w:rsid w:val="00593D0B"/>
    <w:rsid w:val="005944CA"/>
    <w:rsid w:val="005949E3"/>
    <w:rsid w:val="00594EB9"/>
    <w:rsid w:val="0059502F"/>
    <w:rsid w:val="005952D0"/>
    <w:rsid w:val="00595E27"/>
    <w:rsid w:val="00596060"/>
    <w:rsid w:val="005961F7"/>
    <w:rsid w:val="005962EA"/>
    <w:rsid w:val="005970FB"/>
    <w:rsid w:val="00597A2E"/>
    <w:rsid w:val="005A0E34"/>
    <w:rsid w:val="005A0F8C"/>
    <w:rsid w:val="005A26AB"/>
    <w:rsid w:val="005A31CE"/>
    <w:rsid w:val="005A33E6"/>
    <w:rsid w:val="005A347D"/>
    <w:rsid w:val="005A444F"/>
    <w:rsid w:val="005A5A33"/>
    <w:rsid w:val="005A6870"/>
    <w:rsid w:val="005A6CA3"/>
    <w:rsid w:val="005A6E9A"/>
    <w:rsid w:val="005A6F31"/>
    <w:rsid w:val="005A74AA"/>
    <w:rsid w:val="005B0540"/>
    <w:rsid w:val="005B13DE"/>
    <w:rsid w:val="005B2589"/>
    <w:rsid w:val="005B3326"/>
    <w:rsid w:val="005B34CC"/>
    <w:rsid w:val="005B351C"/>
    <w:rsid w:val="005B3A40"/>
    <w:rsid w:val="005B3BE8"/>
    <w:rsid w:val="005B50B5"/>
    <w:rsid w:val="005B5376"/>
    <w:rsid w:val="005B5446"/>
    <w:rsid w:val="005B69CF"/>
    <w:rsid w:val="005C0B9E"/>
    <w:rsid w:val="005C1665"/>
    <w:rsid w:val="005C1E2D"/>
    <w:rsid w:val="005C29EC"/>
    <w:rsid w:val="005C343C"/>
    <w:rsid w:val="005C3E5B"/>
    <w:rsid w:val="005C3F0D"/>
    <w:rsid w:val="005C448F"/>
    <w:rsid w:val="005C4B94"/>
    <w:rsid w:val="005C4C49"/>
    <w:rsid w:val="005C51D2"/>
    <w:rsid w:val="005C5820"/>
    <w:rsid w:val="005C7A5A"/>
    <w:rsid w:val="005C7D6B"/>
    <w:rsid w:val="005D257D"/>
    <w:rsid w:val="005D291E"/>
    <w:rsid w:val="005D3642"/>
    <w:rsid w:val="005D3BBD"/>
    <w:rsid w:val="005D3C8A"/>
    <w:rsid w:val="005D4384"/>
    <w:rsid w:val="005D6376"/>
    <w:rsid w:val="005D7290"/>
    <w:rsid w:val="005D75E0"/>
    <w:rsid w:val="005E17DB"/>
    <w:rsid w:val="005E191D"/>
    <w:rsid w:val="005E2001"/>
    <w:rsid w:val="005E2A11"/>
    <w:rsid w:val="005E4F37"/>
    <w:rsid w:val="005E5248"/>
    <w:rsid w:val="005E5F5A"/>
    <w:rsid w:val="005E6B10"/>
    <w:rsid w:val="005E6D4F"/>
    <w:rsid w:val="005E7117"/>
    <w:rsid w:val="005E71A7"/>
    <w:rsid w:val="005E7FED"/>
    <w:rsid w:val="005F0FD3"/>
    <w:rsid w:val="005F2CBE"/>
    <w:rsid w:val="005F305D"/>
    <w:rsid w:val="005F38ED"/>
    <w:rsid w:val="005F435E"/>
    <w:rsid w:val="005F4647"/>
    <w:rsid w:val="005F5013"/>
    <w:rsid w:val="005F54A3"/>
    <w:rsid w:val="005F59A6"/>
    <w:rsid w:val="005F5A0F"/>
    <w:rsid w:val="005F64DD"/>
    <w:rsid w:val="005F687A"/>
    <w:rsid w:val="005F68BB"/>
    <w:rsid w:val="005F6F40"/>
    <w:rsid w:val="005F7B41"/>
    <w:rsid w:val="005F7C2A"/>
    <w:rsid w:val="0060064F"/>
    <w:rsid w:val="00600796"/>
    <w:rsid w:val="006009DB"/>
    <w:rsid w:val="006017DE"/>
    <w:rsid w:val="00602B73"/>
    <w:rsid w:val="006047C7"/>
    <w:rsid w:val="00604A75"/>
    <w:rsid w:val="00605506"/>
    <w:rsid w:val="006062BB"/>
    <w:rsid w:val="00607280"/>
    <w:rsid w:val="00607942"/>
    <w:rsid w:val="00607B24"/>
    <w:rsid w:val="00610E1C"/>
    <w:rsid w:val="006119BB"/>
    <w:rsid w:val="006120DC"/>
    <w:rsid w:val="00612374"/>
    <w:rsid w:val="00612795"/>
    <w:rsid w:val="00612801"/>
    <w:rsid w:val="006140EE"/>
    <w:rsid w:val="006147BB"/>
    <w:rsid w:val="00614C60"/>
    <w:rsid w:val="00614DAF"/>
    <w:rsid w:val="0061692E"/>
    <w:rsid w:val="006169F4"/>
    <w:rsid w:val="00617151"/>
    <w:rsid w:val="0062108E"/>
    <w:rsid w:val="00622072"/>
    <w:rsid w:val="00622C7A"/>
    <w:rsid w:val="00624962"/>
    <w:rsid w:val="00624BCD"/>
    <w:rsid w:val="00624F44"/>
    <w:rsid w:val="00625319"/>
    <w:rsid w:val="00627272"/>
    <w:rsid w:val="00631056"/>
    <w:rsid w:val="006315D9"/>
    <w:rsid w:val="006325BB"/>
    <w:rsid w:val="0063281F"/>
    <w:rsid w:val="00633CAE"/>
    <w:rsid w:val="006348D9"/>
    <w:rsid w:val="0063530E"/>
    <w:rsid w:val="006357C5"/>
    <w:rsid w:val="00635805"/>
    <w:rsid w:val="006364B1"/>
    <w:rsid w:val="00636B62"/>
    <w:rsid w:val="006375EA"/>
    <w:rsid w:val="0063788B"/>
    <w:rsid w:val="00637A02"/>
    <w:rsid w:val="0064072C"/>
    <w:rsid w:val="00640861"/>
    <w:rsid w:val="00642227"/>
    <w:rsid w:val="00642342"/>
    <w:rsid w:val="006426D1"/>
    <w:rsid w:val="00646EE3"/>
    <w:rsid w:val="00650E6B"/>
    <w:rsid w:val="006525AD"/>
    <w:rsid w:val="006536B7"/>
    <w:rsid w:val="006537A4"/>
    <w:rsid w:val="00654375"/>
    <w:rsid w:val="0065455F"/>
    <w:rsid w:val="006545FF"/>
    <w:rsid w:val="00655C05"/>
    <w:rsid w:val="00655DCA"/>
    <w:rsid w:val="00656722"/>
    <w:rsid w:val="00657759"/>
    <w:rsid w:val="00657B1E"/>
    <w:rsid w:val="006600E4"/>
    <w:rsid w:val="00660144"/>
    <w:rsid w:val="00661211"/>
    <w:rsid w:val="00662679"/>
    <w:rsid w:val="006638EF"/>
    <w:rsid w:val="006649E3"/>
    <w:rsid w:val="00665134"/>
    <w:rsid w:val="00665249"/>
    <w:rsid w:val="00665849"/>
    <w:rsid w:val="00671DA7"/>
    <w:rsid w:val="00672B86"/>
    <w:rsid w:val="006736B7"/>
    <w:rsid w:val="0067408F"/>
    <w:rsid w:val="00674156"/>
    <w:rsid w:val="006742F8"/>
    <w:rsid w:val="00674994"/>
    <w:rsid w:val="006769D1"/>
    <w:rsid w:val="00677234"/>
    <w:rsid w:val="00677419"/>
    <w:rsid w:val="006802C9"/>
    <w:rsid w:val="0068048C"/>
    <w:rsid w:val="006831CC"/>
    <w:rsid w:val="006840F9"/>
    <w:rsid w:val="00684C8B"/>
    <w:rsid w:val="00684DB0"/>
    <w:rsid w:val="00685274"/>
    <w:rsid w:val="006861F1"/>
    <w:rsid w:val="00690379"/>
    <w:rsid w:val="00690DED"/>
    <w:rsid w:val="00691552"/>
    <w:rsid w:val="00691C0F"/>
    <w:rsid w:val="00691E5B"/>
    <w:rsid w:val="006922DE"/>
    <w:rsid w:val="006927C9"/>
    <w:rsid w:val="006936E8"/>
    <w:rsid w:val="006942E4"/>
    <w:rsid w:val="00696285"/>
    <w:rsid w:val="006967C0"/>
    <w:rsid w:val="00696A9C"/>
    <w:rsid w:val="00696F41"/>
    <w:rsid w:val="00697339"/>
    <w:rsid w:val="006A0B2A"/>
    <w:rsid w:val="006A2EDD"/>
    <w:rsid w:val="006A3735"/>
    <w:rsid w:val="006A40DC"/>
    <w:rsid w:val="006A4765"/>
    <w:rsid w:val="006A6656"/>
    <w:rsid w:val="006A6939"/>
    <w:rsid w:val="006A6EBB"/>
    <w:rsid w:val="006A7428"/>
    <w:rsid w:val="006B0461"/>
    <w:rsid w:val="006B09B3"/>
    <w:rsid w:val="006B11C1"/>
    <w:rsid w:val="006B11F4"/>
    <w:rsid w:val="006B12D4"/>
    <w:rsid w:val="006B1C2D"/>
    <w:rsid w:val="006B2417"/>
    <w:rsid w:val="006B2485"/>
    <w:rsid w:val="006B2E8B"/>
    <w:rsid w:val="006B32B4"/>
    <w:rsid w:val="006B3764"/>
    <w:rsid w:val="006B77D6"/>
    <w:rsid w:val="006C1019"/>
    <w:rsid w:val="006C122E"/>
    <w:rsid w:val="006C18E3"/>
    <w:rsid w:val="006C1A67"/>
    <w:rsid w:val="006C1D23"/>
    <w:rsid w:val="006C1EF9"/>
    <w:rsid w:val="006C2006"/>
    <w:rsid w:val="006C247C"/>
    <w:rsid w:val="006C32CE"/>
    <w:rsid w:val="006C43C7"/>
    <w:rsid w:val="006C488E"/>
    <w:rsid w:val="006C6168"/>
    <w:rsid w:val="006C6B36"/>
    <w:rsid w:val="006D1B65"/>
    <w:rsid w:val="006D3CF3"/>
    <w:rsid w:val="006D3F7B"/>
    <w:rsid w:val="006D4C62"/>
    <w:rsid w:val="006D4CBA"/>
    <w:rsid w:val="006D59EE"/>
    <w:rsid w:val="006D5F05"/>
    <w:rsid w:val="006D6360"/>
    <w:rsid w:val="006D6BC7"/>
    <w:rsid w:val="006D72C8"/>
    <w:rsid w:val="006E02AC"/>
    <w:rsid w:val="006E051D"/>
    <w:rsid w:val="006E10E1"/>
    <w:rsid w:val="006E14CC"/>
    <w:rsid w:val="006E1F52"/>
    <w:rsid w:val="006E2700"/>
    <w:rsid w:val="006E38EB"/>
    <w:rsid w:val="006E4731"/>
    <w:rsid w:val="006E4D23"/>
    <w:rsid w:val="006E4D2C"/>
    <w:rsid w:val="006E5ED6"/>
    <w:rsid w:val="006E645E"/>
    <w:rsid w:val="006E695D"/>
    <w:rsid w:val="006E6A28"/>
    <w:rsid w:val="006E6B38"/>
    <w:rsid w:val="006E6EFD"/>
    <w:rsid w:val="006E7151"/>
    <w:rsid w:val="006E7503"/>
    <w:rsid w:val="006E761E"/>
    <w:rsid w:val="006F0394"/>
    <w:rsid w:val="006F063A"/>
    <w:rsid w:val="006F0703"/>
    <w:rsid w:val="006F14FC"/>
    <w:rsid w:val="006F1F7D"/>
    <w:rsid w:val="006F20ED"/>
    <w:rsid w:val="006F211A"/>
    <w:rsid w:val="006F39D8"/>
    <w:rsid w:val="006F3BAB"/>
    <w:rsid w:val="006F3E3B"/>
    <w:rsid w:val="006F5A37"/>
    <w:rsid w:val="006F7D96"/>
    <w:rsid w:val="007012EC"/>
    <w:rsid w:val="00703147"/>
    <w:rsid w:val="00703F5D"/>
    <w:rsid w:val="00705DA2"/>
    <w:rsid w:val="00706442"/>
    <w:rsid w:val="00710CAD"/>
    <w:rsid w:val="00711379"/>
    <w:rsid w:val="00711586"/>
    <w:rsid w:val="00711ED3"/>
    <w:rsid w:val="007129BB"/>
    <w:rsid w:val="00712DF5"/>
    <w:rsid w:val="0071407B"/>
    <w:rsid w:val="007161AC"/>
    <w:rsid w:val="007166DE"/>
    <w:rsid w:val="007202D5"/>
    <w:rsid w:val="00721528"/>
    <w:rsid w:val="00721CA2"/>
    <w:rsid w:val="0072231B"/>
    <w:rsid w:val="007226D7"/>
    <w:rsid w:val="007235C2"/>
    <w:rsid w:val="00724A61"/>
    <w:rsid w:val="00726213"/>
    <w:rsid w:val="00726678"/>
    <w:rsid w:val="00727374"/>
    <w:rsid w:val="0072755F"/>
    <w:rsid w:val="0072791A"/>
    <w:rsid w:val="00727DA5"/>
    <w:rsid w:val="007317CD"/>
    <w:rsid w:val="00732E37"/>
    <w:rsid w:val="0073363B"/>
    <w:rsid w:val="0073387C"/>
    <w:rsid w:val="00733C23"/>
    <w:rsid w:val="00733E2C"/>
    <w:rsid w:val="00734ACF"/>
    <w:rsid w:val="00734DB1"/>
    <w:rsid w:val="007354A9"/>
    <w:rsid w:val="007360B2"/>
    <w:rsid w:val="00736437"/>
    <w:rsid w:val="00736536"/>
    <w:rsid w:val="00736760"/>
    <w:rsid w:val="007371C7"/>
    <w:rsid w:val="007400AF"/>
    <w:rsid w:val="00740DE3"/>
    <w:rsid w:val="00740F51"/>
    <w:rsid w:val="00742567"/>
    <w:rsid w:val="007436DB"/>
    <w:rsid w:val="007443BF"/>
    <w:rsid w:val="0074448A"/>
    <w:rsid w:val="0074580B"/>
    <w:rsid w:val="00745877"/>
    <w:rsid w:val="00746088"/>
    <w:rsid w:val="007461AB"/>
    <w:rsid w:val="007476BD"/>
    <w:rsid w:val="0075126D"/>
    <w:rsid w:val="00751E4C"/>
    <w:rsid w:val="007526EC"/>
    <w:rsid w:val="00753955"/>
    <w:rsid w:val="00753CC9"/>
    <w:rsid w:val="00753FA2"/>
    <w:rsid w:val="00757636"/>
    <w:rsid w:val="00757639"/>
    <w:rsid w:val="00757B0B"/>
    <w:rsid w:val="00760CC3"/>
    <w:rsid w:val="0076126F"/>
    <w:rsid w:val="00761622"/>
    <w:rsid w:val="007627AF"/>
    <w:rsid w:val="00762CBC"/>
    <w:rsid w:val="00762E65"/>
    <w:rsid w:val="007667EC"/>
    <w:rsid w:val="00766B1E"/>
    <w:rsid w:val="00770016"/>
    <w:rsid w:val="00770CBC"/>
    <w:rsid w:val="0077129B"/>
    <w:rsid w:val="007723C6"/>
    <w:rsid w:val="00772B9F"/>
    <w:rsid w:val="00772E40"/>
    <w:rsid w:val="007733F7"/>
    <w:rsid w:val="00773725"/>
    <w:rsid w:val="00775B30"/>
    <w:rsid w:val="00776DC0"/>
    <w:rsid w:val="00777C8E"/>
    <w:rsid w:val="0078023B"/>
    <w:rsid w:val="0078232C"/>
    <w:rsid w:val="0078233B"/>
    <w:rsid w:val="00782D67"/>
    <w:rsid w:val="00783391"/>
    <w:rsid w:val="00783603"/>
    <w:rsid w:val="0078391F"/>
    <w:rsid w:val="00784135"/>
    <w:rsid w:val="007843BF"/>
    <w:rsid w:val="007863F5"/>
    <w:rsid w:val="00787941"/>
    <w:rsid w:val="007903AB"/>
    <w:rsid w:val="0079239A"/>
    <w:rsid w:val="00792A87"/>
    <w:rsid w:val="0079307A"/>
    <w:rsid w:val="007932DB"/>
    <w:rsid w:val="00793D49"/>
    <w:rsid w:val="00793D63"/>
    <w:rsid w:val="00794234"/>
    <w:rsid w:val="00794C9F"/>
    <w:rsid w:val="00795793"/>
    <w:rsid w:val="00796BBD"/>
    <w:rsid w:val="00797AE5"/>
    <w:rsid w:val="007A10E0"/>
    <w:rsid w:val="007A162E"/>
    <w:rsid w:val="007A1736"/>
    <w:rsid w:val="007A2FD2"/>
    <w:rsid w:val="007A38DB"/>
    <w:rsid w:val="007A4153"/>
    <w:rsid w:val="007A42E2"/>
    <w:rsid w:val="007A4D49"/>
    <w:rsid w:val="007A4E2C"/>
    <w:rsid w:val="007A4E96"/>
    <w:rsid w:val="007A5493"/>
    <w:rsid w:val="007A5A7A"/>
    <w:rsid w:val="007A5C74"/>
    <w:rsid w:val="007A7346"/>
    <w:rsid w:val="007B0275"/>
    <w:rsid w:val="007B04E4"/>
    <w:rsid w:val="007B07DF"/>
    <w:rsid w:val="007B10ED"/>
    <w:rsid w:val="007B27E5"/>
    <w:rsid w:val="007B3692"/>
    <w:rsid w:val="007B5474"/>
    <w:rsid w:val="007B559A"/>
    <w:rsid w:val="007B659C"/>
    <w:rsid w:val="007B6E5F"/>
    <w:rsid w:val="007B7077"/>
    <w:rsid w:val="007B77B4"/>
    <w:rsid w:val="007B7E27"/>
    <w:rsid w:val="007C017D"/>
    <w:rsid w:val="007C076D"/>
    <w:rsid w:val="007C31C7"/>
    <w:rsid w:val="007C4470"/>
    <w:rsid w:val="007C449F"/>
    <w:rsid w:val="007C4864"/>
    <w:rsid w:val="007C4873"/>
    <w:rsid w:val="007C4AC3"/>
    <w:rsid w:val="007C704B"/>
    <w:rsid w:val="007C74FB"/>
    <w:rsid w:val="007D01B9"/>
    <w:rsid w:val="007D0618"/>
    <w:rsid w:val="007D0BB6"/>
    <w:rsid w:val="007D0E5F"/>
    <w:rsid w:val="007D139A"/>
    <w:rsid w:val="007D16B6"/>
    <w:rsid w:val="007D21DB"/>
    <w:rsid w:val="007D2F7E"/>
    <w:rsid w:val="007D31D7"/>
    <w:rsid w:val="007D4654"/>
    <w:rsid w:val="007D4C15"/>
    <w:rsid w:val="007D5CCF"/>
    <w:rsid w:val="007D634D"/>
    <w:rsid w:val="007D6417"/>
    <w:rsid w:val="007D70B3"/>
    <w:rsid w:val="007D715E"/>
    <w:rsid w:val="007D71DF"/>
    <w:rsid w:val="007D7293"/>
    <w:rsid w:val="007D75A1"/>
    <w:rsid w:val="007D7F71"/>
    <w:rsid w:val="007E0389"/>
    <w:rsid w:val="007E0FE8"/>
    <w:rsid w:val="007E17DF"/>
    <w:rsid w:val="007E2644"/>
    <w:rsid w:val="007E2CCC"/>
    <w:rsid w:val="007E3EEE"/>
    <w:rsid w:val="007E4DD0"/>
    <w:rsid w:val="007E5EC4"/>
    <w:rsid w:val="007E734A"/>
    <w:rsid w:val="007F1C21"/>
    <w:rsid w:val="007F20F2"/>
    <w:rsid w:val="007F2F9E"/>
    <w:rsid w:val="007F3E4C"/>
    <w:rsid w:val="007F403B"/>
    <w:rsid w:val="007F58FF"/>
    <w:rsid w:val="007F63E3"/>
    <w:rsid w:val="007F6911"/>
    <w:rsid w:val="007F722C"/>
    <w:rsid w:val="007F7EB1"/>
    <w:rsid w:val="00800358"/>
    <w:rsid w:val="00800C5B"/>
    <w:rsid w:val="008011D3"/>
    <w:rsid w:val="00801F08"/>
    <w:rsid w:val="00801F6F"/>
    <w:rsid w:val="00802DCF"/>
    <w:rsid w:val="008035C8"/>
    <w:rsid w:val="008036B0"/>
    <w:rsid w:val="008044DB"/>
    <w:rsid w:val="00806515"/>
    <w:rsid w:val="008076C4"/>
    <w:rsid w:val="00807949"/>
    <w:rsid w:val="008107C6"/>
    <w:rsid w:val="008117FA"/>
    <w:rsid w:val="008129BD"/>
    <w:rsid w:val="00812F1A"/>
    <w:rsid w:val="00813B05"/>
    <w:rsid w:val="00814F55"/>
    <w:rsid w:val="008152D3"/>
    <w:rsid w:val="00815F6A"/>
    <w:rsid w:val="00816235"/>
    <w:rsid w:val="00816760"/>
    <w:rsid w:val="00816813"/>
    <w:rsid w:val="00816DC4"/>
    <w:rsid w:val="0081782D"/>
    <w:rsid w:val="00820A3E"/>
    <w:rsid w:val="00821411"/>
    <w:rsid w:val="008230F2"/>
    <w:rsid w:val="0082492C"/>
    <w:rsid w:val="008249F4"/>
    <w:rsid w:val="008251D5"/>
    <w:rsid w:val="00825F32"/>
    <w:rsid w:val="00826C2A"/>
    <w:rsid w:val="00827177"/>
    <w:rsid w:val="00827270"/>
    <w:rsid w:val="00827477"/>
    <w:rsid w:val="0083082F"/>
    <w:rsid w:val="00831989"/>
    <w:rsid w:val="00831EC8"/>
    <w:rsid w:val="00832028"/>
    <w:rsid w:val="008321D9"/>
    <w:rsid w:val="008338E0"/>
    <w:rsid w:val="0083411D"/>
    <w:rsid w:val="00834276"/>
    <w:rsid w:val="00834703"/>
    <w:rsid w:val="008350D8"/>
    <w:rsid w:val="00835175"/>
    <w:rsid w:val="008362D5"/>
    <w:rsid w:val="00836B37"/>
    <w:rsid w:val="00836E34"/>
    <w:rsid w:val="00837F1E"/>
    <w:rsid w:val="00840082"/>
    <w:rsid w:val="00842ED3"/>
    <w:rsid w:val="0084340F"/>
    <w:rsid w:val="00843B24"/>
    <w:rsid w:val="00843B45"/>
    <w:rsid w:val="00846AD9"/>
    <w:rsid w:val="00846E31"/>
    <w:rsid w:val="00847CFD"/>
    <w:rsid w:val="00850AD9"/>
    <w:rsid w:val="00850B53"/>
    <w:rsid w:val="0085111C"/>
    <w:rsid w:val="00851580"/>
    <w:rsid w:val="00851EFD"/>
    <w:rsid w:val="00851F27"/>
    <w:rsid w:val="00852C82"/>
    <w:rsid w:val="008549CF"/>
    <w:rsid w:val="008550C5"/>
    <w:rsid w:val="00855391"/>
    <w:rsid w:val="00855934"/>
    <w:rsid w:val="008559AD"/>
    <w:rsid w:val="00856302"/>
    <w:rsid w:val="00856AF9"/>
    <w:rsid w:val="00857444"/>
    <w:rsid w:val="008574F0"/>
    <w:rsid w:val="00857E16"/>
    <w:rsid w:val="00860D90"/>
    <w:rsid w:val="00860FAD"/>
    <w:rsid w:val="00861F56"/>
    <w:rsid w:val="008621AA"/>
    <w:rsid w:val="0086262D"/>
    <w:rsid w:val="0086374D"/>
    <w:rsid w:val="00863FF1"/>
    <w:rsid w:val="00864AAA"/>
    <w:rsid w:val="00864BD9"/>
    <w:rsid w:val="00867219"/>
    <w:rsid w:val="00867C13"/>
    <w:rsid w:val="008707E7"/>
    <w:rsid w:val="00871690"/>
    <w:rsid w:val="00871C10"/>
    <w:rsid w:val="0087229A"/>
    <w:rsid w:val="00875139"/>
    <w:rsid w:val="00875711"/>
    <w:rsid w:val="008765CF"/>
    <w:rsid w:val="00876CB4"/>
    <w:rsid w:val="008802CE"/>
    <w:rsid w:val="00880623"/>
    <w:rsid w:val="0088083F"/>
    <w:rsid w:val="00880FFC"/>
    <w:rsid w:val="00881B49"/>
    <w:rsid w:val="0088215D"/>
    <w:rsid w:val="00882335"/>
    <w:rsid w:val="00883DF1"/>
    <w:rsid w:val="00883E7F"/>
    <w:rsid w:val="008841CF"/>
    <w:rsid w:val="00885040"/>
    <w:rsid w:val="0088575F"/>
    <w:rsid w:val="00886AB9"/>
    <w:rsid w:val="00886E6A"/>
    <w:rsid w:val="00886FA7"/>
    <w:rsid w:val="0088787D"/>
    <w:rsid w:val="00887FD1"/>
    <w:rsid w:val="008903DC"/>
    <w:rsid w:val="00893DEC"/>
    <w:rsid w:val="00893E28"/>
    <w:rsid w:val="00894223"/>
    <w:rsid w:val="00895D26"/>
    <w:rsid w:val="00895E34"/>
    <w:rsid w:val="0089686D"/>
    <w:rsid w:val="008968DE"/>
    <w:rsid w:val="00896C00"/>
    <w:rsid w:val="008978ED"/>
    <w:rsid w:val="00897914"/>
    <w:rsid w:val="00897A18"/>
    <w:rsid w:val="008A00D3"/>
    <w:rsid w:val="008A0601"/>
    <w:rsid w:val="008A170A"/>
    <w:rsid w:val="008A34AE"/>
    <w:rsid w:val="008A3C95"/>
    <w:rsid w:val="008A4C99"/>
    <w:rsid w:val="008A50C5"/>
    <w:rsid w:val="008A53F2"/>
    <w:rsid w:val="008A69D0"/>
    <w:rsid w:val="008A6E2F"/>
    <w:rsid w:val="008A7847"/>
    <w:rsid w:val="008A798C"/>
    <w:rsid w:val="008B1546"/>
    <w:rsid w:val="008B1E27"/>
    <w:rsid w:val="008B39D6"/>
    <w:rsid w:val="008B422E"/>
    <w:rsid w:val="008B7FED"/>
    <w:rsid w:val="008C03C3"/>
    <w:rsid w:val="008C0BB5"/>
    <w:rsid w:val="008C212E"/>
    <w:rsid w:val="008C2FA2"/>
    <w:rsid w:val="008C3CF6"/>
    <w:rsid w:val="008C48A0"/>
    <w:rsid w:val="008C4CEA"/>
    <w:rsid w:val="008C512C"/>
    <w:rsid w:val="008C554A"/>
    <w:rsid w:val="008C7128"/>
    <w:rsid w:val="008C7C2E"/>
    <w:rsid w:val="008D001A"/>
    <w:rsid w:val="008D02CC"/>
    <w:rsid w:val="008D131A"/>
    <w:rsid w:val="008D1363"/>
    <w:rsid w:val="008D13C6"/>
    <w:rsid w:val="008D1649"/>
    <w:rsid w:val="008D1CC1"/>
    <w:rsid w:val="008D274E"/>
    <w:rsid w:val="008D2E40"/>
    <w:rsid w:val="008D2F5F"/>
    <w:rsid w:val="008D303E"/>
    <w:rsid w:val="008D389D"/>
    <w:rsid w:val="008D5305"/>
    <w:rsid w:val="008D53FF"/>
    <w:rsid w:val="008D592E"/>
    <w:rsid w:val="008D675D"/>
    <w:rsid w:val="008D6CC8"/>
    <w:rsid w:val="008D6D8F"/>
    <w:rsid w:val="008E0DD5"/>
    <w:rsid w:val="008E1EDF"/>
    <w:rsid w:val="008E2777"/>
    <w:rsid w:val="008E292F"/>
    <w:rsid w:val="008E2BD7"/>
    <w:rsid w:val="008E3194"/>
    <w:rsid w:val="008E3565"/>
    <w:rsid w:val="008E379C"/>
    <w:rsid w:val="008E396B"/>
    <w:rsid w:val="008E4493"/>
    <w:rsid w:val="008E4C93"/>
    <w:rsid w:val="008E5057"/>
    <w:rsid w:val="008E579D"/>
    <w:rsid w:val="008E584F"/>
    <w:rsid w:val="008E7305"/>
    <w:rsid w:val="008F0987"/>
    <w:rsid w:val="008F0F3B"/>
    <w:rsid w:val="008F137B"/>
    <w:rsid w:val="008F2B37"/>
    <w:rsid w:val="008F2FF6"/>
    <w:rsid w:val="008F3193"/>
    <w:rsid w:val="008F3534"/>
    <w:rsid w:val="008F630F"/>
    <w:rsid w:val="008F648A"/>
    <w:rsid w:val="008F7A1B"/>
    <w:rsid w:val="00900E88"/>
    <w:rsid w:val="00900F08"/>
    <w:rsid w:val="00902DBB"/>
    <w:rsid w:val="00903036"/>
    <w:rsid w:val="00903261"/>
    <w:rsid w:val="00903B6F"/>
    <w:rsid w:val="00903D8A"/>
    <w:rsid w:val="009044CC"/>
    <w:rsid w:val="00905B5E"/>
    <w:rsid w:val="00906682"/>
    <w:rsid w:val="00906A0A"/>
    <w:rsid w:val="0090757A"/>
    <w:rsid w:val="00911538"/>
    <w:rsid w:val="00912B76"/>
    <w:rsid w:val="00912CB5"/>
    <w:rsid w:val="0091310E"/>
    <w:rsid w:val="009137E7"/>
    <w:rsid w:val="009141C6"/>
    <w:rsid w:val="009145FE"/>
    <w:rsid w:val="00915BCD"/>
    <w:rsid w:val="00915FE7"/>
    <w:rsid w:val="009165E3"/>
    <w:rsid w:val="0091677B"/>
    <w:rsid w:val="00916843"/>
    <w:rsid w:val="00916CF8"/>
    <w:rsid w:val="009204B1"/>
    <w:rsid w:val="00920DC3"/>
    <w:rsid w:val="00922F26"/>
    <w:rsid w:val="0092337F"/>
    <w:rsid w:val="009245B8"/>
    <w:rsid w:val="009258A9"/>
    <w:rsid w:val="009264CE"/>
    <w:rsid w:val="00926CB8"/>
    <w:rsid w:val="00927D56"/>
    <w:rsid w:val="009312B9"/>
    <w:rsid w:val="00931E3D"/>
    <w:rsid w:val="00931F9E"/>
    <w:rsid w:val="00933363"/>
    <w:rsid w:val="009336FD"/>
    <w:rsid w:val="00934969"/>
    <w:rsid w:val="009349CC"/>
    <w:rsid w:val="00934EF4"/>
    <w:rsid w:val="00935361"/>
    <w:rsid w:val="009353EE"/>
    <w:rsid w:val="00935CB1"/>
    <w:rsid w:val="00935F3D"/>
    <w:rsid w:val="00936C22"/>
    <w:rsid w:val="009371A5"/>
    <w:rsid w:val="0093768F"/>
    <w:rsid w:val="00937755"/>
    <w:rsid w:val="00937F95"/>
    <w:rsid w:val="0094085B"/>
    <w:rsid w:val="00940D45"/>
    <w:rsid w:val="00942E78"/>
    <w:rsid w:val="00943121"/>
    <w:rsid w:val="00944393"/>
    <w:rsid w:val="00944589"/>
    <w:rsid w:val="0094474E"/>
    <w:rsid w:val="00944B21"/>
    <w:rsid w:val="00945E66"/>
    <w:rsid w:val="009465C7"/>
    <w:rsid w:val="00946698"/>
    <w:rsid w:val="009469EF"/>
    <w:rsid w:val="009471D1"/>
    <w:rsid w:val="009475C2"/>
    <w:rsid w:val="0094788D"/>
    <w:rsid w:val="009479D2"/>
    <w:rsid w:val="009501A0"/>
    <w:rsid w:val="00950303"/>
    <w:rsid w:val="00950692"/>
    <w:rsid w:val="009507E8"/>
    <w:rsid w:val="00950B53"/>
    <w:rsid w:val="00951E17"/>
    <w:rsid w:val="00951E29"/>
    <w:rsid w:val="00952819"/>
    <w:rsid w:val="00952AE2"/>
    <w:rsid w:val="00952B6C"/>
    <w:rsid w:val="00952CE8"/>
    <w:rsid w:val="00955B00"/>
    <w:rsid w:val="00956BF9"/>
    <w:rsid w:val="0095740F"/>
    <w:rsid w:val="0095797F"/>
    <w:rsid w:val="00957D96"/>
    <w:rsid w:val="00960164"/>
    <w:rsid w:val="009604EC"/>
    <w:rsid w:val="00961142"/>
    <w:rsid w:val="009619D9"/>
    <w:rsid w:val="00961B41"/>
    <w:rsid w:val="00962CC8"/>
    <w:rsid w:val="00963016"/>
    <w:rsid w:val="0096347E"/>
    <w:rsid w:val="00963BF3"/>
    <w:rsid w:val="00963CC3"/>
    <w:rsid w:val="00964B71"/>
    <w:rsid w:val="0096693D"/>
    <w:rsid w:val="00966F0C"/>
    <w:rsid w:val="009706A9"/>
    <w:rsid w:val="009709CE"/>
    <w:rsid w:val="0097304C"/>
    <w:rsid w:val="00973E87"/>
    <w:rsid w:val="0097451C"/>
    <w:rsid w:val="0097488E"/>
    <w:rsid w:val="009761B8"/>
    <w:rsid w:val="0097634C"/>
    <w:rsid w:val="00976D3A"/>
    <w:rsid w:val="0097722C"/>
    <w:rsid w:val="009773BF"/>
    <w:rsid w:val="009773CA"/>
    <w:rsid w:val="0097760B"/>
    <w:rsid w:val="0098061C"/>
    <w:rsid w:val="00980E1B"/>
    <w:rsid w:val="0098229C"/>
    <w:rsid w:val="009826EA"/>
    <w:rsid w:val="00982CFE"/>
    <w:rsid w:val="00982F65"/>
    <w:rsid w:val="00982FED"/>
    <w:rsid w:val="009849FE"/>
    <w:rsid w:val="009856AB"/>
    <w:rsid w:val="00986869"/>
    <w:rsid w:val="009872C1"/>
    <w:rsid w:val="00990F88"/>
    <w:rsid w:val="0099102A"/>
    <w:rsid w:val="00991B8E"/>
    <w:rsid w:val="009925F4"/>
    <w:rsid w:val="00993C7E"/>
    <w:rsid w:val="009954BA"/>
    <w:rsid w:val="00995785"/>
    <w:rsid w:val="00996408"/>
    <w:rsid w:val="00996847"/>
    <w:rsid w:val="009A063A"/>
    <w:rsid w:val="009A089B"/>
    <w:rsid w:val="009A0911"/>
    <w:rsid w:val="009A1043"/>
    <w:rsid w:val="009A2A15"/>
    <w:rsid w:val="009A3364"/>
    <w:rsid w:val="009A37CB"/>
    <w:rsid w:val="009A41E0"/>
    <w:rsid w:val="009A514D"/>
    <w:rsid w:val="009A532E"/>
    <w:rsid w:val="009A5F27"/>
    <w:rsid w:val="009B01AF"/>
    <w:rsid w:val="009B01B5"/>
    <w:rsid w:val="009B0E4F"/>
    <w:rsid w:val="009B156C"/>
    <w:rsid w:val="009B1A7D"/>
    <w:rsid w:val="009B212B"/>
    <w:rsid w:val="009B2690"/>
    <w:rsid w:val="009B4CBE"/>
    <w:rsid w:val="009B5BDD"/>
    <w:rsid w:val="009B5DE3"/>
    <w:rsid w:val="009B5FFB"/>
    <w:rsid w:val="009B6099"/>
    <w:rsid w:val="009B76E8"/>
    <w:rsid w:val="009B7FC7"/>
    <w:rsid w:val="009C0531"/>
    <w:rsid w:val="009C0DBA"/>
    <w:rsid w:val="009C0E49"/>
    <w:rsid w:val="009C0F66"/>
    <w:rsid w:val="009C0FBB"/>
    <w:rsid w:val="009C1E71"/>
    <w:rsid w:val="009C20D6"/>
    <w:rsid w:val="009C2144"/>
    <w:rsid w:val="009C237E"/>
    <w:rsid w:val="009C27E6"/>
    <w:rsid w:val="009C317F"/>
    <w:rsid w:val="009C3318"/>
    <w:rsid w:val="009C4AB2"/>
    <w:rsid w:val="009C4E84"/>
    <w:rsid w:val="009C50C0"/>
    <w:rsid w:val="009C555E"/>
    <w:rsid w:val="009C5591"/>
    <w:rsid w:val="009C56E2"/>
    <w:rsid w:val="009C66AB"/>
    <w:rsid w:val="009C7745"/>
    <w:rsid w:val="009C79A8"/>
    <w:rsid w:val="009C7DF6"/>
    <w:rsid w:val="009C7F54"/>
    <w:rsid w:val="009D07A8"/>
    <w:rsid w:val="009D1152"/>
    <w:rsid w:val="009D126A"/>
    <w:rsid w:val="009D1FBF"/>
    <w:rsid w:val="009D2D5C"/>
    <w:rsid w:val="009D3285"/>
    <w:rsid w:val="009D3468"/>
    <w:rsid w:val="009D471F"/>
    <w:rsid w:val="009D47F8"/>
    <w:rsid w:val="009D4B99"/>
    <w:rsid w:val="009D5553"/>
    <w:rsid w:val="009D5A0D"/>
    <w:rsid w:val="009D7C66"/>
    <w:rsid w:val="009E05D5"/>
    <w:rsid w:val="009E0AD3"/>
    <w:rsid w:val="009E0E85"/>
    <w:rsid w:val="009E1433"/>
    <w:rsid w:val="009E174B"/>
    <w:rsid w:val="009E1B99"/>
    <w:rsid w:val="009E2189"/>
    <w:rsid w:val="009E24F6"/>
    <w:rsid w:val="009E4B18"/>
    <w:rsid w:val="009E4F47"/>
    <w:rsid w:val="009E558E"/>
    <w:rsid w:val="009E62E8"/>
    <w:rsid w:val="009E6B5B"/>
    <w:rsid w:val="009E7403"/>
    <w:rsid w:val="009E774E"/>
    <w:rsid w:val="009E7D8A"/>
    <w:rsid w:val="009F01AD"/>
    <w:rsid w:val="009F07BD"/>
    <w:rsid w:val="009F11D4"/>
    <w:rsid w:val="009F13D8"/>
    <w:rsid w:val="009F1BAD"/>
    <w:rsid w:val="009F1BF6"/>
    <w:rsid w:val="009F40DB"/>
    <w:rsid w:val="009F502A"/>
    <w:rsid w:val="009F56A5"/>
    <w:rsid w:val="009F63B2"/>
    <w:rsid w:val="009F6517"/>
    <w:rsid w:val="009F6671"/>
    <w:rsid w:val="009F668C"/>
    <w:rsid w:val="009F6C84"/>
    <w:rsid w:val="009F77CA"/>
    <w:rsid w:val="00A00CA6"/>
    <w:rsid w:val="00A010C7"/>
    <w:rsid w:val="00A015AB"/>
    <w:rsid w:val="00A029D5"/>
    <w:rsid w:val="00A02C44"/>
    <w:rsid w:val="00A03192"/>
    <w:rsid w:val="00A03868"/>
    <w:rsid w:val="00A03BC5"/>
    <w:rsid w:val="00A047FF"/>
    <w:rsid w:val="00A0575A"/>
    <w:rsid w:val="00A05A2D"/>
    <w:rsid w:val="00A06335"/>
    <w:rsid w:val="00A10159"/>
    <w:rsid w:val="00A102E7"/>
    <w:rsid w:val="00A11945"/>
    <w:rsid w:val="00A11D1A"/>
    <w:rsid w:val="00A12A58"/>
    <w:rsid w:val="00A13916"/>
    <w:rsid w:val="00A13B7F"/>
    <w:rsid w:val="00A1411B"/>
    <w:rsid w:val="00A16509"/>
    <w:rsid w:val="00A2071B"/>
    <w:rsid w:val="00A210C3"/>
    <w:rsid w:val="00A21A54"/>
    <w:rsid w:val="00A22324"/>
    <w:rsid w:val="00A23294"/>
    <w:rsid w:val="00A233E3"/>
    <w:rsid w:val="00A24BFF"/>
    <w:rsid w:val="00A25A9C"/>
    <w:rsid w:val="00A26656"/>
    <w:rsid w:val="00A27848"/>
    <w:rsid w:val="00A32118"/>
    <w:rsid w:val="00A32698"/>
    <w:rsid w:val="00A32871"/>
    <w:rsid w:val="00A329B7"/>
    <w:rsid w:val="00A32C52"/>
    <w:rsid w:val="00A32D7E"/>
    <w:rsid w:val="00A330AA"/>
    <w:rsid w:val="00A330B5"/>
    <w:rsid w:val="00A34456"/>
    <w:rsid w:val="00A368B1"/>
    <w:rsid w:val="00A369FB"/>
    <w:rsid w:val="00A36A50"/>
    <w:rsid w:val="00A36E3F"/>
    <w:rsid w:val="00A374D5"/>
    <w:rsid w:val="00A37970"/>
    <w:rsid w:val="00A37D4B"/>
    <w:rsid w:val="00A403AC"/>
    <w:rsid w:val="00A41742"/>
    <w:rsid w:val="00A41F24"/>
    <w:rsid w:val="00A42902"/>
    <w:rsid w:val="00A42FFD"/>
    <w:rsid w:val="00A433B7"/>
    <w:rsid w:val="00A440E2"/>
    <w:rsid w:val="00A445F9"/>
    <w:rsid w:val="00A44F75"/>
    <w:rsid w:val="00A4506A"/>
    <w:rsid w:val="00A45D6F"/>
    <w:rsid w:val="00A466B5"/>
    <w:rsid w:val="00A473B6"/>
    <w:rsid w:val="00A475C9"/>
    <w:rsid w:val="00A479E8"/>
    <w:rsid w:val="00A505D5"/>
    <w:rsid w:val="00A51088"/>
    <w:rsid w:val="00A52D5F"/>
    <w:rsid w:val="00A54AE6"/>
    <w:rsid w:val="00A55397"/>
    <w:rsid w:val="00A576B9"/>
    <w:rsid w:val="00A5781E"/>
    <w:rsid w:val="00A607A9"/>
    <w:rsid w:val="00A609B8"/>
    <w:rsid w:val="00A610BE"/>
    <w:rsid w:val="00A6197C"/>
    <w:rsid w:val="00A61FED"/>
    <w:rsid w:val="00A648AE"/>
    <w:rsid w:val="00A64912"/>
    <w:rsid w:val="00A65CD8"/>
    <w:rsid w:val="00A6619B"/>
    <w:rsid w:val="00A664A6"/>
    <w:rsid w:val="00A66FD2"/>
    <w:rsid w:val="00A678C9"/>
    <w:rsid w:val="00A67B3E"/>
    <w:rsid w:val="00A67E4A"/>
    <w:rsid w:val="00A70F2F"/>
    <w:rsid w:val="00A72580"/>
    <w:rsid w:val="00A726C0"/>
    <w:rsid w:val="00A727A6"/>
    <w:rsid w:val="00A7303E"/>
    <w:rsid w:val="00A73AD3"/>
    <w:rsid w:val="00A73B52"/>
    <w:rsid w:val="00A73C73"/>
    <w:rsid w:val="00A74696"/>
    <w:rsid w:val="00A74D1C"/>
    <w:rsid w:val="00A754BC"/>
    <w:rsid w:val="00A75C3F"/>
    <w:rsid w:val="00A7637F"/>
    <w:rsid w:val="00A76F4F"/>
    <w:rsid w:val="00A778AF"/>
    <w:rsid w:val="00A77C83"/>
    <w:rsid w:val="00A80226"/>
    <w:rsid w:val="00A806FB"/>
    <w:rsid w:val="00A81997"/>
    <w:rsid w:val="00A81F27"/>
    <w:rsid w:val="00A820DA"/>
    <w:rsid w:val="00A830EE"/>
    <w:rsid w:val="00A8496E"/>
    <w:rsid w:val="00A84D25"/>
    <w:rsid w:val="00A85098"/>
    <w:rsid w:val="00A85D81"/>
    <w:rsid w:val="00A8601F"/>
    <w:rsid w:val="00A86AD7"/>
    <w:rsid w:val="00A86E81"/>
    <w:rsid w:val="00A8739E"/>
    <w:rsid w:val="00A87969"/>
    <w:rsid w:val="00A87BCD"/>
    <w:rsid w:val="00A90CB6"/>
    <w:rsid w:val="00A92A4C"/>
    <w:rsid w:val="00A92AC6"/>
    <w:rsid w:val="00A93332"/>
    <w:rsid w:val="00A93E6D"/>
    <w:rsid w:val="00A94B59"/>
    <w:rsid w:val="00A954DC"/>
    <w:rsid w:val="00A95FCB"/>
    <w:rsid w:val="00A9635C"/>
    <w:rsid w:val="00A967E3"/>
    <w:rsid w:val="00A96985"/>
    <w:rsid w:val="00A96AA7"/>
    <w:rsid w:val="00A96EAC"/>
    <w:rsid w:val="00A9744D"/>
    <w:rsid w:val="00A974D0"/>
    <w:rsid w:val="00A975E6"/>
    <w:rsid w:val="00A97B70"/>
    <w:rsid w:val="00AA0318"/>
    <w:rsid w:val="00AA21D9"/>
    <w:rsid w:val="00AA22F8"/>
    <w:rsid w:val="00AA3400"/>
    <w:rsid w:val="00AA44B5"/>
    <w:rsid w:val="00AA4AFB"/>
    <w:rsid w:val="00AA4DD3"/>
    <w:rsid w:val="00AA5053"/>
    <w:rsid w:val="00AA535F"/>
    <w:rsid w:val="00AA61A9"/>
    <w:rsid w:val="00AA6203"/>
    <w:rsid w:val="00AA6479"/>
    <w:rsid w:val="00AA7992"/>
    <w:rsid w:val="00AA7A3C"/>
    <w:rsid w:val="00AA7D8B"/>
    <w:rsid w:val="00AB004C"/>
    <w:rsid w:val="00AB011C"/>
    <w:rsid w:val="00AB12E5"/>
    <w:rsid w:val="00AB1372"/>
    <w:rsid w:val="00AB189D"/>
    <w:rsid w:val="00AB1C8A"/>
    <w:rsid w:val="00AB2329"/>
    <w:rsid w:val="00AB24F3"/>
    <w:rsid w:val="00AB2DB7"/>
    <w:rsid w:val="00AB3FC2"/>
    <w:rsid w:val="00AB503D"/>
    <w:rsid w:val="00AB52B4"/>
    <w:rsid w:val="00AB5A49"/>
    <w:rsid w:val="00AB627F"/>
    <w:rsid w:val="00AB67E1"/>
    <w:rsid w:val="00AB71C7"/>
    <w:rsid w:val="00AB7478"/>
    <w:rsid w:val="00AC0E1F"/>
    <w:rsid w:val="00AC0FC2"/>
    <w:rsid w:val="00AC1D58"/>
    <w:rsid w:val="00AC30A7"/>
    <w:rsid w:val="00AC4031"/>
    <w:rsid w:val="00AC42D1"/>
    <w:rsid w:val="00AC4794"/>
    <w:rsid w:val="00AC5691"/>
    <w:rsid w:val="00AC580D"/>
    <w:rsid w:val="00AC6461"/>
    <w:rsid w:val="00AC7623"/>
    <w:rsid w:val="00AC7739"/>
    <w:rsid w:val="00AC7B30"/>
    <w:rsid w:val="00AD0599"/>
    <w:rsid w:val="00AD0617"/>
    <w:rsid w:val="00AD16AD"/>
    <w:rsid w:val="00AD2B0B"/>
    <w:rsid w:val="00AD2D38"/>
    <w:rsid w:val="00AD31ED"/>
    <w:rsid w:val="00AD58A7"/>
    <w:rsid w:val="00AD61BE"/>
    <w:rsid w:val="00AD61EC"/>
    <w:rsid w:val="00AD6400"/>
    <w:rsid w:val="00AD6904"/>
    <w:rsid w:val="00AD7400"/>
    <w:rsid w:val="00AD7AAC"/>
    <w:rsid w:val="00AE0712"/>
    <w:rsid w:val="00AE0722"/>
    <w:rsid w:val="00AE0D76"/>
    <w:rsid w:val="00AE0F8F"/>
    <w:rsid w:val="00AE17A1"/>
    <w:rsid w:val="00AE1934"/>
    <w:rsid w:val="00AE30E4"/>
    <w:rsid w:val="00AE3586"/>
    <w:rsid w:val="00AE393A"/>
    <w:rsid w:val="00AE4008"/>
    <w:rsid w:val="00AE405D"/>
    <w:rsid w:val="00AE6865"/>
    <w:rsid w:val="00AE695B"/>
    <w:rsid w:val="00AF0699"/>
    <w:rsid w:val="00AF0FD3"/>
    <w:rsid w:val="00AF1475"/>
    <w:rsid w:val="00AF20DA"/>
    <w:rsid w:val="00AF2EA8"/>
    <w:rsid w:val="00AF3955"/>
    <w:rsid w:val="00AF39E2"/>
    <w:rsid w:val="00AF3A09"/>
    <w:rsid w:val="00AF4791"/>
    <w:rsid w:val="00AF6591"/>
    <w:rsid w:val="00AF6D9F"/>
    <w:rsid w:val="00AF7B2D"/>
    <w:rsid w:val="00AF7E13"/>
    <w:rsid w:val="00B002BE"/>
    <w:rsid w:val="00B0094E"/>
    <w:rsid w:val="00B00CF9"/>
    <w:rsid w:val="00B019A4"/>
    <w:rsid w:val="00B01D9F"/>
    <w:rsid w:val="00B025EB"/>
    <w:rsid w:val="00B025FD"/>
    <w:rsid w:val="00B0281A"/>
    <w:rsid w:val="00B02F3A"/>
    <w:rsid w:val="00B0436E"/>
    <w:rsid w:val="00B04C18"/>
    <w:rsid w:val="00B0518A"/>
    <w:rsid w:val="00B06824"/>
    <w:rsid w:val="00B068E7"/>
    <w:rsid w:val="00B0780F"/>
    <w:rsid w:val="00B07FC3"/>
    <w:rsid w:val="00B1084B"/>
    <w:rsid w:val="00B1136A"/>
    <w:rsid w:val="00B11FD1"/>
    <w:rsid w:val="00B12068"/>
    <w:rsid w:val="00B12CCC"/>
    <w:rsid w:val="00B13EF6"/>
    <w:rsid w:val="00B1426A"/>
    <w:rsid w:val="00B147B6"/>
    <w:rsid w:val="00B14B22"/>
    <w:rsid w:val="00B14C29"/>
    <w:rsid w:val="00B15E05"/>
    <w:rsid w:val="00B162A4"/>
    <w:rsid w:val="00B164D2"/>
    <w:rsid w:val="00B16A49"/>
    <w:rsid w:val="00B16D8C"/>
    <w:rsid w:val="00B17025"/>
    <w:rsid w:val="00B20564"/>
    <w:rsid w:val="00B22B4E"/>
    <w:rsid w:val="00B230D6"/>
    <w:rsid w:val="00B23C27"/>
    <w:rsid w:val="00B24392"/>
    <w:rsid w:val="00B24AFA"/>
    <w:rsid w:val="00B24ECA"/>
    <w:rsid w:val="00B25925"/>
    <w:rsid w:val="00B2611B"/>
    <w:rsid w:val="00B274DA"/>
    <w:rsid w:val="00B305E3"/>
    <w:rsid w:val="00B31498"/>
    <w:rsid w:val="00B326B0"/>
    <w:rsid w:val="00B32B18"/>
    <w:rsid w:val="00B32F9B"/>
    <w:rsid w:val="00B33DEE"/>
    <w:rsid w:val="00B34ABC"/>
    <w:rsid w:val="00B3510B"/>
    <w:rsid w:val="00B35318"/>
    <w:rsid w:val="00B35830"/>
    <w:rsid w:val="00B4043A"/>
    <w:rsid w:val="00B41004"/>
    <w:rsid w:val="00B411BA"/>
    <w:rsid w:val="00B422B8"/>
    <w:rsid w:val="00B424DE"/>
    <w:rsid w:val="00B42B35"/>
    <w:rsid w:val="00B43734"/>
    <w:rsid w:val="00B43856"/>
    <w:rsid w:val="00B44667"/>
    <w:rsid w:val="00B44CBE"/>
    <w:rsid w:val="00B44FE5"/>
    <w:rsid w:val="00B451F7"/>
    <w:rsid w:val="00B45A5C"/>
    <w:rsid w:val="00B45A8B"/>
    <w:rsid w:val="00B45C75"/>
    <w:rsid w:val="00B463EA"/>
    <w:rsid w:val="00B46C89"/>
    <w:rsid w:val="00B4797B"/>
    <w:rsid w:val="00B50235"/>
    <w:rsid w:val="00B50416"/>
    <w:rsid w:val="00B50BFA"/>
    <w:rsid w:val="00B51AD4"/>
    <w:rsid w:val="00B5261C"/>
    <w:rsid w:val="00B5338B"/>
    <w:rsid w:val="00B542A9"/>
    <w:rsid w:val="00B56166"/>
    <w:rsid w:val="00B569CB"/>
    <w:rsid w:val="00B56C41"/>
    <w:rsid w:val="00B57D24"/>
    <w:rsid w:val="00B57F6E"/>
    <w:rsid w:val="00B60476"/>
    <w:rsid w:val="00B61CF1"/>
    <w:rsid w:val="00B61D31"/>
    <w:rsid w:val="00B61E13"/>
    <w:rsid w:val="00B61EDD"/>
    <w:rsid w:val="00B6569A"/>
    <w:rsid w:val="00B65AD3"/>
    <w:rsid w:val="00B65B27"/>
    <w:rsid w:val="00B65FAF"/>
    <w:rsid w:val="00B676E7"/>
    <w:rsid w:val="00B70916"/>
    <w:rsid w:val="00B71A8E"/>
    <w:rsid w:val="00B7287F"/>
    <w:rsid w:val="00B72A3F"/>
    <w:rsid w:val="00B72AC0"/>
    <w:rsid w:val="00B72D05"/>
    <w:rsid w:val="00B73D79"/>
    <w:rsid w:val="00B75734"/>
    <w:rsid w:val="00B757C0"/>
    <w:rsid w:val="00B7585B"/>
    <w:rsid w:val="00B75AEB"/>
    <w:rsid w:val="00B778F4"/>
    <w:rsid w:val="00B8012D"/>
    <w:rsid w:val="00B80240"/>
    <w:rsid w:val="00B81F71"/>
    <w:rsid w:val="00B82116"/>
    <w:rsid w:val="00B822AE"/>
    <w:rsid w:val="00B835C4"/>
    <w:rsid w:val="00B838AA"/>
    <w:rsid w:val="00B84A59"/>
    <w:rsid w:val="00B84FF1"/>
    <w:rsid w:val="00B857D2"/>
    <w:rsid w:val="00B85F5D"/>
    <w:rsid w:val="00B862C3"/>
    <w:rsid w:val="00B86540"/>
    <w:rsid w:val="00B86650"/>
    <w:rsid w:val="00B87308"/>
    <w:rsid w:val="00B90232"/>
    <w:rsid w:val="00B9244E"/>
    <w:rsid w:val="00B937E0"/>
    <w:rsid w:val="00B94DCA"/>
    <w:rsid w:val="00B9546A"/>
    <w:rsid w:val="00B95943"/>
    <w:rsid w:val="00B95DF9"/>
    <w:rsid w:val="00B95E17"/>
    <w:rsid w:val="00B960F2"/>
    <w:rsid w:val="00B9759F"/>
    <w:rsid w:val="00B97EC6"/>
    <w:rsid w:val="00B97FA5"/>
    <w:rsid w:val="00BA014C"/>
    <w:rsid w:val="00BA1ED5"/>
    <w:rsid w:val="00BA293C"/>
    <w:rsid w:val="00BA2A62"/>
    <w:rsid w:val="00BA3311"/>
    <w:rsid w:val="00BA35F9"/>
    <w:rsid w:val="00BA3864"/>
    <w:rsid w:val="00BA4D4E"/>
    <w:rsid w:val="00BA50B3"/>
    <w:rsid w:val="00BA50CC"/>
    <w:rsid w:val="00BA64C3"/>
    <w:rsid w:val="00BA671A"/>
    <w:rsid w:val="00BA67F0"/>
    <w:rsid w:val="00BA6A99"/>
    <w:rsid w:val="00BB061D"/>
    <w:rsid w:val="00BB0706"/>
    <w:rsid w:val="00BB1C95"/>
    <w:rsid w:val="00BB1DAE"/>
    <w:rsid w:val="00BB1E25"/>
    <w:rsid w:val="00BB1F1A"/>
    <w:rsid w:val="00BB2205"/>
    <w:rsid w:val="00BB2831"/>
    <w:rsid w:val="00BB3A7A"/>
    <w:rsid w:val="00BB3D66"/>
    <w:rsid w:val="00BB3E3B"/>
    <w:rsid w:val="00BB41B9"/>
    <w:rsid w:val="00BB45B6"/>
    <w:rsid w:val="00BB5DDE"/>
    <w:rsid w:val="00BB5EA4"/>
    <w:rsid w:val="00BB66A2"/>
    <w:rsid w:val="00BB6A73"/>
    <w:rsid w:val="00BB7300"/>
    <w:rsid w:val="00BC160E"/>
    <w:rsid w:val="00BC16D1"/>
    <w:rsid w:val="00BC1E9C"/>
    <w:rsid w:val="00BC31A0"/>
    <w:rsid w:val="00BC352B"/>
    <w:rsid w:val="00BC3D81"/>
    <w:rsid w:val="00BC4509"/>
    <w:rsid w:val="00BC5289"/>
    <w:rsid w:val="00BC5869"/>
    <w:rsid w:val="00BC62CA"/>
    <w:rsid w:val="00BD08BF"/>
    <w:rsid w:val="00BD0B54"/>
    <w:rsid w:val="00BD24EC"/>
    <w:rsid w:val="00BD3257"/>
    <w:rsid w:val="00BD3E1A"/>
    <w:rsid w:val="00BD40D4"/>
    <w:rsid w:val="00BD4173"/>
    <w:rsid w:val="00BD4CCB"/>
    <w:rsid w:val="00BD622F"/>
    <w:rsid w:val="00BD632B"/>
    <w:rsid w:val="00BE228B"/>
    <w:rsid w:val="00BE2E0D"/>
    <w:rsid w:val="00BE30B5"/>
    <w:rsid w:val="00BE3F42"/>
    <w:rsid w:val="00BE4E75"/>
    <w:rsid w:val="00BE5B5B"/>
    <w:rsid w:val="00BE6570"/>
    <w:rsid w:val="00BE6FB3"/>
    <w:rsid w:val="00BE7065"/>
    <w:rsid w:val="00BE70BB"/>
    <w:rsid w:val="00BE73AB"/>
    <w:rsid w:val="00BE7A80"/>
    <w:rsid w:val="00BF11E7"/>
    <w:rsid w:val="00BF13D8"/>
    <w:rsid w:val="00BF1691"/>
    <w:rsid w:val="00BF285F"/>
    <w:rsid w:val="00BF2CDD"/>
    <w:rsid w:val="00BF3787"/>
    <w:rsid w:val="00BF3E00"/>
    <w:rsid w:val="00BF455F"/>
    <w:rsid w:val="00BF4802"/>
    <w:rsid w:val="00BF725B"/>
    <w:rsid w:val="00BF735F"/>
    <w:rsid w:val="00BF7E01"/>
    <w:rsid w:val="00BF7FD6"/>
    <w:rsid w:val="00C00700"/>
    <w:rsid w:val="00C02D31"/>
    <w:rsid w:val="00C03439"/>
    <w:rsid w:val="00C040B3"/>
    <w:rsid w:val="00C04A2F"/>
    <w:rsid w:val="00C04C6E"/>
    <w:rsid w:val="00C05271"/>
    <w:rsid w:val="00C0673F"/>
    <w:rsid w:val="00C10D29"/>
    <w:rsid w:val="00C1193F"/>
    <w:rsid w:val="00C1238A"/>
    <w:rsid w:val="00C12E99"/>
    <w:rsid w:val="00C134A3"/>
    <w:rsid w:val="00C13D72"/>
    <w:rsid w:val="00C14CB7"/>
    <w:rsid w:val="00C151DF"/>
    <w:rsid w:val="00C1524C"/>
    <w:rsid w:val="00C15C27"/>
    <w:rsid w:val="00C16879"/>
    <w:rsid w:val="00C16977"/>
    <w:rsid w:val="00C177DB"/>
    <w:rsid w:val="00C207E9"/>
    <w:rsid w:val="00C225B9"/>
    <w:rsid w:val="00C259DD"/>
    <w:rsid w:val="00C25C2B"/>
    <w:rsid w:val="00C265EB"/>
    <w:rsid w:val="00C26802"/>
    <w:rsid w:val="00C26BEF"/>
    <w:rsid w:val="00C26C50"/>
    <w:rsid w:val="00C276C6"/>
    <w:rsid w:val="00C277FC"/>
    <w:rsid w:val="00C27D13"/>
    <w:rsid w:val="00C27FE5"/>
    <w:rsid w:val="00C3027C"/>
    <w:rsid w:val="00C306A5"/>
    <w:rsid w:val="00C32027"/>
    <w:rsid w:val="00C32E9A"/>
    <w:rsid w:val="00C33E22"/>
    <w:rsid w:val="00C344E2"/>
    <w:rsid w:val="00C34D7A"/>
    <w:rsid w:val="00C354E5"/>
    <w:rsid w:val="00C35D6F"/>
    <w:rsid w:val="00C361E4"/>
    <w:rsid w:val="00C372CC"/>
    <w:rsid w:val="00C378DD"/>
    <w:rsid w:val="00C37A9D"/>
    <w:rsid w:val="00C408CA"/>
    <w:rsid w:val="00C40957"/>
    <w:rsid w:val="00C4155D"/>
    <w:rsid w:val="00C42465"/>
    <w:rsid w:val="00C426C7"/>
    <w:rsid w:val="00C43643"/>
    <w:rsid w:val="00C43CA0"/>
    <w:rsid w:val="00C457F2"/>
    <w:rsid w:val="00C45973"/>
    <w:rsid w:val="00C46E6B"/>
    <w:rsid w:val="00C46FC5"/>
    <w:rsid w:val="00C47218"/>
    <w:rsid w:val="00C47808"/>
    <w:rsid w:val="00C47E30"/>
    <w:rsid w:val="00C50775"/>
    <w:rsid w:val="00C516E9"/>
    <w:rsid w:val="00C51B78"/>
    <w:rsid w:val="00C51C0D"/>
    <w:rsid w:val="00C52C0A"/>
    <w:rsid w:val="00C531E1"/>
    <w:rsid w:val="00C53588"/>
    <w:rsid w:val="00C53B32"/>
    <w:rsid w:val="00C54C2F"/>
    <w:rsid w:val="00C54EE1"/>
    <w:rsid w:val="00C55AB2"/>
    <w:rsid w:val="00C57960"/>
    <w:rsid w:val="00C57CE6"/>
    <w:rsid w:val="00C60B37"/>
    <w:rsid w:val="00C61143"/>
    <w:rsid w:val="00C6157D"/>
    <w:rsid w:val="00C61833"/>
    <w:rsid w:val="00C61DA2"/>
    <w:rsid w:val="00C62394"/>
    <w:rsid w:val="00C646DB"/>
    <w:rsid w:val="00C6480D"/>
    <w:rsid w:val="00C64E4E"/>
    <w:rsid w:val="00C65315"/>
    <w:rsid w:val="00C65636"/>
    <w:rsid w:val="00C6778C"/>
    <w:rsid w:val="00C70201"/>
    <w:rsid w:val="00C702E9"/>
    <w:rsid w:val="00C70D7C"/>
    <w:rsid w:val="00C71376"/>
    <w:rsid w:val="00C718B4"/>
    <w:rsid w:val="00C71BAC"/>
    <w:rsid w:val="00C71FDD"/>
    <w:rsid w:val="00C7219F"/>
    <w:rsid w:val="00C739BC"/>
    <w:rsid w:val="00C74677"/>
    <w:rsid w:val="00C74D52"/>
    <w:rsid w:val="00C77295"/>
    <w:rsid w:val="00C77D63"/>
    <w:rsid w:val="00C80119"/>
    <w:rsid w:val="00C811DF"/>
    <w:rsid w:val="00C81370"/>
    <w:rsid w:val="00C82FAA"/>
    <w:rsid w:val="00C83304"/>
    <w:rsid w:val="00C83A6F"/>
    <w:rsid w:val="00C83C78"/>
    <w:rsid w:val="00C845BE"/>
    <w:rsid w:val="00C84A33"/>
    <w:rsid w:val="00C84D28"/>
    <w:rsid w:val="00C85367"/>
    <w:rsid w:val="00C85F1E"/>
    <w:rsid w:val="00C8759E"/>
    <w:rsid w:val="00C91F70"/>
    <w:rsid w:val="00C9217C"/>
    <w:rsid w:val="00C9234B"/>
    <w:rsid w:val="00C926C6"/>
    <w:rsid w:val="00C926D8"/>
    <w:rsid w:val="00C92977"/>
    <w:rsid w:val="00C93BE4"/>
    <w:rsid w:val="00C94430"/>
    <w:rsid w:val="00C94B01"/>
    <w:rsid w:val="00C953BD"/>
    <w:rsid w:val="00C9573A"/>
    <w:rsid w:val="00C9632F"/>
    <w:rsid w:val="00C966B7"/>
    <w:rsid w:val="00C9793E"/>
    <w:rsid w:val="00CA0DB4"/>
    <w:rsid w:val="00CA13AC"/>
    <w:rsid w:val="00CA13DC"/>
    <w:rsid w:val="00CA1C14"/>
    <w:rsid w:val="00CA1C76"/>
    <w:rsid w:val="00CA1F99"/>
    <w:rsid w:val="00CA201B"/>
    <w:rsid w:val="00CA299D"/>
    <w:rsid w:val="00CA2F17"/>
    <w:rsid w:val="00CA2FF6"/>
    <w:rsid w:val="00CA3486"/>
    <w:rsid w:val="00CA38BC"/>
    <w:rsid w:val="00CA3DD4"/>
    <w:rsid w:val="00CA5C4A"/>
    <w:rsid w:val="00CA7CE4"/>
    <w:rsid w:val="00CB0166"/>
    <w:rsid w:val="00CB03E9"/>
    <w:rsid w:val="00CB099F"/>
    <w:rsid w:val="00CB0C52"/>
    <w:rsid w:val="00CB246F"/>
    <w:rsid w:val="00CB2500"/>
    <w:rsid w:val="00CB2BB8"/>
    <w:rsid w:val="00CB3406"/>
    <w:rsid w:val="00CB34F6"/>
    <w:rsid w:val="00CB422F"/>
    <w:rsid w:val="00CB4D62"/>
    <w:rsid w:val="00CB5DD5"/>
    <w:rsid w:val="00CB6532"/>
    <w:rsid w:val="00CB67D5"/>
    <w:rsid w:val="00CB6905"/>
    <w:rsid w:val="00CC0AD7"/>
    <w:rsid w:val="00CC1B02"/>
    <w:rsid w:val="00CC264F"/>
    <w:rsid w:val="00CC2925"/>
    <w:rsid w:val="00CC2D64"/>
    <w:rsid w:val="00CC30FF"/>
    <w:rsid w:val="00CC434A"/>
    <w:rsid w:val="00CC4883"/>
    <w:rsid w:val="00CC574C"/>
    <w:rsid w:val="00CC5B49"/>
    <w:rsid w:val="00CC6031"/>
    <w:rsid w:val="00CC6605"/>
    <w:rsid w:val="00CD00ED"/>
    <w:rsid w:val="00CD0702"/>
    <w:rsid w:val="00CD15AA"/>
    <w:rsid w:val="00CD232C"/>
    <w:rsid w:val="00CD3B20"/>
    <w:rsid w:val="00CD4899"/>
    <w:rsid w:val="00CD48C8"/>
    <w:rsid w:val="00CD48E8"/>
    <w:rsid w:val="00CD5E70"/>
    <w:rsid w:val="00CD6DF9"/>
    <w:rsid w:val="00CD6E74"/>
    <w:rsid w:val="00CD6F69"/>
    <w:rsid w:val="00CD7343"/>
    <w:rsid w:val="00CD7397"/>
    <w:rsid w:val="00CD75C2"/>
    <w:rsid w:val="00CD7812"/>
    <w:rsid w:val="00CE04CC"/>
    <w:rsid w:val="00CE0A59"/>
    <w:rsid w:val="00CE113A"/>
    <w:rsid w:val="00CE214D"/>
    <w:rsid w:val="00CE29CE"/>
    <w:rsid w:val="00CE44E0"/>
    <w:rsid w:val="00CE54BE"/>
    <w:rsid w:val="00CE5703"/>
    <w:rsid w:val="00CE6DB0"/>
    <w:rsid w:val="00CF0ADD"/>
    <w:rsid w:val="00CF2F80"/>
    <w:rsid w:val="00CF303A"/>
    <w:rsid w:val="00CF469B"/>
    <w:rsid w:val="00CF508F"/>
    <w:rsid w:val="00CF7CD0"/>
    <w:rsid w:val="00D002E3"/>
    <w:rsid w:val="00D0064E"/>
    <w:rsid w:val="00D00661"/>
    <w:rsid w:val="00D00D7C"/>
    <w:rsid w:val="00D02E3F"/>
    <w:rsid w:val="00D03076"/>
    <w:rsid w:val="00D034AF"/>
    <w:rsid w:val="00D035F3"/>
    <w:rsid w:val="00D0362A"/>
    <w:rsid w:val="00D036DB"/>
    <w:rsid w:val="00D0402F"/>
    <w:rsid w:val="00D046F9"/>
    <w:rsid w:val="00D04F7E"/>
    <w:rsid w:val="00D0593C"/>
    <w:rsid w:val="00D0611B"/>
    <w:rsid w:val="00D06AE6"/>
    <w:rsid w:val="00D112CA"/>
    <w:rsid w:val="00D132A2"/>
    <w:rsid w:val="00D13FBB"/>
    <w:rsid w:val="00D142A4"/>
    <w:rsid w:val="00D150E0"/>
    <w:rsid w:val="00D151DA"/>
    <w:rsid w:val="00D15855"/>
    <w:rsid w:val="00D16FEF"/>
    <w:rsid w:val="00D17237"/>
    <w:rsid w:val="00D17DFA"/>
    <w:rsid w:val="00D2155F"/>
    <w:rsid w:val="00D220E2"/>
    <w:rsid w:val="00D224DE"/>
    <w:rsid w:val="00D2369D"/>
    <w:rsid w:val="00D2371A"/>
    <w:rsid w:val="00D23C05"/>
    <w:rsid w:val="00D245BA"/>
    <w:rsid w:val="00D246AD"/>
    <w:rsid w:val="00D250C9"/>
    <w:rsid w:val="00D25280"/>
    <w:rsid w:val="00D252E9"/>
    <w:rsid w:val="00D25CCF"/>
    <w:rsid w:val="00D30049"/>
    <w:rsid w:val="00D3033F"/>
    <w:rsid w:val="00D3038C"/>
    <w:rsid w:val="00D30548"/>
    <w:rsid w:val="00D306AE"/>
    <w:rsid w:val="00D308C5"/>
    <w:rsid w:val="00D31975"/>
    <w:rsid w:val="00D32835"/>
    <w:rsid w:val="00D32B7F"/>
    <w:rsid w:val="00D33089"/>
    <w:rsid w:val="00D35948"/>
    <w:rsid w:val="00D35FFA"/>
    <w:rsid w:val="00D360B9"/>
    <w:rsid w:val="00D36871"/>
    <w:rsid w:val="00D37983"/>
    <w:rsid w:val="00D37DE5"/>
    <w:rsid w:val="00D40123"/>
    <w:rsid w:val="00D408D9"/>
    <w:rsid w:val="00D40AFD"/>
    <w:rsid w:val="00D412A8"/>
    <w:rsid w:val="00D4148D"/>
    <w:rsid w:val="00D41727"/>
    <w:rsid w:val="00D41806"/>
    <w:rsid w:val="00D41AE4"/>
    <w:rsid w:val="00D421A8"/>
    <w:rsid w:val="00D42D36"/>
    <w:rsid w:val="00D4331E"/>
    <w:rsid w:val="00D433A0"/>
    <w:rsid w:val="00D4547F"/>
    <w:rsid w:val="00D46120"/>
    <w:rsid w:val="00D46E32"/>
    <w:rsid w:val="00D46F57"/>
    <w:rsid w:val="00D4792E"/>
    <w:rsid w:val="00D5082E"/>
    <w:rsid w:val="00D51236"/>
    <w:rsid w:val="00D52F75"/>
    <w:rsid w:val="00D52F77"/>
    <w:rsid w:val="00D53917"/>
    <w:rsid w:val="00D53921"/>
    <w:rsid w:val="00D53A89"/>
    <w:rsid w:val="00D53BB4"/>
    <w:rsid w:val="00D54EA3"/>
    <w:rsid w:val="00D5561B"/>
    <w:rsid w:val="00D5612D"/>
    <w:rsid w:val="00D564DC"/>
    <w:rsid w:val="00D565CA"/>
    <w:rsid w:val="00D5660F"/>
    <w:rsid w:val="00D57774"/>
    <w:rsid w:val="00D6039F"/>
    <w:rsid w:val="00D604F5"/>
    <w:rsid w:val="00D6109D"/>
    <w:rsid w:val="00D613CE"/>
    <w:rsid w:val="00D619C2"/>
    <w:rsid w:val="00D6336B"/>
    <w:rsid w:val="00D650C4"/>
    <w:rsid w:val="00D654A5"/>
    <w:rsid w:val="00D657E3"/>
    <w:rsid w:val="00D6583E"/>
    <w:rsid w:val="00D659C4"/>
    <w:rsid w:val="00D65F3F"/>
    <w:rsid w:val="00D67C56"/>
    <w:rsid w:val="00D705B9"/>
    <w:rsid w:val="00D70E69"/>
    <w:rsid w:val="00D7106E"/>
    <w:rsid w:val="00D71A4C"/>
    <w:rsid w:val="00D71A81"/>
    <w:rsid w:val="00D721B8"/>
    <w:rsid w:val="00D72A82"/>
    <w:rsid w:val="00D7369B"/>
    <w:rsid w:val="00D738B4"/>
    <w:rsid w:val="00D73A8C"/>
    <w:rsid w:val="00D74732"/>
    <w:rsid w:val="00D749B5"/>
    <w:rsid w:val="00D7530B"/>
    <w:rsid w:val="00D75316"/>
    <w:rsid w:val="00D76306"/>
    <w:rsid w:val="00D763C3"/>
    <w:rsid w:val="00D76915"/>
    <w:rsid w:val="00D76A4B"/>
    <w:rsid w:val="00D76BA4"/>
    <w:rsid w:val="00D8037E"/>
    <w:rsid w:val="00D80408"/>
    <w:rsid w:val="00D80DAB"/>
    <w:rsid w:val="00D80E00"/>
    <w:rsid w:val="00D81DC1"/>
    <w:rsid w:val="00D8302F"/>
    <w:rsid w:val="00D83269"/>
    <w:rsid w:val="00D83422"/>
    <w:rsid w:val="00D83FA3"/>
    <w:rsid w:val="00D844DF"/>
    <w:rsid w:val="00D8790F"/>
    <w:rsid w:val="00D9029B"/>
    <w:rsid w:val="00D922B9"/>
    <w:rsid w:val="00D926A2"/>
    <w:rsid w:val="00D926B3"/>
    <w:rsid w:val="00D92773"/>
    <w:rsid w:val="00D93BEC"/>
    <w:rsid w:val="00D93E0E"/>
    <w:rsid w:val="00D93E4D"/>
    <w:rsid w:val="00D942C1"/>
    <w:rsid w:val="00D9445B"/>
    <w:rsid w:val="00D94D4C"/>
    <w:rsid w:val="00D95BE7"/>
    <w:rsid w:val="00D95CF9"/>
    <w:rsid w:val="00D969EF"/>
    <w:rsid w:val="00D97800"/>
    <w:rsid w:val="00DA046B"/>
    <w:rsid w:val="00DA08A6"/>
    <w:rsid w:val="00DA0E82"/>
    <w:rsid w:val="00DA18C9"/>
    <w:rsid w:val="00DA1C90"/>
    <w:rsid w:val="00DA1E74"/>
    <w:rsid w:val="00DA1FCC"/>
    <w:rsid w:val="00DA3816"/>
    <w:rsid w:val="00DA3895"/>
    <w:rsid w:val="00DA405D"/>
    <w:rsid w:val="00DA490D"/>
    <w:rsid w:val="00DA4C14"/>
    <w:rsid w:val="00DA5F73"/>
    <w:rsid w:val="00DA6849"/>
    <w:rsid w:val="00DA7C94"/>
    <w:rsid w:val="00DB0562"/>
    <w:rsid w:val="00DB3333"/>
    <w:rsid w:val="00DB4B75"/>
    <w:rsid w:val="00DB4EAC"/>
    <w:rsid w:val="00DB5403"/>
    <w:rsid w:val="00DB5706"/>
    <w:rsid w:val="00DB633F"/>
    <w:rsid w:val="00DB6F38"/>
    <w:rsid w:val="00DB71C5"/>
    <w:rsid w:val="00DB7D10"/>
    <w:rsid w:val="00DC0302"/>
    <w:rsid w:val="00DC11A1"/>
    <w:rsid w:val="00DC2888"/>
    <w:rsid w:val="00DC2A0F"/>
    <w:rsid w:val="00DC2BB7"/>
    <w:rsid w:val="00DC3AE5"/>
    <w:rsid w:val="00DC405A"/>
    <w:rsid w:val="00DC44B0"/>
    <w:rsid w:val="00DC5667"/>
    <w:rsid w:val="00DD0562"/>
    <w:rsid w:val="00DD05F9"/>
    <w:rsid w:val="00DD0F19"/>
    <w:rsid w:val="00DD1842"/>
    <w:rsid w:val="00DD24C9"/>
    <w:rsid w:val="00DD2E16"/>
    <w:rsid w:val="00DD36FB"/>
    <w:rsid w:val="00DD3FA0"/>
    <w:rsid w:val="00DD4E7E"/>
    <w:rsid w:val="00DD501F"/>
    <w:rsid w:val="00DD51E0"/>
    <w:rsid w:val="00DD5427"/>
    <w:rsid w:val="00DD5561"/>
    <w:rsid w:val="00DD6DC0"/>
    <w:rsid w:val="00DE00DE"/>
    <w:rsid w:val="00DE202B"/>
    <w:rsid w:val="00DE2FE5"/>
    <w:rsid w:val="00DE3315"/>
    <w:rsid w:val="00DE37BD"/>
    <w:rsid w:val="00DE3AF9"/>
    <w:rsid w:val="00DE46AB"/>
    <w:rsid w:val="00DE5561"/>
    <w:rsid w:val="00DE6130"/>
    <w:rsid w:val="00DE6510"/>
    <w:rsid w:val="00DE71AE"/>
    <w:rsid w:val="00DE72C5"/>
    <w:rsid w:val="00DE7E4E"/>
    <w:rsid w:val="00DF015E"/>
    <w:rsid w:val="00DF0903"/>
    <w:rsid w:val="00DF0F49"/>
    <w:rsid w:val="00DF13E6"/>
    <w:rsid w:val="00DF17C6"/>
    <w:rsid w:val="00DF18CB"/>
    <w:rsid w:val="00DF1B33"/>
    <w:rsid w:val="00DF2188"/>
    <w:rsid w:val="00DF2DB1"/>
    <w:rsid w:val="00DF2ED9"/>
    <w:rsid w:val="00DF2F54"/>
    <w:rsid w:val="00DF2FBB"/>
    <w:rsid w:val="00DF36B8"/>
    <w:rsid w:val="00DF4053"/>
    <w:rsid w:val="00DF4422"/>
    <w:rsid w:val="00DF62E3"/>
    <w:rsid w:val="00DF657B"/>
    <w:rsid w:val="00DF68CE"/>
    <w:rsid w:val="00DF6EBB"/>
    <w:rsid w:val="00E00819"/>
    <w:rsid w:val="00E00948"/>
    <w:rsid w:val="00E0393E"/>
    <w:rsid w:val="00E03998"/>
    <w:rsid w:val="00E03C2A"/>
    <w:rsid w:val="00E04290"/>
    <w:rsid w:val="00E047E8"/>
    <w:rsid w:val="00E047F2"/>
    <w:rsid w:val="00E04B85"/>
    <w:rsid w:val="00E05D88"/>
    <w:rsid w:val="00E073CA"/>
    <w:rsid w:val="00E102EB"/>
    <w:rsid w:val="00E106AB"/>
    <w:rsid w:val="00E10844"/>
    <w:rsid w:val="00E10B78"/>
    <w:rsid w:val="00E10CC2"/>
    <w:rsid w:val="00E113FF"/>
    <w:rsid w:val="00E114F9"/>
    <w:rsid w:val="00E1280F"/>
    <w:rsid w:val="00E131A7"/>
    <w:rsid w:val="00E139C3"/>
    <w:rsid w:val="00E13B71"/>
    <w:rsid w:val="00E1427E"/>
    <w:rsid w:val="00E1561F"/>
    <w:rsid w:val="00E16073"/>
    <w:rsid w:val="00E16133"/>
    <w:rsid w:val="00E172E6"/>
    <w:rsid w:val="00E17823"/>
    <w:rsid w:val="00E17C28"/>
    <w:rsid w:val="00E22D22"/>
    <w:rsid w:val="00E238D6"/>
    <w:rsid w:val="00E2408B"/>
    <w:rsid w:val="00E256DE"/>
    <w:rsid w:val="00E25BD4"/>
    <w:rsid w:val="00E30639"/>
    <w:rsid w:val="00E32D28"/>
    <w:rsid w:val="00E32EBC"/>
    <w:rsid w:val="00E32EDD"/>
    <w:rsid w:val="00E3325D"/>
    <w:rsid w:val="00E33F0F"/>
    <w:rsid w:val="00E33F8D"/>
    <w:rsid w:val="00E34257"/>
    <w:rsid w:val="00E35A3D"/>
    <w:rsid w:val="00E35CEC"/>
    <w:rsid w:val="00E3775B"/>
    <w:rsid w:val="00E377D2"/>
    <w:rsid w:val="00E42A46"/>
    <w:rsid w:val="00E42B3C"/>
    <w:rsid w:val="00E4322B"/>
    <w:rsid w:val="00E4362D"/>
    <w:rsid w:val="00E4378F"/>
    <w:rsid w:val="00E43ACE"/>
    <w:rsid w:val="00E43F80"/>
    <w:rsid w:val="00E43F83"/>
    <w:rsid w:val="00E44714"/>
    <w:rsid w:val="00E44D19"/>
    <w:rsid w:val="00E44E6C"/>
    <w:rsid w:val="00E45567"/>
    <w:rsid w:val="00E4596E"/>
    <w:rsid w:val="00E46EFB"/>
    <w:rsid w:val="00E476EB"/>
    <w:rsid w:val="00E502E8"/>
    <w:rsid w:val="00E51126"/>
    <w:rsid w:val="00E511F6"/>
    <w:rsid w:val="00E514D4"/>
    <w:rsid w:val="00E52030"/>
    <w:rsid w:val="00E53374"/>
    <w:rsid w:val="00E53692"/>
    <w:rsid w:val="00E545B7"/>
    <w:rsid w:val="00E55081"/>
    <w:rsid w:val="00E561D8"/>
    <w:rsid w:val="00E578CF"/>
    <w:rsid w:val="00E6003F"/>
    <w:rsid w:val="00E6007E"/>
    <w:rsid w:val="00E60965"/>
    <w:rsid w:val="00E614D3"/>
    <w:rsid w:val="00E61AD6"/>
    <w:rsid w:val="00E6246D"/>
    <w:rsid w:val="00E62945"/>
    <w:rsid w:val="00E62B2C"/>
    <w:rsid w:val="00E63044"/>
    <w:rsid w:val="00E63C14"/>
    <w:rsid w:val="00E6465C"/>
    <w:rsid w:val="00E649A2"/>
    <w:rsid w:val="00E6778A"/>
    <w:rsid w:val="00E679BC"/>
    <w:rsid w:val="00E67A75"/>
    <w:rsid w:val="00E70325"/>
    <w:rsid w:val="00E706C3"/>
    <w:rsid w:val="00E7169E"/>
    <w:rsid w:val="00E71F64"/>
    <w:rsid w:val="00E7216E"/>
    <w:rsid w:val="00E743BC"/>
    <w:rsid w:val="00E74E76"/>
    <w:rsid w:val="00E75D95"/>
    <w:rsid w:val="00E75F29"/>
    <w:rsid w:val="00E772A8"/>
    <w:rsid w:val="00E7796A"/>
    <w:rsid w:val="00E80EE1"/>
    <w:rsid w:val="00E81B39"/>
    <w:rsid w:val="00E8421E"/>
    <w:rsid w:val="00E85236"/>
    <w:rsid w:val="00E872B5"/>
    <w:rsid w:val="00E87CF2"/>
    <w:rsid w:val="00E9035E"/>
    <w:rsid w:val="00E90634"/>
    <w:rsid w:val="00E90CF0"/>
    <w:rsid w:val="00E91C4B"/>
    <w:rsid w:val="00E93187"/>
    <w:rsid w:val="00E93382"/>
    <w:rsid w:val="00E947D0"/>
    <w:rsid w:val="00E94B05"/>
    <w:rsid w:val="00E94C94"/>
    <w:rsid w:val="00E95A12"/>
    <w:rsid w:val="00E96127"/>
    <w:rsid w:val="00E97582"/>
    <w:rsid w:val="00E978D1"/>
    <w:rsid w:val="00E97AD2"/>
    <w:rsid w:val="00EA01F8"/>
    <w:rsid w:val="00EA0848"/>
    <w:rsid w:val="00EA17BD"/>
    <w:rsid w:val="00EA3155"/>
    <w:rsid w:val="00EA31D1"/>
    <w:rsid w:val="00EA4D30"/>
    <w:rsid w:val="00EA53D0"/>
    <w:rsid w:val="00EA54AF"/>
    <w:rsid w:val="00EA57EE"/>
    <w:rsid w:val="00EA69E7"/>
    <w:rsid w:val="00EA7215"/>
    <w:rsid w:val="00EA7EB8"/>
    <w:rsid w:val="00EB0803"/>
    <w:rsid w:val="00EB0F36"/>
    <w:rsid w:val="00EB12D2"/>
    <w:rsid w:val="00EB2617"/>
    <w:rsid w:val="00EB2A7B"/>
    <w:rsid w:val="00EB3D2D"/>
    <w:rsid w:val="00EB42DB"/>
    <w:rsid w:val="00EB4329"/>
    <w:rsid w:val="00EB5487"/>
    <w:rsid w:val="00EB5EA6"/>
    <w:rsid w:val="00EB63C4"/>
    <w:rsid w:val="00EB6B13"/>
    <w:rsid w:val="00EC0498"/>
    <w:rsid w:val="00EC0D0D"/>
    <w:rsid w:val="00EC1673"/>
    <w:rsid w:val="00EC2818"/>
    <w:rsid w:val="00EC3830"/>
    <w:rsid w:val="00EC4B78"/>
    <w:rsid w:val="00EC4CEE"/>
    <w:rsid w:val="00EC53CC"/>
    <w:rsid w:val="00EC6B37"/>
    <w:rsid w:val="00EC7090"/>
    <w:rsid w:val="00EC71FC"/>
    <w:rsid w:val="00ED05E4"/>
    <w:rsid w:val="00ED0896"/>
    <w:rsid w:val="00ED23CB"/>
    <w:rsid w:val="00ED4552"/>
    <w:rsid w:val="00ED4A34"/>
    <w:rsid w:val="00ED4E89"/>
    <w:rsid w:val="00ED4F2D"/>
    <w:rsid w:val="00ED5975"/>
    <w:rsid w:val="00ED626A"/>
    <w:rsid w:val="00ED7136"/>
    <w:rsid w:val="00EE0ECB"/>
    <w:rsid w:val="00EE19B0"/>
    <w:rsid w:val="00EE50E4"/>
    <w:rsid w:val="00EE68E1"/>
    <w:rsid w:val="00EE7793"/>
    <w:rsid w:val="00EE7B52"/>
    <w:rsid w:val="00EF0AD5"/>
    <w:rsid w:val="00EF0C95"/>
    <w:rsid w:val="00EF450C"/>
    <w:rsid w:val="00EF4D66"/>
    <w:rsid w:val="00EF5231"/>
    <w:rsid w:val="00EF6188"/>
    <w:rsid w:val="00EF642D"/>
    <w:rsid w:val="00EF68E0"/>
    <w:rsid w:val="00EF6939"/>
    <w:rsid w:val="00EF695F"/>
    <w:rsid w:val="00EF7FCD"/>
    <w:rsid w:val="00F00709"/>
    <w:rsid w:val="00F0116D"/>
    <w:rsid w:val="00F018C8"/>
    <w:rsid w:val="00F01FC1"/>
    <w:rsid w:val="00F02A7F"/>
    <w:rsid w:val="00F02F2D"/>
    <w:rsid w:val="00F05050"/>
    <w:rsid w:val="00F06246"/>
    <w:rsid w:val="00F0721F"/>
    <w:rsid w:val="00F10172"/>
    <w:rsid w:val="00F10682"/>
    <w:rsid w:val="00F108C3"/>
    <w:rsid w:val="00F10DFE"/>
    <w:rsid w:val="00F10E90"/>
    <w:rsid w:val="00F11B69"/>
    <w:rsid w:val="00F12A8B"/>
    <w:rsid w:val="00F1340A"/>
    <w:rsid w:val="00F1354C"/>
    <w:rsid w:val="00F13FBB"/>
    <w:rsid w:val="00F14173"/>
    <w:rsid w:val="00F14FB0"/>
    <w:rsid w:val="00F15618"/>
    <w:rsid w:val="00F15A32"/>
    <w:rsid w:val="00F1766C"/>
    <w:rsid w:val="00F178CF"/>
    <w:rsid w:val="00F20D95"/>
    <w:rsid w:val="00F21D19"/>
    <w:rsid w:val="00F21DF4"/>
    <w:rsid w:val="00F2299E"/>
    <w:rsid w:val="00F23083"/>
    <w:rsid w:val="00F238B5"/>
    <w:rsid w:val="00F24C03"/>
    <w:rsid w:val="00F2521F"/>
    <w:rsid w:val="00F255B0"/>
    <w:rsid w:val="00F26393"/>
    <w:rsid w:val="00F26FBD"/>
    <w:rsid w:val="00F27CFF"/>
    <w:rsid w:val="00F305D1"/>
    <w:rsid w:val="00F306D7"/>
    <w:rsid w:val="00F30D74"/>
    <w:rsid w:val="00F3128A"/>
    <w:rsid w:val="00F31513"/>
    <w:rsid w:val="00F315BD"/>
    <w:rsid w:val="00F3194B"/>
    <w:rsid w:val="00F323F2"/>
    <w:rsid w:val="00F32BEA"/>
    <w:rsid w:val="00F32D1B"/>
    <w:rsid w:val="00F33B4C"/>
    <w:rsid w:val="00F3407E"/>
    <w:rsid w:val="00F34151"/>
    <w:rsid w:val="00F3416F"/>
    <w:rsid w:val="00F34251"/>
    <w:rsid w:val="00F343D5"/>
    <w:rsid w:val="00F345A5"/>
    <w:rsid w:val="00F34D6B"/>
    <w:rsid w:val="00F34FF9"/>
    <w:rsid w:val="00F35629"/>
    <w:rsid w:val="00F3725F"/>
    <w:rsid w:val="00F409CD"/>
    <w:rsid w:val="00F41718"/>
    <w:rsid w:val="00F4172F"/>
    <w:rsid w:val="00F41798"/>
    <w:rsid w:val="00F429FA"/>
    <w:rsid w:val="00F43150"/>
    <w:rsid w:val="00F44B87"/>
    <w:rsid w:val="00F45554"/>
    <w:rsid w:val="00F45894"/>
    <w:rsid w:val="00F46776"/>
    <w:rsid w:val="00F46A7C"/>
    <w:rsid w:val="00F46E3D"/>
    <w:rsid w:val="00F4753C"/>
    <w:rsid w:val="00F476D2"/>
    <w:rsid w:val="00F50961"/>
    <w:rsid w:val="00F51450"/>
    <w:rsid w:val="00F51CAE"/>
    <w:rsid w:val="00F523F9"/>
    <w:rsid w:val="00F541C9"/>
    <w:rsid w:val="00F541DE"/>
    <w:rsid w:val="00F54268"/>
    <w:rsid w:val="00F54606"/>
    <w:rsid w:val="00F54EB1"/>
    <w:rsid w:val="00F54F3F"/>
    <w:rsid w:val="00F571A1"/>
    <w:rsid w:val="00F61548"/>
    <w:rsid w:val="00F61BAA"/>
    <w:rsid w:val="00F622AA"/>
    <w:rsid w:val="00F626BE"/>
    <w:rsid w:val="00F62891"/>
    <w:rsid w:val="00F62975"/>
    <w:rsid w:val="00F63060"/>
    <w:rsid w:val="00F63987"/>
    <w:rsid w:val="00F659B4"/>
    <w:rsid w:val="00F65C1B"/>
    <w:rsid w:val="00F662EE"/>
    <w:rsid w:val="00F67183"/>
    <w:rsid w:val="00F67E4E"/>
    <w:rsid w:val="00F712B7"/>
    <w:rsid w:val="00F71691"/>
    <w:rsid w:val="00F719D6"/>
    <w:rsid w:val="00F7210D"/>
    <w:rsid w:val="00F738A7"/>
    <w:rsid w:val="00F74C48"/>
    <w:rsid w:val="00F7506F"/>
    <w:rsid w:val="00F75A10"/>
    <w:rsid w:val="00F76550"/>
    <w:rsid w:val="00F76F86"/>
    <w:rsid w:val="00F77751"/>
    <w:rsid w:val="00F77AE0"/>
    <w:rsid w:val="00F77C13"/>
    <w:rsid w:val="00F804FB"/>
    <w:rsid w:val="00F816C7"/>
    <w:rsid w:val="00F820E7"/>
    <w:rsid w:val="00F82757"/>
    <w:rsid w:val="00F834A4"/>
    <w:rsid w:val="00F83698"/>
    <w:rsid w:val="00F85178"/>
    <w:rsid w:val="00F85DFD"/>
    <w:rsid w:val="00F85F34"/>
    <w:rsid w:val="00F8614F"/>
    <w:rsid w:val="00F86B99"/>
    <w:rsid w:val="00F86F50"/>
    <w:rsid w:val="00F86FB1"/>
    <w:rsid w:val="00F90319"/>
    <w:rsid w:val="00F90DAD"/>
    <w:rsid w:val="00F9121B"/>
    <w:rsid w:val="00F91546"/>
    <w:rsid w:val="00F92DB5"/>
    <w:rsid w:val="00F92F34"/>
    <w:rsid w:val="00F93049"/>
    <w:rsid w:val="00F93B25"/>
    <w:rsid w:val="00F951FD"/>
    <w:rsid w:val="00F95455"/>
    <w:rsid w:val="00F95DF6"/>
    <w:rsid w:val="00F95EAD"/>
    <w:rsid w:val="00F97047"/>
    <w:rsid w:val="00F97059"/>
    <w:rsid w:val="00F97357"/>
    <w:rsid w:val="00F976E8"/>
    <w:rsid w:val="00F97D79"/>
    <w:rsid w:val="00FA07FA"/>
    <w:rsid w:val="00FA24BC"/>
    <w:rsid w:val="00FA28DC"/>
    <w:rsid w:val="00FA2A7C"/>
    <w:rsid w:val="00FA4BA6"/>
    <w:rsid w:val="00FA4FA3"/>
    <w:rsid w:val="00FA4FEC"/>
    <w:rsid w:val="00FA623B"/>
    <w:rsid w:val="00FA6A92"/>
    <w:rsid w:val="00FA7170"/>
    <w:rsid w:val="00FA7419"/>
    <w:rsid w:val="00FA76F6"/>
    <w:rsid w:val="00FB0BD6"/>
    <w:rsid w:val="00FB1285"/>
    <w:rsid w:val="00FB1908"/>
    <w:rsid w:val="00FB2736"/>
    <w:rsid w:val="00FB27A1"/>
    <w:rsid w:val="00FB2E61"/>
    <w:rsid w:val="00FB3290"/>
    <w:rsid w:val="00FB5178"/>
    <w:rsid w:val="00FB558C"/>
    <w:rsid w:val="00FB62F8"/>
    <w:rsid w:val="00FB6325"/>
    <w:rsid w:val="00FB64A5"/>
    <w:rsid w:val="00FB77B6"/>
    <w:rsid w:val="00FB7FCA"/>
    <w:rsid w:val="00FC06A8"/>
    <w:rsid w:val="00FC178B"/>
    <w:rsid w:val="00FC1AF7"/>
    <w:rsid w:val="00FC1C82"/>
    <w:rsid w:val="00FC3746"/>
    <w:rsid w:val="00FC37DE"/>
    <w:rsid w:val="00FC484A"/>
    <w:rsid w:val="00FC6416"/>
    <w:rsid w:val="00FC6E6F"/>
    <w:rsid w:val="00FC7DEA"/>
    <w:rsid w:val="00FD162F"/>
    <w:rsid w:val="00FD28BF"/>
    <w:rsid w:val="00FD2930"/>
    <w:rsid w:val="00FD2DBA"/>
    <w:rsid w:val="00FD4C9C"/>
    <w:rsid w:val="00FD4CEE"/>
    <w:rsid w:val="00FD4D61"/>
    <w:rsid w:val="00FD50F9"/>
    <w:rsid w:val="00FD61FA"/>
    <w:rsid w:val="00FD6977"/>
    <w:rsid w:val="00FD6E26"/>
    <w:rsid w:val="00FE0C38"/>
    <w:rsid w:val="00FE12DF"/>
    <w:rsid w:val="00FE2258"/>
    <w:rsid w:val="00FE24BD"/>
    <w:rsid w:val="00FE3DDC"/>
    <w:rsid w:val="00FE4083"/>
    <w:rsid w:val="00FE44D9"/>
    <w:rsid w:val="00FE4F77"/>
    <w:rsid w:val="00FE592E"/>
    <w:rsid w:val="00FE6C40"/>
    <w:rsid w:val="00FF00EA"/>
    <w:rsid w:val="00FF0907"/>
    <w:rsid w:val="00FF0D85"/>
    <w:rsid w:val="00FF19DC"/>
    <w:rsid w:val="00FF2C68"/>
    <w:rsid w:val="00FF33CA"/>
    <w:rsid w:val="00FF3640"/>
    <w:rsid w:val="00FF409E"/>
    <w:rsid w:val="00FF4A6E"/>
    <w:rsid w:val="00FF507C"/>
    <w:rsid w:val="00FF513A"/>
    <w:rsid w:val="00FF5252"/>
    <w:rsid w:val="00FF5687"/>
    <w:rsid w:val="00FF6DE2"/>
    <w:rsid w:val="00FF6E48"/>
    <w:rsid w:val="00FF6F28"/>
    <w:rsid w:val="00FF70C5"/>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red,#d86916"/>
    </o:shapedefaults>
    <o:shapelayout v:ext="edit">
      <o:idmap v:ext="edit" data="1"/>
    </o:shapelayout>
  </w:shapeDefaults>
  <w:doNotEmbedSmartTags/>
  <w:decimalSymbol w:val="."/>
  <w:listSeparator w:val=","/>
  <w14:docId w14:val="0F752A76"/>
  <w15:docId w15:val="{1EF8F6CB-1375-4E5E-90D7-56772518B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맑은 고딕" w:hAnsi="Times New Roman" w:cs="Times New Roman"/>
        <w:lang w:val="en-US" w:eastAsia="ko-K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A32C52"/>
    <w:pPr>
      <w:widowControl w:val="0"/>
      <w:suppressAutoHyphens/>
      <w:overflowPunct w:val="0"/>
      <w:autoSpaceDE w:val="0"/>
      <w:spacing w:line="240" w:lineRule="atLeast"/>
      <w:textAlignment w:val="baseline"/>
    </w:pPr>
    <w:rPr>
      <w:rFonts w:eastAsia="바탕"/>
      <w:lang w:eastAsia="ar-SA"/>
    </w:rPr>
  </w:style>
  <w:style w:type="paragraph" w:styleId="1">
    <w:name w:val="heading 1"/>
    <w:basedOn w:val="a0"/>
    <w:next w:val="a0"/>
    <w:link w:val="1Char"/>
    <w:qFormat/>
    <w:rsid w:val="006525AD"/>
    <w:pPr>
      <w:keepNext/>
      <w:numPr>
        <w:numId w:val="1"/>
      </w:numPr>
      <w:spacing w:before="120" w:after="60"/>
      <w:outlineLvl w:val="0"/>
    </w:pPr>
    <w:rPr>
      <w:rFonts w:ascii="Arial" w:eastAsia="맑은 고딕" w:hAnsi="Arial"/>
      <w:b/>
      <w:sz w:val="28"/>
    </w:rPr>
  </w:style>
  <w:style w:type="paragraph" w:styleId="2">
    <w:name w:val="heading 2"/>
    <w:basedOn w:val="1"/>
    <w:next w:val="a0"/>
    <w:link w:val="2Char"/>
    <w:qFormat/>
    <w:rsid w:val="003569E5"/>
    <w:pPr>
      <w:numPr>
        <w:ilvl w:val="1"/>
      </w:numPr>
      <w:ind w:left="720"/>
      <w:outlineLvl w:val="1"/>
    </w:pPr>
    <w:rPr>
      <w:rFonts w:eastAsiaTheme="minorEastAsia"/>
      <w:sz w:val="24"/>
    </w:rPr>
  </w:style>
  <w:style w:type="paragraph" w:styleId="3">
    <w:name w:val="heading 3"/>
    <w:basedOn w:val="1"/>
    <w:next w:val="a0"/>
    <w:qFormat/>
    <w:rsid w:val="0033747F"/>
    <w:pPr>
      <w:numPr>
        <w:ilvl w:val="2"/>
      </w:numPr>
      <w:outlineLvl w:val="2"/>
    </w:pPr>
    <w:rPr>
      <w:b w:val="0"/>
      <w:i/>
      <w:sz w:val="24"/>
    </w:rPr>
  </w:style>
  <w:style w:type="paragraph" w:styleId="4">
    <w:name w:val="heading 4"/>
    <w:basedOn w:val="3"/>
    <w:next w:val="a0"/>
    <w:qFormat/>
    <w:rsid w:val="002A171C"/>
    <w:pPr>
      <w:numPr>
        <w:ilvl w:val="3"/>
      </w:numPr>
      <w:outlineLvl w:val="3"/>
    </w:pPr>
    <w:rPr>
      <w:sz w:val="22"/>
    </w:rPr>
  </w:style>
  <w:style w:type="paragraph" w:styleId="5">
    <w:name w:val="heading 5"/>
    <w:basedOn w:val="a0"/>
    <w:next w:val="a0"/>
    <w:qFormat/>
    <w:rsid w:val="002A171C"/>
    <w:pPr>
      <w:numPr>
        <w:ilvl w:val="4"/>
        <w:numId w:val="1"/>
      </w:numPr>
      <w:spacing w:before="240" w:after="60"/>
      <w:outlineLvl w:val="4"/>
    </w:pPr>
    <w:rPr>
      <w:rFonts w:eastAsia="맑은 고딕"/>
      <w:sz w:val="22"/>
    </w:rPr>
  </w:style>
  <w:style w:type="paragraph" w:styleId="6">
    <w:name w:val="heading 6"/>
    <w:basedOn w:val="a0"/>
    <w:next w:val="a0"/>
    <w:qFormat/>
    <w:rsid w:val="003544BE"/>
    <w:pPr>
      <w:numPr>
        <w:ilvl w:val="5"/>
        <w:numId w:val="1"/>
      </w:numPr>
      <w:spacing w:before="240" w:after="60"/>
      <w:outlineLvl w:val="5"/>
    </w:pPr>
    <w:rPr>
      <w:i/>
      <w:sz w:val="22"/>
    </w:rPr>
  </w:style>
  <w:style w:type="paragraph" w:styleId="7">
    <w:name w:val="heading 7"/>
    <w:basedOn w:val="a0"/>
    <w:next w:val="a0"/>
    <w:qFormat/>
    <w:rsid w:val="003544BE"/>
    <w:pPr>
      <w:numPr>
        <w:ilvl w:val="6"/>
        <w:numId w:val="1"/>
      </w:numPr>
      <w:spacing w:before="240" w:after="60"/>
      <w:outlineLvl w:val="6"/>
    </w:pPr>
  </w:style>
  <w:style w:type="paragraph" w:styleId="8">
    <w:name w:val="heading 8"/>
    <w:basedOn w:val="a0"/>
    <w:next w:val="a0"/>
    <w:qFormat/>
    <w:rsid w:val="003544BE"/>
    <w:pPr>
      <w:numPr>
        <w:ilvl w:val="7"/>
        <w:numId w:val="1"/>
      </w:numPr>
      <w:spacing w:before="240" w:after="60"/>
      <w:outlineLvl w:val="7"/>
    </w:pPr>
    <w:rPr>
      <w:i/>
    </w:rPr>
  </w:style>
  <w:style w:type="paragraph" w:styleId="9">
    <w:name w:val="heading 9"/>
    <w:basedOn w:val="a0"/>
    <w:next w:val="a0"/>
    <w:qFormat/>
    <w:rsid w:val="003544BE"/>
    <w:pPr>
      <w:numPr>
        <w:ilvl w:val="8"/>
        <w:numId w:val="1"/>
      </w:numPr>
      <w:spacing w:before="240" w:after="60"/>
      <w:outlineLvl w:val="8"/>
    </w:pPr>
    <w:rPr>
      <w:b/>
      <w:i/>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2z0">
    <w:name w:val="WW8Num2z0"/>
    <w:rsid w:val="003544BE"/>
    <w:rPr>
      <w:rFonts w:ascii="Symbol" w:hAnsi="Symbol"/>
    </w:rPr>
  </w:style>
  <w:style w:type="character" w:customStyle="1" w:styleId="WW8Num3z0">
    <w:name w:val="WW8Num3z0"/>
    <w:rsid w:val="003544BE"/>
    <w:rPr>
      <w:rFonts w:ascii="Symbol" w:hAnsi="Symbol"/>
    </w:rPr>
  </w:style>
  <w:style w:type="character" w:customStyle="1" w:styleId="Absatz-Standardschriftart">
    <w:name w:val="Absatz-Standardschriftart"/>
    <w:rsid w:val="003544BE"/>
  </w:style>
  <w:style w:type="character" w:customStyle="1" w:styleId="WW-Absatz-Standardschriftart">
    <w:name w:val="WW-Absatz-Standardschriftart"/>
    <w:rsid w:val="003544BE"/>
  </w:style>
  <w:style w:type="character" w:customStyle="1" w:styleId="WW-Absatz-Standardschriftart1">
    <w:name w:val="WW-Absatz-Standardschriftart1"/>
    <w:rsid w:val="003544BE"/>
  </w:style>
  <w:style w:type="character" w:customStyle="1" w:styleId="WW-Absatz-Standardschriftart11">
    <w:name w:val="WW-Absatz-Standardschriftart11"/>
    <w:rsid w:val="003544BE"/>
  </w:style>
  <w:style w:type="character" w:customStyle="1" w:styleId="WW-Absatz-Standardschriftart111">
    <w:name w:val="WW-Absatz-Standardschriftart111"/>
    <w:rsid w:val="003544BE"/>
  </w:style>
  <w:style w:type="character" w:customStyle="1" w:styleId="WW8Num6z0">
    <w:name w:val="WW8Num6z0"/>
    <w:rsid w:val="003544BE"/>
    <w:rPr>
      <w:rFonts w:ascii="Symbol" w:hAnsi="Symbol"/>
    </w:rPr>
  </w:style>
  <w:style w:type="character" w:customStyle="1" w:styleId="WW8Num15z0">
    <w:name w:val="WW8Num15z0"/>
    <w:rsid w:val="003544BE"/>
    <w:rPr>
      <w:rFonts w:ascii="Symbol" w:hAnsi="Symbol"/>
    </w:rPr>
  </w:style>
  <w:style w:type="character" w:customStyle="1" w:styleId="WW8Num15z1">
    <w:name w:val="WW8Num15z1"/>
    <w:rsid w:val="003544BE"/>
    <w:rPr>
      <w:rFonts w:ascii="Wingdings" w:hAnsi="Wingdings"/>
    </w:rPr>
  </w:style>
  <w:style w:type="character" w:customStyle="1" w:styleId="WW8Num24z0">
    <w:name w:val="WW8Num24z0"/>
    <w:rsid w:val="003544BE"/>
    <w:rPr>
      <w:rFonts w:ascii="Symbol" w:hAnsi="Symbol"/>
    </w:rPr>
  </w:style>
  <w:style w:type="character" w:customStyle="1" w:styleId="WW8Num24z1">
    <w:name w:val="WW8Num24z1"/>
    <w:rsid w:val="003544BE"/>
    <w:rPr>
      <w:rFonts w:ascii="Wingdings" w:hAnsi="Wingdings"/>
    </w:rPr>
  </w:style>
  <w:style w:type="character" w:customStyle="1" w:styleId="DefaultParagraphFont2">
    <w:name w:val="Default Paragraph Font2"/>
    <w:rsid w:val="003544BE"/>
  </w:style>
  <w:style w:type="character" w:customStyle="1" w:styleId="CharChar5">
    <w:name w:val="Char Char5"/>
    <w:rsid w:val="003544BE"/>
    <w:rPr>
      <w:rFonts w:ascii="Arial" w:eastAsia="바탕" w:hAnsi="Arial"/>
      <w:b/>
      <w:sz w:val="28"/>
      <w:lang w:val="en-US" w:eastAsia="ar-SA" w:bidi="ar-SA"/>
    </w:rPr>
  </w:style>
  <w:style w:type="character" w:customStyle="1" w:styleId="CharChar4">
    <w:name w:val="Char Char4"/>
    <w:rsid w:val="003544BE"/>
    <w:rPr>
      <w:rFonts w:ascii="Arial" w:eastAsia="바탕" w:hAnsi="Arial"/>
      <w:b/>
      <w:sz w:val="24"/>
      <w:lang w:val="en-US" w:eastAsia="ar-SA" w:bidi="ar-SA"/>
    </w:rPr>
  </w:style>
  <w:style w:type="character" w:styleId="a4">
    <w:name w:val="page number"/>
    <w:basedOn w:val="DefaultParagraphFont2"/>
    <w:rsid w:val="003544BE"/>
  </w:style>
  <w:style w:type="character" w:customStyle="1" w:styleId="CharChar3">
    <w:name w:val="Char Char3"/>
    <w:rsid w:val="003544BE"/>
    <w:rPr>
      <w:rFonts w:eastAsia="굴림"/>
      <w:sz w:val="24"/>
      <w:lang w:val="en-US" w:eastAsia="ar-SA" w:bidi="ar-SA"/>
    </w:rPr>
  </w:style>
  <w:style w:type="character" w:styleId="a5">
    <w:name w:val="Hyperlink"/>
    <w:uiPriority w:val="99"/>
    <w:rsid w:val="003544BE"/>
    <w:rPr>
      <w:color w:val="0000FF"/>
      <w:u w:val="single"/>
    </w:rPr>
  </w:style>
  <w:style w:type="character" w:styleId="a6">
    <w:name w:val="FollowedHyperlink"/>
    <w:rsid w:val="003544BE"/>
    <w:rPr>
      <w:color w:val="800080"/>
      <w:u w:val="single"/>
    </w:rPr>
  </w:style>
  <w:style w:type="character" w:customStyle="1" w:styleId="a7">
    <w:name w:val="각주 기호"/>
    <w:rsid w:val="003544BE"/>
    <w:rPr>
      <w:vertAlign w:val="superscript"/>
    </w:rPr>
  </w:style>
  <w:style w:type="character" w:customStyle="1" w:styleId="WW8Num5z0">
    <w:name w:val="WW8Num5z0"/>
    <w:rsid w:val="003544BE"/>
    <w:rPr>
      <w:rFonts w:ascii="Symbol" w:hAnsi="Symbol"/>
    </w:rPr>
  </w:style>
  <w:style w:type="character" w:customStyle="1" w:styleId="WW-Absatz-Standardschriftart1111">
    <w:name w:val="WW-Absatz-Standardschriftart1111"/>
    <w:rsid w:val="003544BE"/>
  </w:style>
  <w:style w:type="character" w:customStyle="1" w:styleId="WW8Num4z0">
    <w:name w:val="WW8Num4z0"/>
    <w:rsid w:val="003544BE"/>
    <w:rPr>
      <w:rFonts w:ascii="Symbol" w:hAnsi="Symbol"/>
    </w:rPr>
  </w:style>
  <w:style w:type="character" w:customStyle="1" w:styleId="WW8Num4z1">
    <w:name w:val="WW8Num4z1"/>
    <w:rsid w:val="003544BE"/>
    <w:rPr>
      <w:rFonts w:ascii="Wingdings" w:hAnsi="Wingdings"/>
    </w:rPr>
  </w:style>
  <w:style w:type="character" w:customStyle="1" w:styleId="WW8Num7z0">
    <w:name w:val="WW8Num7z0"/>
    <w:rsid w:val="003544BE"/>
    <w:rPr>
      <w:rFonts w:ascii="Symbol" w:hAnsi="Symbol"/>
    </w:rPr>
  </w:style>
  <w:style w:type="character" w:customStyle="1" w:styleId="WW8Num7z1">
    <w:name w:val="WW8Num7z1"/>
    <w:rsid w:val="003544BE"/>
    <w:rPr>
      <w:rFonts w:ascii="Wingdings" w:hAnsi="Wingdings"/>
    </w:rPr>
  </w:style>
  <w:style w:type="character" w:customStyle="1" w:styleId="DefaultParagraphFont1">
    <w:name w:val="Default Paragraph Font1"/>
    <w:rsid w:val="003544BE"/>
  </w:style>
  <w:style w:type="character" w:customStyle="1" w:styleId="CharChar2">
    <w:name w:val="Char Char2"/>
    <w:rsid w:val="003544BE"/>
    <w:rPr>
      <w:rFonts w:ascii="Arial" w:eastAsia="바탕" w:hAnsi="Arial"/>
      <w:b/>
      <w:sz w:val="28"/>
      <w:lang w:val="en-US" w:eastAsia="ar-SA" w:bidi="ar-SA"/>
    </w:rPr>
  </w:style>
  <w:style w:type="character" w:customStyle="1" w:styleId="CharChar1">
    <w:name w:val="Char Char1"/>
    <w:rsid w:val="003544BE"/>
    <w:rPr>
      <w:rFonts w:ascii="Arial" w:eastAsia="바탕" w:hAnsi="Arial"/>
      <w:b/>
      <w:sz w:val="24"/>
      <w:lang w:val="en-US" w:eastAsia="ar-SA" w:bidi="ar-SA"/>
    </w:rPr>
  </w:style>
  <w:style w:type="character" w:customStyle="1" w:styleId="CharChar">
    <w:name w:val="Char Char"/>
    <w:rsid w:val="003544BE"/>
    <w:rPr>
      <w:rFonts w:eastAsia="굴림"/>
      <w:sz w:val="24"/>
      <w:lang w:val="en-US" w:eastAsia="ar-SA" w:bidi="ar-SA"/>
    </w:rPr>
  </w:style>
  <w:style w:type="character" w:customStyle="1" w:styleId="WW-">
    <w:name w:val="WW-각주 기호"/>
    <w:rsid w:val="003544BE"/>
    <w:rPr>
      <w:vertAlign w:val="superscript"/>
    </w:rPr>
  </w:style>
  <w:style w:type="character" w:customStyle="1" w:styleId="RTFNum21">
    <w:name w:val="RTF_Num 2 1"/>
    <w:rsid w:val="003544BE"/>
  </w:style>
  <w:style w:type="character" w:customStyle="1" w:styleId="RTFNum31">
    <w:name w:val="RTF_Num 3 1"/>
    <w:rsid w:val="003544BE"/>
  </w:style>
  <w:style w:type="character" w:customStyle="1" w:styleId="RTFNum41">
    <w:name w:val="RTF_Num 4 1"/>
    <w:rsid w:val="003544BE"/>
  </w:style>
  <w:style w:type="character" w:customStyle="1" w:styleId="a8">
    <w:name w:val="번호 매기기 기호"/>
    <w:rsid w:val="003544BE"/>
  </w:style>
  <w:style w:type="character" w:customStyle="1" w:styleId="11">
    <w:name w:val="글머리 기호1"/>
    <w:rsid w:val="003544BE"/>
    <w:rPr>
      <w:rFonts w:ascii="OpenSymbol" w:eastAsia="OpenSymbol" w:hAnsi="OpenSymbol" w:cs="OpenSymbol"/>
    </w:rPr>
  </w:style>
  <w:style w:type="paragraph" w:customStyle="1" w:styleId="12">
    <w:name w:val="제목1"/>
    <w:basedOn w:val="a0"/>
    <w:next w:val="a9"/>
    <w:rsid w:val="003544BE"/>
    <w:pPr>
      <w:keepNext/>
      <w:spacing w:before="240" w:after="120"/>
    </w:pPr>
    <w:rPr>
      <w:rFonts w:ascii="Arial" w:eastAsia="Arial Unicode MS" w:hAnsi="Arial" w:cs="Arial Unicode MS"/>
      <w:sz w:val="28"/>
      <w:szCs w:val="28"/>
    </w:rPr>
  </w:style>
  <w:style w:type="paragraph" w:styleId="a9">
    <w:name w:val="Body Text"/>
    <w:basedOn w:val="a0"/>
    <w:link w:val="Char"/>
    <w:rsid w:val="00FE0C38"/>
    <w:pPr>
      <w:keepLines/>
      <w:spacing w:after="120"/>
      <w:ind w:left="720"/>
    </w:pPr>
    <w:rPr>
      <w:rFonts w:asciiTheme="minorEastAsia" w:eastAsiaTheme="minorEastAsia" w:hAnsiTheme="minorEastAsia"/>
      <w:sz w:val="22"/>
      <w:lang w:eastAsia="ko-KR"/>
    </w:rPr>
  </w:style>
  <w:style w:type="paragraph" w:styleId="aa">
    <w:name w:val="List"/>
    <w:basedOn w:val="a9"/>
    <w:rsid w:val="003544BE"/>
  </w:style>
  <w:style w:type="paragraph" w:styleId="ab">
    <w:name w:val="caption"/>
    <w:basedOn w:val="a0"/>
    <w:autoRedefine/>
    <w:uiPriority w:val="35"/>
    <w:qFormat/>
    <w:rsid w:val="0097451C"/>
    <w:pPr>
      <w:keepNext/>
      <w:suppressLineNumbers/>
      <w:spacing w:before="120" w:after="120"/>
      <w:jc w:val="center"/>
    </w:pPr>
    <w:rPr>
      <w:rFonts w:ascii="맑은 고딕" w:eastAsia="맑은 고딕" w:hAnsi="맑은 고딕"/>
      <w:iCs/>
      <w:szCs w:val="24"/>
    </w:rPr>
  </w:style>
  <w:style w:type="paragraph" w:customStyle="1" w:styleId="ac">
    <w:name w:val="색인"/>
    <w:basedOn w:val="a0"/>
    <w:rsid w:val="003544BE"/>
    <w:pPr>
      <w:suppressLineNumbers/>
    </w:pPr>
  </w:style>
  <w:style w:type="paragraph" w:customStyle="1" w:styleId="Paragraph2">
    <w:name w:val="Paragraph2"/>
    <w:basedOn w:val="a0"/>
    <w:rsid w:val="003544BE"/>
    <w:pPr>
      <w:spacing w:before="80"/>
      <w:ind w:left="720"/>
      <w:jc w:val="both"/>
    </w:pPr>
    <w:rPr>
      <w:color w:val="000000"/>
      <w:lang w:val="en-AU"/>
    </w:rPr>
  </w:style>
  <w:style w:type="paragraph" w:styleId="ad">
    <w:name w:val="Title"/>
    <w:basedOn w:val="a0"/>
    <w:next w:val="a0"/>
    <w:link w:val="Char0"/>
    <w:uiPriority w:val="10"/>
    <w:qFormat/>
    <w:rsid w:val="003544BE"/>
    <w:pPr>
      <w:spacing w:line="240" w:lineRule="auto"/>
      <w:jc w:val="center"/>
    </w:pPr>
    <w:rPr>
      <w:rFonts w:ascii="Arial" w:hAnsi="Arial"/>
      <w:b/>
      <w:sz w:val="36"/>
    </w:rPr>
  </w:style>
  <w:style w:type="paragraph" w:styleId="ae">
    <w:name w:val="Subtitle"/>
    <w:basedOn w:val="a0"/>
    <w:next w:val="a9"/>
    <w:qFormat/>
    <w:rsid w:val="003544BE"/>
    <w:pPr>
      <w:spacing w:after="60"/>
      <w:jc w:val="center"/>
    </w:pPr>
    <w:rPr>
      <w:rFonts w:ascii="Arial" w:hAnsi="Arial"/>
      <w:i/>
      <w:sz w:val="36"/>
      <w:lang w:val="en-AU"/>
    </w:rPr>
  </w:style>
  <w:style w:type="paragraph" w:customStyle="1" w:styleId="NormalIndent2">
    <w:name w:val="Normal Indent2"/>
    <w:basedOn w:val="a0"/>
    <w:rsid w:val="003544BE"/>
    <w:pPr>
      <w:ind w:left="900" w:hanging="900"/>
    </w:pPr>
  </w:style>
  <w:style w:type="paragraph" w:styleId="13">
    <w:name w:val="toc 1"/>
    <w:basedOn w:val="a0"/>
    <w:next w:val="a0"/>
    <w:uiPriority w:val="39"/>
    <w:rsid w:val="004B26FC"/>
    <w:pPr>
      <w:tabs>
        <w:tab w:val="right" w:pos="9360"/>
      </w:tabs>
      <w:spacing w:before="240" w:after="60"/>
      <w:ind w:right="720"/>
    </w:pPr>
    <w:rPr>
      <w:rFonts w:eastAsiaTheme="minorEastAsia"/>
    </w:rPr>
  </w:style>
  <w:style w:type="paragraph" w:styleId="20">
    <w:name w:val="toc 2"/>
    <w:basedOn w:val="a0"/>
    <w:next w:val="a0"/>
    <w:uiPriority w:val="39"/>
    <w:rsid w:val="004B26FC"/>
    <w:pPr>
      <w:tabs>
        <w:tab w:val="right" w:pos="9360"/>
      </w:tabs>
      <w:ind w:left="432" w:right="720"/>
    </w:pPr>
    <w:rPr>
      <w:rFonts w:eastAsiaTheme="minorEastAsia"/>
    </w:rPr>
  </w:style>
  <w:style w:type="paragraph" w:styleId="30">
    <w:name w:val="toc 3"/>
    <w:basedOn w:val="a0"/>
    <w:next w:val="a0"/>
    <w:uiPriority w:val="39"/>
    <w:rsid w:val="004B26FC"/>
    <w:pPr>
      <w:tabs>
        <w:tab w:val="right" w:pos="9360"/>
      </w:tabs>
      <w:ind w:left="864"/>
    </w:pPr>
    <w:rPr>
      <w:rFonts w:eastAsiaTheme="minorEastAsia"/>
    </w:rPr>
  </w:style>
  <w:style w:type="paragraph" w:styleId="af">
    <w:name w:val="header"/>
    <w:basedOn w:val="a0"/>
    <w:rsid w:val="003544BE"/>
    <w:pPr>
      <w:tabs>
        <w:tab w:val="center" w:pos="4320"/>
        <w:tab w:val="right" w:pos="8640"/>
      </w:tabs>
    </w:pPr>
  </w:style>
  <w:style w:type="paragraph" w:styleId="af0">
    <w:name w:val="footer"/>
    <w:basedOn w:val="a0"/>
    <w:rsid w:val="003544BE"/>
    <w:pPr>
      <w:tabs>
        <w:tab w:val="center" w:pos="4320"/>
        <w:tab w:val="right" w:pos="8640"/>
      </w:tabs>
    </w:pPr>
  </w:style>
  <w:style w:type="paragraph" w:customStyle="1" w:styleId="SmallDot">
    <w:name w:val="Small Dot"/>
    <w:basedOn w:val="a9"/>
    <w:rsid w:val="003544BE"/>
    <w:pPr>
      <w:numPr>
        <w:numId w:val="2"/>
      </w:numPr>
      <w:ind w:left="357" w:hanging="357"/>
    </w:pPr>
  </w:style>
  <w:style w:type="paragraph" w:customStyle="1" w:styleId="SmallDotTab">
    <w:name w:val="Small Dot Tab"/>
    <w:basedOn w:val="a9"/>
    <w:rsid w:val="003544BE"/>
    <w:pPr>
      <w:numPr>
        <w:numId w:val="3"/>
      </w:numPr>
      <w:ind w:left="1162" w:hanging="425"/>
    </w:pPr>
  </w:style>
  <w:style w:type="paragraph" w:customStyle="1" w:styleId="Tabletext">
    <w:name w:val="Tabletext"/>
    <w:basedOn w:val="a0"/>
    <w:rsid w:val="003544BE"/>
    <w:pPr>
      <w:keepLines/>
      <w:spacing w:after="120"/>
    </w:pPr>
  </w:style>
  <w:style w:type="paragraph" w:styleId="af1">
    <w:name w:val="footnote text"/>
    <w:basedOn w:val="a0"/>
    <w:rsid w:val="003544BE"/>
    <w:pPr>
      <w:snapToGrid w:val="0"/>
    </w:pPr>
  </w:style>
  <w:style w:type="paragraph" w:customStyle="1" w:styleId="NormalWeb2">
    <w:name w:val="Normal (Web)2"/>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2">
    <w:name w:val="Balloon Text2"/>
    <w:basedOn w:val="a0"/>
    <w:rsid w:val="003544BE"/>
    <w:rPr>
      <w:rFonts w:ascii="Arial" w:eastAsia="돋움" w:hAnsi="Arial"/>
      <w:sz w:val="18"/>
      <w:szCs w:val="18"/>
    </w:rPr>
  </w:style>
  <w:style w:type="paragraph" w:customStyle="1" w:styleId="Caption2">
    <w:name w:val="Caption2"/>
    <w:basedOn w:val="a0"/>
    <w:next w:val="a0"/>
    <w:rsid w:val="003544BE"/>
    <w:rPr>
      <w:b/>
      <w:bCs/>
    </w:rPr>
  </w:style>
  <w:style w:type="paragraph" w:customStyle="1" w:styleId="MS">
    <w:name w:val="MS바탕글"/>
    <w:basedOn w:val="a0"/>
    <w:rsid w:val="003544BE"/>
    <w:pPr>
      <w:widowControl/>
      <w:overflowPunct/>
      <w:autoSpaceDE/>
      <w:snapToGrid w:val="0"/>
      <w:jc w:val="both"/>
      <w:textAlignment w:val="auto"/>
    </w:pPr>
    <w:rPr>
      <w:rFonts w:ascii="굴림" w:eastAsia="굴림" w:hAnsi="굴림" w:cs="굴림"/>
      <w:color w:val="000000"/>
      <w:sz w:val="18"/>
      <w:szCs w:val="18"/>
    </w:rPr>
  </w:style>
  <w:style w:type="paragraph" w:customStyle="1" w:styleId="MsoBodyText0">
    <w:name w:val="MsoBodyText"/>
    <w:basedOn w:val="a0"/>
    <w:rsid w:val="003544BE"/>
    <w:pPr>
      <w:widowControl/>
      <w:overflowPunct/>
      <w:autoSpaceDE/>
      <w:snapToGrid w:val="0"/>
      <w:spacing w:after="60"/>
      <w:ind w:left="720"/>
      <w:jc w:val="both"/>
      <w:textAlignment w:val="auto"/>
    </w:pPr>
    <w:rPr>
      <w:rFonts w:ascii="굴림" w:eastAsia="굴림" w:hAnsi="굴림" w:cs="굴림"/>
      <w:color w:val="000000"/>
      <w:sz w:val="18"/>
      <w:szCs w:val="18"/>
    </w:rPr>
  </w:style>
  <w:style w:type="paragraph" w:customStyle="1" w:styleId="MsoCaption0">
    <w:name w:val="MsoCaption"/>
    <w:basedOn w:val="a0"/>
    <w:rsid w:val="003544BE"/>
    <w:pPr>
      <w:widowControl/>
      <w:overflowPunct/>
      <w:autoSpaceDE/>
      <w:snapToGrid w:val="0"/>
      <w:spacing w:before="120" w:after="240"/>
      <w:jc w:val="both"/>
      <w:textAlignment w:val="auto"/>
    </w:pPr>
    <w:rPr>
      <w:rFonts w:ascii="굴림" w:eastAsia="굴림" w:hAnsi="굴림" w:cs="굴림"/>
      <w:b/>
      <w:bCs/>
      <w:color w:val="000000"/>
      <w:sz w:val="18"/>
      <w:szCs w:val="18"/>
    </w:rPr>
  </w:style>
  <w:style w:type="paragraph" w:customStyle="1" w:styleId="af2">
    <w:name w:val="바탕글"/>
    <w:basedOn w:val="a0"/>
    <w:rsid w:val="003544BE"/>
    <w:pPr>
      <w:widowControl/>
      <w:overflowPunct/>
      <w:autoSpaceDE/>
      <w:snapToGrid w:val="0"/>
      <w:spacing w:line="384" w:lineRule="auto"/>
      <w:jc w:val="both"/>
      <w:textAlignment w:val="auto"/>
    </w:pPr>
    <w:rPr>
      <w:rFonts w:ascii="바탕" w:hAnsi="바탕" w:cs="굴림"/>
      <w:color w:val="000000"/>
    </w:rPr>
  </w:style>
  <w:style w:type="paragraph" w:customStyle="1" w:styleId="Default">
    <w:name w:val="Default"/>
    <w:rsid w:val="003544BE"/>
    <w:pPr>
      <w:widowControl w:val="0"/>
      <w:suppressAutoHyphens/>
      <w:autoSpaceDE w:val="0"/>
    </w:pPr>
    <w:rPr>
      <w:rFonts w:eastAsia="바탕"/>
      <w:color w:val="000000"/>
      <w:sz w:val="24"/>
      <w:szCs w:val="24"/>
      <w:lang w:eastAsia="ar-SA"/>
    </w:rPr>
  </w:style>
  <w:style w:type="paragraph" w:styleId="af3">
    <w:name w:val="Body Text Indent"/>
    <w:basedOn w:val="a0"/>
    <w:rsid w:val="003544BE"/>
    <w:pPr>
      <w:spacing w:after="180"/>
      <w:ind w:left="851"/>
    </w:pPr>
  </w:style>
  <w:style w:type="paragraph" w:customStyle="1" w:styleId="NormalIndent1">
    <w:name w:val="Normal Indent1"/>
    <w:basedOn w:val="a0"/>
    <w:rsid w:val="003544BE"/>
    <w:pPr>
      <w:ind w:left="900" w:hanging="900"/>
    </w:pPr>
  </w:style>
  <w:style w:type="paragraph" w:customStyle="1" w:styleId="NormalWeb1">
    <w:name w:val="Normal (Web)1"/>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1">
    <w:name w:val="Balloon Text1"/>
    <w:basedOn w:val="a0"/>
    <w:rsid w:val="003544BE"/>
    <w:rPr>
      <w:rFonts w:ascii="Arial" w:eastAsia="돋움" w:hAnsi="Arial"/>
      <w:sz w:val="18"/>
      <w:szCs w:val="18"/>
    </w:rPr>
  </w:style>
  <w:style w:type="paragraph" w:customStyle="1" w:styleId="Caption1">
    <w:name w:val="Caption1"/>
    <w:basedOn w:val="a0"/>
    <w:next w:val="a0"/>
    <w:rsid w:val="003544BE"/>
    <w:rPr>
      <w:b/>
      <w:bCs/>
    </w:rPr>
  </w:style>
  <w:style w:type="paragraph" w:styleId="40">
    <w:name w:val="toc 4"/>
    <w:basedOn w:val="ac"/>
    <w:uiPriority w:val="39"/>
    <w:rsid w:val="003544BE"/>
    <w:pPr>
      <w:tabs>
        <w:tab w:val="right" w:leader="dot" w:pos="8789"/>
      </w:tabs>
      <w:ind w:left="849"/>
    </w:pPr>
  </w:style>
  <w:style w:type="paragraph" w:styleId="50">
    <w:name w:val="toc 5"/>
    <w:basedOn w:val="ac"/>
    <w:uiPriority w:val="39"/>
    <w:rsid w:val="003544BE"/>
    <w:pPr>
      <w:tabs>
        <w:tab w:val="right" w:leader="dot" w:pos="8506"/>
      </w:tabs>
      <w:ind w:left="1132"/>
    </w:pPr>
  </w:style>
  <w:style w:type="paragraph" w:styleId="60">
    <w:name w:val="toc 6"/>
    <w:basedOn w:val="ac"/>
    <w:rsid w:val="003544BE"/>
    <w:pPr>
      <w:tabs>
        <w:tab w:val="right" w:leader="dot" w:pos="8223"/>
      </w:tabs>
      <w:ind w:left="1415"/>
    </w:pPr>
  </w:style>
  <w:style w:type="paragraph" w:styleId="70">
    <w:name w:val="toc 7"/>
    <w:basedOn w:val="ac"/>
    <w:rsid w:val="003544BE"/>
    <w:pPr>
      <w:tabs>
        <w:tab w:val="right" w:leader="dot" w:pos="7940"/>
      </w:tabs>
      <w:ind w:left="1698"/>
    </w:pPr>
  </w:style>
  <w:style w:type="paragraph" w:styleId="80">
    <w:name w:val="toc 8"/>
    <w:basedOn w:val="ac"/>
    <w:rsid w:val="003544BE"/>
    <w:pPr>
      <w:tabs>
        <w:tab w:val="right" w:leader="dot" w:pos="7657"/>
      </w:tabs>
      <w:ind w:left="1981"/>
    </w:pPr>
  </w:style>
  <w:style w:type="paragraph" w:styleId="90">
    <w:name w:val="toc 9"/>
    <w:basedOn w:val="ac"/>
    <w:rsid w:val="003544BE"/>
    <w:pPr>
      <w:tabs>
        <w:tab w:val="right" w:leader="dot" w:pos="7374"/>
      </w:tabs>
      <w:ind w:left="2264"/>
    </w:pPr>
  </w:style>
  <w:style w:type="paragraph" w:customStyle="1" w:styleId="100">
    <w:name w:val="목차 10"/>
    <w:basedOn w:val="ac"/>
    <w:rsid w:val="003544BE"/>
    <w:pPr>
      <w:tabs>
        <w:tab w:val="right" w:leader="dot" w:pos="7091"/>
      </w:tabs>
      <w:ind w:left="2547"/>
    </w:pPr>
  </w:style>
  <w:style w:type="paragraph" w:customStyle="1" w:styleId="af4">
    <w:name w:val="표 내용"/>
    <w:basedOn w:val="a0"/>
    <w:rsid w:val="003544BE"/>
    <w:pPr>
      <w:suppressLineNumbers/>
    </w:pPr>
  </w:style>
  <w:style w:type="paragraph" w:customStyle="1" w:styleId="af5">
    <w:name w:val="표제목"/>
    <w:basedOn w:val="af4"/>
    <w:rsid w:val="003544BE"/>
    <w:pPr>
      <w:jc w:val="center"/>
    </w:pPr>
    <w:rPr>
      <w:b/>
      <w:bCs/>
    </w:rPr>
  </w:style>
  <w:style w:type="paragraph" w:customStyle="1" w:styleId="af6">
    <w:name w:val="프레임 내용"/>
    <w:basedOn w:val="a9"/>
    <w:rsid w:val="003544BE"/>
  </w:style>
  <w:style w:type="paragraph" w:customStyle="1" w:styleId="HTMLPreformatted1">
    <w:name w:val="HTML Preformatted1"/>
    <w:basedOn w:val="a0"/>
    <w:rsid w:val="003544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spacing w:line="240" w:lineRule="auto"/>
      <w:textAlignment w:val="auto"/>
    </w:pPr>
    <w:rPr>
      <w:rFonts w:ascii="굴림체" w:eastAsia="굴림체" w:hAnsi="굴림체" w:cs="굴림체"/>
      <w:sz w:val="24"/>
      <w:szCs w:val="24"/>
    </w:rPr>
  </w:style>
  <w:style w:type="paragraph" w:styleId="af7">
    <w:name w:val="endnote text"/>
    <w:basedOn w:val="a0"/>
    <w:link w:val="Char1"/>
    <w:uiPriority w:val="99"/>
    <w:semiHidden/>
    <w:unhideWhenUsed/>
    <w:rsid w:val="005A0F8C"/>
    <w:pPr>
      <w:snapToGrid w:val="0"/>
    </w:pPr>
  </w:style>
  <w:style w:type="character" w:customStyle="1" w:styleId="Char1">
    <w:name w:val="미주 텍스트 Char"/>
    <w:link w:val="af7"/>
    <w:uiPriority w:val="99"/>
    <w:semiHidden/>
    <w:rsid w:val="005A0F8C"/>
    <w:rPr>
      <w:rFonts w:eastAsia="바탕"/>
      <w:lang w:eastAsia="ar-SA"/>
    </w:rPr>
  </w:style>
  <w:style w:type="character" w:styleId="af8">
    <w:name w:val="endnote reference"/>
    <w:uiPriority w:val="99"/>
    <w:semiHidden/>
    <w:unhideWhenUsed/>
    <w:rsid w:val="005A0F8C"/>
    <w:rPr>
      <w:vertAlign w:val="superscript"/>
    </w:rPr>
  </w:style>
  <w:style w:type="character" w:styleId="af9">
    <w:name w:val="footnote reference"/>
    <w:uiPriority w:val="99"/>
    <w:semiHidden/>
    <w:unhideWhenUsed/>
    <w:rsid w:val="005A0F8C"/>
    <w:rPr>
      <w:vertAlign w:val="superscript"/>
    </w:rPr>
  </w:style>
  <w:style w:type="table" w:styleId="afa">
    <w:name w:val="Table Grid"/>
    <w:basedOn w:val="a2"/>
    <w:uiPriority w:val="59"/>
    <w:rsid w:val="00B84FF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
    <w:name w:val="본문 Char"/>
    <w:link w:val="a9"/>
    <w:rsid w:val="00FE0C38"/>
    <w:rPr>
      <w:rFonts w:asciiTheme="minorEastAsia" w:eastAsiaTheme="minorEastAsia" w:hAnsiTheme="minorEastAsia"/>
      <w:sz w:val="22"/>
    </w:rPr>
  </w:style>
  <w:style w:type="character" w:customStyle="1" w:styleId="2Char">
    <w:name w:val="제목 2 Char"/>
    <w:link w:val="2"/>
    <w:rsid w:val="003569E5"/>
    <w:rPr>
      <w:rFonts w:ascii="Arial" w:eastAsiaTheme="minorEastAsia" w:hAnsi="Arial"/>
      <w:b/>
      <w:sz w:val="24"/>
      <w:lang w:eastAsia="ar-SA"/>
    </w:rPr>
  </w:style>
  <w:style w:type="paragraph" w:styleId="HTML">
    <w:name w:val="HTML Preformatted"/>
    <w:basedOn w:val="a0"/>
    <w:link w:val="HTMLChar"/>
    <w:uiPriority w:val="99"/>
    <w:semiHidden/>
    <w:unhideWhenUsed/>
    <w:rsid w:val="003A68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spacing w:line="240" w:lineRule="auto"/>
      <w:textAlignment w:val="auto"/>
    </w:pPr>
    <w:rPr>
      <w:rFonts w:ascii="굴림체" w:eastAsia="굴림체" w:hAnsi="굴림체"/>
      <w:sz w:val="24"/>
      <w:szCs w:val="24"/>
    </w:rPr>
  </w:style>
  <w:style w:type="character" w:customStyle="1" w:styleId="HTMLChar">
    <w:name w:val="미리 서식이 지정된 HTML Char"/>
    <w:link w:val="HTML"/>
    <w:uiPriority w:val="99"/>
    <w:semiHidden/>
    <w:rsid w:val="003A68F1"/>
    <w:rPr>
      <w:rFonts w:ascii="굴림체" w:eastAsia="굴림체" w:hAnsi="굴림체" w:cs="굴림체"/>
      <w:sz w:val="24"/>
      <w:szCs w:val="24"/>
    </w:rPr>
  </w:style>
  <w:style w:type="character" w:styleId="afb">
    <w:name w:val="Strong"/>
    <w:uiPriority w:val="22"/>
    <w:qFormat/>
    <w:rsid w:val="002A648D"/>
    <w:rPr>
      <w:b/>
      <w:bCs/>
    </w:rPr>
  </w:style>
  <w:style w:type="paragraph" w:styleId="afc">
    <w:name w:val="Normal (Web)"/>
    <w:basedOn w:val="a0"/>
    <w:uiPriority w:val="99"/>
    <w:unhideWhenUsed/>
    <w:rsid w:val="002A648D"/>
    <w:pPr>
      <w:widowControl/>
      <w:suppressAutoHyphens w:val="0"/>
      <w:overflowPunct/>
      <w:autoSpaceDE/>
      <w:spacing w:line="240" w:lineRule="auto"/>
      <w:textAlignment w:val="auto"/>
    </w:pPr>
    <w:rPr>
      <w:rFonts w:ascii="굴림" w:eastAsia="굴림" w:hAnsi="굴림" w:cs="굴림"/>
      <w:sz w:val="24"/>
      <w:szCs w:val="24"/>
      <w:lang w:eastAsia="ko-KR"/>
    </w:rPr>
  </w:style>
  <w:style w:type="paragraph" w:customStyle="1" w:styleId="afd">
    <w:name w:val="논문본문"/>
    <w:basedOn w:val="a0"/>
    <w:rsid w:val="000C1F44"/>
    <w:pPr>
      <w:widowControl/>
      <w:suppressAutoHyphens w:val="0"/>
      <w:overflowPunct/>
      <w:autoSpaceDE/>
      <w:snapToGrid w:val="0"/>
      <w:spacing w:line="288" w:lineRule="auto"/>
      <w:jc w:val="both"/>
      <w:textAlignment w:val="auto"/>
    </w:pPr>
    <w:rPr>
      <w:rFonts w:ascii="휴먼명조" w:eastAsia="휴먼명조" w:hAnsi="HCI Poppy" w:cs="굴림"/>
      <w:color w:val="000000"/>
      <w:sz w:val="18"/>
      <w:szCs w:val="18"/>
      <w:lang w:eastAsia="ko-KR"/>
    </w:rPr>
  </w:style>
  <w:style w:type="paragraph" w:customStyle="1" w:styleId="afe">
    <w:name w:val="장제목"/>
    <w:basedOn w:val="a0"/>
    <w:rsid w:val="00A77C83"/>
    <w:pPr>
      <w:widowControl/>
      <w:suppressAutoHyphens w:val="0"/>
      <w:overflowPunct/>
      <w:autoSpaceDE/>
      <w:snapToGrid w:val="0"/>
      <w:spacing w:before="400" w:after="200" w:line="312" w:lineRule="auto"/>
      <w:jc w:val="both"/>
      <w:textAlignment w:val="auto"/>
    </w:pPr>
    <w:rPr>
      <w:rFonts w:ascii="HY견고딕" w:eastAsia="HY견고딕" w:hAnsi="HY견고딕" w:cs="굴림"/>
      <w:color w:val="000000"/>
      <w:sz w:val="18"/>
      <w:szCs w:val="18"/>
      <w:lang w:eastAsia="ko-KR"/>
    </w:rPr>
  </w:style>
  <w:style w:type="paragraph" w:styleId="aff">
    <w:name w:val="Date"/>
    <w:basedOn w:val="a0"/>
    <w:next w:val="a0"/>
    <w:link w:val="Char2"/>
    <w:rsid w:val="002C1B25"/>
    <w:pPr>
      <w:suppressAutoHyphens w:val="0"/>
      <w:autoSpaceDN w:val="0"/>
      <w:adjustRightInd w:val="0"/>
    </w:pPr>
    <w:rPr>
      <w:rFonts w:ascii="굴림" w:eastAsia="굴림" w:hAnsi="굴림"/>
      <w:sz w:val="18"/>
    </w:rPr>
  </w:style>
  <w:style w:type="character" w:customStyle="1" w:styleId="Char2">
    <w:name w:val="날짜 Char"/>
    <w:link w:val="aff"/>
    <w:rsid w:val="002C1B25"/>
    <w:rPr>
      <w:rFonts w:ascii="굴림" w:eastAsia="굴림" w:hAnsi="굴림"/>
      <w:sz w:val="18"/>
    </w:rPr>
  </w:style>
  <w:style w:type="paragraph" w:customStyle="1" w:styleId="aff0">
    <w:name w:val="쪽"/>
    <w:basedOn w:val="a0"/>
    <w:rsid w:val="00BA50CC"/>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 w:type="paragraph" w:customStyle="1" w:styleId="aff1">
    <w:name w:val="ㅇ"/>
    <w:basedOn w:val="a0"/>
    <w:rsid w:val="00183368"/>
    <w:pPr>
      <w:widowControl/>
      <w:suppressAutoHyphens w:val="0"/>
      <w:overflowPunct/>
      <w:autoSpaceDE/>
      <w:snapToGrid w:val="0"/>
      <w:spacing w:before="228" w:line="360" w:lineRule="auto"/>
      <w:ind w:left="1200"/>
      <w:jc w:val="both"/>
      <w:textAlignment w:val="auto"/>
    </w:pPr>
    <w:rPr>
      <w:rFonts w:ascii="한양신명조" w:eastAsia="한양신명조" w:hAnsi="한양신명조" w:cs="굴림"/>
      <w:color w:val="000000"/>
      <w:sz w:val="30"/>
      <w:szCs w:val="30"/>
      <w:lang w:eastAsia="ko-KR"/>
    </w:rPr>
  </w:style>
  <w:style w:type="paragraph" w:styleId="aff2">
    <w:name w:val="Balloon Text"/>
    <w:basedOn w:val="a0"/>
    <w:link w:val="Char3"/>
    <w:uiPriority w:val="99"/>
    <w:semiHidden/>
    <w:unhideWhenUsed/>
    <w:rsid w:val="00D65F3F"/>
    <w:pPr>
      <w:spacing w:line="240" w:lineRule="auto"/>
    </w:pPr>
    <w:rPr>
      <w:rFonts w:asciiTheme="majorHAnsi" w:eastAsiaTheme="majorEastAsia" w:hAnsiTheme="majorHAnsi" w:cstheme="majorBidi"/>
      <w:sz w:val="18"/>
      <w:szCs w:val="18"/>
    </w:rPr>
  </w:style>
  <w:style w:type="character" w:customStyle="1" w:styleId="Char3">
    <w:name w:val="풍선 도움말 텍스트 Char"/>
    <w:basedOn w:val="a1"/>
    <w:link w:val="aff2"/>
    <w:uiPriority w:val="99"/>
    <w:semiHidden/>
    <w:rsid w:val="00D65F3F"/>
    <w:rPr>
      <w:rFonts w:asciiTheme="majorHAnsi" w:eastAsiaTheme="majorEastAsia" w:hAnsiTheme="majorHAnsi" w:cstheme="majorBidi"/>
      <w:sz w:val="18"/>
      <w:szCs w:val="18"/>
      <w:lang w:eastAsia="ar-SA"/>
    </w:rPr>
  </w:style>
  <w:style w:type="character" w:styleId="aff3">
    <w:name w:val="annotation reference"/>
    <w:basedOn w:val="a1"/>
    <w:uiPriority w:val="99"/>
    <w:semiHidden/>
    <w:unhideWhenUsed/>
    <w:rsid w:val="00B16A49"/>
    <w:rPr>
      <w:sz w:val="18"/>
      <w:szCs w:val="18"/>
    </w:rPr>
  </w:style>
  <w:style w:type="paragraph" w:styleId="aff4">
    <w:name w:val="annotation text"/>
    <w:basedOn w:val="a0"/>
    <w:link w:val="Char4"/>
    <w:uiPriority w:val="99"/>
    <w:semiHidden/>
    <w:unhideWhenUsed/>
    <w:rsid w:val="00B16A49"/>
  </w:style>
  <w:style w:type="character" w:customStyle="1" w:styleId="Char4">
    <w:name w:val="메모 텍스트 Char"/>
    <w:basedOn w:val="a1"/>
    <w:link w:val="aff4"/>
    <w:uiPriority w:val="99"/>
    <w:semiHidden/>
    <w:rsid w:val="00B16A49"/>
    <w:rPr>
      <w:rFonts w:eastAsia="바탕"/>
      <w:lang w:eastAsia="ar-SA"/>
    </w:rPr>
  </w:style>
  <w:style w:type="paragraph" w:styleId="aff5">
    <w:name w:val="annotation subject"/>
    <w:basedOn w:val="aff4"/>
    <w:next w:val="aff4"/>
    <w:link w:val="Char5"/>
    <w:uiPriority w:val="99"/>
    <w:semiHidden/>
    <w:unhideWhenUsed/>
    <w:rsid w:val="00B16A49"/>
    <w:rPr>
      <w:b/>
      <w:bCs/>
    </w:rPr>
  </w:style>
  <w:style w:type="character" w:customStyle="1" w:styleId="Char5">
    <w:name w:val="메모 주제 Char"/>
    <w:basedOn w:val="Char4"/>
    <w:link w:val="aff5"/>
    <w:uiPriority w:val="99"/>
    <w:semiHidden/>
    <w:rsid w:val="00B16A49"/>
    <w:rPr>
      <w:rFonts w:eastAsia="바탕"/>
      <w:b/>
      <w:bCs/>
      <w:lang w:eastAsia="ar-SA"/>
    </w:rPr>
  </w:style>
  <w:style w:type="paragraph" w:styleId="aff6">
    <w:name w:val="List Paragraph"/>
    <w:basedOn w:val="a0"/>
    <w:uiPriority w:val="34"/>
    <w:qFormat/>
    <w:rsid w:val="00C00700"/>
    <w:pPr>
      <w:ind w:leftChars="400" w:left="800"/>
    </w:pPr>
  </w:style>
  <w:style w:type="character" w:styleId="aff7">
    <w:name w:val="Unresolved Mention"/>
    <w:basedOn w:val="a1"/>
    <w:uiPriority w:val="99"/>
    <w:semiHidden/>
    <w:unhideWhenUsed/>
    <w:rsid w:val="005944CA"/>
    <w:rPr>
      <w:color w:val="605E5C"/>
      <w:shd w:val="clear" w:color="auto" w:fill="E1DFDD"/>
    </w:rPr>
  </w:style>
  <w:style w:type="table" w:styleId="21">
    <w:name w:val="Plain Table 2"/>
    <w:basedOn w:val="a2"/>
    <w:uiPriority w:val="42"/>
    <w:rsid w:val="002B7A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4">
    <w:name w:val="Pa4"/>
    <w:basedOn w:val="Default"/>
    <w:next w:val="Default"/>
    <w:uiPriority w:val="99"/>
    <w:rsid w:val="00463D6A"/>
    <w:pPr>
      <w:widowControl/>
      <w:suppressAutoHyphens w:val="0"/>
      <w:autoSpaceDN w:val="0"/>
      <w:adjustRightInd w:val="0"/>
      <w:spacing w:line="241" w:lineRule="atLeast"/>
    </w:pPr>
    <w:rPr>
      <w:rFonts w:ascii="Roboto" w:eastAsia="맑은 고딕" w:hAnsi="Roboto"/>
      <w:color w:val="auto"/>
      <w:lang w:eastAsia="ko-KR"/>
    </w:rPr>
  </w:style>
  <w:style w:type="character" w:customStyle="1" w:styleId="A70">
    <w:name w:val="A7"/>
    <w:uiPriority w:val="99"/>
    <w:rsid w:val="00463D6A"/>
    <w:rPr>
      <w:rFonts w:cs="Roboto"/>
      <w:color w:val="211D1E"/>
      <w:sz w:val="30"/>
      <w:szCs w:val="30"/>
    </w:rPr>
  </w:style>
  <w:style w:type="character" w:customStyle="1" w:styleId="1Char">
    <w:name w:val="제목 1 Char"/>
    <w:basedOn w:val="a1"/>
    <w:link w:val="1"/>
    <w:rsid w:val="004742B6"/>
    <w:rPr>
      <w:rFonts w:ascii="Arial" w:hAnsi="Arial"/>
      <w:b/>
      <w:sz w:val="28"/>
      <w:lang w:eastAsia="ar-SA"/>
    </w:rPr>
  </w:style>
  <w:style w:type="paragraph" w:customStyle="1" w:styleId="10">
    <w:name w:val="동1"/>
    <w:basedOn w:val="a9"/>
    <w:link w:val="1Char0"/>
    <w:qFormat/>
    <w:rsid w:val="00EF695F"/>
    <w:pPr>
      <w:numPr>
        <w:numId w:val="4"/>
      </w:numPr>
    </w:pPr>
    <w:rPr>
      <w:rFonts w:asciiTheme="minorHAnsi" w:eastAsiaTheme="minorHAnsi" w:hAnsiTheme="minorHAnsi"/>
    </w:rPr>
  </w:style>
  <w:style w:type="character" w:customStyle="1" w:styleId="1Char0">
    <w:name w:val="동1 Char"/>
    <w:basedOn w:val="Char"/>
    <w:link w:val="10"/>
    <w:rsid w:val="00EF695F"/>
    <w:rPr>
      <w:rFonts w:asciiTheme="minorHAnsi" w:eastAsiaTheme="minorHAnsi" w:hAnsiTheme="minorHAnsi"/>
      <w:sz w:val="22"/>
    </w:rPr>
  </w:style>
  <w:style w:type="paragraph" w:customStyle="1" w:styleId="aff8">
    <w:name w:val="그림"/>
    <w:basedOn w:val="a9"/>
    <w:link w:val="Char6"/>
    <w:rsid w:val="006147BB"/>
    <w:pPr>
      <w:jc w:val="center"/>
    </w:pPr>
  </w:style>
  <w:style w:type="character" w:customStyle="1" w:styleId="Char6">
    <w:name w:val="그림 Char"/>
    <w:basedOn w:val="Char"/>
    <w:link w:val="aff8"/>
    <w:rsid w:val="006147BB"/>
    <w:rPr>
      <w:rFonts w:asciiTheme="minorEastAsia" w:eastAsiaTheme="minorEastAsia" w:hAnsiTheme="minorEastAsia"/>
      <w:sz w:val="22"/>
    </w:rPr>
  </w:style>
  <w:style w:type="table" w:customStyle="1" w:styleId="14">
    <w:name w:val="스타일1"/>
    <w:basedOn w:val="a2"/>
    <w:uiPriority w:val="99"/>
    <w:rsid w:val="00F8614F"/>
    <w:tblPr>
      <w:tblBorders>
        <w:top w:val="single" w:sz="4" w:space="0" w:color="auto"/>
        <w:bottom w:val="single" w:sz="4" w:space="0" w:color="auto"/>
        <w:insideH w:val="single" w:sz="4" w:space="0" w:color="auto"/>
      </w:tblBorders>
    </w:tblPr>
  </w:style>
  <w:style w:type="paragraph" w:customStyle="1" w:styleId="15">
    <w:name w:val="ㅍ1"/>
    <w:basedOn w:val="a9"/>
    <w:link w:val="1Char1"/>
    <w:qFormat/>
    <w:rsid w:val="00F8614F"/>
    <w:pPr>
      <w:spacing w:after="0"/>
      <w:ind w:left="640" w:hangingChars="337" w:hanging="640"/>
      <w:jc w:val="center"/>
    </w:pPr>
    <w:rPr>
      <w:rFonts w:asciiTheme="minorHAnsi" w:eastAsiaTheme="minorHAnsi" w:hAnsiTheme="minorHAnsi"/>
      <w:bCs/>
      <w:sz w:val="19"/>
      <w:szCs w:val="19"/>
    </w:rPr>
  </w:style>
  <w:style w:type="character" w:customStyle="1" w:styleId="1Char1">
    <w:name w:val="ㅍ1 Char"/>
    <w:basedOn w:val="Char"/>
    <w:link w:val="15"/>
    <w:rsid w:val="00F8614F"/>
    <w:rPr>
      <w:rFonts w:asciiTheme="minorHAnsi" w:eastAsiaTheme="minorHAnsi" w:hAnsiTheme="minorHAnsi"/>
      <w:bCs/>
      <w:sz w:val="19"/>
      <w:szCs w:val="19"/>
    </w:rPr>
  </w:style>
  <w:style w:type="paragraph" w:customStyle="1" w:styleId="22">
    <w:name w:val="스타일2"/>
    <w:basedOn w:val="15"/>
    <w:link w:val="2Char0"/>
    <w:qFormat/>
    <w:rsid w:val="00F8614F"/>
    <w:rPr>
      <w:b/>
      <w:bCs w:val="0"/>
    </w:rPr>
  </w:style>
  <w:style w:type="character" w:customStyle="1" w:styleId="2Char0">
    <w:name w:val="스타일2 Char"/>
    <w:basedOn w:val="1Char1"/>
    <w:link w:val="22"/>
    <w:rsid w:val="00F8614F"/>
    <w:rPr>
      <w:rFonts w:asciiTheme="minorHAnsi" w:eastAsiaTheme="minorHAnsi" w:hAnsiTheme="minorHAnsi"/>
      <w:b/>
      <w:bCs w:val="0"/>
      <w:sz w:val="19"/>
      <w:szCs w:val="19"/>
    </w:rPr>
  </w:style>
  <w:style w:type="paragraph" w:customStyle="1" w:styleId="aff9">
    <w:name w:val="표왼"/>
    <w:basedOn w:val="a9"/>
    <w:link w:val="Char7"/>
    <w:qFormat/>
    <w:rsid w:val="00F8614F"/>
    <w:pPr>
      <w:spacing w:after="0"/>
      <w:ind w:left="0"/>
    </w:pPr>
    <w:rPr>
      <w:rFonts w:asciiTheme="minorHAnsi" w:eastAsiaTheme="minorHAnsi" w:hAnsiTheme="minorHAnsi"/>
      <w:sz w:val="19"/>
      <w:szCs w:val="19"/>
    </w:rPr>
  </w:style>
  <w:style w:type="character" w:customStyle="1" w:styleId="Char7">
    <w:name w:val="표왼 Char"/>
    <w:basedOn w:val="Char"/>
    <w:link w:val="aff9"/>
    <w:rsid w:val="00F8614F"/>
    <w:rPr>
      <w:rFonts w:asciiTheme="minorHAnsi" w:eastAsiaTheme="minorHAnsi" w:hAnsiTheme="minorHAnsi"/>
      <w:sz w:val="19"/>
      <w:szCs w:val="19"/>
    </w:rPr>
  </w:style>
  <w:style w:type="paragraph" w:customStyle="1" w:styleId="31">
    <w:name w:val="스타일3"/>
    <w:basedOn w:val="a9"/>
    <w:link w:val="3Char"/>
    <w:qFormat/>
    <w:rsid w:val="00F8614F"/>
    <w:pPr>
      <w:spacing w:after="0"/>
      <w:ind w:left="0"/>
    </w:pPr>
    <w:rPr>
      <w:rFonts w:asciiTheme="minorHAnsi" w:eastAsiaTheme="minorHAnsi" w:hAnsiTheme="minorHAnsi"/>
      <w:sz w:val="19"/>
      <w:szCs w:val="19"/>
    </w:rPr>
  </w:style>
  <w:style w:type="character" w:customStyle="1" w:styleId="3Char">
    <w:name w:val="스타일3 Char"/>
    <w:basedOn w:val="Char"/>
    <w:link w:val="31"/>
    <w:rsid w:val="00F8614F"/>
    <w:rPr>
      <w:rFonts w:asciiTheme="minorHAnsi" w:eastAsiaTheme="minorHAnsi" w:hAnsiTheme="minorHAnsi"/>
      <w:sz w:val="19"/>
      <w:szCs w:val="19"/>
    </w:rPr>
  </w:style>
  <w:style w:type="character" w:styleId="HTML0">
    <w:name w:val="HTML Code"/>
    <w:basedOn w:val="a1"/>
    <w:uiPriority w:val="99"/>
    <w:semiHidden/>
    <w:unhideWhenUsed/>
    <w:rsid w:val="00F659B4"/>
    <w:rPr>
      <w:rFonts w:ascii="굴림체" w:eastAsiaTheme="minorEastAsia" w:hAnsi="굴림체" w:cs="굴림체"/>
      <w:sz w:val="22"/>
      <w:szCs w:val="24"/>
    </w:rPr>
  </w:style>
  <w:style w:type="table" w:styleId="16">
    <w:name w:val="Plain Table 1"/>
    <w:basedOn w:val="a2"/>
    <w:uiPriority w:val="41"/>
    <w:rsid w:val="00B61ED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atex">
    <w:name w:val="katex"/>
    <w:basedOn w:val="a1"/>
    <w:rsid w:val="001130F1"/>
  </w:style>
  <w:style w:type="character" w:customStyle="1" w:styleId="Char0">
    <w:name w:val="제목 Char"/>
    <w:basedOn w:val="a1"/>
    <w:link w:val="ad"/>
    <w:uiPriority w:val="10"/>
    <w:rsid w:val="00AC4031"/>
    <w:rPr>
      <w:rFonts w:ascii="Arial" w:eastAsia="바탕" w:hAnsi="Arial"/>
      <w:b/>
      <w:sz w:val="36"/>
      <w:lang w:eastAsia="ar-SA"/>
    </w:rPr>
  </w:style>
  <w:style w:type="paragraph" w:styleId="a">
    <w:name w:val="List Bullet"/>
    <w:basedOn w:val="a0"/>
    <w:uiPriority w:val="99"/>
    <w:unhideWhenUsed/>
    <w:rsid w:val="00AC4031"/>
    <w:pPr>
      <w:widowControl/>
      <w:numPr>
        <w:numId w:val="39"/>
      </w:numPr>
      <w:suppressAutoHyphens w:val="0"/>
      <w:overflowPunct/>
      <w:autoSpaceDE/>
      <w:spacing w:after="200" w:line="276" w:lineRule="auto"/>
      <w:contextualSpacing/>
      <w:textAlignment w:val="auto"/>
    </w:pPr>
    <w:rPr>
      <w:rFonts w:asciiTheme="minorHAnsi" w:eastAsiaTheme="minorEastAsia"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2050">
      <w:bodyDiv w:val="1"/>
      <w:marLeft w:val="0"/>
      <w:marRight w:val="0"/>
      <w:marTop w:val="0"/>
      <w:marBottom w:val="0"/>
      <w:divBdr>
        <w:top w:val="none" w:sz="0" w:space="0" w:color="auto"/>
        <w:left w:val="none" w:sz="0" w:space="0" w:color="auto"/>
        <w:bottom w:val="none" w:sz="0" w:space="0" w:color="auto"/>
        <w:right w:val="none" w:sz="0" w:space="0" w:color="auto"/>
      </w:divBdr>
    </w:div>
    <w:div w:id="63067277">
      <w:bodyDiv w:val="1"/>
      <w:marLeft w:val="0"/>
      <w:marRight w:val="0"/>
      <w:marTop w:val="0"/>
      <w:marBottom w:val="0"/>
      <w:divBdr>
        <w:top w:val="none" w:sz="0" w:space="0" w:color="auto"/>
        <w:left w:val="none" w:sz="0" w:space="0" w:color="auto"/>
        <w:bottom w:val="none" w:sz="0" w:space="0" w:color="auto"/>
        <w:right w:val="none" w:sz="0" w:space="0" w:color="auto"/>
      </w:divBdr>
    </w:div>
    <w:div w:id="91323627">
      <w:bodyDiv w:val="1"/>
      <w:marLeft w:val="0"/>
      <w:marRight w:val="0"/>
      <w:marTop w:val="0"/>
      <w:marBottom w:val="0"/>
      <w:divBdr>
        <w:top w:val="none" w:sz="0" w:space="0" w:color="auto"/>
        <w:left w:val="none" w:sz="0" w:space="0" w:color="auto"/>
        <w:bottom w:val="none" w:sz="0" w:space="0" w:color="auto"/>
        <w:right w:val="none" w:sz="0" w:space="0" w:color="auto"/>
      </w:divBdr>
    </w:div>
    <w:div w:id="107360303">
      <w:bodyDiv w:val="1"/>
      <w:marLeft w:val="0"/>
      <w:marRight w:val="0"/>
      <w:marTop w:val="0"/>
      <w:marBottom w:val="0"/>
      <w:divBdr>
        <w:top w:val="none" w:sz="0" w:space="0" w:color="auto"/>
        <w:left w:val="none" w:sz="0" w:space="0" w:color="auto"/>
        <w:bottom w:val="none" w:sz="0" w:space="0" w:color="auto"/>
        <w:right w:val="none" w:sz="0" w:space="0" w:color="auto"/>
      </w:divBdr>
    </w:div>
    <w:div w:id="167411647">
      <w:bodyDiv w:val="1"/>
      <w:marLeft w:val="0"/>
      <w:marRight w:val="0"/>
      <w:marTop w:val="0"/>
      <w:marBottom w:val="0"/>
      <w:divBdr>
        <w:top w:val="none" w:sz="0" w:space="0" w:color="auto"/>
        <w:left w:val="none" w:sz="0" w:space="0" w:color="auto"/>
        <w:bottom w:val="none" w:sz="0" w:space="0" w:color="auto"/>
        <w:right w:val="none" w:sz="0" w:space="0" w:color="auto"/>
      </w:divBdr>
    </w:div>
    <w:div w:id="168640588">
      <w:bodyDiv w:val="1"/>
      <w:marLeft w:val="0"/>
      <w:marRight w:val="0"/>
      <w:marTop w:val="0"/>
      <w:marBottom w:val="0"/>
      <w:divBdr>
        <w:top w:val="none" w:sz="0" w:space="0" w:color="auto"/>
        <w:left w:val="none" w:sz="0" w:space="0" w:color="auto"/>
        <w:bottom w:val="none" w:sz="0" w:space="0" w:color="auto"/>
        <w:right w:val="none" w:sz="0" w:space="0" w:color="auto"/>
      </w:divBdr>
    </w:div>
    <w:div w:id="176384054">
      <w:bodyDiv w:val="1"/>
      <w:marLeft w:val="0"/>
      <w:marRight w:val="0"/>
      <w:marTop w:val="0"/>
      <w:marBottom w:val="0"/>
      <w:divBdr>
        <w:top w:val="none" w:sz="0" w:space="0" w:color="auto"/>
        <w:left w:val="none" w:sz="0" w:space="0" w:color="auto"/>
        <w:bottom w:val="none" w:sz="0" w:space="0" w:color="auto"/>
        <w:right w:val="none" w:sz="0" w:space="0" w:color="auto"/>
      </w:divBdr>
      <w:divsChild>
        <w:div w:id="35354109">
          <w:marLeft w:val="0"/>
          <w:marRight w:val="0"/>
          <w:marTop w:val="0"/>
          <w:marBottom w:val="0"/>
          <w:divBdr>
            <w:top w:val="none" w:sz="0" w:space="0" w:color="auto"/>
            <w:left w:val="none" w:sz="0" w:space="0" w:color="auto"/>
            <w:bottom w:val="none" w:sz="0" w:space="0" w:color="auto"/>
            <w:right w:val="none" w:sz="0" w:space="0" w:color="auto"/>
          </w:divBdr>
          <w:divsChild>
            <w:div w:id="1751854780">
              <w:marLeft w:val="0"/>
              <w:marRight w:val="0"/>
              <w:marTop w:val="0"/>
              <w:marBottom w:val="0"/>
              <w:divBdr>
                <w:top w:val="none" w:sz="0" w:space="0" w:color="auto"/>
                <w:left w:val="none" w:sz="0" w:space="0" w:color="auto"/>
                <w:bottom w:val="none" w:sz="0" w:space="0" w:color="auto"/>
                <w:right w:val="none" w:sz="0" w:space="0" w:color="auto"/>
              </w:divBdr>
            </w:div>
            <w:div w:id="815797363">
              <w:marLeft w:val="0"/>
              <w:marRight w:val="0"/>
              <w:marTop w:val="0"/>
              <w:marBottom w:val="0"/>
              <w:divBdr>
                <w:top w:val="none" w:sz="0" w:space="0" w:color="auto"/>
                <w:left w:val="none" w:sz="0" w:space="0" w:color="auto"/>
                <w:bottom w:val="none" w:sz="0" w:space="0" w:color="auto"/>
                <w:right w:val="none" w:sz="0" w:space="0" w:color="auto"/>
              </w:divBdr>
              <w:divsChild>
                <w:div w:id="2053000052">
                  <w:marLeft w:val="0"/>
                  <w:marRight w:val="0"/>
                  <w:marTop w:val="0"/>
                  <w:marBottom w:val="0"/>
                  <w:divBdr>
                    <w:top w:val="none" w:sz="0" w:space="0" w:color="auto"/>
                    <w:left w:val="none" w:sz="0" w:space="0" w:color="auto"/>
                    <w:bottom w:val="none" w:sz="0" w:space="0" w:color="auto"/>
                    <w:right w:val="none" w:sz="0" w:space="0" w:color="auto"/>
                  </w:divBdr>
                </w:div>
              </w:divsChild>
            </w:div>
            <w:div w:id="126894520">
              <w:marLeft w:val="0"/>
              <w:marRight w:val="0"/>
              <w:marTop w:val="0"/>
              <w:marBottom w:val="0"/>
              <w:divBdr>
                <w:top w:val="none" w:sz="0" w:space="0" w:color="auto"/>
                <w:left w:val="none" w:sz="0" w:space="0" w:color="auto"/>
                <w:bottom w:val="none" w:sz="0" w:space="0" w:color="auto"/>
                <w:right w:val="none" w:sz="0" w:space="0" w:color="auto"/>
              </w:divBdr>
              <w:divsChild>
                <w:div w:id="1657761358">
                  <w:marLeft w:val="0"/>
                  <w:marRight w:val="0"/>
                  <w:marTop w:val="0"/>
                  <w:marBottom w:val="0"/>
                  <w:divBdr>
                    <w:top w:val="none" w:sz="0" w:space="0" w:color="auto"/>
                    <w:left w:val="none" w:sz="0" w:space="0" w:color="auto"/>
                    <w:bottom w:val="none" w:sz="0" w:space="0" w:color="auto"/>
                    <w:right w:val="none" w:sz="0" w:space="0" w:color="auto"/>
                  </w:divBdr>
                  <w:divsChild>
                    <w:div w:id="266736090">
                      <w:marLeft w:val="0"/>
                      <w:marRight w:val="0"/>
                      <w:marTop w:val="0"/>
                      <w:marBottom w:val="0"/>
                      <w:divBdr>
                        <w:top w:val="none" w:sz="0" w:space="0" w:color="auto"/>
                        <w:left w:val="none" w:sz="0" w:space="0" w:color="auto"/>
                        <w:bottom w:val="none" w:sz="0" w:space="0" w:color="auto"/>
                        <w:right w:val="none" w:sz="0" w:space="0" w:color="auto"/>
                      </w:divBdr>
                    </w:div>
                  </w:divsChild>
                </w:div>
                <w:div w:id="1022437636">
                  <w:marLeft w:val="0"/>
                  <w:marRight w:val="0"/>
                  <w:marTop w:val="0"/>
                  <w:marBottom w:val="0"/>
                  <w:divBdr>
                    <w:top w:val="none" w:sz="0" w:space="0" w:color="auto"/>
                    <w:left w:val="none" w:sz="0" w:space="0" w:color="auto"/>
                    <w:bottom w:val="none" w:sz="0" w:space="0" w:color="auto"/>
                    <w:right w:val="none" w:sz="0" w:space="0" w:color="auto"/>
                  </w:divBdr>
                </w:div>
              </w:divsChild>
            </w:div>
            <w:div w:id="1194343705">
              <w:marLeft w:val="0"/>
              <w:marRight w:val="0"/>
              <w:marTop w:val="0"/>
              <w:marBottom w:val="0"/>
              <w:divBdr>
                <w:top w:val="none" w:sz="0" w:space="0" w:color="auto"/>
                <w:left w:val="none" w:sz="0" w:space="0" w:color="auto"/>
                <w:bottom w:val="none" w:sz="0" w:space="0" w:color="auto"/>
                <w:right w:val="none" w:sz="0" w:space="0" w:color="auto"/>
              </w:divBdr>
            </w:div>
            <w:div w:id="1597859399">
              <w:marLeft w:val="0"/>
              <w:marRight w:val="0"/>
              <w:marTop w:val="0"/>
              <w:marBottom w:val="0"/>
              <w:divBdr>
                <w:top w:val="none" w:sz="0" w:space="0" w:color="auto"/>
                <w:left w:val="none" w:sz="0" w:space="0" w:color="auto"/>
                <w:bottom w:val="none" w:sz="0" w:space="0" w:color="auto"/>
                <w:right w:val="none" w:sz="0" w:space="0" w:color="auto"/>
              </w:divBdr>
              <w:divsChild>
                <w:div w:id="2048985748">
                  <w:marLeft w:val="0"/>
                  <w:marRight w:val="0"/>
                  <w:marTop w:val="0"/>
                  <w:marBottom w:val="0"/>
                  <w:divBdr>
                    <w:top w:val="none" w:sz="0" w:space="0" w:color="auto"/>
                    <w:left w:val="none" w:sz="0" w:space="0" w:color="auto"/>
                    <w:bottom w:val="none" w:sz="0" w:space="0" w:color="auto"/>
                    <w:right w:val="none" w:sz="0" w:space="0" w:color="auto"/>
                  </w:divBdr>
                </w:div>
              </w:divsChild>
            </w:div>
            <w:div w:id="1347291670">
              <w:marLeft w:val="0"/>
              <w:marRight w:val="0"/>
              <w:marTop w:val="0"/>
              <w:marBottom w:val="0"/>
              <w:divBdr>
                <w:top w:val="none" w:sz="0" w:space="0" w:color="auto"/>
                <w:left w:val="none" w:sz="0" w:space="0" w:color="auto"/>
                <w:bottom w:val="none" w:sz="0" w:space="0" w:color="auto"/>
                <w:right w:val="none" w:sz="0" w:space="0" w:color="auto"/>
              </w:divBdr>
            </w:div>
            <w:div w:id="1216702603">
              <w:marLeft w:val="0"/>
              <w:marRight w:val="0"/>
              <w:marTop w:val="0"/>
              <w:marBottom w:val="0"/>
              <w:divBdr>
                <w:top w:val="none" w:sz="0" w:space="0" w:color="auto"/>
                <w:left w:val="none" w:sz="0" w:space="0" w:color="auto"/>
                <w:bottom w:val="none" w:sz="0" w:space="0" w:color="auto"/>
                <w:right w:val="none" w:sz="0" w:space="0" w:color="auto"/>
              </w:divBdr>
              <w:divsChild>
                <w:div w:id="1835798929">
                  <w:marLeft w:val="0"/>
                  <w:marRight w:val="0"/>
                  <w:marTop w:val="0"/>
                  <w:marBottom w:val="0"/>
                  <w:divBdr>
                    <w:top w:val="none" w:sz="0" w:space="0" w:color="auto"/>
                    <w:left w:val="none" w:sz="0" w:space="0" w:color="auto"/>
                    <w:bottom w:val="none" w:sz="0" w:space="0" w:color="auto"/>
                    <w:right w:val="none" w:sz="0" w:space="0" w:color="auto"/>
                  </w:divBdr>
                </w:div>
                <w:div w:id="2060282041">
                  <w:marLeft w:val="0"/>
                  <w:marRight w:val="0"/>
                  <w:marTop w:val="0"/>
                  <w:marBottom w:val="0"/>
                  <w:divBdr>
                    <w:top w:val="none" w:sz="0" w:space="0" w:color="auto"/>
                    <w:left w:val="none" w:sz="0" w:space="0" w:color="auto"/>
                    <w:bottom w:val="none" w:sz="0" w:space="0" w:color="auto"/>
                    <w:right w:val="none" w:sz="0" w:space="0" w:color="auto"/>
                  </w:divBdr>
                </w:div>
                <w:div w:id="560294183">
                  <w:marLeft w:val="0"/>
                  <w:marRight w:val="0"/>
                  <w:marTop w:val="0"/>
                  <w:marBottom w:val="0"/>
                  <w:divBdr>
                    <w:top w:val="none" w:sz="0" w:space="0" w:color="auto"/>
                    <w:left w:val="none" w:sz="0" w:space="0" w:color="auto"/>
                    <w:bottom w:val="none" w:sz="0" w:space="0" w:color="auto"/>
                    <w:right w:val="none" w:sz="0" w:space="0" w:color="auto"/>
                  </w:divBdr>
                </w:div>
                <w:div w:id="303974618">
                  <w:marLeft w:val="0"/>
                  <w:marRight w:val="0"/>
                  <w:marTop w:val="0"/>
                  <w:marBottom w:val="0"/>
                  <w:divBdr>
                    <w:top w:val="none" w:sz="0" w:space="0" w:color="auto"/>
                    <w:left w:val="none" w:sz="0" w:space="0" w:color="auto"/>
                    <w:bottom w:val="none" w:sz="0" w:space="0" w:color="auto"/>
                    <w:right w:val="none" w:sz="0" w:space="0" w:color="auto"/>
                  </w:divBdr>
                </w:div>
                <w:div w:id="1661227635">
                  <w:marLeft w:val="0"/>
                  <w:marRight w:val="0"/>
                  <w:marTop w:val="0"/>
                  <w:marBottom w:val="0"/>
                  <w:divBdr>
                    <w:top w:val="none" w:sz="0" w:space="0" w:color="auto"/>
                    <w:left w:val="none" w:sz="0" w:space="0" w:color="auto"/>
                    <w:bottom w:val="none" w:sz="0" w:space="0" w:color="auto"/>
                    <w:right w:val="none" w:sz="0" w:space="0" w:color="auto"/>
                  </w:divBdr>
                </w:div>
                <w:div w:id="935089877">
                  <w:marLeft w:val="0"/>
                  <w:marRight w:val="0"/>
                  <w:marTop w:val="0"/>
                  <w:marBottom w:val="0"/>
                  <w:divBdr>
                    <w:top w:val="none" w:sz="0" w:space="0" w:color="auto"/>
                    <w:left w:val="none" w:sz="0" w:space="0" w:color="auto"/>
                    <w:bottom w:val="none" w:sz="0" w:space="0" w:color="auto"/>
                    <w:right w:val="none" w:sz="0" w:space="0" w:color="auto"/>
                  </w:divBdr>
                </w:div>
                <w:div w:id="958027565">
                  <w:marLeft w:val="0"/>
                  <w:marRight w:val="0"/>
                  <w:marTop w:val="0"/>
                  <w:marBottom w:val="0"/>
                  <w:divBdr>
                    <w:top w:val="none" w:sz="0" w:space="0" w:color="auto"/>
                    <w:left w:val="none" w:sz="0" w:space="0" w:color="auto"/>
                    <w:bottom w:val="none" w:sz="0" w:space="0" w:color="auto"/>
                    <w:right w:val="none" w:sz="0" w:space="0" w:color="auto"/>
                  </w:divBdr>
                </w:div>
                <w:div w:id="116803541">
                  <w:marLeft w:val="0"/>
                  <w:marRight w:val="0"/>
                  <w:marTop w:val="0"/>
                  <w:marBottom w:val="0"/>
                  <w:divBdr>
                    <w:top w:val="none" w:sz="0" w:space="0" w:color="auto"/>
                    <w:left w:val="none" w:sz="0" w:space="0" w:color="auto"/>
                    <w:bottom w:val="none" w:sz="0" w:space="0" w:color="auto"/>
                    <w:right w:val="none" w:sz="0" w:space="0" w:color="auto"/>
                  </w:divBdr>
                </w:div>
                <w:div w:id="1320960410">
                  <w:marLeft w:val="0"/>
                  <w:marRight w:val="0"/>
                  <w:marTop w:val="0"/>
                  <w:marBottom w:val="0"/>
                  <w:divBdr>
                    <w:top w:val="none" w:sz="0" w:space="0" w:color="auto"/>
                    <w:left w:val="none" w:sz="0" w:space="0" w:color="auto"/>
                    <w:bottom w:val="none" w:sz="0" w:space="0" w:color="auto"/>
                    <w:right w:val="none" w:sz="0" w:space="0" w:color="auto"/>
                  </w:divBdr>
                </w:div>
                <w:div w:id="1544321998">
                  <w:marLeft w:val="0"/>
                  <w:marRight w:val="0"/>
                  <w:marTop w:val="0"/>
                  <w:marBottom w:val="0"/>
                  <w:divBdr>
                    <w:top w:val="none" w:sz="0" w:space="0" w:color="auto"/>
                    <w:left w:val="none" w:sz="0" w:space="0" w:color="auto"/>
                    <w:bottom w:val="none" w:sz="0" w:space="0" w:color="auto"/>
                    <w:right w:val="none" w:sz="0" w:space="0" w:color="auto"/>
                  </w:divBdr>
                </w:div>
                <w:div w:id="1284849539">
                  <w:marLeft w:val="0"/>
                  <w:marRight w:val="0"/>
                  <w:marTop w:val="0"/>
                  <w:marBottom w:val="0"/>
                  <w:divBdr>
                    <w:top w:val="none" w:sz="0" w:space="0" w:color="auto"/>
                    <w:left w:val="none" w:sz="0" w:space="0" w:color="auto"/>
                    <w:bottom w:val="none" w:sz="0" w:space="0" w:color="auto"/>
                    <w:right w:val="none" w:sz="0" w:space="0" w:color="auto"/>
                  </w:divBdr>
                </w:div>
                <w:div w:id="603881316">
                  <w:marLeft w:val="0"/>
                  <w:marRight w:val="0"/>
                  <w:marTop w:val="0"/>
                  <w:marBottom w:val="0"/>
                  <w:divBdr>
                    <w:top w:val="none" w:sz="0" w:space="0" w:color="auto"/>
                    <w:left w:val="none" w:sz="0" w:space="0" w:color="auto"/>
                    <w:bottom w:val="none" w:sz="0" w:space="0" w:color="auto"/>
                    <w:right w:val="none" w:sz="0" w:space="0" w:color="auto"/>
                  </w:divBdr>
                </w:div>
                <w:div w:id="1411393287">
                  <w:marLeft w:val="0"/>
                  <w:marRight w:val="0"/>
                  <w:marTop w:val="0"/>
                  <w:marBottom w:val="0"/>
                  <w:divBdr>
                    <w:top w:val="none" w:sz="0" w:space="0" w:color="auto"/>
                    <w:left w:val="none" w:sz="0" w:space="0" w:color="auto"/>
                    <w:bottom w:val="none" w:sz="0" w:space="0" w:color="auto"/>
                    <w:right w:val="none" w:sz="0" w:space="0" w:color="auto"/>
                  </w:divBdr>
                </w:div>
              </w:divsChild>
            </w:div>
            <w:div w:id="994600911">
              <w:marLeft w:val="0"/>
              <w:marRight w:val="0"/>
              <w:marTop w:val="0"/>
              <w:marBottom w:val="0"/>
              <w:divBdr>
                <w:top w:val="none" w:sz="0" w:space="0" w:color="auto"/>
                <w:left w:val="none" w:sz="0" w:space="0" w:color="auto"/>
                <w:bottom w:val="none" w:sz="0" w:space="0" w:color="auto"/>
                <w:right w:val="none" w:sz="0" w:space="0" w:color="auto"/>
              </w:divBdr>
            </w:div>
            <w:div w:id="223763628">
              <w:marLeft w:val="0"/>
              <w:marRight w:val="0"/>
              <w:marTop w:val="0"/>
              <w:marBottom w:val="0"/>
              <w:divBdr>
                <w:top w:val="none" w:sz="0" w:space="0" w:color="auto"/>
                <w:left w:val="none" w:sz="0" w:space="0" w:color="auto"/>
                <w:bottom w:val="none" w:sz="0" w:space="0" w:color="auto"/>
                <w:right w:val="none" w:sz="0" w:space="0" w:color="auto"/>
              </w:divBdr>
            </w:div>
            <w:div w:id="1541895358">
              <w:marLeft w:val="0"/>
              <w:marRight w:val="0"/>
              <w:marTop w:val="0"/>
              <w:marBottom w:val="0"/>
              <w:divBdr>
                <w:top w:val="none" w:sz="0" w:space="0" w:color="auto"/>
                <w:left w:val="none" w:sz="0" w:space="0" w:color="auto"/>
                <w:bottom w:val="none" w:sz="0" w:space="0" w:color="auto"/>
                <w:right w:val="none" w:sz="0" w:space="0" w:color="auto"/>
              </w:divBdr>
            </w:div>
            <w:div w:id="1109812631">
              <w:marLeft w:val="0"/>
              <w:marRight w:val="0"/>
              <w:marTop w:val="0"/>
              <w:marBottom w:val="0"/>
              <w:divBdr>
                <w:top w:val="none" w:sz="0" w:space="0" w:color="auto"/>
                <w:left w:val="none" w:sz="0" w:space="0" w:color="auto"/>
                <w:bottom w:val="none" w:sz="0" w:space="0" w:color="auto"/>
                <w:right w:val="none" w:sz="0" w:space="0" w:color="auto"/>
              </w:divBdr>
            </w:div>
            <w:div w:id="8905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073">
      <w:bodyDiv w:val="1"/>
      <w:marLeft w:val="0"/>
      <w:marRight w:val="0"/>
      <w:marTop w:val="0"/>
      <w:marBottom w:val="0"/>
      <w:divBdr>
        <w:top w:val="none" w:sz="0" w:space="0" w:color="auto"/>
        <w:left w:val="none" w:sz="0" w:space="0" w:color="auto"/>
        <w:bottom w:val="none" w:sz="0" w:space="0" w:color="auto"/>
        <w:right w:val="none" w:sz="0" w:space="0" w:color="auto"/>
      </w:divBdr>
    </w:div>
    <w:div w:id="201406559">
      <w:bodyDiv w:val="1"/>
      <w:marLeft w:val="0"/>
      <w:marRight w:val="0"/>
      <w:marTop w:val="0"/>
      <w:marBottom w:val="0"/>
      <w:divBdr>
        <w:top w:val="none" w:sz="0" w:space="0" w:color="auto"/>
        <w:left w:val="none" w:sz="0" w:space="0" w:color="auto"/>
        <w:bottom w:val="none" w:sz="0" w:space="0" w:color="auto"/>
        <w:right w:val="none" w:sz="0" w:space="0" w:color="auto"/>
      </w:divBdr>
    </w:div>
    <w:div w:id="225145930">
      <w:bodyDiv w:val="1"/>
      <w:marLeft w:val="0"/>
      <w:marRight w:val="0"/>
      <w:marTop w:val="0"/>
      <w:marBottom w:val="0"/>
      <w:divBdr>
        <w:top w:val="none" w:sz="0" w:space="0" w:color="auto"/>
        <w:left w:val="none" w:sz="0" w:space="0" w:color="auto"/>
        <w:bottom w:val="none" w:sz="0" w:space="0" w:color="auto"/>
        <w:right w:val="none" w:sz="0" w:space="0" w:color="auto"/>
      </w:divBdr>
    </w:div>
    <w:div w:id="248854006">
      <w:bodyDiv w:val="1"/>
      <w:marLeft w:val="0"/>
      <w:marRight w:val="0"/>
      <w:marTop w:val="0"/>
      <w:marBottom w:val="0"/>
      <w:divBdr>
        <w:top w:val="none" w:sz="0" w:space="0" w:color="auto"/>
        <w:left w:val="none" w:sz="0" w:space="0" w:color="auto"/>
        <w:bottom w:val="none" w:sz="0" w:space="0" w:color="auto"/>
        <w:right w:val="none" w:sz="0" w:space="0" w:color="auto"/>
      </w:divBdr>
    </w:div>
    <w:div w:id="266692827">
      <w:bodyDiv w:val="1"/>
      <w:marLeft w:val="0"/>
      <w:marRight w:val="0"/>
      <w:marTop w:val="0"/>
      <w:marBottom w:val="0"/>
      <w:divBdr>
        <w:top w:val="none" w:sz="0" w:space="0" w:color="auto"/>
        <w:left w:val="none" w:sz="0" w:space="0" w:color="auto"/>
        <w:bottom w:val="none" w:sz="0" w:space="0" w:color="auto"/>
        <w:right w:val="none" w:sz="0" w:space="0" w:color="auto"/>
      </w:divBdr>
    </w:div>
    <w:div w:id="272177904">
      <w:bodyDiv w:val="1"/>
      <w:marLeft w:val="0"/>
      <w:marRight w:val="0"/>
      <w:marTop w:val="0"/>
      <w:marBottom w:val="0"/>
      <w:divBdr>
        <w:top w:val="none" w:sz="0" w:space="0" w:color="auto"/>
        <w:left w:val="none" w:sz="0" w:space="0" w:color="auto"/>
        <w:bottom w:val="none" w:sz="0" w:space="0" w:color="auto"/>
        <w:right w:val="none" w:sz="0" w:space="0" w:color="auto"/>
      </w:divBdr>
    </w:div>
    <w:div w:id="307976674">
      <w:bodyDiv w:val="1"/>
      <w:marLeft w:val="0"/>
      <w:marRight w:val="0"/>
      <w:marTop w:val="0"/>
      <w:marBottom w:val="0"/>
      <w:divBdr>
        <w:top w:val="none" w:sz="0" w:space="0" w:color="auto"/>
        <w:left w:val="none" w:sz="0" w:space="0" w:color="auto"/>
        <w:bottom w:val="none" w:sz="0" w:space="0" w:color="auto"/>
        <w:right w:val="none" w:sz="0" w:space="0" w:color="auto"/>
      </w:divBdr>
    </w:div>
    <w:div w:id="334307554">
      <w:bodyDiv w:val="1"/>
      <w:marLeft w:val="0"/>
      <w:marRight w:val="0"/>
      <w:marTop w:val="0"/>
      <w:marBottom w:val="0"/>
      <w:divBdr>
        <w:top w:val="none" w:sz="0" w:space="0" w:color="auto"/>
        <w:left w:val="none" w:sz="0" w:space="0" w:color="auto"/>
        <w:bottom w:val="none" w:sz="0" w:space="0" w:color="auto"/>
        <w:right w:val="none" w:sz="0" w:space="0" w:color="auto"/>
      </w:divBdr>
    </w:div>
    <w:div w:id="353574762">
      <w:bodyDiv w:val="1"/>
      <w:marLeft w:val="0"/>
      <w:marRight w:val="0"/>
      <w:marTop w:val="0"/>
      <w:marBottom w:val="0"/>
      <w:divBdr>
        <w:top w:val="none" w:sz="0" w:space="0" w:color="auto"/>
        <w:left w:val="none" w:sz="0" w:space="0" w:color="auto"/>
        <w:bottom w:val="none" w:sz="0" w:space="0" w:color="auto"/>
        <w:right w:val="none" w:sz="0" w:space="0" w:color="auto"/>
      </w:divBdr>
    </w:div>
    <w:div w:id="364720455">
      <w:bodyDiv w:val="1"/>
      <w:marLeft w:val="0"/>
      <w:marRight w:val="0"/>
      <w:marTop w:val="0"/>
      <w:marBottom w:val="0"/>
      <w:divBdr>
        <w:top w:val="none" w:sz="0" w:space="0" w:color="auto"/>
        <w:left w:val="none" w:sz="0" w:space="0" w:color="auto"/>
        <w:bottom w:val="none" w:sz="0" w:space="0" w:color="auto"/>
        <w:right w:val="none" w:sz="0" w:space="0" w:color="auto"/>
      </w:divBdr>
    </w:div>
    <w:div w:id="393165284">
      <w:bodyDiv w:val="1"/>
      <w:marLeft w:val="0"/>
      <w:marRight w:val="0"/>
      <w:marTop w:val="0"/>
      <w:marBottom w:val="0"/>
      <w:divBdr>
        <w:top w:val="none" w:sz="0" w:space="0" w:color="auto"/>
        <w:left w:val="none" w:sz="0" w:space="0" w:color="auto"/>
        <w:bottom w:val="none" w:sz="0" w:space="0" w:color="auto"/>
        <w:right w:val="none" w:sz="0" w:space="0" w:color="auto"/>
      </w:divBdr>
      <w:divsChild>
        <w:div w:id="833641606">
          <w:marLeft w:val="0"/>
          <w:marRight w:val="0"/>
          <w:marTop w:val="0"/>
          <w:marBottom w:val="0"/>
          <w:divBdr>
            <w:top w:val="none" w:sz="0" w:space="0" w:color="auto"/>
            <w:left w:val="none" w:sz="0" w:space="0" w:color="auto"/>
            <w:bottom w:val="none" w:sz="0" w:space="0" w:color="auto"/>
            <w:right w:val="none" w:sz="0" w:space="0" w:color="auto"/>
          </w:divBdr>
          <w:divsChild>
            <w:div w:id="1878857297">
              <w:marLeft w:val="0"/>
              <w:marRight w:val="0"/>
              <w:marTop w:val="0"/>
              <w:marBottom w:val="0"/>
              <w:divBdr>
                <w:top w:val="none" w:sz="0" w:space="0" w:color="auto"/>
                <w:left w:val="none" w:sz="0" w:space="0" w:color="auto"/>
                <w:bottom w:val="none" w:sz="0" w:space="0" w:color="auto"/>
                <w:right w:val="none" w:sz="0" w:space="0" w:color="auto"/>
              </w:divBdr>
              <w:divsChild>
                <w:div w:id="167869552">
                  <w:marLeft w:val="0"/>
                  <w:marRight w:val="0"/>
                  <w:marTop w:val="0"/>
                  <w:marBottom w:val="0"/>
                  <w:divBdr>
                    <w:top w:val="none" w:sz="0" w:space="0" w:color="auto"/>
                    <w:left w:val="none" w:sz="0" w:space="0" w:color="auto"/>
                    <w:bottom w:val="none" w:sz="0" w:space="0" w:color="auto"/>
                    <w:right w:val="none" w:sz="0" w:space="0" w:color="auto"/>
                  </w:divBdr>
                  <w:divsChild>
                    <w:div w:id="1348680084">
                      <w:marLeft w:val="0"/>
                      <w:marRight w:val="0"/>
                      <w:marTop w:val="0"/>
                      <w:marBottom w:val="0"/>
                      <w:divBdr>
                        <w:top w:val="single" w:sz="6" w:space="0" w:color="auto"/>
                        <w:left w:val="single" w:sz="6" w:space="0" w:color="auto"/>
                        <w:bottom w:val="single" w:sz="6" w:space="0" w:color="auto"/>
                        <w:right w:val="single" w:sz="6" w:space="0" w:color="auto"/>
                      </w:divBdr>
                      <w:divsChild>
                        <w:div w:id="1789160177">
                          <w:marLeft w:val="0"/>
                          <w:marRight w:val="0"/>
                          <w:marTop w:val="0"/>
                          <w:marBottom w:val="0"/>
                          <w:divBdr>
                            <w:top w:val="none" w:sz="0" w:space="0" w:color="auto"/>
                            <w:left w:val="none" w:sz="0" w:space="0" w:color="auto"/>
                            <w:bottom w:val="none" w:sz="0" w:space="0" w:color="auto"/>
                            <w:right w:val="none" w:sz="0" w:space="0" w:color="auto"/>
                          </w:divBdr>
                          <w:divsChild>
                            <w:div w:id="9831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408398">
      <w:bodyDiv w:val="1"/>
      <w:marLeft w:val="0"/>
      <w:marRight w:val="0"/>
      <w:marTop w:val="0"/>
      <w:marBottom w:val="0"/>
      <w:divBdr>
        <w:top w:val="none" w:sz="0" w:space="0" w:color="auto"/>
        <w:left w:val="none" w:sz="0" w:space="0" w:color="auto"/>
        <w:bottom w:val="none" w:sz="0" w:space="0" w:color="auto"/>
        <w:right w:val="none" w:sz="0" w:space="0" w:color="auto"/>
      </w:divBdr>
    </w:div>
    <w:div w:id="404498954">
      <w:bodyDiv w:val="1"/>
      <w:marLeft w:val="0"/>
      <w:marRight w:val="0"/>
      <w:marTop w:val="0"/>
      <w:marBottom w:val="0"/>
      <w:divBdr>
        <w:top w:val="none" w:sz="0" w:space="0" w:color="auto"/>
        <w:left w:val="none" w:sz="0" w:space="0" w:color="auto"/>
        <w:bottom w:val="none" w:sz="0" w:space="0" w:color="auto"/>
        <w:right w:val="none" w:sz="0" w:space="0" w:color="auto"/>
      </w:divBdr>
    </w:div>
    <w:div w:id="453325984">
      <w:bodyDiv w:val="1"/>
      <w:marLeft w:val="0"/>
      <w:marRight w:val="0"/>
      <w:marTop w:val="0"/>
      <w:marBottom w:val="0"/>
      <w:divBdr>
        <w:top w:val="none" w:sz="0" w:space="0" w:color="auto"/>
        <w:left w:val="none" w:sz="0" w:space="0" w:color="auto"/>
        <w:bottom w:val="none" w:sz="0" w:space="0" w:color="auto"/>
        <w:right w:val="none" w:sz="0" w:space="0" w:color="auto"/>
      </w:divBdr>
    </w:div>
    <w:div w:id="468910329">
      <w:bodyDiv w:val="1"/>
      <w:marLeft w:val="0"/>
      <w:marRight w:val="0"/>
      <w:marTop w:val="0"/>
      <w:marBottom w:val="0"/>
      <w:divBdr>
        <w:top w:val="none" w:sz="0" w:space="0" w:color="auto"/>
        <w:left w:val="none" w:sz="0" w:space="0" w:color="auto"/>
        <w:bottom w:val="none" w:sz="0" w:space="0" w:color="auto"/>
        <w:right w:val="none" w:sz="0" w:space="0" w:color="auto"/>
      </w:divBdr>
    </w:div>
    <w:div w:id="479731677">
      <w:bodyDiv w:val="1"/>
      <w:marLeft w:val="0"/>
      <w:marRight w:val="0"/>
      <w:marTop w:val="0"/>
      <w:marBottom w:val="0"/>
      <w:divBdr>
        <w:top w:val="none" w:sz="0" w:space="0" w:color="auto"/>
        <w:left w:val="none" w:sz="0" w:space="0" w:color="auto"/>
        <w:bottom w:val="none" w:sz="0" w:space="0" w:color="auto"/>
        <w:right w:val="none" w:sz="0" w:space="0" w:color="auto"/>
      </w:divBdr>
    </w:div>
    <w:div w:id="506212674">
      <w:bodyDiv w:val="1"/>
      <w:marLeft w:val="0"/>
      <w:marRight w:val="0"/>
      <w:marTop w:val="0"/>
      <w:marBottom w:val="0"/>
      <w:divBdr>
        <w:top w:val="none" w:sz="0" w:space="0" w:color="auto"/>
        <w:left w:val="none" w:sz="0" w:space="0" w:color="auto"/>
        <w:bottom w:val="none" w:sz="0" w:space="0" w:color="auto"/>
        <w:right w:val="none" w:sz="0" w:space="0" w:color="auto"/>
      </w:divBdr>
    </w:div>
    <w:div w:id="506483775">
      <w:bodyDiv w:val="1"/>
      <w:marLeft w:val="0"/>
      <w:marRight w:val="0"/>
      <w:marTop w:val="0"/>
      <w:marBottom w:val="0"/>
      <w:divBdr>
        <w:top w:val="none" w:sz="0" w:space="0" w:color="auto"/>
        <w:left w:val="none" w:sz="0" w:space="0" w:color="auto"/>
        <w:bottom w:val="none" w:sz="0" w:space="0" w:color="auto"/>
        <w:right w:val="none" w:sz="0" w:space="0" w:color="auto"/>
      </w:divBdr>
    </w:div>
    <w:div w:id="507333702">
      <w:bodyDiv w:val="1"/>
      <w:marLeft w:val="0"/>
      <w:marRight w:val="0"/>
      <w:marTop w:val="0"/>
      <w:marBottom w:val="0"/>
      <w:divBdr>
        <w:top w:val="none" w:sz="0" w:space="0" w:color="auto"/>
        <w:left w:val="none" w:sz="0" w:space="0" w:color="auto"/>
        <w:bottom w:val="none" w:sz="0" w:space="0" w:color="auto"/>
        <w:right w:val="none" w:sz="0" w:space="0" w:color="auto"/>
      </w:divBdr>
    </w:div>
    <w:div w:id="575290506">
      <w:bodyDiv w:val="1"/>
      <w:marLeft w:val="0"/>
      <w:marRight w:val="0"/>
      <w:marTop w:val="0"/>
      <w:marBottom w:val="0"/>
      <w:divBdr>
        <w:top w:val="none" w:sz="0" w:space="0" w:color="auto"/>
        <w:left w:val="none" w:sz="0" w:space="0" w:color="auto"/>
        <w:bottom w:val="none" w:sz="0" w:space="0" w:color="auto"/>
        <w:right w:val="none" w:sz="0" w:space="0" w:color="auto"/>
      </w:divBdr>
      <w:divsChild>
        <w:div w:id="1301766201">
          <w:marLeft w:val="0"/>
          <w:marRight w:val="0"/>
          <w:marTop w:val="0"/>
          <w:marBottom w:val="0"/>
          <w:divBdr>
            <w:top w:val="none" w:sz="0" w:space="0" w:color="auto"/>
            <w:left w:val="none" w:sz="0" w:space="0" w:color="auto"/>
            <w:bottom w:val="none" w:sz="0" w:space="0" w:color="auto"/>
            <w:right w:val="none" w:sz="0" w:space="0" w:color="auto"/>
          </w:divBdr>
          <w:divsChild>
            <w:div w:id="180097150">
              <w:marLeft w:val="0"/>
              <w:marRight w:val="0"/>
              <w:marTop w:val="0"/>
              <w:marBottom w:val="0"/>
              <w:divBdr>
                <w:top w:val="none" w:sz="0" w:space="0" w:color="auto"/>
                <w:left w:val="none" w:sz="0" w:space="0" w:color="auto"/>
                <w:bottom w:val="none" w:sz="0" w:space="0" w:color="auto"/>
                <w:right w:val="none" w:sz="0" w:space="0" w:color="auto"/>
              </w:divBdr>
              <w:divsChild>
                <w:div w:id="1502116362">
                  <w:marLeft w:val="0"/>
                  <w:marRight w:val="0"/>
                  <w:marTop w:val="100"/>
                  <w:marBottom w:val="100"/>
                  <w:divBdr>
                    <w:top w:val="none" w:sz="0" w:space="0" w:color="auto"/>
                    <w:left w:val="none" w:sz="0" w:space="0" w:color="auto"/>
                    <w:bottom w:val="none" w:sz="0" w:space="0" w:color="auto"/>
                    <w:right w:val="none" w:sz="0" w:space="0" w:color="auto"/>
                  </w:divBdr>
                  <w:divsChild>
                    <w:div w:id="1500657900">
                      <w:marLeft w:val="0"/>
                      <w:marRight w:val="0"/>
                      <w:marTop w:val="0"/>
                      <w:marBottom w:val="0"/>
                      <w:divBdr>
                        <w:top w:val="none" w:sz="0" w:space="0" w:color="auto"/>
                        <w:left w:val="none" w:sz="0" w:space="0" w:color="auto"/>
                        <w:bottom w:val="none" w:sz="0" w:space="0" w:color="auto"/>
                        <w:right w:val="none" w:sz="0" w:space="0" w:color="auto"/>
                      </w:divBdr>
                      <w:divsChild>
                        <w:div w:id="1713918590">
                          <w:marLeft w:val="0"/>
                          <w:marRight w:val="0"/>
                          <w:marTop w:val="0"/>
                          <w:marBottom w:val="0"/>
                          <w:divBdr>
                            <w:top w:val="none" w:sz="0" w:space="0" w:color="auto"/>
                            <w:left w:val="none" w:sz="0" w:space="0" w:color="auto"/>
                            <w:bottom w:val="none" w:sz="0" w:space="0" w:color="auto"/>
                            <w:right w:val="none" w:sz="0" w:space="0" w:color="auto"/>
                          </w:divBdr>
                          <w:divsChild>
                            <w:div w:id="565073565">
                              <w:marLeft w:val="0"/>
                              <w:marRight w:val="0"/>
                              <w:marTop w:val="0"/>
                              <w:marBottom w:val="0"/>
                              <w:divBdr>
                                <w:top w:val="none" w:sz="0" w:space="0" w:color="auto"/>
                                <w:left w:val="none" w:sz="0" w:space="0" w:color="auto"/>
                                <w:bottom w:val="none" w:sz="0" w:space="0" w:color="auto"/>
                                <w:right w:val="none" w:sz="0" w:space="0" w:color="auto"/>
                              </w:divBdr>
                              <w:divsChild>
                                <w:div w:id="1634751111">
                                  <w:marLeft w:val="75"/>
                                  <w:marRight w:val="75"/>
                                  <w:marTop w:val="0"/>
                                  <w:marBottom w:val="0"/>
                                  <w:divBdr>
                                    <w:top w:val="none" w:sz="0" w:space="0" w:color="auto"/>
                                    <w:left w:val="none" w:sz="0" w:space="0" w:color="auto"/>
                                    <w:bottom w:val="none" w:sz="0" w:space="0" w:color="auto"/>
                                    <w:right w:val="none" w:sz="0" w:space="0" w:color="auto"/>
                                  </w:divBdr>
                                  <w:divsChild>
                                    <w:div w:id="750001827">
                                      <w:marLeft w:val="0"/>
                                      <w:marRight w:val="0"/>
                                      <w:marTop w:val="0"/>
                                      <w:marBottom w:val="0"/>
                                      <w:divBdr>
                                        <w:top w:val="none" w:sz="0" w:space="0" w:color="auto"/>
                                        <w:left w:val="none" w:sz="0" w:space="0" w:color="auto"/>
                                        <w:bottom w:val="none" w:sz="0" w:space="0" w:color="auto"/>
                                        <w:right w:val="none" w:sz="0" w:space="0" w:color="auto"/>
                                      </w:divBdr>
                                      <w:divsChild>
                                        <w:div w:id="20594563">
                                          <w:marLeft w:val="0"/>
                                          <w:marRight w:val="0"/>
                                          <w:marTop w:val="0"/>
                                          <w:marBottom w:val="0"/>
                                          <w:divBdr>
                                            <w:top w:val="none" w:sz="0" w:space="0" w:color="auto"/>
                                            <w:left w:val="none" w:sz="0" w:space="0" w:color="auto"/>
                                            <w:bottom w:val="none" w:sz="0" w:space="0" w:color="auto"/>
                                            <w:right w:val="none" w:sz="0" w:space="0" w:color="auto"/>
                                          </w:divBdr>
                                          <w:divsChild>
                                            <w:div w:id="1672682278">
                                              <w:marLeft w:val="0"/>
                                              <w:marRight w:val="0"/>
                                              <w:marTop w:val="0"/>
                                              <w:marBottom w:val="0"/>
                                              <w:divBdr>
                                                <w:top w:val="none" w:sz="0" w:space="0" w:color="auto"/>
                                                <w:left w:val="none" w:sz="0" w:space="0" w:color="auto"/>
                                                <w:bottom w:val="none" w:sz="0" w:space="0" w:color="auto"/>
                                                <w:right w:val="none" w:sz="0" w:space="0" w:color="auto"/>
                                              </w:divBdr>
                                              <w:divsChild>
                                                <w:div w:id="14963240">
                                                  <w:marLeft w:val="0"/>
                                                  <w:marRight w:val="0"/>
                                                  <w:marTop w:val="0"/>
                                                  <w:marBottom w:val="0"/>
                                                  <w:divBdr>
                                                    <w:top w:val="none" w:sz="0" w:space="0" w:color="auto"/>
                                                    <w:left w:val="none" w:sz="0" w:space="0" w:color="auto"/>
                                                    <w:bottom w:val="none" w:sz="0" w:space="0" w:color="auto"/>
                                                    <w:right w:val="none" w:sz="0" w:space="0" w:color="auto"/>
                                                  </w:divBdr>
                                                </w:div>
                                                <w:div w:id="78452130">
                                                  <w:marLeft w:val="0"/>
                                                  <w:marRight w:val="0"/>
                                                  <w:marTop w:val="0"/>
                                                  <w:marBottom w:val="0"/>
                                                  <w:divBdr>
                                                    <w:top w:val="none" w:sz="0" w:space="0" w:color="auto"/>
                                                    <w:left w:val="none" w:sz="0" w:space="0" w:color="auto"/>
                                                    <w:bottom w:val="none" w:sz="0" w:space="0" w:color="auto"/>
                                                    <w:right w:val="none" w:sz="0" w:space="0" w:color="auto"/>
                                                  </w:divBdr>
                                                </w:div>
                                                <w:div w:id="418676649">
                                                  <w:marLeft w:val="0"/>
                                                  <w:marRight w:val="0"/>
                                                  <w:marTop w:val="0"/>
                                                  <w:marBottom w:val="0"/>
                                                  <w:divBdr>
                                                    <w:top w:val="none" w:sz="0" w:space="0" w:color="auto"/>
                                                    <w:left w:val="none" w:sz="0" w:space="0" w:color="auto"/>
                                                    <w:bottom w:val="none" w:sz="0" w:space="0" w:color="auto"/>
                                                    <w:right w:val="none" w:sz="0" w:space="0" w:color="auto"/>
                                                  </w:divBdr>
                                                </w:div>
                                                <w:div w:id="434716501">
                                                  <w:marLeft w:val="0"/>
                                                  <w:marRight w:val="0"/>
                                                  <w:marTop w:val="0"/>
                                                  <w:marBottom w:val="0"/>
                                                  <w:divBdr>
                                                    <w:top w:val="none" w:sz="0" w:space="0" w:color="auto"/>
                                                    <w:left w:val="none" w:sz="0" w:space="0" w:color="auto"/>
                                                    <w:bottom w:val="none" w:sz="0" w:space="0" w:color="auto"/>
                                                    <w:right w:val="none" w:sz="0" w:space="0" w:color="auto"/>
                                                  </w:divBdr>
                                                </w:div>
                                                <w:div w:id="574364273">
                                                  <w:marLeft w:val="0"/>
                                                  <w:marRight w:val="0"/>
                                                  <w:marTop w:val="0"/>
                                                  <w:marBottom w:val="0"/>
                                                  <w:divBdr>
                                                    <w:top w:val="none" w:sz="0" w:space="0" w:color="auto"/>
                                                    <w:left w:val="none" w:sz="0" w:space="0" w:color="auto"/>
                                                    <w:bottom w:val="none" w:sz="0" w:space="0" w:color="auto"/>
                                                    <w:right w:val="none" w:sz="0" w:space="0" w:color="auto"/>
                                                  </w:divBdr>
                                                </w:div>
                                                <w:div w:id="600845269">
                                                  <w:marLeft w:val="0"/>
                                                  <w:marRight w:val="0"/>
                                                  <w:marTop w:val="0"/>
                                                  <w:marBottom w:val="0"/>
                                                  <w:divBdr>
                                                    <w:top w:val="none" w:sz="0" w:space="0" w:color="auto"/>
                                                    <w:left w:val="none" w:sz="0" w:space="0" w:color="auto"/>
                                                    <w:bottom w:val="none" w:sz="0" w:space="0" w:color="auto"/>
                                                    <w:right w:val="none" w:sz="0" w:space="0" w:color="auto"/>
                                                  </w:divBdr>
                                                </w:div>
                                                <w:div w:id="847447358">
                                                  <w:marLeft w:val="0"/>
                                                  <w:marRight w:val="0"/>
                                                  <w:marTop w:val="0"/>
                                                  <w:marBottom w:val="0"/>
                                                  <w:divBdr>
                                                    <w:top w:val="none" w:sz="0" w:space="0" w:color="auto"/>
                                                    <w:left w:val="none" w:sz="0" w:space="0" w:color="auto"/>
                                                    <w:bottom w:val="none" w:sz="0" w:space="0" w:color="auto"/>
                                                    <w:right w:val="none" w:sz="0" w:space="0" w:color="auto"/>
                                                  </w:divBdr>
                                                </w:div>
                                                <w:div w:id="1070350506">
                                                  <w:marLeft w:val="0"/>
                                                  <w:marRight w:val="0"/>
                                                  <w:marTop w:val="0"/>
                                                  <w:marBottom w:val="0"/>
                                                  <w:divBdr>
                                                    <w:top w:val="none" w:sz="0" w:space="0" w:color="auto"/>
                                                    <w:left w:val="none" w:sz="0" w:space="0" w:color="auto"/>
                                                    <w:bottom w:val="none" w:sz="0" w:space="0" w:color="auto"/>
                                                    <w:right w:val="none" w:sz="0" w:space="0" w:color="auto"/>
                                                  </w:divBdr>
                                                </w:div>
                                                <w:div w:id="1239679323">
                                                  <w:marLeft w:val="0"/>
                                                  <w:marRight w:val="0"/>
                                                  <w:marTop w:val="0"/>
                                                  <w:marBottom w:val="0"/>
                                                  <w:divBdr>
                                                    <w:top w:val="none" w:sz="0" w:space="0" w:color="auto"/>
                                                    <w:left w:val="none" w:sz="0" w:space="0" w:color="auto"/>
                                                    <w:bottom w:val="none" w:sz="0" w:space="0" w:color="auto"/>
                                                    <w:right w:val="none" w:sz="0" w:space="0" w:color="auto"/>
                                                  </w:divBdr>
                                                </w:div>
                                                <w:div w:id="1273824269">
                                                  <w:marLeft w:val="0"/>
                                                  <w:marRight w:val="0"/>
                                                  <w:marTop w:val="0"/>
                                                  <w:marBottom w:val="0"/>
                                                  <w:divBdr>
                                                    <w:top w:val="none" w:sz="0" w:space="0" w:color="auto"/>
                                                    <w:left w:val="none" w:sz="0" w:space="0" w:color="auto"/>
                                                    <w:bottom w:val="none" w:sz="0" w:space="0" w:color="auto"/>
                                                    <w:right w:val="none" w:sz="0" w:space="0" w:color="auto"/>
                                                  </w:divBdr>
                                                </w:div>
                                                <w:div w:id="1317103577">
                                                  <w:marLeft w:val="0"/>
                                                  <w:marRight w:val="0"/>
                                                  <w:marTop w:val="0"/>
                                                  <w:marBottom w:val="0"/>
                                                  <w:divBdr>
                                                    <w:top w:val="none" w:sz="0" w:space="0" w:color="auto"/>
                                                    <w:left w:val="none" w:sz="0" w:space="0" w:color="auto"/>
                                                    <w:bottom w:val="none" w:sz="0" w:space="0" w:color="auto"/>
                                                    <w:right w:val="none" w:sz="0" w:space="0" w:color="auto"/>
                                                  </w:divBdr>
                                                  <w:divsChild>
                                                    <w:div w:id="1627928261">
                                                      <w:marLeft w:val="0"/>
                                                      <w:marRight w:val="0"/>
                                                      <w:marTop w:val="0"/>
                                                      <w:marBottom w:val="0"/>
                                                      <w:divBdr>
                                                        <w:top w:val="none" w:sz="0" w:space="0" w:color="auto"/>
                                                        <w:left w:val="none" w:sz="0" w:space="0" w:color="auto"/>
                                                        <w:bottom w:val="none" w:sz="0" w:space="0" w:color="auto"/>
                                                        <w:right w:val="none" w:sz="0" w:space="0" w:color="auto"/>
                                                      </w:divBdr>
                                                    </w:div>
                                                  </w:divsChild>
                                                </w:div>
                                                <w:div w:id="15165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5336581">
      <w:bodyDiv w:val="1"/>
      <w:marLeft w:val="0"/>
      <w:marRight w:val="0"/>
      <w:marTop w:val="0"/>
      <w:marBottom w:val="0"/>
      <w:divBdr>
        <w:top w:val="none" w:sz="0" w:space="0" w:color="auto"/>
        <w:left w:val="none" w:sz="0" w:space="0" w:color="auto"/>
        <w:bottom w:val="none" w:sz="0" w:space="0" w:color="auto"/>
        <w:right w:val="none" w:sz="0" w:space="0" w:color="auto"/>
      </w:divBdr>
    </w:div>
    <w:div w:id="636572132">
      <w:bodyDiv w:val="1"/>
      <w:marLeft w:val="0"/>
      <w:marRight w:val="0"/>
      <w:marTop w:val="0"/>
      <w:marBottom w:val="0"/>
      <w:divBdr>
        <w:top w:val="none" w:sz="0" w:space="0" w:color="auto"/>
        <w:left w:val="none" w:sz="0" w:space="0" w:color="auto"/>
        <w:bottom w:val="none" w:sz="0" w:space="0" w:color="auto"/>
        <w:right w:val="none" w:sz="0" w:space="0" w:color="auto"/>
      </w:divBdr>
    </w:div>
    <w:div w:id="701201622">
      <w:bodyDiv w:val="1"/>
      <w:marLeft w:val="0"/>
      <w:marRight w:val="0"/>
      <w:marTop w:val="0"/>
      <w:marBottom w:val="0"/>
      <w:divBdr>
        <w:top w:val="none" w:sz="0" w:space="0" w:color="auto"/>
        <w:left w:val="none" w:sz="0" w:space="0" w:color="auto"/>
        <w:bottom w:val="none" w:sz="0" w:space="0" w:color="auto"/>
        <w:right w:val="none" w:sz="0" w:space="0" w:color="auto"/>
      </w:divBdr>
    </w:div>
    <w:div w:id="706611949">
      <w:bodyDiv w:val="1"/>
      <w:marLeft w:val="0"/>
      <w:marRight w:val="0"/>
      <w:marTop w:val="0"/>
      <w:marBottom w:val="0"/>
      <w:divBdr>
        <w:top w:val="none" w:sz="0" w:space="0" w:color="auto"/>
        <w:left w:val="none" w:sz="0" w:space="0" w:color="auto"/>
        <w:bottom w:val="none" w:sz="0" w:space="0" w:color="auto"/>
        <w:right w:val="none" w:sz="0" w:space="0" w:color="auto"/>
      </w:divBdr>
    </w:div>
    <w:div w:id="712655338">
      <w:bodyDiv w:val="1"/>
      <w:marLeft w:val="0"/>
      <w:marRight w:val="0"/>
      <w:marTop w:val="0"/>
      <w:marBottom w:val="0"/>
      <w:divBdr>
        <w:top w:val="none" w:sz="0" w:space="0" w:color="auto"/>
        <w:left w:val="none" w:sz="0" w:space="0" w:color="auto"/>
        <w:bottom w:val="none" w:sz="0" w:space="0" w:color="auto"/>
        <w:right w:val="none" w:sz="0" w:space="0" w:color="auto"/>
      </w:divBdr>
    </w:div>
    <w:div w:id="722875635">
      <w:bodyDiv w:val="1"/>
      <w:marLeft w:val="0"/>
      <w:marRight w:val="0"/>
      <w:marTop w:val="0"/>
      <w:marBottom w:val="0"/>
      <w:divBdr>
        <w:top w:val="none" w:sz="0" w:space="0" w:color="auto"/>
        <w:left w:val="none" w:sz="0" w:space="0" w:color="auto"/>
        <w:bottom w:val="none" w:sz="0" w:space="0" w:color="auto"/>
        <w:right w:val="none" w:sz="0" w:space="0" w:color="auto"/>
      </w:divBdr>
    </w:div>
    <w:div w:id="852304664">
      <w:bodyDiv w:val="1"/>
      <w:marLeft w:val="0"/>
      <w:marRight w:val="0"/>
      <w:marTop w:val="0"/>
      <w:marBottom w:val="0"/>
      <w:divBdr>
        <w:top w:val="none" w:sz="0" w:space="0" w:color="auto"/>
        <w:left w:val="none" w:sz="0" w:space="0" w:color="auto"/>
        <w:bottom w:val="none" w:sz="0" w:space="0" w:color="auto"/>
        <w:right w:val="none" w:sz="0" w:space="0" w:color="auto"/>
      </w:divBdr>
    </w:div>
    <w:div w:id="905382062">
      <w:bodyDiv w:val="1"/>
      <w:marLeft w:val="0"/>
      <w:marRight w:val="0"/>
      <w:marTop w:val="0"/>
      <w:marBottom w:val="0"/>
      <w:divBdr>
        <w:top w:val="none" w:sz="0" w:space="0" w:color="auto"/>
        <w:left w:val="none" w:sz="0" w:space="0" w:color="auto"/>
        <w:bottom w:val="none" w:sz="0" w:space="0" w:color="auto"/>
        <w:right w:val="none" w:sz="0" w:space="0" w:color="auto"/>
      </w:divBdr>
      <w:divsChild>
        <w:div w:id="688987246">
          <w:marLeft w:val="0"/>
          <w:marRight w:val="0"/>
          <w:marTop w:val="0"/>
          <w:marBottom w:val="0"/>
          <w:divBdr>
            <w:top w:val="none" w:sz="0" w:space="0" w:color="auto"/>
            <w:left w:val="none" w:sz="0" w:space="0" w:color="auto"/>
            <w:bottom w:val="none" w:sz="0" w:space="0" w:color="auto"/>
            <w:right w:val="none" w:sz="0" w:space="0" w:color="auto"/>
          </w:divBdr>
          <w:divsChild>
            <w:div w:id="1361248550">
              <w:marLeft w:val="0"/>
              <w:marRight w:val="0"/>
              <w:marTop w:val="100"/>
              <w:marBottom w:val="100"/>
              <w:divBdr>
                <w:top w:val="none" w:sz="0" w:space="0" w:color="auto"/>
                <w:left w:val="none" w:sz="0" w:space="0" w:color="auto"/>
                <w:bottom w:val="none" w:sz="0" w:space="0" w:color="auto"/>
                <w:right w:val="none" w:sz="0" w:space="0" w:color="auto"/>
              </w:divBdr>
              <w:divsChild>
                <w:div w:id="505946987">
                  <w:marLeft w:val="0"/>
                  <w:marRight w:val="0"/>
                  <w:marTop w:val="0"/>
                  <w:marBottom w:val="0"/>
                  <w:divBdr>
                    <w:top w:val="none" w:sz="0" w:space="0" w:color="auto"/>
                    <w:left w:val="none" w:sz="0" w:space="0" w:color="auto"/>
                    <w:bottom w:val="none" w:sz="0" w:space="0" w:color="auto"/>
                    <w:right w:val="none" w:sz="0" w:space="0" w:color="auto"/>
                  </w:divBdr>
                  <w:divsChild>
                    <w:div w:id="1442801905">
                      <w:marLeft w:val="0"/>
                      <w:marRight w:val="0"/>
                      <w:marTop w:val="0"/>
                      <w:marBottom w:val="0"/>
                      <w:divBdr>
                        <w:top w:val="none" w:sz="0" w:space="0" w:color="auto"/>
                        <w:left w:val="none" w:sz="0" w:space="0" w:color="auto"/>
                        <w:bottom w:val="none" w:sz="0" w:space="0" w:color="auto"/>
                        <w:right w:val="none" w:sz="0" w:space="0" w:color="auto"/>
                      </w:divBdr>
                      <w:divsChild>
                        <w:div w:id="578059372">
                          <w:marLeft w:val="0"/>
                          <w:marRight w:val="0"/>
                          <w:marTop w:val="0"/>
                          <w:marBottom w:val="0"/>
                          <w:divBdr>
                            <w:top w:val="none" w:sz="0" w:space="0" w:color="auto"/>
                            <w:left w:val="none" w:sz="0" w:space="0" w:color="auto"/>
                            <w:bottom w:val="none" w:sz="0" w:space="0" w:color="auto"/>
                            <w:right w:val="none" w:sz="0" w:space="0" w:color="auto"/>
                          </w:divBdr>
                          <w:divsChild>
                            <w:div w:id="715544363">
                              <w:marLeft w:val="75"/>
                              <w:marRight w:val="75"/>
                              <w:marTop w:val="0"/>
                              <w:marBottom w:val="0"/>
                              <w:divBdr>
                                <w:top w:val="none" w:sz="0" w:space="0" w:color="auto"/>
                                <w:left w:val="none" w:sz="0" w:space="0" w:color="auto"/>
                                <w:bottom w:val="none" w:sz="0" w:space="0" w:color="auto"/>
                                <w:right w:val="none" w:sz="0" w:space="0" w:color="auto"/>
                              </w:divBdr>
                              <w:divsChild>
                                <w:div w:id="768740420">
                                  <w:marLeft w:val="0"/>
                                  <w:marRight w:val="0"/>
                                  <w:marTop w:val="0"/>
                                  <w:marBottom w:val="0"/>
                                  <w:divBdr>
                                    <w:top w:val="none" w:sz="0" w:space="0" w:color="auto"/>
                                    <w:left w:val="none" w:sz="0" w:space="0" w:color="auto"/>
                                    <w:bottom w:val="none" w:sz="0" w:space="0" w:color="auto"/>
                                    <w:right w:val="none" w:sz="0" w:space="0" w:color="auto"/>
                                  </w:divBdr>
                                  <w:divsChild>
                                    <w:div w:id="1031148370">
                                      <w:marLeft w:val="0"/>
                                      <w:marRight w:val="0"/>
                                      <w:marTop w:val="0"/>
                                      <w:marBottom w:val="0"/>
                                      <w:divBdr>
                                        <w:top w:val="none" w:sz="0" w:space="0" w:color="auto"/>
                                        <w:left w:val="none" w:sz="0" w:space="0" w:color="auto"/>
                                        <w:bottom w:val="none" w:sz="0" w:space="0" w:color="auto"/>
                                        <w:right w:val="none" w:sz="0" w:space="0" w:color="auto"/>
                                      </w:divBdr>
                                      <w:divsChild>
                                        <w:div w:id="59862896">
                                          <w:marLeft w:val="0"/>
                                          <w:marRight w:val="0"/>
                                          <w:marTop w:val="0"/>
                                          <w:marBottom w:val="0"/>
                                          <w:divBdr>
                                            <w:top w:val="none" w:sz="0" w:space="0" w:color="auto"/>
                                            <w:left w:val="none" w:sz="0" w:space="0" w:color="auto"/>
                                            <w:bottom w:val="none" w:sz="0" w:space="0" w:color="auto"/>
                                            <w:right w:val="none" w:sz="0" w:space="0" w:color="auto"/>
                                          </w:divBdr>
                                          <w:divsChild>
                                            <w:div w:id="134632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962464">
      <w:bodyDiv w:val="1"/>
      <w:marLeft w:val="0"/>
      <w:marRight w:val="0"/>
      <w:marTop w:val="0"/>
      <w:marBottom w:val="0"/>
      <w:divBdr>
        <w:top w:val="none" w:sz="0" w:space="0" w:color="auto"/>
        <w:left w:val="none" w:sz="0" w:space="0" w:color="auto"/>
        <w:bottom w:val="none" w:sz="0" w:space="0" w:color="auto"/>
        <w:right w:val="none" w:sz="0" w:space="0" w:color="auto"/>
      </w:divBdr>
    </w:div>
    <w:div w:id="970093339">
      <w:bodyDiv w:val="1"/>
      <w:marLeft w:val="0"/>
      <w:marRight w:val="0"/>
      <w:marTop w:val="0"/>
      <w:marBottom w:val="0"/>
      <w:divBdr>
        <w:top w:val="none" w:sz="0" w:space="0" w:color="auto"/>
        <w:left w:val="none" w:sz="0" w:space="0" w:color="auto"/>
        <w:bottom w:val="none" w:sz="0" w:space="0" w:color="auto"/>
        <w:right w:val="none" w:sz="0" w:space="0" w:color="auto"/>
      </w:divBdr>
    </w:div>
    <w:div w:id="981810961">
      <w:bodyDiv w:val="1"/>
      <w:marLeft w:val="0"/>
      <w:marRight w:val="0"/>
      <w:marTop w:val="0"/>
      <w:marBottom w:val="0"/>
      <w:divBdr>
        <w:top w:val="none" w:sz="0" w:space="0" w:color="auto"/>
        <w:left w:val="none" w:sz="0" w:space="0" w:color="auto"/>
        <w:bottom w:val="none" w:sz="0" w:space="0" w:color="auto"/>
        <w:right w:val="none" w:sz="0" w:space="0" w:color="auto"/>
      </w:divBdr>
    </w:div>
    <w:div w:id="986856622">
      <w:bodyDiv w:val="1"/>
      <w:marLeft w:val="0"/>
      <w:marRight w:val="0"/>
      <w:marTop w:val="0"/>
      <w:marBottom w:val="0"/>
      <w:divBdr>
        <w:top w:val="none" w:sz="0" w:space="0" w:color="auto"/>
        <w:left w:val="none" w:sz="0" w:space="0" w:color="auto"/>
        <w:bottom w:val="none" w:sz="0" w:space="0" w:color="auto"/>
        <w:right w:val="none" w:sz="0" w:space="0" w:color="auto"/>
      </w:divBdr>
    </w:div>
    <w:div w:id="992031167">
      <w:bodyDiv w:val="1"/>
      <w:marLeft w:val="0"/>
      <w:marRight w:val="0"/>
      <w:marTop w:val="0"/>
      <w:marBottom w:val="0"/>
      <w:divBdr>
        <w:top w:val="none" w:sz="0" w:space="0" w:color="auto"/>
        <w:left w:val="none" w:sz="0" w:space="0" w:color="auto"/>
        <w:bottom w:val="none" w:sz="0" w:space="0" w:color="auto"/>
        <w:right w:val="none" w:sz="0" w:space="0" w:color="auto"/>
      </w:divBdr>
    </w:div>
    <w:div w:id="1001197179">
      <w:bodyDiv w:val="1"/>
      <w:marLeft w:val="0"/>
      <w:marRight w:val="0"/>
      <w:marTop w:val="0"/>
      <w:marBottom w:val="0"/>
      <w:divBdr>
        <w:top w:val="none" w:sz="0" w:space="0" w:color="auto"/>
        <w:left w:val="none" w:sz="0" w:space="0" w:color="auto"/>
        <w:bottom w:val="none" w:sz="0" w:space="0" w:color="auto"/>
        <w:right w:val="none" w:sz="0" w:space="0" w:color="auto"/>
      </w:divBdr>
    </w:div>
    <w:div w:id="1019892285">
      <w:bodyDiv w:val="1"/>
      <w:marLeft w:val="0"/>
      <w:marRight w:val="0"/>
      <w:marTop w:val="0"/>
      <w:marBottom w:val="0"/>
      <w:divBdr>
        <w:top w:val="none" w:sz="0" w:space="0" w:color="auto"/>
        <w:left w:val="none" w:sz="0" w:space="0" w:color="auto"/>
        <w:bottom w:val="none" w:sz="0" w:space="0" w:color="auto"/>
        <w:right w:val="none" w:sz="0" w:space="0" w:color="auto"/>
      </w:divBdr>
      <w:divsChild>
        <w:div w:id="1969621594">
          <w:marLeft w:val="0"/>
          <w:marRight w:val="0"/>
          <w:marTop w:val="0"/>
          <w:marBottom w:val="0"/>
          <w:divBdr>
            <w:top w:val="none" w:sz="0" w:space="0" w:color="auto"/>
            <w:left w:val="none" w:sz="0" w:space="0" w:color="auto"/>
            <w:bottom w:val="none" w:sz="0" w:space="0" w:color="auto"/>
            <w:right w:val="none" w:sz="0" w:space="0" w:color="auto"/>
          </w:divBdr>
          <w:divsChild>
            <w:div w:id="887952221">
              <w:marLeft w:val="0"/>
              <w:marRight w:val="0"/>
              <w:marTop w:val="100"/>
              <w:marBottom w:val="100"/>
              <w:divBdr>
                <w:top w:val="none" w:sz="0" w:space="0" w:color="auto"/>
                <w:left w:val="none" w:sz="0" w:space="0" w:color="auto"/>
                <w:bottom w:val="none" w:sz="0" w:space="0" w:color="auto"/>
                <w:right w:val="none" w:sz="0" w:space="0" w:color="auto"/>
              </w:divBdr>
              <w:divsChild>
                <w:div w:id="625236809">
                  <w:marLeft w:val="0"/>
                  <w:marRight w:val="0"/>
                  <w:marTop w:val="0"/>
                  <w:marBottom w:val="0"/>
                  <w:divBdr>
                    <w:top w:val="none" w:sz="0" w:space="0" w:color="auto"/>
                    <w:left w:val="none" w:sz="0" w:space="0" w:color="auto"/>
                    <w:bottom w:val="none" w:sz="0" w:space="0" w:color="auto"/>
                    <w:right w:val="none" w:sz="0" w:space="0" w:color="auto"/>
                  </w:divBdr>
                  <w:divsChild>
                    <w:div w:id="720977351">
                      <w:marLeft w:val="0"/>
                      <w:marRight w:val="0"/>
                      <w:marTop w:val="0"/>
                      <w:marBottom w:val="0"/>
                      <w:divBdr>
                        <w:top w:val="none" w:sz="0" w:space="0" w:color="auto"/>
                        <w:left w:val="none" w:sz="0" w:space="0" w:color="auto"/>
                        <w:bottom w:val="none" w:sz="0" w:space="0" w:color="auto"/>
                        <w:right w:val="none" w:sz="0" w:space="0" w:color="auto"/>
                      </w:divBdr>
                      <w:divsChild>
                        <w:div w:id="1396856579">
                          <w:marLeft w:val="0"/>
                          <w:marRight w:val="0"/>
                          <w:marTop w:val="0"/>
                          <w:marBottom w:val="0"/>
                          <w:divBdr>
                            <w:top w:val="none" w:sz="0" w:space="0" w:color="auto"/>
                            <w:left w:val="none" w:sz="0" w:space="0" w:color="auto"/>
                            <w:bottom w:val="none" w:sz="0" w:space="0" w:color="auto"/>
                            <w:right w:val="none" w:sz="0" w:space="0" w:color="auto"/>
                          </w:divBdr>
                          <w:divsChild>
                            <w:div w:id="1709640590">
                              <w:marLeft w:val="75"/>
                              <w:marRight w:val="75"/>
                              <w:marTop w:val="0"/>
                              <w:marBottom w:val="0"/>
                              <w:divBdr>
                                <w:top w:val="none" w:sz="0" w:space="0" w:color="auto"/>
                                <w:left w:val="none" w:sz="0" w:space="0" w:color="auto"/>
                                <w:bottom w:val="none" w:sz="0" w:space="0" w:color="auto"/>
                                <w:right w:val="none" w:sz="0" w:space="0" w:color="auto"/>
                              </w:divBdr>
                              <w:divsChild>
                                <w:div w:id="2088765797">
                                  <w:marLeft w:val="0"/>
                                  <w:marRight w:val="0"/>
                                  <w:marTop w:val="0"/>
                                  <w:marBottom w:val="0"/>
                                  <w:divBdr>
                                    <w:top w:val="none" w:sz="0" w:space="0" w:color="auto"/>
                                    <w:left w:val="none" w:sz="0" w:space="0" w:color="auto"/>
                                    <w:bottom w:val="none" w:sz="0" w:space="0" w:color="auto"/>
                                    <w:right w:val="none" w:sz="0" w:space="0" w:color="auto"/>
                                  </w:divBdr>
                                  <w:divsChild>
                                    <w:div w:id="1980651463">
                                      <w:marLeft w:val="150"/>
                                      <w:marRight w:val="150"/>
                                      <w:marTop w:val="0"/>
                                      <w:marBottom w:val="0"/>
                                      <w:divBdr>
                                        <w:top w:val="none" w:sz="0" w:space="0" w:color="auto"/>
                                        <w:left w:val="none" w:sz="0" w:space="0" w:color="auto"/>
                                        <w:bottom w:val="none" w:sz="0" w:space="0" w:color="auto"/>
                                        <w:right w:val="none" w:sz="0" w:space="0" w:color="auto"/>
                                      </w:divBdr>
                                      <w:divsChild>
                                        <w:div w:id="905991450">
                                          <w:marLeft w:val="0"/>
                                          <w:marRight w:val="0"/>
                                          <w:marTop w:val="150"/>
                                          <w:marBottom w:val="150"/>
                                          <w:divBdr>
                                            <w:top w:val="none" w:sz="0" w:space="0" w:color="auto"/>
                                            <w:left w:val="none" w:sz="0" w:space="0" w:color="auto"/>
                                            <w:bottom w:val="single" w:sz="6" w:space="4" w:color="EFEFEF"/>
                                            <w:right w:val="none" w:sz="0" w:space="0" w:color="auto"/>
                                          </w:divBdr>
                                          <w:divsChild>
                                            <w:div w:id="50254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2392789">
      <w:bodyDiv w:val="1"/>
      <w:marLeft w:val="0"/>
      <w:marRight w:val="0"/>
      <w:marTop w:val="0"/>
      <w:marBottom w:val="0"/>
      <w:divBdr>
        <w:top w:val="none" w:sz="0" w:space="0" w:color="auto"/>
        <w:left w:val="none" w:sz="0" w:space="0" w:color="auto"/>
        <w:bottom w:val="none" w:sz="0" w:space="0" w:color="auto"/>
        <w:right w:val="none" w:sz="0" w:space="0" w:color="auto"/>
      </w:divBdr>
    </w:div>
    <w:div w:id="1048719284">
      <w:bodyDiv w:val="1"/>
      <w:marLeft w:val="0"/>
      <w:marRight w:val="0"/>
      <w:marTop w:val="0"/>
      <w:marBottom w:val="0"/>
      <w:divBdr>
        <w:top w:val="none" w:sz="0" w:space="0" w:color="auto"/>
        <w:left w:val="none" w:sz="0" w:space="0" w:color="auto"/>
        <w:bottom w:val="none" w:sz="0" w:space="0" w:color="auto"/>
        <w:right w:val="none" w:sz="0" w:space="0" w:color="auto"/>
      </w:divBdr>
    </w:div>
    <w:div w:id="1062868616">
      <w:bodyDiv w:val="1"/>
      <w:marLeft w:val="0"/>
      <w:marRight w:val="0"/>
      <w:marTop w:val="0"/>
      <w:marBottom w:val="0"/>
      <w:divBdr>
        <w:top w:val="none" w:sz="0" w:space="0" w:color="auto"/>
        <w:left w:val="none" w:sz="0" w:space="0" w:color="auto"/>
        <w:bottom w:val="none" w:sz="0" w:space="0" w:color="auto"/>
        <w:right w:val="none" w:sz="0" w:space="0" w:color="auto"/>
      </w:divBdr>
    </w:div>
    <w:div w:id="1079062069">
      <w:bodyDiv w:val="1"/>
      <w:marLeft w:val="0"/>
      <w:marRight w:val="0"/>
      <w:marTop w:val="0"/>
      <w:marBottom w:val="0"/>
      <w:divBdr>
        <w:top w:val="none" w:sz="0" w:space="0" w:color="auto"/>
        <w:left w:val="none" w:sz="0" w:space="0" w:color="auto"/>
        <w:bottom w:val="none" w:sz="0" w:space="0" w:color="auto"/>
        <w:right w:val="none" w:sz="0" w:space="0" w:color="auto"/>
      </w:divBdr>
    </w:div>
    <w:div w:id="1100490183">
      <w:bodyDiv w:val="1"/>
      <w:marLeft w:val="0"/>
      <w:marRight w:val="0"/>
      <w:marTop w:val="0"/>
      <w:marBottom w:val="0"/>
      <w:divBdr>
        <w:top w:val="none" w:sz="0" w:space="0" w:color="auto"/>
        <w:left w:val="none" w:sz="0" w:space="0" w:color="auto"/>
        <w:bottom w:val="none" w:sz="0" w:space="0" w:color="auto"/>
        <w:right w:val="none" w:sz="0" w:space="0" w:color="auto"/>
      </w:divBdr>
    </w:div>
    <w:div w:id="1107575880">
      <w:bodyDiv w:val="1"/>
      <w:marLeft w:val="0"/>
      <w:marRight w:val="0"/>
      <w:marTop w:val="0"/>
      <w:marBottom w:val="0"/>
      <w:divBdr>
        <w:top w:val="none" w:sz="0" w:space="0" w:color="auto"/>
        <w:left w:val="none" w:sz="0" w:space="0" w:color="auto"/>
        <w:bottom w:val="none" w:sz="0" w:space="0" w:color="auto"/>
        <w:right w:val="none" w:sz="0" w:space="0" w:color="auto"/>
      </w:divBdr>
    </w:div>
    <w:div w:id="1142384334">
      <w:bodyDiv w:val="1"/>
      <w:marLeft w:val="0"/>
      <w:marRight w:val="0"/>
      <w:marTop w:val="0"/>
      <w:marBottom w:val="0"/>
      <w:divBdr>
        <w:top w:val="none" w:sz="0" w:space="0" w:color="auto"/>
        <w:left w:val="none" w:sz="0" w:space="0" w:color="auto"/>
        <w:bottom w:val="none" w:sz="0" w:space="0" w:color="auto"/>
        <w:right w:val="none" w:sz="0" w:space="0" w:color="auto"/>
      </w:divBdr>
    </w:div>
    <w:div w:id="1145320290">
      <w:bodyDiv w:val="1"/>
      <w:marLeft w:val="0"/>
      <w:marRight w:val="0"/>
      <w:marTop w:val="0"/>
      <w:marBottom w:val="0"/>
      <w:divBdr>
        <w:top w:val="none" w:sz="0" w:space="0" w:color="auto"/>
        <w:left w:val="none" w:sz="0" w:space="0" w:color="auto"/>
        <w:bottom w:val="none" w:sz="0" w:space="0" w:color="auto"/>
        <w:right w:val="none" w:sz="0" w:space="0" w:color="auto"/>
      </w:divBdr>
    </w:div>
    <w:div w:id="1146699366">
      <w:bodyDiv w:val="1"/>
      <w:marLeft w:val="0"/>
      <w:marRight w:val="0"/>
      <w:marTop w:val="0"/>
      <w:marBottom w:val="0"/>
      <w:divBdr>
        <w:top w:val="none" w:sz="0" w:space="0" w:color="auto"/>
        <w:left w:val="none" w:sz="0" w:space="0" w:color="auto"/>
        <w:bottom w:val="none" w:sz="0" w:space="0" w:color="auto"/>
        <w:right w:val="none" w:sz="0" w:space="0" w:color="auto"/>
      </w:divBdr>
    </w:div>
    <w:div w:id="1155530911">
      <w:bodyDiv w:val="1"/>
      <w:marLeft w:val="0"/>
      <w:marRight w:val="0"/>
      <w:marTop w:val="0"/>
      <w:marBottom w:val="0"/>
      <w:divBdr>
        <w:top w:val="none" w:sz="0" w:space="0" w:color="auto"/>
        <w:left w:val="none" w:sz="0" w:space="0" w:color="auto"/>
        <w:bottom w:val="none" w:sz="0" w:space="0" w:color="auto"/>
        <w:right w:val="none" w:sz="0" w:space="0" w:color="auto"/>
      </w:divBdr>
    </w:div>
    <w:div w:id="1191721538">
      <w:bodyDiv w:val="1"/>
      <w:marLeft w:val="0"/>
      <w:marRight w:val="0"/>
      <w:marTop w:val="0"/>
      <w:marBottom w:val="0"/>
      <w:divBdr>
        <w:top w:val="none" w:sz="0" w:space="0" w:color="auto"/>
        <w:left w:val="none" w:sz="0" w:space="0" w:color="auto"/>
        <w:bottom w:val="none" w:sz="0" w:space="0" w:color="auto"/>
        <w:right w:val="none" w:sz="0" w:space="0" w:color="auto"/>
      </w:divBdr>
    </w:div>
    <w:div w:id="1200432234">
      <w:bodyDiv w:val="1"/>
      <w:marLeft w:val="0"/>
      <w:marRight w:val="0"/>
      <w:marTop w:val="0"/>
      <w:marBottom w:val="0"/>
      <w:divBdr>
        <w:top w:val="none" w:sz="0" w:space="0" w:color="auto"/>
        <w:left w:val="none" w:sz="0" w:space="0" w:color="auto"/>
        <w:bottom w:val="none" w:sz="0" w:space="0" w:color="auto"/>
        <w:right w:val="none" w:sz="0" w:space="0" w:color="auto"/>
      </w:divBdr>
      <w:divsChild>
        <w:div w:id="1534340434">
          <w:marLeft w:val="0"/>
          <w:marRight w:val="0"/>
          <w:marTop w:val="0"/>
          <w:marBottom w:val="0"/>
          <w:divBdr>
            <w:top w:val="none" w:sz="0" w:space="0" w:color="auto"/>
            <w:left w:val="none" w:sz="0" w:space="0" w:color="auto"/>
            <w:bottom w:val="none" w:sz="0" w:space="0" w:color="auto"/>
            <w:right w:val="none" w:sz="0" w:space="0" w:color="auto"/>
          </w:divBdr>
          <w:divsChild>
            <w:div w:id="1471436795">
              <w:marLeft w:val="0"/>
              <w:marRight w:val="0"/>
              <w:marTop w:val="0"/>
              <w:marBottom w:val="0"/>
              <w:divBdr>
                <w:top w:val="none" w:sz="0" w:space="0" w:color="auto"/>
                <w:left w:val="none" w:sz="0" w:space="0" w:color="auto"/>
                <w:bottom w:val="none" w:sz="0" w:space="0" w:color="auto"/>
                <w:right w:val="none" w:sz="0" w:space="0" w:color="auto"/>
              </w:divBdr>
              <w:divsChild>
                <w:div w:id="1494684729">
                  <w:marLeft w:val="0"/>
                  <w:marRight w:val="0"/>
                  <w:marTop w:val="100"/>
                  <w:marBottom w:val="100"/>
                  <w:divBdr>
                    <w:top w:val="none" w:sz="0" w:space="0" w:color="auto"/>
                    <w:left w:val="none" w:sz="0" w:space="0" w:color="auto"/>
                    <w:bottom w:val="none" w:sz="0" w:space="0" w:color="auto"/>
                    <w:right w:val="none" w:sz="0" w:space="0" w:color="auto"/>
                  </w:divBdr>
                  <w:divsChild>
                    <w:div w:id="1786609145">
                      <w:marLeft w:val="0"/>
                      <w:marRight w:val="0"/>
                      <w:marTop w:val="0"/>
                      <w:marBottom w:val="0"/>
                      <w:divBdr>
                        <w:top w:val="none" w:sz="0" w:space="0" w:color="auto"/>
                        <w:left w:val="none" w:sz="0" w:space="0" w:color="auto"/>
                        <w:bottom w:val="none" w:sz="0" w:space="0" w:color="auto"/>
                        <w:right w:val="none" w:sz="0" w:space="0" w:color="auto"/>
                      </w:divBdr>
                      <w:divsChild>
                        <w:div w:id="1851799779">
                          <w:marLeft w:val="0"/>
                          <w:marRight w:val="0"/>
                          <w:marTop w:val="0"/>
                          <w:marBottom w:val="0"/>
                          <w:divBdr>
                            <w:top w:val="none" w:sz="0" w:space="0" w:color="auto"/>
                            <w:left w:val="none" w:sz="0" w:space="0" w:color="auto"/>
                            <w:bottom w:val="none" w:sz="0" w:space="0" w:color="auto"/>
                            <w:right w:val="none" w:sz="0" w:space="0" w:color="auto"/>
                          </w:divBdr>
                          <w:divsChild>
                            <w:div w:id="742684296">
                              <w:marLeft w:val="0"/>
                              <w:marRight w:val="0"/>
                              <w:marTop w:val="0"/>
                              <w:marBottom w:val="0"/>
                              <w:divBdr>
                                <w:top w:val="none" w:sz="0" w:space="0" w:color="auto"/>
                                <w:left w:val="none" w:sz="0" w:space="0" w:color="auto"/>
                                <w:bottom w:val="none" w:sz="0" w:space="0" w:color="auto"/>
                                <w:right w:val="none" w:sz="0" w:space="0" w:color="auto"/>
                              </w:divBdr>
                              <w:divsChild>
                                <w:div w:id="1353607625">
                                  <w:marLeft w:val="75"/>
                                  <w:marRight w:val="75"/>
                                  <w:marTop w:val="0"/>
                                  <w:marBottom w:val="0"/>
                                  <w:divBdr>
                                    <w:top w:val="none" w:sz="0" w:space="0" w:color="auto"/>
                                    <w:left w:val="none" w:sz="0" w:space="0" w:color="auto"/>
                                    <w:bottom w:val="none" w:sz="0" w:space="0" w:color="auto"/>
                                    <w:right w:val="none" w:sz="0" w:space="0" w:color="auto"/>
                                  </w:divBdr>
                                  <w:divsChild>
                                    <w:div w:id="215121097">
                                      <w:marLeft w:val="0"/>
                                      <w:marRight w:val="0"/>
                                      <w:marTop w:val="0"/>
                                      <w:marBottom w:val="0"/>
                                      <w:divBdr>
                                        <w:top w:val="none" w:sz="0" w:space="0" w:color="auto"/>
                                        <w:left w:val="none" w:sz="0" w:space="0" w:color="auto"/>
                                        <w:bottom w:val="none" w:sz="0" w:space="0" w:color="auto"/>
                                        <w:right w:val="none" w:sz="0" w:space="0" w:color="auto"/>
                                      </w:divBdr>
                                      <w:divsChild>
                                        <w:div w:id="1007437863">
                                          <w:marLeft w:val="0"/>
                                          <w:marRight w:val="0"/>
                                          <w:marTop w:val="0"/>
                                          <w:marBottom w:val="0"/>
                                          <w:divBdr>
                                            <w:top w:val="none" w:sz="0" w:space="0" w:color="auto"/>
                                            <w:left w:val="none" w:sz="0" w:space="0" w:color="auto"/>
                                            <w:bottom w:val="none" w:sz="0" w:space="0" w:color="auto"/>
                                            <w:right w:val="none" w:sz="0" w:space="0" w:color="auto"/>
                                          </w:divBdr>
                                          <w:divsChild>
                                            <w:div w:id="100686989">
                                              <w:marLeft w:val="0"/>
                                              <w:marRight w:val="0"/>
                                              <w:marTop w:val="0"/>
                                              <w:marBottom w:val="0"/>
                                              <w:divBdr>
                                                <w:top w:val="none" w:sz="0" w:space="0" w:color="auto"/>
                                                <w:left w:val="none" w:sz="0" w:space="0" w:color="auto"/>
                                                <w:bottom w:val="none" w:sz="0" w:space="0" w:color="auto"/>
                                                <w:right w:val="none" w:sz="0" w:space="0" w:color="auto"/>
                                              </w:divBdr>
                                              <w:divsChild>
                                                <w:div w:id="18354786">
                                                  <w:marLeft w:val="0"/>
                                                  <w:marRight w:val="0"/>
                                                  <w:marTop w:val="0"/>
                                                  <w:marBottom w:val="0"/>
                                                  <w:divBdr>
                                                    <w:top w:val="none" w:sz="0" w:space="0" w:color="auto"/>
                                                    <w:left w:val="none" w:sz="0" w:space="0" w:color="auto"/>
                                                    <w:bottom w:val="none" w:sz="0" w:space="0" w:color="auto"/>
                                                    <w:right w:val="none" w:sz="0" w:space="0" w:color="auto"/>
                                                  </w:divBdr>
                                                </w:div>
                                                <w:div w:id="91560316">
                                                  <w:marLeft w:val="0"/>
                                                  <w:marRight w:val="0"/>
                                                  <w:marTop w:val="0"/>
                                                  <w:marBottom w:val="0"/>
                                                  <w:divBdr>
                                                    <w:top w:val="none" w:sz="0" w:space="0" w:color="auto"/>
                                                    <w:left w:val="none" w:sz="0" w:space="0" w:color="auto"/>
                                                    <w:bottom w:val="none" w:sz="0" w:space="0" w:color="auto"/>
                                                    <w:right w:val="none" w:sz="0" w:space="0" w:color="auto"/>
                                                  </w:divBdr>
                                                </w:div>
                                                <w:div w:id="116684472">
                                                  <w:marLeft w:val="0"/>
                                                  <w:marRight w:val="0"/>
                                                  <w:marTop w:val="0"/>
                                                  <w:marBottom w:val="0"/>
                                                  <w:divBdr>
                                                    <w:top w:val="none" w:sz="0" w:space="0" w:color="auto"/>
                                                    <w:left w:val="none" w:sz="0" w:space="0" w:color="auto"/>
                                                    <w:bottom w:val="none" w:sz="0" w:space="0" w:color="auto"/>
                                                    <w:right w:val="none" w:sz="0" w:space="0" w:color="auto"/>
                                                  </w:divBdr>
                                                </w:div>
                                                <w:div w:id="119419467">
                                                  <w:marLeft w:val="0"/>
                                                  <w:marRight w:val="0"/>
                                                  <w:marTop w:val="0"/>
                                                  <w:marBottom w:val="0"/>
                                                  <w:divBdr>
                                                    <w:top w:val="none" w:sz="0" w:space="0" w:color="auto"/>
                                                    <w:left w:val="none" w:sz="0" w:space="0" w:color="auto"/>
                                                    <w:bottom w:val="none" w:sz="0" w:space="0" w:color="auto"/>
                                                    <w:right w:val="none" w:sz="0" w:space="0" w:color="auto"/>
                                                  </w:divBdr>
                                                </w:div>
                                                <w:div w:id="662855173">
                                                  <w:marLeft w:val="0"/>
                                                  <w:marRight w:val="0"/>
                                                  <w:marTop w:val="0"/>
                                                  <w:marBottom w:val="0"/>
                                                  <w:divBdr>
                                                    <w:top w:val="none" w:sz="0" w:space="0" w:color="auto"/>
                                                    <w:left w:val="none" w:sz="0" w:space="0" w:color="auto"/>
                                                    <w:bottom w:val="none" w:sz="0" w:space="0" w:color="auto"/>
                                                    <w:right w:val="none" w:sz="0" w:space="0" w:color="auto"/>
                                                  </w:divBdr>
                                                </w:div>
                                                <w:div w:id="889725090">
                                                  <w:marLeft w:val="0"/>
                                                  <w:marRight w:val="0"/>
                                                  <w:marTop w:val="0"/>
                                                  <w:marBottom w:val="0"/>
                                                  <w:divBdr>
                                                    <w:top w:val="none" w:sz="0" w:space="0" w:color="auto"/>
                                                    <w:left w:val="none" w:sz="0" w:space="0" w:color="auto"/>
                                                    <w:bottom w:val="none" w:sz="0" w:space="0" w:color="auto"/>
                                                    <w:right w:val="none" w:sz="0" w:space="0" w:color="auto"/>
                                                  </w:divBdr>
                                                </w:div>
                                                <w:div w:id="937326685">
                                                  <w:marLeft w:val="0"/>
                                                  <w:marRight w:val="0"/>
                                                  <w:marTop w:val="0"/>
                                                  <w:marBottom w:val="0"/>
                                                  <w:divBdr>
                                                    <w:top w:val="none" w:sz="0" w:space="0" w:color="auto"/>
                                                    <w:left w:val="none" w:sz="0" w:space="0" w:color="auto"/>
                                                    <w:bottom w:val="none" w:sz="0" w:space="0" w:color="auto"/>
                                                    <w:right w:val="none" w:sz="0" w:space="0" w:color="auto"/>
                                                  </w:divBdr>
                                                </w:div>
                                                <w:div w:id="1192887673">
                                                  <w:marLeft w:val="0"/>
                                                  <w:marRight w:val="0"/>
                                                  <w:marTop w:val="0"/>
                                                  <w:marBottom w:val="0"/>
                                                  <w:divBdr>
                                                    <w:top w:val="none" w:sz="0" w:space="0" w:color="auto"/>
                                                    <w:left w:val="none" w:sz="0" w:space="0" w:color="auto"/>
                                                    <w:bottom w:val="none" w:sz="0" w:space="0" w:color="auto"/>
                                                    <w:right w:val="none" w:sz="0" w:space="0" w:color="auto"/>
                                                  </w:divBdr>
                                                </w:div>
                                                <w:div w:id="18810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3901665">
      <w:bodyDiv w:val="1"/>
      <w:marLeft w:val="0"/>
      <w:marRight w:val="0"/>
      <w:marTop w:val="0"/>
      <w:marBottom w:val="0"/>
      <w:divBdr>
        <w:top w:val="none" w:sz="0" w:space="0" w:color="auto"/>
        <w:left w:val="none" w:sz="0" w:space="0" w:color="auto"/>
        <w:bottom w:val="none" w:sz="0" w:space="0" w:color="auto"/>
        <w:right w:val="none" w:sz="0" w:space="0" w:color="auto"/>
      </w:divBdr>
    </w:div>
    <w:div w:id="1209296130">
      <w:bodyDiv w:val="1"/>
      <w:marLeft w:val="0"/>
      <w:marRight w:val="0"/>
      <w:marTop w:val="0"/>
      <w:marBottom w:val="0"/>
      <w:divBdr>
        <w:top w:val="none" w:sz="0" w:space="0" w:color="auto"/>
        <w:left w:val="none" w:sz="0" w:space="0" w:color="auto"/>
        <w:bottom w:val="none" w:sz="0" w:space="0" w:color="auto"/>
        <w:right w:val="none" w:sz="0" w:space="0" w:color="auto"/>
      </w:divBdr>
      <w:divsChild>
        <w:div w:id="40328954">
          <w:marLeft w:val="0"/>
          <w:marRight w:val="0"/>
          <w:marTop w:val="0"/>
          <w:marBottom w:val="0"/>
          <w:divBdr>
            <w:top w:val="none" w:sz="0" w:space="0" w:color="auto"/>
            <w:left w:val="none" w:sz="0" w:space="0" w:color="auto"/>
            <w:bottom w:val="none" w:sz="0" w:space="0" w:color="auto"/>
            <w:right w:val="none" w:sz="0" w:space="0" w:color="auto"/>
          </w:divBdr>
          <w:divsChild>
            <w:div w:id="867180079">
              <w:marLeft w:val="0"/>
              <w:marRight w:val="0"/>
              <w:marTop w:val="0"/>
              <w:marBottom w:val="0"/>
              <w:divBdr>
                <w:top w:val="none" w:sz="0" w:space="0" w:color="auto"/>
                <w:left w:val="none" w:sz="0" w:space="0" w:color="auto"/>
                <w:bottom w:val="none" w:sz="0" w:space="0" w:color="auto"/>
                <w:right w:val="none" w:sz="0" w:space="0" w:color="auto"/>
              </w:divBdr>
              <w:divsChild>
                <w:div w:id="752820718">
                  <w:marLeft w:val="0"/>
                  <w:marRight w:val="0"/>
                  <w:marTop w:val="100"/>
                  <w:marBottom w:val="100"/>
                  <w:divBdr>
                    <w:top w:val="none" w:sz="0" w:space="0" w:color="auto"/>
                    <w:left w:val="none" w:sz="0" w:space="0" w:color="auto"/>
                    <w:bottom w:val="none" w:sz="0" w:space="0" w:color="auto"/>
                    <w:right w:val="none" w:sz="0" w:space="0" w:color="auto"/>
                  </w:divBdr>
                  <w:divsChild>
                    <w:div w:id="2137138169">
                      <w:marLeft w:val="0"/>
                      <w:marRight w:val="0"/>
                      <w:marTop w:val="0"/>
                      <w:marBottom w:val="0"/>
                      <w:divBdr>
                        <w:top w:val="none" w:sz="0" w:space="0" w:color="auto"/>
                        <w:left w:val="none" w:sz="0" w:space="0" w:color="auto"/>
                        <w:bottom w:val="none" w:sz="0" w:space="0" w:color="auto"/>
                        <w:right w:val="none" w:sz="0" w:space="0" w:color="auto"/>
                      </w:divBdr>
                      <w:divsChild>
                        <w:div w:id="1833132519">
                          <w:marLeft w:val="0"/>
                          <w:marRight w:val="0"/>
                          <w:marTop w:val="0"/>
                          <w:marBottom w:val="0"/>
                          <w:divBdr>
                            <w:top w:val="none" w:sz="0" w:space="0" w:color="auto"/>
                            <w:left w:val="none" w:sz="0" w:space="0" w:color="auto"/>
                            <w:bottom w:val="none" w:sz="0" w:space="0" w:color="auto"/>
                            <w:right w:val="none" w:sz="0" w:space="0" w:color="auto"/>
                          </w:divBdr>
                          <w:divsChild>
                            <w:div w:id="1370645917">
                              <w:marLeft w:val="0"/>
                              <w:marRight w:val="0"/>
                              <w:marTop w:val="0"/>
                              <w:marBottom w:val="0"/>
                              <w:divBdr>
                                <w:top w:val="none" w:sz="0" w:space="0" w:color="auto"/>
                                <w:left w:val="none" w:sz="0" w:space="0" w:color="auto"/>
                                <w:bottom w:val="none" w:sz="0" w:space="0" w:color="auto"/>
                                <w:right w:val="none" w:sz="0" w:space="0" w:color="auto"/>
                              </w:divBdr>
                              <w:divsChild>
                                <w:div w:id="990645752">
                                  <w:marLeft w:val="75"/>
                                  <w:marRight w:val="75"/>
                                  <w:marTop w:val="0"/>
                                  <w:marBottom w:val="0"/>
                                  <w:divBdr>
                                    <w:top w:val="none" w:sz="0" w:space="0" w:color="auto"/>
                                    <w:left w:val="none" w:sz="0" w:space="0" w:color="auto"/>
                                    <w:bottom w:val="none" w:sz="0" w:space="0" w:color="auto"/>
                                    <w:right w:val="none" w:sz="0" w:space="0" w:color="auto"/>
                                  </w:divBdr>
                                  <w:divsChild>
                                    <w:div w:id="346906886">
                                      <w:marLeft w:val="0"/>
                                      <w:marRight w:val="0"/>
                                      <w:marTop w:val="0"/>
                                      <w:marBottom w:val="0"/>
                                      <w:divBdr>
                                        <w:top w:val="none" w:sz="0" w:space="0" w:color="auto"/>
                                        <w:left w:val="none" w:sz="0" w:space="0" w:color="auto"/>
                                        <w:bottom w:val="none" w:sz="0" w:space="0" w:color="auto"/>
                                        <w:right w:val="none" w:sz="0" w:space="0" w:color="auto"/>
                                      </w:divBdr>
                                      <w:divsChild>
                                        <w:div w:id="2143234061">
                                          <w:marLeft w:val="0"/>
                                          <w:marRight w:val="0"/>
                                          <w:marTop w:val="0"/>
                                          <w:marBottom w:val="0"/>
                                          <w:divBdr>
                                            <w:top w:val="none" w:sz="0" w:space="0" w:color="auto"/>
                                            <w:left w:val="none" w:sz="0" w:space="0" w:color="auto"/>
                                            <w:bottom w:val="none" w:sz="0" w:space="0" w:color="auto"/>
                                            <w:right w:val="none" w:sz="0" w:space="0" w:color="auto"/>
                                          </w:divBdr>
                                          <w:divsChild>
                                            <w:div w:id="545677119">
                                              <w:marLeft w:val="0"/>
                                              <w:marRight w:val="0"/>
                                              <w:marTop w:val="0"/>
                                              <w:marBottom w:val="0"/>
                                              <w:divBdr>
                                                <w:top w:val="none" w:sz="0" w:space="0" w:color="auto"/>
                                                <w:left w:val="none" w:sz="0" w:space="0" w:color="auto"/>
                                                <w:bottom w:val="none" w:sz="0" w:space="0" w:color="auto"/>
                                                <w:right w:val="none" w:sz="0" w:space="0" w:color="auto"/>
                                              </w:divBdr>
                                              <w:divsChild>
                                                <w:div w:id="3940208">
                                                  <w:marLeft w:val="0"/>
                                                  <w:marRight w:val="0"/>
                                                  <w:marTop w:val="0"/>
                                                  <w:marBottom w:val="0"/>
                                                  <w:divBdr>
                                                    <w:top w:val="none" w:sz="0" w:space="0" w:color="auto"/>
                                                    <w:left w:val="none" w:sz="0" w:space="0" w:color="auto"/>
                                                    <w:bottom w:val="none" w:sz="0" w:space="0" w:color="auto"/>
                                                    <w:right w:val="none" w:sz="0" w:space="0" w:color="auto"/>
                                                  </w:divBdr>
                                                </w:div>
                                                <w:div w:id="81992735">
                                                  <w:marLeft w:val="0"/>
                                                  <w:marRight w:val="0"/>
                                                  <w:marTop w:val="0"/>
                                                  <w:marBottom w:val="0"/>
                                                  <w:divBdr>
                                                    <w:top w:val="none" w:sz="0" w:space="0" w:color="auto"/>
                                                    <w:left w:val="none" w:sz="0" w:space="0" w:color="auto"/>
                                                    <w:bottom w:val="none" w:sz="0" w:space="0" w:color="auto"/>
                                                    <w:right w:val="none" w:sz="0" w:space="0" w:color="auto"/>
                                                  </w:divBdr>
                                                </w:div>
                                                <w:div w:id="256329241">
                                                  <w:marLeft w:val="0"/>
                                                  <w:marRight w:val="0"/>
                                                  <w:marTop w:val="0"/>
                                                  <w:marBottom w:val="0"/>
                                                  <w:divBdr>
                                                    <w:top w:val="none" w:sz="0" w:space="0" w:color="auto"/>
                                                    <w:left w:val="none" w:sz="0" w:space="0" w:color="auto"/>
                                                    <w:bottom w:val="none" w:sz="0" w:space="0" w:color="auto"/>
                                                    <w:right w:val="none" w:sz="0" w:space="0" w:color="auto"/>
                                                  </w:divBdr>
                                                </w:div>
                                                <w:div w:id="280653570">
                                                  <w:marLeft w:val="0"/>
                                                  <w:marRight w:val="0"/>
                                                  <w:marTop w:val="0"/>
                                                  <w:marBottom w:val="0"/>
                                                  <w:divBdr>
                                                    <w:top w:val="none" w:sz="0" w:space="0" w:color="auto"/>
                                                    <w:left w:val="none" w:sz="0" w:space="0" w:color="auto"/>
                                                    <w:bottom w:val="none" w:sz="0" w:space="0" w:color="auto"/>
                                                    <w:right w:val="none" w:sz="0" w:space="0" w:color="auto"/>
                                                  </w:divBdr>
                                                </w:div>
                                                <w:div w:id="300231202">
                                                  <w:marLeft w:val="0"/>
                                                  <w:marRight w:val="0"/>
                                                  <w:marTop w:val="0"/>
                                                  <w:marBottom w:val="0"/>
                                                  <w:divBdr>
                                                    <w:top w:val="none" w:sz="0" w:space="0" w:color="auto"/>
                                                    <w:left w:val="none" w:sz="0" w:space="0" w:color="auto"/>
                                                    <w:bottom w:val="none" w:sz="0" w:space="0" w:color="auto"/>
                                                    <w:right w:val="none" w:sz="0" w:space="0" w:color="auto"/>
                                                  </w:divBdr>
                                                </w:div>
                                                <w:div w:id="328099766">
                                                  <w:marLeft w:val="0"/>
                                                  <w:marRight w:val="0"/>
                                                  <w:marTop w:val="0"/>
                                                  <w:marBottom w:val="0"/>
                                                  <w:divBdr>
                                                    <w:top w:val="none" w:sz="0" w:space="0" w:color="auto"/>
                                                    <w:left w:val="none" w:sz="0" w:space="0" w:color="auto"/>
                                                    <w:bottom w:val="none" w:sz="0" w:space="0" w:color="auto"/>
                                                    <w:right w:val="none" w:sz="0" w:space="0" w:color="auto"/>
                                                  </w:divBdr>
                                                </w:div>
                                                <w:div w:id="361710110">
                                                  <w:marLeft w:val="0"/>
                                                  <w:marRight w:val="0"/>
                                                  <w:marTop w:val="0"/>
                                                  <w:marBottom w:val="0"/>
                                                  <w:divBdr>
                                                    <w:top w:val="none" w:sz="0" w:space="0" w:color="auto"/>
                                                    <w:left w:val="none" w:sz="0" w:space="0" w:color="auto"/>
                                                    <w:bottom w:val="none" w:sz="0" w:space="0" w:color="auto"/>
                                                    <w:right w:val="none" w:sz="0" w:space="0" w:color="auto"/>
                                                  </w:divBdr>
                                                </w:div>
                                                <w:div w:id="393165104">
                                                  <w:marLeft w:val="0"/>
                                                  <w:marRight w:val="0"/>
                                                  <w:marTop w:val="0"/>
                                                  <w:marBottom w:val="0"/>
                                                  <w:divBdr>
                                                    <w:top w:val="none" w:sz="0" w:space="0" w:color="auto"/>
                                                    <w:left w:val="none" w:sz="0" w:space="0" w:color="auto"/>
                                                    <w:bottom w:val="none" w:sz="0" w:space="0" w:color="auto"/>
                                                    <w:right w:val="none" w:sz="0" w:space="0" w:color="auto"/>
                                                  </w:divBdr>
                                                </w:div>
                                                <w:div w:id="401105006">
                                                  <w:marLeft w:val="0"/>
                                                  <w:marRight w:val="0"/>
                                                  <w:marTop w:val="0"/>
                                                  <w:marBottom w:val="0"/>
                                                  <w:divBdr>
                                                    <w:top w:val="none" w:sz="0" w:space="0" w:color="auto"/>
                                                    <w:left w:val="none" w:sz="0" w:space="0" w:color="auto"/>
                                                    <w:bottom w:val="none" w:sz="0" w:space="0" w:color="auto"/>
                                                    <w:right w:val="none" w:sz="0" w:space="0" w:color="auto"/>
                                                  </w:divBdr>
                                                </w:div>
                                                <w:div w:id="445082520">
                                                  <w:marLeft w:val="0"/>
                                                  <w:marRight w:val="0"/>
                                                  <w:marTop w:val="0"/>
                                                  <w:marBottom w:val="0"/>
                                                  <w:divBdr>
                                                    <w:top w:val="none" w:sz="0" w:space="0" w:color="auto"/>
                                                    <w:left w:val="none" w:sz="0" w:space="0" w:color="auto"/>
                                                    <w:bottom w:val="none" w:sz="0" w:space="0" w:color="auto"/>
                                                    <w:right w:val="none" w:sz="0" w:space="0" w:color="auto"/>
                                                  </w:divBdr>
                                                </w:div>
                                                <w:div w:id="510417981">
                                                  <w:marLeft w:val="0"/>
                                                  <w:marRight w:val="0"/>
                                                  <w:marTop w:val="0"/>
                                                  <w:marBottom w:val="0"/>
                                                  <w:divBdr>
                                                    <w:top w:val="none" w:sz="0" w:space="0" w:color="auto"/>
                                                    <w:left w:val="none" w:sz="0" w:space="0" w:color="auto"/>
                                                    <w:bottom w:val="none" w:sz="0" w:space="0" w:color="auto"/>
                                                    <w:right w:val="none" w:sz="0" w:space="0" w:color="auto"/>
                                                  </w:divBdr>
                                                </w:div>
                                                <w:div w:id="527985080">
                                                  <w:marLeft w:val="0"/>
                                                  <w:marRight w:val="0"/>
                                                  <w:marTop w:val="0"/>
                                                  <w:marBottom w:val="0"/>
                                                  <w:divBdr>
                                                    <w:top w:val="none" w:sz="0" w:space="0" w:color="auto"/>
                                                    <w:left w:val="none" w:sz="0" w:space="0" w:color="auto"/>
                                                    <w:bottom w:val="none" w:sz="0" w:space="0" w:color="auto"/>
                                                    <w:right w:val="none" w:sz="0" w:space="0" w:color="auto"/>
                                                  </w:divBdr>
                                                </w:div>
                                                <w:div w:id="653993666">
                                                  <w:marLeft w:val="0"/>
                                                  <w:marRight w:val="0"/>
                                                  <w:marTop w:val="0"/>
                                                  <w:marBottom w:val="0"/>
                                                  <w:divBdr>
                                                    <w:top w:val="none" w:sz="0" w:space="0" w:color="auto"/>
                                                    <w:left w:val="none" w:sz="0" w:space="0" w:color="auto"/>
                                                    <w:bottom w:val="none" w:sz="0" w:space="0" w:color="auto"/>
                                                    <w:right w:val="none" w:sz="0" w:space="0" w:color="auto"/>
                                                  </w:divBdr>
                                                </w:div>
                                                <w:div w:id="681469450">
                                                  <w:marLeft w:val="0"/>
                                                  <w:marRight w:val="0"/>
                                                  <w:marTop w:val="0"/>
                                                  <w:marBottom w:val="0"/>
                                                  <w:divBdr>
                                                    <w:top w:val="none" w:sz="0" w:space="0" w:color="auto"/>
                                                    <w:left w:val="none" w:sz="0" w:space="0" w:color="auto"/>
                                                    <w:bottom w:val="none" w:sz="0" w:space="0" w:color="auto"/>
                                                    <w:right w:val="none" w:sz="0" w:space="0" w:color="auto"/>
                                                  </w:divBdr>
                                                </w:div>
                                                <w:div w:id="709498924">
                                                  <w:marLeft w:val="0"/>
                                                  <w:marRight w:val="0"/>
                                                  <w:marTop w:val="0"/>
                                                  <w:marBottom w:val="0"/>
                                                  <w:divBdr>
                                                    <w:top w:val="none" w:sz="0" w:space="0" w:color="auto"/>
                                                    <w:left w:val="none" w:sz="0" w:space="0" w:color="auto"/>
                                                    <w:bottom w:val="none" w:sz="0" w:space="0" w:color="auto"/>
                                                    <w:right w:val="none" w:sz="0" w:space="0" w:color="auto"/>
                                                  </w:divBdr>
                                                </w:div>
                                                <w:div w:id="737243273">
                                                  <w:marLeft w:val="0"/>
                                                  <w:marRight w:val="0"/>
                                                  <w:marTop w:val="0"/>
                                                  <w:marBottom w:val="0"/>
                                                  <w:divBdr>
                                                    <w:top w:val="none" w:sz="0" w:space="0" w:color="auto"/>
                                                    <w:left w:val="none" w:sz="0" w:space="0" w:color="auto"/>
                                                    <w:bottom w:val="none" w:sz="0" w:space="0" w:color="auto"/>
                                                    <w:right w:val="none" w:sz="0" w:space="0" w:color="auto"/>
                                                  </w:divBdr>
                                                </w:div>
                                                <w:div w:id="948973695">
                                                  <w:marLeft w:val="0"/>
                                                  <w:marRight w:val="0"/>
                                                  <w:marTop w:val="0"/>
                                                  <w:marBottom w:val="0"/>
                                                  <w:divBdr>
                                                    <w:top w:val="none" w:sz="0" w:space="0" w:color="auto"/>
                                                    <w:left w:val="none" w:sz="0" w:space="0" w:color="auto"/>
                                                    <w:bottom w:val="none" w:sz="0" w:space="0" w:color="auto"/>
                                                    <w:right w:val="none" w:sz="0" w:space="0" w:color="auto"/>
                                                  </w:divBdr>
                                                </w:div>
                                                <w:div w:id="963730282">
                                                  <w:marLeft w:val="0"/>
                                                  <w:marRight w:val="0"/>
                                                  <w:marTop w:val="0"/>
                                                  <w:marBottom w:val="0"/>
                                                  <w:divBdr>
                                                    <w:top w:val="none" w:sz="0" w:space="0" w:color="auto"/>
                                                    <w:left w:val="none" w:sz="0" w:space="0" w:color="auto"/>
                                                    <w:bottom w:val="none" w:sz="0" w:space="0" w:color="auto"/>
                                                    <w:right w:val="none" w:sz="0" w:space="0" w:color="auto"/>
                                                  </w:divBdr>
                                                </w:div>
                                                <w:div w:id="985204386">
                                                  <w:marLeft w:val="0"/>
                                                  <w:marRight w:val="0"/>
                                                  <w:marTop w:val="0"/>
                                                  <w:marBottom w:val="0"/>
                                                  <w:divBdr>
                                                    <w:top w:val="none" w:sz="0" w:space="0" w:color="auto"/>
                                                    <w:left w:val="none" w:sz="0" w:space="0" w:color="auto"/>
                                                    <w:bottom w:val="none" w:sz="0" w:space="0" w:color="auto"/>
                                                    <w:right w:val="none" w:sz="0" w:space="0" w:color="auto"/>
                                                  </w:divBdr>
                                                </w:div>
                                                <w:div w:id="1041518916">
                                                  <w:marLeft w:val="0"/>
                                                  <w:marRight w:val="0"/>
                                                  <w:marTop w:val="0"/>
                                                  <w:marBottom w:val="0"/>
                                                  <w:divBdr>
                                                    <w:top w:val="none" w:sz="0" w:space="0" w:color="auto"/>
                                                    <w:left w:val="none" w:sz="0" w:space="0" w:color="auto"/>
                                                    <w:bottom w:val="none" w:sz="0" w:space="0" w:color="auto"/>
                                                    <w:right w:val="none" w:sz="0" w:space="0" w:color="auto"/>
                                                  </w:divBdr>
                                                </w:div>
                                                <w:div w:id="1070729851">
                                                  <w:marLeft w:val="0"/>
                                                  <w:marRight w:val="0"/>
                                                  <w:marTop w:val="0"/>
                                                  <w:marBottom w:val="0"/>
                                                  <w:divBdr>
                                                    <w:top w:val="none" w:sz="0" w:space="0" w:color="auto"/>
                                                    <w:left w:val="none" w:sz="0" w:space="0" w:color="auto"/>
                                                    <w:bottom w:val="none" w:sz="0" w:space="0" w:color="auto"/>
                                                    <w:right w:val="none" w:sz="0" w:space="0" w:color="auto"/>
                                                  </w:divBdr>
                                                </w:div>
                                                <w:div w:id="1125346582">
                                                  <w:marLeft w:val="0"/>
                                                  <w:marRight w:val="0"/>
                                                  <w:marTop w:val="0"/>
                                                  <w:marBottom w:val="0"/>
                                                  <w:divBdr>
                                                    <w:top w:val="none" w:sz="0" w:space="0" w:color="auto"/>
                                                    <w:left w:val="none" w:sz="0" w:space="0" w:color="auto"/>
                                                    <w:bottom w:val="none" w:sz="0" w:space="0" w:color="auto"/>
                                                    <w:right w:val="none" w:sz="0" w:space="0" w:color="auto"/>
                                                  </w:divBdr>
                                                </w:div>
                                                <w:div w:id="1134519292">
                                                  <w:marLeft w:val="0"/>
                                                  <w:marRight w:val="0"/>
                                                  <w:marTop w:val="0"/>
                                                  <w:marBottom w:val="0"/>
                                                  <w:divBdr>
                                                    <w:top w:val="none" w:sz="0" w:space="0" w:color="auto"/>
                                                    <w:left w:val="none" w:sz="0" w:space="0" w:color="auto"/>
                                                    <w:bottom w:val="none" w:sz="0" w:space="0" w:color="auto"/>
                                                    <w:right w:val="none" w:sz="0" w:space="0" w:color="auto"/>
                                                  </w:divBdr>
                                                </w:div>
                                                <w:div w:id="1166439467">
                                                  <w:marLeft w:val="0"/>
                                                  <w:marRight w:val="0"/>
                                                  <w:marTop w:val="0"/>
                                                  <w:marBottom w:val="0"/>
                                                  <w:divBdr>
                                                    <w:top w:val="none" w:sz="0" w:space="0" w:color="auto"/>
                                                    <w:left w:val="none" w:sz="0" w:space="0" w:color="auto"/>
                                                    <w:bottom w:val="none" w:sz="0" w:space="0" w:color="auto"/>
                                                    <w:right w:val="none" w:sz="0" w:space="0" w:color="auto"/>
                                                  </w:divBdr>
                                                </w:div>
                                                <w:div w:id="1230531425">
                                                  <w:marLeft w:val="0"/>
                                                  <w:marRight w:val="0"/>
                                                  <w:marTop w:val="0"/>
                                                  <w:marBottom w:val="0"/>
                                                  <w:divBdr>
                                                    <w:top w:val="none" w:sz="0" w:space="0" w:color="auto"/>
                                                    <w:left w:val="none" w:sz="0" w:space="0" w:color="auto"/>
                                                    <w:bottom w:val="none" w:sz="0" w:space="0" w:color="auto"/>
                                                    <w:right w:val="none" w:sz="0" w:space="0" w:color="auto"/>
                                                  </w:divBdr>
                                                </w:div>
                                                <w:div w:id="1294604512">
                                                  <w:marLeft w:val="0"/>
                                                  <w:marRight w:val="0"/>
                                                  <w:marTop w:val="0"/>
                                                  <w:marBottom w:val="0"/>
                                                  <w:divBdr>
                                                    <w:top w:val="none" w:sz="0" w:space="0" w:color="auto"/>
                                                    <w:left w:val="none" w:sz="0" w:space="0" w:color="auto"/>
                                                    <w:bottom w:val="none" w:sz="0" w:space="0" w:color="auto"/>
                                                    <w:right w:val="none" w:sz="0" w:space="0" w:color="auto"/>
                                                  </w:divBdr>
                                                </w:div>
                                                <w:div w:id="1324508484">
                                                  <w:marLeft w:val="0"/>
                                                  <w:marRight w:val="0"/>
                                                  <w:marTop w:val="0"/>
                                                  <w:marBottom w:val="0"/>
                                                  <w:divBdr>
                                                    <w:top w:val="none" w:sz="0" w:space="0" w:color="auto"/>
                                                    <w:left w:val="none" w:sz="0" w:space="0" w:color="auto"/>
                                                    <w:bottom w:val="none" w:sz="0" w:space="0" w:color="auto"/>
                                                    <w:right w:val="none" w:sz="0" w:space="0" w:color="auto"/>
                                                  </w:divBdr>
                                                </w:div>
                                                <w:div w:id="1359699018">
                                                  <w:marLeft w:val="0"/>
                                                  <w:marRight w:val="0"/>
                                                  <w:marTop w:val="0"/>
                                                  <w:marBottom w:val="0"/>
                                                  <w:divBdr>
                                                    <w:top w:val="none" w:sz="0" w:space="0" w:color="auto"/>
                                                    <w:left w:val="none" w:sz="0" w:space="0" w:color="auto"/>
                                                    <w:bottom w:val="none" w:sz="0" w:space="0" w:color="auto"/>
                                                    <w:right w:val="none" w:sz="0" w:space="0" w:color="auto"/>
                                                  </w:divBdr>
                                                </w:div>
                                                <w:div w:id="1391803232">
                                                  <w:marLeft w:val="0"/>
                                                  <w:marRight w:val="0"/>
                                                  <w:marTop w:val="0"/>
                                                  <w:marBottom w:val="0"/>
                                                  <w:divBdr>
                                                    <w:top w:val="none" w:sz="0" w:space="0" w:color="auto"/>
                                                    <w:left w:val="none" w:sz="0" w:space="0" w:color="auto"/>
                                                    <w:bottom w:val="none" w:sz="0" w:space="0" w:color="auto"/>
                                                    <w:right w:val="none" w:sz="0" w:space="0" w:color="auto"/>
                                                  </w:divBdr>
                                                </w:div>
                                                <w:div w:id="1482044778">
                                                  <w:marLeft w:val="0"/>
                                                  <w:marRight w:val="0"/>
                                                  <w:marTop w:val="0"/>
                                                  <w:marBottom w:val="0"/>
                                                  <w:divBdr>
                                                    <w:top w:val="none" w:sz="0" w:space="0" w:color="auto"/>
                                                    <w:left w:val="none" w:sz="0" w:space="0" w:color="auto"/>
                                                    <w:bottom w:val="none" w:sz="0" w:space="0" w:color="auto"/>
                                                    <w:right w:val="none" w:sz="0" w:space="0" w:color="auto"/>
                                                  </w:divBdr>
                                                </w:div>
                                                <w:div w:id="1702827171">
                                                  <w:marLeft w:val="0"/>
                                                  <w:marRight w:val="0"/>
                                                  <w:marTop w:val="0"/>
                                                  <w:marBottom w:val="0"/>
                                                  <w:divBdr>
                                                    <w:top w:val="none" w:sz="0" w:space="0" w:color="auto"/>
                                                    <w:left w:val="none" w:sz="0" w:space="0" w:color="auto"/>
                                                    <w:bottom w:val="none" w:sz="0" w:space="0" w:color="auto"/>
                                                    <w:right w:val="none" w:sz="0" w:space="0" w:color="auto"/>
                                                  </w:divBdr>
                                                </w:div>
                                                <w:div w:id="1726875589">
                                                  <w:marLeft w:val="0"/>
                                                  <w:marRight w:val="0"/>
                                                  <w:marTop w:val="0"/>
                                                  <w:marBottom w:val="0"/>
                                                  <w:divBdr>
                                                    <w:top w:val="none" w:sz="0" w:space="0" w:color="auto"/>
                                                    <w:left w:val="none" w:sz="0" w:space="0" w:color="auto"/>
                                                    <w:bottom w:val="none" w:sz="0" w:space="0" w:color="auto"/>
                                                    <w:right w:val="none" w:sz="0" w:space="0" w:color="auto"/>
                                                  </w:divBdr>
                                                </w:div>
                                                <w:div w:id="1729836987">
                                                  <w:marLeft w:val="0"/>
                                                  <w:marRight w:val="0"/>
                                                  <w:marTop w:val="0"/>
                                                  <w:marBottom w:val="0"/>
                                                  <w:divBdr>
                                                    <w:top w:val="none" w:sz="0" w:space="0" w:color="auto"/>
                                                    <w:left w:val="none" w:sz="0" w:space="0" w:color="auto"/>
                                                    <w:bottom w:val="none" w:sz="0" w:space="0" w:color="auto"/>
                                                    <w:right w:val="none" w:sz="0" w:space="0" w:color="auto"/>
                                                  </w:divBdr>
                                                </w:div>
                                                <w:div w:id="1756629554">
                                                  <w:marLeft w:val="0"/>
                                                  <w:marRight w:val="0"/>
                                                  <w:marTop w:val="0"/>
                                                  <w:marBottom w:val="0"/>
                                                  <w:divBdr>
                                                    <w:top w:val="none" w:sz="0" w:space="0" w:color="auto"/>
                                                    <w:left w:val="none" w:sz="0" w:space="0" w:color="auto"/>
                                                    <w:bottom w:val="none" w:sz="0" w:space="0" w:color="auto"/>
                                                    <w:right w:val="none" w:sz="0" w:space="0" w:color="auto"/>
                                                  </w:divBdr>
                                                </w:div>
                                                <w:div w:id="1837914712">
                                                  <w:marLeft w:val="0"/>
                                                  <w:marRight w:val="0"/>
                                                  <w:marTop w:val="0"/>
                                                  <w:marBottom w:val="0"/>
                                                  <w:divBdr>
                                                    <w:top w:val="none" w:sz="0" w:space="0" w:color="auto"/>
                                                    <w:left w:val="none" w:sz="0" w:space="0" w:color="auto"/>
                                                    <w:bottom w:val="none" w:sz="0" w:space="0" w:color="auto"/>
                                                    <w:right w:val="none" w:sz="0" w:space="0" w:color="auto"/>
                                                  </w:divBdr>
                                                </w:div>
                                                <w:div w:id="1951888695">
                                                  <w:marLeft w:val="0"/>
                                                  <w:marRight w:val="0"/>
                                                  <w:marTop w:val="0"/>
                                                  <w:marBottom w:val="0"/>
                                                  <w:divBdr>
                                                    <w:top w:val="none" w:sz="0" w:space="0" w:color="auto"/>
                                                    <w:left w:val="none" w:sz="0" w:space="0" w:color="auto"/>
                                                    <w:bottom w:val="none" w:sz="0" w:space="0" w:color="auto"/>
                                                    <w:right w:val="none" w:sz="0" w:space="0" w:color="auto"/>
                                                  </w:divBdr>
                                                </w:div>
                                                <w:div w:id="1956012381">
                                                  <w:marLeft w:val="0"/>
                                                  <w:marRight w:val="0"/>
                                                  <w:marTop w:val="0"/>
                                                  <w:marBottom w:val="0"/>
                                                  <w:divBdr>
                                                    <w:top w:val="none" w:sz="0" w:space="0" w:color="auto"/>
                                                    <w:left w:val="none" w:sz="0" w:space="0" w:color="auto"/>
                                                    <w:bottom w:val="none" w:sz="0" w:space="0" w:color="auto"/>
                                                    <w:right w:val="none" w:sz="0" w:space="0" w:color="auto"/>
                                                  </w:divBdr>
                                                </w:div>
                                                <w:div w:id="1976982840">
                                                  <w:marLeft w:val="0"/>
                                                  <w:marRight w:val="0"/>
                                                  <w:marTop w:val="0"/>
                                                  <w:marBottom w:val="0"/>
                                                  <w:divBdr>
                                                    <w:top w:val="none" w:sz="0" w:space="0" w:color="auto"/>
                                                    <w:left w:val="none" w:sz="0" w:space="0" w:color="auto"/>
                                                    <w:bottom w:val="none" w:sz="0" w:space="0" w:color="auto"/>
                                                    <w:right w:val="none" w:sz="0" w:space="0" w:color="auto"/>
                                                  </w:divBdr>
                                                </w:div>
                                                <w:div w:id="2005741591">
                                                  <w:marLeft w:val="0"/>
                                                  <w:marRight w:val="0"/>
                                                  <w:marTop w:val="0"/>
                                                  <w:marBottom w:val="0"/>
                                                  <w:divBdr>
                                                    <w:top w:val="none" w:sz="0" w:space="0" w:color="auto"/>
                                                    <w:left w:val="none" w:sz="0" w:space="0" w:color="auto"/>
                                                    <w:bottom w:val="none" w:sz="0" w:space="0" w:color="auto"/>
                                                    <w:right w:val="none" w:sz="0" w:space="0" w:color="auto"/>
                                                  </w:divBdr>
                                                </w:div>
                                                <w:div w:id="201726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0749242">
      <w:bodyDiv w:val="1"/>
      <w:marLeft w:val="0"/>
      <w:marRight w:val="0"/>
      <w:marTop w:val="0"/>
      <w:marBottom w:val="0"/>
      <w:divBdr>
        <w:top w:val="none" w:sz="0" w:space="0" w:color="auto"/>
        <w:left w:val="none" w:sz="0" w:space="0" w:color="auto"/>
        <w:bottom w:val="none" w:sz="0" w:space="0" w:color="auto"/>
        <w:right w:val="none" w:sz="0" w:space="0" w:color="auto"/>
      </w:divBdr>
    </w:div>
    <w:div w:id="1232932647">
      <w:bodyDiv w:val="1"/>
      <w:marLeft w:val="0"/>
      <w:marRight w:val="0"/>
      <w:marTop w:val="0"/>
      <w:marBottom w:val="0"/>
      <w:divBdr>
        <w:top w:val="none" w:sz="0" w:space="0" w:color="auto"/>
        <w:left w:val="none" w:sz="0" w:space="0" w:color="auto"/>
        <w:bottom w:val="none" w:sz="0" w:space="0" w:color="auto"/>
        <w:right w:val="none" w:sz="0" w:space="0" w:color="auto"/>
      </w:divBdr>
    </w:div>
    <w:div w:id="1267273653">
      <w:bodyDiv w:val="1"/>
      <w:marLeft w:val="0"/>
      <w:marRight w:val="0"/>
      <w:marTop w:val="0"/>
      <w:marBottom w:val="0"/>
      <w:divBdr>
        <w:top w:val="none" w:sz="0" w:space="0" w:color="auto"/>
        <w:left w:val="none" w:sz="0" w:space="0" w:color="auto"/>
        <w:bottom w:val="none" w:sz="0" w:space="0" w:color="auto"/>
        <w:right w:val="none" w:sz="0" w:space="0" w:color="auto"/>
      </w:divBdr>
    </w:div>
    <w:div w:id="1271163685">
      <w:bodyDiv w:val="1"/>
      <w:marLeft w:val="0"/>
      <w:marRight w:val="0"/>
      <w:marTop w:val="0"/>
      <w:marBottom w:val="0"/>
      <w:divBdr>
        <w:top w:val="none" w:sz="0" w:space="0" w:color="auto"/>
        <w:left w:val="none" w:sz="0" w:space="0" w:color="auto"/>
        <w:bottom w:val="none" w:sz="0" w:space="0" w:color="auto"/>
        <w:right w:val="none" w:sz="0" w:space="0" w:color="auto"/>
      </w:divBdr>
      <w:divsChild>
        <w:div w:id="439375036">
          <w:marLeft w:val="0"/>
          <w:marRight w:val="0"/>
          <w:marTop w:val="0"/>
          <w:marBottom w:val="0"/>
          <w:divBdr>
            <w:top w:val="none" w:sz="0" w:space="0" w:color="auto"/>
            <w:left w:val="none" w:sz="0" w:space="0" w:color="auto"/>
            <w:bottom w:val="none" w:sz="0" w:space="0" w:color="auto"/>
            <w:right w:val="none" w:sz="0" w:space="0" w:color="auto"/>
          </w:divBdr>
          <w:divsChild>
            <w:div w:id="1519395166">
              <w:marLeft w:val="0"/>
              <w:marRight w:val="0"/>
              <w:marTop w:val="0"/>
              <w:marBottom w:val="0"/>
              <w:divBdr>
                <w:top w:val="none" w:sz="0" w:space="0" w:color="auto"/>
                <w:left w:val="none" w:sz="0" w:space="0" w:color="auto"/>
                <w:bottom w:val="none" w:sz="0" w:space="0" w:color="auto"/>
                <w:right w:val="none" w:sz="0" w:space="0" w:color="auto"/>
              </w:divBdr>
              <w:divsChild>
                <w:div w:id="460266056">
                  <w:marLeft w:val="0"/>
                  <w:marRight w:val="0"/>
                  <w:marTop w:val="100"/>
                  <w:marBottom w:val="100"/>
                  <w:divBdr>
                    <w:top w:val="none" w:sz="0" w:space="0" w:color="auto"/>
                    <w:left w:val="none" w:sz="0" w:space="0" w:color="auto"/>
                    <w:bottom w:val="none" w:sz="0" w:space="0" w:color="auto"/>
                    <w:right w:val="none" w:sz="0" w:space="0" w:color="auto"/>
                  </w:divBdr>
                  <w:divsChild>
                    <w:div w:id="1751808296">
                      <w:marLeft w:val="0"/>
                      <w:marRight w:val="0"/>
                      <w:marTop w:val="0"/>
                      <w:marBottom w:val="0"/>
                      <w:divBdr>
                        <w:top w:val="none" w:sz="0" w:space="0" w:color="auto"/>
                        <w:left w:val="none" w:sz="0" w:space="0" w:color="auto"/>
                        <w:bottom w:val="none" w:sz="0" w:space="0" w:color="auto"/>
                        <w:right w:val="none" w:sz="0" w:space="0" w:color="auto"/>
                      </w:divBdr>
                      <w:divsChild>
                        <w:div w:id="1181891000">
                          <w:marLeft w:val="0"/>
                          <w:marRight w:val="0"/>
                          <w:marTop w:val="0"/>
                          <w:marBottom w:val="0"/>
                          <w:divBdr>
                            <w:top w:val="none" w:sz="0" w:space="0" w:color="auto"/>
                            <w:left w:val="none" w:sz="0" w:space="0" w:color="auto"/>
                            <w:bottom w:val="none" w:sz="0" w:space="0" w:color="auto"/>
                            <w:right w:val="none" w:sz="0" w:space="0" w:color="auto"/>
                          </w:divBdr>
                          <w:divsChild>
                            <w:div w:id="548882726">
                              <w:marLeft w:val="0"/>
                              <w:marRight w:val="0"/>
                              <w:marTop w:val="0"/>
                              <w:marBottom w:val="0"/>
                              <w:divBdr>
                                <w:top w:val="none" w:sz="0" w:space="0" w:color="auto"/>
                                <w:left w:val="none" w:sz="0" w:space="0" w:color="auto"/>
                                <w:bottom w:val="none" w:sz="0" w:space="0" w:color="auto"/>
                                <w:right w:val="none" w:sz="0" w:space="0" w:color="auto"/>
                              </w:divBdr>
                              <w:divsChild>
                                <w:div w:id="2037608732">
                                  <w:marLeft w:val="75"/>
                                  <w:marRight w:val="75"/>
                                  <w:marTop w:val="0"/>
                                  <w:marBottom w:val="0"/>
                                  <w:divBdr>
                                    <w:top w:val="none" w:sz="0" w:space="0" w:color="auto"/>
                                    <w:left w:val="none" w:sz="0" w:space="0" w:color="auto"/>
                                    <w:bottom w:val="none" w:sz="0" w:space="0" w:color="auto"/>
                                    <w:right w:val="none" w:sz="0" w:space="0" w:color="auto"/>
                                  </w:divBdr>
                                  <w:divsChild>
                                    <w:div w:id="1067342260">
                                      <w:marLeft w:val="0"/>
                                      <w:marRight w:val="0"/>
                                      <w:marTop w:val="0"/>
                                      <w:marBottom w:val="0"/>
                                      <w:divBdr>
                                        <w:top w:val="none" w:sz="0" w:space="0" w:color="auto"/>
                                        <w:left w:val="none" w:sz="0" w:space="0" w:color="auto"/>
                                        <w:bottom w:val="none" w:sz="0" w:space="0" w:color="auto"/>
                                        <w:right w:val="none" w:sz="0" w:space="0" w:color="auto"/>
                                      </w:divBdr>
                                      <w:divsChild>
                                        <w:div w:id="1379860952">
                                          <w:marLeft w:val="0"/>
                                          <w:marRight w:val="0"/>
                                          <w:marTop w:val="0"/>
                                          <w:marBottom w:val="0"/>
                                          <w:divBdr>
                                            <w:top w:val="none" w:sz="0" w:space="0" w:color="auto"/>
                                            <w:left w:val="none" w:sz="0" w:space="0" w:color="auto"/>
                                            <w:bottom w:val="none" w:sz="0" w:space="0" w:color="auto"/>
                                            <w:right w:val="none" w:sz="0" w:space="0" w:color="auto"/>
                                          </w:divBdr>
                                          <w:divsChild>
                                            <w:div w:id="1304694995">
                                              <w:marLeft w:val="0"/>
                                              <w:marRight w:val="0"/>
                                              <w:marTop w:val="0"/>
                                              <w:marBottom w:val="0"/>
                                              <w:divBdr>
                                                <w:top w:val="none" w:sz="0" w:space="0" w:color="auto"/>
                                                <w:left w:val="none" w:sz="0" w:space="0" w:color="auto"/>
                                                <w:bottom w:val="none" w:sz="0" w:space="0" w:color="auto"/>
                                                <w:right w:val="none" w:sz="0" w:space="0" w:color="auto"/>
                                              </w:divBdr>
                                              <w:divsChild>
                                                <w:div w:id="122235349">
                                                  <w:marLeft w:val="0"/>
                                                  <w:marRight w:val="0"/>
                                                  <w:marTop w:val="0"/>
                                                  <w:marBottom w:val="0"/>
                                                  <w:divBdr>
                                                    <w:top w:val="none" w:sz="0" w:space="0" w:color="auto"/>
                                                    <w:left w:val="none" w:sz="0" w:space="0" w:color="auto"/>
                                                    <w:bottom w:val="none" w:sz="0" w:space="0" w:color="auto"/>
                                                    <w:right w:val="none" w:sz="0" w:space="0" w:color="auto"/>
                                                  </w:divBdr>
                                                </w:div>
                                                <w:div w:id="160236601">
                                                  <w:marLeft w:val="0"/>
                                                  <w:marRight w:val="0"/>
                                                  <w:marTop w:val="0"/>
                                                  <w:marBottom w:val="0"/>
                                                  <w:divBdr>
                                                    <w:top w:val="none" w:sz="0" w:space="0" w:color="auto"/>
                                                    <w:left w:val="none" w:sz="0" w:space="0" w:color="auto"/>
                                                    <w:bottom w:val="none" w:sz="0" w:space="0" w:color="auto"/>
                                                    <w:right w:val="none" w:sz="0" w:space="0" w:color="auto"/>
                                                  </w:divBdr>
                                                </w:div>
                                                <w:div w:id="168835740">
                                                  <w:marLeft w:val="0"/>
                                                  <w:marRight w:val="0"/>
                                                  <w:marTop w:val="0"/>
                                                  <w:marBottom w:val="0"/>
                                                  <w:divBdr>
                                                    <w:top w:val="none" w:sz="0" w:space="0" w:color="auto"/>
                                                    <w:left w:val="none" w:sz="0" w:space="0" w:color="auto"/>
                                                    <w:bottom w:val="none" w:sz="0" w:space="0" w:color="auto"/>
                                                    <w:right w:val="none" w:sz="0" w:space="0" w:color="auto"/>
                                                  </w:divBdr>
                                                  <w:divsChild>
                                                    <w:div w:id="1410889083">
                                                      <w:marLeft w:val="0"/>
                                                      <w:marRight w:val="0"/>
                                                      <w:marTop w:val="0"/>
                                                      <w:marBottom w:val="0"/>
                                                      <w:divBdr>
                                                        <w:top w:val="none" w:sz="0" w:space="0" w:color="auto"/>
                                                        <w:left w:val="none" w:sz="0" w:space="0" w:color="auto"/>
                                                        <w:bottom w:val="none" w:sz="0" w:space="0" w:color="auto"/>
                                                        <w:right w:val="none" w:sz="0" w:space="0" w:color="auto"/>
                                                      </w:divBdr>
                                                    </w:div>
                                                  </w:divsChild>
                                                </w:div>
                                                <w:div w:id="191649770">
                                                  <w:marLeft w:val="0"/>
                                                  <w:marRight w:val="0"/>
                                                  <w:marTop w:val="0"/>
                                                  <w:marBottom w:val="0"/>
                                                  <w:divBdr>
                                                    <w:top w:val="none" w:sz="0" w:space="0" w:color="auto"/>
                                                    <w:left w:val="none" w:sz="0" w:space="0" w:color="auto"/>
                                                    <w:bottom w:val="none" w:sz="0" w:space="0" w:color="auto"/>
                                                    <w:right w:val="none" w:sz="0" w:space="0" w:color="auto"/>
                                                  </w:divBdr>
                                                </w:div>
                                                <w:div w:id="402995028">
                                                  <w:marLeft w:val="0"/>
                                                  <w:marRight w:val="0"/>
                                                  <w:marTop w:val="0"/>
                                                  <w:marBottom w:val="0"/>
                                                  <w:divBdr>
                                                    <w:top w:val="none" w:sz="0" w:space="0" w:color="auto"/>
                                                    <w:left w:val="none" w:sz="0" w:space="0" w:color="auto"/>
                                                    <w:bottom w:val="none" w:sz="0" w:space="0" w:color="auto"/>
                                                    <w:right w:val="none" w:sz="0" w:space="0" w:color="auto"/>
                                                  </w:divBdr>
                                                </w:div>
                                                <w:div w:id="417291316">
                                                  <w:marLeft w:val="0"/>
                                                  <w:marRight w:val="0"/>
                                                  <w:marTop w:val="0"/>
                                                  <w:marBottom w:val="0"/>
                                                  <w:divBdr>
                                                    <w:top w:val="none" w:sz="0" w:space="0" w:color="auto"/>
                                                    <w:left w:val="none" w:sz="0" w:space="0" w:color="auto"/>
                                                    <w:bottom w:val="none" w:sz="0" w:space="0" w:color="auto"/>
                                                    <w:right w:val="none" w:sz="0" w:space="0" w:color="auto"/>
                                                  </w:divBdr>
                                                </w:div>
                                                <w:div w:id="869950480">
                                                  <w:marLeft w:val="0"/>
                                                  <w:marRight w:val="0"/>
                                                  <w:marTop w:val="0"/>
                                                  <w:marBottom w:val="0"/>
                                                  <w:divBdr>
                                                    <w:top w:val="none" w:sz="0" w:space="0" w:color="auto"/>
                                                    <w:left w:val="none" w:sz="0" w:space="0" w:color="auto"/>
                                                    <w:bottom w:val="none" w:sz="0" w:space="0" w:color="auto"/>
                                                    <w:right w:val="none" w:sz="0" w:space="0" w:color="auto"/>
                                                  </w:divBdr>
                                                </w:div>
                                                <w:div w:id="1273367166">
                                                  <w:marLeft w:val="0"/>
                                                  <w:marRight w:val="0"/>
                                                  <w:marTop w:val="0"/>
                                                  <w:marBottom w:val="0"/>
                                                  <w:divBdr>
                                                    <w:top w:val="none" w:sz="0" w:space="0" w:color="auto"/>
                                                    <w:left w:val="none" w:sz="0" w:space="0" w:color="auto"/>
                                                    <w:bottom w:val="none" w:sz="0" w:space="0" w:color="auto"/>
                                                    <w:right w:val="none" w:sz="0" w:space="0" w:color="auto"/>
                                                  </w:divBdr>
                                                </w:div>
                                                <w:div w:id="1341739686">
                                                  <w:marLeft w:val="0"/>
                                                  <w:marRight w:val="0"/>
                                                  <w:marTop w:val="0"/>
                                                  <w:marBottom w:val="0"/>
                                                  <w:divBdr>
                                                    <w:top w:val="none" w:sz="0" w:space="0" w:color="auto"/>
                                                    <w:left w:val="none" w:sz="0" w:space="0" w:color="auto"/>
                                                    <w:bottom w:val="none" w:sz="0" w:space="0" w:color="auto"/>
                                                    <w:right w:val="none" w:sz="0" w:space="0" w:color="auto"/>
                                                  </w:divBdr>
                                                </w:div>
                                                <w:div w:id="1520509263">
                                                  <w:marLeft w:val="0"/>
                                                  <w:marRight w:val="0"/>
                                                  <w:marTop w:val="0"/>
                                                  <w:marBottom w:val="0"/>
                                                  <w:divBdr>
                                                    <w:top w:val="none" w:sz="0" w:space="0" w:color="auto"/>
                                                    <w:left w:val="none" w:sz="0" w:space="0" w:color="auto"/>
                                                    <w:bottom w:val="none" w:sz="0" w:space="0" w:color="auto"/>
                                                    <w:right w:val="none" w:sz="0" w:space="0" w:color="auto"/>
                                                  </w:divBdr>
                                                </w:div>
                                                <w:div w:id="1621496717">
                                                  <w:marLeft w:val="0"/>
                                                  <w:marRight w:val="0"/>
                                                  <w:marTop w:val="0"/>
                                                  <w:marBottom w:val="0"/>
                                                  <w:divBdr>
                                                    <w:top w:val="none" w:sz="0" w:space="0" w:color="auto"/>
                                                    <w:left w:val="none" w:sz="0" w:space="0" w:color="auto"/>
                                                    <w:bottom w:val="none" w:sz="0" w:space="0" w:color="auto"/>
                                                    <w:right w:val="none" w:sz="0" w:space="0" w:color="auto"/>
                                                  </w:divBdr>
                                                </w:div>
                                                <w:div w:id="1727138813">
                                                  <w:marLeft w:val="0"/>
                                                  <w:marRight w:val="0"/>
                                                  <w:marTop w:val="0"/>
                                                  <w:marBottom w:val="0"/>
                                                  <w:divBdr>
                                                    <w:top w:val="none" w:sz="0" w:space="0" w:color="auto"/>
                                                    <w:left w:val="none" w:sz="0" w:space="0" w:color="auto"/>
                                                    <w:bottom w:val="none" w:sz="0" w:space="0" w:color="auto"/>
                                                    <w:right w:val="none" w:sz="0" w:space="0" w:color="auto"/>
                                                  </w:divBdr>
                                                </w:div>
                                                <w:div w:id="1767649133">
                                                  <w:marLeft w:val="0"/>
                                                  <w:marRight w:val="0"/>
                                                  <w:marTop w:val="0"/>
                                                  <w:marBottom w:val="0"/>
                                                  <w:divBdr>
                                                    <w:top w:val="none" w:sz="0" w:space="0" w:color="auto"/>
                                                    <w:left w:val="none" w:sz="0" w:space="0" w:color="auto"/>
                                                    <w:bottom w:val="none" w:sz="0" w:space="0" w:color="auto"/>
                                                    <w:right w:val="none" w:sz="0" w:space="0" w:color="auto"/>
                                                  </w:divBdr>
                                                </w:div>
                                                <w:div w:id="19199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4560366">
      <w:bodyDiv w:val="1"/>
      <w:marLeft w:val="0"/>
      <w:marRight w:val="0"/>
      <w:marTop w:val="0"/>
      <w:marBottom w:val="0"/>
      <w:divBdr>
        <w:top w:val="none" w:sz="0" w:space="0" w:color="auto"/>
        <w:left w:val="none" w:sz="0" w:space="0" w:color="auto"/>
        <w:bottom w:val="none" w:sz="0" w:space="0" w:color="auto"/>
        <w:right w:val="none" w:sz="0" w:space="0" w:color="auto"/>
      </w:divBdr>
    </w:div>
    <w:div w:id="1351493250">
      <w:bodyDiv w:val="1"/>
      <w:marLeft w:val="0"/>
      <w:marRight w:val="0"/>
      <w:marTop w:val="0"/>
      <w:marBottom w:val="0"/>
      <w:divBdr>
        <w:top w:val="none" w:sz="0" w:space="0" w:color="auto"/>
        <w:left w:val="none" w:sz="0" w:space="0" w:color="auto"/>
        <w:bottom w:val="none" w:sz="0" w:space="0" w:color="auto"/>
        <w:right w:val="none" w:sz="0" w:space="0" w:color="auto"/>
      </w:divBdr>
    </w:div>
    <w:div w:id="1359313789">
      <w:bodyDiv w:val="1"/>
      <w:marLeft w:val="0"/>
      <w:marRight w:val="0"/>
      <w:marTop w:val="0"/>
      <w:marBottom w:val="0"/>
      <w:divBdr>
        <w:top w:val="none" w:sz="0" w:space="0" w:color="auto"/>
        <w:left w:val="none" w:sz="0" w:space="0" w:color="auto"/>
        <w:bottom w:val="none" w:sz="0" w:space="0" w:color="auto"/>
        <w:right w:val="none" w:sz="0" w:space="0" w:color="auto"/>
      </w:divBdr>
    </w:div>
    <w:div w:id="1387416944">
      <w:bodyDiv w:val="1"/>
      <w:marLeft w:val="0"/>
      <w:marRight w:val="0"/>
      <w:marTop w:val="0"/>
      <w:marBottom w:val="0"/>
      <w:divBdr>
        <w:top w:val="none" w:sz="0" w:space="0" w:color="auto"/>
        <w:left w:val="none" w:sz="0" w:space="0" w:color="auto"/>
        <w:bottom w:val="none" w:sz="0" w:space="0" w:color="auto"/>
        <w:right w:val="none" w:sz="0" w:space="0" w:color="auto"/>
      </w:divBdr>
    </w:div>
    <w:div w:id="1387559750">
      <w:bodyDiv w:val="1"/>
      <w:marLeft w:val="0"/>
      <w:marRight w:val="0"/>
      <w:marTop w:val="0"/>
      <w:marBottom w:val="0"/>
      <w:divBdr>
        <w:top w:val="none" w:sz="0" w:space="0" w:color="auto"/>
        <w:left w:val="none" w:sz="0" w:space="0" w:color="auto"/>
        <w:bottom w:val="none" w:sz="0" w:space="0" w:color="auto"/>
        <w:right w:val="none" w:sz="0" w:space="0" w:color="auto"/>
      </w:divBdr>
    </w:div>
    <w:div w:id="1392341329">
      <w:bodyDiv w:val="1"/>
      <w:marLeft w:val="0"/>
      <w:marRight w:val="0"/>
      <w:marTop w:val="0"/>
      <w:marBottom w:val="0"/>
      <w:divBdr>
        <w:top w:val="none" w:sz="0" w:space="0" w:color="auto"/>
        <w:left w:val="none" w:sz="0" w:space="0" w:color="auto"/>
        <w:bottom w:val="none" w:sz="0" w:space="0" w:color="auto"/>
        <w:right w:val="none" w:sz="0" w:space="0" w:color="auto"/>
      </w:divBdr>
    </w:div>
    <w:div w:id="1400833067">
      <w:bodyDiv w:val="1"/>
      <w:marLeft w:val="0"/>
      <w:marRight w:val="0"/>
      <w:marTop w:val="0"/>
      <w:marBottom w:val="0"/>
      <w:divBdr>
        <w:top w:val="none" w:sz="0" w:space="0" w:color="auto"/>
        <w:left w:val="none" w:sz="0" w:space="0" w:color="auto"/>
        <w:bottom w:val="none" w:sz="0" w:space="0" w:color="auto"/>
        <w:right w:val="none" w:sz="0" w:space="0" w:color="auto"/>
      </w:divBdr>
    </w:div>
    <w:div w:id="1400858098">
      <w:bodyDiv w:val="1"/>
      <w:marLeft w:val="0"/>
      <w:marRight w:val="0"/>
      <w:marTop w:val="0"/>
      <w:marBottom w:val="0"/>
      <w:divBdr>
        <w:top w:val="none" w:sz="0" w:space="0" w:color="auto"/>
        <w:left w:val="none" w:sz="0" w:space="0" w:color="auto"/>
        <w:bottom w:val="none" w:sz="0" w:space="0" w:color="auto"/>
        <w:right w:val="none" w:sz="0" w:space="0" w:color="auto"/>
      </w:divBdr>
    </w:div>
    <w:div w:id="1407721904">
      <w:bodyDiv w:val="1"/>
      <w:marLeft w:val="0"/>
      <w:marRight w:val="0"/>
      <w:marTop w:val="0"/>
      <w:marBottom w:val="0"/>
      <w:divBdr>
        <w:top w:val="none" w:sz="0" w:space="0" w:color="auto"/>
        <w:left w:val="none" w:sz="0" w:space="0" w:color="auto"/>
        <w:bottom w:val="none" w:sz="0" w:space="0" w:color="auto"/>
        <w:right w:val="none" w:sz="0" w:space="0" w:color="auto"/>
      </w:divBdr>
    </w:div>
    <w:div w:id="1500197643">
      <w:bodyDiv w:val="1"/>
      <w:marLeft w:val="0"/>
      <w:marRight w:val="0"/>
      <w:marTop w:val="0"/>
      <w:marBottom w:val="0"/>
      <w:divBdr>
        <w:top w:val="none" w:sz="0" w:space="0" w:color="auto"/>
        <w:left w:val="none" w:sz="0" w:space="0" w:color="auto"/>
        <w:bottom w:val="none" w:sz="0" w:space="0" w:color="auto"/>
        <w:right w:val="none" w:sz="0" w:space="0" w:color="auto"/>
      </w:divBdr>
    </w:div>
    <w:div w:id="1513956711">
      <w:bodyDiv w:val="1"/>
      <w:marLeft w:val="0"/>
      <w:marRight w:val="0"/>
      <w:marTop w:val="0"/>
      <w:marBottom w:val="0"/>
      <w:divBdr>
        <w:top w:val="none" w:sz="0" w:space="0" w:color="auto"/>
        <w:left w:val="none" w:sz="0" w:space="0" w:color="auto"/>
        <w:bottom w:val="none" w:sz="0" w:space="0" w:color="auto"/>
        <w:right w:val="none" w:sz="0" w:space="0" w:color="auto"/>
      </w:divBdr>
    </w:div>
    <w:div w:id="1537112850">
      <w:bodyDiv w:val="1"/>
      <w:marLeft w:val="0"/>
      <w:marRight w:val="0"/>
      <w:marTop w:val="0"/>
      <w:marBottom w:val="0"/>
      <w:divBdr>
        <w:top w:val="none" w:sz="0" w:space="0" w:color="auto"/>
        <w:left w:val="none" w:sz="0" w:space="0" w:color="auto"/>
        <w:bottom w:val="none" w:sz="0" w:space="0" w:color="auto"/>
        <w:right w:val="none" w:sz="0" w:space="0" w:color="auto"/>
      </w:divBdr>
    </w:div>
    <w:div w:id="1550536974">
      <w:bodyDiv w:val="1"/>
      <w:marLeft w:val="0"/>
      <w:marRight w:val="0"/>
      <w:marTop w:val="0"/>
      <w:marBottom w:val="0"/>
      <w:divBdr>
        <w:top w:val="none" w:sz="0" w:space="0" w:color="auto"/>
        <w:left w:val="none" w:sz="0" w:space="0" w:color="auto"/>
        <w:bottom w:val="none" w:sz="0" w:space="0" w:color="auto"/>
        <w:right w:val="none" w:sz="0" w:space="0" w:color="auto"/>
      </w:divBdr>
    </w:div>
    <w:div w:id="1555119100">
      <w:bodyDiv w:val="1"/>
      <w:marLeft w:val="0"/>
      <w:marRight w:val="0"/>
      <w:marTop w:val="0"/>
      <w:marBottom w:val="0"/>
      <w:divBdr>
        <w:top w:val="none" w:sz="0" w:space="0" w:color="auto"/>
        <w:left w:val="none" w:sz="0" w:space="0" w:color="auto"/>
        <w:bottom w:val="none" w:sz="0" w:space="0" w:color="auto"/>
        <w:right w:val="none" w:sz="0" w:space="0" w:color="auto"/>
      </w:divBdr>
    </w:div>
    <w:div w:id="1572739365">
      <w:bodyDiv w:val="1"/>
      <w:marLeft w:val="0"/>
      <w:marRight w:val="0"/>
      <w:marTop w:val="0"/>
      <w:marBottom w:val="0"/>
      <w:divBdr>
        <w:top w:val="none" w:sz="0" w:space="0" w:color="auto"/>
        <w:left w:val="none" w:sz="0" w:space="0" w:color="auto"/>
        <w:bottom w:val="none" w:sz="0" w:space="0" w:color="auto"/>
        <w:right w:val="none" w:sz="0" w:space="0" w:color="auto"/>
      </w:divBdr>
    </w:div>
    <w:div w:id="1600675429">
      <w:bodyDiv w:val="1"/>
      <w:marLeft w:val="0"/>
      <w:marRight w:val="0"/>
      <w:marTop w:val="0"/>
      <w:marBottom w:val="0"/>
      <w:divBdr>
        <w:top w:val="none" w:sz="0" w:space="0" w:color="auto"/>
        <w:left w:val="none" w:sz="0" w:space="0" w:color="auto"/>
        <w:bottom w:val="none" w:sz="0" w:space="0" w:color="auto"/>
        <w:right w:val="none" w:sz="0" w:space="0" w:color="auto"/>
      </w:divBdr>
      <w:divsChild>
        <w:div w:id="1862936211">
          <w:marLeft w:val="0"/>
          <w:marRight w:val="0"/>
          <w:marTop w:val="0"/>
          <w:marBottom w:val="0"/>
          <w:divBdr>
            <w:top w:val="none" w:sz="0" w:space="0" w:color="auto"/>
            <w:left w:val="none" w:sz="0" w:space="0" w:color="auto"/>
            <w:bottom w:val="none" w:sz="0" w:space="0" w:color="auto"/>
            <w:right w:val="none" w:sz="0" w:space="0" w:color="auto"/>
          </w:divBdr>
          <w:divsChild>
            <w:div w:id="898516893">
              <w:marLeft w:val="0"/>
              <w:marRight w:val="0"/>
              <w:marTop w:val="0"/>
              <w:marBottom w:val="0"/>
              <w:divBdr>
                <w:top w:val="none" w:sz="0" w:space="0" w:color="auto"/>
                <w:left w:val="none" w:sz="0" w:space="0" w:color="auto"/>
                <w:bottom w:val="none" w:sz="0" w:space="0" w:color="auto"/>
                <w:right w:val="none" w:sz="0" w:space="0" w:color="auto"/>
              </w:divBdr>
              <w:divsChild>
                <w:div w:id="1656110809">
                  <w:marLeft w:val="0"/>
                  <w:marRight w:val="0"/>
                  <w:marTop w:val="100"/>
                  <w:marBottom w:val="100"/>
                  <w:divBdr>
                    <w:top w:val="none" w:sz="0" w:space="0" w:color="auto"/>
                    <w:left w:val="none" w:sz="0" w:space="0" w:color="auto"/>
                    <w:bottom w:val="none" w:sz="0" w:space="0" w:color="auto"/>
                    <w:right w:val="none" w:sz="0" w:space="0" w:color="auto"/>
                  </w:divBdr>
                  <w:divsChild>
                    <w:div w:id="2072995730">
                      <w:marLeft w:val="0"/>
                      <w:marRight w:val="0"/>
                      <w:marTop w:val="0"/>
                      <w:marBottom w:val="0"/>
                      <w:divBdr>
                        <w:top w:val="none" w:sz="0" w:space="0" w:color="auto"/>
                        <w:left w:val="none" w:sz="0" w:space="0" w:color="auto"/>
                        <w:bottom w:val="none" w:sz="0" w:space="0" w:color="auto"/>
                        <w:right w:val="none" w:sz="0" w:space="0" w:color="auto"/>
                      </w:divBdr>
                      <w:divsChild>
                        <w:div w:id="2099716098">
                          <w:marLeft w:val="0"/>
                          <w:marRight w:val="0"/>
                          <w:marTop w:val="0"/>
                          <w:marBottom w:val="0"/>
                          <w:divBdr>
                            <w:top w:val="none" w:sz="0" w:space="0" w:color="auto"/>
                            <w:left w:val="none" w:sz="0" w:space="0" w:color="auto"/>
                            <w:bottom w:val="none" w:sz="0" w:space="0" w:color="auto"/>
                            <w:right w:val="none" w:sz="0" w:space="0" w:color="auto"/>
                          </w:divBdr>
                          <w:divsChild>
                            <w:div w:id="826702796">
                              <w:marLeft w:val="0"/>
                              <w:marRight w:val="0"/>
                              <w:marTop w:val="0"/>
                              <w:marBottom w:val="0"/>
                              <w:divBdr>
                                <w:top w:val="none" w:sz="0" w:space="0" w:color="auto"/>
                                <w:left w:val="none" w:sz="0" w:space="0" w:color="auto"/>
                                <w:bottom w:val="none" w:sz="0" w:space="0" w:color="auto"/>
                                <w:right w:val="none" w:sz="0" w:space="0" w:color="auto"/>
                              </w:divBdr>
                              <w:divsChild>
                                <w:div w:id="1604918846">
                                  <w:marLeft w:val="75"/>
                                  <w:marRight w:val="75"/>
                                  <w:marTop w:val="0"/>
                                  <w:marBottom w:val="0"/>
                                  <w:divBdr>
                                    <w:top w:val="none" w:sz="0" w:space="0" w:color="auto"/>
                                    <w:left w:val="none" w:sz="0" w:space="0" w:color="auto"/>
                                    <w:bottom w:val="none" w:sz="0" w:space="0" w:color="auto"/>
                                    <w:right w:val="none" w:sz="0" w:space="0" w:color="auto"/>
                                  </w:divBdr>
                                  <w:divsChild>
                                    <w:div w:id="1397127362">
                                      <w:marLeft w:val="0"/>
                                      <w:marRight w:val="0"/>
                                      <w:marTop w:val="0"/>
                                      <w:marBottom w:val="0"/>
                                      <w:divBdr>
                                        <w:top w:val="none" w:sz="0" w:space="0" w:color="auto"/>
                                        <w:left w:val="none" w:sz="0" w:space="0" w:color="auto"/>
                                        <w:bottom w:val="none" w:sz="0" w:space="0" w:color="auto"/>
                                        <w:right w:val="none" w:sz="0" w:space="0" w:color="auto"/>
                                      </w:divBdr>
                                      <w:divsChild>
                                        <w:div w:id="1687054686">
                                          <w:marLeft w:val="0"/>
                                          <w:marRight w:val="0"/>
                                          <w:marTop w:val="0"/>
                                          <w:marBottom w:val="0"/>
                                          <w:divBdr>
                                            <w:top w:val="none" w:sz="0" w:space="0" w:color="auto"/>
                                            <w:left w:val="none" w:sz="0" w:space="0" w:color="auto"/>
                                            <w:bottom w:val="none" w:sz="0" w:space="0" w:color="auto"/>
                                            <w:right w:val="none" w:sz="0" w:space="0" w:color="auto"/>
                                          </w:divBdr>
                                          <w:divsChild>
                                            <w:div w:id="595597163">
                                              <w:marLeft w:val="0"/>
                                              <w:marRight w:val="0"/>
                                              <w:marTop w:val="0"/>
                                              <w:marBottom w:val="0"/>
                                              <w:divBdr>
                                                <w:top w:val="none" w:sz="0" w:space="0" w:color="auto"/>
                                                <w:left w:val="none" w:sz="0" w:space="0" w:color="auto"/>
                                                <w:bottom w:val="none" w:sz="0" w:space="0" w:color="auto"/>
                                                <w:right w:val="none" w:sz="0" w:space="0" w:color="auto"/>
                                              </w:divBdr>
                                              <w:divsChild>
                                                <w:div w:id="9332142">
                                                  <w:marLeft w:val="0"/>
                                                  <w:marRight w:val="0"/>
                                                  <w:marTop w:val="0"/>
                                                  <w:marBottom w:val="0"/>
                                                  <w:divBdr>
                                                    <w:top w:val="none" w:sz="0" w:space="0" w:color="auto"/>
                                                    <w:left w:val="none" w:sz="0" w:space="0" w:color="auto"/>
                                                    <w:bottom w:val="none" w:sz="0" w:space="0" w:color="auto"/>
                                                    <w:right w:val="none" w:sz="0" w:space="0" w:color="auto"/>
                                                  </w:divBdr>
                                                </w:div>
                                                <w:div w:id="24796056">
                                                  <w:marLeft w:val="0"/>
                                                  <w:marRight w:val="0"/>
                                                  <w:marTop w:val="0"/>
                                                  <w:marBottom w:val="0"/>
                                                  <w:divBdr>
                                                    <w:top w:val="none" w:sz="0" w:space="0" w:color="auto"/>
                                                    <w:left w:val="none" w:sz="0" w:space="0" w:color="auto"/>
                                                    <w:bottom w:val="none" w:sz="0" w:space="0" w:color="auto"/>
                                                    <w:right w:val="none" w:sz="0" w:space="0" w:color="auto"/>
                                                  </w:divBdr>
                                                </w:div>
                                                <w:div w:id="26030244">
                                                  <w:marLeft w:val="0"/>
                                                  <w:marRight w:val="0"/>
                                                  <w:marTop w:val="0"/>
                                                  <w:marBottom w:val="0"/>
                                                  <w:divBdr>
                                                    <w:top w:val="none" w:sz="0" w:space="0" w:color="auto"/>
                                                    <w:left w:val="none" w:sz="0" w:space="0" w:color="auto"/>
                                                    <w:bottom w:val="none" w:sz="0" w:space="0" w:color="auto"/>
                                                    <w:right w:val="none" w:sz="0" w:space="0" w:color="auto"/>
                                                  </w:divBdr>
                                                </w:div>
                                                <w:div w:id="41713500">
                                                  <w:marLeft w:val="0"/>
                                                  <w:marRight w:val="0"/>
                                                  <w:marTop w:val="0"/>
                                                  <w:marBottom w:val="0"/>
                                                  <w:divBdr>
                                                    <w:top w:val="none" w:sz="0" w:space="0" w:color="auto"/>
                                                    <w:left w:val="none" w:sz="0" w:space="0" w:color="auto"/>
                                                    <w:bottom w:val="none" w:sz="0" w:space="0" w:color="auto"/>
                                                    <w:right w:val="none" w:sz="0" w:space="0" w:color="auto"/>
                                                  </w:divBdr>
                                                </w:div>
                                                <w:div w:id="80373231">
                                                  <w:marLeft w:val="0"/>
                                                  <w:marRight w:val="0"/>
                                                  <w:marTop w:val="0"/>
                                                  <w:marBottom w:val="0"/>
                                                  <w:divBdr>
                                                    <w:top w:val="none" w:sz="0" w:space="0" w:color="auto"/>
                                                    <w:left w:val="none" w:sz="0" w:space="0" w:color="auto"/>
                                                    <w:bottom w:val="none" w:sz="0" w:space="0" w:color="auto"/>
                                                    <w:right w:val="none" w:sz="0" w:space="0" w:color="auto"/>
                                                  </w:divBdr>
                                                </w:div>
                                                <w:div w:id="121658070">
                                                  <w:marLeft w:val="0"/>
                                                  <w:marRight w:val="0"/>
                                                  <w:marTop w:val="0"/>
                                                  <w:marBottom w:val="0"/>
                                                  <w:divBdr>
                                                    <w:top w:val="none" w:sz="0" w:space="0" w:color="auto"/>
                                                    <w:left w:val="none" w:sz="0" w:space="0" w:color="auto"/>
                                                    <w:bottom w:val="none" w:sz="0" w:space="0" w:color="auto"/>
                                                    <w:right w:val="none" w:sz="0" w:space="0" w:color="auto"/>
                                                  </w:divBdr>
                                                </w:div>
                                                <w:div w:id="128012594">
                                                  <w:marLeft w:val="0"/>
                                                  <w:marRight w:val="0"/>
                                                  <w:marTop w:val="0"/>
                                                  <w:marBottom w:val="0"/>
                                                  <w:divBdr>
                                                    <w:top w:val="none" w:sz="0" w:space="0" w:color="auto"/>
                                                    <w:left w:val="none" w:sz="0" w:space="0" w:color="auto"/>
                                                    <w:bottom w:val="none" w:sz="0" w:space="0" w:color="auto"/>
                                                    <w:right w:val="none" w:sz="0" w:space="0" w:color="auto"/>
                                                  </w:divBdr>
                                                </w:div>
                                                <w:div w:id="136387489">
                                                  <w:marLeft w:val="0"/>
                                                  <w:marRight w:val="0"/>
                                                  <w:marTop w:val="0"/>
                                                  <w:marBottom w:val="0"/>
                                                  <w:divBdr>
                                                    <w:top w:val="none" w:sz="0" w:space="0" w:color="auto"/>
                                                    <w:left w:val="none" w:sz="0" w:space="0" w:color="auto"/>
                                                    <w:bottom w:val="none" w:sz="0" w:space="0" w:color="auto"/>
                                                    <w:right w:val="none" w:sz="0" w:space="0" w:color="auto"/>
                                                  </w:divBdr>
                                                </w:div>
                                                <w:div w:id="138694842">
                                                  <w:marLeft w:val="0"/>
                                                  <w:marRight w:val="0"/>
                                                  <w:marTop w:val="0"/>
                                                  <w:marBottom w:val="0"/>
                                                  <w:divBdr>
                                                    <w:top w:val="none" w:sz="0" w:space="0" w:color="auto"/>
                                                    <w:left w:val="none" w:sz="0" w:space="0" w:color="auto"/>
                                                    <w:bottom w:val="none" w:sz="0" w:space="0" w:color="auto"/>
                                                    <w:right w:val="none" w:sz="0" w:space="0" w:color="auto"/>
                                                  </w:divBdr>
                                                </w:div>
                                                <w:div w:id="275413199">
                                                  <w:marLeft w:val="0"/>
                                                  <w:marRight w:val="0"/>
                                                  <w:marTop w:val="0"/>
                                                  <w:marBottom w:val="0"/>
                                                  <w:divBdr>
                                                    <w:top w:val="none" w:sz="0" w:space="0" w:color="auto"/>
                                                    <w:left w:val="none" w:sz="0" w:space="0" w:color="auto"/>
                                                    <w:bottom w:val="none" w:sz="0" w:space="0" w:color="auto"/>
                                                    <w:right w:val="none" w:sz="0" w:space="0" w:color="auto"/>
                                                  </w:divBdr>
                                                </w:div>
                                                <w:div w:id="293104055">
                                                  <w:marLeft w:val="0"/>
                                                  <w:marRight w:val="0"/>
                                                  <w:marTop w:val="0"/>
                                                  <w:marBottom w:val="0"/>
                                                  <w:divBdr>
                                                    <w:top w:val="none" w:sz="0" w:space="0" w:color="auto"/>
                                                    <w:left w:val="none" w:sz="0" w:space="0" w:color="auto"/>
                                                    <w:bottom w:val="none" w:sz="0" w:space="0" w:color="auto"/>
                                                    <w:right w:val="none" w:sz="0" w:space="0" w:color="auto"/>
                                                  </w:divBdr>
                                                </w:div>
                                                <w:div w:id="386728161">
                                                  <w:marLeft w:val="0"/>
                                                  <w:marRight w:val="0"/>
                                                  <w:marTop w:val="0"/>
                                                  <w:marBottom w:val="0"/>
                                                  <w:divBdr>
                                                    <w:top w:val="none" w:sz="0" w:space="0" w:color="auto"/>
                                                    <w:left w:val="none" w:sz="0" w:space="0" w:color="auto"/>
                                                    <w:bottom w:val="none" w:sz="0" w:space="0" w:color="auto"/>
                                                    <w:right w:val="none" w:sz="0" w:space="0" w:color="auto"/>
                                                  </w:divBdr>
                                                </w:div>
                                                <w:div w:id="403340087">
                                                  <w:marLeft w:val="0"/>
                                                  <w:marRight w:val="0"/>
                                                  <w:marTop w:val="0"/>
                                                  <w:marBottom w:val="0"/>
                                                  <w:divBdr>
                                                    <w:top w:val="none" w:sz="0" w:space="0" w:color="auto"/>
                                                    <w:left w:val="none" w:sz="0" w:space="0" w:color="auto"/>
                                                    <w:bottom w:val="none" w:sz="0" w:space="0" w:color="auto"/>
                                                    <w:right w:val="none" w:sz="0" w:space="0" w:color="auto"/>
                                                  </w:divBdr>
                                                </w:div>
                                                <w:div w:id="418907520">
                                                  <w:marLeft w:val="0"/>
                                                  <w:marRight w:val="0"/>
                                                  <w:marTop w:val="0"/>
                                                  <w:marBottom w:val="0"/>
                                                  <w:divBdr>
                                                    <w:top w:val="none" w:sz="0" w:space="0" w:color="auto"/>
                                                    <w:left w:val="none" w:sz="0" w:space="0" w:color="auto"/>
                                                    <w:bottom w:val="none" w:sz="0" w:space="0" w:color="auto"/>
                                                    <w:right w:val="none" w:sz="0" w:space="0" w:color="auto"/>
                                                  </w:divBdr>
                                                </w:div>
                                                <w:div w:id="432824976">
                                                  <w:marLeft w:val="0"/>
                                                  <w:marRight w:val="0"/>
                                                  <w:marTop w:val="0"/>
                                                  <w:marBottom w:val="0"/>
                                                  <w:divBdr>
                                                    <w:top w:val="none" w:sz="0" w:space="0" w:color="auto"/>
                                                    <w:left w:val="none" w:sz="0" w:space="0" w:color="auto"/>
                                                    <w:bottom w:val="none" w:sz="0" w:space="0" w:color="auto"/>
                                                    <w:right w:val="none" w:sz="0" w:space="0" w:color="auto"/>
                                                  </w:divBdr>
                                                </w:div>
                                                <w:div w:id="473909074">
                                                  <w:marLeft w:val="0"/>
                                                  <w:marRight w:val="0"/>
                                                  <w:marTop w:val="0"/>
                                                  <w:marBottom w:val="0"/>
                                                  <w:divBdr>
                                                    <w:top w:val="none" w:sz="0" w:space="0" w:color="auto"/>
                                                    <w:left w:val="none" w:sz="0" w:space="0" w:color="auto"/>
                                                    <w:bottom w:val="none" w:sz="0" w:space="0" w:color="auto"/>
                                                    <w:right w:val="none" w:sz="0" w:space="0" w:color="auto"/>
                                                  </w:divBdr>
                                                </w:div>
                                                <w:div w:id="483662307">
                                                  <w:marLeft w:val="0"/>
                                                  <w:marRight w:val="0"/>
                                                  <w:marTop w:val="0"/>
                                                  <w:marBottom w:val="0"/>
                                                  <w:divBdr>
                                                    <w:top w:val="none" w:sz="0" w:space="0" w:color="auto"/>
                                                    <w:left w:val="none" w:sz="0" w:space="0" w:color="auto"/>
                                                    <w:bottom w:val="none" w:sz="0" w:space="0" w:color="auto"/>
                                                    <w:right w:val="none" w:sz="0" w:space="0" w:color="auto"/>
                                                  </w:divBdr>
                                                </w:div>
                                                <w:div w:id="508059060">
                                                  <w:marLeft w:val="0"/>
                                                  <w:marRight w:val="0"/>
                                                  <w:marTop w:val="0"/>
                                                  <w:marBottom w:val="0"/>
                                                  <w:divBdr>
                                                    <w:top w:val="none" w:sz="0" w:space="0" w:color="auto"/>
                                                    <w:left w:val="none" w:sz="0" w:space="0" w:color="auto"/>
                                                    <w:bottom w:val="none" w:sz="0" w:space="0" w:color="auto"/>
                                                    <w:right w:val="none" w:sz="0" w:space="0" w:color="auto"/>
                                                  </w:divBdr>
                                                </w:div>
                                                <w:div w:id="517503575">
                                                  <w:marLeft w:val="0"/>
                                                  <w:marRight w:val="0"/>
                                                  <w:marTop w:val="0"/>
                                                  <w:marBottom w:val="0"/>
                                                  <w:divBdr>
                                                    <w:top w:val="none" w:sz="0" w:space="0" w:color="auto"/>
                                                    <w:left w:val="none" w:sz="0" w:space="0" w:color="auto"/>
                                                    <w:bottom w:val="none" w:sz="0" w:space="0" w:color="auto"/>
                                                    <w:right w:val="none" w:sz="0" w:space="0" w:color="auto"/>
                                                  </w:divBdr>
                                                </w:div>
                                                <w:div w:id="523634702">
                                                  <w:marLeft w:val="0"/>
                                                  <w:marRight w:val="0"/>
                                                  <w:marTop w:val="0"/>
                                                  <w:marBottom w:val="0"/>
                                                  <w:divBdr>
                                                    <w:top w:val="none" w:sz="0" w:space="0" w:color="auto"/>
                                                    <w:left w:val="none" w:sz="0" w:space="0" w:color="auto"/>
                                                    <w:bottom w:val="none" w:sz="0" w:space="0" w:color="auto"/>
                                                    <w:right w:val="none" w:sz="0" w:space="0" w:color="auto"/>
                                                  </w:divBdr>
                                                </w:div>
                                                <w:div w:id="524830529">
                                                  <w:marLeft w:val="0"/>
                                                  <w:marRight w:val="0"/>
                                                  <w:marTop w:val="0"/>
                                                  <w:marBottom w:val="0"/>
                                                  <w:divBdr>
                                                    <w:top w:val="none" w:sz="0" w:space="0" w:color="auto"/>
                                                    <w:left w:val="none" w:sz="0" w:space="0" w:color="auto"/>
                                                    <w:bottom w:val="none" w:sz="0" w:space="0" w:color="auto"/>
                                                    <w:right w:val="none" w:sz="0" w:space="0" w:color="auto"/>
                                                  </w:divBdr>
                                                </w:div>
                                                <w:div w:id="563569094">
                                                  <w:marLeft w:val="0"/>
                                                  <w:marRight w:val="0"/>
                                                  <w:marTop w:val="0"/>
                                                  <w:marBottom w:val="0"/>
                                                  <w:divBdr>
                                                    <w:top w:val="none" w:sz="0" w:space="0" w:color="auto"/>
                                                    <w:left w:val="none" w:sz="0" w:space="0" w:color="auto"/>
                                                    <w:bottom w:val="none" w:sz="0" w:space="0" w:color="auto"/>
                                                    <w:right w:val="none" w:sz="0" w:space="0" w:color="auto"/>
                                                  </w:divBdr>
                                                </w:div>
                                                <w:div w:id="574359101">
                                                  <w:marLeft w:val="0"/>
                                                  <w:marRight w:val="0"/>
                                                  <w:marTop w:val="0"/>
                                                  <w:marBottom w:val="0"/>
                                                  <w:divBdr>
                                                    <w:top w:val="none" w:sz="0" w:space="0" w:color="auto"/>
                                                    <w:left w:val="none" w:sz="0" w:space="0" w:color="auto"/>
                                                    <w:bottom w:val="none" w:sz="0" w:space="0" w:color="auto"/>
                                                    <w:right w:val="none" w:sz="0" w:space="0" w:color="auto"/>
                                                  </w:divBdr>
                                                </w:div>
                                                <w:div w:id="577401266">
                                                  <w:marLeft w:val="0"/>
                                                  <w:marRight w:val="0"/>
                                                  <w:marTop w:val="0"/>
                                                  <w:marBottom w:val="0"/>
                                                  <w:divBdr>
                                                    <w:top w:val="none" w:sz="0" w:space="0" w:color="auto"/>
                                                    <w:left w:val="none" w:sz="0" w:space="0" w:color="auto"/>
                                                    <w:bottom w:val="none" w:sz="0" w:space="0" w:color="auto"/>
                                                    <w:right w:val="none" w:sz="0" w:space="0" w:color="auto"/>
                                                  </w:divBdr>
                                                </w:div>
                                                <w:div w:id="587806176">
                                                  <w:marLeft w:val="0"/>
                                                  <w:marRight w:val="0"/>
                                                  <w:marTop w:val="0"/>
                                                  <w:marBottom w:val="0"/>
                                                  <w:divBdr>
                                                    <w:top w:val="none" w:sz="0" w:space="0" w:color="auto"/>
                                                    <w:left w:val="none" w:sz="0" w:space="0" w:color="auto"/>
                                                    <w:bottom w:val="none" w:sz="0" w:space="0" w:color="auto"/>
                                                    <w:right w:val="none" w:sz="0" w:space="0" w:color="auto"/>
                                                  </w:divBdr>
                                                </w:div>
                                                <w:div w:id="598946683">
                                                  <w:marLeft w:val="0"/>
                                                  <w:marRight w:val="0"/>
                                                  <w:marTop w:val="0"/>
                                                  <w:marBottom w:val="0"/>
                                                  <w:divBdr>
                                                    <w:top w:val="none" w:sz="0" w:space="0" w:color="auto"/>
                                                    <w:left w:val="none" w:sz="0" w:space="0" w:color="auto"/>
                                                    <w:bottom w:val="none" w:sz="0" w:space="0" w:color="auto"/>
                                                    <w:right w:val="none" w:sz="0" w:space="0" w:color="auto"/>
                                                  </w:divBdr>
                                                </w:div>
                                                <w:div w:id="609971033">
                                                  <w:marLeft w:val="0"/>
                                                  <w:marRight w:val="0"/>
                                                  <w:marTop w:val="0"/>
                                                  <w:marBottom w:val="0"/>
                                                  <w:divBdr>
                                                    <w:top w:val="none" w:sz="0" w:space="0" w:color="auto"/>
                                                    <w:left w:val="none" w:sz="0" w:space="0" w:color="auto"/>
                                                    <w:bottom w:val="none" w:sz="0" w:space="0" w:color="auto"/>
                                                    <w:right w:val="none" w:sz="0" w:space="0" w:color="auto"/>
                                                  </w:divBdr>
                                                </w:div>
                                                <w:div w:id="611211331">
                                                  <w:marLeft w:val="0"/>
                                                  <w:marRight w:val="0"/>
                                                  <w:marTop w:val="0"/>
                                                  <w:marBottom w:val="0"/>
                                                  <w:divBdr>
                                                    <w:top w:val="none" w:sz="0" w:space="0" w:color="auto"/>
                                                    <w:left w:val="none" w:sz="0" w:space="0" w:color="auto"/>
                                                    <w:bottom w:val="none" w:sz="0" w:space="0" w:color="auto"/>
                                                    <w:right w:val="none" w:sz="0" w:space="0" w:color="auto"/>
                                                  </w:divBdr>
                                                </w:div>
                                                <w:div w:id="635377135">
                                                  <w:marLeft w:val="0"/>
                                                  <w:marRight w:val="0"/>
                                                  <w:marTop w:val="0"/>
                                                  <w:marBottom w:val="0"/>
                                                  <w:divBdr>
                                                    <w:top w:val="none" w:sz="0" w:space="0" w:color="auto"/>
                                                    <w:left w:val="none" w:sz="0" w:space="0" w:color="auto"/>
                                                    <w:bottom w:val="none" w:sz="0" w:space="0" w:color="auto"/>
                                                    <w:right w:val="none" w:sz="0" w:space="0" w:color="auto"/>
                                                  </w:divBdr>
                                                </w:div>
                                                <w:div w:id="642926170">
                                                  <w:marLeft w:val="0"/>
                                                  <w:marRight w:val="0"/>
                                                  <w:marTop w:val="0"/>
                                                  <w:marBottom w:val="0"/>
                                                  <w:divBdr>
                                                    <w:top w:val="none" w:sz="0" w:space="0" w:color="auto"/>
                                                    <w:left w:val="none" w:sz="0" w:space="0" w:color="auto"/>
                                                    <w:bottom w:val="none" w:sz="0" w:space="0" w:color="auto"/>
                                                    <w:right w:val="none" w:sz="0" w:space="0" w:color="auto"/>
                                                  </w:divBdr>
                                                </w:div>
                                                <w:div w:id="643585919">
                                                  <w:marLeft w:val="0"/>
                                                  <w:marRight w:val="0"/>
                                                  <w:marTop w:val="0"/>
                                                  <w:marBottom w:val="0"/>
                                                  <w:divBdr>
                                                    <w:top w:val="none" w:sz="0" w:space="0" w:color="auto"/>
                                                    <w:left w:val="none" w:sz="0" w:space="0" w:color="auto"/>
                                                    <w:bottom w:val="none" w:sz="0" w:space="0" w:color="auto"/>
                                                    <w:right w:val="none" w:sz="0" w:space="0" w:color="auto"/>
                                                  </w:divBdr>
                                                </w:div>
                                                <w:div w:id="657923699">
                                                  <w:marLeft w:val="0"/>
                                                  <w:marRight w:val="0"/>
                                                  <w:marTop w:val="0"/>
                                                  <w:marBottom w:val="0"/>
                                                  <w:divBdr>
                                                    <w:top w:val="none" w:sz="0" w:space="0" w:color="auto"/>
                                                    <w:left w:val="none" w:sz="0" w:space="0" w:color="auto"/>
                                                    <w:bottom w:val="none" w:sz="0" w:space="0" w:color="auto"/>
                                                    <w:right w:val="none" w:sz="0" w:space="0" w:color="auto"/>
                                                  </w:divBdr>
                                                </w:div>
                                                <w:div w:id="707409963">
                                                  <w:marLeft w:val="0"/>
                                                  <w:marRight w:val="0"/>
                                                  <w:marTop w:val="0"/>
                                                  <w:marBottom w:val="0"/>
                                                  <w:divBdr>
                                                    <w:top w:val="none" w:sz="0" w:space="0" w:color="auto"/>
                                                    <w:left w:val="none" w:sz="0" w:space="0" w:color="auto"/>
                                                    <w:bottom w:val="none" w:sz="0" w:space="0" w:color="auto"/>
                                                    <w:right w:val="none" w:sz="0" w:space="0" w:color="auto"/>
                                                  </w:divBdr>
                                                </w:div>
                                                <w:div w:id="716860383">
                                                  <w:marLeft w:val="0"/>
                                                  <w:marRight w:val="0"/>
                                                  <w:marTop w:val="0"/>
                                                  <w:marBottom w:val="0"/>
                                                  <w:divBdr>
                                                    <w:top w:val="none" w:sz="0" w:space="0" w:color="auto"/>
                                                    <w:left w:val="none" w:sz="0" w:space="0" w:color="auto"/>
                                                    <w:bottom w:val="none" w:sz="0" w:space="0" w:color="auto"/>
                                                    <w:right w:val="none" w:sz="0" w:space="0" w:color="auto"/>
                                                  </w:divBdr>
                                                </w:div>
                                                <w:div w:id="726607741">
                                                  <w:marLeft w:val="0"/>
                                                  <w:marRight w:val="0"/>
                                                  <w:marTop w:val="0"/>
                                                  <w:marBottom w:val="0"/>
                                                  <w:divBdr>
                                                    <w:top w:val="none" w:sz="0" w:space="0" w:color="auto"/>
                                                    <w:left w:val="none" w:sz="0" w:space="0" w:color="auto"/>
                                                    <w:bottom w:val="none" w:sz="0" w:space="0" w:color="auto"/>
                                                    <w:right w:val="none" w:sz="0" w:space="0" w:color="auto"/>
                                                  </w:divBdr>
                                                </w:div>
                                                <w:div w:id="752970927">
                                                  <w:marLeft w:val="0"/>
                                                  <w:marRight w:val="0"/>
                                                  <w:marTop w:val="0"/>
                                                  <w:marBottom w:val="0"/>
                                                  <w:divBdr>
                                                    <w:top w:val="none" w:sz="0" w:space="0" w:color="auto"/>
                                                    <w:left w:val="none" w:sz="0" w:space="0" w:color="auto"/>
                                                    <w:bottom w:val="none" w:sz="0" w:space="0" w:color="auto"/>
                                                    <w:right w:val="none" w:sz="0" w:space="0" w:color="auto"/>
                                                  </w:divBdr>
                                                </w:div>
                                                <w:div w:id="798454653">
                                                  <w:marLeft w:val="0"/>
                                                  <w:marRight w:val="0"/>
                                                  <w:marTop w:val="0"/>
                                                  <w:marBottom w:val="0"/>
                                                  <w:divBdr>
                                                    <w:top w:val="none" w:sz="0" w:space="0" w:color="auto"/>
                                                    <w:left w:val="none" w:sz="0" w:space="0" w:color="auto"/>
                                                    <w:bottom w:val="none" w:sz="0" w:space="0" w:color="auto"/>
                                                    <w:right w:val="none" w:sz="0" w:space="0" w:color="auto"/>
                                                  </w:divBdr>
                                                </w:div>
                                                <w:div w:id="798761102">
                                                  <w:marLeft w:val="0"/>
                                                  <w:marRight w:val="0"/>
                                                  <w:marTop w:val="0"/>
                                                  <w:marBottom w:val="0"/>
                                                  <w:divBdr>
                                                    <w:top w:val="none" w:sz="0" w:space="0" w:color="auto"/>
                                                    <w:left w:val="none" w:sz="0" w:space="0" w:color="auto"/>
                                                    <w:bottom w:val="none" w:sz="0" w:space="0" w:color="auto"/>
                                                    <w:right w:val="none" w:sz="0" w:space="0" w:color="auto"/>
                                                  </w:divBdr>
                                                </w:div>
                                                <w:div w:id="814251430">
                                                  <w:marLeft w:val="0"/>
                                                  <w:marRight w:val="0"/>
                                                  <w:marTop w:val="0"/>
                                                  <w:marBottom w:val="0"/>
                                                  <w:divBdr>
                                                    <w:top w:val="none" w:sz="0" w:space="0" w:color="auto"/>
                                                    <w:left w:val="none" w:sz="0" w:space="0" w:color="auto"/>
                                                    <w:bottom w:val="none" w:sz="0" w:space="0" w:color="auto"/>
                                                    <w:right w:val="none" w:sz="0" w:space="0" w:color="auto"/>
                                                  </w:divBdr>
                                                </w:div>
                                                <w:div w:id="876896914">
                                                  <w:marLeft w:val="0"/>
                                                  <w:marRight w:val="0"/>
                                                  <w:marTop w:val="0"/>
                                                  <w:marBottom w:val="0"/>
                                                  <w:divBdr>
                                                    <w:top w:val="none" w:sz="0" w:space="0" w:color="auto"/>
                                                    <w:left w:val="none" w:sz="0" w:space="0" w:color="auto"/>
                                                    <w:bottom w:val="none" w:sz="0" w:space="0" w:color="auto"/>
                                                    <w:right w:val="none" w:sz="0" w:space="0" w:color="auto"/>
                                                  </w:divBdr>
                                                </w:div>
                                                <w:div w:id="895094404">
                                                  <w:marLeft w:val="0"/>
                                                  <w:marRight w:val="0"/>
                                                  <w:marTop w:val="0"/>
                                                  <w:marBottom w:val="0"/>
                                                  <w:divBdr>
                                                    <w:top w:val="none" w:sz="0" w:space="0" w:color="auto"/>
                                                    <w:left w:val="none" w:sz="0" w:space="0" w:color="auto"/>
                                                    <w:bottom w:val="none" w:sz="0" w:space="0" w:color="auto"/>
                                                    <w:right w:val="none" w:sz="0" w:space="0" w:color="auto"/>
                                                  </w:divBdr>
                                                </w:div>
                                                <w:div w:id="901327366">
                                                  <w:marLeft w:val="0"/>
                                                  <w:marRight w:val="0"/>
                                                  <w:marTop w:val="0"/>
                                                  <w:marBottom w:val="0"/>
                                                  <w:divBdr>
                                                    <w:top w:val="none" w:sz="0" w:space="0" w:color="auto"/>
                                                    <w:left w:val="none" w:sz="0" w:space="0" w:color="auto"/>
                                                    <w:bottom w:val="none" w:sz="0" w:space="0" w:color="auto"/>
                                                    <w:right w:val="none" w:sz="0" w:space="0" w:color="auto"/>
                                                  </w:divBdr>
                                                </w:div>
                                                <w:div w:id="910310305">
                                                  <w:marLeft w:val="0"/>
                                                  <w:marRight w:val="0"/>
                                                  <w:marTop w:val="0"/>
                                                  <w:marBottom w:val="0"/>
                                                  <w:divBdr>
                                                    <w:top w:val="none" w:sz="0" w:space="0" w:color="auto"/>
                                                    <w:left w:val="none" w:sz="0" w:space="0" w:color="auto"/>
                                                    <w:bottom w:val="none" w:sz="0" w:space="0" w:color="auto"/>
                                                    <w:right w:val="none" w:sz="0" w:space="0" w:color="auto"/>
                                                  </w:divBdr>
                                                </w:div>
                                                <w:div w:id="910623409">
                                                  <w:marLeft w:val="0"/>
                                                  <w:marRight w:val="0"/>
                                                  <w:marTop w:val="0"/>
                                                  <w:marBottom w:val="0"/>
                                                  <w:divBdr>
                                                    <w:top w:val="none" w:sz="0" w:space="0" w:color="auto"/>
                                                    <w:left w:val="none" w:sz="0" w:space="0" w:color="auto"/>
                                                    <w:bottom w:val="none" w:sz="0" w:space="0" w:color="auto"/>
                                                    <w:right w:val="none" w:sz="0" w:space="0" w:color="auto"/>
                                                  </w:divBdr>
                                                </w:div>
                                                <w:div w:id="911894276">
                                                  <w:marLeft w:val="0"/>
                                                  <w:marRight w:val="0"/>
                                                  <w:marTop w:val="0"/>
                                                  <w:marBottom w:val="0"/>
                                                  <w:divBdr>
                                                    <w:top w:val="none" w:sz="0" w:space="0" w:color="auto"/>
                                                    <w:left w:val="none" w:sz="0" w:space="0" w:color="auto"/>
                                                    <w:bottom w:val="none" w:sz="0" w:space="0" w:color="auto"/>
                                                    <w:right w:val="none" w:sz="0" w:space="0" w:color="auto"/>
                                                  </w:divBdr>
                                                </w:div>
                                                <w:div w:id="915868478">
                                                  <w:marLeft w:val="0"/>
                                                  <w:marRight w:val="0"/>
                                                  <w:marTop w:val="0"/>
                                                  <w:marBottom w:val="0"/>
                                                  <w:divBdr>
                                                    <w:top w:val="none" w:sz="0" w:space="0" w:color="auto"/>
                                                    <w:left w:val="none" w:sz="0" w:space="0" w:color="auto"/>
                                                    <w:bottom w:val="none" w:sz="0" w:space="0" w:color="auto"/>
                                                    <w:right w:val="none" w:sz="0" w:space="0" w:color="auto"/>
                                                  </w:divBdr>
                                                </w:div>
                                                <w:div w:id="917639564">
                                                  <w:marLeft w:val="0"/>
                                                  <w:marRight w:val="0"/>
                                                  <w:marTop w:val="0"/>
                                                  <w:marBottom w:val="0"/>
                                                  <w:divBdr>
                                                    <w:top w:val="none" w:sz="0" w:space="0" w:color="auto"/>
                                                    <w:left w:val="none" w:sz="0" w:space="0" w:color="auto"/>
                                                    <w:bottom w:val="none" w:sz="0" w:space="0" w:color="auto"/>
                                                    <w:right w:val="none" w:sz="0" w:space="0" w:color="auto"/>
                                                  </w:divBdr>
                                                </w:div>
                                                <w:div w:id="941494481">
                                                  <w:marLeft w:val="0"/>
                                                  <w:marRight w:val="0"/>
                                                  <w:marTop w:val="0"/>
                                                  <w:marBottom w:val="0"/>
                                                  <w:divBdr>
                                                    <w:top w:val="none" w:sz="0" w:space="0" w:color="auto"/>
                                                    <w:left w:val="none" w:sz="0" w:space="0" w:color="auto"/>
                                                    <w:bottom w:val="none" w:sz="0" w:space="0" w:color="auto"/>
                                                    <w:right w:val="none" w:sz="0" w:space="0" w:color="auto"/>
                                                  </w:divBdr>
                                                </w:div>
                                                <w:div w:id="974724759">
                                                  <w:marLeft w:val="0"/>
                                                  <w:marRight w:val="0"/>
                                                  <w:marTop w:val="0"/>
                                                  <w:marBottom w:val="0"/>
                                                  <w:divBdr>
                                                    <w:top w:val="none" w:sz="0" w:space="0" w:color="auto"/>
                                                    <w:left w:val="none" w:sz="0" w:space="0" w:color="auto"/>
                                                    <w:bottom w:val="none" w:sz="0" w:space="0" w:color="auto"/>
                                                    <w:right w:val="none" w:sz="0" w:space="0" w:color="auto"/>
                                                  </w:divBdr>
                                                </w:div>
                                                <w:div w:id="982391184">
                                                  <w:marLeft w:val="0"/>
                                                  <w:marRight w:val="0"/>
                                                  <w:marTop w:val="0"/>
                                                  <w:marBottom w:val="0"/>
                                                  <w:divBdr>
                                                    <w:top w:val="none" w:sz="0" w:space="0" w:color="auto"/>
                                                    <w:left w:val="none" w:sz="0" w:space="0" w:color="auto"/>
                                                    <w:bottom w:val="none" w:sz="0" w:space="0" w:color="auto"/>
                                                    <w:right w:val="none" w:sz="0" w:space="0" w:color="auto"/>
                                                  </w:divBdr>
                                                </w:div>
                                                <w:div w:id="1008676193">
                                                  <w:marLeft w:val="0"/>
                                                  <w:marRight w:val="0"/>
                                                  <w:marTop w:val="0"/>
                                                  <w:marBottom w:val="0"/>
                                                  <w:divBdr>
                                                    <w:top w:val="none" w:sz="0" w:space="0" w:color="auto"/>
                                                    <w:left w:val="none" w:sz="0" w:space="0" w:color="auto"/>
                                                    <w:bottom w:val="none" w:sz="0" w:space="0" w:color="auto"/>
                                                    <w:right w:val="none" w:sz="0" w:space="0" w:color="auto"/>
                                                  </w:divBdr>
                                                </w:div>
                                                <w:div w:id="1149899699">
                                                  <w:marLeft w:val="0"/>
                                                  <w:marRight w:val="0"/>
                                                  <w:marTop w:val="0"/>
                                                  <w:marBottom w:val="0"/>
                                                  <w:divBdr>
                                                    <w:top w:val="none" w:sz="0" w:space="0" w:color="auto"/>
                                                    <w:left w:val="none" w:sz="0" w:space="0" w:color="auto"/>
                                                    <w:bottom w:val="none" w:sz="0" w:space="0" w:color="auto"/>
                                                    <w:right w:val="none" w:sz="0" w:space="0" w:color="auto"/>
                                                  </w:divBdr>
                                                </w:div>
                                                <w:div w:id="1154756435">
                                                  <w:marLeft w:val="0"/>
                                                  <w:marRight w:val="0"/>
                                                  <w:marTop w:val="0"/>
                                                  <w:marBottom w:val="0"/>
                                                  <w:divBdr>
                                                    <w:top w:val="none" w:sz="0" w:space="0" w:color="auto"/>
                                                    <w:left w:val="none" w:sz="0" w:space="0" w:color="auto"/>
                                                    <w:bottom w:val="none" w:sz="0" w:space="0" w:color="auto"/>
                                                    <w:right w:val="none" w:sz="0" w:space="0" w:color="auto"/>
                                                  </w:divBdr>
                                                </w:div>
                                                <w:div w:id="1213733954">
                                                  <w:marLeft w:val="0"/>
                                                  <w:marRight w:val="0"/>
                                                  <w:marTop w:val="0"/>
                                                  <w:marBottom w:val="0"/>
                                                  <w:divBdr>
                                                    <w:top w:val="none" w:sz="0" w:space="0" w:color="auto"/>
                                                    <w:left w:val="none" w:sz="0" w:space="0" w:color="auto"/>
                                                    <w:bottom w:val="none" w:sz="0" w:space="0" w:color="auto"/>
                                                    <w:right w:val="none" w:sz="0" w:space="0" w:color="auto"/>
                                                  </w:divBdr>
                                                </w:div>
                                                <w:div w:id="1237940882">
                                                  <w:marLeft w:val="0"/>
                                                  <w:marRight w:val="0"/>
                                                  <w:marTop w:val="0"/>
                                                  <w:marBottom w:val="0"/>
                                                  <w:divBdr>
                                                    <w:top w:val="none" w:sz="0" w:space="0" w:color="auto"/>
                                                    <w:left w:val="none" w:sz="0" w:space="0" w:color="auto"/>
                                                    <w:bottom w:val="none" w:sz="0" w:space="0" w:color="auto"/>
                                                    <w:right w:val="none" w:sz="0" w:space="0" w:color="auto"/>
                                                  </w:divBdr>
                                                </w:div>
                                                <w:div w:id="1252590549">
                                                  <w:marLeft w:val="0"/>
                                                  <w:marRight w:val="0"/>
                                                  <w:marTop w:val="0"/>
                                                  <w:marBottom w:val="0"/>
                                                  <w:divBdr>
                                                    <w:top w:val="none" w:sz="0" w:space="0" w:color="auto"/>
                                                    <w:left w:val="none" w:sz="0" w:space="0" w:color="auto"/>
                                                    <w:bottom w:val="none" w:sz="0" w:space="0" w:color="auto"/>
                                                    <w:right w:val="none" w:sz="0" w:space="0" w:color="auto"/>
                                                  </w:divBdr>
                                                </w:div>
                                                <w:div w:id="1266576080">
                                                  <w:marLeft w:val="0"/>
                                                  <w:marRight w:val="0"/>
                                                  <w:marTop w:val="0"/>
                                                  <w:marBottom w:val="0"/>
                                                  <w:divBdr>
                                                    <w:top w:val="none" w:sz="0" w:space="0" w:color="auto"/>
                                                    <w:left w:val="none" w:sz="0" w:space="0" w:color="auto"/>
                                                    <w:bottom w:val="none" w:sz="0" w:space="0" w:color="auto"/>
                                                    <w:right w:val="none" w:sz="0" w:space="0" w:color="auto"/>
                                                  </w:divBdr>
                                                </w:div>
                                                <w:div w:id="1298071580">
                                                  <w:marLeft w:val="0"/>
                                                  <w:marRight w:val="0"/>
                                                  <w:marTop w:val="0"/>
                                                  <w:marBottom w:val="0"/>
                                                  <w:divBdr>
                                                    <w:top w:val="none" w:sz="0" w:space="0" w:color="auto"/>
                                                    <w:left w:val="none" w:sz="0" w:space="0" w:color="auto"/>
                                                    <w:bottom w:val="none" w:sz="0" w:space="0" w:color="auto"/>
                                                    <w:right w:val="none" w:sz="0" w:space="0" w:color="auto"/>
                                                  </w:divBdr>
                                                </w:div>
                                                <w:div w:id="1327199982">
                                                  <w:marLeft w:val="0"/>
                                                  <w:marRight w:val="0"/>
                                                  <w:marTop w:val="0"/>
                                                  <w:marBottom w:val="0"/>
                                                  <w:divBdr>
                                                    <w:top w:val="none" w:sz="0" w:space="0" w:color="auto"/>
                                                    <w:left w:val="none" w:sz="0" w:space="0" w:color="auto"/>
                                                    <w:bottom w:val="none" w:sz="0" w:space="0" w:color="auto"/>
                                                    <w:right w:val="none" w:sz="0" w:space="0" w:color="auto"/>
                                                  </w:divBdr>
                                                </w:div>
                                                <w:div w:id="1339884808">
                                                  <w:marLeft w:val="0"/>
                                                  <w:marRight w:val="0"/>
                                                  <w:marTop w:val="0"/>
                                                  <w:marBottom w:val="0"/>
                                                  <w:divBdr>
                                                    <w:top w:val="none" w:sz="0" w:space="0" w:color="auto"/>
                                                    <w:left w:val="none" w:sz="0" w:space="0" w:color="auto"/>
                                                    <w:bottom w:val="none" w:sz="0" w:space="0" w:color="auto"/>
                                                    <w:right w:val="none" w:sz="0" w:space="0" w:color="auto"/>
                                                  </w:divBdr>
                                                </w:div>
                                                <w:div w:id="1354186744">
                                                  <w:marLeft w:val="0"/>
                                                  <w:marRight w:val="0"/>
                                                  <w:marTop w:val="0"/>
                                                  <w:marBottom w:val="0"/>
                                                  <w:divBdr>
                                                    <w:top w:val="none" w:sz="0" w:space="0" w:color="auto"/>
                                                    <w:left w:val="none" w:sz="0" w:space="0" w:color="auto"/>
                                                    <w:bottom w:val="none" w:sz="0" w:space="0" w:color="auto"/>
                                                    <w:right w:val="none" w:sz="0" w:space="0" w:color="auto"/>
                                                  </w:divBdr>
                                                </w:div>
                                                <w:div w:id="1438133656">
                                                  <w:marLeft w:val="0"/>
                                                  <w:marRight w:val="0"/>
                                                  <w:marTop w:val="0"/>
                                                  <w:marBottom w:val="0"/>
                                                  <w:divBdr>
                                                    <w:top w:val="none" w:sz="0" w:space="0" w:color="auto"/>
                                                    <w:left w:val="none" w:sz="0" w:space="0" w:color="auto"/>
                                                    <w:bottom w:val="none" w:sz="0" w:space="0" w:color="auto"/>
                                                    <w:right w:val="none" w:sz="0" w:space="0" w:color="auto"/>
                                                  </w:divBdr>
                                                </w:div>
                                                <w:div w:id="1446147202">
                                                  <w:marLeft w:val="0"/>
                                                  <w:marRight w:val="0"/>
                                                  <w:marTop w:val="0"/>
                                                  <w:marBottom w:val="0"/>
                                                  <w:divBdr>
                                                    <w:top w:val="none" w:sz="0" w:space="0" w:color="auto"/>
                                                    <w:left w:val="none" w:sz="0" w:space="0" w:color="auto"/>
                                                    <w:bottom w:val="none" w:sz="0" w:space="0" w:color="auto"/>
                                                    <w:right w:val="none" w:sz="0" w:space="0" w:color="auto"/>
                                                  </w:divBdr>
                                                </w:div>
                                                <w:div w:id="1455440166">
                                                  <w:marLeft w:val="0"/>
                                                  <w:marRight w:val="0"/>
                                                  <w:marTop w:val="0"/>
                                                  <w:marBottom w:val="0"/>
                                                  <w:divBdr>
                                                    <w:top w:val="none" w:sz="0" w:space="0" w:color="auto"/>
                                                    <w:left w:val="none" w:sz="0" w:space="0" w:color="auto"/>
                                                    <w:bottom w:val="none" w:sz="0" w:space="0" w:color="auto"/>
                                                    <w:right w:val="none" w:sz="0" w:space="0" w:color="auto"/>
                                                  </w:divBdr>
                                                </w:div>
                                                <w:div w:id="1468935937">
                                                  <w:marLeft w:val="0"/>
                                                  <w:marRight w:val="0"/>
                                                  <w:marTop w:val="0"/>
                                                  <w:marBottom w:val="0"/>
                                                  <w:divBdr>
                                                    <w:top w:val="none" w:sz="0" w:space="0" w:color="auto"/>
                                                    <w:left w:val="none" w:sz="0" w:space="0" w:color="auto"/>
                                                    <w:bottom w:val="none" w:sz="0" w:space="0" w:color="auto"/>
                                                    <w:right w:val="none" w:sz="0" w:space="0" w:color="auto"/>
                                                  </w:divBdr>
                                                </w:div>
                                                <w:div w:id="1495535061">
                                                  <w:marLeft w:val="0"/>
                                                  <w:marRight w:val="0"/>
                                                  <w:marTop w:val="0"/>
                                                  <w:marBottom w:val="0"/>
                                                  <w:divBdr>
                                                    <w:top w:val="none" w:sz="0" w:space="0" w:color="auto"/>
                                                    <w:left w:val="none" w:sz="0" w:space="0" w:color="auto"/>
                                                    <w:bottom w:val="none" w:sz="0" w:space="0" w:color="auto"/>
                                                    <w:right w:val="none" w:sz="0" w:space="0" w:color="auto"/>
                                                  </w:divBdr>
                                                </w:div>
                                                <w:div w:id="1552032434">
                                                  <w:marLeft w:val="0"/>
                                                  <w:marRight w:val="0"/>
                                                  <w:marTop w:val="0"/>
                                                  <w:marBottom w:val="0"/>
                                                  <w:divBdr>
                                                    <w:top w:val="none" w:sz="0" w:space="0" w:color="auto"/>
                                                    <w:left w:val="none" w:sz="0" w:space="0" w:color="auto"/>
                                                    <w:bottom w:val="none" w:sz="0" w:space="0" w:color="auto"/>
                                                    <w:right w:val="none" w:sz="0" w:space="0" w:color="auto"/>
                                                  </w:divBdr>
                                                </w:div>
                                                <w:div w:id="1580018465">
                                                  <w:marLeft w:val="0"/>
                                                  <w:marRight w:val="0"/>
                                                  <w:marTop w:val="0"/>
                                                  <w:marBottom w:val="0"/>
                                                  <w:divBdr>
                                                    <w:top w:val="none" w:sz="0" w:space="0" w:color="auto"/>
                                                    <w:left w:val="none" w:sz="0" w:space="0" w:color="auto"/>
                                                    <w:bottom w:val="none" w:sz="0" w:space="0" w:color="auto"/>
                                                    <w:right w:val="none" w:sz="0" w:space="0" w:color="auto"/>
                                                  </w:divBdr>
                                                </w:div>
                                                <w:div w:id="1637373036">
                                                  <w:marLeft w:val="0"/>
                                                  <w:marRight w:val="0"/>
                                                  <w:marTop w:val="0"/>
                                                  <w:marBottom w:val="0"/>
                                                  <w:divBdr>
                                                    <w:top w:val="none" w:sz="0" w:space="0" w:color="auto"/>
                                                    <w:left w:val="none" w:sz="0" w:space="0" w:color="auto"/>
                                                    <w:bottom w:val="none" w:sz="0" w:space="0" w:color="auto"/>
                                                    <w:right w:val="none" w:sz="0" w:space="0" w:color="auto"/>
                                                  </w:divBdr>
                                                </w:div>
                                                <w:div w:id="1642075719">
                                                  <w:marLeft w:val="0"/>
                                                  <w:marRight w:val="0"/>
                                                  <w:marTop w:val="0"/>
                                                  <w:marBottom w:val="0"/>
                                                  <w:divBdr>
                                                    <w:top w:val="none" w:sz="0" w:space="0" w:color="auto"/>
                                                    <w:left w:val="none" w:sz="0" w:space="0" w:color="auto"/>
                                                    <w:bottom w:val="none" w:sz="0" w:space="0" w:color="auto"/>
                                                    <w:right w:val="none" w:sz="0" w:space="0" w:color="auto"/>
                                                  </w:divBdr>
                                                </w:div>
                                                <w:div w:id="1678533367">
                                                  <w:marLeft w:val="0"/>
                                                  <w:marRight w:val="0"/>
                                                  <w:marTop w:val="0"/>
                                                  <w:marBottom w:val="0"/>
                                                  <w:divBdr>
                                                    <w:top w:val="none" w:sz="0" w:space="0" w:color="auto"/>
                                                    <w:left w:val="none" w:sz="0" w:space="0" w:color="auto"/>
                                                    <w:bottom w:val="none" w:sz="0" w:space="0" w:color="auto"/>
                                                    <w:right w:val="none" w:sz="0" w:space="0" w:color="auto"/>
                                                  </w:divBdr>
                                                </w:div>
                                                <w:div w:id="1707025247">
                                                  <w:marLeft w:val="0"/>
                                                  <w:marRight w:val="0"/>
                                                  <w:marTop w:val="0"/>
                                                  <w:marBottom w:val="0"/>
                                                  <w:divBdr>
                                                    <w:top w:val="none" w:sz="0" w:space="0" w:color="auto"/>
                                                    <w:left w:val="none" w:sz="0" w:space="0" w:color="auto"/>
                                                    <w:bottom w:val="none" w:sz="0" w:space="0" w:color="auto"/>
                                                    <w:right w:val="none" w:sz="0" w:space="0" w:color="auto"/>
                                                  </w:divBdr>
                                                </w:div>
                                                <w:div w:id="1764297528">
                                                  <w:marLeft w:val="0"/>
                                                  <w:marRight w:val="0"/>
                                                  <w:marTop w:val="0"/>
                                                  <w:marBottom w:val="0"/>
                                                  <w:divBdr>
                                                    <w:top w:val="none" w:sz="0" w:space="0" w:color="auto"/>
                                                    <w:left w:val="none" w:sz="0" w:space="0" w:color="auto"/>
                                                    <w:bottom w:val="none" w:sz="0" w:space="0" w:color="auto"/>
                                                    <w:right w:val="none" w:sz="0" w:space="0" w:color="auto"/>
                                                  </w:divBdr>
                                                </w:div>
                                                <w:div w:id="1776168996">
                                                  <w:marLeft w:val="0"/>
                                                  <w:marRight w:val="0"/>
                                                  <w:marTop w:val="0"/>
                                                  <w:marBottom w:val="0"/>
                                                  <w:divBdr>
                                                    <w:top w:val="none" w:sz="0" w:space="0" w:color="auto"/>
                                                    <w:left w:val="none" w:sz="0" w:space="0" w:color="auto"/>
                                                    <w:bottom w:val="none" w:sz="0" w:space="0" w:color="auto"/>
                                                    <w:right w:val="none" w:sz="0" w:space="0" w:color="auto"/>
                                                  </w:divBdr>
                                                </w:div>
                                                <w:div w:id="1782918414">
                                                  <w:marLeft w:val="0"/>
                                                  <w:marRight w:val="0"/>
                                                  <w:marTop w:val="0"/>
                                                  <w:marBottom w:val="0"/>
                                                  <w:divBdr>
                                                    <w:top w:val="none" w:sz="0" w:space="0" w:color="auto"/>
                                                    <w:left w:val="none" w:sz="0" w:space="0" w:color="auto"/>
                                                    <w:bottom w:val="none" w:sz="0" w:space="0" w:color="auto"/>
                                                    <w:right w:val="none" w:sz="0" w:space="0" w:color="auto"/>
                                                  </w:divBdr>
                                                </w:div>
                                                <w:div w:id="1787119856">
                                                  <w:marLeft w:val="0"/>
                                                  <w:marRight w:val="0"/>
                                                  <w:marTop w:val="0"/>
                                                  <w:marBottom w:val="0"/>
                                                  <w:divBdr>
                                                    <w:top w:val="none" w:sz="0" w:space="0" w:color="auto"/>
                                                    <w:left w:val="none" w:sz="0" w:space="0" w:color="auto"/>
                                                    <w:bottom w:val="none" w:sz="0" w:space="0" w:color="auto"/>
                                                    <w:right w:val="none" w:sz="0" w:space="0" w:color="auto"/>
                                                  </w:divBdr>
                                                </w:div>
                                                <w:div w:id="1804804547">
                                                  <w:marLeft w:val="0"/>
                                                  <w:marRight w:val="0"/>
                                                  <w:marTop w:val="0"/>
                                                  <w:marBottom w:val="0"/>
                                                  <w:divBdr>
                                                    <w:top w:val="none" w:sz="0" w:space="0" w:color="auto"/>
                                                    <w:left w:val="none" w:sz="0" w:space="0" w:color="auto"/>
                                                    <w:bottom w:val="none" w:sz="0" w:space="0" w:color="auto"/>
                                                    <w:right w:val="none" w:sz="0" w:space="0" w:color="auto"/>
                                                  </w:divBdr>
                                                </w:div>
                                                <w:div w:id="1818261949">
                                                  <w:marLeft w:val="0"/>
                                                  <w:marRight w:val="0"/>
                                                  <w:marTop w:val="0"/>
                                                  <w:marBottom w:val="0"/>
                                                  <w:divBdr>
                                                    <w:top w:val="none" w:sz="0" w:space="0" w:color="auto"/>
                                                    <w:left w:val="none" w:sz="0" w:space="0" w:color="auto"/>
                                                    <w:bottom w:val="none" w:sz="0" w:space="0" w:color="auto"/>
                                                    <w:right w:val="none" w:sz="0" w:space="0" w:color="auto"/>
                                                  </w:divBdr>
                                                </w:div>
                                                <w:div w:id="1828278881">
                                                  <w:marLeft w:val="0"/>
                                                  <w:marRight w:val="0"/>
                                                  <w:marTop w:val="0"/>
                                                  <w:marBottom w:val="0"/>
                                                  <w:divBdr>
                                                    <w:top w:val="none" w:sz="0" w:space="0" w:color="auto"/>
                                                    <w:left w:val="none" w:sz="0" w:space="0" w:color="auto"/>
                                                    <w:bottom w:val="none" w:sz="0" w:space="0" w:color="auto"/>
                                                    <w:right w:val="none" w:sz="0" w:space="0" w:color="auto"/>
                                                  </w:divBdr>
                                                </w:div>
                                                <w:div w:id="1836261802">
                                                  <w:marLeft w:val="0"/>
                                                  <w:marRight w:val="0"/>
                                                  <w:marTop w:val="0"/>
                                                  <w:marBottom w:val="0"/>
                                                  <w:divBdr>
                                                    <w:top w:val="none" w:sz="0" w:space="0" w:color="auto"/>
                                                    <w:left w:val="none" w:sz="0" w:space="0" w:color="auto"/>
                                                    <w:bottom w:val="none" w:sz="0" w:space="0" w:color="auto"/>
                                                    <w:right w:val="none" w:sz="0" w:space="0" w:color="auto"/>
                                                  </w:divBdr>
                                                </w:div>
                                                <w:div w:id="1866357939">
                                                  <w:marLeft w:val="0"/>
                                                  <w:marRight w:val="0"/>
                                                  <w:marTop w:val="0"/>
                                                  <w:marBottom w:val="0"/>
                                                  <w:divBdr>
                                                    <w:top w:val="none" w:sz="0" w:space="0" w:color="auto"/>
                                                    <w:left w:val="none" w:sz="0" w:space="0" w:color="auto"/>
                                                    <w:bottom w:val="none" w:sz="0" w:space="0" w:color="auto"/>
                                                    <w:right w:val="none" w:sz="0" w:space="0" w:color="auto"/>
                                                  </w:divBdr>
                                                </w:div>
                                                <w:div w:id="1888448744">
                                                  <w:marLeft w:val="0"/>
                                                  <w:marRight w:val="0"/>
                                                  <w:marTop w:val="0"/>
                                                  <w:marBottom w:val="0"/>
                                                  <w:divBdr>
                                                    <w:top w:val="none" w:sz="0" w:space="0" w:color="auto"/>
                                                    <w:left w:val="none" w:sz="0" w:space="0" w:color="auto"/>
                                                    <w:bottom w:val="none" w:sz="0" w:space="0" w:color="auto"/>
                                                    <w:right w:val="none" w:sz="0" w:space="0" w:color="auto"/>
                                                  </w:divBdr>
                                                </w:div>
                                                <w:div w:id="1956793498">
                                                  <w:marLeft w:val="0"/>
                                                  <w:marRight w:val="0"/>
                                                  <w:marTop w:val="0"/>
                                                  <w:marBottom w:val="0"/>
                                                  <w:divBdr>
                                                    <w:top w:val="none" w:sz="0" w:space="0" w:color="auto"/>
                                                    <w:left w:val="none" w:sz="0" w:space="0" w:color="auto"/>
                                                    <w:bottom w:val="none" w:sz="0" w:space="0" w:color="auto"/>
                                                    <w:right w:val="none" w:sz="0" w:space="0" w:color="auto"/>
                                                  </w:divBdr>
                                                </w:div>
                                                <w:div w:id="1959726048">
                                                  <w:marLeft w:val="0"/>
                                                  <w:marRight w:val="0"/>
                                                  <w:marTop w:val="0"/>
                                                  <w:marBottom w:val="0"/>
                                                  <w:divBdr>
                                                    <w:top w:val="none" w:sz="0" w:space="0" w:color="auto"/>
                                                    <w:left w:val="none" w:sz="0" w:space="0" w:color="auto"/>
                                                    <w:bottom w:val="none" w:sz="0" w:space="0" w:color="auto"/>
                                                    <w:right w:val="none" w:sz="0" w:space="0" w:color="auto"/>
                                                  </w:divBdr>
                                                </w:div>
                                                <w:div w:id="1962570494">
                                                  <w:marLeft w:val="0"/>
                                                  <w:marRight w:val="0"/>
                                                  <w:marTop w:val="0"/>
                                                  <w:marBottom w:val="0"/>
                                                  <w:divBdr>
                                                    <w:top w:val="none" w:sz="0" w:space="0" w:color="auto"/>
                                                    <w:left w:val="none" w:sz="0" w:space="0" w:color="auto"/>
                                                    <w:bottom w:val="none" w:sz="0" w:space="0" w:color="auto"/>
                                                    <w:right w:val="none" w:sz="0" w:space="0" w:color="auto"/>
                                                  </w:divBdr>
                                                </w:div>
                                                <w:div w:id="2084136708">
                                                  <w:marLeft w:val="0"/>
                                                  <w:marRight w:val="0"/>
                                                  <w:marTop w:val="0"/>
                                                  <w:marBottom w:val="0"/>
                                                  <w:divBdr>
                                                    <w:top w:val="none" w:sz="0" w:space="0" w:color="auto"/>
                                                    <w:left w:val="none" w:sz="0" w:space="0" w:color="auto"/>
                                                    <w:bottom w:val="none" w:sz="0" w:space="0" w:color="auto"/>
                                                    <w:right w:val="none" w:sz="0" w:space="0" w:color="auto"/>
                                                  </w:divBdr>
                                                </w:div>
                                                <w:div w:id="2084794964">
                                                  <w:marLeft w:val="0"/>
                                                  <w:marRight w:val="0"/>
                                                  <w:marTop w:val="0"/>
                                                  <w:marBottom w:val="0"/>
                                                  <w:divBdr>
                                                    <w:top w:val="none" w:sz="0" w:space="0" w:color="auto"/>
                                                    <w:left w:val="none" w:sz="0" w:space="0" w:color="auto"/>
                                                    <w:bottom w:val="none" w:sz="0" w:space="0" w:color="auto"/>
                                                    <w:right w:val="none" w:sz="0" w:space="0" w:color="auto"/>
                                                  </w:divBdr>
                                                </w:div>
                                                <w:div w:id="2084838007">
                                                  <w:marLeft w:val="0"/>
                                                  <w:marRight w:val="0"/>
                                                  <w:marTop w:val="0"/>
                                                  <w:marBottom w:val="0"/>
                                                  <w:divBdr>
                                                    <w:top w:val="none" w:sz="0" w:space="0" w:color="auto"/>
                                                    <w:left w:val="none" w:sz="0" w:space="0" w:color="auto"/>
                                                    <w:bottom w:val="none" w:sz="0" w:space="0" w:color="auto"/>
                                                    <w:right w:val="none" w:sz="0" w:space="0" w:color="auto"/>
                                                  </w:divBdr>
                                                </w:div>
                                                <w:div w:id="2095320697">
                                                  <w:marLeft w:val="0"/>
                                                  <w:marRight w:val="0"/>
                                                  <w:marTop w:val="0"/>
                                                  <w:marBottom w:val="0"/>
                                                  <w:divBdr>
                                                    <w:top w:val="none" w:sz="0" w:space="0" w:color="auto"/>
                                                    <w:left w:val="none" w:sz="0" w:space="0" w:color="auto"/>
                                                    <w:bottom w:val="none" w:sz="0" w:space="0" w:color="auto"/>
                                                    <w:right w:val="none" w:sz="0" w:space="0" w:color="auto"/>
                                                  </w:divBdr>
                                                </w:div>
                                                <w:div w:id="2097818143">
                                                  <w:marLeft w:val="0"/>
                                                  <w:marRight w:val="0"/>
                                                  <w:marTop w:val="0"/>
                                                  <w:marBottom w:val="0"/>
                                                  <w:divBdr>
                                                    <w:top w:val="none" w:sz="0" w:space="0" w:color="auto"/>
                                                    <w:left w:val="none" w:sz="0" w:space="0" w:color="auto"/>
                                                    <w:bottom w:val="none" w:sz="0" w:space="0" w:color="auto"/>
                                                    <w:right w:val="none" w:sz="0" w:space="0" w:color="auto"/>
                                                  </w:divBdr>
                                                </w:div>
                                                <w:div w:id="2102216898">
                                                  <w:marLeft w:val="0"/>
                                                  <w:marRight w:val="0"/>
                                                  <w:marTop w:val="0"/>
                                                  <w:marBottom w:val="0"/>
                                                  <w:divBdr>
                                                    <w:top w:val="none" w:sz="0" w:space="0" w:color="auto"/>
                                                    <w:left w:val="none" w:sz="0" w:space="0" w:color="auto"/>
                                                    <w:bottom w:val="none" w:sz="0" w:space="0" w:color="auto"/>
                                                    <w:right w:val="none" w:sz="0" w:space="0" w:color="auto"/>
                                                  </w:divBdr>
                                                </w:div>
                                                <w:div w:id="2139760147">
                                                  <w:marLeft w:val="0"/>
                                                  <w:marRight w:val="0"/>
                                                  <w:marTop w:val="0"/>
                                                  <w:marBottom w:val="0"/>
                                                  <w:divBdr>
                                                    <w:top w:val="none" w:sz="0" w:space="0" w:color="auto"/>
                                                    <w:left w:val="none" w:sz="0" w:space="0" w:color="auto"/>
                                                    <w:bottom w:val="none" w:sz="0" w:space="0" w:color="auto"/>
                                                    <w:right w:val="none" w:sz="0" w:space="0" w:color="auto"/>
                                                  </w:divBdr>
                                                </w:div>
                                                <w:div w:id="21471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4508563">
      <w:bodyDiv w:val="1"/>
      <w:marLeft w:val="0"/>
      <w:marRight w:val="0"/>
      <w:marTop w:val="0"/>
      <w:marBottom w:val="0"/>
      <w:divBdr>
        <w:top w:val="none" w:sz="0" w:space="0" w:color="auto"/>
        <w:left w:val="none" w:sz="0" w:space="0" w:color="auto"/>
        <w:bottom w:val="none" w:sz="0" w:space="0" w:color="auto"/>
        <w:right w:val="none" w:sz="0" w:space="0" w:color="auto"/>
      </w:divBdr>
    </w:div>
    <w:div w:id="1631593461">
      <w:bodyDiv w:val="1"/>
      <w:marLeft w:val="0"/>
      <w:marRight w:val="0"/>
      <w:marTop w:val="0"/>
      <w:marBottom w:val="0"/>
      <w:divBdr>
        <w:top w:val="none" w:sz="0" w:space="0" w:color="auto"/>
        <w:left w:val="none" w:sz="0" w:space="0" w:color="auto"/>
        <w:bottom w:val="none" w:sz="0" w:space="0" w:color="auto"/>
        <w:right w:val="none" w:sz="0" w:space="0" w:color="auto"/>
      </w:divBdr>
    </w:div>
    <w:div w:id="1637368056">
      <w:bodyDiv w:val="1"/>
      <w:marLeft w:val="0"/>
      <w:marRight w:val="0"/>
      <w:marTop w:val="0"/>
      <w:marBottom w:val="0"/>
      <w:divBdr>
        <w:top w:val="none" w:sz="0" w:space="0" w:color="auto"/>
        <w:left w:val="none" w:sz="0" w:space="0" w:color="auto"/>
        <w:bottom w:val="none" w:sz="0" w:space="0" w:color="auto"/>
        <w:right w:val="none" w:sz="0" w:space="0" w:color="auto"/>
      </w:divBdr>
      <w:divsChild>
        <w:div w:id="873079513">
          <w:marLeft w:val="0"/>
          <w:marRight w:val="0"/>
          <w:marTop w:val="0"/>
          <w:marBottom w:val="0"/>
          <w:divBdr>
            <w:top w:val="none" w:sz="0" w:space="0" w:color="auto"/>
            <w:left w:val="none" w:sz="0" w:space="0" w:color="auto"/>
            <w:bottom w:val="none" w:sz="0" w:space="0" w:color="auto"/>
            <w:right w:val="none" w:sz="0" w:space="0" w:color="auto"/>
          </w:divBdr>
          <w:divsChild>
            <w:div w:id="22485369">
              <w:marLeft w:val="0"/>
              <w:marRight w:val="0"/>
              <w:marTop w:val="0"/>
              <w:marBottom w:val="0"/>
              <w:divBdr>
                <w:top w:val="none" w:sz="0" w:space="0" w:color="auto"/>
                <w:left w:val="none" w:sz="0" w:space="0" w:color="auto"/>
                <w:bottom w:val="none" w:sz="0" w:space="0" w:color="auto"/>
                <w:right w:val="none" w:sz="0" w:space="0" w:color="auto"/>
              </w:divBdr>
              <w:divsChild>
                <w:div w:id="1009209860">
                  <w:marLeft w:val="0"/>
                  <w:marRight w:val="0"/>
                  <w:marTop w:val="100"/>
                  <w:marBottom w:val="100"/>
                  <w:divBdr>
                    <w:top w:val="none" w:sz="0" w:space="0" w:color="auto"/>
                    <w:left w:val="none" w:sz="0" w:space="0" w:color="auto"/>
                    <w:bottom w:val="none" w:sz="0" w:space="0" w:color="auto"/>
                    <w:right w:val="none" w:sz="0" w:space="0" w:color="auto"/>
                  </w:divBdr>
                  <w:divsChild>
                    <w:div w:id="1683891271">
                      <w:marLeft w:val="0"/>
                      <w:marRight w:val="0"/>
                      <w:marTop w:val="0"/>
                      <w:marBottom w:val="0"/>
                      <w:divBdr>
                        <w:top w:val="none" w:sz="0" w:space="0" w:color="auto"/>
                        <w:left w:val="none" w:sz="0" w:space="0" w:color="auto"/>
                        <w:bottom w:val="none" w:sz="0" w:space="0" w:color="auto"/>
                        <w:right w:val="none" w:sz="0" w:space="0" w:color="auto"/>
                      </w:divBdr>
                      <w:divsChild>
                        <w:div w:id="1291522332">
                          <w:marLeft w:val="0"/>
                          <w:marRight w:val="0"/>
                          <w:marTop w:val="0"/>
                          <w:marBottom w:val="0"/>
                          <w:divBdr>
                            <w:top w:val="none" w:sz="0" w:space="0" w:color="auto"/>
                            <w:left w:val="none" w:sz="0" w:space="0" w:color="auto"/>
                            <w:bottom w:val="none" w:sz="0" w:space="0" w:color="auto"/>
                            <w:right w:val="none" w:sz="0" w:space="0" w:color="auto"/>
                          </w:divBdr>
                          <w:divsChild>
                            <w:div w:id="753745823">
                              <w:marLeft w:val="0"/>
                              <w:marRight w:val="0"/>
                              <w:marTop w:val="0"/>
                              <w:marBottom w:val="0"/>
                              <w:divBdr>
                                <w:top w:val="none" w:sz="0" w:space="0" w:color="auto"/>
                                <w:left w:val="none" w:sz="0" w:space="0" w:color="auto"/>
                                <w:bottom w:val="none" w:sz="0" w:space="0" w:color="auto"/>
                                <w:right w:val="none" w:sz="0" w:space="0" w:color="auto"/>
                              </w:divBdr>
                              <w:divsChild>
                                <w:div w:id="1488131351">
                                  <w:marLeft w:val="75"/>
                                  <w:marRight w:val="75"/>
                                  <w:marTop w:val="0"/>
                                  <w:marBottom w:val="0"/>
                                  <w:divBdr>
                                    <w:top w:val="none" w:sz="0" w:space="0" w:color="auto"/>
                                    <w:left w:val="none" w:sz="0" w:space="0" w:color="auto"/>
                                    <w:bottom w:val="none" w:sz="0" w:space="0" w:color="auto"/>
                                    <w:right w:val="none" w:sz="0" w:space="0" w:color="auto"/>
                                  </w:divBdr>
                                  <w:divsChild>
                                    <w:div w:id="1867866465">
                                      <w:marLeft w:val="0"/>
                                      <w:marRight w:val="0"/>
                                      <w:marTop w:val="0"/>
                                      <w:marBottom w:val="0"/>
                                      <w:divBdr>
                                        <w:top w:val="none" w:sz="0" w:space="0" w:color="auto"/>
                                        <w:left w:val="none" w:sz="0" w:space="0" w:color="auto"/>
                                        <w:bottom w:val="none" w:sz="0" w:space="0" w:color="auto"/>
                                        <w:right w:val="none" w:sz="0" w:space="0" w:color="auto"/>
                                      </w:divBdr>
                                      <w:divsChild>
                                        <w:div w:id="1876188086">
                                          <w:marLeft w:val="0"/>
                                          <w:marRight w:val="0"/>
                                          <w:marTop w:val="0"/>
                                          <w:marBottom w:val="0"/>
                                          <w:divBdr>
                                            <w:top w:val="none" w:sz="0" w:space="0" w:color="auto"/>
                                            <w:left w:val="none" w:sz="0" w:space="0" w:color="auto"/>
                                            <w:bottom w:val="none" w:sz="0" w:space="0" w:color="auto"/>
                                            <w:right w:val="none" w:sz="0" w:space="0" w:color="auto"/>
                                          </w:divBdr>
                                          <w:divsChild>
                                            <w:div w:id="1475290631">
                                              <w:marLeft w:val="0"/>
                                              <w:marRight w:val="0"/>
                                              <w:marTop w:val="0"/>
                                              <w:marBottom w:val="0"/>
                                              <w:divBdr>
                                                <w:top w:val="none" w:sz="0" w:space="0" w:color="auto"/>
                                                <w:left w:val="none" w:sz="0" w:space="0" w:color="auto"/>
                                                <w:bottom w:val="none" w:sz="0" w:space="0" w:color="auto"/>
                                                <w:right w:val="none" w:sz="0" w:space="0" w:color="auto"/>
                                              </w:divBdr>
                                              <w:divsChild>
                                                <w:div w:id="94206034">
                                                  <w:marLeft w:val="0"/>
                                                  <w:marRight w:val="0"/>
                                                  <w:marTop w:val="0"/>
                                                  <w:marBottom w:val="0"/>
                                                  <w:divBdr>
                                                    <w:top w:val="none" w:sz="0" w:space="0" w:color="auto"/>
                                                    <w:left w:val="none" w:sz="0" w:space="0" w:color="auto"/>
                                                    <w:bottom w:val="none" w:sz="0" w:space="0" w:color="auto"/>
                                                    <w:right w:val="none" w:sz="0" w:space="0" w:color="auto"/>
                                                  </w:divBdr>
                                                </w:div>
                                                <w:div w:id="232858290">
                                                  <w:marLeft w:val="0"/>
                                                  <w:marRight w:val="0"/>
                                                  <w:marTop w:val="0"/>
                                                  <w:marBottom w:val="0"/>
                                                  <w:divBdr>
                                                    <w:top w:val="none" w:sz="0" w:space="0" w:color="auto"/>
                                                    <w:left w:val="none" w:sz="0" w:space="0" w:color="auto"/>
                                                    <w:bottom w:val="none" w:sz="0" w:space="0" w:color="auto"/>
                                                    <w:right w:val="none" w:sz="0" w:space="0" w:color="auto"/>
                                                  </w:divBdr>
                                                </w:div>
                                                <w:div w:id="275143848">
                                                  <w:marLeft w:val="0"/>
                                                  <w:marRight w:val="0"/>
                                                  <w:marTop w:val="0"/>
                                                  <w:marBottom w:val="0"/>
                                                  <w:divBdr>
                                                    <w:top w:val="none" w:sz="0" w:space="0" w:color="auto"/>
                                                    <w:left w:val="none" w:sz="0" w:space="0" w:color="auto"/>
                                                    <w:bottom w:val="none" w:sz="0" w:space="0" w:color="auto"/>
                                                    <w:right w:val="none" w:sz="0" w:space="0" w:color="auto"/>
                                                  </w:divBdr>
                                                </w:div>
                                                <w:div w:id="427042706">
                                                  <w:marLeft w:val="0"/>
                                                  <w:marRight w:val="0"/>
                                                  <w:marTop w:val="0"/>
                                                  <w:marBottom w:val="0"/>
                                                  <w:divBdr>
                                                    <w:top w:val="none" w:sz="0" w:space="0" w:color="auto"/>
                                                    <w:left w:val="none" w:sz="0" w:space="0" w:color="auto"/>
                                                    <w:bottom w:val="none" w:sz="0" w:space="0" w:color="auto"/>
                                                    <w:right w:val="none" w:sz="0" w:space="0" w:color="auto"/>
                                                  </w:divBdr>
                                                </w:div>
                                                <w:div w:id="457184898">
                                                  <w:marLeft w:val="0"/>
                                                  <w:marRight w:val="0"/>
                                                  <w:marTop w:val="0"/>
                                                  <w:marBottom w:val="0"/>
                                                  <w:divBdr>
                                                    <w:top w:val="none" w:sz="0" w:space="0" w:color="auto"/>
                                                    <w:left w:val="none" w:sz="0" w:space="0" w:color="auto"/>
                                                    <w:bottom w:val="none" w:sz="0" w:space="0" w:color="auto"/>
                                                    <w:right w:val="none" w:sz="0" w:space="0" w:color="auto"/>
                                                  </w:divBdr>
                                                </w:div>
                                                <w:div w:id="530924794">
                                                  <w:marLeft w:val="0"/>
                                                  <w:marRight w:val="0"/>
                                                  <w:marTop w:val="0"/>
                                                  <w:marBottom w:val="0"/>
                                                  <w:divBdr>
                                                    <w:top w:val="none" w:sz="0" w:space="0" w:color="auto"/>
                                                    <w:left w:val="none" w:sz="0" w:space="0" w:color="auto"/>
                                                    <w:bottom w:val="none" w:sz="0" w:space="0" w:color="auto"/>
                                                    <w:right w:val="none" w:sz="0" w:space="0" w:color="auto"/>
                                                  </w:divBdr>
                                                </w:div>
                                                <w:div w:id="573710946">
                                                  <w:marLeft w:val="0"/>
                                                  <w:marRight w:val="0"/>
                                                  <w:marTop w:val="0"/>
                                                  <w:marBottom w:val="0"/>
                                                  <w:divBdr>
                                                    <w:top w:val="none" w:sz="0" w:space="0" w:color="auto"/>
                                                    <w:left w:val="none" w:sz="0" w:space="0" w:color="auto"/>
                                                    <w:bottom w:val="none" w:sz="0" w:space="0" w:color="auto"/>
                                                    <w:right w:val="none" w:sz="0" w:space="0" w:color="auto"/>
                                                  </w:divBdr>
                                                </w:div>
                                                <w:div w:id="739325651">
                                                  <w:marLeft w:val="0"/>
                                                  <w:marRight w:val="0"/>
                                                  <w:marTop w:val="0"/>
                                                  <w:marBottom w:val="0"/>
                                                  <w:divBdr>
                                                    <w:top w:val="none" w:sz="0" w:space="0" w:color="auto"/>
                                                    <w:left w:val="none" w:sz="0" w:space="0" w:color="auto"/>
                                                    <w:bottom w:val="none" w:sz="0" w:space="0" w:color="auto"/>
                                                    <w:right w:val="none" w:sz="0" w:space="0" w:color="auto"/>
                                                  </w:divBdr>
                                                </w:div>
                                                <w:div w:id="845286388">
                                                  <w:marLeft w:val="0"/>
                                                  <w:marRight w:val="0"/>
                                                  <w:marTop w:val="0"/>
                                                  <w:marBottom w:val="0"/>
                                                  <w:divBdr>
                                                    <w:top w:val="none" w:sz="0" w:space="0" w:color="auto"/>
                                                    <w:left w:val="none" w:sz="0" w:space="0" w:color="auto"/>
                                                    <w:bottom w:val="none" w:sz="0" w:space="0" w:color="auto"/>
                                                    <w:right w:val="none" w:sz="0" w:space="0" w:color="auto"/>
                                                  </w:divBdr>
                                                </w:div>
                                                <w:div w:id="891891041">
                                                  <w:marLeft w:val="0"/>
                                                  <w:marRight w:val="0"/>
                                                  <w:marTop w:val="0"/>
                                                  <w:marBottom w:val="0"/>
                                                  <w:divBdr>
                                                    <w:top w:val="none" w:sz="0" w:space="0" w:color="auto"/>
                                                    <w:left w:val="none" w:sz="0" w:space="0" w:color="auto"/>
                                                    <w:bottom w:val="none" w:sz="0" w:space="0" w:color="auto"/>
                                                    <w:right w:val="none" w:sz="0" w:space="0" w:color="auto"/>
                                                  </w:divBdr>
                                                </w:div>
                                                <w:div w:id="1004043985">
                                                  <w:marLeft w:val="0"/>
                                                  <w:marRight w:val="0"/>
                                                  <w:marTop w:val="0"/>
                                                  <w:marBottom w:val="0"/>
                                                  <w:divBdr>
                                                    <w:top w:val="none" w:sz="0" w:space="0" w:color="auto"/>
                                                    <w:left w:val="none" w:sz="0" w:space="0" w:color="auto"/>
                                                    <w:bottom w:val="none" w:sz="0" w:space="0" w:color="auto"/>
                                                    <w:right w:val="none" w:sz="0" w:space="0" w:color="auto"/>
                                                  </w:divBdr>
                                                </w:div>
                                                <w:div w:id="1035547256">
                                                  <w:marLeft w:val="0"/>
                                                  <w:marRight w:val="0"/>
                                                  <w:marTop w:val="0"/>
                                                  <w:marBottom w:val="0"/>
                                                  <w:divBdr>
                                                    <w:top w:val="none" w:sz="0" w:space="0" w:color="auto"/>
                                                    <w:left w:val="none" w:sz="0" w:space="0" w:color="auto"/>
                                                    <w:bottom w:val="none" w:sz="0" w:space="0" w:color="auto"/>
                                                    <w:right w:val="none" w:sz="0" w:space="0" w:color="auto"/>
                                                  </w:divBdr>
                                                </w:div>
                                                <w:div w:id="1150095478">
                                                  <w:marLeft w:val="0"/>
                                                  <w:marRight w:val="0"/>
                                                  <w:marTop w:val="0"/>
                                                  <w:marBottom w:val="0"/>
                                                  <w:divBdr>
                                                    <w:top w:val="none" w:sz="0" w:space="0" w:color="auto"/>
                                                    <w:left w:val="none" w:sz="0" w:space="0" w:color="auto"/>
                                                    <w:bottom w:val="none" w:sz="0" w:space="0" w:color="auto"/>
                                                    <w:right w:val="none" w:sz="0" w:space="0" w:color="auto"/>
                                                  </w:divBdr>
                                                </w:div>
                                                <w:div w:id="1176656230">
                                                  <w:marLeft w:val="0"/>
                                                  <w:marRight w:val="0"/>
                                                  <w:marTop w:val="0"/>
                                                  <w:marBottom w:val="0"/>
                                                  <w:divBdr>
                                                    <w:top w:val="none" w:sz="0" w:space="0" w:color="auto"/>
                                                    <w:left w:val="none" w:sz="0" w:space="0" w:color="auto"/>
                                                    <w:bottom w:val="none" w:sz="0" w:space="0" w:color="auto"/>
                                                    <w:right w:val="none" w:sz="0" w:space="0" w:color="auto"/>
                                                  </w:divBdr>
                                                </w:div>
                                                <w:div w:id="1304851778">
                                                  <w:marLeft w:val="0"/>
                                                  <w:marRight w:val="0"/>
                                                  <w:marTop w:val="0"/>
                                                  <w:marBottom w:val="0"/>
                                                  <w:divBdr>
                                                    <w:top w:val="none" w:sz="0" w:space="0" w:color="auto"/>
                                                    <w:left w:val="none" w:sz="0" w:space="0" w:color="auto"/>
                                                    <w:bottom w:val="none" w:sz="0" w:space="0" w:color="auto"/>
                                                    <w:right w:val="none" w:sz="0" w:space="0" w:color="auto"/>
                                                  </w:divBdr>
                                                </w:div>
                                                <w:div w:id="1464159268">
                                                  <w:marLeft w:val="0"/>
                                                  <w:marRight w:val="0"/>
                                                  <w:marTop w:val="0"/>
                                                  <w:marBottom w:val="0"/>
                                                  <w:divBdr>
                                                    <w:top w:val="none" w:sz="0" w:space="0" w:color="auto"/>
                                                    <w:left w:val="none" w:sz="0" w:space="0" w:color="auto"/>
                                                    <w:bottom w:val="none" w:sz="0" w:space="0" w:color="auto"/>
                                                    <w:right w:val="none" w:sz="0" w:space="0" w:color="auto"/>
                                                  </w:divBdr>
                                                </w:div>
                                                <w:div w:id="1801223159">
                                                  <w:marLeft w:val="0"/>
                                                  <w:marRight w:val="0"/>
                                                  <w:marTop w:val="0"/>
                                                  <w:marBottom w:val="0"/>
                                                  <w:divBdr>
                                                    <w:top w:val="none" w:sz="0" w:space="0" w:color="auto"/>
                                                    <w:left w:val="none" w:sz="0" w:space="0" w:color="auto"/>
                                                    <w:bottom w:val="none" w:sz="0" w:space="0" w:color="auto"/>
                                                    <w:right w:val="none" w:sz="0" w:space="0" w:color="auto"/>
                                                  </w:divBdr>
                                                </w:div>
                                                <w:div w:id="1993951114">
                                                  <w:marLeft w:val="0"/>
                                                  <w:marRight w:val="0"/>
                                                  <w:marTop w:val="0"/>
                                                  <w:marBottom w:val="0"/>
                                                  <w:divBdr>
                                                    <w:top w:val="none" w:sz="0" w:space="0" w:color="auto"/>
                                                    <w:left w:val="none" w:sz="0" w:space="0" w:color="auto"/>
                                                    <w:bottom w:val="none" w:sz="0" w:space="0" w:color="auto"/>
                                                    <w:right w:val="none" w:sz="0" w:space="0" w:color="auto"/>
                                                  </w:divBdr>
                                                </w:div>
                                                <w:div w:id="20650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890923">
      <w:bodyDiv w:val="1"/>
      <w:marLeft w:val="0"/>
      <w:marRight w:val="0"/>
      <w:marTop w:val="0"/>
      <w:marBottom w:val="0"/>
      <w:divBdr>
        <w:top w:val="none" w:sz="0" w:space="0" w:color="auto"/>
        <w:left w:val="none" w:sz="0" w:space="0" w:color="auto"/>
        <w:bottom w:val="none" w:sz="0" w:space="0" w:color="auto"/>
        <w:right w:val="none" w:sz="0" w:space="0" w:color="auto"/>
      </w:divBdr>
    </w:div>
    <w:div w:id="1668090505">
      <w:bodyDiv w:val="1"/>
      <w:marLeft w:val="0"/>
      <w:marRight w:val="0"/>
      <w:marTop w:val="0"/>
      <w:marBottom w:val="0"/>
      <w:divBdr>
        <w:top w:val="none" w:sz="0" w:space="0" w:color="auto"/>
        <w:left w:val="none" w:sz="0" w:space="0" w:color="auto"/>
        <w:bottom w:val="none" w:sz="0" w:space="0" w:color="auto"/>
        <w:right w:val="none" w:sz="0" w:space="0" w:color="auto"/>
      </w:divBdr>
    </w:div>
    <w:div w:id="1672174656">
      <w:bodyDiv w:val="1"/>
      <w:marLeft w:val="0"/>
      <w:marRight w:val="0"/>
      <w:marTop w:val="0"/>
      <w:marBottom w:val="0"/>
      <w:divBdr>
        <w:top w:val="none" w:sz="0" w:space="0" w:color="auto"/>
        <w:left w:val="none" w:sz="0" w:space="0" w:color="auto"/>
        <w:bottom w:val="none" w:sz="0" w:space="0" w:color="auto"/>
        <w:right w:val="none" w:sz="0" w:space="0" w:color="auto"/>
      </w:divBdr>
    </w:div>
    <w:div w:id="1740057725">
      <w:bodyDiv w:val="1"/>
      <w:marLeft w:val="0"/>
      <w:marRight w:val="0"/>
      <w:marTop w:val="0"/>
      <w:marBottom w:val="0"/>
      <w:divBdr>
        <w:top w:val="none" w:sz="0" w:space="0" w:color="auto"/>
        <w:left w:val="none" w:sz="0" w:space="0" w:color="auto"/>
        <w:bottom w:val="none" w:sz="0" w:space="0" w:color="auto"/>
        <w:right w:val="none" w:sz="0" w:space="0" w:color="auto"/>
      </w:divBdr>
      <w:divsChild>
        <w:div w:id="1889534275">
          <w:marLeft w:val="0"/>
          <w:marRight w:val="0"/>
          <w:marTop w:val="0"/>
          <w:marBottom w:val="0"/>
          <w:divBdr>
            <w:top w:val="none" w:sz="0" w:space="0" w:color="auto"/>
            <w:left w:val="none" w:sz="0" w:space="0" w:color="auto"/>
            <w:bottom w:val="none" w:sz="0" w:space="0" w:color="auto"/>
            <w:right w:val="none" w:sz="0" w:space="0" w:color="auto"/>
          </w:divBdr>
        </w:div>
        <w:div w:id="1698119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10505597">
          <w:blockQuote w:val="1"/>
          <w:marLeft w:val="720"/>
          <w:marRight w:val="720"/>
          <w:marTop w:val="100"/>
          <w:marBottom w:val="100"/>
          <w:divBdr>
            <w:top w:val="none" w:sz="0" w:space="0" w:color="auto"/>
            <w:left w:val="none" w:sz="0" w:space="0" w:color="auto"/>
            <w:bottom w:val="none" w:sz="0" w:space="0" w:color="auto"/>
            <w:right w:val="none" w:sz="0" w:space="0" w:color="auto"/>
          </w:divBdr>
        </w:div>
        <w:div w:id="659308647">
          <w:blockQuote w:val="1"/>
          <w:marLeft w:val="720"/>
          <w:marRight w:val="720"/>
          <w:marTop w:val="100"/>
          <w:marBottom w:val="100"/>
          <w:divBdr>
            <w:top w:val="none" w:sz="0" w:space="0" w:color="auto"/>
            <w:left w:val="none" w:sz="0" w:space="0" w:color="auto"/>
            <w:bottom w:val="none" w:sz="0" w:space="0" w:color="auto"/>
            <w:right w:val="none" w:sz="0" w:space="0" w:color="auto"/>
          </w:divBdr>
        </w:div>
        <w:div w:id="275526272">
          <w:marLeft w:val="0"/>
          <w:marRight w:val="0"/>
          <w:marTop w:val="0"/>
          <w:marBottom w:val="0"/>
          <w:divBdr>
            <w:top w:val="none" w:sz="0" w:space="0" w:color="auto"/>
            <w:left w:val="none" w:sz="0" w:space="0" w:color="auto"/>
            <w:bottom w:val="none" w:sz="0" w:space="0" w:color="auto"/>
            <w:right w:val="none" w:sz="0" w:space="0" w:color="auto"/>
          </w:divBdr>
        </w:div>
        <w:div w:id="2013752897">
          <w:marLeft w:val="0"/>
          <w:marRight w:val="0"/>
          <w:marTop w:val="0"/>
          <w:marBottom w:val="0"/>
          <w:divBdr>
            <w:top w:val="none" w:sz="0" w:space="0" w:color="auto"/>
            <w:left w:val="none" w:sz="0" w:space="0" w:color="auto"/>
            <w:bottom w:val="none" w:sz="0" w:space="0" w:color="auto"/>
            <w:right w:val="none" w:sz="0" w:space="0" w:color="auto"/>
          </w:divBdr>
        </w:div>
        <w:div w:id="1575815974">
          <w:marLeft w:val="0"/>
          <w:marRight w:val="0"/>
          <w:marTop w:val="0"/>
          <w:marBottom w:val="0"/>
          <w:divBdr>
            <w:top w:val="none" w:sz="0" w:space="0" w:color="auto"/>
            <w:left w:val="none" w:sz="0" w:space="0" w:color="auto"/>
            <w:bottom w:val="none" w:sz="0" w:space="0" w:color="auto"/>
            <w:right w:val="none" w:sz="0" w:space="0" w:color="auto"/>
          </w:divBdr>
        </w:div>
        <w:div w:id="288242014">
          <w:marLeft w:val="0"/>
          <w:marRight w:val="0"/>
          <w:marTop w:val="0"/>
          <w:marBottom w:val="0"/>
          <w:divBdr>
            <w:top w:val="none" w:sz="0" w:space="0" w:color="auto"/>
            <w:left w:val="none" w:sz="0" w:space="0" w:color="auto"/>
            <w:bottom w:val="none" w:sz="0" w:space="0" w:color="auto"/>
            <w:right w:val="none" w:sz="0" w:space="0" w:color="auto"/>
          </w:divBdr>
        </w:div>
        <w:div w:id="1450734260">
          <w:marLeft w:val="0"/>
          <w:marRight w:val="0"/>
          <w:marTop w:val="0"/>
          <w:marBottom w:val="0"/>
          <w:divBdr>
            <w:top w:val="none" w:sz="0" w:space="0" w:color="auto"/>
            <w:left w:val="none" w:sz="0" w:space="0" w:color="auto"/>
            <w:bottom w:val="none" w:sz="0" w:space="0" w:color="auto"/>
            <w:right w:val="none" w:sz="0" w:space="0" w:color="auto"/>
          </w:divBdr>
        </w:div>
        <w:div w:id="15229134">
          <w:marLeft w:val="0"/>
          <w:marRight w:val="0"/>
          <w:marTop w:val="0"/>
          <w:marBottom w:val="0"/>
          <w:divBdr>
            <w:top w:val="none" w:sz="0" w:space="0" w:color="auto"/>
            <w:left w:val="none" w:sz="0" w:space="0" w:color="auto"/>
            <w:bottom w:val="none" w:sz="0" w:space="0" w:color="auto"/>
            <w:right w:val="none" w:sz="0" w:space="0" w:color="auto"/>
          </w:divBdr>
        </w:div>
        <w:div w:id="1462842755">
          <w:marLeft w:val="0"/>
          <w:marRight w:val="0"/>
          <w:marTop w:val="0"/>
          <w:marBottom w:val="0"/>
          <w:divBdr>
            <w:top w:val="none" w:sz="0" w:space="0" w:color="auto"/>
            <w:left w:val="none" w:sz="0" w:space="0" w:color="auto"/>
            <w:bottom w:val="none" w:sz="0" w:space="0" w:color="auto"/>
            <w:right w:val="none" w:sz="0" w:space="0" w:color="auto"/>
          </w:divBdr>
        </w:div>
        <w:div w:id="1744330112">
          <w:marLeft w:val="0"/>
          <w:marRight w:val="0"/>
          <w:marTop w:val="0"/>
          <w:marBottom w:val="0"/>
          <w:divBdr>
            <w:top w:val="none" w:sz="0" w:space="0" w:color="auto"/>
            <w:left w:val="none" w:sz="0" w:space="0" w:color="auto"/>
            <w:bottom w:val="none" w:sz="0" w:space="0" w:color="auto"/>
            <w:right w:val="none" w:sz="0" w:space="0" w:color="auto"/>
          </w:divBdr>
        </w:div>
        <w:div w:id="404104958">
          <w:marLeft w:val="0"/>
          <w:marRight w:val="0"/>
          <w:marTop w:val="0"/>
          <w:marBottom w:val="0"/>
          <w:divBdr>
            <w:top w:val="none" w:sz="0" w:space="0" w:color="auto"/>
            <w:left w:val="none" w:sz="0" w:space="0" w:color="auto"/>
            <w:bottom w:val="none" w:sz="0" w:space="0" w:color="auto"/>
            <w:right w:val="none" w:sz="0" w:space="0" w:color="auto"/>
          </w:divBdr>
        </w:div>
        <w:div w:id="1530944846">
          <w:marLeft w:val="0"/>
          <w:marRight w:val="0"/>
          <w:marTop w:val="0"/>
          <w:marBottom w:val="0"/>
          <w:divBdr>
            <w:top w:val="none" w:sz="0" w:space="0" w:color="auto"/>
            <w:left w:val="none" w:sz="0" w:space="0" w:color="auto"/>
            <w:bottom w:val="none" w:sz="0" w:space="0" w:color="auto"/>
            <w:right w:val="none" w:sz="0" w:space="0" w:color="auto"/>
          </w:divBdr>
        </w:div>
        <w:div w:id="688600401">
          <w:marLeft w:val="0"/>
          <w:marRight w:val="0"/>
          <w:marTop w:val="0"/>
          <w:marBottom w:val="0"/>
          <w:divBdr>
            <w:top w:val="none" w:sz="0" w:space="0" w:color="auto"/>
            <w:left w:val="none" w:sz="0" w:space="0" w:color="auto"/>
            <w:bottom w:val="none" w:sz="0" w:space="0" w:color="auto"/>
            <w:right w:val="none" w:sz="0" w:space="0" w:color="auto"/>
          </w:divBdr>
        </w:div>
        <w:div w:id="1548301054">
          <w:marLeft w:val="0"/>
          <w:marRight w:val="0"/>
          <w:marTop w:val="0"/>
          <w:marBottom w:val="0"/>
          <w:divBdr>
            <w:top w:val="none" w:sz="0" w:space="0" w:color="auto"/>
            <w:left w:val="none" w:sz="0" w:space="0" w:color="auto"/>
            <w:bottom w:val="none" w:sz="0" w:space="0" w:color="auto"/>
            <w:right w:val="none" w:sz="0" w:space="0" w:color="auto"/>
          </w:divBdr>
          <w:divsChild>
            <w:div w:id="224604556">
              <w:marLeft w:val="0"/>
              <w:marRight w:val="0"/>
              <w:marTop w:val="0"/>
              <w:marBottom w:val="0"/>
              <w:divBdr>
                <w:top w:val="none" w:sz="0" w:space="0" w:color="auto"/>
                <w:left w:val="none" w:sz="0" w:space="0" w:color="auto"/>
                <w:bottom w:val="none" w:sz="0" w:space="0" w:color="auto"/>
                <w:right w:val="none" w:sz="0" w:space="0" w:color="auto"/>
              </w:divBdr>
            </w:div>
          </w:divsChild>
        </w:div>
        <w:div w:id="1426925985">
          <w:marLeft w:val="0"/>
          <w:marRight w:val="0"/>
          <w:marTop w:val="0"/>
          <w:marBottom w:val="0"/>
          <w:divBdr>
            <w:top w:val="none" w:sz="0" w:space="0" w:color="auto"/>
            <w:left w:val="none" w:sz="0" w:space="0" w:color="auto"/>
            <w:bottom w:val="none" w:sz="0" w:space="0" w:color="auto"/>
            <w:right w:val="none" w:sz="0" w:space="0" w:color="auto"/>
          </w:divBdr>
        </w:div>
        <w:div w:id="648562343">
          <w:marLeft w:val="0"/>
          <w:marRight w:val="0"/>
          <w:marTop w:val="0"/>
          <w:marBottom w:val="0"/>
          <w:divBdr>
            <w:top w:val="none" w:sz="0" w:space="0" w:color="auto"/>
            <w:left w:val="none" w:sz="0" w:space="0" w:color="auto"/>
            <w:bottom w:val="none" w:sz="0" w:space="0" w:color="auto"/>
            <w:right w:val="none" w:sz="0" w:space="0" w:color="auto"/>
          </w:divBdr>
        </w:div>
        <w:div w:id="580871878">
          <w:marLeft w:val="0"/>
          <w:marRight w:val="0"/>
          <w:marTop w:val="0"/>
          <w:marBottom w:val="0"/>
          <w:divBdr>
            <w:top w:val="none" w:sz="0" w:space="0" w:color="auto"/>
            <w:left w:val="none" w:sz="0" w:space="0" w:color="auto"/>
            <w:bottom w:val="none" w:sz="0" w:space="0" w:color="auto"/>
            <w:right w:val="none" w:sz="0" w:space="0" w:color="auto"/>
          </w:divBdr>
        </w:div>
      </w:divsChild>
    </w:div>
    <w:div w:id="1744334122">
      <w:bodyDiv w:val="1"/>
      <w:marLeft w:val="0"/>
      <w:marRight w:val="0"/>
      <w:marTop w:val="0"/>
      <w:marBottom w:val="0"/>
      <w:divBdr>
        <w:top w:val="none" w:sz="0" w:space="0" w:color="auto"/>
        <w:left w:val="none" w:sz="0" w:space="0" w:color="auto"/>
        <w:bottom w:val="none" w:sz="0" w:space="0" w:color="auto"/>
        <w:right w:val="none" w:sz="0" w:space="0" w:color="auto"/>
      </w:divBdr>
    </w:div>
    <w:div w:id="1744521947">
      <w:bodyDiv w:val="1"/>
      <w:marLeft w:val="0"/>
      <w:marRight w:val="0"/>
      <w:marTop w:val="0"/>
      <w:marBottom w:val="0"/>
      <w:divBdr>
        <w:top w:val="none" w:sz="0" w:space="0" w:color="auto"/>
        <w:left w:val="none" w:sz="0" w:space="0" w:color="auto"/>
        <w:bottom w:val="none" w:sz="0" w:space="0" w:color="auto"/>
        <w:right w:val="none" w:sz="0" w:space="0" w:color="auto"/>
      </w:divBdr>
    </w:div>
    <w:div w:id="1750730104">
      <w:bodyDiv w:val="1"/>
      <w:marLeft w:val="0"/>
      <w:marRight w:val="0"/>
      <w:marTop w:val="0"/>
      <w:marBottom w:val="0"/>
      <w:divBdr>
        <w:top w:val="none" w:sz="0" w:space="0" w:color="auto"/>
        <w:left w:val="none" w:sz="0" w:space="0" w:color="auto"/>
        <w:bottom w:val="none" w:sz="0" w:space="0" w:color="auto"/>
        <w:right w:val="none" w:sz="0" w:space="0" w:color="auto"/>
      </w:divBdr>
    </w:div>
    <w:div w:id="1756585635">
      <w:bodyDiv w:val="1"/>
      <w:marLeft w:val="0"/>
      <w:marRight w:val="0"/>
      <w:marTop w:val="0"/>
      <w:marBottom w:val="0"/>
      <w:divBdr>
        <w:top w:val="none" w:sz="0" w:space="0" w:color="auto"/>
        <w:left w:val="none" w:sz="0" w:space="0" w:color="auto"/>
        <w:bottom w:val="none" w:sz="0" w:space="0" w:color="auto"/>
        <w:right w:val="none" w:sz="0" w:space="0" w:color="auto"/>
      </w:divBdr>
      <w:divsChild>
        <w:div w:id="465388902">
          <w:marLeft w:val="0"/>
          <w:marRight w:val="0"/>
          <w:marTop w:val="0"/>
          <w:marBottom w:val="0"/>
          <w:divBdr>
            <w:top w:val="none" w:sz="0" w:space="0" w:color="auto"/>
            <w:left w:val="none" w:sz="0" w:space="0" w:color="auto"/>
            <w:bottom w:val="none" w:sz="0" w:space="0" w:color="auto"/>
            <w:right w:val="none" w:sz="0" w:space="0" w:color="auto"/>
          </w:divBdr>
          <w:divsChild>
            <w:div w:id="781723414">
              <w:marLeft w:val="0"/>
              <w:marRight w:val="0"/>
              <w:marTop w:val="0"/>
              <w:marBottom w:val="0"/>
              <w:divBdr>
                <w:top w:val="none" w:sz="0" w:space="0" w:color="auto"/>
                <w:left w:val="none" w:sz="0" w:space="0" w:color="auto"/>
                <w:bottom w:val="none" w:sz="0" w:space="0" w:color="auto"/>
                <w:right w:val="none" w:sz="0" w:space="0" w:color="auto"/>
              </w:divBdr>
              <w:divsChild>
                <w:div w:id="176122758">
                  <w:marLeft w:val="-15"/>
                  <w:marRight w:val="0"/>
                  <w:marTop w:val="0"/>
                  <w:marBottom w:val="0"/>
                  <w:divBdr>
                    <w:top w:val="none" w:sz="0" w:space="0" w:color="auto"/>
                    <w:left w:val="none" w:sz="0" w:space="0" w:color="auto"/>
                    <w:bottom w:val="none" w:sz="0" w:space="0" w:color="auto"/>
                    <w:right w:val="none" w:sz="0" w:space="0" w:color="auto"/>
                  </w:divBdr>
                  <w:divsChild>
                    <w:div w:id="1804274218">
                      <w:marLeft w:val="0"/>
                      <w:marRight w:val="0"/>
                      <w:marTop w:val="0"/>
                      <w:marBottom w:val="0"/>
                      <w:divBdr>
                        <w:top w:val="none" w:sz="0" w:space="0" w:color="auto"/>
                        <w:left w:val="none" w:sz="0" w:space="0" w:color="auto"/>
                        <w:bottom w:val="none" w:sz="0" w:space="0" w:color="auto"/>
                        <w:right w:val="none" w:sz="0" w:space="0" w:color="auto"/>
                      </w:divBdr>
                      <w:divsChild>
                        <w:div w:id="1862427284">
                          <w:marLeft w:val="0"/>
                          <w:marRight w:val="0"/>
                          <w:marTop w:val="0"/>
                          <w:marBottom w:val="75"/>
                          <w:divBdr>
                            <w:top w:val="none" w:sz="0" w:space="0" w:color="auto"/>
                            <w:left w:val="none" w:sz="0" w:space="0" w:color="auto"/>
                            <w:bottom w:val="none" w:sz="0" w:space="0" w:color="auto"/>
                            <w:right w:val="none" w:sz="0" w:space="0" w:color="auto"/>
                          </w:divBdr>
                          <w:divsChild>
                            <w:div w:id="1308707448">
                              <w:marLeft w:val="0"/>
                              <w:marRight w:val="0"/>
                              <w:marTop w:val="0"/>
                              <w:marBottom w:val="0"/>
                              <w:divBdr>
                                <w:top w:val="none" w:sz="0" w:space="0" w:color="auto"/>
                                <w:left w:val="none" w:sz="0" w:space="0" w:color="auto"/>
                                <w:bottom w:val="none" w:sz="0" w:space="0" w:color="auto"/>
                                <w:right w:val="none" w:sz="0" w:space="0" w:color="auto"/>
                              </w:divBdr>
                              <w:divsChild>
                                <w:div w:id="2144037801">
                                  <w:marLeft w:val="0"/>
                                  <w:marRight w:val="0"/>
                                  <w:marTop w:val="0"/>
                                  <w:marBottom w:val="0"/>
                                  <w:divBdr>
                                    <w:top w:val="none" w:sz="0" w:space="0" w:color="auto"/>
                                    <w:left w:val="none" w:sz="0" w:space="0" w:color="auto"/>
                                    <w:bottom w:val="none" w:sz="0" w:space="0" w:color="auto"/>
                                    <w:right w:val="none" w:sz="0" w:space="0" w:color="auto"/>
                                  </w:divBdr>
                                  <w:divsChild>
                                    <w:div w:id="1621496366">
                                      <w:marLeft w:val="0"/>
                                      <w:marRight w:val="0"/>
                                      <w:marTop w:val="0"/>
                                      <w:marBottom w:val="0"/>
                                      <w:divBdr>
                                        <w:top w:val="none" w:sz="0" w:space="0" w:color="auto"/>
                                        <w:left w:val="none" w:sz="0" w:space="0" w:color="auto"/>
                                        <w:bottom w:val="none" w:sz="0" w:space="0" w:color="auto"/>
                                        <w:right w:val="none" w:sz="0" w:space="0" w:color="auto"/>
                                      </w:divBdr>
                                      <w:divsChild>
                                        <w:div w:id="11385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4858456">
      <w:bodyDiv w:val="1"/>
      <w:marLeft w:val="0"/>
      <w:marRight w:val="0"/>
      <w:marTop w:val="0"/>
      <w:marBottom w:val="0"/>
      <w:divBdr>
        <w:top w:val="none" w:sz="0" w:space="0" w:color="auto"/>
        <w:left w:val="none" w:sz="0" w:space="0" w:color="auto"/>
        <w:bottom w:val="none" w:sz="0" w:space="0" w:color="auto"/>
        <w:right w:val="none" w:sz="0" w:space="0" w:color="auto"/>
      </w:divBdr>
    </w:div>
    <w:div w:id="1777485687">
      <w:bodyDiv w:val="1"/>
      <w:marLeft w:val="0"/>
      <w:marRight w:val="0"/>
      <w:marTop w:val="0"/>
      <w:marBottom w:val="0"/>
      <w:divBdr>
        <w:top w:val="none" w:sz="0" w:space="0" w:color="auto"/>
        <w:left w:val="none" w:sz="0" w:space="0" w:color="auto"/>
        <w:bottom w:val="none" w:sz="0" w:space="0" w:color="auto"/>
        <w:right w:val="none" w:sz="0" w:space="0" w:color="auto"/>
      </w:divBdr>
    </w:div>
    <w:div w:id="1785080482">
      <w:bodyDiv w:val="1"/>
      <w:marLeft w:val="0"/>
      <w:marRight w:val="0"/>
      <w:marTop w:val="0"/>
      <w:marBottom w:val="0"/>
      <w:divBdr>
        <w:top w:val="none" w:sz="0" w:space="0" w:color="auto"/>
        <w:left w:val="none" w:sz="0" w:space="0" w:color="auto"/>
        <w:bottom w:val="none" w:sz="0" w:space="0" w:color="auto"/>
        <w:right w:val="none" w:sz="0" w:space="0" w:color="auto"/>
      </w:divBdr>
    </w:div>
    <w:div w:id="1786581706">
      <w:bodyDiv w:val="1"/>
      <w:marLeft w:val="0"/>
      <w:marRight w:val="0"/>
      <w:marTop w:val="0"/>
      <w:marBottom w:val="0"/>
      <w:divBdr>
        <w:top w:val="none" w:sz="0" w:space="0" w:color="auto"/>
        <w:left w:val="none" w:sz="0" w:space="0" w:color="auto"/>
        <w:bottom w:val="none" w:sz="0" w:space="0" w:color="auto"/>
        <w:right w:val="none" w:sz="0" w:space="0" w:color="auto"/>
      </w:divBdr>
    </w:div>
    <w:div w:id="1843661260">
      <w:bodyDiv w:val="1"/>
      <w:marLeft w:val="0"/>
      <w:marRight w:val="0"/>
      <w:marTop w:val="0"/>
      <w:marBottom w:val="0"/>
      <w:divBdr>
        <w:top w:val="none" w:sz="0" w:space="0" w:color="auto"/>
        <w:left w:val="none" w:sz="0" w:space="0" w:color="auto"/>
        <w:bottom w:val="none" w:sz="0" w:space="0" w:color="auto"/>
        <w:right w:val="none" w:sz="0" w:space="0" w:color="auto"/>
      </w:divBdr>
    </w:div>
    <w:div w:id="1857650521">
      <w:bodyDiv w:val="1"/>
      <w:marLeft w:val="0"/>
      <w:marRight w:val="0"/>
      <w:marTop w:val="0"/>
      <w:marBottom w:val="0"/>
      <w:divBdr>
        <w:top w:val="none" w:sz="0" w:space="0" w:color="auto"/>
        <w:left w:val="none" w:sz="0" w:space="0" w:color="auto"/>
        <w:bottom w:val="none" w:sz="0" w:space="0" w:color="auto"/>
        <w:right w:val="none" w:sz="0" w:space="0" w:color="auto"/>
      </w:divBdr>
    </w:div>
    <w:div w:id="1877084680">
      <w:bodyDiv w:val="1"/>
      <w:marLeft w:val="0"/>
      <w:marRight w:val="0"/>
      <w:marTop w:val="0"/>
      <w:marBottom w:val="0"/>
      <w:divBdr>
        <w:top w:val="none" w:sz="0" w:space="0" w:color="auto"/>
        <w:left w:val="none" w:sz="0" w:space="0" w:color="auto"/>
        <w:bottom w:val="none" w:sz="0" w:space="0" w:color="auto"/>
        <w:right w:val="none" w:sz="0" w:space="0" w:color="auto"/>
      </w:divBdr>
    </w:div>
    <w:div w:id="1893688075">
      <w:bodyDiv w:val="1"/>
      <w:marLeft w:val="0"/>
      <w:marRight w:val="0"/>
      <w:marTop w:val="0"/>
      <w:marBottom w:val="0"/>
      <w:divBdr>
        <w:top w:val="none" w:sz="0" w:space="0" w:color="auto"/>
        <w:left w:val="none" w:sz="0" w:space="0" w:color="auto"/>
        <w:bottom w:val="none" w:sz="0" w:space="0" w:color="auto"/>
        <w:right w:val="none" w:sz="0" w:space="0" w:color="auto"/>
      </w:divBdr>
    </w:div>
    <w:div w:id="1896307259">
      <w:bodyDiv w:val="1"/>
      <w:marLeft w:val="0"/>
      <w:marRight w:val="0"/>
      <w:marTop w:val="0"/>
      <w:marBottom w:val="0"/>
      <w:divBdr>
        <w:top w:val="none" w:sz="0" w:space="0" w:color="auto"/>
        <w:left w:val="none" w:sz="0" w:space="0" w:color="auto"/>
        <w:bottom w:val="none" w:sz="0" w:space="0" w:color="auto"/>
        <w:right w:val="none" w:sz="0" w:space="0" w:color="auto"/>
      </w:divBdr>
    </w:div>
    <w:div w:id="1900044667">
      <w:bodyDiv w:val="1"/>
      <w:marLeft w:val="0"/>
      <w:marRight w:val="0"/>
      <w:marTop w:val="0"/>
      <w:marBottom w:val="0"/>
      <w:divBdr>
        <w:top w:val="none" w:sz="0" w:space="0" w:color="auto"/>
        <w:left w:val="none" w:sz="0" w:space="0" w:color="auto"/>
        <w:bottom w:val="none" w:sz="0" w:space="0" w:color="auto"/>
        <w:right w:val="none" w:sz="0" w:space="0" w:color="auto"/>
      </w:divBdr>
    </w:div>
    <w:div w:id="1937518429">
      <w:bodyDiv w:val="1"/>
      <w:marLeft w:val="0"/>
      <w:marRight w:val="0"/>
      <w:marTop w:val="0"/>
      <w:marBottom w:val="0"/>
      <w:divBdr>
        <w:top w:val="none" w:sz="0" w:space="0" w:color="auto"/>
        <w:left w:val="none" w:sz="0" w:space="0" w:color="auto"/>
        <w:bottom w:val="none" w:sz="0" w:space="0" w:color="auto"/>
        <w:right w:val="none" w:sz="0" w:space="0" w:color="auto"/>
      </w:divBdr>
    </w:div>
    <w:div w:id="1941336282">
      <w:bodyDiv w:val="1"/>
      <w:marLeft w:val="0"/>
      <w:marRight w:val="0"/>
      <w:marTop w:val="0"/>
      <w:marBottom w:val="0"/>
      <w:divBdr>
        <w:top w:val="none" w:sz="0" w:space="0" w:color="auto"/>
        <w:left w:val="none" w:sz="0" w:space="0" w:color="auto"/>
        <w:bottom w:val="none" w:sz="0" w:space="0" w:color="auto"/>
        <w:right w:val="none" w:sz="0" w:space="0" w:color="auto"/>
      </w:divBdr>
    </w:div>
    <w:div w:id="1949267120">
      <w:bodyDiv w:val="1"/>
      <w:marLeft w:val="0"/>
      <w:marRight w:val="0"/>
      <w:marTop w:val="0"/>
      <w:marBottom w:val="0"/>
      <w:divBdr>
        <w:top w:val="none" w:sz="0" w:space="0" w:color="auto"/>
        <w:left w:val="none" w:sz="0" w:space="0" w:color="auto"/>
        <w:bottom w:val="none" w:sz="0" w:space="0" w:color="auto"/>
        <w:right w:val="none" w:sz="0" w:space="0" w:color="auto"/>
      </w:divBdr>
    </w:div>
    <w:div w:id="1962374008">
      <w:bodyDiv w:val="1"/>
      <w:marLeft w:val="0"/>
      <w:marRight w:val="0"/>
      <w:marTop w:val="0"/>
      <w:marBottom w:val="0"/>
      <w:divBdr>
        <w:top w:val="none" w:sz="0" w:space="0" w:color="auto"/>
        <w:left w:val="none" w:sz="0" w:space="0" w:color="auto"/>
        <w:bottom w:val="none" w:sz="0" w:space="0" w:color="auto"/>
        <w:right w:val="none" w:sz="0" w:space="0" w:color="auto"/>
      </w:divBdr>
      <w:divsChild>
        <w:div w:id="2010862884">
          <w:marLeft w:val="0"/>
          <w:marRight w:val="0"/>
          <w:marTop w:val="0"/>
          <w:marBottom w:val="0"/>
          <w:divBdr>
            <w:top w:val="none" w:sz="0" w:space="0" w:color="auto"/>
            <w:left w:val="none" w:sz="0" w:space="0" w:color="auto"/>
            <w:bottom w:val="none" w:sz="0" w:space="0" w:color="auto"/>
            <w:right w:val="none" w:sz="0" w:space="0" w:color="auto"/>
          </w:divBdr>
          <w:divsChild>
            <w:div w:id="1369529664">
              <w:marLeft w:val="0"/>
              <w:marRight w:val="0"/>
              <w:marTop w:val="0"/>
              <w:marBottom w:val="0"/>
              <w:divBdr>
                <w:top w:val="none" w:sz="0" w:space="0" w:color="auto"/>
                <w:left w:val="none" w:sz="0" w:space="0" w:color="auto"/>
                <w:bottom w:val="none" w:sz="0" w:space="0" w:color="auto"/>
                <w:right w:val="none" w:sz="0" w:space="0" w:color="auto"/>
              </w:divBdr>
              <w:divsChild>
                <w:div w:id="1728842118">
                  <w:marLeft w:val="0"/>
                  <w:marRight w:val="0"/>
                  <w:marTop w:val="100"/>
                  <w:marBottom w:val="100"/>
                  <w:divBdr>
                    <w:top w:val="none" w:sz="0" w:space="0" w:color="auto"/>
                    <w:left w:val="none" w:sz="0" w:space="0" w:color="auto"/>
                    <w:bottom w:val="none" w:sz="0" w:space="0" w:color="auto"/>
                    <w:right w:val="none" w:sz="0" w:space="0" w:color="auto"/>
                  </w:divBdr>
                  <w:divsChild>
                    <w:div w:id="2896682">
                      <w:marLeft w:val="0"/>
                      <w:marRight w:val="0"/>
                      <w:marTop w:val="0"/>
                      <w:marBottom w:val="0"/>
                      <w:divBdr>
                        <w:top w:val="none" w:sz="0" w:space="0" w:color="auto"/>
                        <w:left w:val="none" w:sz="0" w:space="0" w:color="auto"/>
                        <w:bottom w:val="none" w:sz="0" w:space="0" w:color="auto"/>
                        <w:right w:val="none" w:sz="0" w:space="0" w:color="auto"/>
                      </w:divBdr>
                      <w:divsChild>
                        <w:div w:id="1232424085">
                          <w:marLeft w:val="0"/>
                          <w:marRight w:val="0"/>
                          <w:marTop w:val="0"/>
                          <w:marBottom w:val="0"/>
                          <w:divBdr>
                            <w:top w:val="none" w:sz="0" w:space="0" w:color="auto"/>
                            <w:left w:val="none" w:sz="0" w:space="0" w:color="auto"/>
                            <w:bottom w:val="none" w:sz="0" w:space="0" w:color="auto"/>
                            <w:right w:val="none" w:sz="0" w:space="0" w:color="auto"/>
                          </w:divBdr>
                          <w:divsChild>
                            <w:div w:id="773749884">
                              <w:marLeft w:val="0"/>
                              <w:marRight w:val="0"/>
                              <w:marTop w:val="0"/>
                              <w:marBottom w:val="0"/>
                              <w:divBdr>
                                <w:top w:val="none" w:sz="0" w:space="0" w:color="auto"/>
                                <w:left w:val="none" w:sz="0" w:space="0" w:color="auto"/>
                                <w:bottom w:val="none" w:sz="0" w:space="0" w:color="auto"/>
                                <w:right w:val="none" w:sz="0" w:space="0" w:color="auto"/>
                              </w:divBdr>
                              <w:divsChild>
                                <w:div w:id="182138930">
                                  <w:marLeft w:val="75"/>
                                  <w:marRight w:val="75"/>
                                  <w:marTop w:val="0"/>
                                  <w:marBottom w:val="0"/>
                                  <w:divBdr>
                                    <w:top w:val="none" w:sz="0" w:space="0" w:color="auto"/>
                                    <w:left w:val="none" w:sz="0" w:space="0" w:color="auto"/>
                                    <w:bottom w:val="none" w:sz="0" w:space="0" w:color="auto"/>
                                    <w:right w:val="none" w:sz="0" w:space="0" w:color="auto"/>
                                  </w:divBdr>
                                  <w:divsChild>
                                    <w:div w:id="1863591695">
                                      <w:marLeft w:val="0"/>
                                      <w:marRight w:val="0"/>
                                      <w:marTop w:val="0"/>
                                      <w:marBottom w:val="0"/>
                                      <w:divBdr>
                                        <w:top w:val="none" w:sz="0" w:space="0" w:color="auto"/>
                                        <w:left w:val="none" w:sz="0" w:space="0" w:color="auto"/>
                                        <w:bottom w:val="none" w:sz="0" w:space="0" w:color="auto"/>
                                        <w:right w:val="none" w:sz="0" w:space="0" w:color="auto"/>
                                      </w:divBdr>
                                      <w:divsChild>
                                        <w:div w:id="894000554">
                                          <w:marLeft w:val="0"/>
                                          <w:marRight w:val="0"/>
                                          <w:marTop w:val="0"/>
                                          <w:marBottom w:val="0"/>
                                          <w:divBdr>
                                            <w:top w:val="none" w:sz="0" w:space="0" w:color="auto"/>
                                            <w:left w:val="none" w:sz="0" w:space="0" w:color="auto"/>
                                            <w:bottom w:val="none" w:sz="0" w:space="0" w:color="auto"/>
                                            <w:right w:val="none" w:sz="0" w:space="0" w:color="auto"/>
                                          </w:divBdr>
                                          <w:divsChild>
                                            <w:div w:id="534738941">
                                              <w:marLeft w:val="0"/>
                                              <w:marRight w:val="0"/>
                                              <w:marTop w:val="0"/>
                                              <w:marBottom w:val="0"/>
                                              <w:divBdr>
                                                <w:top w:val="none" w:sz="0" w:space="0" w:color="auto"/>
                                                <w:left w:val="none" w:sz="0" w:space="0" w:color="auto"/>
                                                <w:bottom w:val="none" w:sz="0" w:space="0" w:color="auto"/>
                                                <w:right w:val="none" w:sz="0" w:space="0" w:color="auto"/>
                                              </w:divBdr>
                                              <w:divsChild>
                                                <w:div w:id="217323017">
                                                  <w:marLeft w:val="0"/>
                                                  <w:marRight w:val="0"/>
                                                  <w:marTop w:val="0"/>
                                                  <w:marBottom w:val="0"/>
                                                  <w:divBdr>
                                                    <w:top w:val="none" w:sz="0" w:space="0" w:color="auto"/>
                                                    <w:left w:val="none" w:sz="0" w:space="0" w:color="auto"/>
                                                    <w:bottom w:val="none" w:sz="0" w:space="0" w:color="auto"/>
                                                    <w:right w:val="none" w:sz="0" w:space="0" w:color="auto"/>
                                                  </w:divBdr>
                                                </w:div>
                                                <w:div w:id="1010911797">
                                                  <w:marLeft w:val="0"/>
                                                  <w:marRight w:val="0"/>
                                                  <w:marTop w:val="0"/>
                                                  <w:marBottom w:val="0"/>
                                                  <w:divBdr>
                                                    <w:top w:val="none" w:sz="0" w:space="0" w:color="auto"/>
                                                    <w:left w:val="none" w:sz="0" w:space="0" w:color="auto"/>
                                                    <w:bottom w:val="none" w:sz="0" w:space="0" w:color="auto"/>
                                                    <w:right w:val="none" w:sz="0" w:space="0" w:color="auto"/>
                                                  </w:divBdr>
                                                </w:div>
                                                <w:div w:id="1074280810">
                                                  <w:marLeft w:val="0"/>
                                                  <w:marRight w:val="0"/>
                                                  <w:marTop w:val="0"/>
                                                  <w:marBottom w:val="0"/>
                                                  <w:divBdr>
                                                    <w:top w:val="none" w:sz="0" w:space="0" w:color="auto"/>
                                                    <w:left w:val="none" w:sz="0" w:space="0" w:color="auto"/>
                                                    <w:bottom w:val="none" w:sz="0" w:space="0" w:color="auto"/>
                                                    <w:right w:val="none" w:sz="0" w:space="0" w:color="auto"/>
                                                  </w:divBdr>
                                                </w:div>
                                                <w:div w:id="1586188278">
                                                  <w:marLeft w:val="0"/>
                                                  <w:marRight w:val="0"/>
                                                  <w:marTop w:val="0"/>
                                                  <w:marBottom w:val="0"/>
                                                  <w:divBdr>
                                                    <w:top w:val="none" w:sz="0" w:space="0" w:color="auto"/>
                                                    <w:left w:val="none" w:sz="0" w:space="0" w:color="auto"/>
                                                    <w:bottom w:val="none" w:sz="0" w:space="0" w:color="auto"/>
                                                    <w:right w:val="none" w:sz="0" w:space="0" w:color="auto"/>
                                                  </w:divBdr>
                                                </w:div>
                                                <w:div w:id="1933196629">
                                                  <w:marLeft w:val="0"/>
                                                  <w:marRight w:val="0"/>
                                                  <w:marTop w:val="0"/>
                                                  <w:marBottom w:val="0"/>
                                                  <w:divBdr>
                                                    <w:top w:val="none" w:sz="0" w:space="0" w:color="auto"/>
                                                    <w:left w:val="none" w:sz="0" w:space="0" w:color="auto"/>
                                                    <w:bottom w:val="none" w:sz="0" w:space="0" w:color="auto"/>
                                                    <w:right w:val="none" w:sz="0" w:space="0" w:color="auto"/>
                                                  </w:divBdr>
                                                </w:div>
                                                <w:div w:id="205658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95638622">
      <w:bodyDiv w:val="1"/>
      <w:marLeft w:val="0"/>
      <w:marRight w:val="0"/>
      <w:marTop w:val="0"/>
      <w:marBottom w:val="0"/>
      <w:divBdr>
        <w:top w:val="none" w:sz="0" w:space="0" w:color="auto"/>
        <w:left w:val="none" w:sz="0" w:space="0" w:color="auto"/>
        <w:bottom w:val="none" w:sz="0" w:space="0" w:color="auto"/>
        <w:right w:val="none" w:sz="0" w:space="0" w:color="auto"/>
      </w:divBdr>
    </w:div>
    <w:div w:id="2030063680">
      <w:bodyDiv w:val="1"/>
      <w:marLeft w:val="0"/>
      <w:marRight w:val="0"/>
      <w:marTop w:val="0"/>
      <w:marBottom w:val="0"/>
      <w:divBdr>
        <w:top w:val="none" w:sz="0" w:space="0" w:color="auto"/>
        <w:left w:val="none" w:sz="0" w:space="0" w:color="auto"/>
        <w:bottom w:val="none" w:sz="0" w:space="0" w:color="auto"/>
        <w:right w:val="none" w:sz="0" w:space="0" w:color="auto"/>
      </w:divBdr>
    </w:div>
    <w:div w:id="2035111000">
      <w:bodyDiv w:val="1"/>
      <w:marLeft w:val="0"/>
      <w:marRight w:val="0"/>
      <w:marTop w:val="0"/>
      <w:marBottom w:val="0"/>
      <w:divBdr>
        <w:top w:val="none" w:sz="0" w:space="0" w:color="auto"/>
        <w:left w:val="none" w:sz="0" w:space="0" w:color="auto"/>
        <w:bottom w:val="none" w:sz="0" w:space="0" w:color="auto"/>
        <w:right w:val="none" w:sz="0" w:space="0" w:color="auto"/>
      </w:divBdr>
    </w:div>
    <w:div w:id="2035618156">
      <w:bodyDiv w:val="1"/>
      <w:marLeft w:val="0"/>
      <w:marRight w:val="0"/>
      <w:marTop w:val="0"/>
      <w:marBottom w:val="0"/>
      <w:divBdr>
        <w:top w:val="none" w:sz="0" w:space="0" w:color="auto"/>
        <w:left w:val="none" w:sz="0" w:space="0" w:color="auto"/>
        <w:bottom w:val="none" w:sz="0" w:space="0" w:color="auto"/>
        <w:right w:val="none" w:sz="0" w:space="0" w:color="auto"/>
      </w:divBdr>
    </w:div>
    <w:div w:id="2054845457">
      <w:bodyDiv w:val="1"/>
      <w:marLeft w:val="0"/>
      <w:marRight w:val="0"/>
      <w:marTop w:val="0"/>
      <w:marBottom w:val="0"/>
      <w:divBdr>
        <w:top w:val="none" w:sz="0" w:space="0" w:color="auto"/>
        <w:left w:val="none" w:sz="0" w:space="0" w:color="auto"/>
        <w:bottom w:val="none" w:sz="0" w:space="0" w:color="auto"/>
        <w:right w:val="none" w:sz="0" w:space="0" w:color="auto"/>
      </w:divBdr>
    </w:div>
    <w:div w:id="2084639771">
      <w:bodyDiv w:val="1"/>
      <w:marLeft w:val="0"/>
      <w:marRight w:val="0"/>
      <w:marTop w:val="0"/>
      <w:marBottom w:val="0"/>
      <w:divBdr>
        <w:top w:val="none" w:sz="0" w:space="0" w:color="auto"/>
        <w:left w:val="none" w:sz="0" w:space="0" w:color="auto"/>
        <w:bottom w:val="none" w:sz="0" w:space="0" w:color="auto"/>
        <w:right w:val="none" w:sz="0" w:space="0" w:color="auto"/>
      </w:divBdr>
    </w:div>
    <w:div w:id="2085225111">
      <w:bodyDiv w:val="1"/>
      <w:marLeft w:val="0"/>
      <w:marRight w:val="0"/>
      <w:marTop w:val="0"/>
      <w:marBottom w:val="0"/>
      <w:divBdr>
        <w:top w:val="none" w:sz="0" w:space="0" w:color="auto"/>
        <w:left w:val="none" w:sz="0" w:space="0" w:color="auto"/>
        <w:bottom w:val="none" w:sz="0" w:space="0" w:color="auto"/>
        <w:right w:val="none" w:sz="0" w:space="0" w:color="auto"/>
      </w:divBdr>
    </w:div>
    <w:div w:id="2092119234">
      <w:bodyDiv w:val="1"/>
      <w:marLeft w:val="0"/>
      <w:marRight w:val="0"/>
      <w:marTop w:val="0"/>
      <w:marBottom w:val="0"/>
      <w:divBdr>
        <w:top w:val="none" w:sz="0" w:space="0" w:color="auto"/>
        <w:left w:val="none" w:sz="0" w:space="0" w:color="auto"/>
        <w:bottom w:val="none" w:sz="0" w:space="0" w:color="auto"/>
        <w:right w:val="none" w:sz="0" w:space="0" w:color="auto"/>
      </w:divBdr>
    </w:div>
    <w:div w:id="2109498237">
      <w:bodyDiv w:val="1"/>
      <w:marLeft w:val="0"/>
      <w:marRight w:val="0"/>
      <w:marTop w:val="0"/>
      <w:marBottom w:val="0"/>
      <w:divBdr>
        <w:top w:val="none" w:sz="0" w:space="0" w:color="auto"/>
        <w:left w:val="none" w:sz="0" w:space="0" w:color="auto"/>
        <w:bottom w:val="none" w:sz="0" w:space="0" w:color="auto"/>
        <w:right w:val="none" w:sz="0" w:space="0" w:color="auto"/>
      </w:divBdr>
    </w:div>
    <w:div w:id="212973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github.com/Stability-AI/stablediffusion"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github.com/Significant-Gravitas/AutoGPT"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huggingface.co/CompVis/stable-diffusion-v-1-4-original" TargetMode="External"/><Relationship Id="rId25" Type="http://schemas.openxmlformats.org/officeDocument/2006/relationships/hyperlink" Target="https://github.com/langchain-ai/langgraph" TargetMode="Externa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hyperlink" Target="https://github.com/langchain-ai/langchain/blob/master/libs/langchain/langchain/agents/conversational_chat/prompt.py"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crewAIInc/crewAI"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ithub.com/jerryjliu/llama_index" TargetMode="External"/><Relationship Id="rId10" Type="http://schemas.openxmlformats.org/officeDocument/2006/relationships/image" Target="media/image2.png"/><Relationship Id="rId19" Type="http://schemas.openxmlformats.org/officeDocument/2006/relationships/hyperlink" Target="https://daddynkidsmakers.blogspot.com/2024/02/stable-diffusion.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ai.pydantic.dev/"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F:\PartWorkEnv\&#44277;&#53685;&#54872;&#44221;\&#54364;&#51456;&#49436;&#49885;\RupStd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1EDFB-28B2-4ADF-B531-5CF122721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RupStdDoc.dot</Template>
  <TotalTime>202</TotalTime>
  <Pages>44</Pages>
  <Words>5460</Words>
  <Characters>31126</Characters>
  <Application>Microsoft Office Word</Application>
  <DocSecurity>0</DocSecurity>
  <Lines>259</Lines>
  <Paragraphs>73</Paragraphs>
  <ScaleCrop>false</ScaleCrop>
  <HeadingPairs>
    <vt:vector size="2" baseType="variant">
      <vt:variant>
        <vt:lpstr>제목</vt:lpstr>
      </vt:variant>
      <vt:variant>
        <vt:i4>1</vt:i4>
      </vt:variant>
    </vt:vector>
  </HeadingPairs>
  <TitlesOfParts>
    <vt:vector size="1" baseType="lpstr">
      <vt:lpstr>Vision</vt:lpstr>
    </vt:vector>
  </TitlesOfParts>
  <Company>Microsoft</Company>
  <LinksUpToDate>false</LinksUpToDate>
  <CharactersWithSpaces>36513</CharactersWithSpaces>
  <SharedDoc>false</SharedDoc>
  <HLinks>
    <vt:vector size="18" baseType="variant">
      <vt:variant>
        <vt:i4>3473508</vt:i4>
      </vt:variant>
      <vt:variant>
        <vt:i4>528</vt:i4>
      </vt:variant>
      <vt:variant>
        <vt:i4>0</vt:i4>
      </vt:variant>
      <vt:variant>
        <vt:i4>5</vt:i4>
      </vt:variant>
      <vt:variant>
        <vt:lpwstr>http://www.landxml.org/</vt:lpwstr>
      </vt:variant>
      <vt:variant>
        <vt:lpwstr/>
      </vt:variant>
      <vt:variant>
        <vt:i4>3473508</vt:i4>
      </vt:variant>
      <vt:variant>
        <vt:i4>519</vt:i4>
      </vt:variant>
      <vt:variant>
        <vt:i4>0</vt:i4>
      </vt:variant>
      <vt:variant>
        <vt:i4>5</vt:i4>
      </vt:variant>
      <vt:variant>
        <vt:lpwstr>http://www.landxml.org/</vt:lpwstr>
      </vt:variant>
      <vt:variant>
        <vt:lpwstr/>
      </vt:variant>
      <vt:variant>
        <vt:i4>4849675</vt:i4>
      </vt:variant>
      <vt:variant>
        <vt:i4>516</vt:i4>
      </vt:variant>
      <vt:variant>
        <vt:i4>0</vt:i4>
      </vt:variant>
      <vt:variant>
        <vt:i4>5</vt:i4>
      </vt:variant>
      <vt:variant>
        <vt:lpwstr>http://www.buildingsmartalliance.org/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Project Name</dc:subject>
  <dc:creator>강태욱</dc:creator>
  <cp:lastModifiedBy>KS</cp:lastModifiedBy>
  <cp:revision>64</cp:revision>
  <cp:lastPrinted>2023-12-02T00:37:00Z</cp:lastPrinted>
  <dcterms:created xsi:type="dcterms:W3CDTF">2025-04-22T12:31:00Z</dcterms:created>
  <dcterms:modified xsi:type="dcterms:W3CDTF">2025-04-28T15:22:00Z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fae0650454dd1ef384894706d8d496217d0420e2d81eb023655a468dfb836626</vt:lpwstr>
  </property>
</Properties>
</file>
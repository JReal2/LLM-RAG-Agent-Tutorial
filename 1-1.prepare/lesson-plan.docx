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0D6523" w:rsidRDefault="00C845BE" w:rsidP="00065D44">
      <w:pPr>
        <w:pStyle w:val="ad"/>
        <w:rPr>
          <w:rFonts w:asciiTheme="majorEastAsia" w:eastAsiaTheme="majorEastAsia" w:hAnsiTheme="majorEastAsia"/>
          <w:b w:val="0"/>
          <w:lang w:eastAsia="ko-KR"/>
        </w:rPr>
      </w:pPr>
      <w:r w:rsidRPr="000D6523">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0D6523" w:rsidRDefault="00D5082E">
      <w:pPr>
        <w:rPr>
          <w:rFonts w:asciiTheme="majorEastAsia" w:eastAsiaTheme="majorEastAsia" w:hAnsiTheme="majorEastAsia"/>
        </w:rPr>
      </w:pPr>
    </w:p>
    <w:p w14:paraId="538D51F8" w14:textId="77777777" w:rsidR="00D5082E" w:rsidRPr="000D6523" w:rsidRDefault="00D5082E">
      <w:pPr>
        <w:rPr>
          <w:rFonts w:asciiTheme="majorEastAsia" w:eastAsiaTheme="majorEastAsia" w:hAnsiTheme="majorEastAsia"/>
        </w:rPr>
      </w:pPr>
    </w:p>
    <w:p w14:paraId="6F8E7487" w14:textId="77777777" w:rsidR="00A32698" w:rsidRPr="000D6523" w:rsidRDefault="00A32698">
      <w:pPr>
        <w:rPr>
          <w:rFonts w:asciiTheme="majorEastAsia" w:eastAsiaTheme="majorEastAsia" w:hAnsiTheme="majorEastAsia"/>
          <w:lang w:eastAsia="ko-KR"/>
        </w:rPr>
      </w:pPr>
    </w:p>
    <w:p w14:paraId="47194C4A" w14:textId="77777777" w:rsidR="00A32698" w:rsidRPr="000D6523" w:rsidRDefault="00A32698">
      <w:pPr>
        <w:rPr>
          <w:rFonts w:asciiTheme="majorEastAsia" w:eastAsiaTheme="majorEastAsia" w:hAnsiTheme="majorEastAsia"/>
          <w:lang w:eastAsia="ko-KR"/>
        </w:rPr>
      </w:pPr>
    </w:p>
    <w:p w14:paraId="3090866E" w14:textId="77777777" w:rsidR="00A32698" w:rsidRPr="000D6523" w:rsidRDefault="00A32698">
      <w:pPr>
        <w:rPr>
          <w:rFonts w:asciiTheme="majorEastAsia" w:eastAsiaTheme="majorEastAsia" w:hAnsiTheme="majorEastAsia"/>
          <w:lang w:eastAsia="ko-KR"/>
        </w:rPr>
      </w:pPr>
    </w:p>
    <w:p w14:paraId="3381F1BE" w14:textId="77777777" w:rsidR="00A32698" w:rsidRPr="000D6523" w:rsidRDefault="00A32698">
      <w:pPr>
        <w:rPr>
          <w:rFonts w:asciiTheme="majorEastAsia" w:eastAsiaTheme="majorEastAsia" w:hAnsiTheme="majorEastAsia"/>
          <w:lang w:eastAsia="ko-KR"/>
        </w:rPr>
      </w:pPr>
    </w:p>
    <w:p w14:paraId="1B23E051" w14:textId="77777777" w:rsidR="00A32698" w:rsidRPr="000D6523" w:rsidRDefault="00A32698">
      <w:pPr>
        <w:rPr>
          <w:rFonts w:asciiTheme="majorEastAsia" w:eastAsiaTheme="majorEastAsia" w:hAnsiTheme="majorEastAsia"/>
          <w:lang w:eastAsia="ko-KR"/>
        </w:rPr>
      </w:pPr>
    </w:p>
    <w:p w14:paraId="4A61322E" w14:textId="77777777" w:rsidR="00A32698" w:rsidRPr="000D6523" w:rsidRDefault="00A32698">
      <w:pPr>
        <w:rPr>
          <w:rFonts w:asciiTheme="majorEastAsia" w:eastAsiaTheme="majorEastAsia" w:hAnsiTheme="majorEastAsia"/>
          <w:lang w:eastAsia="ko-KR"/>
        </w:rPr>
      </w:pPr>
    </w:p>
    <w:p w14:paraId="0DCEF5BE" w14:textId="77777777" w:rsidR="00A32698" w:rsidRPr="000D6523" w:rsidRDefault="00A32698">
      <w:pPr>
        <w:rPr>
          <w:rFonts w:asciiTheme="majorEastAsia" w:eastAsiaTheme="majorEastAsia" w:hAnsiTheme="majorEastAsia"/>
          <w:lang w:eastAsia="ko-KR"/>
        </w:rPr>
      </w:pPr>
    </w:p>
    <w:p w14:paraId="57B62422" w14:textId="77777777" w:rsidR="00D5082E" w:rsidRPr="000D6523" w:rsidRDefault="00D5082E">
      <w:pPr>
        <w:rPr>
          <w:rFonts w:asciiTheme="majorEastAsia" w:eastAsiaTheme="majorEastAsia" w:hAnsiTheme="majorEastAsia"/>
        </w:rPr>
      </w:pPr>
    </w:p>
    <w:p w14:paraId="01950957" w14:textId="77777777" w:rsidR="00D5082E" w:rsidRPr="000D6523" w:rsidRDefault="00D5082E">
      <w:pPr>
        <w:rPr>
          <w:rFonts w:asciiTheme="majorEastAsia" w:eastAsiaTheme="majorEastAsia" w:hAnsiTheme="majorEastAsia"/>
        </w:rPr>
      </w:pPr>
    </w:p>
    <w:p w14:paraId="4D94120A" w14:textId="77777777" w:rsidR="00D5082E" w:rsidRPr="000D6523" w:rsidRDefault="00D5082E">
      <w:pPr>
        <w:rPr>
          <w:rFonts w:asciiTheme="majorEastAsia" w:eastAsiaTheme="majorEastAsia" w:hAnsiTheme="majorEastAsia"/>
        </w:rPr>
      </w:pPr>
    </w:p>
    <w:p w14:paraId="4484F5C1" w14:textId="77777777" w:rsidR="00A95FCB" w:rsidRPr="000D6523" w:rsidRDefault="00E90CF0">
      <w:pPr>
        <w:pStyle w:val="ad"/>
        <w:jc w:val="right"/>
        <w:rPr>
          <w:rFonts w:asciiTheme="majorEastAsia" w:eastAsiaTheme="majorEastAsia" w:hAnsiTheme="majorEastAsia"/>
          <w:sz w:val="20"/>
          <w:lang w:eastAsia="ko-KR"/>
        </w:rPr>
      </w:pPr>
      <w:r w:rsidRPr="000D6523">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0D6523" w:rsidRDefault="00E90CF0" w:rsidP="001641DB">
      <w:pPr>
        <w:pStyle w:val="ad"/>
        <w:rPr>
          <w:rFonts w:asciiTheme="majorEastAsia" w:eastAsiaTheme="majorEastAsia" w:hAnsiTheme="majorEastAsia"/>
          <w:sz w:val="20"/>
          <w:lang w:eastAsia="ko-KR"/>
        </w:rPr>
      </w:pPr>
      <w:r w:rsidRPr="000D6523">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E829B7" w:rsidRDefault="00E829B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E829B7" w:rsidRPr="00AC30A7" w:rsidRDefault="00E829B7"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E829B7" w:rsidRPr="00B60476" w:rsidRDefault="00E829B7" w:rsidP="00B60476">
                            <w:pPr>
                              <w:rPr>
                                <w:rFonts w:asciiTheme="minorHAnsi" w:eastAsiaTheme="minorHAnsi" w:hAnsiTheme="minorHAnsi"/>
                                <w:sz w:val="24"/>
                                <w:szCs w:val="24"/>
                                <w:lang w:eastAsia="ko-KR"/>
                              </w:rPr>
                            </w:pPr>
                          </w:p>
                          <w:p w14:paraId="48D47F4B" w14:textId="77777777" w:rsidR="00E829B7" w:rsidRPr="0025765D" w:rsidRDefault="00E829B7"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E829B7" w:rsidRDefault="00E829B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E829B7" w:rsidRPr="00AC30A7" w:rsidRDefault="00E829B7"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E829B7" w:rsidRPr="00B60476" w:rsidRDefault="00E829B7" w:rsidP="00B60476">
                      <w:pPr>
                        <w:rPr>
                          <w:rFonts w:asciiTheme="minorHAnsi" w:eastAsiaTheme="minorHAnsi" w:hAnsiTheme="minorHAnsi"/>
                          <w:sz w:val="24"/>
                          <w:szCs w:val="24"/>
                          <w:lang w:eastAsia="ko-KR"/>
                        </w:rPr>
                      </w:pPr>
                    </w:p>
                    <w:p w14:paraId="48D47F4B" w14:textId="77777777" w:rsidR="00E829B7" w:rsidRPr="0025765D" w:rsidRDefault="00E829B7"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0D6523" w:rsidRDefault="00A95FCB">
      <w:pPr>
        <w:pStyle w:val="ad"/>
        <w:jc w:val="right"/>
        <w:rPr>
          <w:rFonts w:asciiTheme="majorEastAsia" w:eastAsiaTheme="majorEastAsia" w:hAnsiTheme="majorEastAsia"/>
          <w:sz w:val="20"/>
          <w:lang w:eastAsia="ko-KR"/>
        </w:rPr>
      </w:pPr>
    </w:p>
    <w:p w14:paraId="3408EFB6" w14:textId="77777777" w:rsidR="00A95FCB" w:rsidRPr="000D6523" w:rsidRDefault="00A95FCB">
      <w:pPr>
        <w:pStyle w:val="ad"/>
        <w:jc w:val="right"/>
        <w:rPr>
          <w:rFonts w:asciiTheme="majorEastAsia" w:eastAsiaTheme="majorEastAsia" w:hAnsiTheme="majorEastAsia"/>
          <w:sz w:val="20"/>
          <w:lang w:eastAsia="ko-KR"/>
        </w:rPr>
      </w:pPr>
    </w:p>
    <w:p w14:paraId="55E0E89D" w14:textId="31595B72" w:rsidR="00A95FCB" w:rsidRPr="000D6523" w:rsidRDefault="00C845BE">
      <w:pPr>
        <w:pStyle w:val="ad"/>
        <w:jc w:val="right"/>
        <w:rPr>
          <w:rFonts w:asciiTheme="majorEastAsia" w:eastAsiaTheme="majorEastAsia" w:hAnsiTheme="majorEastAsia"/>
          <w:sz w:val="20"/>
          <w:lang w:eastAsia="ko-KR"/>
        </w:rPr>
      </w:pPr>
      <w:r w:rsidRPr="000D6523">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0D6523" w:rsidRDefault="00A95FCB">
      <w:pPr>
        <w:pStyle w:val="ad"/>
        <w:jc w:val="right"/>
        <w:rPr>
          <w:rFonts w:asciiTheme="majorEastAsia" w:eastAsiaTheme="majorEastAsia" w:hAnsiTheme="majorEastAsia"/>
          <w:sz w:val="20"/>
          <w:lang w:eastAsia="ko-KR"/>
        </w:rPr>
      </w:pPr>
    </w:p>
    <w:p w14:paraId="72A81B53" w14:textId="77777777" w:rsidR="00A95FCB" w:rsidRPr="000D6523" w:rsidRDefault="00E90CF0">
      <w:pPr>
        <w:pStyle w:val="ad"/>
        <w:jc w:val="right"/>
        <w:rPr>
          <w:rFonts w:asciiTheme="majorEastAsia" w:eastAsiaTheme="majorEastAsia" w:hAnsiTheme="majorEastAsia"/>
          <w:sz w:val="20"/>
          <w:lang w:eastAsia="ko-KR"/>
        </w:rPr>
      </w:pPr>
      <w:r w:rsidRPr="000D6523">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0D6523" w:rsidRDefault="00E90CF0">
      <w:pPr>
        <w:pStyle w:val="ad"/>
        <w:jc w:val="right"/>
        <w:rPr>
          <w:rFonts w:asciiTheme="majorEastAsia" w:eastAsiaTheme="majorEastAsia" w:hAnsiTheme="majorEastAsia"/>
          <w:sz w:val="20"/>
          <w:lang w:eastAsia="ko-KR"/>
        </w:rPr>
      </w:pPr>
      <w:r w:rsidRPr="000D6523">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23DFA868" w:rsidR="00E829B7" w:rsidRDefault="00E829B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A1747F">
                              <w:rPr>
                                <w:rFonts w:asciiTheme="minorHAnsi" w:eastAsiaTheme="minorHAnsi" w:hAnsiTheme="minorHAnsi" w:cs="Arial"/>
                                <w:color w:val="000000" w:themeColor="text1"/>
                                <w:sz w:val="24"/>
                                <w:szCs w:val="24"/>
                                <w:lang w:eastAsia="ko-KR"/>
                              </w:rPr>
                              <w:t>4</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23DFA868" w:rsidR="00E829B7" w:rsidRDefault="00E829B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A1747F">
                        <w:rPr>
                          <w:rFonts w:asciiTheme="minorHAnsi" w:eastAsiaTheme="minorHAnsi" w:hAnsiTheme="minorHAnsi" w:cs="Arial"/>
                          <w:color w:val="000000" w:themeColor="text1"/>
                          <w:sz w:val="24"/>
                          <w:szCs w:val="24"/>
                          <w:lang w:eastAsia="ko-KR"/>
                        </w:rPr>
                        <w:t>4</w:t>
                      </w:r>
                      <w:bookmarkStart w:id="1" w:name="_GoBack"/>
                      <w:bookmarkEnd w:id="1"/>
                    </w:p>
                  </w:txbxContent>
                </v:textbox>
              </v:shape>
            </w:pict>
          </mc:Fallback>
        </mc:AlternateContent>
      </w:r>
    </w:p>
    <w:p w14:paraId="7D2722F1" w14:textId="52A1E822" w:rsidR="00A95FCB" w:rsidRPr="000D6523" w:rsidRDefault="00A95FCB">
      <w:pPr>
        <w:pStyle w:val="ad"/>
        <w:jc w:val="right"/>
        <w:rPr>
          <w:rFonts w:asciiTheme="majorEastAsia" w:eastAsiaTheme="majorEastAsia" w:hAnsiTheme="majorEastAsia"/>
          <w:sz w:val="20"/>
          <w:lang w:eastAsia="ko-KR"/>
        </w:rPr>
      </w:pPr>
    </w:p>
    <w:p w14:paraId="61747C79" w14:textId="77777777" w:rsidR="00A95FCB" w:rsidRPr="000D6523" w:rsidRDefault="00A95FCB">
      <w:pPr>
        <w:pStyle w:val="ad"/>
        <w:jc w:val="right"/>
        <w:rPr>
          <w:rFonts w:asciiTheme="majorEastAsia" w:eastAsiaTheme="majorEastAsia" w:hAnsiTheme="majorEastAsia"/>
          <w:sz w:val="20"/>
          <w:lang w:eastAsia="ko-KR"/>
        </w:rPr>
      </w:pPr>
    </w:p>
    <w:p w14:paraId="4CD810C9" w14:textId="77777777" w:rsidR="00A95FCB" w:rsidRPr="000D6523" w:rsidRDefault="00A95FCB">
      <w:pPr>
        <w:pStyle w:val="ad"/>
        <w:jc w:val="right"/>
        <w:rPr>
          <w:rFonts w:asciiTheme="majorEastAsia" w:eastAsiaTheme="majorEastAsia" w:hAnsiTheme="majorEastAsia"/>
          <w:sz w:val="20"/>
          <w:lang w:eastAsia="ko-KR"/>
        </w:rPr>
      </w:pPr>
    </w:p>
    <w:p w14:paraId="1808DF44" w14:textId="0A7B27FA" w:rsidR="001B6F1F" w:rsidRPr="000D6523" w:rsidRDefault="001B6F1F" w:rsidP="001B6F1F">
      <w:pPr>
        <w:pStyle w:val="ad"/>
        <w:rPr>
          <w:rFonts w:asciiTheme="majorEastAsia" w:eastAsiaTheme="majorEastAsia" w:hAnsiTheme="majorEastAsia"/>
          <w:sz w:val="20"/>
          <w:lang w:eastAsia="ko-KR"/>
        </w:rPr>
      </w:pPr>
    </w:p>
    <w:p w14:paraId="2769EAED" w14:textId="77777777" w:rsidR="00CA1C76" w:rsidRPr="000D6523" w:rsidRDefault="00CA1C76" w:rsidP="00AD2B0B">
      <w:pPr>
        <w:pStyle w:val="ad"/>
        <w:rPr>
          <w:rFonts w:asciiTheme="majorEastAsia" w:eastAsiaTheme="majorEastAsia" w:hAnsiTheme="majorEastAsia"/>
          <w:sz w:val="20"/>
          <w:lang w:eastAsia="ko-KR"/>
        </w:rPr>
      </w:pPr>
    </w:p>
    <w:p w14:paraId="25665AEB" w14:textId="6C01E248" w:rsidR="00BB2205" w:rsidRPr="000D6523" w:rsidRDefault="00BB2205" w:rsidP="00BB2205">
      <w:pPr>
        <w:jc w:val="right"/>
        <w:rPr>
          <w:rFonts w:asciiTheme="majorEastAsia" w:eastAsiaTheme="majorEastAsia" w:hAnsiTheme="majorEastAsia" w:cs="Arial"/>
          <w:sz w:val="24"/>
          <w:szCs w:val="24"/>
          <w:lang w:eastAsia="ko-KR"/>
        </w:rPr>
      </w:pPr>
    </w:p>
    <w:p w14:paraId="62BAB486" w14:textId="06E16FFC" w:rsidR="00BB2205" w:rsidRPr="000D6523" w:rsidRDefault="00BB2205" w:rsidP="00BB2205">
      <w:pPr>
        <w:jc w:val="right"/>
        <w:rPr>
          <w:rFonts w:asciiTheme="majorEastAsia" w:eastAsiaTheme="majorEastAsia" w:hAnsiTheme="majorEastAsia" w:cs="Arial"/>
          <w:sz w:val="24"/>
          <w:szCs w:val="24"/>
          <w:lang w:eastAsia="ko-KR"/>
        </w:rPr>
      </w:pPr>
    </w:p>
    <w:p w14:paraId="2FAC59A3" w14:textId="2A90570D" w:rsidR="00BB2205" w:rsidRPr="000D6523" w:rsidRDefault="00BB2205" w:rsidP="00BB2205">
      <w:pPr>
        <w:jc w:val="right"/>
        <w:rPr>
          <w:rFonts w:asciiTheme="majorEastAsia" w:eastAsiaTheme="majorEastAsia" w:hAnsiTheme="majorEastAsia" w:cs="Arial"/>
          <w:sz w:val="24"/>
          <w:szCs w:val="24"/>
          <w:lang w:eastAsia="ko-KR"/>
        </w:rPr>
      </w:pPr>
    </w:p>
    <w:p w14:paraId="01F79DB5" w14:textId="2B9452FB" w:rsidR="00BB2205" w:rsidRPr="000D6523" w:rsidRDefault="00BB2205" w:rsidP="00BB2205">
      <w:pPr>
        <w:jc w:val="right"/>
        <w:rPr>
          <w:rFonts w:asciiTheme="majorEastAsia" w:eastAsiaTheme="majorEastAsia" w:hAnsiTheme="majorEastAsia" w:cs="Arial"/>
          <w:sz w:val="24"/>
          <w:szCs w:val="24"/>
          <w:lang w:eastAsia="ko-KR"/>
        </w:rPr>
      </w:pPr>
    </w:p>
    <w:p w14:paraId="1369D3EA" w14:textId="4727CF2E" w:rsidR="00BB2205" w:rsidRPr="000D6523" w:rsidRDefault="00BB2205" w:rsidP="00BB2205">
      <w:pPr>
        <w:jc w:val="right"/>
        <w:rPr>
          <w:rFonts w:asciiTheme="majorEastAsia" w:eastAsiaTheme="majorEastAsia" w:hAnsiTheme="majorEastAsia" w:cs="Arial"/>
          <w:sz w:val="24"/>
          <w:szCs w:val="24"/>
          <w:lang w:eastAsia="ko-KR"/>
        </w:rPr>
      </w:pPr>
    </w:p>
    <w:p w14:paraId="5DF38376" w14:textId="77965F48" w:rsidR="00BB2205" w:rsidRPr="000D6523" w:rsidRDefault="00BB2205" w:rsidP="00BB2205">
      <w:pPr>
        <w:jc w:val="right"/>
        <w:rPr>
          <w:rFonts w:asciiTheme="majorEastAsia" w:eastAsiaTheme="majorEastAsia" w:hAnsiTheme="majorEastAsia" w:cs="Arial"/>
          <w:sz w:val="24"/>
          <w:szCs w:val="24"/>
          <w:lang w:eastAsia="ko-KR"/>
        </w:rPr>
      </w:pPr>
    </w:p>
    <w:p w14:paraId="5A06E1B4" w14:textId="5D43E52F" w:rsidR="0051432B" w:rsidRPr="000D6523" w:rsidRDefault="003E7424" w:rsidP="00BB2205">
      <w:pPr>
        <w:jc w:val="right"/>
        <w:rPr>
          <w:rFonts w:asciiTheme="majorEastAsia" w:eastAsiaTheme="majorEastAsia" w:hAnsiTheme="majorEastAsia" w:cs="Arial"/>
          <w:sz w:val="24"/>
          <w:szCs w:val="24"/>
          <w:lang w:eastAsia="ko-KR"/>
        </w:rPr>
      </w:pPr>
      <w:r w:rsidRPr="000D6523">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0D6523" w:rsidRDefault="00D5082E">
      <w:pPr>
        <w:pStyle w:val="ad"/>
        <w:rPr>
          <w:rFonts w:asciiTheme="majorEastAsia" w:eastAsiaTheme="majorEastAsia" w:hAnsiTheme="majorEastAsia"/>
        </w:rPr>
        <w:sectPr w:rsidR="00D5082E" w:rsidRPr="000D6523">
          <w:footerReference w:type="default" r:id="rId12"/>
          <w:pgSz w:w="12240" w:h="15840"/>
          <w:pgMar w:top="1701" w:right="1134" w:bottom="1701" w:left="1134" w:header="720" w:footer="720" w:gutter="0"/>
          <w:cols w:space="720"/>
          <w:docGrid w:linePitch="360"/>
        </w:sectPr>
      </w:pPr>
      <w:r w:rsidRPr="000D6523">
        <w:rPr>
          <w:rFonts w:asciiTheme="majorEastAsia" w:eastAsiaTheme="majorEastAsia" w:hAnsiTheme="majorEastAsia"/>
        </w:rPr>
        <w:lastRenderedPageBreak/>
        <w:t>Table of Contents</w:t>
      </w:r>
    </w:p>
    <w:p w14:paraId="554BF4DF" w14:textId="0929CE22" w:rsidR="003C27C9" w:rsidRDefault="008D6CC8">
      <w:pPr>
        <w:pStyle w:val="13"/>
        <w:tabs>
          <w:tab w:val="left" w:pos="432"/>
        </w:tabs>
        <w:rPr>
          <w:rFonts w:asciiTheme="minorHAnsi" w:hAnsiTheme="minorHAnsi" w:cstheme="minorBidi"/>
          <w:noProof/>
          <w:kern w:val="2"/>
          <w:szCs w:val="22"/>
          <w:lang w:eastAsia="ko-KR"/>
        </w:rPr>
      </w:pPr>
      <w:r w:rsidRPr="000D6523">
        <w:rPr>
          <w:rFonts w:asciiTheme="majorEastAsia" w:eastAsiaTheme="majorEastAsia" w:hAnsiTheme="majorEastAsia"/>
        </w:rPr>
        <w:fldChar w:fldCharType="begin"/>
      </w:r>
      <w:r w:rsidR="00D5082E" w:rsidRPr="000D6523">
        <w:rPr>
          <w:rFonts w:asciiTheme="majorEastAsia" w:eastAsiaTheme="majorEastAsia" w:hAnsiTheme="majorEastAsia"/>
        </w:rPr>
        <w:instrText xml:space="preserve"> TOC </w:instrText>
      </w:r>
      <w:r w:rsidRPr="000D6523">
        <w:rPr>
          <w:rFonts w:asciiTheme="majorEastAsia" w:eastAsiaTheme="majorEastAsia" w:hAnsiTheme="majorEastAsia"/>
        </w:rPr>
        <w:fldChar w:fldCharType="separate"/>
      </w:r>
      <w:r w:rsidR="003C27C9" w:rsidRPr="00EB6E2B">
        <w:rPr>
          <w:rFonts w:asciiTheme="majorEastAsia" w:eastAsiaTheme="majorEastAsia" w:hAnsiTheme="majorEastAsia"/>
          <w:noProof/>
        </w:rPr>
        <w:t>1.</w:t>
      </w:r>
      <w:r w:rsidR="003C27C9">
        <w:rPr>
          <w:rFonts w:asciiTheme="minorHAnsi" w:hAnsiTheme="minorHAnsi" w:cstheme="minorBidi"/>
          <w:noProof/>
          <w:kern w:val="2"/>
          <w:szCs w:val="22"/>
          <w:lang w:eastAsia="ko-KR"/>
        </w:rPr>
        <w:tab/>
      </w:r>
      <w:r w:rsidR="003C27C9" w:rsidRPr="00EB6E2B">
        <w:rPr>
          <w:rFonts w:asciiTheme="majorEastAsia" w:eastAsiaTheme="majorEastAsia" w:hAnsiTheme="majorEastAsia"/>
          <w:noProof/>
          <w:lang w:eastAsia="ko-KR"/>
        </w:rPr>
        <w:t>개요</w:t>
      </w:r>
      <w:r w:rsidR="003C27C9">
        <w:rPr>
          <w:noProof/>
        </w:rPr>
        <w:tab/>
      </w:r>
      <w:r w:rsidR="003C27C9">
        <w:rPr>
          <w:noProof/>
        </w:rPr>
        <w:fldChar w:fldCharType="begin"/>
      </w:r>
      <w:r w:rsidR="003C27C9">
        <w:rPr>
          <w:noProof/>
        </w:rPr>
        <w:instrText xml:space="preserve"> PAGEREF _Toc196780103 \h </w:instrText>
      </w:r>
      <w:r w:rsidR="003C27C9">
        <w:rPr>
          <w:noProof/>
        </w:rPr>
      </w:r>
      <w:r w:rsidR="003C27C9">
        <w:rPr>
          <w:noProof/>
        </w:rPr>
        <w:fldChar w:fldCharType="separate"/>
      </w:r>
      <w:r w:rsidR="003C27C9">
        <w:rPr>
          <w:noProof/>
        </w:rPr>
        <w:t>6</w:t>
      </w:r>
      <w:r w:rsidR="003C27C9">
        <w:rPr>
          <w:noProof/>
        </w:rPr>
        <w:fldChar w:fldCharType="end"/>
      </w:r>
    </w:p>
    <w:p w14:paraId="5DFDEE8B" w14:textId="18865E0E" w:rsidR="003C27C9" w:rsidRDefault="003C27C9">
      <w:pPr>
        <w:pStyle w:val="13"/>
        <w:tabs>
          <w:tab w:val="left" w:pos="432"/>
        </w:tabs>
        <w:rPr>
          <w:rFonts w:asciiTheme="minorHAnsi" w:hAnsiTheme="minorHAnsi" w:cstheme="minorBidi"/>
          <w:noProof/>
          <w:kern w:val="2"/>
          <w:szCs w:val="22"/>
          <w:lang w:eastAsia="ko-KR"/>
        </w:rPr>
      </w:pPr>
      <w:r w:rsidRPr="00EB6E2B">
        <w:rPr>
          <w:rFonts w:asciiTheme="majorEastAsia" w:eastAsiaTheme="majorEastAsia" w:hAnsiTheme="majorEastAsia"/>
          <w:noProof/>
        </w:rPr>
        <w:t>2.</w:t>
      </w:r>
      <w:r>
        <w:rPr>
          <w:rFonts w:asciiTheme="minorHAnsi" w:hAnsiTheme="minorHAnsi" w:cstheme="minorBidi"/>
          <w:noProof/>
          <w:kern w:val="2"/>
          <w:szCs w:val="22"/>
          <w:lang w:eastAsia="ko-KR"/>
        </w:rPr>
        <w:tab/>
      </w:r>
      <w:r w:rsidRPr="00EB6E2B">
        <w:rPr>
          <w:rFonts w:asciiTheme="majorEastAsia" w:eastAsiaTheme="majorEastAsia" w:hAnsiTheme="majorEastAsia"/>
          <w:noProof/>
        </w:rPr>
        <w:t>트랜스포머 인코더</w:t>
      </w:r>
      <w:r>
        <w:rPr>
          <w:noProof/>
        </w:rPr>
        <w:tab/>
      </w:r>
      <w:r>
        <w:rPr>
          <w:noProof/>
        </w:rPr>
        <w:fldChar w:fldCharType="begin"/>
      </w:r>
      <w:r>
        <w:rPr>
          <w:noProof/>
        </w:rPr>
        <w:instrText xml:space="preserve"> PAGEREF _Toc196780104 \h </w:instrText>
      </w:r>
      <w:r>
        <w:rPr>
          <w:noProof/>
        </w:rPr>
      </w:r>
      <w:r>
        <w:rPr>
          <w:noProof/>
        </w:rPr>
        <w:fldChar w:fldCharType="separate"/>
      </w:r>
      <w:r>
        <w:rPr>
          <w:noProof/>
        </w:rPr>
        <w:t>6</w:t>
      </w:r>
      <w:r>
        <w:rPr>
          <w:noProof/>
        </w:rPr>
        <w:fldChar w:fldCharType="end"/>
      </w:r>
    </w:p>
    <w:p w14:paraId="71B53B09" w14:textId="6063BFB9"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2.1</w:t>
      </w:r>
      <w:r>
        <w:rPr>
          <w:rFonts w:asciiTheme="minorHAnsi" w:hAnsiTheme="minorHAnsi" w:cstheme="minorBidi"/>
          <w:noProof/>
          <w:kern w:val="2"/>
          <w:szCs w:val="22"/>
          <w:lang w:eastAsia="ko-KR"/>
        </w:rPr>
        <w:tab/>
      </w:r>
      <w:r w:rsidRPr="00EB6E2B">
        <w:rPr>
          <w:rFonts w:asciiTheme="majorEastAsia" w:eastAsiaTheme="majorEastAsia" w:hAnsiTheme="majorEastAsia"/>
          <w:noProof/>
        </w:rPr>
        <w:t>서론</w:t>
      </w:r>
      <w:r>
        <w:rPr>
          <w:noProof/>
        </w:rPr>
        <w:tab/>
      </w:r>
      <w:r>
        <w:rPr>
          <w:noProof/>
        </w:rPr>
        <w:fldChar w:fldCharType="begin"/>
      </w:r>
      <w:r>
        <w:rPr>
          <w:noProof/>
        </w:rPr>
        <w:instrText xml:space="preserve"> PAGEREF _Toc196780105 \h </w:instrText>
      </w:r>
      <w:r>
        <w:rPr>
          <w:noProof/>
        </w:rPr>
      </w:r>
      <w:r>
        <w:rPr>
          <w:noProof/>
        </w:rPr>
        <w:fldChar w:fldCharType="separate"/>
      </w:r>
      <w:r>
        <w:rPr>
          <w:noProof/>
        </w:rPr>
        <w:t>6</w:t>
      </w:r>
      <w:r>
        <w:rPr>
          <w:noProof/>
        </w:rPr>
        <w:fldChar w:fldCharType="end"/>
      </w:r>
    </w:p>
    <w:p w14:paraId="50A6C1BA" w14:textId="067E411C"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2.2</w:t>
      </w:r>
      <w:r>
        <w:rPr>
          <w:rFonts w:asciiTheme="minorHAnsi" w:hAnsiTheme="minorHAnsi" w:cstheme="minorBidi"/>
          <w:noProof/>
          <w:kern w:val="2"/>
          <w:szCs w:val="22"/>
          <w:lang w:eastAsia="ko-KR"/>
        </w:rPr>
        <w:tab/>
      </w:r>
      <w:r w:rsidRPr="00EB6E2B">
        <w:rPr>
          <w:rFonts w:asciiTheme="majorEastAsia" w:eastAsiaTheme="majorEastAsia" w:hAnsiTheme="majorEastAsia"/>
          <w:noProof/>
        </w:rPr>
        <w:t>트랜스포머 인코더의 구성 요소 및 역할</w:t>
      </w:r>
      <w:r>
        <w:rPr>
          <w:noProof/>
        </w:rPr>
        <w:tab/>
      </w:r>
      <w:r>
        <w:rPr>
          <w:noProof/>
        </w:rPr>
        <w:fldChar w:fldCharType="begin"/>
      </w:r>
      <w:r>
        <w:rPr>
          <w:noProof/>
        </w:rPr>
        <w:instrText xml:space="preserve"> PAGEREF _Toc196780106 \h </w:instrText>
      </w:r>
      <w:r>
        <w:rPr>
          <w:noProof/>
        </w:rPr>
      </w:r>
      <w:r>
        <w:rPr>
          <w:noProof/>
        </w:rPr>
        <w:fldChar w:fldCharType="separate"/>
      </w:r>
      <w:r>
        <w:rPr>
          <w:noProof/>
        </w:rPr>
        <w:t>6</w:t>
      </w:r>
      <w:r>
        <w:rPr>
          <w:noProof/>
        </w:rPr>
        <w:fldChar w:fldCharType="end"/>
      </w:r>
    </w:p>
    <w:p w14:paraId="2862E758" w14:textId="6D4E55A7"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2.2.1</w:t>
      </w:r>
      <w:r>
        <w:rPr>
          <w:rFonts w:asciiTheme="minorHAnsi" w:hAnsiTheme="minorHAnsi" w:cstheme="minorBidi"/>
          <w:noProof/>
          <w:kern w:val="2"/>
          <w:szCs w:val="22"/>
          <w:lang w:eastAsia="ko-KR"/>
        </w:rPr>
        <w:tab/>
      </w:r>
      <w:r w:rsidRPr="00EB6E2B">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_Toc196780107 \h </w:instrText>
      </w:r>
      <w:r>
        <w:rPr>
          <w:noProof/>
        </w:rPr>
      </w:r>
      <w:r>
        <w:rPr>
          <w:noProof/>
        </w:rPr>
        <w:fldChar w:fldCharType="separate"/>
      </w:r>
      <w:r>
        <w:rPr>
          <w:noProof/>
        </w:rPr>
        <w:t>6</w:t>
      </w:r>
      <w:r>
        <w:rPr>
          <w:noProof/>
        </w:rPr>
        <w:fldChar w:fldCharType="end"/>
      </w:r>
    </w:p>
    <w:p w14:paraId="7551EE96" w14:textId="2AEED121"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2.2.2</w:t>
      </w:r>
      <w:r>
        <w:rPr>
          <w:rFonts w:asciiTheme="minorHAnsi" w:hAnsiTheme="minorHAnsi" w:cstheme="minorBidi"/>
          <w:noProof/>
          <w:kern w:val="2"/>
          <w:szCs w:val="22"/>
          <w:lang w:eastAsia="ko-KR"/>
        </w:rPr>
        <w:tab/>
      </w:r>
      <w:r w:rsidRPr="00EB6E2B">
        <w:rPr>
          <w:rFonts w:asciiTheme="majorEastAsia" w:eastAsiaTheme="majorEastAsia" w:hAnsiTheme="majorEastAsia"/>
          <w:noProof/>
        </w:rPr>
        <w:t>Multi-Head Attention</w:t>
      </w:r>
      <w:r>
        <w:rPr>
          <w:noProof/>
        </w:rPr>
        <w:tab/>
      </w:r>
      <w:r>
        <w:rPr>
          <w:noProof/>
        </w:rPr>
        <w:fldChar w:fldCharType="begin"/>
      </w:r>
      <w:r>
        <w:rPr>
          <w:noProof/>
        </w:rPr>
        <w:instrText xml:space="preserve"> PAGEREF _Toc196780108 \h </w:instrText>
      </w:r>
      <w:r>
        <w:rPr>
          <w:noProof/>
        </w:rPr>
      </w:r>
      <w:r>
        <w:rPr>
          <w:noProof/>
        </w:rPr>
        <w:fldChar w:fldCharType="separate"/>
      </w:r>
      <w:r>
        <w:rPr>
          <w:noProof/>
        </w:rPr>
        <w:t>7</w:t>
      </w:r>
      <w:r>
        <w:rPr>
          <w:noProof/>
        </w:rPr>
        <w:fldChar w:fldCharType="end"/>
      </w:r>
    </w:p>
    <w:p w14:paraId="633AE59A" w14:textId="11744A34"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2.2.3</w:t>
      </w:r>
      <w:r>
        <w:rPr>
          <w:rFonts w:asciiTheme="minorHAnsi" w:hAnsiTheme="minorHAnsi" w:cstheme="minorBidi"/>
          <w:noProof/>
          <w:kern w:val="2"/>
          <w:szCs w:val="22"/>
          <w:lang w:eastAsia="ko-KR"/>
        </w:rPr>
        <w:tab/>
      </w:r>
      <w:r w:rsidRPr="00EB6E2B">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_Toc196780109 \h </w:instrText>
      </w:r>
      <w:r>
        <w:rPr>
          <w:noProof/>
        </w:rPr>
      </w:r>
      <w:r>
        <w:rPr>
          <w:noProof/>
        </w:rPr>
        <w:fldChar w:fldCharType="separate"/>
      </w:r>
      <w:r>
        <w:rPr>
          <w:noProof/>
        </w:rPr>
        <w:t>7</w:t>
      </w:r>
      <w:r>
        <w:rPr>
          <w:noProof/>
        </w:rPr>
        <w:fldChar w:fldCharType="end"/>
      </w:r>
    </w:p>
    <w:p w14:paraId="6587418D" w14:textId="4230EE17"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2.2.4</w:t>
      </w:r>
      <w:r>
        <w:rPr>
          <w:rFonts w:asciiTheme="minorHAnsi" w:hAnsiTheme="minorHAnsi" w:cstheme="minorBidi"/>
          <w:noProof/>
          <w:kern w:val="2"/>
          <w:szCs w:val="22"/>
          <w:lang w:eastAsia="ko-KR"/>
        </w:rPr>
        <w:tab/>
      </w:r>
      <w:r w:rsidRPr="00EB6E2B">
        <w:rPr>
          <w:rFonts w:asciiTheme="majorEastAsia" w:eastAsiaTheme="majorEastAsia" w:hAnsiTheme="majorEastAsia"/>
          <w:noProof/>
        </w:rPr>
        <w:t>Position-wise Feed Forward Network</w:t>
      </w:r>
      <w:r>
        <w:rPr>
          <w:noProof/>
        </w:rPr>
        <w:tab/>
      </w:r>
      <w:r>
        <w:rPr>
          <w:noProof/>
        </w:rPr>
        <w:fldChar w:fldCharType="begin"/>
      </w:r>
      <w:r>
        <w:rPr>
          <w:noProof/>
        </w:rPr>
        <w:instrText xml:space="preserve"> PAGEREF _Toc196780110 \h </w:instrText>
      </w:r>
      <w:r>
        <w:rPr>
          <w:noProof/>
        </w:rPr>
      </w:r>
      <w:r>
        <w:rPr>
          <w:noProof/>
        </w:rPr>
        <w:fldChar w:fldCharType="separate"/>
      </w:r>
      <w:r>
        <w:rPr>
          <w:noProof/>
        </w:rPr>
        <w:t>7</w:t>
      </w:r>
      <w:r>
        <w:rPr>
          <w:noProof/>
        </w:rPr>
        <w:fldChar w:fldCharType="end"/>
      </w:r>
    </w:p>
    <w:p w14:paraId="10EA9AB0" w14:textId="7469A21F"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2.2.5</w:t>
      </w:r>
      <w:r>
        <w:rPr>
          <w:rFonts w:asciiTheme="minorHAnsi" w:hAnsiTheme="minorHAnsi" w:cstheme="minorBidi"/>
          <w:noProof/>
          <w:kern w:val="2"/>
          <w:szCs w:val="22"/>
          <w:lang w:eastAsia="ko-KR"/>
        </w:rPr>
        <w:tab/>
      </w:r>
      <w:r w:rsidRPr="00EB6E2B">
        <w:rPr>
          <w:rFonts w:asciiTheme="majorEastAsia" w:eastAsiaTheme="majorEastAsia" w:hAnsiTheme="majorEastAsia"/>
          <w:noProof/>
        </w:rPr>
        <w:t>Layer Normalization &amp; Residual Connection</w:t>
      </w:r>
      <w:r>
        <w:rPr>
          <w:noProof/>
        </w:rPr>
        <w:tab/>
      </w:r>
      <w:r>
        <w:rPr>
          <w:noProof/>
        </w:rPr>
        <w:fldChar w:fldCharType="begin"/>
      </w:r>
      <w:r>
        <w:rPr>
          <w:noProof/>
        </w:rPr>
        <w:instrText xml:space="preserve"> PAGEREF _Toc196780111 \h </w:instrText>
      </w:r>
      <w:r>
        <w:rPr>
          <w:noProof/>
        </w:rPr>
      </w:r>
      <w:r>
        <w:rPr>
          <w:noProof/>
        </w:rPr>
        <w:fldChar w:fldCharType="separate"/>
      </w:r>
      <w:r>
        <w:rPr>
          <w:noProof/>
        </w:rPr>
        <w:t>7</w:t>
      </w:r>
      <w:r>
        <w:rPr>
          <w:noProof/>
        </w:rPr>
        <w:fldChar w:fldCharType="end"/>
      </w:r>
    </w:p>
    <w:p w14:paraId="133D0AF6" w14:textId="7EA7290A"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2.3</w:t>
      </w:r>
      <w:r>
        <w:rPr>
          <w:rFonts w:asciiTheme="minorHAnsi" w:hAnsiTheme="minorHAnsi" w:cstheme="minorBidi"/>
          <w:noProof/>
          <w:kern w:val="2"/>
          <w:szCs w:val="22"/>
          <w:lang w:eastAsia="ko-KR"/>
        </w:rPr>
        <w:tab/>
      </w:r>
      <w:r w:rsidRPr="00EB6E2B">
        <w:rPr>
          <w:rFonts w:asciiTheme="majorEastAsia" w:eastAsiaTheme="majorEastAsia" w:hAnsiTheme="majorEastAsia"/>
          <w:noProof/>
        </w:rPr>
        <w:t>트랜스포머 인코더 구조 요약</w:t>
      </w:r>
      <w:r>
        <w:rPr>
          <w:noProof/>
        </w:rPr>
        <w:tab/>
      </w:r>
      <w:r>
        <w:rPr>
          <w:noProof/>
        </w:rPr>
        <w:fldChar w:fldCharType="begin"/>
      </w:r>
      <w:r>
        <w:rPr>
          <w:noProof/>
        </w:rPr>
        <w:instrText xml:space="preserve"> PAGEREF _Toc196780112 \h </w:instrText>
      </w:r>
      <w:r>
        <w:rPr>
          <w:noProof/>
        </w:rPr>
      </w:r>
      <w:r>
        <w:rPr>
          <w:noProof/>
        </w:rPr>
        <w:fldChar w:fldCharType="separate"/>
      </w:r>
      <w:r>
        <w:rPr>
          <w:noProof/>
        </w:rPr>
        <w:t>8</w:t>
      </w:r>
      <w:r>
        <w:rPr>
          <w:noProof/>
        </w:rPr>
        <w:fldChar w:fldCharType="end"/>
      </w:r>
    </w:p>
    <w:p w14:paraId="27DA3B9D" w14:textId="49371230"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2.4</w:t>
      </w:r>
      <w:r>
        <w:rPr>
          <w:rFonts w:asciiTheme="minorHAnsi" w:hAnsiTheme="minorHAnsi" w:cstheme="minorBidi"/>
          <w:noProof/>
          <w:kern w:val="2"/>
          <w:szCs w:val="22"/>
          <w:lang w:eastAsia="ko-KR"/>
        </w:rPr>
        <w:tab/>
      </w:r>
      <w:r w:rsidRPr="00EB6E2B">
        <w:rPr>
          <w:rFonts w:asciiTheme="majorEastAsia" w:eastAsiaTheme="majorEastAsia" w:hAnsiTheme="majorEastAsia"/>
          <w:noProof/>
        </w:rPr>
        <w:t>PyTorch 기반 핵심 코드 분석</w:t>
      </w:r>
      <w:r>
        <w:rPr>
          <w:noProof/>
        </w:rPr>
        <w:tab/>
      </w:r>
      <w:r>
        <w:rPr>
          <w:noProof/>
        </w:rPr>
        <w:fldChar w:fldCharType="begin"/>
      </w:r>
      <w:r>
        <w:rPr>
          <w:noProof/>
        </w:rPr>
        <w:instrText xml:space="preserve"> PAGEREF _Toc196780113 \h </w:instrText>
      </w:r>
      <w:r>
        <w:rPr>
          <w:noProof/>
        </w:rPr>
      </w:r>
      <w:r>
        <w:rPr>
          <w:noProof/>
        </w:rPr>
        <w:fldChar w:fldCharType="separate"/>
      </w:r>
      <w:r>
        <w:rPr>
          <w:noProof/>
        </w:rPr>
        <w:t>8</w:t>
      </w:r>
      <w:r>
        <w:rPr>
          <w:noProof/>
        </w:rPr>
        <w:fldChar w:fldCharType="end"/>
      </w:r>
    </w:p>
    <w:p w14:paraId="7A2DAB02" w14:textId="02133023"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2.4.1</w:t>
      </w:r>
      <w:r>
        <w:rPr>
          <w:rFonts w:asciiTheme="minorHAnsi" w:hAnsiTheme="minorHAnsi" w:cstheme="minorBidi"/>
          <w:noProof/>
          <w:kern w:val="2"/>
          <w:szCs w:val="22"/>
          <w:lang w:eastAsia="ko-KR"/>
        </w:rPr>
        <w:tab/>
      </w:r>
      <w:r w:rsidRPr="00EB6E2B">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_Toc196780114 \h </w:instrText>
      </w:r>
      <w:r>
        <w:rPr>
          <w:noProof/>
        </w:rPr>
      </w:r>
      <w:r>
        <w:rPr>
          <w:noProof/>
        </w:rPr>
        <w:fldChar w:fldCharType="separate"/>
      </w:r>
      <w:r>
        <w:rPr>
          <w:noProof/>
        </w:rPr>
        <w:t>8</w:t>
      </w:r>
      <w:r>
        <w:rPr>
          <w:noProof/>
        </w:rPr>
        <w:fldChar w:fldCharType="end"/>
      </w:r>
    </w:p>
    <w:p w14:paraId="450655AD" w14:textId="594179A8"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2.4.2</w:t>
      </w:r>
      <w:r>
        <w:rPr>
          <w:rFonts w:asciiTheme="minorHAnsi" w:hAnsiTheme="minorHAnsi" w:cstheme="minorBidi"/>
          <w:noProof/>
          <w:kern w:val="2"/>
          <w:szCs w:val="22"/>
          <w:lang w:eastAsia="ko-KR"/>
        </w:rPr>
        <w:tab/>
      </w:r>
      <w:r w:rsidRPr="00EB6E2B">
        <w:rPr>
          <w:rFonts w:asciiTheme="majorEastAsia" w:eastAsiaTheme="majorEastAsia" w:hAnsiTheme="majorEastAsia"/>
          <w:noProof/>
        </w:rPr>
        <w:t>MultiHeadAttention</w:t>
      </w:r>
      <w:r>
        <w:rPr>
          <w:noProof/>
        </w:rPr>
        <w:tab/>
      </w:r>
      <w:r>
        <w:rPr>
          <w:noProof/>
        </w:rPr>
        <w:fldChar w:fldCharType="begin"/>
      </w:r>
      <w:r>
        <w:rPr>
          <w:noProof/>
        </w:rPr>
        <w:instrText xml:space="preserve"> PAGEREF _Toc196780115 \h </w:instrText>
      </w:r>
      <w:r>
        <w:rPr>
          <w:noProof/>
        </w:rPr>
      </w:r>
      <w:r>
        <w:rPr>
          <w:noProof/>
        </w:rPr>
        <w:fldChar w:fldCharType="separate"/>
      </w:r>
      <w:r>
        <w:rPr>
          <w:noProof/>
        </w:rPr>
        <w:t>8</w:t>
      </w:r>
      <w:r>
        <w:rPr>
          <w:noProof/>
        </w:rPr>
        <w:fldChar w:fldCharType="end"/>
      </w:r>
    </w:p>
    <w:p w14:paraId="1F11A1B2" w14:textId="5A2B29BA"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2.4.3</w:t>
      </w:r>
      <w:r>
        <w:rPr>
          <w:rFonts w:asciiTheme="minorHAnsi" w:hAnsiTheme="minorHAnsi" w:cstheme="minorBidi"/>
          <w:noProof/>
          <w:kern w:val="2"/>
          <w:szCs w:val="22"/>
          <w:lang w:eastAsia="ko-KR"/>
        </w:rPr>
        <w:tab/>
      </w:r>
      <w:r w:rsidRPr="00EB6E2B">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_Toc196780116 \h </w:instrText>
      </w:r>
      <w:r>
        <w:rPr>
          <w:noProof/>
        </w:rPr>
      </w:r>
      <w:r>
        <w:rPr>
          <w:noProof/>
        </w:rPr>
        <w:fldChar w:fldCharType="separate"/>
      </w:r>
      <w:r>
        <w:rPr>
          <w:noProof/>
        </w:rPr>
        <w:t>8</w:t>
      </w:r>
      <w:r>
        <w:rPr>
          <w:noProof/>
        </w:rPr>
        <w:fldChar w:fldCharType="end"/>
      </w:r>
    </w:p>
    <w:p w14:paraId="0274E6F6" w14:textId="10E31407"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2.4.4</w:t>
      </w:r>
      <w:r>
        <w:rPr>
          <w:rFonts w:asciiTheme="minorHAnsi" w:hAnsiTheme="minorHAnsi" w:cstheme="minorBidi"/>
          <w:noProof/>
          <w:kern w:val="2"/>
          <w:szCs w:val="22"/>
          <w:lang w:eastAsia="ko-KR"/>
        </w:rPr>
        <w:tab/>
      </w:r>
      <w:r w:rsidRPr="00EB6E2B">
        <w:rPr>
          <w:rFonts w:asciiTheme="majorEastAsia" w:eastAsiaTheme="majorEastAsia" w:hAnsiTheme="majorEastAsia"/>
          <w:noProof/>
        </w:rPr>
        <w:t>EncoderLayer</w:t>
      </w:r>
      <w:r>
        <w:rPr>
          <w:noProof/>
        </w:rPr>
        <w:tab/>
      </w:r>
      <w:r>
        <w:rPr>
          <w:noProof/>
        </w:rPr>
        <w:fldChar w:fldCharType="begin"/>
      </w:r>
      <w:r>
        <w:rPr>
          <w:noProof/>
        </w:rPr>
        <w:instrText xml:space="preserve"> PAGEREF _Toc196780117 \h </w:instrText>
      </w:r>
      <w:r>
        <w:rPr>
          <w:noProof/>
        </w:rPr>
      </w:r>
      <w:r>
        <w:rPr>
          <w:noProof/>
        </w:rPr>
        <w:fldChar w:fldCharType="separate"/>
      </w:r>
      <w:r>
        <w:rPr>
          <w:noProof/>
        </w:rPr>
        <w:t>9</w:t>
      </w:r>
      <w:r>
        <w:rPr>
          <w:noProof/>
        </w:rPr>
        <w:fldChar w:fldCharType="end"/>
      </w:r>
    </w:p>
    <w:p w14:paraId="59CD0ECF" w14:textId="68A2A945"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2.5</w:t>
      </w:r>
      <w:r>
        <w:rPr>
          <w:rFonts w:asciiTheme="minorHAnsi" w:hAnsiTheme="minorHAnsi" w:cstheme="minorBidi"/>
          <w:noProof/>
          <w:kern w:val="2"/>
          <w:szCs w:val="22"/>
          <w:lang w:eastAsia="ko-KR"/>
        </w:rPr>
        <w:tab/>
      </w:r>
      <w:r w:rsidRPr="00EB6E2B">
        <w:rPr>
          <w:rFonts w:asciiTheme="majorEastAsia" w:eastAsiaTheme="majorEastAsia" w:hAnsiTheme="majorEastAsia"/>
          <w:noProof/>
        </w:rPr>
        <w:t>결론</w:t>
      </w:r>
      <w:r>
        <w:rPr>
          <w:noProof/>
        </w:rPr>
        <w:tab/>
      </w:r>
      <w:r>
        <w:rPr>
          <w:noProof/>
        </w:rPr>
        <w:fldChar w:fldCharType="begin"/>
      </w:r>
      <w:r>
        <w:rPr>
          <w:noProof/>
        </w:rPr>
        <w:instrText xml:space="preserve"> PAGEREF _Toc196780118 \h </w:instrText>
      </w:r>
      <w:r>
        <w:rPr>
          <w:noProof/>
        </w:rPr>
      </w:r>
      <w:r>
        <w:rPr>
          <w:noProof/>
        </w:rPr>
        <w:fldChar w:fldCharType="separate"/>
      </w:r>
      <w:r>
        <w:rPr>
          <w:noProof/>
        </w:rPr>
        <w:t>9</w:t>
      </w:r>
      <w:r>
        <w:rPr>
          <w:noProof/>
        </w:rPr>
        <w:fldChar w:fldCharType="end"/>
      </w:r>
    </w:p>
    <w:p w14:paraId="2ABDF1D2" w14:textId="6415BC56" w:rsidR="003C27C9" w:rsidRDefault="003C27C9">
      <w:pPr>
        <w:pStyle w:val="13"/>
        <w:tabs>
          <w:tab w:val="left" w:pos="432"/>
        </w:tabs>
        <w:rPr>
          <w:rFonts w:asciiTheme="minorHAnsi" w:hAnsiTheme="minorHAnsi" w:cstheme="minorBidi"/>
          <w:noProof/>
          <w:kern w:val="2"/>
          <w:szCs w:val="22"/>
          <w:lang w:eastAsia="ko-KR"/>
        </w:rPr>
      </w:pPr>
      <w:r w:rsidRPr="00EB6E2B">
        <w:rPr>
          <w:rFonts w:asciiTheme="majorEastAsia" w:eastAsiaTheme="majorEastAsia" w:hAnsiTheme="majorEastAsia"/>
          <w:noProof/>
          <w:lang w:eastAsia="ko-KR"/>
        </w:rPr>
        <w:t>3.</w:t>
      </w:r>
      <w:r>
        <w:rPr>
          <w:rFonts w:asciiTheme="minorHAnsi" w:hAnsiTheme="minorHAnsi" w:cstheme="minorBidi"/>
          <w:noProof/>
          <w:kern w:val="2"/>
          <w:szCs w:val="22"/>
          <w:lang w:eastAsia="ko-KR"/>
        </w:rPr>
        <w:tab/>
      </w:r>
      <w:r>
        <w:rPr>
          <w:noProof/>
        </w:rPr>
        <w:t>자연어</w:t>
      </w:r>
      <w:r>
        <w:rPr>
          <w:noProof/>
        </w:rPr>
        <w:t xml:space="preserve"> </w:t>
      </w:r>
      <w:r>
        <w:rPr>
          <w:noProof/>
        </w:rPr>
        <w:t>처리</w:t>
      </w:r>
      <w:r w:rsidRPr="00EB6E2B">
        <w:rPr>
          <w:rFonts w:asciiTheme="majorEastAsia" w:eastAsiaTheme="majorEastAsia" w:hAnsiTheme="majorEastAsia"/>
          <w:noProof/>
          <w:lang w:eastAsia="ko-KR"/>
        </w:rPr>
        <w:t xml:space="preserve"> (NLP)</w:t>
      </w:r>
      <w:r>
        <w:rPr>
          <w:noProof/>
        </w:rPr>
        <w:tab/>
      </w:r>
      <w:r>
        <w:rPr>
          <w:noProof/>
        </w:rPr>
        <w:fldChar w:fldCharType="begin"/>
      </w:r>
      <w:r>
        <w:rPr>
          <w:noProof/>
        </w:rPr>
        <w:instrText xml:space="preserve"> PAGEREF _Toc196780119 \h </w:instrText>
      </w:r>
      <w:r>
        <w:rPr>
          <w:noProof/>
        </w:rPr>
      </w:r>
      <w:r>
        <w:rPr>
          <w:noProof/>
        </w:rPr>
        <w:fldChar w:fldCharType="separate"/>
      </w:r>
      <w:r>
        <w:rPr>
          <w:noProof/>
        </w:rPr>
        <w:t>10</w:t>
      </w:r>
      <w:r>
        <w:rPr>
          <w:noProof/>
        </w:rPr>
        <w:fldChar w:fldCharType="end"/>
      </w:r>
    </w:p>
    <w:p w14:paraId="53F2CEDE" w14:textId="438087CD" w:rsidR="003C27C9" w:rsidRDefault="003C27C9">
      <w:pPr>
        <w:pStyle w:val="20"/>
        <w:tabs>
          <w:tab w:val="left" w:pos="1132"/>
        </w:tabs>
        <w:rPr>
          <w:rFonts w:asciiTheme="minorHAnsi" w:hAnsiTheme="minorHAnsi" w:cstheme="minorBidi"/>
          <w:noProof/>
          <w:kern w:val="2"/>
          <w:szCs w:val="22"/>
          <w:lang w:eastAsia="ko-KR"/>
        </w:rPr>
      </w:pPr>
      <w:r>
        <w:rPr>
          <w:noProof/>
        </w:rPr>
        <w:t>3.1</w:t>
      </w:r>
      <w:r>
        <w:rPr>
          <w:rFonts w:asciiTheme="minorHAnsi" w:hAnsiTheme="minorHAnsi" w:cstheme="minorBidi"/>
          <w:noProof/>
          <w:kern w:val="2"/>
          <w:szCs w:val="22"/>
          <w:lang w:eastAsia="ko-KR"/>
        </w:rPr>
        <w:tab/>
      </w:r>
      <w:r>
        <w:rPr>
          <w:noProof/>
        </w:rPr>
        <w:t>서론</w:t>
      </w:r>
      <w:r>
        <w:rPr>
          <w:noProof/>
        </w:rPr>
        <w:tab/>
      </w:r>
      <w:r>
        <w:rPr>
          <w:noProof/>
        </w:rPr>
        <w:fldChar w:fldCharType="begin"/>
      </w:r>
      <w:r>
        <w:rPr>
          <w:noProof/>
        </w:rPr>
        <w:instrText xml:space="preserve"> PAGEREF _Toc196780120 \h </w:instrText>
      </w:r>
      <w:r>
        <w:rPr>
          <w:noProof/>
        </w:rPr>
      </w:r>
      <w:r>
        <w:rPr>
          <w:noProof/>
        </w:rPr>
        <w:fldChar w:fldCharType="separate"/>
      </w:r>
      <w:r>
        <w:rPr>
          <w:noProof/>
        </w:rPr>
        <w:t>10</w:t>
      </w:r>
      <w:r>
        <w:rPr>
          <w:noProof/>
        </w:rPr>
        <w:fldChar w:fldCharType="end"/>
      </w:r>
    </w:p>
    <w:p w14:paraId="24F702BA" w14:textId="2D97BDD2" w:rsidR="003C27C9" w:rsidRDefault="003C27C9">
      <w:pPr>
        <w:pStyle w:val="20"/>
        <w:tabs>
          <w:tab w:val="left" w:pos="1132"/>
        </w:tabs>
        <w:rPr>
          <w:rFonts w:asciiTheme="minorHAnsi" w:hAnsiTheme="minorHAnsi" w:cstheme="minorBidi"/>
          <w:noProof/>
          <w:kern w:val="2"/>
          <w:szCs w:val="22"/>
          <w:lang w:eastAsia="ko-KR"/>
        </w:rPr>
      </w:pPr>
      <w:r>
        <w:rPr>
          <w:noProof/>
        </w:rPr>
        <w:t>3.2</w:t>
      </w:r>
      <w:r>
        <w:rPr>
          <w:rFonts w:asciiTheme="minorHAnsi" w:hAnsiTheme="minorHAnsi" w:cstheme="minorBidi"/>
          <w:noProof/>
          <w:kern w:val="2"/>
          <w:szCs w:val="22"/>
          <w:lang w:eastAsia="ko-KR"/>
        </w:rPr>
        <w:tab/>
      </w:r>
      <w:r>
        <w:rPr>
          <w:noProof/>
        </w:rPr>
        <w:t xml:space="preserve">NLP </w:t>
      </w:r>
      <w:r>
        <w:rPr>
          <w:noProof/>
        </w:rPr>
        <w:t>기본</w:t>
      </w:r>
      <w:r>
        <w:rPr>
          <w:noProof/>
        </w:rPr>
        <w:t xml:space="preserve"> </w:t>
      </w:r>
      <w:r>
        <w:rPr>
          <w:noProof/>
        </w:rPr>
        <w:t>개념</w:t>
      </w:r>
      <w:r>
        <w:rPr>
          <w:noProof/>
        </w:rPr>
        <w:tab/>
      </w:r>
      <w:r>
        <w:rPr>
          <w:noProof/>
        </w:rPr>
        <w:fldChar w:fldCharType="begin"/>
      </w:r>
      <w:r>
        <w:rPr>
          <w:noProof/>
        </w:rPr>
        <w:instrText xml:space="preserve"> PAGEREF _Toc196780121 \h </w:instrText>
      </w:r>
      <w:r>
        <w:rPr>
          <w:noProof/>
        </w:rPr>
      </w:r>
      <w:r>
        <w:rPr>
          <w:noProof/>
        </w:rPr>
        <w:fldChar w:fldCharType="separate"/>
      </w:r>
      <w:r>
        <w:rPr>
          <w:noProof/>
        </w:rPr>
        <w:t>10</w:t>
      </w:r>
      <w:r>
        <w:rPr>
          <w:noProof/>
        </w:rPr>
        <w:fldChar w:fldCharType="end"/>
      </w:r>
    </w:p>
    <w:p w14:paraId="33305883" w14:textId="70DA9B70" w:rsidR="003C27C9" w:rsidRDefault="003C27C9">
      <w:pPr>
        <w:pStyle w:val="20"/>
        <w:tabs>
          <w:tab w:val="left" w:pos="1132"/>
        </w:tabs>
        <w:rPr>
          <w:rFonts w:asciiTheme="minorHAnsi" w:hAnsiTheme="minorHAnsi" w:cstheme="minorBidi"/>
          <w:noProof/>
          <w:kern w:val="2"/>
          <w:szCs w:val="22"/>
          <w:lang w:eastAsia="ko-KR"/>
        </w:rPr>
      </w:pPr>
      <w:r>
        <w:rPr>
          <w:noProof/>
        </w:rPr>
        <w:t>3.3</w:t>
      </w:r>
      <w:r>
        <w:rPr>
          <w:rFonts w:asciiTheme="minorHAnsi" w:hAnsiTheme="minorHAnsi" w:cstheme="minorBidi"/>
          <w:noProof/>
          <w:kern w:val="2"/>
          <w:szCs w:val="22"/>
          <w:lang w:eastAsia="ko-KR"/>
        </w:rPr>
        <w:tab/>
      </w:r>
      <w:r>
        <w:rPr>
          <w:noProof/>
        </w:rPr>
        <w:t>임베딩</w:t>
      </w:r>
      <w:r>
        <w:rPr>
          <w:noProof/>
        </w:rPr>
        <w:t xml:space="preserve"> </w:t>
      </w:r>
      <w:r>
        <w:rPr>
          <w:noProof/>
        </w:rPr>
        <w:t>모델</w:t>
      </w:r>
      <w:r>
        <w:rPr>
          <w:noProof/>
        </w:rPr>
        <w:t xml:space="preserve"> </w:t>
      </w:r>
      <w:r>
        <w:rPr>
          <w:noProof/>
        </w:rPr>
        <w:t>및</w:t>
      </w:r>
      <w:r>
        <w:rPr>
          <w:noProof/>
        </w:rPr>
        <w:t xml:space="preserve"> </w:t>
      </w:r>
      <w:r>
        <w:rPr>
          <w:noProof/>
        </w:rPr>
        <w:t>학습</w:t>
      </w:r>
      <w:r>
        <w:rPr>
          <w:noProof/>
        </w:rPr>
        <w:t xml:space="preserve"> </w:t>
      </w:r>
      <w:r>
        <w:rPr>
          <w:noProof/>
        </w:rPr>
        <w:t>방법</w:t>
      </w:r>
      <w:r>
        <w:rPr>
          <w:noProof/>
        </w:rPr>
        <w:tab/>
      </w:r>
      <w:r>
        <w:rPr>
          <w:noProof/>
        </w:rPr>
        <w:fldChar w:fldCharType="begin"/>
      </w:r>
      <w:r>
        <w:rPr>
          <w:noProof/>
        </w:rPr>
        <w:instrText xml:space="preserve"> PAGEREF _Toc196780122 \h </w:instrText>
      </w:r>
      <w:r>
        <w:rPr>
          <w:noProof/>
        </w:rPr>
      </w:r>
      <w:r>
        <w:rPr>
          <w:noProof/>
        </w:rPr>
        <w:fldChar w:fldCharType="separate"/>
      </w:r>
      <w:r>
        <w:rPr>
          <w:noProof/>
        </w:rPr>
        <w:t>10</w:t>
      </w:r>
      <w:r>
        <w:rPr>
          <w:noProof/>
        </w:rPr>
        <w:fldChar w:fldCharType="end"/>
      </w:r>
    </w:p>
    <w:p w14:paraId="60C0633E" w14:textId="0123DCDD" w:rsidR="003C27C9" w:rsidRDefault="003C27C9">
      <w:pPr>
        <w:pStyle w:val="20"/>
        <w:tabs>
          <w:tab w:val="left" w:pos="1132"/>
        </w:tabs>
        <w:rPr>
          <w:rFonts w:asciiTheme="minorHAnsi" w:hAnsiTheme="minorHAnsi" w:cstheme="minorBidi"/>
          <w:noProof/>
          <w:kern w:val="2"/>
          <w:szCs w:val="22"/>
          <w:lang w:eastAsia="ko-KR"/>
        </w:rPr>
      </w:pPr>
      <w:r>
        <w:rPr>
          <w:noProof/>
        </w:rPr>
        <w:t>3.4</w:t>
      </w:r>
      <w:r>
        <w:rPr>
          <w:rFonts w:asciiTheme="minorHAnsi" w:hAnsiTheme="minorHAnsi" w:cstheme="minorBidi"/>
          <w:noProof/>
          <w:kern w:val="2"/>
          <w:szCs w:val="22"/>
          <w:lang w:eastAsia="ko-KR"/>
        </w:rPr>
        <w:tab/>
      </w:r>
      <w:r>
        <w:rPr>
          <w:noProof/>
        </w:rPr>
        <w:t>주요</w:t>
      </w:r>
      <w:r>
        <w:rPr>
          <w:noProof/>
        </w:rPr>
        <w:t xml:space="preserve"> NLP </w:t>
      </w:r>
      <w:r>
        <w:rPr>
          <w:noProof/>
        </w:rPr>
        <w:t>기술</w:t>
      </w:r>
      <w:r>
        <w:rPr>
          <w:noProof/>
        </w:rPr>
        <w:tab/>
      </w:r>
      <w:r>
        <w:rPr>
          <w:noProof/>
        </w:rPr>
        <w:fldChar w:fldCharType="begin"/>
      </w:r>
      <w:r>
        <w:rPr>
          <w:noProof/>
        </w:rPr>
        <w:instrText xml:space="preserve"> PAGEREF _Toc196780123 \h </w:instrText>
      </w:r>
      <w:r>
        <w:rPr>
          <w:noProof/>
        </w:rPr>
      </w:r>
      <w:r>
        <w:rPr>
          <w:noProof/>
        </w:rPr>
        <w:fldChar w:fldCharType="separate"/>
      </w:r>
      <w:r>
        <w:rPr>
          <w:noProof/>
        </w:rPr>
        <w:t>11</w:t>
      </w:r>
      <w:r>
        <w:rPr>
          <w:noProof/>
        </w:rPr>
        <w:fldChar w:fldCharType="end"/>
      </w:r>
    </w:p>
    <w:p w14:paraId="4FAC3091" w14:textId="2C12E398" w:rsidR="003C27C9" w:rsidRDefault="003C27C9">
      <w:pPr>
        <w:pStyle w:val="20"/>
        <w:tabs>
          <w:tab w:val="left" w:pos="1132"/>
        </w:tabs>
        <w:rPr>
          <w:rFonts w:asciiTheme="minorHAnsi" w:hAnsiTheme="minorHAnsi" w:cstheme="minorBidi"/>
          <w:noProof/>
          <w:kern w:val="2"/>
          <w:szCs w:val="22"/>
          <w:lang w:eastAsia="ko-KR"/>
        </w:rPr>
      </w:pPr>
      <w:r>
        <w:rPr>
          <w:noProof/>
        </w:rPr>
        <w:t>3.5</w:t>
      </w:r>
      <w:r>
        <w:rPr>
          <w:rFonts w:asciiTheme="minorHAnsi" w:hAnsiTheme="minorHAnsi" w:cstheme="minorBidi"/>
          <w:noProof/>
          <w:kern w:val="2"/>
          <w:szCs w:val="22"/>
          <w:lang w:eastAsia="ko-KR"/>
        </w:rPr>
        <w:tab/>
      </w:r>
      <w:r>
        <w:rPr>
          <w:noProof/>
        </w:rPr>
        <w:t>정확도</w:t>
      </w:r>
      <w:r>
        <w:rPr>
          <w:noProof/>
        </w:rPr>
        <w:t xml:space="preserve"> </w:t>
      </w:r>
      <w:r>
        <w:rPr>
          <w:noProof/>
        </w:rPr>
        <w:t>지표</w:t>
      </w:r>
      <w:r>
        <w:rPr>
          <w:noProof/>
        </w:rPr>
        <w:t xml:space="preserve"> </w:t>
      </w:r>
      <w:r>
        <w:rPr>
          <w:noProof/>
        </w:rPr>
        <w:t>및</w:t>
      </w:r>
      <w:r>
        <w:rPr>
          <w:noProof/>
        </w:rPr>
        <w:t xml:space="preserve"> </w:t>
      </w:r>
      <w:r>
        <w:rPr>
          <w:noProof/>
        </w:rPr>
        <w:t>계산</w:t>
      </w:r>
      <w:r>
        <w:rPr>
          <w:noProof/>
        </w:rPr>
        <w:t xml:space="preserve"> </w:t>
      </w:r>
      <w:r>
        <w:rPr>
          <w:noProof/>
        </w:rPr>
        <w:t>방법</w:t>
      </w:r>
      <w:r>
        <w:rPr>
          <w:noProof/>
        </w:rPr>
        <w:tab/>
      </w:r>
      <w:r>
        <w:rPr>
          <w:noProof/>
        </w:rPr>
        <w:fldChar w:fldCharType="begin"/>
      </w:r>
      <w:r>
        <w:rPr>
          <w:noProof/>
        </w:rPr>
        <w:instrText xml:space="preserve"> PAGEREF _Toc196780124 \h </w:instrText>
      </w:r>
      <w:r>
        <w:rPr>
          <w:noProof/>
        </w:rPr>
      </w:r>
      <w:r>
        <w:rPr>
          <w:noProof/>
        </w:rPr>
        <w:fldChar w:fldCharType="separate"/>
      </w:r>
      <w:r>
        <w:rPr>
          <w:noProof/>
        </w:rPr>
        <w:t>12</w:t>
      </w:r>
      <w:r>
        <w:rPr>
          <w:noProof/>
        </w:rPr>
        <w:fldChar w:fldCharType="end"/>
      </w:r>
    </w:p>
    <w:p w14:paraId="1BD00BDC" w14:textId="53E9633C" w:rsidR="003C27C9" w:rsidRDefault="003C27C9">
      <w:pPr>
        <w:pStyle w:val="20"/>
        <w:tabs>
          <w:tab w:val="left" w:pos="1132"/>
        </w:tabs>
        <w:rPr>
          <w:rFonts w:asciiTheme="minorHAnsi" w:hAnsiTheme="minorHAnsi" w:cstheme="minorBidi"/>
          <w:noProof/>
          <w:kern w:val="2"/>
          <w:szCs w:val="22"/>
          <w:lang w:eastAsia="ko-KR"/>
        </w:rPr>
      </w:pPr>
      <w:r>
        <w:rPr>
          <w:noProof/>
        </w:rPr>
        <w:t>3.6</w:t>
      </w:r>
      <w:r>
        <w:rPr>
          <w:rFonts w:asciiTheme="minorHAnsi" w:hAnsiTheme="minorHAnsi" w:cstheme="minorBidi"/>
          <w:noProof/>
          <w:kern w:val="2"/>
          <w:szCs w:val="22"/>
          <w:lang w:eastAsia="ko-KR"/>
        </w:rPr>
        <w:tab/>
      </w:r>
      <w:r>
        <w:rPr>
          <w:noProof/>
        </w:rPr>
        <w:t>BLEU</w:t>
      </w:r>
      <w:r>
        <w:rPr>
          <w:noProof/>
        </w:rPr>
        <w:t>와</w:t>
      </w:r>
      <w:r>
        <w:rPr>
          <w:noProof/>
        </w:rPr>
        <w:t xml:space="preserve"> ROUGE </w:t>
      </w:r>
      <w:r>
        <w:rPr>
          <w:noProof/>
        </w:rPr>
        <w:t>지표</w:t>
      </w:r>
      <w:r>
        <w:rPr>
          <w:noProof/>
        </w:rPr>
        <w:tab/>
      </w:r>
      <w:r>
        <w:rPr>
          <w:noProof/>
        </w:rPr>
        <w:fldChar w:fldCharType="begin"/>
      </w:r>
      <w:r>
        <w:rPr>
          <w:noProof/>
        </w:rPr>
        <w:instrText xml:space="preserve"> PAGEREF _Toc196780125 \h </w:instrText>
      </w:r>
      <w:r>
        <w:rPr>
          <w:noProof/>
        </w:rPr>
      </w:r>
      <w:r>
        <w:rPr>
          <w:noProof/>
        </w:rPr>
        <w:fldChar w:fldCharType="separate"/>
      </w:r>
      <w:r>
        <w:rPr>
          <w:noProof/>
        </w:rPr>
        <w:t>13</w:t>
      </w:r>
      <w:r>
        <w:rPr>
          <w:noProof/>
        </w:rPr>
        <w:fldChar w:fldCharType="end"/>
      </w:r>
    </w:p>
    <w:p w14:paraId="1763C0F4" w14:textId="4F8819A9" w:rsidR="003C27C9" w:rsidRDefault="003C27C9">
      <w:pPr>
        <w:pStyle w:val="20"/>
        <w:tabs>
          <w:tab w:val="left" w:pos="1132"/>
        </w:tabs>
        <w:rPr>
          <w:rFonts w:asciiTheme="minorHAnsi" w:hAnsiTheme="minorHAnsi" w:cstheme="minorBidi"/>
          <w:noProof/>
          <w:kern w:val="2"/>
          <w:szCs w:val="22"/>
          <w:lang w:eastAsia="ko-KR"/>
        </w:rPr>
      </w:pPr>
      <w:r>
        <w:rPr>
          <w:noProof/>
        </w:rPr>
        <w:t>3.7</w:t>
      </w:r>
      <w:r>
        <w:rPr>
          <w:rFonts w:asciiTheme="minorHAnsi" w:hAnsiTheme="minorHAnsi" w:cstheme="minorBidi"/>
          <w:noProof/>
          <w:kern w:val="2"/>
          <w:szCs w:val="22"/>
          <w:lang w:eastAsia="ko-KR"/>
        </w:rPr>
        <w:tab/>
      </w:r>
      <w:r>
        <w:rPr>
          <w:noProof/>
        </w:rPr>
        <w:t>결론</w:t>
      </w:r>
      <w:r>
        <w:rPr>
          <w:noProof/>
        </w:rPr>
        <w:tab/>
      </w:r>
      <w:r>
        <w:rPr>
          <w:noProof/>
        </w:rPr>
        <w:fldChar w:fldCharType="begin"/>
      </w:r>
      <w:r>
        <w:rPr>
          <w:noProof/>
        </w:rPr>
        <w:instrText xml:space="preserve"> PAGEREF _Toc196780126 \h </w:instrText>
      </w:r>
      <w:r>
        <w:rPr>
          <w:noProof/>
        </w:rPr>
      </w:r>
      <w:r>
        <w:rPr>
          <w:noProof/>
        </w:rPr>
        <w:fldChar w:fldCharType="separate"/>
      </w:r>
      <w:r>
        <w:rPr>
          <w:noProof/>
        </w:rPr>
        <w:t>15</w:t>
      </w:r>
      <w:r>
        <w:rPr>
          <w:noProof/>
        </w:rPr>
        <w:fldChar w:fldCharType="end"/>
      </w:r>
    </w:p>
    <w:p w14:paraId="68EE15CC" w14:textId="190C03EB" w:rsidR="003C27C9" w:rsidRDefault="003C27C9">
      <w:pPr>
        <w:pStyle w:val="13"/>
        <w:tabs>
          <w:tab w:val="left" w:pos="432"/>
        </w:tabs>
        <w:rPr>
          <w:rFonts w:asciiTheme="minorHAnsi" w:hAnsiTheme="minorHAnsi" w:cstheme="minorBidi"/>
          <w:noProof/>
          <w:kern w:val="2"/>
          <w:szCs w:val="22"/>
          <w:lang w:eastAsia="ko-KR"/>
        </w:rPr>
      </w:pPr>
      <w:r w:rsidRPr="00EB6E2B">
        <w:rPr>
          <w:rFonts w:asciiTheme="majorEastAsia" w:eastAsiaTheme="majorEastAsia" w:hAnsiTheme="majorEastAsia"/>
          <w:noProof/>
          <w:lang w:eastAsia="ko-KR"/>
        </w:rPr>
        <w:t>4.</w:t>
      </w:r>
      <w:r>
        <w:rPr>
          <w:rFonts w:asciiTheme="minorHAnsi" w:hAnsiTheme="minorHAnsi" w:cstheme="minorBidi"/>
          <w:noProof/>
          <w:kern w:val="2"/>
          <w:szCs w:val="22"/>
          <w:lang w:eastAsia="ko-KR"/>
        </w:rPr>
        <w:tab/>
      </w:r>
      <w:r w:rsidRPr="00EB6E2B">
        <w:rPr>
          <w:rFonts w:asciiTheme="majorEastAsia" w:eastAsiaTheme="majorEastAsia" w:hAnsiTheme="majorEastAsia"/>
          <w:noProof/>
        </w:rPr>
        <w:t>OpenAI CLIP</w:t>
      </w:r>
      <w:r>
        <w:rPr>
          <w:noProof/>
        </w:rPr>
        <w:tab/>
      </w:r>
      <w:r>
        <w:rPr>
          <w:noProof/>
        </w:rPr>
        <w:fldChar w:fldCharType="begin"/>
      </w:r>
      <w:r>
        <w:rPr>
          <w:noProof/>
        </w:rPr>
        <w:instrText xml:space="preserve"> PAGEREF _Toc196780127 \h </w:instrText>
      </w:r>
      <w:r>
        <w:rPr>
          <w:noProof/>
        </w:rPr>
      </w:r>
      <w:r>
        <w:rPr>
          <w:noProof/>
        </w:rPr>
        <w:fldChar w:fldCharType="separate"/>
      </w:r>
      <w:r>
        <w:rPr>
          <w:noProof/>
        </w:rPr>
        <w:t>16</w:t>
      </w:r>
      <w:r>
        <w:rPr>
          <w:noProof/>
        </w:rPr>
        <w:fldChar w:fldCharType="end"/>
      </w:r>
    </w:p>
    <w:p w14:paraId="10C7260D" w14:textId="77CB79F8"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4.1</w:t>
      </w:r>
      <w:r>
        <w:rPr>
          <w:rFonts w:asciiTheme="minorHAnsi" w:hAnsiTheme="minorHAnsi" w:cstheme="minorBidi"/>
          <w:noProof/>
          <w:kern w:val="2"/>
          <w:szCs w:val="22"/>
          <w:lang w:eastAsia="ko-KR"/>
        </w:rPr>
        <w:tab/>
      </w:r>
      <w:r w:rsidRPr="00EB6E2B">
        <w:rPr>
          <w:rFonts w:asciiTheme="majorEastAsia" w:eastAsiaTheme="majorEastAsia" w:hAnsiTheme="majorEastAsia"/>
          <w:noProof/>
        </w:rPr>
        <w:t>CLIP 개요</w:t>
      </w:r>
      <w:r>
        <w:rPr>
          <w:noProof/>
        </w:rPr>
        <w:tab/>
      </w:r>
      <w:r>
        <w:rPr>
          <w:noProof/>
        </w:rPr>
        <w:fldChar w:fldCharType="begin"/>
      </w:r>
      <w:r>
        <w:rPr>
          <w:noProof/>
        </w:rPr>
        <w:instrText xml:space="preserve"> PAGEREF _Toc196780128 \h </w:instrText>
      </w:r>
      <w:r>
        <w:rPr>
          <w:noProof/>
        </w:rPr>
      </w:r>
      <w:r>
        <w:rPr>
          <w:noProof/>
        </w:rPr>
        <w:fldChar w:fldCharType="separate"/>
      </w:r>
      <w:r>
        <w:rPr>
          <w:noProof/>
        </w:rPr>
        <w:t>16</w:t>
      </w:r>
      <w:r>
        <w:rPr>
          <w:noProof/>
        </w:rPr>
        <w:fldChar w:fldCharType="end"/>
      </w:r>
    </w:p>
    <w:p w14:paraId="430B8CA0" w14:textId="142EE543"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4.2</w:t>
      </w:r>
      <w:r>
        <w:rPr>
          <w:rFonts w:asciiTheme="minorHAnsi" w:hAnsiTheme="minorHAnsi" w:cstheme="minorBidi"/>
          <w:noProof/>
          <w:kern w:val="2"/>
          <w:szCs w:val="22"/>
          <w:lang w:eastAsia="ko-KR"/>
        </w:rPr>
        <w:tab/>
      </w:r>
      <w:r w:rsidRPr="00EB6E2B">
        <w:rPr>
          <w:rFonts w:asciiTheme="majorEastAsia" w:eastAsiaTheme="majorEastAsia" w:hAnsiTheme="majorEastAsia"/>
          <w:noProof/>
        </w:rPr>
        <w:t>주요 기능</w:t>
      </w:r>
      <w:r>
        <w:rPr>
          <w:noProof/>
        </w:rPr>
        <w:tab/>
      </w:r>
      <w:r>
        <w:rPr>
          <w:noProof/>
        </w:rPr>
        <w:fldChar w:fldCharType="begin"/>
      </w:r>
      <w:r>
        <w:rPr>
          <w:noProof/>
        </w:rPr>
        <w:instrText xml:space="preserve"> PAGEREF _Toc196780129 \h </w:instrText>
      </w:r>
      <w:r>
        <w:rPr>
          <w:noProof/>
        </w:rPr>
      </w:r>
      <w:r>
        <w:rPr>
          <w:noProof/>
        </w:rPr>
        <w:fldChar w:fldCharType="separate"/>
      </w:r>
      <w:r>
        <w:rPr>
          <w:noProof/>
        </w:rPr>
        <w:t>16</w:t>
      </w:r>
      <w:r>
        <w:rPr>
          <w:noProof/>
        </w:rPr>
        <w:fldChar w:fldCharType="end"/>
      </w:r>
    </w:p>
    <w:p w14:paraId="2D1EB00A" w14:textId="2E1644AA"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4.3</w:t>
      </w:r>
      <w:r>
        <w:rPr>
          <w:rFonts w:asciiTheme="minorHAnsi" w:hAnsiTheme="minorHAnsi" w:cstheme="minorBidi"/>
          <w:noProof/>
          <w:kern w:val="2"/>
          <w:szCs w:val="22"/>
          <w:lang w:eastAsia="ko-KR"/>
        </w:rPr>
        <w:tab/>
      </w:r>
      <w:r w:rsidRPr="00EB6E2B">
        <w:rPr>
          <w:rFonts w:asciiTheme="majorEastAsia" w:eastAsiaTheme="majorEastAsia" w:hAnsiTheme="majorEastAsia"/>
          <w:noProof/>
        </w:rPr>
        <w:t>설치</w:t>
      </w:r>
      <w:r>
        <w:rPr>
          <w:noProof/>
        </w:rPr>
        <w:tab/>
      </w:r>
      <w:r>
        <w:rPr>
          <w:noProof/>
        </w:rPr>
        <w:fldChar w:fldCharType="begin"/>
      </w:r>
      <w:r>
        <w:rPr>
          <w:noProof/>
        </w:rPr>
        <w:instrText xml:space="preserve"> PAGEREF _Toc196780130 \h </w:instrText>
      </w:r>
      <w:r>
        <w:rPr>
          <w:noProof/>
        </w:rPr>
      </w:r>
      <w:r>
        <w:rPr>
          <w:noProof/>
        </w:rPr>
        <w:fldChar w:fldCharType="separate"/>
      </w:r>
      <w:r>
        <w:rPr>
          <w:noProof/>
        </w:rPr>
        <w:t>16</w:t>
      </w:r>
      <w:r>
        <w:rPr>
          <w:noProof/>
        </w:rPr>
        <w:fldChar w:fldCharType="end"/>
      </w:r>
    </w:p>
    <w:p w14:paraId="0D544847" w14:textId="5D6E1F65"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4.3.1</w:t>
      </w:r>
      <w:r>
        <w:rPr>
          <w:rFonts w:asciiTheme="minorHAnsi" w:hAnsiTheme="minorHAnsi" w:cstheme="minorBidi"/>
          <w:noProof/>
          <w:kern w:val="2"/>
          <w:szCs w:val="22"/>
          <w:lang w:eastAsia="ko-KR"/>
        </w:rPr>
        <w:tab/>
      </w:r>
      <w:r w:rsidRPr="00EB6E2B">
        <w:rPr>
          <w:rFonts w:asciiTheme="majorEastAsia" w:eastAsiaTheme="majorEastAsia" w:hAnsiTheme="majorEastAsia"/>
          <w:noProof/>
        </w:rPr>
        <w:t>설치 방법</w:t>
      </w:r>
      <w:r>
        <w:rPr>
          <w:noProof/>
        </w:rPr>
        <w:tab/>
      </w:r>
      <w:r>
        <w:rPr>
          <w:noProof/>
        </w:rPr>
        <w:fldChar w:fldCharType="begin"/>
      </w:r>
      <w:r>
        <w:rPr>
          <w:noProof/>
        </w:rPr>
        <w:instrText xml:space="preserve"> PAGEREF _Toc196780131 \h </w:instrText>
      </w:r>
      <w:r>
        <w:rPr>
          <w:noProof/>
        </w:rPr>
      </w:r>
      <w:r>
        <w:rPr>
          <w:noProof/>
        </w:rPr>
        <w:fldChar w:fldCharType="separate"/>
      </w:r>
      <w:r>
        <w:rPr>
          <w:noProof/>
        </w:rPr>
        <w:t>16</w:t>
      </w:r>
      <w:r>
        <w:rPr>
          <w:noProof/>
        </w:rPr>
        <w:fldChar w:fldCharType="end"/>
      </w:r>
    </w:p>
    <w:p w14:paraId="75657AB2" w14:textId="10D4F991"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4.3.2</w:t>
      </w:r>
      <w:r>
        <w:rPr>
          <w:rFonts w:asciiTheme="minorHAnsi" w:hAnsiTheme="minorHAnsi" w:cstheme="minorBidi"/>
          <w:noProof/>
          <w:kern w:val="2"/>
          <w:szCs w:val="22"/>
          <w:lang w:eastAsia="ko-KR"/>
        </w:rPr>
        <w:tab/>
      </w:r>
      <w:r w:rsidRPr="00EB6E2B">
        <w:rPr>
          <w:rFonts w:asciiTheme="majorEastAsia" w:eastAsiaTheme="majorEastAsia" w:hAnsiTheme="majorEastAsia"/>
          <w:noProof/>
        </w:rPr>
        <w:t>의존성</w:t>
      </w:r>
      <w:r>
        <w:rPr>
          <w:noProof/>
        </w:rPr>
        <w:tab/>
      </w:r>
      <w:r>
        <w:rPr>
          <w:noProof/>
        </w:rPr>
        <w:fldChar w:fldCharType="begin"/>
      </w:r>
      <w:r>
        <w:rPr>
          <w:noProof/>
        </w:rPr>
        <w:instrText xml:space="preserve"> PAGEREF _Toc196780132 \h </w:instrText>
      </w:r>
      <w:r>
        <w:rPr>
          <w:noProof/>
        </w:rPr>
      </w:r>
      <w:r>
        <w:rPr>
          <w:noProof/>
        </w:rPr>
        <w:fldChar w:fldCharType="separate"/>
      </w:r>
      <w:r>
        <w:rPr>
          <w:noProof/>
        </w:rPr>
        <w:t>16</w:t>
      </w:r>
      <w:r>
        <w:rPr>
          <w:noProof/>
        </w:rPr>
        <w:fldChar w:fldCharType="end"/>
      </w:r>
    </w:p>
    <w:p w14:paraId="5120F3A0" w14:textId="381842FA"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lastRenderedPageBreak/>
        <w:t>4.4</w:t>
      </w:r>
      <w:r>
        <w:rPr>
          <w:rFonts w:asciiTheme="minorHAnsi" w:hAnsiTheme="minorHAnsi" w:cstheme="minorBidi"/>
          <w:noProof/>
          <w:kern w:val="2"/>
          <w:szCs w:val="22"/>
          <w:lang w:eastAsia="ko-KR"/>
        </w:rPr>
        <w:tab/>
      </w:r>
      <w:r w:rsidRPr="00EB6E2B">
        <w:rPr>
          <w:rFonts w:asciiTheme="majorEastAsia" w:eastAsiaTheme="majorEastAsia" w:hAnsiTheme="majorEastAsia"/>
          <w:noProof/>
        </w:rPr>
        <w:t>모델 로드</w:t>
      </w:r>
      <w:r>
        <w:rPr>
          <w:noProof/>
        </w:rPr>
        <w:tab/>
      </w:r>
      <w:r>
        <w:rPr>
          <w:noProof/>
        </w:rPr>
        <w:fldChar w:fldCharType="begin"/>
      </w:r>
      <w:r>
        <w:rPr>
          <w:noProof/>
        </w:rPr>
        <w:instrText xml:space="preserve"> PAGEREF _Toc196780133 \h </w:instrText>
      </w:r>
      <w:r>
        <w:rPr>
          <w:noProof/>
        </w:rPr>
      </w:r>
      <w:r>
        <w:rPr>
          <w:noProof/>
        </w:rPr>
        <w:fldChar w:fldCharType="separate"/>
      </w:r>
      <w:r>
        <w:rPr>
          <w:noProof/>
        </w:rPr>
        <w:t>16</w:t>
      </w:r>
      <w:r>
        <w:rPr>
          <w:noProof/>
        </w:rPr>
        <w:fldChar w:fldCharType="end"/>
      </w:r>
    </w:p>
    <w:p w14:paraId="782F2FCA" w14:textId="64CD72EF"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4.5</w:t>
      </w:r>
      <w:r>
        <w:rPr>
          <w:rFonts w:asciiTheme="minorHAnsi" w:hAnsiTheme="minorHAnsi" w:cstheme="minorBidi"/>
          <w:noProof/>
          <w:kern w:val="2"/>
          <w:szCs w:val="22"/>
          <w:lang w:eastAsia="ko-KR"/>
        </w:rPr>
        <w:tab/>
      </w:r>
      <w:r w:rsidRPr="00EB6E2B">
        <w:rPr>
          <w:rFonts w:asciiTheme="majorEastAsia" w:eastAsiaTheme="majorEastAsia" w:hAnsiTheme="majorEastAsia"/>
          <w:noProof/>
        </w:rPr>
        <w:t>이미지와 텍스트 유사도 계산</w:t>
      </w:r>
      <w:r>
        <w:rPr>
          <w:noProof/>
        </w:rPr>
        <w:tab/>
      </w:r>
      <w:r>
        <w:rPr>
          <w:noProof/>
        </w:rPr>
        <w:fldChar w:fldCharType="begin"/>
      </w:r>
      <w:r>
        <w:rPr>
          <w:noProof/>
        </w:rPr>
        <w:instrText xml:space="preserve"> PAGEREF _Toc196780134 \h </w:instrText>
      </w:r>
      <w:r>
        <w:rPr>
          <w:noProof/>
        </w:rPr>
      </w:r>
      <w:r>
        <w:rPr>
          <w:noProof/>
        </w:rPr>
        <w:fldChar w:fldCharType="separate"/>
      </w:r>
      <w:r>
        <w:rPr>
          <w:noProof/>
        </w:rPr>
        <w:t>17</w:t>
      </w:r>
      <w:r>
        <w:rPr>
          <w:noProof/>
        </w:rPr>
        <w:fldChar w:fldCharType="end"/>
      </w:r>
    </w:p>
    <w:p w14:paraId="45496373" w14:textId="30ED472E"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4.5.1</w:t>
      </w:r>
      <w:r>
        <w:rPr>
          <w:rFonts w:asciiTheme="minorHAnsi" w:hAnsiTheme="minorHAnsi" w:cstheme="minorBidi"/>
          <w:noProof/>
          <w:kern w:val="2"/>
          <w:szCs w:val="22"/>
          <w:lang w:eastAsia="ko-KR"/>
        </w:rPr>
        <w:tab/>
      </w:r>
      <w:r w:rsidRPr="00EB6E2B">
        <w:rPr>
          <w:rFonts w:asciiTheme="majorEastAsia" w:eastAsiaTheme="majorEastAsia" w:hAnsiTheme="majorEastAsia"/>
          <w:noProof/>
        </w:rPr>
        <w:t>예제 코드:</w:t>
      </w:r>
      <w:r>
        <w:rPr>
          <w:noProof/>
        </w:rPr>
        <w:tab/>
      </w:r>
      <w:r>
        <w:rPr>
          <w:noProof/>
        </w:rPr>
        <w:fldChar w:fldCharType="begin"/>
      </w:r>
      <w:r>
        <w:rPr>
          <w:noProof/>
        </w:rPr>
        <w:instrText xml:space="preserve"> PAGEREF _Toc196780135 \h </w:instrText>
      </w:r>
      <w:r>
        <w:rPr>
          <w:noProof/>
        </w:rPr>
      </w:r>
      <w:r>
        <w:rPr>
          <w:noProof/>
        </w:rPr>
        <w:fldChar w:fldCharType="separate"/>
      </w:r>
      <w:r>
        <w:rPr>
          <w:noProof/>
        </w:rPr>
        <w:t>17</w:t>
      </w:r>
      <w:r>
        <w:rPr>
          <w:noProof/>
        </w:rPr>
        <w:fldChar w:fldCharType="end"/>
      </w:r>
    </w:p>
    <w:p w14:paraId="2B79116A" w14:textId="229082AD"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4.6</w:t>
      </w:r>
      <w:r>
        <w:rPr>
          <w:rFonts w:asciiTheme="minorHAnsi" w:hAnsiTheme="minorHAnsi" w:cstheme="minorBidi"/>
          <w:noProof/>
          <w:kern w:val="2"/>
          <w:szCs w:val="22"/>
          <w:lang w:eastAsia="ko-KR"/>
        </w:rPr>
        <w:tab/>
      </w:r>
      <w:r w:rsidRPr="00EB6E2B">
        <w:rPr>
          <w:rFonts w:asciiTheme="majorEastAsia" w:eastAsiaTheme="majorEastAsia" w:hAnsiTheme="majorEastAsia"/>
          <w:noProof/>
        </w:rPr>
        <w:t>제로샷 이미지 분류</w:t>
      </w:r>
      <w:r>
        <w:rPr>
          <w:noProof/>
        </w:rPr>
        <w:tab/>
      </w:r>
      <w:r>
        <w:rPr>
          <w:noProof/>
        </w:rPr>
        <w:fldChar w:fldCharType="begin"/>
      </w:r>
      <w:r>
        <w:rPr>
          <w:noProof/>
        </w:rPr>
        <w:instrText xml:space="preserve"> PAGEREF _Toc196780136 \h </w:instrText>
      </w:r>
      <w:r>
        <w:rPr>
          <w:noProof/>
        </w:rPr>
      </w:r>
      <w:r>
        <w:rPr>
          <w:noProof/>
        </w:rPr>
        <w:fldChar w:fldCharType="separate"/>
      </w:r>
      <w:r>
        <w:rPr>
          <w:noProof/>
        </w:rPr>
        <w:t>17</w:t>
      </w:r>
      <w:r>
        <w:rPr>
          <w:noProof/>
        </w:rPr>
        <w:fldChar w:fldCharType="end"/>
      </w:r>
    </w:p>
    <w:p w14:paraId="5E9DD2CB" w14:textId="4D8CA55E"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4.7</w:t>
      </w:r>
      <w:r>
        <w:rPr>
          <w:rFonts w:asciiTheme="minorHAnsi" w:hAnsiTheme="minorHAnsi" w:cstheme="minorBidi"/>
          <w:noProof/>
          <w:kern w:val="2"/>
          <w:szCs w:val="22"/>
          <w:lang w:eastAsia="ko-KR"/>
        </w:rPr>
        <w:tab/>
      </w:r>
      <w:r w:rsidRPr="00EB6E2B">
        <w:rPr>
          <w:rFonts w:asciiTheme="majorEastAsia" w:eastAsiaTheme="majorEastAsia" w:hAnsiTheme="majorEastAsia"/>
          <w:noProof/>
        </w:rPr>
        <w:t>멀티모달 검색</w:t>
      </w:r>
      <w:r>
        <w:rPr>
          <w:noProof/>
        </w:rPr>
        <w:tab/>
      </w:r>
      <w:r>
        <w:rPr>
          <w:noProof/>
        </w:rPr>
        <w:fldChar w:fldCharType="begin"/>
      </w:r>
      <w:r>
        <w:rPr>
          <w:noProof/>
        </w:rPr>
        <w:instrText xml:space="preserve"> PAGEREF _Toc196780137 \h </w:instrText>
      </w:r>
      <w:r>
        <w:rPr>
          <w:noProof/>
        </w:rPr>
      </w:r>
      <w:r>
        <w:rPr>
          <w:noProof/>
        </w:rPr>
        <w:fldChar w:fldCharType="separate"/>
      </w:r>
      <w:r>
        <w:rPr>
          <w:noProof/>
        </w:rPr>
        <w:t>18</w:t>
      </w:r>
      <w:r>
        <w:rPr>
          <w:noProof/>
        </w:rPr>
        <w:fldChar w:fldCharType="end"/>
      </w:r>
    </w:p>
    <w:p w14:paraId="67AC93EE" w14:textId="580A8707"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4.8</w:t>
      </w:r>
      <w:r>
        <w:rPr>
          <w:rFonts w:asciiTheme="minorHAnsi" w:hAnsiTheme="minorHAnsi" w:cstheme="minorBidi"/>
          <w:noProof/>
          <w:kern w:val="2"/>
          <w:szCs w:val="22"/>
          <w:lang w:eastAsia="ko-KR"/>
        </w:rPr>
        <w:tab/>
      </w:r>
      <w:r w:rsidRPr="00EB6E2B">
        <w:rPr>
          <w:rFonts w:asciiTheme="majorEastAsia" w:eastAsiaTheme="majorEastAsia" w:hAnsiTheme="majorEastAsia"/>
          <w:noProof/>
        </w:rPr>
        <w:t>모델 확장</w:t>
      </w:r>
      <w:r>
        <w:rPr>
          <w:noProof/>
        </w:rPr>
        <w:tab/>
      </w:r>
      <w:r>
        <w:rPr>
          <w:noProof/>
        </w:rPr>
        <w:fldChar w:fldCharType="begin"/>
      </w:r>
      <w:r>
        <w:rPr>
          <w:noProof/>
        </w:rPr>
        <w:instrText xml:space="preserve"> PAGEREF _Toc196780138 \h </w:instrText>
      </w:r>
      <w:r>
        <w:rPr>
          <w:noProof/>
        </w:rPr>
      </w:r>
      <w:r>
        <w:rPr>
          <w:noProof/>
        </w:rPr>
        <w:fldChar w:fldCharType="separate"/>
      </w:r>
      <w:r>
        <w:rPr>
          <w:noProof/>
        </w:rPr>
        <w:t>19</w:t>
      </w:r>
      <w:r>
        <w:rPr>
          <w:noProof/>
        </w:rPr>
        <w:fldChar w:fldCharType="end"/>
      </w:r>
    </w:p>
    <w:p w14:paraId="62B3F7A9" w14:textId="75FA945A"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4.9</w:t>
      </w:r>
      <w:r>
        <w:rPr>
          <w:rFonts w:asciiTheme="minorHAnsi" w:hAnsiTheme="minorHAnsi" w:cstheme="minorBidi"/>
          <w:noProof/>
          <w:kern w:val="2"/>
          <w:szCs w:val="22"/>
          <w:lang w:eastAsia="ko-KR"/>
        </w:rPr>
        <w:tab/>
      </w:r>
      <w:r w:rsidRPr="00EB6E2B">
        <w:rPr>
          <w:rFonts w:asciiTheme="majorEastAsia" w:eastAsiaTheme="majorEastAsia" w:hAnsiTheme="majorEastAsia"/>
          <w:noProof/>
        </w:rPr>
        <w:t>결론</w:t>
      </w:r>
      <w:r>
        <w:rPr>
          <w:noProof/>
        </w:rPr>
        <w:tab/>
      </w:r>
      <w:r>
        <w:rPr>
          <w:noProof/>
        </w:rPr>
        <w:fldChar w:fldCharType="begin"/>
      </w:r>
      <w:r>
        <w:rPr>
          <w:noProof/>
        </w:rPr>
        <w:instrText xml:space="preserve"> PAGEREF _Toc196780139 \h </w:instrText>
      </w:r>
      <w:r>
        <w:rPr>
          <w:noProof/>
        </w:rPr>
      </w:r>
      <w:r>
        <w:rPr>
          <w:noProof/>
        </w:rPr>
        <w:fldChar w:fldCharType="separate"/>
      </w:r>
      <w:r>
        <w:rPr>
          <w:noProof/>
        </w:rPr>
        <w:t>20</w:t>
      </w:r>
      <w:r>
        <w:rPr>
          <w:noProof/>
        </w:rPr>
        <w:fldChar w:fldCharType="end"/>
      </w:r>
    </w:p>
    <w:p w14:paraId="2D31054F" w14:textId="1E4CEFCF" w:rsidR="003C27C9" w:rsidRDefault="003C27C9">
      <w:pPr>
        <w:pStyle w:val="13"/>
        <w:tabs>
          <w:tab w:val="left" w:pos="432"/>
        </w:tabs>
        <w:rPr>
          <w:rFonts w:asciiTheme="minorHAnsi" w:hAnsiTheme="minorHAnsi" w:cstheme="minorBidi"/>
          <w:noProof/>
          <w:kern w:val="2"/>
          <w:szCs w:val="22"/>
          <w:lang w:eastAsia="ko-KR"/>
        </w:rPr>
      </w:pPr>
      <w:r w:rsidRPr="00EB6E2B">
        <w:rPr>
          <w:rFonts w:asciiTheme="majorEastAsia" w:eastAsiaTheme="majorEastAsia" w:hAnsiTheme="majorEastAsia"/>
          <w:noProof/>
          <w:lang w:eastAsia="ko-KR"/>
        </w:rPr>
        <w:t>5.</w:t>
      </w:r>
      <w:r>
        <w:rPr>
          <w:rFonts w:asciiTheme="minorHAnsi" w:hAnsiTheme="minorHAnsi" w:cstheme="minorBidi"/>
          <w:noProof/>
          <w:kern w:val="2"/>
          <w:szCs w:val="22"/>
          <w:lang w:eastAsia="ko-KR"/>
        </w:rPr>
        <w:tab/>
      </w:r>
      <w:r w:rsidRPr="00EB6E2B">
        <w:rPr>
          <w:rFonts w:asciiTheme="majorEastAsia" w:eastAsiaTheme="majorEastAsia" w:hAnsiTheme="majorEastAsia"/>
          <w:noProof/>
        </w:rPr>
        <w:t>Variational Autoencoders (VAE)</w:t>
      </w:r>
      <w:r>
        <w:rPr>
          <w:noProof/>
        </w:rPr>
        <w:tab/>
      </w:r>
      <w:r>
        <w:rPr>
          <w:noProof/>
        </w:rPr>
        <w:fldChar w:fldCharType="begin"/>
      </w:r>
      <w:r>
        <w:rPr>
          <w:noProof/>
        </w:rPr>
        <w:instrText xml:space="preserve"> PAGEREF _Toc196780140 \h </w:instrText>
      </w:r>
      <w:r>
        <w:rPr>
          <w:noProof/>
        </w:rPr>
      </w:r>
      <w:r>
        <w:rPr>
          <w:noProof/>
        </w:rPr>
        <w:fldChar w:fldCharType="separate"/>
      </w:r>
      <w:r>
        <w:rPr>
          <w:noProof/>
        </w:rPr>
        <w:t>21</w:t>
      </w:r>
      <w:r>
        <w:rPr>
          <w:noProof/>
        </w:rPr>
        <w:fldChar w:fldCharType="end"/>
      </w:r>
    </w:p>
    <w:p w14:paraId="4CA5654A" w14:textId="2FB61A88"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5.1</w:t>
      </w:r>
      <w:r>
        <w:rPr>
          <w:rFonts w:asciiTheme="minorHAnsi" w:hAnsiTheme="minorHAnsi" w:cstheme="minorBidi"/>
          <w:noProof/>
          <w:kern w:val="2"/>
          <w:szCs w:val="22"/>
          <w:lang w:eastAsia="ko-KR"/>
        </w:rPr>
        <w:tab/>
      </w:r>
      <w:r w:rsidRPr="00EB6E2B">
        <w:rPr>
          <w:rFonts w:asciiTheme="majorEastAsia" w:eastAsiaTheme="majorEastAsia" w:hAnsiTheme="majorEastAsia"/>
          <w:noProof/>
        </w:rPr>
        <w:t>서론</w:t>
      </w:r>
      <w:r>
        <w:rPr>
          <w:noProof/>
        </w:rPr>
        <w:tab/>
      </w:r>
      <w:r>
        <w:rPr>
          <w:noProof/>
        </w:rPr>
        <w:fldChar w:fldCharType="begin"/>
      </w:r>
      <w:r>
        <w:rPr>
          <w:noProof/>
        </w:rPr>
        <w:instrText xml:space="preserve"> PAGEREF _Toc196780141 \h </w:instrText>
      </w:r>
      <w:r>
        <w:rPr>
          <w:noProof/>
        </w:rPr>
      </w:r>
      <w:r>
        <w:rPr>
          <w:noProof/>
        </w:rPr>
        <w:fldChar w:fldCharType="separate"/>
      </w:r>
      <w:r>
        <w:rPr>
          <w:noProof/>
        </w:rPr>
        <w:t>21</w:t>
      </w:r>
      <w:r>
        <w:rPr>
          <w:noProof/>
        </w:rPr>
        <w:fldChar w:fldCharType="end"/>
      </w:r>
    </w:p>
    <w:p w14:paraId="002BAD91" w14:textId="43FE726B"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5.2</w:t>
      </w:r>
      <w:r>
        <w:rPr>
          <w:rFonts w:asciiTheme="minorHAnsi" w:hAnsiTheme="minorHAnsi" w:cstheme="minorBidi"/>
          <w:noProof/>
          <w:kern w:val="2"/>
          <w:szCs w:val="22"/>
          <w:lang w:eastAsia="ko-KR"/>
        </w:rPr>
        <w:tab/>
      </w:r>
      <w:r w:rsidRPr="00EB6E2B">
        <w:rPr>
          <w:rFonts w:asciiTheme="majorEastAsia" w:eastAsiaTheme="majorEastAsia" w:hAnsiTheme="majorEastAsia"/>
          <w:noProof/>
        </w:rPr>
        <w:t>VAE의 주요 개념</w:t>
      </w:r>
      <w:r>
        <w:rPr>
          <w:noProof/>
        </w:rPr>
        <w:tab/>
      </w:r>
      <w:r>
        <w:rPr>
          <w:noProof/>
        </w:rPr>
        <w:fldChar w:fldCharType="begin"/>
      </w:r>
      <w:r>
        <w:rPr>
          <w:noProof/>
        </w:rPr>
        <w:instrText xml:space="preserve"> PAGEREF _Toc196780142 \h </w:instrText>
      </w:r>
      <w:r>
        <w:rPr>
          <w:noProof/>
        </w:rPr>
      </w:r>
      <w:r>
        <w:rPr>
          <w:noProof/>
        </w:rPr>
        <w:fldChar w:fldCharType="separate"/>
      </w:r>
      <w:r>
        <w:rPr>
          <w:noProof/>
        </w:rPr>
        <w:t>21</w:t>
      </w:r>
      <w:r>
        <w:rPr>
          <w:noProof/>
        </w:rPr>
        <w:fldChar w:fldCharType="end"/>
      </w:r>
    </w:p>
    <w:p w14:paraId="26AE3372" w14:textId="556DA4A1"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5.3</w:t>
      </w:r>
      <w:r>
        <w:rPr>
          <w:rFonts w:asciiTheme="minorHAnsi" w:hAnsiTheme="minorHAnsi" w:cstheme="minorBidi"/>
          <w:noProof/>
          <w:kern w:val="2"/>
          <w:szCs w:val="22"/>
          <w:lang w:eastAsia="ko-KR"/>
        </w:rPr>
        <w:tab/>
      </w:r>
      <w:r w:rsidRPr="00EB6E2B">
        <w:rPr>
          <w:rFonts w:asciiTheme="majorEastAsia" w:eastAsiaTheme="majorEastAsia" w:hAnsiTheme="majorEastAsia"/>
          <w:noProof/>
        </w:rPr>
        <w:t>VAE의 구조</w:t>
      </w:r>
      <w:r>
        <w:rPr>
          <w:noProof/>
        </w:rPr>
        <w:tab/>
      </w:r>
      <w:r>
        <w:rPr>
          <w:noProof/>
        </w:rPr>
        <w:fldChar w:fldCharType="begin"/>
      </w:r>
      <w:r>
        <w:rPr>
          <w:noProof/>
        </w:rPr>
        <w:instrText xml:space="preserve"> PAGEREF _Toc196780143 \h </w:instrText>
      </w:r>
      <w:r>
        <w:rPr>
          <w:noProof/>
        </w:rPr>
      </w:r>
      <w:r>
        <w:rPr>
          <w:noProof/>
        </w:rPr>
        <w:fldChar w:fldCharType="separate"/>
      </w:r>
      <w:r>
        <w:rPr>
          <w:noProof/>
        </w:rPr>
        <w:t>22</w:t>
      </w:r>
      <w:r>
        <w:rPr>
          <w:noProof/>
        </w:rPr>
        <w:fldChar w:fldCharType="end"/>
      </w:r>
    </w:p>
    <w:p w14:paraId="03F876DC" w14:textId="2D697614"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5.4</w:t>
      </w:r>
      <w:r>
        <w:rPr>
          <w:rFonts w:asciiTheme="minorHAnsi" w:hAnsiTheme="minorHAnsi" w:cstheme="minorBidi"/>
          <w:noProof/>
          <w:kern w:val="2"/>
          <w:szCs w:val="22"/>
          <w:lang w:eastAsia="ko-KR"/>
        </w:rPr>
        <w:tab/>
      </w:r>
      <w:r w:rsidRPr="00EB6E2B">
        <w:rPr>
          <w:rFonts w:asciiTheme="majorEastAsia" w:eastAsiaTheme="majorEastAsia" w:hAnsiTheme="majorEastAsia"/>
          <w:noProof/>
        </w:rPr>
        <w:t>VAE 학습 목표</w:t>
      </w:r>
      <w:r>
        <w:rPr>
          <w:noProof/>
        </w:rPr>
        <w:tab/>
      </w:r>
      <w:r>
        <w:rPr>
          <w:noProof/>
        </w:rPr>
        <w:fldChar w:fldCharType="begin"/>
      </w:r>
      <w:r>
        <w:rPr>
          <w:noProof/>
        </w:rPr>
        <w:instrText xml:space="preserve"> PAGEREF _Toc196780144 \h </w:instrText>
      </w:r>
      <w:r>
        <w:rPr>
          <w:noProof/>
        </w:rPr>
      </w:r>
      <w:r>
        <w:rPr>
          <w:noProof/>
        </w:rPr>
        <w:fldChar w:fldCharType="separate"/>
      </w:r>
      <w:r>
        <w:rPr>
          <w:noProof/>
        </w:rPr>
        <w:t>22</w:t>
      </w:r>
      <w:r>
        <w:rPr>
          <w:noProof/>
        </w:rPr>
        <w:fldChar w:fldCharType="end"/>
      </w:r>
    </w:p>
    <w:p w14:paraId="6DF47AA2" w14:textId="2D4DDD43"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5.4.1</w:t>
      </w:r>
      <w:r>
        <w:rPr>
          <w:rFonts w:asciiTheme="minorHAnsi" w:hAnsiTheme="minorHAnsi" w:cstheme="minorBidi"/>
          <w:noProof/>
          <w:kern w:val="2"/>
          <w:szCs w:val="22"/>
          <w:lang w:eastAsia="ko-KR"/>
        </w:rPr>
        <w:tab/>
      </w:r>
      <w:r w:rsidRPr="00EB6E2B">
        <w:rPr>
          <w:rFonts w:asciiTheme="majorEastAsia" w:eastAsiaTheme="majorEastAsia" w:hAnsiTheme="majorEastAsia"/>
          <w:noProof/>
        </w:rPr>
        <w:t>KL-발산과 VAE에서의 역할</w:t>
      </w:r>
      <w:r>
        <w:rPr>
          <w:noProof/>
        </w:rPr>
        <w:tab/>
      </w:r>
      <w:r>
        <w:rPr>
          <w:noProof/>
        </w:rPr>
        <w:fldChar w:fldCharType="begin"/>
      </w:r>
      <w:r>
        <w:rPr>
          <w:noProof/>
        </w:rPr>
        <w:instrText xml:space="preserve"> PAGEREF _Toc196780145 \h </w:instrText>
      </w:r>
      <w:r>
        <w:rPr>
          <w:noProof/>
        </w:rPr>
      </w:r>
      <w:r>
        <w:rPr>
          <w:noProof/>
        </w:rPr>
        <w:fldChar w:fldCharType="separate"/>
      </w:r>
      <w:r>
        <w:rPr>
          <w:noProof/>
        </w:rPr>
        <w:t>22</w:t>
      </w:r>
      <w:r>
        <w:rPr>
          <w:noProof/>
        </w:rPr>
        <w:fldChar w:fldCharType="end"/>
      </w:r>
    </w:p>
    <w:p w14:paraId="57119934" w14:textId="313510F5"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5.4.2</w:t>
      </w:r>
      <w:r>
        <w:rPr>
          <w:rFonts w:asciiTheme="minorHAnsi" w:hAnsiTheme="minorHAnsi" w:cstheme="minorBidi"/>
          <w:noProof/>
          <w:kern w:val="2"/>
          <w:szCs w:val="22"/>
          <w:lang w:eastAsia="ko-KR"/>
        </w:rPr>
        <w:tab/>
      </w:r>
      <w:r w:rsidRPr="00EB6E2B">
        <w:rPr>
          <w:rFonts w:asciiTheme="majorEastAsia" w:eastAsiaTheme="majorEastAsia" w:hAnsiTheme="majorEastAsia"/>
          <w:noProof/>
        </w:rPr>
        <w:t>KL-발산의 수학적 전개</w:t>
      </w:r>
      <w:r>
        <w:rPr>
          <w:noProof/>
        </w:rPr>
        <w:tab/>
      </w:r>
      <w:r>
        <w:rPr>
          <w:noProof/>
        </w:rPr>
        <w:fldChar w:fldCharType="begin"/>
      </w:r>
      <w:r>
        <w:rPr>
          <w:noProof/>
        </w:rPr>
        <w:instrText xml:space="preserve"> PAGEREF _Toc196780146 \h </w:instrText>
      </w:r>
      <w:r>
        <w:rPr>
          <w:noProof/>
        </w:rPr>
      </w:r>
      <w:r>
        <w:rPr>
          <w:noProof/>
        </w:rPr>
        <w:fldChar w:fldCharType="separate"/>
      </w:r>
      <w:r>
        <w:rPr>
          <w:noProof/>
        </w:rPr>
        <w:t>23</w:t>
      </w:r>
      <w:r>
        <w:rPr>
          <w:noProof/>
        </w:rPr>
        <w:fldChar w:fldCharType="end"/>
      </w:r>
    </w:p>
    <w:p w14:paraId="592F3F93" w14:textId="56CC2243"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5.4.3</w:t>
      </w:r>
      <w:r>
        <w:rPr>
          <w:rFonts w:asciiTheme="minorHAnsi" w:hAnsiTheme="minorHAnsi" w:cstheme="minorBidi"/>
          <w:noProof/>
          <w:kern w:val="2"/>
          <w:szCs w:val="22"/>
          <w:lang w:eastAsia="ko-KR"/>
        </w:rPr>
        <w:tab/>
      </w:r>
      <w:r w:rsidRPr="00EB6E2B">
        <w:rPr>
          <w:rFonts w:asciiTheme="majorEastAsia" w:eastAsiaTheme="majorEastAsia" w:hAnsiTheme="majorEastAsia"/>
          <w:noProof/>
        </w:rPr>
        <w:t>KL-발산 항목별 해석</w:t>
      </w:r>
      <w:r>
        <w:rPr>
          <w:noProof/>
        </w:rPr>
        <w:tab/>
      </w:r>
      <w:r>
        <w:rPr>
          <w:noProof/>
        </w:rPr>
        <w:fldChar w:fldCharType="begin"/>
      </w:r>
      <w:r>
        <w:rPr>
          <w:noProof/>
        </w:rPr>
        <w:instrText xml:space="preserve"> PAGEREF _Toc196780147 \h </w:instrText>
      </w:r>
      <w:r>
        <w:rPr>
          <w:noProof/>
        </w:rPr>
      </w:r>
      <w:r>
        <w:rPr>
          <w:noProof/>
        </w:rPr>
        <w:fldChar w:fldCharType="separate"/>
      </w:r>
      <w:r>
        <w:rPr>
          <w:noProof/>
        </w:rPr>
        <w:t>23</w:t>
      </w:r>
      <w:r>
        <w:rPr>
          <w:noProof/>
        </w:rPr>
        <w:fldChar w:fldCharType="end"/>
      </w:r>
    </w:p>
    <w:p w14:paraId="04A6C286" w14:textId="79706314"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5.4.4</w:t>
      </w:r>
      <w:r>
        <w:rPr>
          <w:rFonts w:asciiTheme="minorHAnsi" w:hAnsiTheme="minorHAnsi" w:cstheme="minorBidi"/>
          <w:noProof/>
          <w:kern w:val="2"/>
          <w:szCs w:val="22"/>
          <w:lang w:eastAsia="ko-KR"/>
        </w:rPr>
        <w:tab/>
      </w:r>
      <w:r w:rsidRPr="00EB6E2B">
        <w:rPr>
          <w:rFonts w:asciiTheme="majorEastAsia" w:eastAsiaTheme="majorEastAsia" w:hAnsiTheme="majorEastAsia"/>
          <w:noProof/>
        </w:rPr>
        <w:t>VAE의 학습 과정과 KL-발산의 역할</w:t>
      </w:r>
      <w:r>
        <w:rPr>
          <w:noProof/>
        </w:rPr>
        <w:tab/>
      </w:r>
      <w:r>
        <w:rPr>
          <w:noProof/>
        </w:rPr>
        <w:fldChar w:fldCharType="begin"/>
      </w:r>
      <w:r>
        <w:rPr>
          <w:noProof/>
        </w:rPr>
        <w:instrText xml:space="preserve"> PAGEREF _Toc196780148 \h </w:instrText>
      </w:r>
      <w:r>
        <w:rPr>
          <w:noProof/>
        </w:rPr>
      </w:r>
      <w:r>
        <w:rPr>
          <w:noProof/>
        </w:rPr>
        <w:fldChar w:fldCharType="separate"/>
      </w:r>
      <w:r>
        <w:rPr>
          <w:noProof/>
        </w:rPr>
        <w:t>23</w:t>
      </w:r>
      <w:r>
        <w:rPr>
          <w:noProof/>
        </w:rPr>
        <w:fldChar w:fldCharType="end"/>
      </w:r>
    </w:p>
    <w:p w14:paraId="0C81332C" w14:textId="1150B922"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5.4.5</w:t>
      </w:r>
      <w:r>
        <w:rPr>
          <w:rFonts w:asciiTheme="minorHAnsi" w:hAnsiTheme="minorHAnsi" w:cstheme="minorBidi"/>
          <w:noProof/>
          <w:kern w:val="2"/>
          <w:szCs w:val="22"/>
          <w:lang w:eastAsia="ko-KR"/>
        </w:rPr>
        <w:tab/>
      </w:r>
      <w:r w:rsidRPr="00EB6E2B">
        <w:rPr>
          <w:rFonts w:asciiTheme="majorEastAsia" w:eastAsiaTheme="majorEastAsia" w:hAnsiTheme="majorEastAsia"/>
          <w:noProof/>
        </w:rPr>
        <w:t>VAE 학습에 대한 의사코드</w:t>
      </w:r>
      <w:r>
        <w:rPr>
          <w:noProof/>
        </w:rPr>
        <w:tab/>
      </w:r>
      <w:r>
        <w:rPr>
          <w:noProof/>
        </w:rPr>
        <w:fldChar w:fldCharType="begin"/>
      </w:r>
      <w:r>
        <w:rPr>
          <w:noProof/>
        </w:rPr>
        <w:instrText xml:space="preserve"> PAGEREF _Toc196780149 \h </w:instrText>
      </w:r>
      <w:r>
        <w:rPr>
          <w:noProof/>
        </w:rPr>
      </w:r>
      <w:r>
        <w:rPr>
          <w:noProof/>
        </w:rPr>
        <w:fldChar w:fldCharType="separate"/>
      </w:r>
      <w:r>
        <w:rPr>
          <w:noProof/>
        </w:rPr>
        <w:t>23</w:t>
      </w:r>
      <w:r>
        <w:rPr>
          <w:noProof/>
        </w:rPr>
        <w:fldChar w:fldCharType="end"/>
      </w:r>
    </w:p>
    <w:p w14:paraId="5394E411" w14:textId="5B2C4795"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5.5</w:t>
      </w:r>
      <w:r>
        <w:rPr>
          <w:rFonts w:asciiTheme="minorHAnsi" w:hAnsiTheme="minorHAnsi" w:cstheme="minorBidi"/>
          <w:noProof/>
          <w:kern w:val="2"/>
          <w:szCs w:val="22"/>
          <w:lang w:eastAsia="ko-KR"/>
        </w:rPr>
        <w:tab/>
      </w:r>
      <w:r w:rsidRPr="00EB6E2B">
        <w:rPr>
          <w:rFonts w:asciiTheme="majorEastAsia" w:eastAsiaTheme="majorEastAsia" w:hAnsiTheme="majorEastAsia"/>
          <w:noProof/>
        </w:rPr>
        <w:t>VAE의 주요 특징</w:t>
      </w:r>
      <w:r>
        <w:rPr>
          <w:noProof/>
        </w:rPr>
        <w:tab/>
      </w:r>
      <w:r>
        <w:rPr>
          <w:noProof/>
        </w:rPr>
        <w:fldChar w:fldCharType="begin"/>
      </w:r>
      <w:r>
        <w:rPr>
          <w:noProof/>
        </w:rPr>
        <w:instrText xml:space="preserve"> PAGEREF _Toc196780150 \h </w:instrText>
      </w:r>
      <w:r>
        <w:rPr>
          <w:noProof/>
        </w:rPr>
      </w:r>
      <w:r>
        <w:rPr>
          <w:noProof/>
        </w:rPr>
        <w:fldChar w:fldCharType="separate"/>
      </w:r>
      <w:r>
        <w:rPr>
          <w:noProof/>
        </w:rPr>
        <w:t>25</w:t>
      </w:r>
      <w:r>
        <w:rPr>
          <w:noProof/>
        </w:rPr>
        <w:fldChar w:fldCharType="end"/>
      </w:r>
    </w:p>
    <w:p w14:paraId="11FE4C27" w14:textId="7A550BCB"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5.6</w:t>
      </w:r>
      <w:r>
        <w:rPr>
          <w:rFonts w:asciiTheme="minorHAnsi" w:hAnsiTheme="minorHAnsi" w:cstheme="minorBidi"/>
          <w:noProof/>
          <w:kern w:val="2"/>
          <w:szCs w:val="22"/>
          <w:lang w:eastAsia="ko-KR"/>
        </w:rPr>
        <w:tab/>
      </w:r>
      <w:r w:rsidRPr="00EB6E2B">
        <w:rPr>
          <w:rFonts w:asciiTheme="majorEastAsia" w:eastAsiaTheme="majorEastAsia" w:hAnsiTheme="majorEastAsia"/>
          <w:noProof/>
        </w:rPr>
        <w:t>VAE의 응용 분야</w:t>
      </w:r>
      <w:r>
        <w:rPr>
          <w:noProof/>
        </w:rPr>
        <w:tab/>
      </w:r>
      <w:r>
        <w:rPr>
          <w:noProof/>
        </w:rPr>
        <w:fldChar w:fldCharType="begin"/>
      </w:r>
      <w:r>
        <w:rPr>
          <w:noProof/>
        </w:rPr>
        <w:instrText xml:space="preserve"> PAGEREF _Toc196780151 \h </w:instrText>
      </w:r>
      <w:r>
        <w:rPr>
          <w:noProof/>
        </w:rPr>
      </w:r>
      <w:r>
        <w:rPr>
          <w:noProof/>
        </w:rPr>
        <w:fldChar w:fldCharType="separate"/>
      </w:r>
      <w:r>
        <w:rPr>
          <w:noProof/>
        </w:rPr>
        <w:t>26</w:t>
      </w:r>
      <w:r>
        <w:rPr>
          <w:noProof/>
        </w:rPr>
        <w:fldChar w:fldCharType="end"/>
      </w:r>
    </w:p>
    <w:p w14:paraId="63BC1DD4" w14:textId="26FE204B"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5.7</w:t>
      </w:r>
      <w:r>
        <w:rPr>
          <w:rFonts w:asciiTheme="minorHAnsi" w:hAnsiTheme="minorHAnsi" w:cstheme="minorBidi"/>
          <w:noProof/>
          <w:kern w:val="2"/>
          <w:szCs w:val="22"/>
          <w:lang w:eastAsia="ko-KR"/>
        </w:rPr>
        <w:tab/>
      </w:r>
      <w:r w:rsidRPr="00EB6E2B">
        <w:rPr>
          <w:rFonts w:asciiTheme="majorEastAsia" w:eastAsiaTheme="majorEastAsia" w:hAnsiTheme="majorEastAsia"/>
          <w:noProof/>
        </w:rPr>
        <w:t>결론</w:t>
      </w:r>
      <w:r>
        <w:rPr>
          <w:noProof/>
        </w:rPr>
        <w:tab/>
      </w:r>
      <w:r>
        <w:rPr>
          <w:noProof/>
        </w:rPr>
        <w:fldChar w:fldCharType="begin"/>
      </w:r>
      <w:r>
        <w:rPr>
          <w:noProof/>
        </w:rPr>
        <w:instrText xml:space="preserve"> PAGEREF _Toc196780152 \h </w:instrText>
      </w:r>
      <w:r>
        <w:rPr>
          <w:noProof/>
        </w:rPr>
      </w:r>
      <w:r>
        <w:rPr>
          <w:noProof/>
        </w:rPr>
        <w:fldChar w:fldCharType="separate"/>
      </w:r>
      <w:r>
        <w:rPr>
          <w:noProof/>
        </w:rPr>
        <w:t>26</w:t>
      </w:r>
      <w:r>
        <w:rPr>
          <w:noProof/>
        </w:rPr>
        <w:fldChar w:fldCharType="end"/>
      </w:r>
    </w:p>
    <w:p w14:paraId="42D1278E" w14:textId="4C285CCA" w:rsidR="003C27C9" w:rsidRDefault="003C27C9">
      <w:pPr>
        <w:pStyle w:val="13"/>
        <w:tabs>
          <w:tab w:val="left" w:pos="432"/>
        </w:tabs>
        <w:rPr>
          <w:rFonts w:asciiTheme="minorHAnsi" w:hAnsiTheme="minorHAnsi" w:cstheme="minorBidi"/>
          <w:noProof/>
          <w:kern w:val="2"/>
          <w:szCs w:val="22"/>
          <w:lang w:eastAsia="ko-KR"/>
        </w:rPr>
      </w:pPr>
      <w:r w:rsidRPr="00EB6E2B">
        <w:rPr>
          <w:rFonts w:asciiTheme="majorEastAsia" w:eastAsiaTheme="majorEastAsia" w:hAnsiTheme="majorEastAsia"/>
          <w:noProof/>
          <w:lang w:eastAsia="ko-KR"/>
        </w:rPr>
        <w:t>6.</w:t>
      </w:r>
      <w:r>
        <w:rPr>
          <w:rFonts w:asciiTheme="minorHAnsi" w:hAnsiTheme="minorHAnsi" w:cstheme="minorBidi"/>
          <w:noProof/>
          <w:kern w:val="2"/>
          <w:szCs w:val="22"/>
          <w:lang w:eastAsia="ko-KR"/>
        </w:rPr>
        <w:tab/>
      </w:r>
      <w:r w:rsidRPr="00EB6E2B">
        <w:rPr>
          <w:rFonts w:asciiTheme="majorEastAsia" w:eastAsiaTheme="majorEastAsia" w:hAnsiTheme="majorEastAsia"/>
          <w:noProof/>
        </w:rPr>
        <w:t>Stable Diffusion</w:t>
      </w:r>
      <w:r>
        <w:rPr>
          <w:noProof/>
        </w:rPr>
        <w:tab/>
      </w:r>
      <w:r>
        <w:rPr>
          <w:noProof/>
        </w:rPr>
        <w:fldChar w:fldCharType="begin"/>
      </w:r>
      <w:r>
        <w:rPr>
          <w:noProof/>
        </w:rPr>
        <w:instrText xml:space="preserve"> PAGEREF _Toc196780153 \h </w:instrText>
      </w:r>
      <w:r>
        <w:rPr>
          <w:noProof/>
        </w:rPr>
      </w:r>
      <w:r>
        <w:rPr>
          <w:noProof/>
        </w:rPr>
        <w:fldChar w:fldCharType="separate"/>
      </w:r>
      <w:r>
        <w:rPr>
          <w:noProof/>
        </w:rPr>
        <w:t>26</w:t>
      </w:r>
      <w:r>
        <w:rPr>
          <w:noProof/>
        </w:rPr>
        <w:fldChar w:fldCharType="end"/>
      </w:r>
    </w:p>
    <w:p w14:paraId="6CE74EBF" w14:textId="1A116BC0"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6.1</w:t>
      </w:r>
      <w:r>
        <w:rPr>
          <w:rFonts w:asciiTheme="minorHAnsi" w:hAnsiTheme="minorHAnsi" w:cstheme="minorBidi"/>
          <w:noProof/>
          <w:kern w:val="2"/>
          <w:szCs w:val="22"/>
          <w:lang w:eastAsia="ko-KR"/>
        </w:rPr>
        <w:tab/>
      </w:r>
      <w:r w:rsidRPr="00EB6E2B">
        <w:rPr>
          <w:rFonts w:asciiTheme="majorEastAsia" w:eastAsiaTheme="majorEastAsia" w:hAnsiTheme="majorEastAsia"/>
          <w:noProof/>
        </w:rPr>
        <w:t>개요</w:t>
      </w:r>
      <w:r>
        <w:rPr>
          <w:noProof/>
        </w:rPr>
        <w:tab/>
      </w:r>
      <w:r>
        <w:rPr>
          <w:noProof/>
        </w:rPr>
        <w:fldChar w:fldCharType="begin"/>
      </w:r>
      <w:r>
        <w:rPr>
          <w:noProof/>
        </w:rPr>
        <w:instrText xml:space="preserve"> PAGEREF _Toc196780154 \h </w:instrText>
      </w:r>
      <w:r>
        <w:rPr>
          <w:noProof/>
        </w:rPr>
      </w:r>
      <w:r>
        <w:rPr>
          <w:noProof/>
        </w:rPr>
        <w:fldChar w:fldCharType="separate"/>
      </w:r>
      <w:r>
        <w:rPr>
          <w:noProof/>
        </w:rPr>
        <w:t>26</w:t>
      </w:r>
      <w:r>
        <w:rPr>
          <w:noProof/>
        </w:rPr>
        <w:fldChar w:fldCharType="end"/>
      </w:r>
    </w:p>
    <w:p w14:paraId="00C4DF44" w14:textId="058159EC"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6.2</w:t>
      </w:r>
      <w:r>
        <w:rPr>
          <w:rFonts w:asciiTheme="minorHAnsi" w:hAnsiTheme="minorHAnsi" w:cstheme="minorBidi"/>
          <w:noProof/>
          <w:kern w:val="2"/>
          <w:szCs w:val="22"/>
          <w:lang w:eastAsia="ko-KR"/>
        </w:rPr>
        <w:tab/>
      </w:r>
      <w:r w:rsidRPr="00EB6E2B">
        <w:rPr>
          <w:rFonts w:asciiTheme="majorEastAsia" w:eastAsiaTheme="majorEastAsia" w:hAnsiTheme="majorEastAsia"/>
          <w:noProof/>
        </w:rPr>
        <w:t>확산 모델 (Diffusion Model) 개요</w:t>
      </w:r>
      <w:r>
        <w:rPr>
          <w:noProof/>
        </w:rPr>
        <w:tab/>
      </w:r>
      <w:r>
        <w:rPr>
          <w:noProof/>
        </w:rPr>
        <w:fldChar w:fldCharType="begin"/>
      </w:r>
      <w:r>
        <w:rPr>
          <w:noProof/>
        </w:rPr>
        <w:instrText xml:space="preserve"> PAGEREF _Toc196780155 \h </w:instrText>
      </w:r>
      <w:r>
        <w:rPr>
          <w:noProof/>
        </w:rPr>
      </w:r>
      <w:r>
        <w:rPr>
          <w:noProof/>
        </w:rPr>
        <w:fldChar w:fldCharType="separate"/>
      </w:r>
      <w:r>
        <w:rPr>
          <w:noProof/>
        </w:rPr>
        <w:t>27</w:t>
      </w:r>
      <w:r>
        <w:rPr>
          <w:noProof/>
        </w:rPr>
        <w:fldChar w:fldCharType="end"/>
      </w:r>
    </w:p>
    <w:p w14:paraId="1BB5DA25" w14:textId="073051B9"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6.3</w:t>
      </w:r>
      <w:r>
        <w:rPr>
          <w:rFonts w:asciiTheme="minorHAnsi" w:hAnsiTheme="minorHAnsi" w:cstheme="minorBidi"/>
          <w:noProof/>
          <w:kern w:val="2"/>
          <w:szCs w:val="22"/>
          <w:lang w:eastAsia="ko-KR"/>
        </w:rPr>
        <w:tab/>
      </w:r>
      <w:r w:rsidRPr="00EB6E2B">
        <w:rPr>
          <w:rFonts w:asciiTheme="majorEastAsia" w:eastAsiaTheme="majorEastAsia" w:hAnsiTheme="majorEastAsia"/>
          <w:noProof/>
        </w:rPr>
        <w:t>Stable Diffusion의 작동 원리</w:t>
      </w:r>
      <w:r>
        <w:rPr>
          <w:noProof/>
        </w:rPr>
        <w:tab/>
      </w:r>
      <w:r>
        <w:rPr>
          <w:noProof/>
        </w:rPr>
        <w:fldChar w:fldCharType="begin"/>
      </w:r>
      <w:r>
        <w:rPr>
          <w:noProof/>
        </w:rPr>
        <w:instrText xml:space="preserve"> PAGEREF _Toc196780156 \h </w:instrText>
      </w:r>
      <w:r>
        <w:rPr>
          <w:noProof/>
        </w:rPr>
      </w:r>
      <w:r>
        <w:rPr>
          <w:noProof/>
        </w:rPr>
        <w:fldChar w:fldCharType="separate"/>
      </w:r>
      <w:r>
        <w:rPr>
          <w:noProof/>
        </w:rPr>
        <w:t>27</w:t>
      </w:r>
      <w:r>
        <w:rPr>
          <w:noProof/>
        </w:rPr>
        <w:fldChar w:fldCharType="end"/>
      </w:r>
    </w:p>
    <w:p w14:paraId="2A7E77E3" w14:textId="3A725D7E"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6.4</w:t>
      </w:r>
      <w:r>
        <w:rPr>
          <w:rFonts w:asciiTheme="minorHAnsi" w:hAnsiTheme="minorHAnsi" w:cstheme="minorBidi"/>
          <w:noProof/>
          <w:kern w:val="2"/>
          <w:szCs w:val="22"/>
          <w:lang w:eastAsia="ko-KR"/>
        </w:rPr>
        <w:tab/>
      </w:r>
      <w:r w:rsidRPr="00EB6E2B">
        <w:rPr>
          <w:rFonts w:asciiTheme="majorEastAsia" w:eastAsiaTheme="majorEastAsia" w:hAnsiTheme="majorEastAsia"/>
          <w:noProof/>
        </w:rPr>
        <w:t>Stable Diffusion의 학습 과정</w:t>
      </w:r>
      <w:r>
        <w:rPr>
          <w:noProof/>
        </w:rPr>
        <w:tab/>
      </w:r>
      <w:r>
        <w:rPr>
          <w:noProof/>
        </w:rPr>
        <w:fldChar w:fldCharType="begin"/>
      </w:r>
      <w:r>
        <w:rPr>
          <w:noProof/>
        </w:rPr>
        <w:instrText xml:space="preserve"> PAGEREF _Toc196780157 \h </w:instrText>
      </w:r>
      <w:r>
        <w:rPr>
          <w:noProof/>
        </w:rPr>
      </w:r>
      <w:r>
        <w:rPr>
          <w:noProof/>
        </w:rPr>
        <w:fldChar w:fldCharType="separate"/>
      </w:r>
      <w:r>
        <w:rPr>
          <w:noProof/>
        </w:rPr>
        <w:t>28</w:t>
      </w:r>
      <w:r>
        <w:rPr>
          <w:noProof/>
        </w:rPr>
        <w:fldChar w:fldCharType="end"/>
      </w:r>
    </w:p>
    <w:p w14:paraId="50CA1884" w14:textId="5FB5C031"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6.5</w:t>
      </w:r>
      <w:r>
        <w:rPr>
          <w:rFonts w:asciiTheme="minorHAnsi" w:hAnsiTheme="minorHAnsi" w:cstheme="minorBidi"/>
          <w:noProof/>
          <w:kern w:val="2"/>
          <w:szCs w:val="22"/>
          <w:lang w:eastAsia="ko-KR"/>
        </w:rPr>
        <w:tab/>
      </w:r>
      <w:r w:rsidRPr="00EB6E2B">
        <w:rPr>
          <w:rFonts w:asciiTheme="majorEastAsia" w:eastAsiaTheme="majorEastAsia" w:hAnsiTheme="majorEastAsia"/>
          <w:noProof/>
        </w:rPr>
        <w:t>텍스트-이미지 매핑</w:t>
      </w:r>
      <w:r>
        <w:rPr>
          <w:noProof/>
        </w:rPr>
        <w:tab/>
      </w:r>
      <w:r>
        <w:rPr>
          <w:noProof/>
        </w:rPr>
        <w:fldChar w:fldCharType="begin"/>
      </w:r>
      <w:r>
        <w:rPr>
          <w:noProof/>
        </w:rPr>
        <w:instrText xml:space="preserve"> PAGEREF _Toc196780158 \h </w:instrText>
      </w:r>
      <w:r>
        <w:rPr>
          <w:noProof/>
        </w:rPr>
      </w:r>
      <w:r>
        <w:rPr>
          <w:noProof/>
        </w:rPr>
        <w:fldChar w:fldCharType="separate"/>
      </w:r>
      <w:r>
        <w:rPr>
          <w:noProof/>
        </w:rPr>
        <w:t>28</w:t>
      </w:r>
      <w:r>
        <w:rPr>
          <w:noProof/>
        </w:rPr>
        <w:fldChar w:fldCharType="end"/>
      </w:r>
    </w:p>
    <w:p w14:paraId="741B685D" w14:textId="3DBE14D4"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6.6</w:t>
      </w:r>
      <w:r>
        <w:rPr>
          <w:rFonts w:asciiTheme="minorHAnsi" w:hAnsiTheme="minorHAnsi" w:cstheme="minorBidi"/>
          <w:noProof/>
          <w:kern w:val="2"/>
          <w:szCs w:val="22"/>
          <w:lang w:eastAsia="ko-KR"/>
        </w:rPr>
        <w:tab/>
      </w:r>
      <w:r w:rsidRPr="00EB6E2B">
        <w:rPr>
          <w:rFonts w:asciiTheme="majorEastAsia" w:eastAsiaTheme="majorEastAsia" w:hAnsiTheme="majorEastAsia"/>
          <w:noProof/>
        </w:rPr>
        <w:t xml:space="preserve">Stable Diffusion </w:t>
      </w:r>
      <w:r w:rsidRPr="00EB6E2B">
        <w:rPr>
          <w:rFonts w:asciiTheme="majorEastAsia" w:eastAsiaTheme="majorEastAsia" w:hAnsiTheme="majorEastAsia"/>
          <w:noProof/>
          <w:lang w:eastAsia="ko-KR"/>
        </w:rPr>
        <w:t>동작</w:t>
      </w:r>
      <w:r w:rsidRPr="00EB6E2B">
        <w:rPr>
          <w:rFonts w:asciiTheme="majorEastAsia" w:eastAsiaTheme="majorEastAsia" w:hAnsiTheme="majorEastAsia"/>
          <w:noProof/>
        </w:rPr>
        <w:t xml:space="preserve"> </w:t>
      </w:r>
      <w:r w:rsidRPr="00EB6E2B">
        <w:rPr>
          <w:rFonts w:asciiTheme="majorEastAsia" w:eastAsiaTheme="majorEastAsia" w:hAnsiTheme="majorEastAsia"/>
          <w:noProof/>
          <w:lang w:eastAsia="ko-KR"/>
        </w:rPr>
        <w:t>과정</w:t>
      </w:r>
      <w:r>
        <w:rPr>
          <w:noProof/>
        </w:rPr>
        <w:tab/>
      </w:r>
      <w:r>
        <w:rPr>
          <w:noProof/>
        </w:rPr>
        <w:fldChar w:fldCharType="begin"/>
      </w:r>
      <w:r>
        <w:rPr>
          <w:noProof/>
        </w:rPr>
        <w:instrText xml:space="preserve"> PAGEREF _Toc196780159 \h </w:instrText>
      </w:r>
      <w:r>
        <w:rPr>
          <w:noProof/>
        </w:rPr>
      </w:r>
      <w:r>
        <w:rPr>
          <w:noProof/>
        </w:rPr>
        <w:fldChar w:fldCharType="separate"/>
      </w:r>
      <w:r>
        <w:rPr>
          <w:noProof/>
        </w:rPr>
        <w:t>28</w:t>
      </w:r>
      <w:r>
        <w:rPr>
          <w:noProof/>
        </w:rPr>
        <w:fldChar w:fldCharType="end"/>
      </w:r>
    </w:p>
    <w:p w14:paraId="5A7FA93A" w14:textId="41BCDFB4"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6.6.1</w:t>
      </w:r>
      <w:r>
        <w:rPr>
          <w:rFonts w:asciiTheme="minorHAnsi" w:hAnsiTheme="minorHAnsi" w:cstheme="minorBidi"/>
          <w:noProof/>
          <w:kern w:val="2"/>
          <w:szCs w:val="22"/>
          <w:lang w:eastAsia="ko-KR"/>
        </w:rPr>
        <w:tab/>
      </w:r>
      <w:r w:rsidRPr="00EB6E2B">
        <w:rPr>
          <w:rFonts w:asciiTheme="majorEastAsia" w:eastAsiaTheme="majorEastAsia" w:hAnsiTheme="majorEastAsia"/>
          <w:noProof/>
        </w:rPr>
        <w:t>전체 동작 과정 요약</w:t>
      </w:r>
      <w:r>
        <w:rPr>
          <w:noProof/>
        </w:rPr>
        <w:tab/>
      </w:r>
      <w:r>
        <w:rPr>
          <w:noProof/>
        </w:rPr>
        <w:fldChar w:fldCharType="begin"/>
      </w:r>
      <w:r>
        <w:rPr>
          <w:noProof/>
        </w:rPr>
        <w:instrText xml:space="preserve"> PAGEREF _Toc196780160 \h </w:instrText>
      </w:r>
      <w:r>
        <w:rPr>
          <w:noProof/>
        </w:rPr>
      </w:r>
      <w:r>
        <w:rPr>
          <w:noProof/>
        </w:rPr>
        <w:fldChar w:fldCharType="separate"/>
      </w:r>
      <w:r>
        <w:rPr>
          <w:noProof/>
        </w:rPr>
        <w:t>28</w:t>
      </w:r>
      <w:r>
        <w:rPr>
          <w:noProof/>
        </w:rPr>
        <w:fldChar w:fldCharType="end"/>
      </w:r>
    </w:p>
    <w:p w14:paraId="6E8BF035" w14:textId="1C21289C"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6.6.2</w:t>
      </w:r>
      <w:r>
        <w:rPr>
          <w:rFonts w:asciiTheme="minorHAnsi" w:hAnsiTheme="minorHAnsi" w:cstheme="minorBidi"/>
          <w:noProof/>
          <w:kern w:val="2"/>
          <w:szCs w:val="22"/>
          <w:lang w:eastAsia="ko-KR"/>
        </w:rPr>
        <w:tab/>
      </w:r>
      <w:r w:rsidRPr="00EB6E2B">
        <w:rPr>
          <w:rFonts w:asciiTheme="majorEastAsia" w:eastAsiaTheme="majorEastAsia" w:hAnsiTheme="majorEastAsia"/>
          <w:noProof/>
        </w:rPr>
        <w:t>주요 전체 과정 의사코드</w:t>
      </w:r>
      <w:r>
        <w:rPr>
          <w:noProof/>
        </w:rPr>
        <w:tab/>
      </w:r>
      <w:r>
        <w:rPr>
          <w:noProof/>
        </w:rPr>
        <w:fldChar w:fldCharType="begin"/>
      </w:r>
      <w:r>
        <w:rPr>
          <w:noProof/>
        </w:rPr>
        <w:instrText xml:space="preserve"> PAGEREF _Toc196780161 \h </w:instrText>
      </w:r>
      <w:r>
        <w:rPr>
          <w:noProof/>
        </w:rPr>
      </w:r>
      <w:r>
        <w:rPr>
          <w:noProof/>
        </w:rPr>
        <w:fldChar w:fldCharType="separate"/>
      </w:r>
      <w:r>
        <w:rPr>
          <w:noProof/>
        </w:rPr>
        <w:t>28</w:t>
      </w:r>
      <w:r>
        <w:rPr>
          <w:noProof/>
        </w:rPr>
        <w:fldChar w:fldCharType="end"/>
      </w:r>
    </w:p>
    <w:p w14:paraId="098B0ECD" w14:textId="036D51B6"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6.6.3</w:t>
      </w:r>
      <w:r>
        <w:rPr>
          <w:rFonts w:asciiTheme="minorHAnsi" w:hAnsiTheme="minorHAnsi" w:cstheme="minorBidi"/>
          <w:noProof/>
          <w:kern w:val="2"/>
          <w:szCs w:val="22"/>
          <w:lang w:eastAsia="ko-KR"/>
        </w:rPr>
        <w:tab/>
      </w:r>
      <w:r w:rsidRPr="00EB6E2B">
        <w:rPr>
          <w:rFonts w:asciiTheme="majorEastAsia" w:eastAsiaTheme="majorEastAsia" w:hAnsiTheme="majorEastAsia"/>
          <w:noProof/>
        </w:rPr>
        <w:t>VAE (Variational Autoencoder)</w:t>
      </w:r>
      <w:r>
        <w:rPr>
          <w:noProof/>
        </w:rPr>
        <w:tab/>
      </w:r>
      <w:r>
        <w:rPr>
          <w:noProof/>
        </w:rPr>
        <w:fldChar w:fldCharType="begin"/>
      </w:r>
      <w:r>
        <w:rPr>
          <w:noProof/>
        </w:rPr>
        <w:instrText xml:space="preserve"> PAGEREF _Toc196780162 \h </w:instrText>
      </w:r>
      <w:r>
        <w:rPr>
          <w:noProof/>
        </w:rPr>
      </w:r>
      <w:r>
        <w:rPr>
          <w:noProof/>
        </w:rPr>
        <w:fldChar w:fldCharType="separate"/>
      </w:r>
      <w:r>
        <w:rPr>
          <w:noProof/>
        </w:rPr>
        <w:t>29</w:t>
      </w:r>
      <w:r>
        <w:rPr>
          <w:noProof/>
        </w:rPr>
        <w:fldChar w:fldCharType="end"/>
      </w:r>
    </w:p>
    <w:p w14:paraId="36C39787" w14:textId="59EB6E19" w:rsidR="003C27C9" w:rsidRDefault="003C27C9">
      <w:pPr>
        <w:pStyle w:val="30"/>
        <w:tabs>
          <w:tab w:val="left" w:pos="1698"/>
        </w:tabs>
        <w:rPr>
          <w:rFonts w:asciiTheme="minorHAnsi" w:hAnsiTheme="minorHAnsi" w:cstheme="minorBidi"/>
          <w:noProof/>
          <w:kern w:val="2"/>
          <w:szCs w:val="22"/>
          <w:lang w:eastAsia="ko-KR"/>
        </w:rPr>
      </w:pPr>
      <w:r>
        <w:rPr>
          <w:noProof/>
        </w:rPr>
        <w:t>6.6.4</w:t>
      </w:r>
      <w:r>
        <w:rPr>
          <w:rFonts w:asciiTheme="minorHAnsi" w:hAnsiTheme="minorHAnsi" w:cstheme="minorBidi"/>
          <w:noProof/>
          <w:kern w:val="2"/>
          <w:szCs w:val="22"/>
          <w:lang w:eastAsia="ko-KR"/>
        </w:rPr>
        <w:tab/>
      </w:r>
      <w:r>
        <w:rPr>
          <w:noProof/>
        </w:rPr>
        <w:t>U-Net</w:t>
      </w:r>
      <w:r>
        <w:rPr>
          <w:noProof/>
        </w:rPr>
        <w:tab/>
      </w:r>
      <w:r>
        <w:rPr>
          <w:noProof/>
        </w:rPr>
        <w:fldChar w:fldCharType="begin"/>
      </w:r>
      <w:r>
        <w:rPr>
          <w:noProof/>
        </w:rPr>
        <w:instrText xml:space="preserve"> PAGEREF _Toc196780163 \h </w:instrText>
      </w:r>
      <w:r>
        <w:rPr>
          <w:noProof/>
        </w:rPr>
      </w:r>
      <w:r>
        <w:rPr>
          <w:noProof/>
        </w:rPr>
        <w:fldChar w:fldCharType="separate"/>
      </w:r>
      <w:r>
        <w:rPr>
          <w:noProof/>
        </w:rPr>
        <w:t>30</w:t>
      </w:r>
      <w:r>
        <w:rPr>
          <w:noProof/>
        </w:rPr>
        <w:fldChar w:fldCharType="end"/>
      </w:r>
    </w:p>
    <w:p w14:paraId="0898F3B5" w14:textId="5FF6A682"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6.6.5</w:t>
      </w:r>
      <w:r>
        <w:rPr>
          <w:rFonts w:asciiTheme="minorHAnsi" w:hAnsiTheme="minorHAnsi" w:cstheme="minorBidi"/>
          <w:noProof/>
          <w:kern w:val="2"/>
          <w:szCs w:val="22"/>
          <w:lang w:eastAsia="ko-KR"/>
        </w:rPr>
        <w:tab/>
      </w:r>
      <w:r w:rsidRPr="00EB6E2B">
        <w:rPr>
          <w:rFonts w:asciiTheme="majorEastAsia" w:eastAsiaTheme="majorEastAsia" w:hAnsiTheme="majorEastAsia"/>
          <w:noProof/>
        </w:rPr>
        <w:t>주요 동작 의사코드</w:t>
      </w:r>
      <w:r>
        <w:rPr>
          <w:noProof/>
        </w:rPr>
        <w:tab/>
      </w:r>
      <w:r>
        <w:rPr>
          <w:noProof/>
        </w:rPr>
        <w:fldChar w:fldCharType="begin"/>
      </w:r>
      <w:r>
        <w:rPr>
          <w:noProof/>
        </w:rPr>
        <w:instrText xml:space="preserve"> PAGEREF _Toc196780164 \h </w:instrText>
      </w:r>
      <w:r>
        <w:rPr>
          <w:noProof/>
        </w:rPr>
      </w:r>
      <w:r>
        <w:rPr>
          <w:noProof/>
        </w:rPr>
        <w:fldChar w:fldCharType="separate"/>
      </w:r>
      <w:r>
        <w:rPr>
          <w:noProof/>
        </w:rPr>
        <w:t>30</w:t>
      </w:r>
      <w:r>
        <w:rPr>
          <w:noProof/>
        </w:rPr>
        <w:fldChar w:fldCharType="end"/>
      </w:r>
    </w:p>
    <w:p w14:paraId="6ECA1C2D" w14:textId="3CDCB4D2"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6.6.6</w:t>
      </w:r>
      <w:r>
        <w:rPr>
          <w:rFonts w:asciiTheme="minorHAnsi" w:hAnsiTheme="minorHAnsi" w:cstheme="minorBidi"/>
          <w:noProof/>
          <w:kern w:val="2"/>
          <w:szCs w:val="22"/>
          <w:lang w:eastAsia="ko-KR"/>
        </w:rPr>
        <w:tab/>
      </w:r>
      <w:r w:rsidRPr="00EB6E2B">
        <w:rPr>
          <w:rFonts w:asciiTheme="majorEastAsia" w:eastAsiaTheme="majorEastAsia" w:hAnsiTheme="majorEastAsia"/>
          <w:noProof/>
        </w:rPr>
        <w:t>설명</w:t>
      </w:r>
      <w:r>
        <w:rPr>
          <w:noProof/>
        </w:rPr>
        <w:tab/>
      </w:r>
      <w:r>
        <w:rPr>
          <w:noProof/>
        </w:rPr>
        <w:fldChar w:fldCharType="begin"/>
      </w:r>
      <w:r>
        <w:rPr>
          <w:noProof/>
        </w:rPr>
        <w:instrText xml:space="preserve"> PAGEREF _Toc196780165 \h </w:instrText>
      </w:r>
      <w:r>
        <w:rPr>
          <w:noProof/>
        </w:rPr>
      </w:r>
      <w:r>
        <w:rPr>
          <w:noProof/>
        </w:rPr>
        <w:fldChar w:fldCharType="separate"/>
      </w:r>
      <w:r>
        <w:rPr>
          <w:noProof/>
        </w:rPr>
        <w:t>30</w:t>
      </w:r>
      <w:r>
        <w:rPr>
          <w:noProof/>
        </w:rPr>
        <w:fldChar w:fldCharType="end"/>
      </w:r>
    </w:p>
    <w:p w14:paraId="5AA7D7BE" w14:textId="31A1E1C6" w:rsidR="003C27C9" w:rsidRDefault="003C27C9">
      <w:pPr>
        <w:pStyle w:val="30"/>
        <w:tabs>
          <w:tab w:val="left" w:pos="1698"/>
        </w:tabs>
        <w:rPr>
          <w:rFonts w:asciiTheme="minorHAnsi" w:hAnsiTheme="minorHAnsi" w:cstheme="minorBidi"/>
          <w:noProof/>
          <w:kern w:val="2"/>
          <w:szCs w:val="22"/>
          <w:lang w:eastAsia="ko-KR"/>
        </w:rPr>
      </w:pPr>
      <w:r>
        <w:rPr>
          <w:noProof/>
        </w:rPr>
        <w:t>6.6.7</w:t>
      </w:r>
      <w:r>
        <w:rPr>
          <w:rFonts w:asciiTheme="minorHAnsi" w:hAnsiTheme="minorHAnsi" w:cstheme="minorBidi"/>
          <w:noProof/>
          <w:kern w:val="2"/>
          <w:szCs w:val="22"/>
          <w:lang w:eastAsia="ko-KR"/>
        </w:rPr>
        <w:tab/>
      </w:r>
      <w:r>
        <w:rPr>
          <w:noProof/>
        </w:rPr>
        <w:t>Text Encoder (CLIP Text Encoder)</w:t>
      </w:r>
      <w:r>
        <w:rPr>
          <w:noProof/>
        </w:rPr>
        <w:tab/>
      </w:r>
      <w:r>
        <w:rPr>
          <w:noProof/>
        </w:rPr>
        <w:fldChar w:fldCharType="begin"/>
      </w:r>
      <w:r>
        <w:rPr>
          <w:noProof/>
        </w:rPr>
        <w:instrText xml:space="preserve"> PAGEREF _Toc196780166 \h </w:instrText>
      </w:r>
      <w:r>
        <w:rPr>
          <w:noProof/>
        </w:rPr>
      </w:r>
      <w:r>
        <w:rPr>
          <w:noProof/>
        </w:rPr>
        <w:fldChar w:fldCharType="separate"/>
      </w:r>
      <w:r>
        <w:rPr>
          <w:noProof/>
        </w:rPr>
        <w:t>31</w:t>
      </w:r>
      <w:r>
        <w:rPr>
          <w:noProof/>
        </w:rPr>
        <w:fldChar w:fldCharType="end"/>
      </w:r>
    </w:p>
    <w:p w14:paraId="740C755A" w14:textId="09902CEF" w:rsidR="003C27C9" w:rsidRDefault="003C27C9">
      <w:pPr>
        <w:pStyle w:val="30"/>
        <w:tabs>
          <w:tab w:val="left" w:pos="1698"/>
        </w:tabs>
        <w:rPr>
          <w:rFonts w:asciiTheme="minorHAnsi" w:hAnsiTheme="minorHAnsi" w:cstheme="minorBidi"/>
          <w:noProof/>
          <w:kern w:val="2"/>
          <w:szCs w:val="22"/>
          <w:lang w:eastAsia="ko-KR"/>
        </w:rPr>
      </w:pPr>
      <w:r>
        <w:rPr>
          <w:noProof/>
        </w:rPr>
        <w:lastRenderedPageBreak/>
        <w:t>6.6.8</w:t>
      </w:r>
      <w:r>
        <w:rPr>
          <w:rFonts w:asciiTheme="minorHAnsi" w:hAnsiTheme="minorHAnsi" w:cstheme="minorBidi"/>
          <w:noProof/>
          <w:kern w:val="2"/>
          <w:szCs w:val="22"/>
          <w:lang w:eastAsia="ko-KR"/>
        </w:rPr>
        <w:tab/>
      </w:r>
      <w:r>
        <w:rPr>
          <w:noProof/>
        </w:rPr>
        <w:t>최종</w:t>
      </w:r>
      <w:r>
        <w:rPr>
          <w:noProof/>
        </w:rPr>
        <w:t xml:space="preserve"> </w:t>
      </w:r>
      <w:r>
        <w:rPr>
          <w:noProof/>
        </w:rPr>
        <w:t>요약</w:t>
      </w:r>
      <w:r>
        <w:rPr>
          <w:noProof/>
        </w:rPr>
        <w:tab/>
      </w:r>
      <w:r>
        <w:rPr>
          <w:noProof/>
        </w:rPr>
        <w:fldChar w:fldCharType="begin"/>
      </w:r>
      <w:r>
        <w:rPr>
          <w:noProof/>
        </w:rPr>
        <w:instrText xml:space="preserve"> PAGEREF _Toc196780167 \h </w:instrText>
      </w:r>
      <w:r>
        <w:rPr>
          <w:noProof/>
        </w:rPr>
      </w:r>
      <w:r>
        <w:rPr>
          <w:noProof/>
        </w:rPr>
        <w:fldChar w:fldCharType="separate"/>
      </w:r>
      <w:r>
        <w:rPr>
          <w:noProof/>
        </w:rPr>
        <w:t>31</w:t>
      </w:r>
      <w:r>
        <w:rPr>
          <w:noProof/>
        </w:rPr>
        <w:fldChar w:fldCharType="end"/>
      </w:r>
    </w:p>
    <w:p w14:paraId="1CFEFC07" w14:textId="6267293F"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6.7</w:t>
      </w:r>
      <w:r>
        <w:rPr>
          <w:rFonts w:asciiTheme="minorHAnsi" w:hAnsiTheme="minorHAnsi" w:cstheme="minorBidi"/>
          <w:noProof/>
          <w:kern w:val="2"/>
          <w:szCs w:val="22"/>
          <w:lang w:eastAsia="ko-KR"/>
        </w:rPr>
        <w:tab/>
      </w:r>
      <w:r w:rsidRPr="00EB6E2B">
        <w:rPr>
          <w:rFonts w:asciiTheme="majorEastAsia" w:eastAsiaTheme="majorEastAsia" w:hAnsiTheme="majorEastAsia"/>
          <w:noProof/>
        </w:rPr>
        <w:t>Stable Diffusion 설치 및 실행 방법</w:t>
      </w:r>
      <w:r>
        <w:rPr>
          <w:noProof/>
        </w:rPr>
        <w:tab/>
      </w:r>
      <w:r>
        <w:rPr>
          <w:noProof/>
        </w:rPr>
        <w:fldChar w:fldCharType="begin"/>
      </w:r>
      <w:r>
        <w:rPr>
          <w:noProof/>
        </w:rPr>
        <w:instrText xml:space="preserve"> PAGEREF _Toc196780168 \h </w:instrText>
      </w:r>
      <w:r>
        <w:rPr>
          <w:noProof/>
        </w:rPr>
      </w:r>
      <w:r>
        <w:rPr>
          <w:noProof/>
        </w:rPr>
        <w:fldChar w:fldCharType="separate"/>
      </w:r>
      <w:r>
        <w:rPr>
          <w:noProof/>
        </w:rPr>
        <w:t>31</w:t>
      </w:r>
      <w:r>
        <w:rPr>
          <w:noProof/>
        </w:rPr>
        <w:fldChar w:fldCharType="end"/>
      </w:r>
    </w:p>
    <w:p w14:paraId="7D17559B" w14:textId="3B21374B"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6.8</w:t>
      </w:r>
      <w:r>
        <w:rPr>
          <w:rFonts w:asciiTheme="minorHAnsi" w:hAnsiTheme="minorHAnsi" w:cstheme="minorBidi"/>
          <w:noProof/>
          <w:kern w:val="2"/>
          <w:szCs w:val="22"/>
          <w:lang w:eastAsia="ko-KR"/>
        </w:rPr>
        <w:tab/>
      </w:r>
      <w:r w:rsidRPr="00EB6E2B">
        <w:rPr>
          <w:rFonts w:asciiTheme="majorEastAsia" w:eastAsiaTheme="majorEastAsia" w:hAnsiTheme="majorEastAsia"/>
          <w:noProof/>
        </w:rPr>
        <w:t>Stable Diffusion의 활용</w:t>
      </w:r>
      <w:r>
        <w:rPr>
          <w:noProof/>
        </w:rPr>
        <w:tab/>
      </w:r>
      <w:r>
        <w:rPr>
          <w:noProof/>
        </w:rPr>
        <w:fldChar w:fldCharType="begin"/>
      </w:r>
      <w:r>
        <w:rPr>
          <w:noProof/>
        </w:rPr>
        <w:instrText xml:space="preserve"> PAGEREF _Toc196780169 \h </w:instrText>
      </w:r>
      <w:r>
        <w:rPr>
          <w:noProof/>
        </w:rPr>
      </w:r>
      <w:r>
        <w:rPr>
          <w:noProof/>
        </w:rPr>
        <w:fldChar w:fldCharType="separate"/>
      </w:r>
      <w:r>
        <w:rPr>
          <w:noProof/>
        </w:rPr>
        <w:t>32</w:t>
      </w:r>
      <w:r>
        <w:rPr>
          <w:noProof/>
        </w:rPr>
        <w:fldChar w:fldCharType="end"/>
      </w:r>
    </w:p>
    <w:p w14:paraId="033C1CF0" w14:textId="0B6675FC"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6.9</w:t>
      </w:r>
      <w:r>
        <w:rPr>
          <w:rFonts w:asciiTheme="minorHAnsi" w:hAnsiTheme="minorHAnsi" w:cstheme="minorBidi"/>
          <w:noProof/>
          <w:kern w:val="2"/>
          <w:szCs w:val="22"/>
          <w:lang w:eastAsia="ko-KR"/>
        </w:rPr>
        <w:tab/>
      </w:r>
      <w:r w:rsidRPr="00EB6E2B">
        <w:rPr>
          <w:rFonts w:asciiTheme="majorEastAsia" w:eastAsiaTheme="majorEastAsia" w:hAnsiTheme="majorEastAsia"/>
          <w:noProof/>
        </w:rPr>
        <w:t>Stable Diffusion의 장점</w:t>
      </w:r>
      <w:r>
        <w:rPr>
          <w:noProof/>
        </w:rPr>
        <w:tab/>
      </w:r>
      <w:r>
        <w:rPr>
          <w:noProof/>
        </w:rPr>
        <w:fldChar w:fldCharType="begin"/>
      </w:r>
      <w:r>
        <w:rPr>
          <w:noProof/>
        </w:rPr>
        <w:instrText xml:space="preserve"> PAGEREF _Toc196780170 \h </w:instrText>
      </w:r>
      <w:r>
        <w:rPr>
          <w:noProof/>
        </w:rPr>
      </w:r>
      <w:r>
        <w:rPr>
          <w:noProof/>
        </w:rPr>
        <w:fldChar w:fldCharType="separate"/>
      </w:r>
      <w:r>
        <w:rPr>
          <w:noProof/>
        </w:rPr>
        <w:t>32</w:t>
      </w:r>
      <w:r>
        <w:rPr>
          <w:noProof/>
        </w:rPr>
        <w:fldChar w:fldCharType="end"/>
      </w:r>
    </w:p>
    <w:p w14:paraId="342EDFF5" w14:textId="11184609"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6.10</w:t>
      </w:r>
      <w:r>
        <w:rPr>
          <w:rFonts w:asciiTheme="minorHAnsi" w:hAnsiTheme="minorHAnsi" w:cstheme="minorBidi"/>
          <w:noProof/>
          <w:kern w:val="2"/>
          <w:szCs w:val="22"/>
          <w:lang w:eastAsia="ko-KR"/>
        </w:rPr>
        <w:tab/>
      </w:r>
      <w:r w:rsidRPr="00EB6E2B">
        <w:rPr>
          <w:rFonts w:asciiTheme="majorEastAsia" w:eastAsiaTheme="majorEastAsia" w:hAnsiTheme="majorEastAsia"/>
          <w:noProof/>
        </w:rPr>
        <w:t>결론</w:t>
      </w:r>
      <w:r>
        <w:rPr>
          <w:noProof/>
        </w:rPr>
        <w:tab/>
      </w:r>
      <w:r>
        <w:rPr>
          <w:noProof/>
        </w:rPr>
        <w:fldChar w:fldCharType="begin"/>
      </w:r>
      <w:r>
        <w:rPr>
          <w:noProof/>
        </w:rPr>
        <w:instrText xml:space="preserve"> PAGEREF _Toc196780171 \h </w:instrText>
      </w:r>
      <w:r>
        <w:rPr>
          <w:noProof/>
        </w:rPr>
      </w:r>
      <w:r>
        <w:rPr>
          <w:noProof/>
        </w:rPr>
        <w:fldChar w:fldCharType="separate"/>
      </w:r>
      <w:r>
        <w:rPr>
          <w:noProof/>
        </w:rPr>
        <w:t>32</w:t>
      </w:r>
      <w:r>
        <w:rPr>
          <w:noProof/>
        </w:rPr>
        <w:fldChar w:fldCharType="end"/>
      </w:r>
    </w:p>
    <w:p w14:paraId="05527966" w14:textId="2F0F0D06"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6.11</w:t>
      </w:r>
      <w:r>
        <w:rPr>
          <w:rFonts w:asciiTheme="minorHAnsi" w:hAnsiTheme="minorHAnsi" w:cstheme="minorBidi"/>
          <w:noProof/>
          <w:kern w:val="2"/>
          <w:szCs w:val="22"/>
          <w:lang w:eastAsia="ko-KR"/>
        </w:rPr>
        <w:tab/>
      </w:r>
      <w:r w:rsidRPr="00EB6E2B">
        <w:rPr>
          <w:rFonts w:asciiTheme="majorEastAsia" w:eastAsiaTheme="majorEastAsia" w:hAnsiTheme="majorEastAsia"/>
          <w:bCs/>
          <w:noProof/>
        </w:rPr>
        <w:t>참고 문헌</w:t>
      </w:r>
      <w:r>
        <w:rPr>
          <w:noProof/>
        </w:rPr>
        <w:tab/>
      </w:r>
      <w:r>
        <w:rPr>
          <w:noProof/>
        </w:rPr>
        <w:fldChar w:fldCharType="begin"/>
      </w:r>
      <w:r>
        <w:rPr>
          <w:noProof/>
        </w:rPr>
        <w:instrText xml:space="preserve"> PAGEREF _Toc196780172 \h </w:instrText>
      </w:r>
      <w:r>
        <w:rPr>
          <w:noProof/>
        </w:rPr>
      </w:r>
      <w:r>
        <w:rPr>
          <w:noProof/>
        </w:rPr>
        <w:fldChar w:fldCharType="separate"/>
      </w:r>
      <w:r>
        <w:rPr>
          <w:noProof/>
        </w:rPr>
        <w:t>33</w:t>
      </w:r>
      <w:r>
        <w:rPr>
          <w:noProof/>
        </w:rPr>
        <w:fldChar w:fldCharType="end"/>
      </w:r>
    </w:p>
    <w:p w14:paraId="4807FBCC" w14:textId="47202F30" w:rsidR="003C27C9" w:rsidRDefault="003C27C9">
      <w:pPr>
        <w:pStyle w:val="13"/>
        <w:tabs>
          <w:tab w:val="left" w:pos="432"/>
        </w:tabs>
        <w:rPr>
          <w:rFonts w:asciiTheme="minorHAnsi" w:hAnsiTheme="minorHAnsi" w:cstheme="minorBidi"/>
          <w:noProof/>
          <w:kern w:val="2"/>
          <w:szCs w:val="22"/>
          <w:lang w:eastAsia="ko-KR"/>
        </w:rPr>
      </w:pPr>
      <w:r w:rsidRPr="00EB6E2B">
        <w:rPr>
          <w:rFonts w:asciiTheme="majorEastAsia" w:eastAsiaTheme="majorEastAsia" w:hAnsiTheme="majorEastAsia"/>
          <w:noProof/>
        </w:rPr>
        <w:t>7.</w:t>
      </w:r>
      <w:r>
        <w:rPr>
          <w:rFonts w:asciiTheme="minorHAnsi" w:hAnsiTheme="minorHAnsi" w:cstheme="minorBidi"/>
          <w:noProof/>
          <w:kern w:val="2"/>
          <w:szCs w:val="22"/>
          <w:lang w:eastAsia="ko-KR"/>
        </w:rPr>
        <w:tab/>
      </w:r>
      <w:r w:rsidRPr="00EB6E2B">
        <w:rPr>
          <w:rFonts w:asciiTheme="majorEastAsia" w:eastAsiaTheme="majorEastAsia" w:hAnsiTheme="majorEastAsia"/>
          <w:noProof/>
        </w:rPr>
        <w:t>라마3 파인튜닝</w:t>
      </w:r>
      <w:r>
        <w:rPr>
          <w:noProof/>
        </w:rPr>
        <w:tab/>
      </w:r>
      <w:r>
        <w:rPr>
          <w:noProof/>
        </w:rPr>
        <w:fldChar w:fldCharType="begin"/>
      </w:r>
      <w:r>
        <w:rPr>
          <w:noProof/>
        </w:rPr>
        <w:instrText xml:space="preserve"> PAGEREF _Toc196780173 \h </w:instrText>
      </w:r>
      <w:r>
        <w:rPr>
          <w:noProof/>
        </w:rPr>
      </w:r>
      <w:r>
        <w:rPr>
          <w:noProof/>
        </w:rPr>
        <w:fldChar w:fldCharType="separate"/>
      </w:r>
      <w:r>
        <w:rPr>
          <w:noProof/>
        </w:rPr>
        <w:t>34</w:t>
      </w:r>
      <w:r>
        <w:rPr>
          <w:noProof/>
        </w:rPr>
        <w:fldChar w:fldCharType="end"/>
      </w:r>
    </w:p>
    <w:p w14:paraId="75538E5C" w14:textId="6F3DD60B"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7.1</w:t>
      </w:r>
      <w:r>
        <w:rPr>
          <w:rFonts w:asciiTheme="minorHAnsi" w:hAnsiTheme="minorHAnsi" w:cstheme="minorBidi"/>
          <w:noProof/>
          <w:kern w:val="2"/>
          <w:szCs w:val="22"/>
          <w:lang w:eastAsia="ko-KR"/>
        </w:rPr>
        <w:tab/>
      </w:r>
      <w:r w:rsidRPr="00EB6E2B">
        <w:rPr>
          <w:rFonts w:asciiTheme="majorEastAsia" w:eastAsiaTheme="majorEastAsia" w:hAnsiTheme="majorEastAsia"/>
          <w:noProof/>
        </w:rPr>
        <w:t>주요 라이브러리 설명 및 로딩</w:t>
      </w:r>
      <w:r>
        <w:rPr>
          <w:noProof/>
        </w:rPr>
        <w:tab/>
      </w:r>
      <w:r>
        <w:rPr>
          <w:noProof/>
        </w:rPr>
        <w:fldChar w:fldCharType="begin"/>
      </w:r>
      <w:r>
        <w:rPr>
          <w:noProof/>
        </w:rPr>
        <w:instrText xml:space="preserve"> PAGEREF _Toc196780174 \h </w:instrText>
      </w:r>
      <w:r>
        <w:rPr>
          <w:noProof/>
        </w:rPr>
      </w:r>
      <w:r>
        <w:rPr>
          <w:noProof/>
        </w:rPr>
        <w:fldChar w:fldCharType="separate"/>
      </w:r>
      <w:r>
        <w:rPr>
          <w:noProof/>
        </w:rPr>
        <w:t>34</w:t>
      </w:r>
      <w:r>
        <w:rPr>
          <w:noProof/>
        </w:rPr>
        <w:fldChar w:fldCharType="end"/>
      </w:r>
    </w:p>
    <w:p w14:paraId="218943AE" w14:textId="482B54D6"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cs="굴림"/>
          <w:noProof/>
        </w:rPr>
        <w:t>7.2</w:t>
      </w:r>
      <w:r>
        <w:rPr>
          <w:rFonts w:asciiTheme="minorHAnsi" w:hAnsiTheme="minorHAnsi" w:cstheme="minorBidi"/>
          <w:noProof/>
          <w:kern w:val="2"/>
          <w:szCs w:val="22"/>
          <w:lang w:eastAsia="ko-KR"/>
        </w:rPr>
        <w:tab/>
      </w:r>
      <w:r w:rsidRPr="00EB6E2B">
        <w:rPr>
          <w:rFonts w:asciiTheme="majorEastAsia" w:eastAsiaTheme="majorEastAsia" w:hAnsiTheme="majorEastAsia" w:cs="굴림"/>
          <w:noProof/>
        </w:rPr>
        <w:t xml:space="preserve">사용자 정의 데이터 로딩 함수: </w:t>
      </w:r>
      <w:r w:rsidRPr="00EB6E2B">
        <w:rPr>
          <w:rFonts w:asciiTheme="majorEastAsia" w:eastAsiaTheme="majorEastAsia" w:hAnsiTheme="majorEastAsia"/>
          <w:noProof/>
        </w:rPr>
        <w:t>load_dataset_from_folder()</w:t>
      </w:r>
      <w:r>
        <w:rPr>
          <w:noProof/>
        </w:rPr>
        <w:tab/>
      </w:r>
      <w:r>
        <w:rPr>
          <w:noProof/>
        </w:rPr>
        <w:fldChar w:fldCharType="begin"/>
      </w:r>
      <w:r>
        <w:rPr>
          <w:noProof/>
        </w:rPr>
        <w:instrText xml:space="preserve"> PAGEREF _Toc196780175 \h </w:instrText>
      </w:r>
      <w:r>
        <w:rPr>
          <w:noProof/>
        </w:rPr>
      </w:r>
      <w:r>
        <w:rPr>
          <w:noProof/>
        </w:rPr>
        <w:fldChar w:fldCharType="separate"/>
      </w:r>
      <w:r>
        <w:rPr>
          <w:noProof/>
        </w:rPr>
        <w:t>34</w:t>
      </w:r>
      <w:r>
        <w:rPr>
          <w:noProof/>
        </w:rPr>
        <w:fldChar w:fldCharType="end"/>
      </w:r>
    </w:p>
    <w:p w14:paraId="29F61F30" w14:textId="609A5622"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cs="굴림체"/>
          <w:noProof/>
        </w:rPr>
        <w:t>7.3</w:t>
      </w:r>
      <w:r>
        <w:rPr>
          <w:rFonts w:asciiTheme="minorHAnsi" w:hAnsiTheme="minorHAnsi" w:cstheme="minorBidi"/>
          <w:noProof/>
          <w:kern w:val="2"/>
          <w:szCs w:val="22"/>
          <w:lang w:eastAsia="ko-KR"/>
        </w:rPr>
        <w:tab/>
      </w:r>
      <w:r w:rsidRPr="00EB6E2B">
        <w:rPr>
          <w:rFonts w:asciiTheme="majorEastAsia" w:eastAsiaTheme="majorEastAsia" w:hAnsiTheme="majorEastAsia"/>
          <w:noProof/>
        </w:rPr>
        <w:t xml:space="preserve">파인튜닝 전체 파이프라인: </w:t>
      </w:r>
      <w:r w:rsidRPr="00EB6E2B">
        <w:rPr>
          <w:rFonts w:asciiTheme="majorEastAsia" w:eastAsiaTheme="majorEastAsia" w:hAnsiTheme="majorEastAsia" w:cs="굴림체"/>
          <w:noProof/>
        </w:rPr>
        <w:t>train()</w:t>
      </w:r>
      <w:r>
        <w:rPr>
          <w:noProof/>
        </w:rPr>
        <w:tab/>
      </w:r>
      <w:r>
        <w:rPr>
          <w:noProof/>
        </w:rPr>
        <w:fldChar w:fldCharType="begin"/>
      </w:r>
      <w:r>
        <w:rPr>
          <w:noProof/>
        </w:rPr>
        <w:instrText xml:space="preserve"> PAGEREF _Toc196780176 \h </w:instrText>
      </w:r>
      <w:r>
        <w:rPr>
          <w:noProof/>
        </w:rPr>
      </w:r>
      <w:r>
        <w:rPr>
          <w:noProof/>
        </w:rPr>
        <w:fldChar w:fldCharType="separate"/>
      </w:r>
      <w:r>
        <w:rPr>
          <w:noProof/>
        </w:rPr>
        <w:t>35</w:t>
      </w:r>
      <w:r>
        <w:rPr>
          <w:noProof/>
        </w:rPr>
        <w:fldChar w:fldCharType="end"/>
      </w:r>
    </w:p>
    <w:p w14:paraId="62173805" w14:textId="014D129C"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7.4</w:t>
      </w:r>
      <w:r>
        <w:rPr>
          <w:rFonts w:asciiTheme="minorHAnsi" w:hAnsiTheme="minorHAnsi" w:cstheme="minorBidi"/>
          <w:noProof/>
          <w:kern w:val="2"/>
          <w:szCs w:val="22"/>
          <w:lang w:eastAsia="ko-KR"/>
        </w:rPr>
        <w:tab/>
      </w:r>
      <w:r w:rsidRPr="00EB6E2B">
        <w:rPr>
          <w:rFonts w:asciiTheme="majorEastAsia" w:eastAsiaTheme="majorEastAsia" w:hAnsiTheme="majorEastAsia"/>
          <w:noProof/>
        </w:rPr>
        <w:t>베이스 모델 설정 및 인증</w:t>
      </w:r>
      <w:r>
        <w:rPr>
          <w:noProof/>
        </w:rPr>
        <w:tab/>
      </w:r>
      <w:r>
        <w:rPr>
          <w:noProof/>
        </w:rPr>
        <w:fldChar w:fldCharType="begin"/>
      </w:r>
      <w:r>
        <w:rPr>
          <w:noProof/>
        </w:rPr>
        <w:instrText xml:space="preserve"> PAGEREF _Toc196780177 \h </w:instrText>
      </w:r>
      <w:r>
        <w:rPr>
          <w:noProof/>
        </w:rPr>
      </w:r>
      <w:r>
        <w:rPr>
          <w:noProof/>
        </w:rPr>
        <w:fldChar w:fldCharType="separate"/>
      </w:r>
      <w:r>
        <w:rPr>
          <w:noProof/>
        </w:rPr>
        <w:t>35</w:t>
      </w:r>
      <w:r>
        <w:rPr>
          <w:noProof/>
        </w:rPr>
        <w:fldChar w:fldCharType="end"/>
      </w:r>
    </w:p>
    <w:p w14:paraId="2FCD11E0" w14:textId="18BCB06B"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7.5</w:t>
      </w:r>
      <w:r>
        <w:rPr>
          <w:rFonts w:asciiTheme="minorHAnsi" w:hAnsiTheme="minorHAnsi" w:cstheme="minorBidi"/>
          <w:noProof/>
          <w:kern w:val="2"/>
          <w:szCs w:val="22"/>
          <w:lang w:eastAsia="ko-KR"/>
        </w:rPr>
        <w:tab/>
      </w:r>
      <w:r w:rsidRPr="00EB6E2B">
        <w:rPr>
          <w:rFonts w:asciiTheme="majorEastAsia" w:eastAsiaTheme="majorEastAsia" w:hAnsiTheme="majorEastAsia"/>
          <w:noProof/>
        </w:rPr>
        <w:t>사용자 데이터셋 로딩 및 셔플링</w:t>
      </w:r>
      <w:r>
        <w:rPr>
          <w:noProof/>
        </w:rPr>
        <w:tab/>
      </w:r>
      <w:r>
        <w:rPr>
          <w:noProof/>
        </w:rPr>
        <w:fldChar w:fldCharType="begin"/>
      </w:r>
      <w:r>
        <w:rPr>
          <w:noProof/>
        </w:rPr>
        <w:instrText xml:space="preserve"> PAGEREF _Toc196780178 \h </w:instrText>
      </w:r>
      <w:r>
        <w:rPr>
          <w:noProof/>
        </w:rPr>
      </w:r>
      <w:r>
        <w:rPr>
          <w:noProof/>
        </w:rPr>
        <w:fldChar w:fldCharType="separate"/>
      </w:r>
      <w:r>
        <w:rPr>
          <w:noProof/>
        </w:rPr>
        <w:t>35</w:t>
      </w:r>
      <w:r>
        <w:rPr>
          <w:noProof/>
        </w:rPr>
        <w:fldChar w:fldCharType="end"/>
      </w:r>
    </w:p>
    <w:p w14:paraId="69339417" w14:textId="5B36B282"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7.6</w:t>
      </w:r>
      <w:r>
        <w:rPr>
          <w:rFonts w:asciiTheme="minorHAnsi" w:hAnsiTheme="minorHAnsi" w:cstheme="minorBidi"/>
          <w:noProof/>
          <w:kern w:val="2"/>
          <w:szCs w:val="22"/>
          <w:lang w:eastAsia="ko-KR"/>
        </w:rPr>
        <w:tab/>
      </w:r>
      <w:r w:rsidRPr="00EB6E2B">
        <w:rPr>
          <w:rFonts w:asciiTheme="majorEastAsia" w:eastAsiaTheme="majorEastAsia" w:hAnsiTheme="majorEastAsia"/>
          <w:noProof/>
        </w:rPr>
        <w:t>QLoRA 기반 4-bit 양자화 설정</w:t>
      </w:r>
      <w:r>
        <w:rPr>
          <w:noProof/>
        </w:rPr>
        <w:tab/>
      </w:r>
      <w:r>
        <w:rPr>
          <w:noProof/>
        </w:rPr>
        <w:fldChar w:fldCharType="begin"/>
      </w:r>
      <w:r>
        <w:rPr>
          <w:noProof/>
        </w:rPr>
        <w:instrText xml:space="preserve"> PAGEREF _Toc196780179 \h </w:instrText>
      </w:r>
      <w:r>
        <w:rPr>
          <w:noProof/>
        </w:rPr>
      </w:r>
      <w:r>
        <w:rPr>
          <w:noProof/>
        </w:rPr>
        <w:fldChar w:fldCharType="separate"/>
      </w:r>
      <w:r>
        <w:rPr>
          <w:noProof/>
        </w:rPr>
        <w:t>36</w:t>
      </w:r>
      <w:r>
        <w:rPr>
          <w:noProof/>
        </w:rPr>
        <w:fldChar w:fldCharType="end"/>
      </w:r>
    </w:p>
    <w:p w14:paraId="7AC52EC3" w14:textId="4FC1B7D4"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7.7</w:t>
      </w:r>
      <w:r>
        <w:rPr>
          <w:rFonts w:asciiTheme="minorHAnsi" w:hAnsiTheme="minorHAnsi" w:cstheme="minorBidi"/>
          <w:noProof/>
          <w:kern w:val="2"/>
          <w:szCs w:val="22"/>
          <w:lang w:eastAsia="ko-KR"/>
        </w:rPr>
        <w:tab/>
      </w:r>
      <w:r w:rsidRPr="00EB6E2B">
        <w:rPr>
          <w:rFonts w:asciiTheme="majorEastAsia" w:eastAsiaTheme="majorEastAsia" w:hAnsiTheme="majorEastAsia"/>
          <w:noProof/>
        </w:rPr>
        <w:t>모델 및 토크나이저 로딩 + 대화 포맷 구성</w:t>
      </w:r>
      <w:r>
        <w:rPr>
          <w:noProof/>
        </w:rPr>
        <w:tab/>
      </w:r>
      <w:r>
        <w:rPr>
          <w:noProof/>
        </w:rPr>
        <w:fldChar w:fldCharType="begin"/>
      </w:r>
      <w:r>
        <w:rPr>
          <w:noProof/>
        </w:rPr>
        <w:instrText xml:space="preserve"> PAGEREF _Toc196780180 \h </w:instrText>
      </w:r>
      <w:r>
        <w:rPr>
          <w:noProof/>
        </w:rPr>
      </w:r>
      <w:r>
        <w:rPr>
          <w:noProof/>
        </w:rPr>
        <w:fldChar w:fldCharType="separate"/>
      </w:r>
      <w:r>
        <w:rPr>
          <w:noProof/>
        </w:rPr>
        <w:t>36</w:t>
      </w:r>
      <w:r>
        <w:rPr>
          <w:noProof/>
        </w:rPr>
        <w:fldChar w:fldCharType="end"/>
      </w:r>
    </w:p>
    <w:p w14:paraId="799FEB11" w14:textId="5919F3D4"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7.8</w:t>
      </w:r>
      <w:r>
        <w:rPr>
          <w:rFonts w:asciiTheme="minorHAnsi" w:hAnsiTheme="minorHAnsi" w:cstheme="minorBidi"/>
          <w:noProof/>
          <w:kern w:val="2"/>
          <w:szCs w:val="22"/>
          <w:lang w:eastAsia="ko-KR"/>
        </w:rPr>
        <w:tab/>
      </w:r>
      <w:r w:rsidRPr="00EB6E2B">
        <w:rPr>
          <w:rFonts w:asciiTheme="majorEastAsia" w:eastAsiaTheme="majorEastAsia" w:hAnsiTheme="majorEastAsia"/>
          <w:noProof/>
        </w:rPr>
        <w:t>LoRA 기반 파라미터 효율적 미세조정</w:t>
      </w:r>
      <w:r>
        <w:rPr>
          <w:noProof/>
        </w:rPr>
        <w:tab/>
      </w:r>
      <w:r>
        <w:rPr>
          <w:noProof/>
        </w:rPr>
        <w:fldChar w:fldCharType="begin"/>
      </w:r>
      <w:r>
        <w:rPr>
          <w:noProof/>
        </w:rPr>
        <w:instrText xml:space="preserve"> PAGEREF _Toc196780181 \h </w:instrText>
      </w:r>
      <w:r>
        <w:rPr>
          <w:noProof/>
        </w:rPr>
      </w:r>
      <w:r>
        <w:rPr>
          <w:noProof/>
        </w:rPr>
        <w:fldChar w:fldCharType="separate"/>
      </w:r>
      <w:r>
        <w:rPr>
          <w:noProof/>
        </w:rPr>
        <w:t>36</w:t>
      </w:r>
      <w:r>
        <w:rPr>
          <w:noProof/>
        </w:rPr>
        <w:fldChar w:fldCharType="end"/>
      </w:r>
    </w:p>
    <w:p w14:paraId="0709F1AD" w14:textId="6C7AE6C9"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7.9</w:t>
      </w:r>
      <w:r>
        <w:rPr>
          <w:rFonts w:asciiTheme="minorHAnsi" w:hAnsiTheme="minorHAnsi" w:cstheme="minorBidi"/>
          <w:noProof/>
          <w:kern w:val="2"/>
          <w:szCs w:val="22"/>
          <w:lang w:eastAsia="ko-KR"/>
        </w:rPr>
        <w:tab/>
      </w:r>
      <w:r w:rsidRPr="00EB6E2B">
        <w:rPr>
          <w:rFonts w:asciiTheme="majorEastAsia" w:eastAsiaTheme="majorEastAsia" w:hAnsiTheme="majorEastAsia"/>
          <w:noProof/>
        </w:rPr>
        <w:t>데이터셋 전처리 및 통합</w:t>
      </w:r>
      <w:r>
        <w:rPr>
          <w:noProof/>
        </w:rPr>
        <w:tab/>
      </w:r>
      <w:r>
        <w:rPr>
          <w:noProof/>
        </w:rPr>
        <w:fldChar w:fldCharType="begin"/>
      </w:r>
      <w:r>
        <w:rPr>
          <w:noProof/>
        </w:rPr>
        <w:instrText xml:space="preserve"> PAGEREF _Toc196780182 \h </w:instrText>
      </w:r>
      <w:r>
        <w:rPr>
          <w:noProof/>
        </w:rPr>
      </w:r>
      <w:r>
        <w:rPr>
          <w:noProof/>
        </w:rPr>
        <w:fldChar w:fldCharType="separate"/>
      </w:r>
      <w:r>
        <w:rPr>
          <w:noProof/>
        </w:rPr>
        <w:t>37</w:t>
      </w:r>
      <w:r>
        <w:rPr>
          <w:noProof/>
        </w:rPr>
        <w:fldChar w:fldCharType="end"/>
      </w:r>
    </w:p>
    <w:p w14:paraId="23892F20" w14:textId="43340835"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7.10</w:t>
      </w:r>
      <w:r>
        <w:rPr>
          <w:rFonts w:asciiTheme="minorHAnsi" w:hAnsiTheme="minorHAnsi" w:cstheme="minorBidi"/>
          <w:noProof/>
          <w:kern w:val="2"/>
          <w:szCs w:val="22"/>
          <w:lang w:eastAsia="ko-KR"/>
        </w:rPr>
        <w:tab/>
      </w:r>
      <w:r w:rsidRPr="00EB6E2B">
        <w:rPr>
          <w:rFonts w:asciiTheme="majorEastAsia" w:eastAsiaTheme="majorEastAsia" w:hAnsiTheme="majorEastAsia"/>
          <w:noProof/>
        </w:rPr>
        <w:t>학습 하이퍼파라미터 구성</w:t>
      </w:r>
      <w:r>
        <w:rPr>
          <w:noProof/>
        </w:rPr>
        <w:tab/>
      </w:r>
      <w:r>
        <w:rPr>
          <w:noProof/>
        </w:rPr>
        <w:fldChar w:fldCharType="begin"/>
      </w:r>
      <w:r>
        <w:rPr>
          <w:noProof/>
        </w:rPr>
        <w:instrText xml:space="preserve"> PAGEREF _Toc196780183 \h </w:instrText>
      </w:r>
      <w:r>
        <w:rPr>
          <w:noProof/>
        </w:rPr>
      </w:r>
      <w:r>
        <w:rPr>
          <w:noProof/>
        </w:rPr>
        <w:fldChar w:fldCharType="separate"/>
      </w:r>
      <w:r>
        <w:rPr>
          <w:noProof/>
        </w:rPr>
        <w:t>37</w:t>
      </w:r>
      <w:r>
        <w:rPr>
          <w:noProof/>
        </w:rPr>
        <w:fldChar w:fldCharType="end"/>
      </w:r>
    </w:p>
    <w:p w14:paraId="60E197B8" w14:textId="6E2DF549"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7.11</w:t>
      </w:r>
      <w:r>
        <w:rPr>
          <w:rFonts w:asciiTheme="minorHAnsi" w:hAnsiTheme="minorHAnsi" w:cstheme="minorBidi"/>
          <w:noProof/>
          <w:kern w:val="2"/>
          <w:szCs w:val="22"/>
          <w:lang w:eastAsia="ko-KR"/>
        </w:rPr>
        <w:tab/>
      </w:r>
      <w:r w:rsidRPr="00EB6E2B">
        <w:rPr>
          <w:rFonts w:asciiTheme="majorEastAsia" w:eastAsiaTheme="majorEastAsia" w:hAnsiTheme="majorEastAsia"/>
          <w:noProof/>
        </w:rPr>
        <w:t>지도학습 기반 트레이닝: SFTTrainer</w:t>
      </w:r>
      <w:r>
        <w:rPr>
          <w:noProof/>
        </w:rPr>
        <w:tab/>
      </w:r>
      <w:r>
        <w:rPr>
          <w:noProof/>
        </w:rPr>
        <w:fldChar w:fldCharType="begin"/>
      </w:r>
      <w:r>
        <w:rPr>
          <w:noProof/>
        </w:rPr>
        <w:instrText xml:space="preserve"> PAGEREF _Toc196780184 \h </w:instrText>
      </w:r>
      <w:r>
        <w:rPr>
          <w:noProof/>
        </w:rPr>
      </w:r>
      <w:r>
        <w:rPr>
          <w:noProof/>
        </w:rPr>
        <w:fldChar w:fldCharType="separate"/>
      </w:r>
      <w:r>
        <w:rPr>
          <w:noProof/>
        </w:rPr>
        <w:t>38</w:t>
      </w:r>
      <w:r>
        <w:rPr>
          <w:noProof/>
        </w:rPr>
        <w:fldChar w:fldCharType="end"/>
      </w:r>
    </w:p>
    <w:p w14:paraId="4986576B" w14:textId="43F19BF6"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7.12</w:t>
      </w:r>
      <w:r>
        <w:rPr>
          <w:rFonts w:asciiTheme="minorHAnsi" w:hAnsiTheme="minorHAnsi" w:cstheme="minorBidi"/>
          <w:noProof/>
          <w:kern w:val="2"/>
          <w:szCs w:val="22"/>
          <w:lang w:eastAsia="ko-KR"/>
        </w:rPr>
        <w:tab/>
      </w:r>
      <w:r w:rsidRPr="00EB6E2B">
        <w:rPr>
          <w:rFonts w:asciiTheme="majorEastAsia" w:eastAsiaTheme="majorEastAsia" w:hAnsiTheme="majorEastAsia"/>
          <w:noProof/>
        </w:rPr>
        <w:t>평가 및 모델 배포</w:t>
      </w:r>
      <w:r>
        <w:rPr>
          <w:noProof/>
        </w:rPr>
        <w:tab/>
      </w:r>
      <w:r>
        <w:rPr>
          <w:noProof/>
        </w:rPr>
        <w:fldChar w:fldCharType="begin"/>
      </w:r>
      <w:r>
        <w:rPr>
          <w:noProof/>
        </w:rPr>
        <w:instrText xml:space="preserve"> PAGEREF _Toc196780185 \h </w:instrText>
      </w:r>
      <w:r>
        <w:rPr>
          <w:noProof/>
        </w:rPr>
      </w:r>
      <w:r>
        <w:rPr>
          <w:noProof/>
        </w:rPr>
        <w:fldChar w:fldCharType="separate"/>
      </w:r>
      <w:r>
        <w:rPr>
          <w:noProof/>
        </w:rPr>
        <w:t>38</w:t>
      </w:r>
      <w:r>
        <w:rPr>
          <w:noProof/>
        </w:rPr>
        <w:fldChar w:fldCharType="end"/>
      </w:r>
    </w:p>
    <w:p w14:paraId="41D47B16" w14:textId="3C66E719"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7.13</w:t>
      </w:r>
      <w:r>
        <w:rPr>
          <w:rFonts w:asciiTheme="minorHAnsi" w:hAnsiTheme="minorHAnsi" w:cstheme="minorBidi"/>
          <w:noProof/>
          <w:kern w:val="2"/>
          <w:szCs w:val="22"/>
          <w:lang w:eastAsia="ko-KR"/>
        </w:rPr>
        <w:tab/>
      </w:r>
      <w:r w:rsidRPr="00EB6E2B">
        <w:rPr>
          <w:rFonts w:asciiTheme="majorEastAsia" w:eastAsiaTheme="majorEastAsia" w:hAnsiTheme="majorEastAsia"/>
          <w:noProof/>
        </w:rPr>
        <w:t>결론 및 확장</w:t>
      </w:r>
      <w:r>
        <w:rPr>
          <w:noProof/>
        </w:rPr>
        <w:tab/>
      </w:r>
      <w:r>
        <w:rPr>
          <w:noProof/>
        </w:rPr>
        <w:fldChar w:fldCharType="begin"/>
      </w:r>
      <w:r>
        <w:rPr>
          <w:noProof/>
        </w:rPr>
        <w:instrText xml:space="preserve"> PAGEREF _Toc196780186 \h </w:instrText>
      </w:r>
      <w:r>
        <w:rPr>
          <w:noProof/>
        </w:rPr>
      </w:r>
      <w:r>
        <w:rPr>
          <w:noProof/>
        </w:rPr>
        <w:fldChar w:fldCharType="separate"/>
      </w:r>
      <w:r>
        <w:rPr>
          <w:noProof/>
        </w:rPr>
        <w:t>38</w:t>
      </w:r>
      <w:r>
        <w:rPr>
          <w:noProof/>
        </w:rPr>
        <w:fldChar w:fldCharType="end"/>
      </w:r>
    </w:p>
    <w:p w14:paraId="0F82E552" w14:textId="2A4D0029" w:rsidR="003C27C9" w:rsidRDefault="003C27C9">
      <w:pPr>
        <w:pStyle w:val="13"/>
        <w:tabs>
          <w:tab w:val="left" w:pos="432"/>
        </w:tabs>
        <w:rPr>
          <w:rFonts w:asciiTheme="minorHAnsi" w:hAnsiTheme="minorHAnsi" w:cstheme="minorBidi"/>
          <w:noProof/>
          <w:kern w:val="2"/>
          <w:szCs w:val="22"/>
          <w:lang w:eastAsia="ko-KR"/>
        </w:rPr>
      </w:pPr>
      <w:r w:rsidRPr="00EB6E2B">
        <w:rPr>
          <w:rFonts w:asciiTheme="majorEastAsia" w:eastAsiaTheme="majorEastAsia" w:hAnsiTheme="majorEastAsia"/>
          <w:noProof/>
          <w:lang w:eastAsia="ko-KR"/>
        </w:rPr>
        <w:t>8.</w:t>
      </w:r>
      <w:r>
        <w:rPr>
          <w:rFonts w:asciiTheme="minorHAnsi" w:hAnsiTheme="minorHAnsi" w:cstheme="minorBidi"/>
          <w:noProof/>
          <w:kern w:val="2"/>
          <w:szCs w:val="22"/>
          <w:lang w:eastAsia="ko-KR"/>
        </w:rPr>
        <w:tab/>
      </w:r>
      <w:r w:rsidRPr="00EB6E2B">
        <w:rPr>
          <w:rFonts w:asciiTheme="majorEastAsia" w:eastAsiaTheme="majorEastAsia" w:hAnsiTheme="majorEastAsia"/>
          <w:noProof/>
        </w:rPr>
        <w:t>LangChain</w:t>
      </w:r>
      <w:r>
        <w:rPr>
          <w:noProof/>
        </w:rPr>
        <w:tab/>
      </w:r>
      <w:r>
        <w:rPr>
          <w:noProof/>
        </w:rPr>
        <w:fldChar w:fldCharType="begin"/>
      </w:r>
      <w:r>
        <w:rPr>
          <w:noProof/>
        </w:rPr>
        <w:instrText xml:space="preserve"> PAGEREF _Toc196780187 \h </w:instrText>
      </w:r>
      <w:r>
        <w:rPr>
          <w:noProof/>
        </w:rPr>
      </w:r>
      <w:r>
        <w:rPr>
          <w:noProof/>
        </w:rPr>
        <w:fldChar w:fldCharType="separate"/>
      </w:r>
      <w:r>
        <w:rPr>
          <w:noProof/>
        </w:rPr>
        <w:t>39</w:t>
      </w:r>
      <w:r>
        <w:rPr>
          <w:noProof/>
        </w:rPr>
        <w:fldChar w:fldCharType="end"/>
      </w:r>
    </w:p>
    <w:p w14:paraId="2BA4249A" w14:textId="7D57C46D"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8.1</w:t>
      </w:r>
      <w:r>
        <w:rPr>
          <w:rFonts w:asciiTheme="minorHAnsi" w:hAnsiTheme="minorHAnsi" w:cstheme="minorBidi"/>
          <w:noProof/>
          <w:kern w:val="2"/>
          <w:szCs w:val="22"/>
          <w:lang w:eastAsia="ko-KR"/>
        </w:rPr>
        <w:tab/>
      </w:r>
      <w:r w:rsidRPr="00EB6E2B">
        <w:rPr>
          <w:rFonts w:asciiTheme="majorEastAsia" w:eastAsiaTheme="majorEastAsia" w:hAnsiTheme="majorEastAsia"/>
          <w:noProof/>
        </w:rPr>
        <w:t>랭체인 개념</w:t>
      </w:r>
      <w:r>
        <w:rPr>
          <w:noProof/>
        </w:rPr>
        <w:tab/>
      </w:r>
      <w:r>
        <w:rPr>
          <w:noProof/>
        </w:rPr>
        <w:fldChar w:fldCharType="begin"/>
      </w:r>
      <w:r>
        <w:rPr>
          <w:noProof/>
        </w:rPr>
        <w:instrText xml:space="preserve"> PAGEREF _Toc196780188 \h </w:instrText>
      </w:r>
      <w:r>
        <w:rPr>
          <w:noProof/>
        </w:rPr>
      </w:r>
      <w:r>
        <w:rPr>
          <w:noProof/>
        </w:rPr>
        <w:fldChar w:fldCharType="separate"/>
      </w:r>
      <w:r>
        <w:rPr>
          <w:noProof/>
        </w:rPr>
        <w:t>39</w:t>
      </w:r>
      <w:r>
        <w:rPr>
          <w:noProof/>
        </w:rPr>
        <w:fldChar w:fldCharType="end"/>
      </w:r>
    </w:p>
    <w:p w14:paraId="531CE90F" w14:textId="02D87C6A"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8.2</w:t>
      </w:r>
      <w:r>
        <w:rPr>
          <w:rFonts w:asciiTheme="minorHAnsi" w:hAnsiTheme="minorHAnsi" w:cstheme="minorBidi"/>
          <w:noProof/>
          <w:kern w:val="2"/>
          <w:szCs w:val="22"/>
          <w:lang w:eastAsia="ko-KR"/>
        </w:rPr>
        <w:tab/>
      </w:r>
      <w:r w:rsidRPr="00EB6E2B">
        <w:rPr>
          <w:rFonts w:asciiTheme="majorEastAsia" w:eastAsiaTheme="majorEastAsia" w:hAnsiTheme="majorEastAsia"/>
          <w:noProof/>
        </w:rPr>
        <w:t>구조</w:t>
      </w:r>
      <w:r>
        <w:rPr>
          <w:noProof/>
        </w:rPr>
        <w:tab/>
      </w:r>
      <w:r>
        <w:rPr>
          <w:noProof/>
        </w:rPr>
        <w:fldChar w:fldCharType="begin"/>
      </w:r>
      <w:r>
        <w:rPr>
          <w:noProof/>
        </w:rPr>
        <w:instrText xml:space="preserve"> PAGEREF _Toc196780189 \h </w:instrText>
      </w:r>
      <w:r>
        <w:rPr>
          <w:noProof/>
        </w:rPr>
      </w:r>
      <w:r>
        <w:rPr>
          <w:noProof/>
        </w:rPr>
        <w:fldChar w:fldCharType="separate"/>
      </w:r>
      <w:r>
        <w:rPr>
          <w:noProof/>
        </w:rPr>
        <w:t>39</w:t>
      </w:r>
      <w:r>
        <w:rPr>
          <w:noProof/>
        </w:rPr>
        <w:fldChar w:fldCharType="end"/>
      </w:r>
    </w:p>
    <w:p w14:paraId="1725B85F" w14:textId="5E08F14E"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8.3</w:t>
      </w:r>
      <w:r>
        <w:rPr>
          <w:rFonts w:asciiTheme="minorHAnsi" w:hAnsiTheme="minorHAnsi" w:cstheme="minorBidi"/>
          <w:noProof/>
          <w:kern w:val="2"/>
          <w:szCs w:val="22"/>
          <w:lang w:eastAsia="ko-KR"/>
        </w:rPr>
        <w:tab/>
      </w:r>
      <w:r w:rsidRPr="00EB6E2B">
        <w:rPr>
          <w:rFonts w:asciiTheme="majorEastAsia" w:eastAsiaTheme="majorEastAsia" w:hAnsiTheme="majorEastAsia"/>
          <w:noProof/>
        </w:rPr>
        <w:t>프롬프트 템플릿</w:t>
      </w:r>
      <w:r>
        <w:rPr>
          <w:noProof/>
        </w:rPr>
        <w:tab/>
      </w:r>
      <w:r>
        <w:rPr>
          <w:noProof/>
        </w:rPr>
        <w:fldChar w:fldCharType="begin"/>
      </w:r>
      <w:r>
        <w:rPr>
          <w:noProof/>
        </w:rPr>
        <w:instrText xml:space="preserve"> PAGEREF _Toc196780190 \h </w:instrText>
      </w:r>
      <w:r>
        <w:rPr>
          <w:noProof/>
        </w:rPr>
      </w:r>
      <w:r>
        <w:rPr>
          <w:noProof/>
        </w:rPr>
        <w:fldChar w:fldCharType="separate"/>
      </w:r>
      <w:r>
        <w:rPr>
          <w:noProof/>
        </w:rPr>
        <w:t>39</w:t>
      </w:r>
      <w:r>
        <w:rPr>
          <w:noProof/>
        </w:rPr>
        <w:fldChar w:fldCharType="end"/>
      </w:r>
    </w:p>
    <w:p w14:paraId="1D1ED8C6" w14:textId="5CF36336"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8.4</w:t>
      </w:r>
      <w:r>
        <w:rPr>
          <w:rFonts w:asciiTheme="minorHAnsi" w:hAnsiTheme="minorHAnsi" w:cstheme="minorBidi"/>
          <w:noProof/>
          <w:kern w:val="2"/>
          <w:szCs w:val="22"/>
          <w:lang w:eastAsia="ko-KR"/>
        </w:rPr>
        <w:tab/>
      </w:r>
      <w:r w:rsidRPr="00EB6E2B">
        <w:rPr>
          <w:rFonts w:asciiTheme="majorEastAsia" w:eastAsiaTheme="majorEastAsia" w:hAnsiTheme="majorEastAsia"/>
          <w:noProof/>
        </w:rPr>
        <w:t>LCEL (LangChain Expression Language)</w:t>
      </w:r>
      <w:r>
        <w:rPr>
          <w:noProof/>
        </w:rPr>
        <w:tab/>
      </w:r>
      <w:r>
        <w:rPr>
          <w:noProof/>
        </w:rPr>
        <w:fldChar w:fldCharType="begin"/>
      </w:r>
      <w:r>
        <w:rPr>
          <w:noProof/>
        </w:rPr>
        <w:instrText xml:space="preserve"> PAGEREF _Toc196780191 \h </w:instrText>
      </w:r>
      <w:r>
        <w:rPr>
          <w:noProof/>
        </w:rPr>
      </w:r>
      <w:r>
        <w:rPr>
          <w:noProof/>
        </w:rPr>
        <w:fldChar w:fldCharType="separate"/>
      </w:r>
      <w:r>
        <w:rPr>
          <w:noProof/>
        </w:rPr>
        <w:t>40</w:t>
      </w:r>
      <w:r>
        <w:rPr>
          <w:noProof/>
        </w:rPr>
        <w:fldChar w:fldCharType="end"/>
      </w:r>
    </w:p>
    <w:p w14:paraId="436EE99D" w14:textId="4484A3B4"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8.5</w:t>
      </w:r>
      <w:r>
        <w:rPr>
          <w:rFonts w:asciiTheme="minorHAnsi" w:hAnsiTheme="minorHAnsi" w:cstheme="minorBidi"/>
          <w:noProof/>
          <w:kern w:val="2"/>
          <w:szCs w:val="22"/>
          <w:lang w:eastAsia="ko-KR"/>
        </w:rPr>
        <w:tab/>
      </w:r>
      <w:r w:rsidRPr="00EB6E2B">
        <w:rPr>
          <w:rFonts w:asciiTheme="majorEastAsia" w:eastAsiaTheme="majorEastAsia" w:hAnsiTheme="majorEastAsia"/>
          <w:noProof/>
        </w:rPr>
        <w:t>에이전트 방식</w:t>
      </w:r>
      <w:r>
        <w:rPr>
          <w:noProof/>
        </w:rPr>
        <w:tab/>
      </w:r>
      <w:r>
        <w:rPr>
          <w:noProof/>
        </w:rPr>
        <w:fldChar w:fldCharType="begin"/>
      </w:r>
      <w:r>
        <w:rPr>
          <w:noProof/>
        </w:rPr>
        <w:instrText xml:space="preserve"> PAGEREF _Toc196780192 \h </w:instrText>
      </w:r>
      <w:r>
        <w:rPr>
          <w:noProof/>
        </w:rPr>
      </w:r>
      <w:r>
        <w:rPr>
          <w:noProof/>
        </w:rPr>
        <w:fldChar w:fldCharType="separate"/>
      </w:r>
      <w:r>
        <w:rPr>
          <w:noProof/>
        </w:rPr>
        <w:t>41</w:t>
      </w:r>
      <w:r>
        <w:rPr>
          <w:noProof/>
        </w:rPr>
        <w:fldChar w:fldCharType="end"/>
      </w:r>
    </w:p>
    <w:p w14:paraId="11050308" w14:textId="5D153169"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8.5.1</w:t>
      </w:r>
      <w:r>
        <w:rPr>
          <w:rFonts w:asciiTheme="minorHAnsi" w:hAnsiTheme="minorHAnsi" w:cstheme="minorBidi"/>
          <w:noProof/>
          <w:kern w:val="2"/>
          <w:szCs w:val="22"/>
          <w:lang w:eastAsia="ko-KR"/>
        </w:rPr>
        <w:tab/>
      </w:r>
      <w:r w:rsidRPr="00EB6E2B">
        <w:rPr>
          <w:rFonts w:asciiTheme="majorEastAsia" w:eastAsiaTheme="majorEastAsia" w:hAnsiTheme="majorEastAsia"/>
          <w:noProof/>
        </w:rPr>
        <w:t>Zero-shot ReAct</w:t>
      </w:r>
      <w:r>
        <w:rPr>
          <w:noProof/>
        </w:rPr>
        <w:tab/>
      </w:r>
      <w:r>
        <w:rPr>
          <w:noProof/>
        </w:rPr>
        <w:fldChar w:fldCharType="begin"/>
      </w:r>
      <w:r>
        <w:rPr>
          <w:noProof/>
        </w:rPr>
        <w:instrText xml:space="preserve"> PAGEREF _Toc196780193 \h </w:instrText>
      </w:r>
      <w:r>
        <w:rPr>
          <w:noProof/>
        </w:rPr>
      </w:r>
      <w:r>
        <w:rPr>
          <w:noProof/>
        </w:rPr>
        <w:fldChar w:fldCharType="separate"/>
      </w:r>
      <w:r>
        <w:rPr>
          <w:noProof/>
        </w:rPr>
        <w:t>41</w:t>
      </w:r>
      <w:r>
        <w:rPr>
          <w:noProof/>
        </w:rPr>
        <w:fldChar w:fldCharType="end"/>
      </w:r>
    </w:p>
    <w:p w14:paraId="0851F8F7" w14:textId="43D183EC"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8.5.2</w:t>
      </w:r>
      <w:r>
        <w:rPr>
          <w:rFonts w:asciiTheme="minorHAnsi" w:hAnsiTheme="minorHAnsi" w:cstheme="minorBidi"/>
          <w:noProof/>
          <w:kern w:val="2"/>
          <w:szCs w:val="22"/>
          <w:lang w:eastAsia="ko-KR"/>
        </w:rPr>
        <w:tab/>
      </w:r>
      <w:r w:rsidRPr="00EB6E2B">
        <w:rPr>
          <w:rFonts w:asciiTheme="majorEastAsia" w:eastAsiaTheme="majorEastAsia" w:hAnsiTheme="majorEastAsia"/>
          <w:noProof/>
        </w:rPr>
        <w:t>Conversational ReAct</w:t>
      </w:r>
      <w:r>
        <w:rPr>
          <w:noProof/>
        </w:rPr>
        <w:tab/>
      </w:r>
      <w:r>
        <w:rPr>
          <w:noProof/>
        </w:rPr>
        <w:fldChar w:fldCharType="begin"/>
      </w:r>
      <w:r>
        <w:rPr>
          <w:noProof/>
        </w:rPr>
        <w:instrText xml:space="preserve"> PAGEREF _Toc196780194 \h </w:instrText>
      </w:r>
      <w:r>
        <w:rPr>
          <w:noProof/>
        </w:rPr>
      </w:r>
      <w:r>
        <w:rPr>
          <w:noProof/>
        </w:rPr>
        <w:fldChar w:fldCharType="separate"/>
      </w:r>
      <w:r>
        <w:rPr>
          <w:noProof/>
        </w:rPr>
        <w:t>41</w:t>
      </w:r>
      <w:r>
        <w:rPr>
          <w:noProof/>
        </w:rPr>
        <w:fldChar w:fldCharType="end"/>
      </w:r>
    </w:p>
    <w:p w14:paraId="4BC8D1E7" w14:textId="05FB9214"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8.5.3</w:t>
      </w:r>
      <w:r>
        <w:rPr>
          <w:rFonts w:asciiTheme="minorHAnsi" w:hAnsiTheme="minorHAnsi" w:cstheme="minorBidi"/>
          <w:noProof/>
          <w:kern w:val="2"/>
          <w:szCs w:val="22"/>
          <w:lang w:eastAsia="ko-KR"/>
        </w:rPr>
        <w:tab/>
      </w:r>
      <w:r w:rsidRPr="00EB6E2B">
        <w:rPr>
          <w:rFonts w:asciiTheme="majorEastAsia" w:eastAsiaTheme="majorEastAsia" w:hAnsiTheme="majorEastAsia"/>
          <w:noProof/>
        </w:rPr>
        <w:t>ReAct Docstore</w:t>
      </w:r>
      <w:r>
        <w:rPr>
          <w:noProof/>
        </w:rPr>
        <w:tab/>
      </w:r>
      <w:r>
        <w:rPr>
          <w:noProof/>
        </w:rPr>
        <w:fldChar w:fldCharType="begin"/>
      </w:r>
      <w:r>
        <w:rPr>
          <w:noProof/>
        </w:rPr>
        <w:instrText xml:space="preserve"> PAGEREF _Toc196780195 \h </w:instrText>
      </w:r>
      <w:r>
        <w:rPr>
          <w:noProof/>
        </w:rPr>
      </w:r>
      <w:r>
        <w:rPr>
          <w:noProof/>
        </w:rPr>
        <w:fldChar w:fldCharType="separate"/>
      </w:r>
      <w:r>
        <w:rPr>
          <w:noProof/>
        </w:rPr>
        <w:t>42</w:t>
      </w:r>
      <w:r>
        <w:rPr>
          <w:noProof/>
        </w:rPr>
        <w:fldChar w:fldCharType="end"/>
      </w:r>
    </w:p>
    <w:p w14:paraId="72297144" w14:textId="1DFC66EC"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8.5.4</w:t>
      </w:r>
      <w:r>
        <w:rPr>
          <w:rFonts w:asciiTheme="minorHAnsi" w:hAnsiTheme="minorHAnsi" w:cstheme="minorBidi"/>
          <w:noProof/>
          <w:kern w:val="2"/>
          <w:szCs w:val="22"/>
          <w:lang w:eastAsia="ko-KR"/>
        </w:rPr>
        <w:tab/>
      </w:r>
      <w:r w:rsidRPr="00EB6E2B">
        <w:rPr>
          <w:rFonts w:asciiTheme="majorEastAsia" w:eastAsiaTheme="majorEastAsia" w:hAnsiTheme="majorEastAsia"/>
          <w:noProof/>
        </w:rPr>
        <w:t>Self-ask with Search</w:t>
      </w:r>
      <w:r>
        <w:rPr>
          <w:noProof/>
        </w:rPr>
        <w:tab/>
      </w:r>
      <w:r>
        <w:rPr>
          <w:noProof/>
        </w:rPr>
        <w:fldChar w:fldCharType="begin"/>
      </w:r>
      <w:r>
        <w:rPr>
          <w:noProof/>
        </w:rPr>
        <w:instrText xml:space="preserve"> PAGEREF _Toc196780196 \h </w:instrText>
      </w:r>
      <w:r>
        <w:rPr>
          <w:noProof/>
        </w:rPr>
      </w:r>
      <w:r>
        <w:rPr>
          <w:noProof/>
        </w:rPr>
        <w:fldChar w:fldCharType="separate"/>
      </w:r>
      <w:r>
        <w:rPr>
          <w:noProof/>
        </w:rPr>
        <w:t>42</w:t>
      </w:r>
      <w:r>
        <w:rPr>
          <w:noProof/>
        </w:rPr>
        <w:fldChar w:fldCharType="end"/>
      </w:r>
    </w:p>
    <w:p w14:paraId="3AEB428D" w14:textId="0164F5AF"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cs="굴림체"/>
          <w:noProof/>
        </w:rPr>
        <w:t>8.6</w:t>
      </w:r>
      <w:r>
        <w:rPr>
          <w:rFonts w:asciiTheme="minorHAnsi" w:hAnsiTheme="minorHAnsi" w:cstheme="minorBidi"/>
          <w:noProof/>
          <w:kern w:val="2"/>
          <w:szCs w:val="22"/>
          <w:lang w:eastAsia="ko-KR"/>
        </w:rPr>
        <w:tab/>
      </w:r>
      <w:r w:rsidRPr="00EB6E2B">
        <w:rPr>
          <w:rFonts w:asciiTheme="majorEastAsia" w:eastAsiaTheme="majorEastAsia" w:hAnsiTheme="majorEastAsia" w:cs="굴림체"/>
          <w:noProof/>
          <w:lang w:eastAsia="ko-KR"/>
        </w:rPr>
        <w:t>에이전트 동작 방식</w:t>
      </w:r>
      <w:r>
        <w:rPr>
          <w:noProof/>
        </w:rPr>
        <w:tab/>
      </w:r>
      <w:r>
        <w:rPr>
          <w:noProof/>
        </w:rPr>
        <w:fldChar w:fldCharType="begin"/>
      </w:r>
      <w:r>
        <w:rPr>
          <w:noProof/>
        </w:rPr>
        <w:instrText xml:space="preserve"> PAGEREF _Toc196780197 \h </w:instrText>
      </w:r>
      <w:r>
        <w:rPr>
          <w:noProof/>
        </w:rPr>
      </w:r>
      <w:r>
        <w:rPr>
          <w:noProof/>
        </w:rPr>
        <w:fldChar w:fldCharType="separate"/>
      </w:r>
      <w:r>
        <w:rPr>
          <w:noProof/>
        </w:rPr>
        <w:t>43</w:t>
      </w:r>
      <w:r>
        <w:rPr>
          <w:noProof/>
        </w:rPr>
        <w:fldChar w:fldCharType="end"/>
      </w:r>
    </w:p>
    <w:p w14:paraId="6E64F702" w14:textId="16688A72"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8.6.1</w:t>
      </w:r>
      <w:r>
        <w:rPr>
          <w:rFonts w:asciiTheme="minorHAnsi" w:hAnsiTheme="minorHAnsi" w:cstheme="minorBidi"/>
          <w:noProof/>
          <w:kern w:val="2"/>
          <w:szCs w:val="22"/>
          <w:lang w:eastAsia="ko-KR"/>
        </w:rPr>
        <w:tab/>
      </w:r>
      <w:r w:rsidRPr="00EB6E2B">
        <w:rPr>
          <w:rFonts w:asciiTheme="majorEastAsia" w:eastAsiaTheme="majorEastAsia" w:hAnsiTheme="majorEastAsia"/>
          <w:noProof/>
        </w:rPr>
        <w:t>개요</w:t>
      </w:r>
      <w:r>
        <w:rPr>
          <w:noProof/>
        </w:rPr>
        <w:tab/>
      </w:r>
      <w:r>
        <w:rPr>
          <w:noProof/>
        </w:rPr>
        <w:fldChar w:fldCharType="begin"/>
      </w:r>
      <w:r>
        <w:rPr>
          <w:noProof/>
        </w:rPr>
        <w:instrText xml:space="preserve"> PAGEREF _Toc196780198 \h </w:instrText>
      </w:r>
      <w:r>
        <w:rPr>
          <w:noProof/>
        </w:rPr>
      </w:r>
      <w:r>
        <w:rPr>
          <w:noProof/>
        </w:rPr>
        <w:fldChar w:fldCharType="separate"/>
      </w:r>
      <w:r>
        <w:rPr>
          <w:noProof/>
        </w:rPr>
        <w:t>43</w:t>
      </w:r>
      <w:r>
        <w:rPr>
          <w:noProof/>
        </w:rPr>
        <w:fldChar w:fldCharType="end"/>
      </w:r>
    </w:p>
    <w:p w14:paraId="3264F51F" w14:textId="7A4542BA"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8.6.2</w:t>
      </w:r>
      <w:r>
        <w:rPr>
          <w:rFonts w:asciiTheme="minorHAnsi" w:hAnsiTheme="minorHAnsi" w:cstheme="minorBidi"/>
          <w:noProof/>
          <w:kern w:val="2"/>
          <w:szCs w:val="22"/>
          <w:lang w:eastAsia="ko-KR"/>
        </w:rPr>
        <w:tab/>
      </w:r>
      <w:r w:rsidRPr="00EB6E2B">
        <w:rPr>
          <w:rFonts w:asciiTheme="majorEastAsia" w:eastAsiaTheme="majorEastAsia" w:hAnsiTheme="majorEastAsia"/>
          <w:noProof/>
        </w:rPr>
        <w:t>동작 흐름</w:t>
      </w:r>
      <w:r>
        <w:rPr>
          <w:noProof/>
        </w:rPr>
        <w:tab/>
      </w:r>
      <w:r>
        <w:rPr>
          <w:noProof/>
        </w:rPr>
        <w:fldChar w:fldCharType="begin"/>
      </w:r>
      <w:r>
        <w:rPr>
          <w:noProof/>
        </w:rPr>
        <w:instrText xml:space="preserve"> PAGEREF _Toc196780199 \h </w:instrText>
      </w:r>
      <w:r>
        <w:rPr>
          <w:noProof/>
        </w:rPr>
      </w:r>
      <w:r>
        <w:rPr>
          <w:noProof/>
        </w:rPr>
        <w:fldChar w:fldCharType="separate"/>
      </w:r>
      <w:r>
        <w:rPr>
          <w:noProof/>
        </w:rPr>
        <w:t>43</w:t>
      </w:r>
      <w:r>
        <w:rPr>
          <w:noProof/>
        </w:rPr>
        <w:fldChar w:fldCharType="end"/>
      </w:r>
    </w:p>
    <w:p w14:paraId="661C8797" w14:textId="412D9294"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8.6.3</w:t>
      </w:r>
      <w:r>
        <w:rPr>
          <w:rFonts w:asciiTheme="minorHAnsi" w:hAnsiTheme="minorHAnsi" w:cstheme="minorBidi"/>
          <w:noProof/>
          <w:kern w:val="2"/>
          <w:szCs w:val="22"/>
          <w:lang w:eastAsia="ko-KR"/>
        </w:rPr>
        <w:tab/>
      </w:r>
      <w:r w:rsidRPr="00EB6E2B">
        <w:rPr>
          <w:rFonts w:asciiTheme="majorEastAsia" w:eastAsiaTheme="majorEastAsia" w:hAnsiTheme="majorEastAsia"/>
          <w:noProof/>
        </w:rPr>
        <w:t>LangChain 내부 프롬프트 구성</w:t>
      </w:r>
      <w:r>
        <w:rPr>
          <w:noProof/>
        </w:rPr>
        <w:tab/>
      </w:r>
      <w:r>
        <w:rPr>
          <w:noProof/>
        </w:rPr>
        <w:fldChar w:fldCharType="begin"/>
      </w:r>
      <w:r>
        <w:rPr>
          <w:noProof/>
        </w:rPr>
        <w:instrText xml:space="preserve"> PAGEREF _Toc196780200 \h </w:instrText>
      </w:r>
      <w:r>
        <w:rPr>
          <w:noProof/>
        </w:rPr>
      </w:r>
      <w:r>
        <w:rPr>
          <w:noProof/>
        </w:rPr>
        <w:fldChar w:fldCharType="separate"/>
      </w:r>
      <w:r>
        <w:rPr>
          <w:noProof/>
        </w:rPr>
        <w:t>44</w:t>
      </w:r>
      <w:r>
        <w:rPr>
          <w:noProof/>
        </w:rPr>
        <w:fldChar w:fldCharType="end"/>
      </w:r>
    </w:p>
    <w:p w14:paraId="6F8AAA2F" w14:textId="0295A26A"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lastRenderedPageBreak/>
        <w:t>8.6.4</w:t>
      </w:r>
      <w:r>
        <w:rPr>
          <w:rFonts w:asciiTheme="minorHAnsi" w:hAnsiTheme="minorHAnsi" w:cstheme="minorBidi"/>
          <w:noProof/>
          <w:kern w:val="2"/>
          <w:szCs w:val="22"/>
          <w:lang w:eastAsia="ko-KR"/>
        </w:rPr>
        <w:tab/>
      </w:r>
      <w:r w:rsidRPr="00EB6E2B">
        <w:rPr>
          <w:rFonts w:asciiTheme="majorEastAsia" w:eastAsiaTheme="majorEastAsia" w:hAnsiTheme="majorEastAsia"/>
          <w:noProof/>
        </w:rPr>
        <w:t>프롬프트 생성 위치</w:t>
      </w:r>
      <w:r>
        <w:rPr>
          <w:noProof/>
        </w:rPr>
        <w:tab/>
      </w:r>
      <w:r>
        <w:rPr>
          <w:noProof/>
        </w:rPr>
        <w:fldChar w:fldCharType="begin"/>
      </w:r>
      <w:r>
        <w:rPr>
          <w:noProof/>
        </w:rPr>
        <w:instrText xml:space="preserve"> PAGEREF _Toc196780201 \h </w:instrText>
      </w:r>
      <w:r>
        <w:rPr>
          <w:noProof/>
        </w:rPr>
      </w:r>
      <w:r>
        <w:rPr>
          <w:noProof/>
        </w:rPr>
        <w:fldChar w:fldCharType="separate"/>
      </w:r>
      <w:r>
        <w:rPr>
          <w:noProof/>
        </w:rPr>
        <w:t>44</w:t>
      </w:r>
      <w:r>
        <w:rPr>
          <w:noProof/>
        </w:rPr>
        <w:fldChar w:fldCharType="end"/>
      </w:r>
    </w:p>
    <w:p w14:paraId="35AFB05B" w14:textId="53B832E6"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8.6.5</w:t>
      </w:r>
      <w:r>
        <w:rPr>
          <w:rFonts w:asciiTheme="minorHAnsi" w:hAnsiTheme="minorHAnsi" w:cstheme="minorBidi"/>
          <w:noProof/>
          <w:kern w:val="2"/>
          <w:szCs w:val="22"/>
          <w:lang w:eastAsia="ko-KR"/>
        </w:rPr>
        <w:tab/>
      </w:r>
      <w:r w:rsidRPr="00EB6E2B">
        <w:rPr>
          <w:rFonts w:asciiTheme="majorEastAsia" w:eastAsiaTheme="majorEastAsia" w:hAnsiTheme="majorEastAsia"/>
          <w:noProof/>
        </w:rPr>
        <w:t>결론</w:t>
      </w:r>
      <w:r>
        <w:rPr>
          <w:noProof/>
        </w:rPr>
        <w:tab/>
      </w:r>
      <w:r>
        <w:rPr>
          <w:noProof/>
        </w:rPr>
        <w:fldChar w:fldCharType="begin"/>
      </w:r>
      <w:r>
        <w:rPr>
          <w:noProof/>
        </w:rPr>
        <w:instrText xml:space="preserve"> PAGEREF _Toc196780202 \h </w:instrText>
      </w:r>
      <w:r>
        <w:rPr>
          <w:noProof/>
        </w:rPr>
      </w:r>
      <w:r>
        <w:rPr>
          <w:noProof/>
        </w:rPr>
        <w:fldChar w:fldCharType="separate"/>
      </w:r>
      <w:r>
        <w:rPr>
          <w:noProof/>
        </w:rPr>
        <w:t>45</w:t>
      </w:r>
      <w:r>
        <w:rPr>
          <w:noProof/>
        </w:rPr>
        <w:fldChar w:fldCharType="end"/>
      </w:r>
    </w:p>
    <w:p w14:paraId="300D6076" w14:textId="54B91D3A"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8.7</w:t>
      </w:r>
      <w:r>
        <w:rPr>
          <w:rFonts w:asciiTheme="minorHAnsi" w:hAnsiTheme="minorHAnsi" w:cstheme="minorBidi"/>
          <w:noProof/>
          <w:kern w:val="2"/>
          <w:szCs w:val="22"/>
          <w:lang w:eastAsia="ko-KR"/>
        </w:rPr>
        <w:tab/>
      </w:r>
      <w:r w:rsidRPr="00EB6E2B">
        <w:rPr>
          <w:rFonts w:asciiTheme="majorEastAsia" w:eastAsiaTheme="majorEastAsia" w:hAnsiTheme="majorEastAsia"/>
          <w:noProof/>
        </w:rPr>
        <w:t>기본 도구</w:t>
      </w:r>
      <w:r>
        <w:rPr>
          <w:noProof/>
        </w:rPr>
        <w:tab/>
      </w:r>
      <w:r>
        <w:rPr>
          <w:noProof/>
        </w:rPr>
        <w:fldChar w:fldCharType="begin"/>
      </w:r>
      <w:r>
        <w:rPr>
          <w:noProof/>
        </w:rPr>
        <w:instrText xml:space="preserve"> PAGEREF _Toc196780203 \h </w:instrText>
      </w:r>
      <w:r>
        <w:rPr>
          <w:noProof/>
        </w:rPr>
      </w:r>
      <w:r>
        <w:rPr>
          <w:noProof/>
        </w:rPr>
        <w:fldChar w:fldCharType="separate"/>
      </w:r>
      <w:r>
        <w:rPr>
          <w:noProof/>
        </w:rPr>
        <w:t>45</w:t>
      </w:r>
      <w:r>
        <w:rPr>
          <w:noProof/>
        </w:rPr>
        <w:fldChar w:fldCharType="end"/>
      </w:r>
    </w:p>
    <w:p w14:paraId="0C3A5AB3" w14:textId="651DE001"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8.8</w:t>
      </w:r>
      <w:r>
        <w:rPr>
          <w:rFonts w:asciiTheme="minorHAnsi" w:hAnsiTheme="minorHAnsi" w:cstheme="minorBidi"/>
          <w:noProof/>
          <w:kern w:val="2"/>
          <w:szCs w:val="22"/>
          <w:lang w:eastAsia="ko-KR"/>
        </w:rPr>
        <w:tab/>
      </w:r>
      <w:r w:rsidRPr="00EB6E2B">
        <w:rPr>
          <w:rFonts w:asciiTheme="majorEastAsia" w:eastAsiaTheme="majorEastAsia" w:hAnsiTheme="majorEastAsia"/>
          <w:noProof/>
        </w:rPr>
        <w:t>벡터DB 및 검색</w:t>
      </w:r>
      <w:r>
        <w:rPr>
          <w:noProof/>
        </w:rPr>
        <w:tab/>
      </w:r>
      <w:r>
        <w:rPr>
          <w:noProof/>
        </w:rPr>
        <w:fldChar w:fldCharType="begin"/>
      </w:r>
      <w:r>
        <w:rPr>
          <w:noProof/>
        </w:rPr>
        <w:instrText xml:space="preserve"> PAGEREF _Toc196780204 \h </w:instrText>
      </w:r>
      <w:r>
        <w:rPr>
          <w:noProof/>
        </w:rPr>
      </w:r>
      <w:r>
        <w:rPr>
          <w:noProof/>
        </w:rPr>
        <w:fldChar w:fldCharType="separate"/>
      </w:r>
      <w:r>
        <w:rPr>
          <w:noProof/>
        </w:rPr>
        <w:t>45</w:t>
      </w:r>
      <w:r>
        <w:rPr>
          <w:noProof/>
        </w:rPr>
        <w:fldChar w:fldCharType="end"/>
      </w:r>
    </w:p>
    <w:p w14:paraId="35B6319C" w14:textId="0DBD2380"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8.8.1</w:t>
      </w:r>
      <w:r>
        <w:rPr>
          <w:rFonts w:asciiTheme="minorHAnsi" w:hAnsiTheme="minorHAnsi" w:cstheme="minorBidi"/>
          <w:noProof/>
          <w:kern w:val="2"/>
          <w:szCs w:val="22"/>
          <w:lang w:eastAsia="ko-KR"/>
        </w:rPr>
        <w:tab/>
      </w:r>
      <w:r w:rsidRPr="00EB6E2B">
        <w:rPr>
          <w:rFonts w:asciiTheme="majorEastAsia" w:eastAsiaTheme="majorEastAsia" w:hAnsiTheme="majorEastAsia"/>
          <w:noProof/>
        </w:rPr>
        <w:t>최대 마진 관련성(MMR, Maximal Marginal Relevance)</w:t>
      </w:r>
      <w:r>
        <w:rPr>
          <w:noProof/>
        </w:rPr>
        <w:tab/>
      </w:r>
      <w:r>
        <w:rPr>
          <w:noProof/>
        </w:rPr>
        <w:fldChar w:fldCharType="begin"/>
      </w:r>
      <w:r>
        <w:rPr>
          <w:noProof/>
        </w:rPr>
        <w:instrText xml:space="preserve"> PAGEREF _Toc196780205 \h </w:instrText>
      </w:r>
      <w:r>
        <w:rPr>
          <w:noProof/>
        </w:rPr>
      </w:r>
      <w:r>
        <w:rPr>
          <w:noProof/>
        </w:rPr>
        <w:fldChar w:fldCharType="separate"/>
      </w:r>
      <w:r>
        <w:rPr>
          <w:noProof/>
        </w:rPr>
        <w:t>46</w:t>
      </w:r>
      <w:r>
        <w:rPr>
          <w:noProof/>
        </w:rPr>
        <w:fldChar w:fldCharType="end"/>
      </w:r>
    </w:p>
    <w:p w14:paraId="299A0A6F" w14:textId="6A4580EB"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8.8.2</w:t>
      </w:r>
      <w:r>
        <w:rPr>
          <w:rFonts w:asciiTheme="minorHAnsi" w:hAnsiTheme="minorHAnsi" w:cstheme="minorBidi"/>
          <w:noProof/>
          <w:kern w:val="2"/>
          <w:szCs w:val="22"/>
          <w:lang w:eastAsia="ko-KR"/>
        </w:rPr>
        <w:tab/>
      </w:r>
      <w:r w:rsidRPr="00EB6E2B">
        <w:rPr>
          <w:rFonts w:asciiTheme="majorEastAsia" w:eastAsiaTheme="majorEastAsia" w:hAnsiTheme="majorEastAsia"/>
          <w:noProof/>
        </w:rPr>
        <w:t>유사도 점수 임계치(Similarity Score Threshold)</w:t>
      </w:r>
      <w:r>
        <w:rPr>
          <w:noProof/>
        </w:rPr>
        <w:tab/>
      </w:r>
      <w:r>
        <w:rPr>
          <w:noProof/>
        </w:rPr>
        <w:fldChar w:fldCharType="begin"/>
      </w:r>
      <w:r>
        <w:rPr>
          <w:noProof/>
        </w:rPr>
        <w:instrText xml:space="preserve"> PAGEREF _Toc196780206 \h </w:instrText>
      </w:r>
      <w:r>
        <w:rPr>
          <w:noProof/>
        </w:rPr>
      </w:r>
      <w:r>
        <w:rPr>
          <w:noProof/>
        </w:rPr>
        <w:fldChar w:fldCharType="separate"/>
      </w:r>
      <w:r>
        <w:rPr>
          <w:noProof/>
        </w:rPr>
        <w:t>46</w:t>
      </w:r>
      <w:r>
        <w:rPr>
          <w:noProof/>
        </w:rPr>
        <w:fldChar w:fldCharType="end"/>
      </w:r>
    </w:p>
    <w:p w14:paraId="158F1939" w14:textId="0886E600"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8.8.3</w:t>
      </w:r>
      <w:r>
        <w:rPr>
          <w:rFonts w:asciiTheme="minorHAnsi" w:hAnsiTheme="minorHAnsi" w:cstheme="minorBidi"/>
          <w:noProof/>
          <w:kern w:val="2"/>
          <w:szCs w:val="22"/>
          <w:lang w:eastAsia="ko-KR"/>
        </w:rPr>
        <w:tab/>
      </w:r>
      <w:r w:rsidRPr="00EB6E2B">
        <w:rPr>
          <w:rFonts w:asciiTheme="majorEastAsia" w:eastAsiaTheme="majorEastAsia" w:hAnsiTheme="majorEastAsia"/>
          <w:noProof/>
        </w:rPr>
        <w:t>단일 문서 검색(Single Document Retrieval)</w:t>
      </w:r>
      <w:r>
        <w:rPr>
          <w:noProof/>
        </w:rPr>
        <w:tab/>
      </w:r>
      <w:r>
        <w:rPr>
          <w:noProof/>
        </w:rPr>
        <w:fldChar w:fldCharType="begin"/>
      </w:r>
      <w:r>
        <w:rPr>
          <w:noProof/>
        </w:rPr>
        <w:instrText xml:space="preserve"> PAGEREF _Toc196780207 \h </w:instrText>
      </w:r>
      <w:r>
        <w:rPr>
          <w:noProof/>
        </w:rPr>
      </w:r>
      <w:r>
        <w:rPr>
          <w:noProof/>
        </w:rPr>
        <w:fldChar w:fldCharType="separate"/>
      </w:r>
      <w:r>
        <w:rPr>
          <w:noProof/>
        </w:rPr>
        <w:t>47</w:t>
      </w:r>
      <w:r>
        <w:rPr>
          <w:noProof/>
        </w:rPr>
        <w:fldChar w:fldCharType="end"/>
      </w:r>
    </w:p>
    <w:p w14:paraId="2DC74B77" w14:textId="53E65921"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8.8.4</w:t>
      </w:r>
      <w:r>
        <w:rPr>
          <w:rFonts w:asciiTheme="minorHAnsi" w:hAnsiTheme="minorHAnsi" w:cstheme="minorBidi"/>
          <w:noProof/>
          <w:kern w:val="2"/>
          <w:szCs w:val="22"/>
          <w:lang w:eastAsia="ko-KR"/>
        </w:rPr>
        <w:tab/>
      </w:r>
      <w:r w:rsidRPr="00EB6E2B">
        <w:rPr>
          <w:rFonts w:asciiTheme="majorEastAsia" w:eastAsiaTheme="majorEastAsia" w:hAnsiTheme="majorEastAsia"/>
          <w:noProof/>
        </w:rPr>
        <w:t>필터 기반 검색(Filter-based Retrieval)</w:t>
      </w:r>
      <w:r>
        <w:rPr>
          <w:noProof/>
        </w:rPr>
        <w:tab/>
      </w:r>
      <w:r>
        <w:rPr>
          <w:noProof/>
        </w:rPr>
        <w:fldChar w:fldCharType="begin"/>
      </w:r>
      <w:r>
        <w:rPr>
          <w:noProof/>
        </w:rPr>
        <w:instrText xml:space="preserve"> PAGEREF _Toc196780208 \h </w:instrText>
      </w:r>
      <w:r>
        <w:rPr>
          <w:noProof/>
        </w:rPr>
      </w:r>
      <w:r>
        <w:rPr>
          <w:noProof/>
        </w:rPr>
        <w:fldChar w:fldCharType="separate"/>
      </w:r>
      <w:r>
        <w:rPr>
          <w:noProof/>
        </w:rPr>
        <w:t>47</w:t>
      </w:r>
      <w:r>
        <w:rPr>
          <w:noProof/>
        </w:rPr>
        <w:fldChar w:fldCharType="end"/>
      </w:r>
    </w:p>
    <w:p w14:paraId="51A6F111" w14:textId="7CEB19A0"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8.8.5</w:t>
      </w:r>
      <w:r>
        <w:rPr>
          <w:rFonts w:asciiTheme="minorHAnsi" w:hAnsiTheme="minorHAnsi" w:cstheme="minorBidi"/>
          <w:noProof/>
          <w:kern w:val="2"/>
          <w:szCs w:val="22"/>
          <w:lang w:eastAsia="ko-KR"/>
        </w:rPr>
        <w:tab/>
      </w:r>
      <w:r w:rsidRPr="00EB6E2B">
        <w:rPr>
          <w:rFonts w:asciiTheme="majorEastAsia" w:eastAsiaTheme="majorEastAsia" w:hAnsiTheme="majorEastAsia"/>
          <w:noProof/>
        </w:rPr>
        <w:t>RAG 기반 Retrieval QA 체인 생성</w:t>
      </w:r>
      <w:r>
        <w:rPr>
          <w:noProof/>
        </w:rPr>
        <w:tab/>
      </w:r>
      <w:r>
        <w:rPr>
          <w:noProof/>
        </w:rPr>
        <w:fldChar w:fldCharType="begin"/>
      </w:r>
      <w:r>
        <w:rPr>
          <w:noProof/>
        </w:rPr>
        <w:instrText xml:space="preserve"> PAGEREF _Toc196780209 \h </w:instrText>
      </w:r>
      <w:r>
        <w:rPr>
          <w:noProof/>
        </w:rPr>
      </w:r>
      <w:r>
        <w:rPr>
          <w:noProof/>
        </w:rPr>
        <w:fldChar w:fldCharType="separate"/>
      </w:r>
      <w:r>
        <w:rPr>
          <w:noProof/>
        </w:rPr>
        <w:t>47</w:t>
      </w:r>
      <w:r>
        <w:rPr>
          <w:noProof/>
        </w:rPr>
        <w:fldChar w:fldCharType="end"/>
      </w:r>
    </w:p>
    <w:p w14:paraId="0C7AF50B" w14:textId="362CE022" w:rsidR="003C27C9" w:rsidRDefault="003C27C9">
      <w:pPr>
        <w:pStyle w:val="30"/>
        <w:tabs>
          <w:tab w:val="left" w:pos="1698"/>
        </w:tabs>
        <w:rPr>
          <w:rFonts w:asciiTheme="minorHAnsi" w:hAnsiTheme="minorHAnsi" w:cstheme="minorBidi"/>
          <w:noProof/>
          <w:kern w:val="2"/>
          <w:szCs w:val="22"/>
          <w:lang w:eastAsia="ko-KR"/>
        </w:rPr>
      </w:pPr>
      <w:r w:rsidRPr="00EB6E2B">
        <w:rPr>
          <w:rFonts w:asciiTheme="majorEastAsia" w:eastAsiaTheme="majorEastAsia" w:hAnsiTheme="majorEastAsia"/>
          <w:noProof/>
        </w:rPr>
        <w:t>8.8.6</w:t>
      </w:r>
      <w:r>
        <w:rPr>
          <w:rFonts w:asciiTheme="minorHAnsi" w:hAnsiTheme="minorHAnsi" w:cstheme="minorBidi"/>
          <w:noProof/>
          <w:kern w:val="2"/>
          <w:szCs w:val="22"/>
          <w:lang w:eastAsia="ko-KR"/>
        </w:rPr>
        <w:tab/>
      </w:r>
      <w:r w:rsidRPr="00EB6E2B">
        <w:rPr>
          <w:rFonts w:asciiTheme="majorEastAsia" w:eastAsiaTheme="majorEastAsia" w:hAnsiTheme="majorEastAsia"/>
          <w:noProof/>
        </w:rPr>
        <w:t>결론</w:t>
      </w:r>
      <w:r>
        <w:rPr>
          <w:noProof/>
        </w:rPr>
        <w:tab/>
      </w:r>
      <w:r>
        <w:rPr>
          <w:noProof/>
        </w:rPr>
        <w:fldChar w:fldCharType="begin"/>
      </w:r>
      <w:r>
        <w:rPr>
          <w:noProof/>
        </w:rPr>
        <w:instrText xml:space="preserve"> PAGEREF _Toc196780210 \h </w:instrText>
      </w:r>
      <w:r>
        <w:rPr>
          <w:noProof/>
        </w:rPr>
      </w:r>
      <w:r>
        <w:rPr>
          <w:noProof/>
        </w:rPr>
        <w:fldChar w:fldCharType="separate"/>
      </w:r>
      <w:r>
        <w:rPr>
          <w:noProof/>
        </w:rPr>
        <w:t>48</w:t>
      </w:r>
      <w:r>
        <w:rPr>
          <w:noProof/>
        </w:rPr>
        <w:fldChar w:fldCharType="end"/>
      </w:r>
    </w:p>
    <w:p w14:paraId="64174EA2" w14:textId="05B12D7E"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cs="굴림체"/>
          <w:noProof/>
          <w:lang w:eastAsia="ko-KR"/>
        </w:rPr>
        <w:t>8.9</w:t>
      </w:r>
      <w:r>
        <w:rPr>
          <w:rFonts w:asciiTheme="minorHAnsi" w:hAnsiTheme="minorHAnsi" w:cstheme="minorBidi"/>
          <w:noProof/>
          <w:kern w:val="2"/>
          <w:szCs w:val="22"/>
          <w:lang w:eastAsia="ko-KR"/>
        </w:rPr>
        <w:tab/>
      </w:r>
      <w:r w:rsidRPr="00EB6E2B">
        <w:rPr>
          <w:rFonts w:asciiTheme="majorEastAsia" w:eastAsiaTheme="majorEastAsia" w:hAnsiTheme="majorEastAsia" w:cs="굴림체"/>
          <w:noProof/>
          <w:lang w:eastAsia="ko-KR"/>
        </w:rPr>
        <w:t>랭체인 이외 에이전트 도구</w:t>
      </w:r>
      <w:r>
        <w:rPr>
          <w:noProof/>
        </w:rPr>
        <w:tab/>
      </w:r>
      <w:r>
        <w:rPr>
          <w:noProof/>
        </w:rPr>
        <w:fldChar w:fldCharType="begin"/>
      </w:r>
      <w:r>
        <w:rPr>
          <w:noProof/>
        </w:rPr>
        <w:instrText xml:space="preserve"> PAGEREF _Toc196780211 \h </w:instrText>
      </w:r>
      <w:r>
        <w:rPr>
          <w:noProof/>
        </w:rPr>
      </w:r>
      <w:r>
        <w:rPr>
          <w:noProof/>
        </w:rPr>
        <w:fldChar w:fldCharType="separate"/>
      </w:r>
      <w:r>
        <w:rPr>
          <w:noProof/>
        </w:rPr>
        <w:t>48</w:t>
      </w:r>
      <w:r>
        <w:rPr>
          <w:noProof/>
        </w:rPr>
        <w:fldChar w:fldCharType="end"/>
      </w:r>
    </w:p>
    <w:p w14:paraId="6D307A0F" w14:textId="0A8377F1" w:rsidR="003C27C9" w:rsidRDefault="003C27C9">
      <w:pPr>
        <w:pStyle w:val="20"/>
        <w:tabs>
          <w:tab w:val="left" w:pos="1132"/>
        </w:tabs>
        <w:rPr>
          <w:rFonts w:asciiTheme="minorHAnsi" w:hAnsiTheme="minorHAnsi" w:cstheme="minorBidi"/>
          <w:noProof/>
          <w:kern w:val="2"/>
          <w:szCs w:val="22"/>
          <w:lang w:eastAsia="ko-KR"/>
        </w:rPr>
      </w:pPr>
      <w:r w:rsidRPr="00EB6E2B">
        <w:rPr>
          <w:rFonts w:asciiTheme="majorEastAsia" w:eastAsiaTheme="majorEastAsia" w:hAnsiTheme="majorEastAsia"/>
          <w:noProof/>
        </w:rPr>
        <w:t>8.10</w:t>
      </w:r>
      <w:r>
        <w:rPr>
          <w:rFonts w:asciiTheme="minorHAnsi" w:hAnsiTheme="minorHAnsi" w:cstheme="minorBidi"/>
          <w:noProof/>
          <w:kern w:val="2"/>
          <w:szCs w:val="22"/>
          <w:lang w:eastAsia="ko-KR"/>
        </w:rPr>
        <w:tab/>
      </w:r>
      <w:r w:rsidRPr="00EB6E2B">
        <w:rPr>
          <w:rFonts w:asciiTheme="majorEastAsia" w:eastAsiaTheme="majorEastAsia" w:hAnsiTheme="majorEastAsia"/>
          <w:noProof/>
        </w:rPr>
        <w:t>결론</w:t>
      </w:r>
      <w:r>
        <w:rPr>
          <w:noProof/>
        </w:rPr>
        <w:tab/>
      </w:r>
      <w:r>
        <w:rPr>
          <w:noProof/>
        </w:rPr>
        <w:fldChar w:fldCharType="begin"/>
      </w:r>
      <w:r>
        <w:rPr>
          <w:noProof/>
        </w:rPr>
        <w:instrText xml:space="preserve"> PAGEREF _Toc196780212 \h </w:instrText>
      </w:r>
      <w:r>
        <w:rPr>
          <w:noProof/>
        </w:rPr>
      </w:r>
      <w:r>
        <w:rPr>
          <w:noProof/>
        </w:rPr>
        <w:fldChar w:fldCharType="separate"/>
      </w:r>
      <w:r>
        <w:rPr>
          <w:noProof/>
        </w:rPr>
        <w:t>49</w:t>
      </w:r>
      <w:r>
        <w:rPr>
          <w:noProof/>
        </w:rPr>
        <w:fldChar w:fldCharType="end"/>
      </w:r>
    </w:p>
    <w:p w14:paraId="2EBCCD34" w14:textId="7C11E35A" w:rsidR="00D5082E" w:rsidRPr="000D6523" w:rsidRDefault="008D6CC8">
      <w:pPr>
        <w:pStyle w:val="13"/>
        <w:tabs>
          <w:tab w:val="right" w:leader="dot" w:pos="9972"/>
        </w:tabs>
        <w:rPr>
          <w:rFonts w:asciiTheme="majorEastAsia" w:eastAsiaTheme="majorEastAsia" w:hAnsiTheme="majorEastAsia"/>
        </w:rPr>
        <w:sectPr w:rsidR="00D5082E" w:rsidRPr="000D6523">
          <w:type w:val="continuous"/>
          <w:pgSz w:w="12240" w:h="15840"/>
          <w:pgMar w:top="1701" w:right="1134" w:bottom="1701" w:left="1134" w:header="720" w:footer="720" w:gutter="0"/>
          <w:cols w:space="720"/>
          <w:docGrid w:linePitch="360"/>
        </w:sectPr>
      </w:pPr>
      <w:r w:rsidRPr="000D6523">
        <w:rPr>
          <w:rFonts w:asciiTheme="majorEastAsia" w:eastAsiaTheme="majorEastAsia" w:hAnsiTheme="majorEastAsia"/>
        </w:rPr>
        <w:fldChar w:fldCharType="end"/>
      </w:r>
    </w:p>
    <w:p w14:paraId="1C1920CE" w14:textId="233C68F6" w:rsidR="00B75AEB" w:rsidRPr="000D6523"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0D6523">
        <w:rPr>
          <w:rFonts w:asciiTheme="majorEastAsia" w:eastAsiaTheme="majorEastAsia" w:hAnsiTheme="majorEastAsia"/>
          <w:b/>
          <w:sz w:val="28"/>
          <w:szCs w:val="28"/>
        </w:rPr>
        <w:br w:type="page"/>
      </w:r>
    </w:p>
    <w:p w14:paraId="2A755711" w14:textId="41941EAF" w:rsidR="005048FC" w:rsidRPr="000D6523" w:rsidRDefault="005048FC" w:rsidP="00DF4422">
      <w:pPr>
        <w:pStyle w:val="1"/>
        <w:rPr>
          <w:rFonts w:asciiTheme="majorEastAsia" w:eastAsiaTheme="majorEastAsia" w:hAnsiTheme="majorEastAsia"/>
        </w:rPr>
      </w:pPr>
      <w:bookmarkStart w:id="2" w:name="_Toc196780103"/>
      <w:r w:rsidRPr="000D6523">
        <w:rPr>
          <w:rFonts w:asciiTheme="majorEastAsia" w:eastAsiaTheme="majorEastAsia" w:hAnsiTheme="majorEastAsia" w:hint="eastAsia"/>
          <w:lang w:eastAsia="ko-KR"/>
        </w:rPr>
        <w:lastRenderedPageBreak/>
        <w:t>개요</w:t>
      </w:r>
      <w:bookmarkEnd w:id="2"/>
    </w:p>
    <w:p w14:paraId="6A69F7FD" w14:textId="1FF54E90" w:rsidR="005048FC" w:rsidRPr="000D6523" w:rsidRDefault="005048FC" w:rsidP="005048FC">
      <w:pPr>
        <w:pStyle w:val="a9"/>
        <w:rPr>
          <w:rFonts w:asciiTheme="majorEastAsia" w:eastAsiaTheme="majorEastAsia" w:hAnsiTheme="majorEastAsia"/>
        </w:rPr>
      </w:pPr>
      <w:r w:rsidRPr="000D6523">
        <w:rPr>
          <w:rFonts w:asciiTheme="majorEastAsia" w:eastAsiaTheme="majorEastAsia" w:hAnsiTheme="majorEastAsia" w:hint="eastAsia"/>
        </w:rPr>
        <w:t>본 교안은 회차 주제별 주요 학습 내용을 기술한 것으로,</w:t>
      </w:r>
      <w:r w:rsidRPr="000D6523">
        <w:rPr>
          <w:rFonts w:asciiTheme="majorEastAsia" w:eastAsiaTheme="majorEastAsia" w:hAnsiTheme="majorEastAsia"/>
        </w:rPr>
        <w:t xml:space="preserve"> </w:t>
      </w:r>
      <w:r w:rsidRPr="000D6523">
        <w:rPr>
          <w:rFonts w:asciiTheme="majorEastAsia" w:eastAsiaTheme="majorEastAsia" w:hAnsiTheme="majorEastAsia" w:hint="eastAsia"/>
        </w:rPr>
        <w:t>실제 강의에는 교안 이외 저자 블로그,</w:t>
      </w:r>
      <w:r w:rsidRPr="000D6523">
        <w:rPr>
          <w:rFonts w:asciiTheme="majorEastAsia" w:eastAsiaTheme="majorEastAsia" w:hAnsiTheme="majorEastAsia"/>
        </w:rPr>
        <w:t xml:space="preserve"> github, huggingface, </w:t>
      </w:r>
      <w:r w:rsidRPr="000D6523">
        <w:rPr>
          <w:rFonts w:asciiTheme="majorEastAsia" w:eastAsiaTheme="majorEastAsia" w:hAnsiTheme="majorEastAsia" w:hint="eastAsia"/>
        </w:rPr>
        <w:t>논문 등이 활용된다.</w:t>
      </w:r>
      <w:r w:rsidRPr="000D6523">
        <w:rPr>
          <w:rFonts w:asciiTheme="majorEastAsia" w:eastAsiaTheme="majorEastAsia" w:hAnsiTheme="majorEastAsia"/>
        </w:rPr>
        <w:t xml:space="preserve"> </w:t>
      </w:r>
    </w:p>
    <w:p w14:paraId="09C14FEE" w14:textId="0ECE4F45" w:rsidR="005048FC" w:rsidRPr="000D6523" w:rsidRDefault="005048FC" w:rsidP="005048FC">
      <w:pPr>
        <w:pStyle w:val="a9"/>
        <w:rPr>
          <w:rFonts w:asciiTheme="majorEastAsia" w:eastAsiaTheme="majorEastAsia" w:hAnsiTheme="majorEastAsia"/>
        </w:rPr>
      </w:pPr>
      <w:r w:rsidRPr="000D6523">
        <w:rPr>
          <w:rFonts w:asciiTheme="majorEastAsia" w:eastAsiaTheme="majorEastAsia" w:hAnsiTheme="majorEastAsia" w:hint="eastAsia"/>
        </w:rPr>
        <w:t>교안이외에 과제는 별도 제출 요청할 것이며,</w:t>
      </w:r>
      <w:r w:rsidRPr="000D6523">
        <w:rPr>
          <w:rFonts w:asciiTheme="majorEastAsia" w:eastAsiaTheme="majorEastAsia" w:hAnsiTheme="majorEastAsia"/>
        </w:rPr>
        <w:t xml:space="preserve"> </w:t>
      </w:r>
      <w:r w:rsidRPr="000D6523">
        <w:rPr>
          <w:rFonts w:asciiTheme="majorEastAsia" w:eastAsiaTheme="majorEastAsia" w:hAnsiTheme="majorEastAsia" w:hint="eastAsia"/>
        </w:rPr>
        <w:t>이 내용은 별도 문서에 기술한다.</w:t>
      </w:r>
      <w:r w:rsidRPr="000D6523">
        <w:rPr>
          <w:rFonts w:asciiTheme="majorEastAsia" w:eastAsiaTheme="majorEastAsia" w:hAnsiTheme="majorEastAsia"/>
        </w:rPr>
        <w:t xml:space="preserve"> </w:t>
      </w:r>
      <w:r w:rsidRPr="000D6523">
        <w:rPr>
          <w:rFonts w:asciiTheme="majorEastAsia" w:eastAsiaTheme="majorEastAsia" w:hAnsiTheme="majorEastAsia" w:hint="eastAsia"/>
        </w:rPr>
        <w:t xml:space="preserve">전체 </w:t>
      </w:r>
      <w:r w:rsidR="006375EA" w:rsidRPr="000D6523">
        <w:rPr>
          <w:rFonts w:asciiTheme="majorEastAsia" w:eastAsiaTheme="majorEastAsia" w:hAnsiTheme="majorEastAsia" w:hint="eastAsia"/>
        </w:rPr>
        <w:t>주제는</w:t>
      </w:r>
      <w:r w:rsidRPr="000D6523">
        <w:rPr>
          <w:rFonts w:asciiTheme="majorEastAsia" w:eastAsiaTheme="majorEastAsia" w:hAnsiTheme="majorEastAsia" w:hint="eastAsia"/>
        </w:rPr>
        <w:t xml:space="preserve"> 실라버스 문서에 기술된다.</w:t>
      </w:r>
    </w:p>
    <w:p w14:paraId="248FD9C1" w14:textId="2B487AD4" w:rsidR="005048FC" w:rsidRPr="000D6523" w:rsidRDefault="005048FC" w:rsidP="005048FC">
      <w:pPr>
        <w:pStyle w:val="a9"/>
        <w:rPr>
          <w:rFonts w:asciiTheme="majorEastAsia" w:eastAsiaTheme="majorEastAsia" w:hAnsiTheme="majorEastAsia"/>
        </w:rPr>
      </w:pPr>
    </w:p>
    <w:p w14:paraId="1A7B19A5" w14:textId="77777777" w:rsidR="00A51088" w:rsidRPr="000D6523" w:rsidRDefault="00A51088" w:rsidP="00A51088">
      <w:pPr>
        <w:pStyle w:val="1"/>
        <w:rPr>
          <w:rFonts w:asciiTheme="majorEastAsia" w:eastAsiaTheme="majorEastAsia" w:hAnsiTheme="majorEastAsia"/>
        </w:rPr>
      </w:pPr>
      <w:bookmarkStart w:id="3" w:name="_Toc196780104"/>
      <w:r w:rsidRPr="000D6523">
        <w:rPr>
          <w:rFonts w:asciiTheme="majorEastAsia" w:eastAsiaTheme="majorEastAsia" w:hAnsiTheme="majorEastAsia"/>
        </w:rPr>
        <w:t>트랜스포머 인코더</w:t>
      </w:r>
      <w:bookmarkEnd w:id="3"/>
    </w:p>
    <w:p w14:paraId="7F937E4B" w14:textId="3F65C22A" w:rsidR="00A51088" w:rsidRPr="000D6523" w:rsidRDefault="00A51088" w:rsidP="00A51088">
      <w:pPr>
        <w:pStyle w:val="2"/>
        <w:rPr>
          <w:rFonts w:asciiTheme="majorEastAsia" w:eastAsiaTheme="majorEastAsia" w:hAnsiTheme="majorEastAsia"/>
        </w:rPr>
      </w:pPr>
      <w:bookmarkStart w:id="4" w:name="_Toc196780105"/>
      <w:r w:rsidRPr="000D6523">
        <w:rPr>
          <w:rFonts w:asciiTheme="majorEastAsia" w:eastAsiaTheme="majorEastAsia" w:hAnsiTheme="majorEastAsia"/>
        </w:rPr>
        <w:t>서론</w:t>
      </w:r>
      <w:bookmarkEnd w:id="4"/>
    </w:p>
    <w:p w14:paraId="5860FBA8"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0D6523"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0D6523" w:rsidRDefault="00A51088" w:rsidP="00A51088">
      <w:pPr>
        <w:pStyle w:val="2"/>
        <w:rPr>
          <w:rFonts w:asciiTheme="majorEastAsia" w:eastAsiaTheme="majorEastAsia" w:hAnsiTheme="majorEastAsia"/>
        </w:rPr>
      </w:pPr>
      <w:bookmarkStart w:id="5" w:name="_Toc196780106"/>
      <w:r w:rsidRPr="000D6523">
        <w:rPr>
          <w:rFonts w:asciiTheme="majorEastAsia" w:eastAsiaTheme="majorEastAsia" w:hAnsiTheme="majorEastAsia"/>
        </w:rPr>
        <w:t>트랜스포머 인코더의 구성 요소 및 역할</w:t>
      </w:r>
      <w:bookmarkEnd w:id="5"/>
    </w:p>
    <w:p w14:paraId="2DD2F9A7" w14:textId="6CA55F22" w:rsidR="00A51088" w:rsidRPr="000D6523" w:rsidRDefault="00A51088" w:rsidP="00A51088">
      <w:pPr>
        <w:pStyle w:val="3"/>
        <w:rPr>
          <w:rFonts w:asciiTheme="majorEastAsia" w:eastAsiaTheme="majorEastAsia" w:hAnsiTheme="majorEastAsia"/>
        </w:rPr>
      </w:pPr>
      <w:bookmarkStart w:id="6" w:name="_Toc196780107"/>
      <w:r w:rsidRPr="000D6523">
        <w:rPr>
          <w:rFonts w:asciiTheme="majorEastAsia" w:eastAsiaTheme="majorEastAsia" w:hAnsiTheme="majorEastAsia"/>
        </w:rPr>
        <w:t>Scaled Dot Product Attention</w:t>
      </w:r>
      <w:bookmarkEnd w:id="6"/>
    </w:p>
    <w:p w14:paraId="11C0366A"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0D6523" w:rsidRDefault="00A51088" w:rsidP="00A51088">
      <w:pPr>
        <w:widowControl/>
        <w:autoSpaceDE/>
        <w:spacing w:line="240" w:lineRule="auto"/>
        <w:jc w:val="center"/>
        <w:rPr>
          <w:rFonts w:asciiTheme="majorEastAsia" w:eastAsiaTheme="majorEastAsia" w:hAnsiTheme="majorEastAsia" w:cs="굴림"/>
          <w:szCs w:val="24"/>
        </w:rPr>
      </w:pPr>
      <w:r w:rsidRPr="000D6523">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0D6523"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0D6523"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정규화를 위해 dk\sqrt{d_k} 로 나눈다.</w:t>
      </w:r>
    </w:p>
    <w:p w14:paraId="634449B2" w14:textId="77777777" w:rsidR="00A51088" w:rsidRPr="000D6523"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 xml:space="preserve">이 모듈은 PyTorch에서 </w:t>
      </w:r>
      <w:r w:rsidRPr="000D6523">
        <w:rPr>
          <w:rFonts w:asciiTheme="majorEastAsia" w:eastAsiaTheme="majorEastAsia" w:hAnsiTheme="majorEastAsia" w:cs="굴림체"/>
        </w:rPr>
        <w:t>torch.matmul</w:t>
      </w:r>
      <w:r w:rsidRPr="000D6523">
        <w:rPr>
          <w:rFonts w:asciiTheme="majorEastAsia" w:eastAsiaTheme="majorEastAsia" w:hAnsiTheme="majorEastAsia"/>
        </w:rPr>
        <w:t xml:space="preserve">, </w:t>
      </w:r>
      <w:r w:rsidRPr="000D6523">
        <w:rPr>
          <w:rFonts w:asciiTheme="majorEastAsia" w:eastAsiaTheme="majorEastAsia" w:hAnsiTheme="majorEastAsia" w:cs="굴림체"/>
        </w:rPr>
        <w:t>F.softmax</w:t>
      </w:r>
      <w:r w:rsidRPr="000D6523">
        <w:rPr>
          <w:rFonts w:asciiTheme="majorEastAsia" w:eastAsiaTheme="majorEastAsia" w:hAnsiTheme="majorEastAsia"/>
        </w:rPr>
        <w:t xml:space="preserve"> 등을 활용하여 구현된다.</w:t>
      </w:r>
    </w:p>
    <w:p w14:paraId="6E643776" w14:textId="77777777" w:rsidR="00113459" w:rsidRPr="000D6523" w:rsidRDefault="00113459" w:rsidP="00A51088">
      <w:pPr>
        <w:pStyle w:val="a9"/>
        <w:rPr>
          <w:rFonts w:asciiTheme="majorEastAsia" w:eastAsiaTheme="majorEastAsia" w:hAnsiTheme="majorEastAsia"/>
        </w:rPr>
      </w:pPr>
    </w:p>
    <w:p w14:paraId="2AFB81D8" w14:textId="41010546" w:rsidR="00A51088" w:rsidRPr="000D6523" w:rsidRDefault="00A51088" w:rsidP="00A51088">
      <w:pPr>
        <w:pStyle w:val="3"/>
        <w:rPr>
          <w:rFonts w:asciiTheme="majorEastAsia" w:eastAsiaTheme="majorEastAsia" w:hAnsiTheme="majorEastAsia"/>
        </w:rPr>
      </w:pPr>
      <w:bookmarkStart w:id="7" w:name="_Toc196780108"/>
      <w:r w:rsidRPr="000D6523">
        <w:rPr>
          <w:rFonts w:asciiTheme="majorEastAsia" w:eastAsiaTheme="majorEastAsia" w:hAnsiTheme="majorEastAsia"/>
        </w:rPr>
        <w:lastRenderedPageBreak/>
        <w:t>Multi-Head Attention</w:t>
      </w:r>
      <w:bookmarkEnd w:id="7"/>
    </w:p>
    <w:p w14:paraId="0DB0FBFC"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이 모듈은 다음과 같은 단계를 포함한다:</w:t>
      </w:r>
    </w:p>
    <w:p w14:paraId="2A92CBDC" w14:textId="77777777" w:rsidR="00A51088" w:rsidRPr="000D6523"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Q, K, V를 헤드 수에 따라 분리하고,</w:t>
      </w:r>
    </w:p>
    <w:p w14:paraId="5CA3799B" w14:textId="77777777" w:rsidR="00A51088" w:rsidRPr="000D6523"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각 헤드별 어텐션을 수행한 뒤,</w:t>
      </w:r>
    </w:p>
    <w:p w14:paraId="067D227A" w14:textId="15B099BD" w:rsidR="00A51088" w:rsidRPr="000D6523"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결과를 concat하여 최종 출력으로 만든다.</w:t>
      </w:r>
    </w:p>
    <w:p w14:paraId="3306A27B" w14:textId="77777777" w:rsidR="00113459" w:rsidRPr="000D6523"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0D6523" w:rsidRDefault="00A51088" w:rsidP="00A51088">
      <w:pPr>
        <w:pStyle w:val="3"/>
        <w:rPr>
          <w:rFonts w:asciiTheme="majorEastAsia" w:eastAsiaTheme="majorEastAsia" w:hAnsiTheme="majorEastAsia"/>
        </w:rPr>
      </w:pPr>
      <w:bookmarkStart w:id="8" w:name="_Toc196780109"/>
      <w:r w:rsidRPr="000D6523">
        <w:rPr>
          <w:rFonts w:asciiTheme="majorEastAsia" w:eastAsiaTheme="majorEastAsia" w:hAnsiTheme="majorEastAsia"/>
        </w:rPr>
        <w:t>Positional Encoding</w:t>
      </w:r>
      <w:bookmarkEnd w:id="8"/>
    </w:p>
    <w:p w14:paraId="681398C0"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0D6523" w:rsidRDefault="00A51088" w:rsidP="00113459">
      <w:pPr>
        <w:pStyle w:val="a9"/>
        <w:rPr>
          <w:rFonts w:asciiTheme="majorEastAsia" w:eastAsiaTheme="majorEastAsia" w:hAnsiTheme="majorEastAsia" w:cs="굴림"/>
          <w:szCs w:val="24"/>
        </w:rPr>
      </w:pPr>
      <w:r w:rsidRPr="000D6523">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해당 인코딩은 임베딩 벡터에 더해져 입력으로 사용된다.</w:t>
      </w:r>
    </w:p>
    <w:p w14:paraId="26ADAB90" w14:textId="005CA4FC" w:rsidR="00A51088" w:rsidRPr="000D6523" w:rsidRDefault="00A51088" w:rsidP="00A51088">
      <w:pPr>
        <w:pStyle w:val="3"/>
        <w:rPr>
          <w:rFonts w:asciiTheme="majorEastAsia" w:eastAsiaTheme="majorEastAsia" w:hAnsiTheme="majorEastAsia"/>
        </w:rPr>
      </w:pPr>
      <w:bookmarkStart w:id="9" w:name="_Toc196780110"/>
      <w:r w:rsidRPr="000D6523">
        <w:rPr>
          <w:rFonts w:asciiTheme="majorEastAsia" w:eastAsiaTheme="majorEastAsia" w:hAnsiTheme="majorEastAsia"/>
        </w:rPr>
        <w:t>Position-wise Feed Forward Network</w:t>
      </w:r>
      <w:bookmarkEnd w:id="9"/>
    </w:p>
    <w:p w14:paraId="6F9B8129"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0D6523" w:rsidRDefault="00A51088" w:rsidP="00A51088">
      <w:pPr>
        <w:widowControl/>
        <w:autoSpaceDE/>
        <w:spacing w:line="240" w:lineRule="auto"/>
        <w:jc w:val="center"/>
        <w:rPr>
          <w:rFonts w:asciiTheme="majorEastAsia" w:eastAsiaTheme="majorEastAsia" w:hAnsiTheme="majorEastAsia" w:cs="굴림"/>
          <w:szCs w:val="24"/>
        </w:rPr>
      </w:pPr>
      <w:r w:rsidRPr="000D6523">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이는 토큰별로 표현력을 확장해주는 역할을 한다.</w:t>
      </w:r>
    </w:p>
    <w:p w14:paraId="25F614AA" w14:textId="7D320194" w:rsidR="00A51088" w:rsidRPr="000D6523" w:rsidRDefault="00A51088" w:rsidP="00A51088">
      <w:pPr>
        <w:pStyle w:val="3"/>
        <w:rPr>
          <w:rFonts w:asciiTheme="majorEastAsia" w:eastAsiaTheme="majorEastAsia" w:hAnsiTheme="majorEastAsia"/>
        </w:rPr>
      </w:pPr>
      <w:bookmarkStart w:id="10" w:name="_Toc196780111"/>
      <w:r w:rsidRPr="000D6523">
        <w:rPr>
          <w:rFonts w:asciiTheme="majorEastAsia" w:eastAsiaTheme="majorEastAsia" w:hAnsiTheme="majorEastAsia"/>
        </w:rPr>
        <w:t>Layer Normalization &amp; Residual Connection</w:t>
      </w:r>
      <w:bookmarkEnd w:id="10"/>
    </w:p>
    <w:p w14:paraId="6C83756D"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0D6523"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Residual Connection: 입력을 그대로 더하여 정보 손실을 줄임</w:t>
      </w:r>
    </w:p>
    <w:p w14:paraId="5ACCEB02" w14:textId="77777777" w:rsidR="00A51088" w:rsidRPr="000D6523"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LayerNorm: 분포 정규화를 통해 학습 안정성 확보</w:t>
      </w:r>
    </w:p>
    <w:p w14:paraId="02609CDF"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이 두 요소는 모델의 깊이가 깊어질수록 성능 하락을 방지하는 데 기여한다.</w:t>
      </w:r>
    </w:p>
    <w:p w14:paraId="4F6ED520" w14:textId="77777777" w:rsidR="00A51088" w:rsidRPr="000D6523"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0D6523" w:rsidRDefault="00A51088" w:rsidP="00A51088">
      <w:pPr>
        <w:pStyle w:val="2"/>
        <w:rPr>
          <w:rFonts w:asciiTheme="majorEastAsia" w:eastAsiaTheme="majorEastAsia" w:hAnsiTheme="majorEastAsia"/>
        </w:rPr>
      </w:pPr>
      <w:bookmarkStart w:id="11" w:name="_Toc196780112"/>
      <w:r w:rsidRPr="000D6523">
        <w:rPr>
          <w:rFonts w:asciiTheme="majorEastAsia" w:eastAsiaTheme="majorEastAsia" w:hAnsiTheme="majorEastAsia"/>
        </w:rPr>
        <w:t>트랜스포머 인코더 구조 요약</w:t>
      </w:r>
      <w:bookmarkEnd w:id="11"/>
    </w:p>
    <w:p w14:paraId="2EA1A57F"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트랜스포머 인코더는 다음과 같은 순서로 구성된다:</w:t>
      </w:r>
    </w:p>
    <w:p w14:paraId="0A56CD23"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임베딩 + 포지셔널 인코딩 추가</w:t>
      </w:r>
    </w:p>
    <w:p w14:paraId="3F085C94"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Multi-Head Attention</w:t>
      </w:r>
    </w:p>
    <w:p w14:paraId="3ED481B1"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Residual + LayerNorm</w:t>
      </w:r>
    </w:p>
    <w:p w14:paraId="79803AAA"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Feed Forward Network</w:t>
      </w:r>
    </w:p>
    <w:p w14:paraId="47578405" w14:textId="77777777" w:rsidR="00A51088" w:rsidRPr="000D6523"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0D6523">
        <w:rPr>
          <w:rFonts w:asciiTheme="majorEastAsia" w:eastAsiaTheme="majorEastAsia" w:hAnsiTheme="majorEastAsia" w:cs="굴림"/>
          <w:szCs w:val="24"/>
        </w:rPr>
        <w:t>Residual + LayerNorm</w:t>
      </w:r>
    </w:p>
    <w:p w14:paraId="03707BD4" w14:textId="77777777" w:rsidR="00A51088" w:rsidRPr="000D6523" w:rsidRDefault="00A51088" w:rsidP="00113459">
      <w:pPr>
        <w:pStyle w:val="a9"/>
        <w:rPr>
          <w:rFonts w:asciiTheme="majorEastAsia" w:eastAsiaTheme="majorEastAsia" w:hAnsiTheme="majorEastAsia"/>
        </w:rPr>
      </w:pPr>
      <w:r w:rsidRPr="000D6523">
        <w:rPr>
          <w:rFonts w:asciiTheme="majorEastAsia" w:eastAsiaTheme="majorEastAsia" w:hAnsiTheme="majorEastAsia"/>
        </w:rPr>
        <w:t>이 전체 블록을 여러 번 반복하여 문장의 문맥 정보를 점차 풍부하게 만든다.</w:t>
      </w:r>
    </w:p>
    <w:p w14:paraId="0D4B167C" w14:textId="77777777" w:rsidR="00A51088" w:rsidRPr="000D6523"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0D6523" w:rsidRDefault="00A51088" w:rsidP="00A51088">
      <w:pPr>
        <w:pStyle w:val="2"/>
        <w:rPr>
          <w:rFonts w:asciiTheme="majorEastAsia" w:eastAsiaTheme="majorEastAsia" w:hAnsiTheme="majorEastAsia"/>
        </w:rPr>
      </w:pPr>
      <w:bookmarkStart w:id="12" w:name="_Toc196780113"/>
      <w:r w:rsidRPr="000D6523">
        <w:rPr>
          <w:rFonts w:asciiTheme="majorEastAsia" w:eastAsiaTheme="majorEastAsia" w:hAnsiTheme="majorEastAsia"/>
        </w:rPr>
        <w:t>PyTorch 기반 핵심 코드 분석</w:t>
      </w:r>
      <w:bookmarkEnd w:id="12"/>
    </w:p>
    <w:p w14:paraId="6690AF9F"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다음은 핵심 모듈별로 구조를 단순화한 의사 코드이다.</w:t>
      </w:r>
    </w:p>
    <w:p w14:paraId="57AE5308" w14:textId="63364293" w:rsidR="00A51088" w:rsidRPr="000D6523" w:rsidRDefault="00A51088" w:rsidP="00113459">
      <w:pPr>
        <w:pStyle w:val="3"/>
        <w:rPr>
          <w:rFonts w:asciiTheme="majorEastAsia" w:eastAsiaTheme="majorEastAsia" w:hAnsiTheme="majorEastAsia"/>
        </w:rPr>
      </w:pPr>
      <w:bookmarkStart w:id="13" w:name="_Toc196780114"/>
      <w:r w:rsidRPr="000D6523">
        <w:rPr>
          <w:rFonts w:asciiTheme="majorEastAsia" w:eastAsiaTheme="majorEastAsia" w:hAnsiTheme="majorEastAsia"/>
        </w:rPr>
        <w:t>Scaled Dot Product Attention</w:t>
      </w:r>
      <w:bookmarkEnd w:id="13"/>
    </w:p>
    <w:p w14:paraId="55B445CD"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class ScaledDotProductAttention(nn.Module):</w:t>
      </w:r>
    </w:p>
    <w:p w14:paraId="7FE6B8E3"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def forward(self, Q, K, V):</w:t>
      </w:r>
    </w:p>
    <w:p w14:paraId="514FE07D"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scores = torch.matmul(Q, K.transpose(-2, -1)) / math.sqrt(d_k)</w:t>
      </w:r>
    </w:p>
    <w:p w14:paraId="0063F75A"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attn = F.softmax(scores, dim=-1)</w:t>
      </w:r>
    </w:p>
    <w:p w14:paraId="1614E64E"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return torch.matmul(attn, V)</w:t>
      </w:r>
    </w:p>
    <w:p w14:paraId="3AD3F111" w14:textId="33A4EBA7" w:rsidR="00A51088" w:rsidRPr="000D6523" w:rsidRDefault="00A51088" w:rsidP="00113459">
      <w:pPr>
        <w:pStyle w:val="3"/>
        <w:rPr>
          <w:rFonts w:asciiTheme="majorEastAsia" w:eastAsiaTheme="majorEastAsia" w:hAnsiTheme="majorEastAsia"/>
        </w:rPr>
      </w:pPr>
      <w:bookmarkStart w:id="14" w:name="_Toc196780115"/>
      <w:r w:rsidRPr="000D6523">
        <w:rPr>
          <w:rFonts w:asciiTheme="majorEastAsia" w:eastAsiaTheme="majorEastAsia" w:hAnsiTheme="majorEastAsia"/>
        </w:rPr>
        <w:t>MultiHeadAttention</w:t>
      </w:r>
      <w:bookmarkEnd w:id="14"/>
    </w:p>
    <w:p w14:paraId="6FD3D9E4"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class MultiHeadAttention(nn.Module):</w:t>
      </w:r>
    </w:p>
    <w:p w14:paraId="2D5B0580"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def forward(self, Q, K, V):</w:t>
      </w:r>
    </w:p>
    <w:p w14:paraId="17EEDB24"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 Q, K, V 선형 변환 및 split</w:t>
      </w:r>
    </w:p>
    <w:p w14:paraId="4159AD2C"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 각 헤드별 attention 계산</w:t>
      </w:r>
    </w:p>
    <w:p w14:paraId="28555A8F"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 concat 후 출력 선형 변환</w:t>
      </w:r>
    </w:p>
    <w:p w14:paraId="6D7FF72A"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return output</w:t>
      </w:r>
    </w:p>
    <w:p w14:paraId="6139F094" w14:textId="58F12EDF" w:rsidR="00A51088" w:rsidRPr="000D6523" w:rsidRDefault="00A51088" w:rsidP="00113459">
      <w:pPr>
        <w:pStyle w:val="3"/>
        <w:rPr>
          <w:rFonts w:asciiTheme="majorEastAsia" w:eastAsiaTheme="majorEastAsia" w:hAnsiTheme="majorEastAsia"/>
        </w:rPr>
      </w:pPr>
      <w:bookmarkStart w:id="15" w:name="_Toc196780116"/>
      <w:r w:rsidRPr="000D6523">
        <w:rPr>
          <w:rFonts w:asciiTheme="majorEastAsia" w:eastAsiaTheme="majorEastAsia" w:hAnsiTheme="majorEastAsia"/>
        </w:rPr>
        <w:t>Positional Encoding</w:t>
      </w:r>
      <w:bookmarkEnd w:id="15"/>
    </w:p>
    <w:p w14:paraId="06CF5462"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class PositionalEncoding(nn.Module):</w:t>
      </w:r>
    </w:p>
    <w:p w14:paraId="5AE4D551"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def forward(self, x):</w:t>
      </w:r>
    </w:p>
    <w:p w14:paraId="17D87A97"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 위치별 sin, cos 벡터 계산 후 입력에 더함</w:t>
      </w:r>
    </w:p>
    <w:p w14:paraId="66E3B77D"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lastRenderedPageBreak/>
        <w:t xml:space="preserve">        return x + self.pe[:, :x.size(1)]</w:t>
      </w:r>
    </w:p>
    <w:p w14:paraId="49031EEF" w14:textId="6F9BB1E9" w:rsidR="00A51088" w:rsidRPr="000D6523" w:rsidRDefault="00A51088" w:rsidP="00113459">
      <w:pPr>
        <w:pStyle w:val="3"/>
        <w:rPr>
          <w:rFonts w:asciiTheme="majorEastAsia" w:eastAsiaTheme="majorEastAsia" w:hAnsiTheme="majorEastAsia"/>
        </w:rPr>
      </w:pPr>
      <w:bookmarkStart w:id="16" w:name="_Toc196780117"/>
      <w:r w:rsidRPr="000D6523">
        <w:rPr>
          <w:rFonts w:asciiTheme="majorEastAsia" w:eastAsiaTheme="majorEastAsia" w:hAnsiTheme="majorEastAsia"/>
        </w:rPr>
        <w:t>EncoderLayer</w:t>
      </w:r>
      <w:bookmarkEnd w:id="16"/>
    </w:p>
    <w:p w14:paraId="17C69F94"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class EncoderLayer(nn.Module):</w:t>
      </w:r>
    </w:p>
    <w:p w14:paraId="39E4A1B2"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def forward(self, x):</w:t>
      </w:r>
    </w:p>
    <w:p w14:paraId="131BF498"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x = x + self_attn(x, x, x)  # Residual</w:t>
      </w:r>
    </w:p>
    <w:p w14:paraId="32833746"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x = LayerNorm(x)</w:t>
      </w:r>
    </w:p>
    <w:p w14:paraId="6EEC39EA"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x = x + FFN(x)  # Residual</w:t>
      </w:r>
    </w:p>
    <w:p w14:paraId="7776BCC4"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x = LayerNorm(x)</w:t>
      </w:r>
    </w:p>
    <w:p w14:paraId="2134A7A9" w14:textId="77777777" w:rsidR="00A51088" w:rsidRPr="000D6523"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0D6523">
        <w:rPr>
          <w:rFonts w:asciiTheme="majorEastAsia" w:eastAsiaTheme="majorEastAsia" w:hAnsiTheme="majorEastAsia" w:cs="굴림체"/>
          <w:szCs w:val="24"/>
        </w:rPr>
        <w:t xml:space="preserve">        return x</w:t>
      </w:r>
    </w:p>
    <w:p w14:paraId="7C10CCFE" w14:textId="77777777" w:rsidR="00A51088" w:rsidRPr="000D6523"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0D6523" w:rsidRDefault="00A51088" w:rsidP="00113459">
      <w:pPr>
        <w:pStyle w:val="2"/>
        <w:rPr>
          <w:rFonts w:asciiTheme="majorEastAsia" w:eastAsiaTheme="majorEastAsia" w:hAnsiTheme="majorEastAsia"/>
        </w:rPr>
      </w:pPr>
      <w:bookmarkStart w:id="17" w:name="_Toc196780118"/>
      <w:r w:rsidRPr="000D6523">
        <w:rPr>
          <w:rFonts w:asciiTheme="majorEastAsia" w:eastAsiaTheme="majorEastAsia" w:hAnsiTheme="majorEastAsia"/>
        </w:rPr>
        <w:t>결론</w:t>
      </w:r>
      <w:bookmarkEnd w:id="17"/>
    </w:p>
    <w:p w14:paraId="12349463" w14:textId="77777777" w:rsidR="00A51088" w:rsidRPr="000D6523" w:rsidRDefault="00A51088" w:rsidP="00A51088">
      <w:pPr>
        <w:pStyle w:val="a9"/>
        <w:rPr>
          <w:rFonts w:asciiTheme="majorEastAsia" w:eastAsiaTheme="majorEastAsia" w:hAnsiTheme="majorEastAsia"/>
        </w:rPr>
      </w:pPr>
      <w:r w:rsidRPr="000D6523">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0D6523" w:rsidRDefault="00A51088" w:rsidP="00A51088">
      <w:pPr>
        <w:rPr>
          <w:rFonts w:asciiTheme="majorEastAsia" w:eastAsiaTheme="majorEastAsia" w:hAnsiTheme="majorEastAsia"/>
          <w:sz w:val="16"/>
        </w:rPr>
      </w:pPr>
    </w:p>
    <w:p w14:paraId="27A25EDF" w14:textId="11352B9E" w:rsidR="008574F0" w:rsidRPr="000D6523"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0D6523"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0D6523">
        <w:rPr>
          <w:rFonts w:asciiTheme="majorEastAsia" w:eastAsiaTheme="majorEastAsia" w:hAnsiTheme="majorEastAsia"/>
        </w:rPr>
        <w:br w:type="page"/>
      </w:r>
    </w:p>
    <w:p w14:paraId="23FD5794" w14:textId="6E7094D9" w:rsidR="00E829B7" w:rsidRPr="00E829B7" w:rsidRDefault="00E829B7" w:rsidP="00E829B7">
      <w:pPr>
        <w:pStyle w:val="1"/>
        <w:rPr>
          <w:rFonts w:asciiTheme="majorEastAsia" w:eastAsiaTheme="majorEastAsia" w:hAnsiTheme="majorEastAsia"/>
          <w:lang w:eastAsia="ko-KR"/>
        </w:rPr>
      </w:pPr>
      <w:bookmarkStart w:id="18" w:name="_Toc196780119"/>
      <w:r>
        <w:lastRenderedPageBreak/>
        <w:t>자연어</w:t>
      </w:r>
      <w:r>
        <w:t xml:space="preserve"> </w:t>
      </w:r>
      <w:r>
        <w:t>처리</w:t>
      </w:r>
      <w:r w:rsidRPr="000D6523">
        <w:rPr>
          <w:rFonts w:asciiTheme="majorEastAsia" w:eastAsiaTheme="majorEastAsia" w:hAnsiTheme="majorEastAsia" w:hint="eastAsia"/>
          <w:lang w:eastAsia="ko-KR"/>
        </w:rPr>
        <w:t xml:space="preserve"> </w:t>
      </w:r>
      <w:r>
        <w:rPr>
          <w:rFonts w:asciiTheme="majorEastAsia" w:eastAsiaTheme="majorEastAsia" w:hAnsiTheme="majorEastAsia"/>
          <w:lang w:eastAsia="ko-KR"/>
        </w:rPr>
        <w:t>(</w:t>
      </w:r>
      <w:r w:rsidR="00460E75" w:rsidRPr="000D6523">
        <w:rPr>
          <w:rFonts w:asciiTheme="majorEastAsia" w:eastAsiaTheme="majorEastAsia" w:hAnsiTheme="majorEastAsia" w:hint="eastAsia"/>
          <w:lang w:eastAsia="ko-KR"/>
        </w:rPr>
        <w:t>N</w:t>
      </w:r>
      <w:r w:rsidR="00460E75" w:rsidRPr="000D6523">
        <w:rPr>
          <w:rFonts w:asciiTheme="majorEastAsia" w:eastAsiaTheme="majorEastAsia" w:hAnsiTheme="majorEastAsia"/>
          <w:lang w:eastAsia="ko-KR"/>
        </w:rPr>
        <w:t>LP</w:t>
      </w:r>
      <w:r>
        <w:rPr>
          <w:rFonts w:asciiTheme="majorEastAsia" w:eastAsiaTheme="majorEastAsia" w:hAnsiTheme="majorEastAsia"/>
          <w:lang w:eastAsia="ko-KR"/>
        </w:rPr>
        <w:t>)</w:t>
      </w:r>
      <w:bookmarkEnd w:id="18"/>
    </w:p>
    <w:p w14:paraId="4915939E" w14:textId="46BAD9A1" w:rsidR="00E829B7" w:rsidRDefault="00E829B7" w:rsidP="00E829B7">
      <w:pPr>
        <w:pStyle w:val="2"/>
      </w:pPr>
      <w:bookmarkStart w:id="19" w:name="_Toc196780120"/>
      <w:r>
        <w:t>서론</w:t>
      </w:r>
      <w:bookmarkEnd w:id="19"/>
    </w:p>
    <w:p w14:paraId="5BCCFFD8" w14:textId="77777777" w:rsidR="00E829B7" w:rsidRDefault="00E829B7" w:rsidP="00E829B7">
      <w:pPr>
        <w:pStyle w:val="a9"/>
      </w:pPr>
      <w: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Default="00E829B7" w:rsidP="00E829B7">
      <w:pPr>
        <w:pStyle w:val="2"/>
      </w:pPr>
      <w:bookmarkStart w:id="20" w:name="_Toc196780121"/>
      <w:r>
        <w:t xml:space="preserve">NLP </w:t>
      </w:r>
      <w:r>
        <w:t>기본</w:t>
      </w:r>
      <w:r>
        <w:t xml:space="preserve"> </w:t>
      </w:r>
      <w:r>
        <w:t>개념</w:t>
      </w:r>
      <w:bookmarkEnd w:id="20"/>
    </w:p>
    <w:p w14:paraId="7AA22A70" w14:textId="77777777" w:rsidR="00E829B7" w:rsidRDefault="00E829B7" w:rsidP="00E829B7">
      <w:pPr>
        <w:pStyle w:val="a9"/>
      </w:pPr>
      <w: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Default="00E829B7" w:rsidP="00E829B7">
      <w:pPr>
        <w:pStyle w:val="a9"/>
      </w:pPr>
      <w: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Default="00E829B7" w:rsidP="00E829B7">
      <w:pPr>
        <w:pStyle w:val="a9"/>
      </w:pPr>
      <w: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Default="00E829B7" w:rsidP="00E829B7"/>
    <w:p w14:paraId="46B51C1F" w14:textId="0D3187A7" w:rsidR="00E829B7" w:rsidRDefault="00E829B7" w:rsidP="00E829B7">
      <w:pPr>
        <w:pStyle w:val="2"/>
      </w:pPr>
      <w:bookmarkStart w:id="21" w:name="_Toc196780122"/>
      <w:r>
        <w:t>임베딩</w:t>
      </w:r>
      <w:r>
        <w:t xml:space="preserve"> </w:t>
      </w:r>
      <w:r>
        <w:t>모델</w:t>
      </w:r>
      <w:r>
        <w:t xml:space="preserve"> </w:t>
      </w:r>
      <w:r>
        <w:t>및</w:t>
      </w:r>
      <w:r>
        <w:t xml:space="preserve"> </w:t>
      </w:r>
      <w:r>
        <w:t>학습</w:t>
      </w:r>
      <w:r>
        <w:t xml:space="preserve"> </w:t>
      </w:r>
      <w:r>
        <w:t>방법</w:t>
      </w:r>
      <w:bookmarkEnd w:id="21"/>
    </w:p>
    <w:p w14:paraId="2D04A3B0" w14:textId="77777777" w:rsidR="00E829B7" w:rsidRDefault="00E829B7" w:rsidP="00E829B7">
      <w:pPr>
        <w:pStyle w:val="a9"/>
      </w:pPr>
      <w:r>
        <w:t>대표적인 임베딩 모델에는 Word2Vec, GloVe, FastText가 있다.</w:t>
      </w:r>
    </w:p>
    <w:p w14:paraId="260859ED" w14:textId="2A65AB36" w:rsidR="00E829B7" w:rsidRDefault="00000EE2" w:rsidP="00E829B7">
      <w:pPr>
        <w:pStyle w:val="a9"/>
        <w:rPr>
          <w:rStyle w:val="katex"/>
        </w:rPr>
      </w:pPr>
      <w:r>
        <w:rPr>
          <w:rFonts w:hint="eastAsia"/>
        </w:rPr>
        <w:lastRenderedPageBreak/>
        <w:t xml:space="preserve">이 중에 </w:t>
      </w:r>
      <w:r w:rsidR="00E829B7">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Pr>
          <w:rStyle w:val="katex"/>
          <w:rFonts w:hint="eastAsia"/>
        </w:rPr>
        <w:t>다음과 같다.</w:t>
      </w:r>
      <w:r w:rsidR="009C5B4F">
        <w:rPr>
          <w:rStyle w:val="katex"/>
        </w:rPr>
        <w:t xml:space="preserve"> </w:t>
      </w:r>
    </w:p>
    <w:p w14:paraId="54776D0F" w14:textId="025897F4" w:rsidR="009C5B4F" w:rsidRDefault="009C5B4F" w:rsidP="009C5B4F">
      <w:pPr>
        <w:pStyle w:val="a9"/>
        <w:jc w:val="center"/>
      </w:pPr>
      <w:r>
        <w:rPr>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Default="009C5B4F" w:rsidP="009C5B4F">
      <w:pPr>
        <w:pStyle w:val="a9"/>
        <w:rPr>
          <w:rFonts w:hint="eastAsia"/>
        </w:rPr>
      </w:pPr>
      <w:r>
        <w:t xml:space="preserve">여기서 </w:t>
      </w:r>
      <w:r>
        <w:rPr>
          <w:rStyle w:val="katex-mathml"/>
        </w:rPr>
        <w:t>cc</w:t>
      </w:r>
      <w:r>
        <w:rPr>
          <w:rStyle w:val="mord"/>
        </w:rPr>
        <w:t>c</w:t>
      </w:r>
      <w:r>
        <w:t xml:space="preserve">는 윈도 크기, </w:t>
      </w:r>
      <w:r>
        <w:rPr>
          <w:rStyle w:val="katex-mathml"/>
          <w:rFonts w:hint="eastAsia"/>
        </w:rPr>
        <w:t>W</w:t>
      </w:r>
      <w:r>
        <w:rPr>
          <w:rStyle w:val="katex-mathml"/>
        </w:rPr>
        <w:t>t</w:t>
      </w:r>
      <w:r>
        <w:rPr>
          <w:rStyle w:val="vlist-s"/>
        </w:rPr>
        <w:t>​</w:t>
      </w:r>
      <w:r>
        <w:t xml:space="preserve">는 중심 단어, </w:t>
      </w:r>
      <w:r>
        <w:rPr>
          <w:rStyle w:val="katex-mathml"/>
        </w:rPr>
        <w:t>Wt+j</w:t>
      </w:r>
      <w:r>
        <w:rPr>
          <w:rStyle w:val="vlist-s"/>
        </w:rPr>
        <w:t>​</w:t>
      </w:r>
      <w:r>
        <w:t>는 주변 단어이다.</w:t>
      </w:r>
    </w:p>
    <w:p w14:paraId="5157DA9E" w14:textId="2673D3A2" w:rsidR="00E829B7" w:rsidRDefault="00E829B7" w:rsidP="00000EE2">
      <w:pPr>
        <w:pStyle w:val="a9"/>
      </w:pPr>
      <w:r>
        <w:t>임베딩 모델들은 주로 대규모 텍스트 데이터에서 비지도 학습 방식으로 학습된다. Word2Vec은 주변 단어를 예측하는 loss를 최소화</w:t>
      </w:r>
      <w:r w:rsidR="00000EE2">
        <w:rPr>
          <w:rFonts w:hint="eastAsia"/>
        </w:rPr>
        <w:t>한다.</w:t>
      </w:r>
    </w:p>
    <w:p w14:paraId="326ACAC6" w14:textId="77777777" w:rsidR="00E829B7" w:rsidRDefault="00E829B7" w:rsidP="00000EE2">
      <w:pPr>
        <w:pStyle w:val="a9"/>
      </w:pPr>
      <w:r>
        <w:t>대표적인 임베딩 학습 코드 예시는 다음과 같다.</w:t>
      </w:r>
    </w:p>
    <w:p w14:paraId="45F1CC92" w14:textId="77777777" w:rsidR="00E829B7" w:rsidRPr="00000EE2" w:rsidRDefault="00E829B7" w:rsidP="00000EE2">
      <w:pPr>
        <w:pStyle w:val="HTML"/>
        <w:ind w:leftChars="400" w:left="800"/>
        <w:rPr>
          <w:rStyle w:val="HTML0"/>
          <w:rFonts w:asciiTheme="majorEastAsia" w:eastAsiaTheme="majorEastAsia" w:hAnsiTheme="majorEastAsia"/>
        </w:rPr>
      </w:pPr>
      <w:r w:rsidRPr="00000EE2">
        <w:rPr>
          <w:rStyle w:val="HTML0"/>
          <w:rFonts w:asciiTheme="majorEastAsia" w:eastAsiaTheme="majorEastAsia" w:hAnsiTheme="majorEastAsia"/>
        </w:rPr>
        <w:t># Word2Vec Skip-gram 간단 의사코드</w:t>
      </w:r>
    </w:p>
    <w:p w14:paraId="6841D12E" w14:textId="77777777" w:rsidR="00E829B7" w:rsidRPr="00000EE2" w:rsidRDefault="00E829B7" w:rsidP="00000EE2">
      <w:pPr>
        <w:pStyle w:val="HTML"/>
        <w:ind w:leftChars="400" w:left="800"/>
        <w:rPr>
          <w:rStyle w:val="HTML0"/>
          <w:rFonts w:asciiTheme="majorEastAsia" w:eastAsiaTheme="majorEastAsia" w:hAnsiTheme="majorEastAsia"/>
        </w:rPr>
      </w:pPr>
      <w:r w:rsidRPr="00000EE2">
        <w:rPr>
          <w:rStyle w:val="HTML0"/>
          <w:rFonts w:asciiTheme="majorEastAsia" w:eastAsiaTheme="majorEastAsia" w:hAnsiTheme="majorEastAsia"/>
        </w:rPr>
        <w:t>for center_word, context_words in dataset:</w:t>
      </w:r>
    </w:p>
    <w:p w14:paraId="4002D13D" w14:textId="77777777" w:rsidR="00E829B7" w:rsidRPr="00000EE2" w:rsidRDefault="00E829B7" w:rsidP="00000EE2">
      <w:pPr>
        <w:pStyle w:val="HTML"/>
        <w:ind w:leftChars="400" w:left="800"/>
        <w:rPr>
          <w:rStyle w:val="HTML0"/>
          <w:rFonts w:asciiTheme="majorEastAsia" w:eastAsiaTheme="majorEastAsia" w:hAnsiTheme="majorEastAsia"/>
        </w:rPr>
      </w:pPr>
      <w:r w:rsidRPr="00000EE2">
        <w:rPr>
          <w:rStyle w:val="HTML0"/>
          <w:rFonts w:asciiTheme="majorEastAsia" w:eastAsiaTheme="majorEastAsia" w:hAnsiTheme="majorEastAsia"/>
        </w:rPr>
        <w:t xml:space="preserve">    center_vec = word_embedding(center_word)</w:t>
      </w:r>
    </w:p>
    <w:p w14:paraId="4721F0D8" w14:textId="77777777" w:rsidR="00E829B7" w:rsidRPr="00000EE2" w:rsidRDefault="00E829B7" w:rsidP="00000EE2">
      <w:pPr>
        <w:pStyle w:val="HTML"/>
        <w:ind w:leftChars="400" w:left="800"/>
        <w:rPr>
          <w:rStyle w:val="HTML0"/>
          <w:rFonts w:asciiTheme="majorEastAsia" w:eastAsiaTheme="majorEastAsia" w:hAnsiTheme="majorEastAsia"/>
        </w:rPr>
      </w:pPr>
      <w:r w:rsidRPr="00000EE2">
        <w:rPr>
          <w:rStyle w:val="HTML0"/>
          <w:rFonts w:asciiTheme="majorEastAsia" w:eastAsiaTheme="majorEastAsia" w:hAnsiTheme="majorEastAsia"/>
        </w:rPr>
        <w:t xml:space="preserve">    for context in context_words:</w:t>
      </w:r>
    </w:p>
    <w:p w14:paraId="7C216695" w14:textId="77777777" w:rsidR="00E829B7" w:rsidRPr="00000EE2" w:rsidRDefault="00E829B7" w:rsidP="00000EE2">
      <w:pPr>
        <w:pStyle w:val="HTML"/>
        <w:ind w:leftChars="400" w:left="800"/>
        <w:rPr>
          <w:rStyle w:val="HTML0"/>
          <w:rFonts w:asciiTheme="majorEastAsia" w:eastAsiaTheme="majorEastAsia" w:hAnsiTheme="majorEastAsia"/>
        </w:rPr>
      </w:pPr>
      <w:r w:rsidRPr="00000EE2">
        <w:rPr>
          <w:rStyle w:val="HTML0"/>
          <w:rFonts w:asciiTheme="majorEastAsia" w:eastAsiaTheme="majorEastAsia" w:hAnsiTheme="majorEastAsia"/>
        </w:rPr>
        <w:t xml:space="preserve">        context_vec = word_embedding(context)</w:t>
      </w:r>
    </w:p>
    <w:p w14:paraId="28695359" w14:textId="77777777" w:rsidR="00E829B7" w:rsidRPr="00000EE2" w:rsidRDefault="00E829B7" w:rsidP="00000EE2">
      <w:pPr>
        <w:pStyle w:val="HTML"/>
        <w:ind w:leftChars="400" w:left="800"/>
        <w:rPr>
          <w:rStyle w:val="HTML0"/>
          <w:rFonts w:asciiTheme="majorEastAsia" w:eastAsiaTheme="majorEastAsia" w:hAnsiTheme="majorEastAsia"/>
        </w:rPr>
      </w:pPr>
      <w:r w:rsidRPr="00000EE2">
        <w:rPr>
          <w:rStyle w:val="HTML0"/>
          <w:rFonts w:asciiTheme="majorEastAsia" w:eastAsiaTheme="majorEastAsia" w:hAnsiTheme="majorEastAsia"/>
        </w:rPr>
        <w:t xml:space="preserve">        loss += negative_sampling_loss(center_vec, context_vec)</w:t>
      </w:r>
    </w:p>
    <w:p w14:paraId="6BAF427D" w14:textId="77777777" w:rsidR="00E829B7" w:rsidRPr="00000EE2" w:rsidRDefault="00E829B7" w:rsidP="00000EE2">
      <w:pPr>
        <w:pStyle w:val="HTML"/>
        <w:ind w:leftChars="400" w:left="800"/>
        <w:rPr>
          <w:rStyle w:val="HTML0"/>
          <w:rFonts w:asciiTheme="majorEastAsia" w:eastAsiaTheme="majorEastAsia" w:hAnsiTheme="majorEastAsia"/>
        </w:rPr>
      </w:pPr>
      <w:r w:rsidRPr="00000EE2">
        <w:rPr>
          <w:rStyle w:val="HTML0"/>
          <w:rFonts w:asciiTheme="majorEastAsia" w:eastAsiaTheme="majorEastAsia" w:hAnsiTheme="majorEastAsia"/>
        </w:rPr>
        <w:t xml:space="preserve">    loss.backward()</w:t>
      </w:r>
    </w:p>
    <w:p w14:paraId="3D96A85A" w14:textId="77777777" w:rsidR="00E829B7" w:rsidRPr="00000EE2" w:rsidRDefault="00E829B7" w:rsidP="00000EE2">
      <w:pPr>
        <w:pStyle w:val="HTML"/>
        <w:ind w:leftChars="400" w:left="800"/>
        <w:rPr>
          <w:rStyle w:val="HTML0"/>
          <w:rFonts w:asciiTheme="majorEastAsia" w:eastAsiaTheme="majorEastAsia" w:hAnsiTheme="majorEastAsia"/>
        </w:rPr>
      </w:pPr>
      <w:r w:rsidRPr="00000EE2">
        <w:rPr>
          <w:rStyle w:val="HTML0"/>
          <w:rFonts w:asciiTheme="majorEastAsia" w:eastAsiaTheme="majorEastAsia" w:hAnsiTheme="majorEastAsia"/>
        </w:rPr>
        <w:t xml:space="preserve">    optimizer.step()</w:t>
      </w:r>
    </w:p>
    <w:p w14:paraId="57C550BF" w14:textId="7A6E6136" w:rsidR="00E829B7" w:rsidRDefault="00E829B7" w:rsidP="00000EE2">
      <w:pPr>
        <w:ind w:leftChars="400" w:left="800"/>
      </w:pPr>
    </w:p>
    <w:p w14:paraId="47B7973D" w14:textId="79A1369C" w:rsidR="00E829B7" w:rsidRDefault="00E829B7" w:rsidP="00E829B7">
      <w:pPr>
        <w:pStyle w:val="2"/>
      </w:pPr>
      <w:bookmarkStart w:id="22" w:name="_Toc196780123"/>
      <w:r>
        <w:t>주요</w:t>
      </w:r>
      <w:r>
        <w:t xml:space="preserve"> NLP </w:t>
      </w:r>
      <w:r>
        <w:t>기술</w:t>
      </w:r>
      <w:bookmarkEnd w:id="22"/>
    </w:p>
    <w:p w14:paraId="6931CF8E" w14:textId="77777777" w:rsidR="00E829B7" w:rsidRDefault="00E829B7" w:rsidP="00000EE2">
      <w:pPr>
        <w:pStyle w:val="a9"/>
      </w:pPr>
      <w: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Default="00E829B7" w:rsidP="00000EE2">
      <w:pPr>
        <w:pStyle w:val="a9"/>
      </w:pPr>
      <w: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Default="00E829B7" w:rsidP="00000EE2">
      <w:pPr>
        <w:pStyle w:val="a9"/>
      </w:pPr>
      <w: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Default="00E829B7" w:rsidP="00000EE2">
      <w:pPr>
        <w:pStyle w:val="a9"/>
      </w:pPr>
      <w: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Default="00E829B7" w:rsidP="00000EE2">
      <w:pPr>
        <w:pStyle w:val="a9"/>
      </w:pPr>
      <w: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38B8E8EC" w:rsidR="00E829B7" w:rsidRDefault="00E829B7" w:rsidP="00E829B7"/>
    <w:p w14:paraId="1ACAA5C9" w14:textId="21BE3E59" w:rsidR="00E829B7" w:rsidRDefault="00E829B7" w:rsidP="00E829B7">
      <w:pPr>
        <w:pStyle w:val="2"/>
      </w:pPr>
      <w:bookmarkStart w:id="23" w:name="_Toc196780124"/>
      <w:r>
        <w:t>정확도</w:t>
      </w:r>
      <w:r>
        <w:t xml:space="preserve"> </w:t>
      </w:r>
      <w:r>
        <w:t>지표</w:t>
      </w:r>
      <w:r>
        <w:t xml:space="preserve"> </w:t>
      </w:r>
      <w:r>
        <w:t>및</w:t>
      </w:r>
      <w:r>
        <w:t xml:space="preserve"> </w:t>
      </w:r>
      <w:r>
        <w:t>계산</w:t>
      </w:r>
      <w:r>
        <w:t xml:space="preserve"> </w:t>
      </w:r>
      <w:r>
        <w:t>방법</w:t>
      </w:r>
      <w:bookmarkEnd w:id="23"/>
    </w:p>
    <w:p w14:paraId="6B46DE18" w14:textId="77777777" w:rsidR="00E829B7" w:rsidRDefault="00E829B7" w:rsidP="00000EE2">
      <w:pPr>
        <w:pStyle w:val="a9"/>
      </w:pPr>
      <w:r>
        <w:t>모델 성능을 정량적으로 평가하기 위해 여러 지표를 사용한다. 각 지표는 다음과 같은 수식으로 정의된다.</w:t>
      </w:r>
    </w:p>
    <w:p w14:paraId="18C322E7" w14:textId="77777777" w:rsidR="00E829B7" w:rsidRDefault="00E829B7" w:rsidP="00000EE2">
      <w:pPr>
        <w:pStyle w:val="a9"/>
      </w:pPr>
      <w:r>
        <w:t>Accuracy는 전체 데이터 중 올바르게 예측한 비율이다.</w:t>
      </w:r>
    </w:p>
    <w:p w14:paraId="111EA5DA" w14:textId="3029BE53" w:rsidR="00E829B7" w:rsidRDefault="00E615A3" w:rsidP="0089631E">
      <w:pPr>
        <w:pStyle w:val="a9"/>
        <w:jc w:val="center"/>
        <w:rPr>
          <w:rStyle w:val="katex"/>
        </w:rPr>
      </w:pPr>
      <w:r>
        <w:rPr>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826651" w:rsidRDefault="00826651" w:rsidP="00826651">
      <w:pPr>
        <w:pStyle w:val="a9"/>
      </w:pPr>
      <w:r w:rsidRPr="00826651">
        <w:t>여기서,</w:t>
      </w:r>
    </w:p>
    <w:p w14:paraId="16A1D0C8" w14:textId="4F476B9F" w:rsidR="00826651" w:rsidRPr="00826651" w:rsidRDefault="00826651" w:rsidP="00826651">
      <w:pPr>
        <w:pStyle w:val="a9"/>
      </w:pPr>
      <w:r w:rsidRPr="00826651">
        <w:t>TP</w:t>
      </w:r>
      <w:r>
        <w:t>(</w:t>
      </w:r>
      <w:r w:rsidRPr="00826651">
        <w:t>True Positive): 참을 참으로 예측</w:t>
      </w:r>
    </w:p>
    <w:p w14:paraId="58D33FA7" w14:textId="3808982D" w:rsidR="00826651" w:rsidRPr="00826651" w:rsidRDefault="00826651" w:rsidP="00826651">
      <w:pPr>
        <w:pStyle w:val="a9"/>
      </w:pPr>
      <w:r w:rsidRPr="00826651">
        <w:t>TN(True Negative): 거짓을 거짓으로 예측</w:t>
      </w:r>
    </w:p>
    <w:p w14:paraId="3B3DCFF2" w14:textId="7A7AF9A1" w:rsidR="00826651" w:rsidRPr="00826651" w:rsidRDefault="00826651" w:rsidP="00826651">
      <w:pPr>
        <w:pStyle w:val="a9"/>
      </w:pPr>
      <w:r w:rsidRPr="00826651">
        <w:t>FP(False Positive): 거짓을 참으로 예측</w:t>
      </w:r>
    </w:p>
    <w:p w14:paraId="4D5F4E6E" w14:textId="53BC50F7" w:rsidR="00826651" w:rsidRPr="00826651" w:rsidRDefault="00826651" w:rsidP="00826651">
      <w:pPr>
        <w:pStyle w:val="a9"/>
      </w:pPr>
      <w:r w:rsidRPr="00826651">
        <w:t>FN(False Negative): 참을 거짓으로 예측</w:t>
      </w:r>
    </w:p>
    <w:p w14:paraId="4D8CDA38" w14:textId="77777777" w:rsidR="0089631E" w:rsidRPr="0089631E" w:rsidRDefault="0089631E" w:rsidP="0089631E">
      <w:pPr>
        <w:pStyle w:val="a9"/>
        <w:rPr>
          <w:rFonts w:hint="eastAsia"/>
        </w:rPr>
      </w:pPr>
      <w:r w:rsidRPr="0089631E">
        <w:rPr>
          <w:rFonts w:hint="eastAsia"/>
        </w:rPr>
        <w:t>예를 들어, 전체 100개 중 90개를 맞췄다면 Accuracy는 0.9이다.</w:t>
      </w:r>
    </w:p>
    <w:p w14:paraId="35F476FB" w14:textId="77777777" w:rsidR="0089631E" w:rsidRDefault="0089631E" w:rsidP="00000EE2">
      <w:pPr>
        <w:pStyle w:val="a9"/>
        <w:rPr>
          <w:rFonts w:hint="eastAsia"/>
        </w:rPr>
      </w:pPr>
    </w:p>
    <w:p w14:paraId="5FCD5CEF" w14:textId="77777777" w:rsidR="00E829B7" w:rsidRDefault="00E829B7" w:rsidP="00000EE2">
      <w:pPr>
        <w:pStyle w:val="a9"/>
      </w:pPr>
      <w:r>
        <w:t>Precision은 모델이 참이라고 예측한 것 중 실제 참인 비율이다.</w:t>
      </w:r>
    </w:p>
    <w:p w14:paraId="64731443" w14:textId="319D6988" w:rsidR="00E829B7" w:rsidRDefault="00E615A3" w:rsidP="005D7BBF">
      <w:pPr>
        <w:pStyle w:val="a9"/>
        <w:jc w:val="center"/>
        <w:rPr>
          <w:rStyle w:val="katex"/>
        </w:rPr>
      </w:pPr>
      <w:r>
        <w:rPr>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5D7BBF" w:rsidRDefault="005D7BBF" w:rsidP="005D7BBF">
      <w:pPr>
        <w:pStyle w:val="a9"/>
        <w:rPr>
          <w:rStyle w:val="katex"/>
          <w:rFonts w:hint="eastAsia"/>
        </w:rPr>
      </w:pPr>
      <w:r w:rsidRPr="005D7BBF">
        <w:rPr>
          <w:rStyle w:val="katex"/>
          <w:rFonts w:hint="eastAsia"/>
        </w:rPr>
        <w:lastRenderedPageBreak/>
        <w:t>예를 들어, 50개를 참이라고 예측했는데 이 중 45개가 실제 참이라면 Precision은 0.9이다.</w:t>
      </w:r>
    </w:p>
    <w:p w14:paraId="7EE65D18" w14:textId="77777777" w:rsidR="005D7BBF" w:rsidRPr="005D7BBF" w:rsidRDefault="005D7BBF" w:rsidP="005D7BBF">
      <w:pPr>
        <w:pStyle w:val="a9"/>
        <w:rPr>
          <w:rStyle w:val="katex"/>
          <w:rFonts w:hint="eastAsia"/>
        </w:rPr>
      </w:pPr>
    </w:p>
    <w:p w14:paraId="2DDD4D92" w14:textId="77777777" w:rsidR="00E829B7" w:rsidRDefault="00E829B7" w:rsidP="00000EE2">
      <w:pPr>
        <w:pStyle w:val="a9"/>
      </w:pPr>
      <w:r>
        <w:t>Recall은 실제 참인 데이터 중 모델이 맞춘 비율이다.</w:t>
      </w:r>
    </w:p>
    <w:p w14:paraId="1DF59DDA" w14:textId="7989907B" w:rsidR="00E829B7" w:rsidRDefault="00E615A3" w:rsidP="005D7BBF">
      <w:pPr>
        <w:pStyle w:val="a9"/>
        <w:jc w:val="center"/>
        <w:rPr>
          <w:rStyle w:val="katex"/>
        </w:rPr>
      </w:pPr>
      <w:r>
        <w:rPr>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Default="00E615A3" w:rsidP="00000EE2">
      <w:pPr>
        <w:pStyle w:val="a9"/>
        <w:rPr>
          <w:rFonts w:hint="eastAsia"/>
        </w:rPr>
      </w:pPr>
    </w:p>
    <w:p w14:paraId="72B5766E" w14:textId="77777777" w:rsidR="00E829B7" w:rsidRDefault="00E829B7" w:rsidP="00000EE2">
      <w:pPr>
        <w:pStyle w:val="a9"/>
      </w:pPr>
      <w:r>
        <w:t>F1 Score는 Precision과 Recall의 조화 평균이다.</w:t>
      </w:r>
    </w:p>
    <w:p w14:paraId="368D49AE" w14:textId="18BB71C7" w:rsidR="00E829B7" w:rsidRDefault="00E615A3" w:rsidP="005D7BBF">
      <w:pPr>
        <w:pStyle w:val="a9"/>
        <w:jc w:val="center"/>
        <w:rPr>
          <w:rStyle w:val="katex"/>
        </w:rPr>
      </w:pPr>
      <w:r>
        <w:rPr>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Default="00E615A3" w:rsidP="00000EE2">
      <w:pPr>
        <w:pStyle w:val="a9"/>
        <w:rPr>
          <w:rFonts w:hint="eastAsia"/>
        </w:rPr>
      </w:pPr>
    </w:p>
    <w:p w14:paraId="65506B74" w14:textId="77777777" w:rsidR="00E829B7" w:rsidRDefault="00E829B7" w:rsidP="00000EE2">
      <w:pPr>
        <w:pStyle w:val="a9"/>
      </w:pPr>
      <w:r>
        <w:t>간단한 예를 들면 다음과 같다.</w:t>
      </w:r>
    </w:p>
    <w:p w14:paraId="593739C6" w14:textId="77777777" w:rsidR="00E829B7" w:rsidRDefault="00E829B7" w:rsidP="00000EE2">
      <w:pPr>
        <w:pStyle w:val="a9"/>
      </w:pPr>
      <w:r>
        <w:t>전체 데이터가 100개일 때,</w:t>
      </w:r>
      <w:r>
        <w:br/>
        <w:t>TP = 40, TN = 50, FP = 5, FN = 5라면,</w:t>
      </w:r>
    </w:p>
    <w:p w14:paraId="36B04BB4" w14:textId="77777777" w:rsidR="00E829B7" w:rsidRDefault="00E829B7" w:rsidP="00000EE2">
      <w:pPr>
        <w:pStyle w:val="a9"/>
      </w:pPr>
      <w:r>
        <w:t xml:space="preserve">Accuracy는 </w:t>
      </w:r>
      <w:r>
        <w:rPr>
          <w:rStyle w:val="katex"/>
        </w:rPr>
        <w:t>(40+50)/100=0.9(40+50)/100 = 0.9</w:t>
      </w:r>
      <w:r>
        <w:t>,</w:t>
      </w:r>
      <w:r>
        <w:br/>
        <w:t xml:space="preserve">Precision은 </w:t>
      </w:r>
      <w:r>
        <w:rPr>
          <w:rStyle w:val="katex"/>
        </w:rPr>
        <w:t>40/(40+5)=0.88840/(40+5) = 0.888</w:t>
      </w:r>
      <w:r>
        <w:t>,</w:t>
      </w:r>
      <w:r>
        <w:br/>
        <w:t xml:space="preserve">Recall은 </w:t>
      </w:r>
      <w:r>
        <w:rPr>
          <w:rStyle w:val="katex"/>
        </w:rPr>
        <w:t>40/(40+5)=0.88840/(40+5) = 0.888</w:t>
      </w:r>
      <w:r>
        <w:t>,</w:t>
      </w:r>
      <w:r>
        <w:br/>
        <w:t>F1 Score는 약 0.888이다.</w:t>
      </w:r>
    </w:p>
    <w:p w14:paraId="24550C03" w14:textId="77777777" w:rsidR="00E829B7" w:rsidRDefault="00E829B7" w:rsidP="00000EE2">
      <w:pPr>
        <w:pStyle w:val="a9"/>
      </w:pPr>
      <w:r>
        <w:t>코드로 계산하면 다음과 같다.</w:t>
      </w:r>
    </w:p>
    <w:p w14:paraId="6DBA9DD6" w14:textId="77777777" w:rsidR="00E829B7" w:rsidRDefault="00E829B7" w:rsidP="00000EE2">
      <w:pPr>
        <w:pStyle w:val="a9"/>
        <w:rPr>
          <w:rStyle w:val="HTML0"/>
        </w:rPr>
      </w:pPr>
      <w:r>
        <w:rPr>
          <w:rStyle w:val="HTML0"/>
        </w:rPr>
        <w:t xml:space="preserve"># </w:t>
      </w:r>
      <w:r>
        <w:rPr>
          <w:rStyle w:val="HTML0"/>
        </w:rPr>
        <w:t>간단한</w:t>
      </w:r>
      <w:r>
        <w:rPr>
          <w:rStyle w:val="HTML0"/>
        </w:rPr>
        <w:t xml:space="preserve"> Precision, Recall, F1 </w:t>
      </w:r>
      <w:r>
        <w:rPr>
          <w:rStyle w:val="HTML0"/>
        </w:rPr>
        <w:t>계산</w:t>
      </w:r>
      <w:r>
        <w:rPr>
          <w:rStyle w:val="HTML0"/>
        </w:rPr>
        <w:t xml:space="preserve"> </w:t>
      </w:r>
      <w:r>
        <w:rPr>
          <w:rStyle w:val="HTML0"/>
        </w:rPr>
        <w:t>예제</w:t>
      </w:r>
    </w:p>
    <w:p w14:paraId="2B461746" w14:textId="77777777" w:rsidR="00E829B7" w:rsidRDefault="00E829B7" w:rsidP="00000EE2">
      <w:pPr>
        <w:pStyle w:val="a9"/>
        <w:rPr>
          <w:rStyle w:val="HTML0"/>
        </w:rPr>
      </w:pPr>
      <w:r>
        <w:rPr>
          <w:rStyle w:val="HTML0"/>
        </w:rPr>
        <w:t>precision = TP / (TP + FP)</w:t>
      </w:r>
    </w:p>
    <w:p w14:paraId="3AF7AE13" w14:textId="77777777" w:rsidR="00E829B7" w:rsidRDefault="00E829B7" w:rsidP="00000EE2">
      <w:pPr>
        <w:pStyle w:val="a9"/>
        <w:rPr>
          <w:rStyle w:val="HTML0"/>
        </w:rPr>
      </w:pPr>
      <w:r>
        <w:rPr>
          <w:rStyle w:val="HTML0"/>
        </w:rPr>
        <w:t>recall = TP / (TP + FN)</w:t>
      </w:r>
    </w:p>
    <w:p w14:paraId="4ADDD9FB" w14:textId="77777777" w:rsidR="00E829B7" w:rsidRDefault="00E829B7" w:rsidP="00000EE2">
      <w:pPr>
        <w:pStyle w:val="a9"/>
        <w:rPr>
          <w:rStyle w:val="HTML0"/>
        </w:rPr>
      </w:pPr>
      <w:r>
        <w:rPr>
          <w:rStyle w:val="HTML0"/>
        </w:rPr>
        <w:t>f1 = 2 * (precision * recall) / (precision + recall)</w:t>
      </w:r>
    </w:p>
    <w:p w14:paraId="3C004C2C" w14:textId="1A6AA4DE" w:rsidR="00E829B7" w:rsidRDefault="00E829B7" w:rsidP="00E829B7"/>
    <w:p w14:paraId="72771397" w14:textId="74FCCB9E" w:rsidR="00E829B7" w:rsidRDefault="00E829B7" w:rsidP="00E829B7">
      <w:pPr>
        <w:pStyle w:val="2"/>
      </w:pPr>
      <w:bookmarkStart w:id="24" w:name="_Toc196780125"/>
      <w:r>
        <w:t>BLEU</w:t>
      </w:r>
      <w:r>
        <w:t>와</w:t>
      </w:r>
      <w:r>
        <w:t xml:space="preserve"> ROUGE </w:t>
      </w:r>
      <w:r>
        <w:t>지표</w:t>
      </w:r>
      <w:bookmarkEnd w:id="24"/>
    </w:p>
    <w:p w14:paraId="5D377F5D" w14:textId="77777777" w:rsidR="00E829B7" w:rsidRDefault="00E829B7" w:rsidP="00000EE2">
      <w:pPr>
        <w:pStyle w:val="a9"/>
      </w:pPr>
      <w:r>
        <w:t>BLEU(Bilingual Evaluation Understudy)는 기계 번역 결과를 평가하는 지표이다. 번역 결과와 기준(reference) 번역 간의 n-gram 일치 정도를 기반으로 한다.</w:t>
      </w:r>
    </w:p>
    <w:p w14:paraId="351E0833" w14:textId="77777777" w:rsidR="00E829B7" w:rsidRDefault="00E829B7" w:rsidP="00000EE2">
      <w:pPr>
        <w:pStyle w:val="a9"/>
      </w:pPr>
      <w:r>
        <w:t>BLEU 점수는 다음 수식으로 계산된다.</w:t>
      </w:r>
    </w:p>
    <w:p w14:paraId="5C2D5834" w14:textId="7E2417E1" w:rsidR="00E829B7" w:rsidRDefault="00EE4E53" w:rsidP="00EE4E53">
      <w:pPr>
        <w:pStyle w:val="a9"/>
        <w:jc w:val="center"/>
      </w:pPr>
      <w:r>
        <w:rPr>
          <w:noProof/>
        </w:rPr>
        <w:lastRenderedPageBreak/>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Default="00E829B7" w:rsidP="00000EE2">
      <w:pPr>
        <w:pStyle w:val="a9"/>
      </w:pPr>
      <w:r>
        <w:t xml:space="preserve">여기서 </w:t>
      </w:r>
      <w:r>
        <w:rPr>
          <w:rStyle w:val="katex"/>
        </w:rPr>
        <w:t>BP</w:t>
      </w:r>
      <w:r>
        <w:t>는 번역이 기준 번역보다 짧을 경우 부여하는 패널티(Brevity Penalty)이다.</w:t>
      </w:r>
    </w:p>
    <w:p w14:paraId="06332559" w14:textId="77777777" w:rsidR="00E829B7" w:rsidRDefault="00E829B7" w:rsidP="00000EE2">
      <w:pPr>
        <w:pStyle w:val="a9"/>
      </w:pPr>
      <w:r>
        <w:t>예를 들어, 기준 문장이 "the cat is on the mat", 기계 번역이 "the cat is on mat"이라면, 1-gram precision은 5개 중 4개가 일치하므로 0.8이다.</w:t>
      </w:r>
    </w:p>
    <w:p w14:paraId="7FC809E0" w14:textId="77777777" w:rsidR="00EE4E53" w:rsidRDefault="00EE4E53" w:rsidP="00000EE2">
      <w:pPr>
        <w:pStyle w:val="a9"/>
      </w:pPr>
    </w:p>
    <w:p w14:paraId="732C751C" w14:textId="277CF4CC" w:rsidR="00E829B7" w:rsidRDefault="00E829B7" w:rsidP="00000EE2">
      <w:pPr>
        <w:pStyle w:val="a9"/>
      </w:pPr>
      <w: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Default="00E829B7" w:rsidP="00000EE2">
      <w:pPr>
        <w:pStyle w:val="a9"/>
      </w:pPr>
      <w:r>
        <w:t>ROUGE-1은 다음 수식으로 계산된다.</w:t>
      </w:r>
    </w:p>
    <w:p w14:paraId="67F014B9" w14:textId="2D68328F" w:rsidR="0026286C" w:rsidRDefault="0026286C" w:rsidP="0026286C">
      <w:pPr>
        <w:pStyle w:val="a9"/>
        <w:jc w:val="center"/>
        <w:rPr>
          <w:rFonts w:hint="eastAsia"/>
        </w:rPr>
      </w:pPr>
      <w:r>
        <w:rPr>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Default="00E829B7" w:rsidP="00000EE2">
      <w:pPr>
        <w:pStyle w:val="a9"/>
      </w:pPr>
      <w:r>
        <w:t xml:space="preserve">기준 요약이 "the cat sat on the mat"이고, 모델 요약이 "the cat sat mat"일 경우, 일치하는 단어는 "the", "cat", "sat", "mat"로 총 4개이며, 기준은 6단어이므로 ROUGE-1은 </w:t>
      </w:r>
      <w:r>
        <w:rPr>
          <w:rStyle w:val="katex"/>
        </w:rPr>
        <w:t>4/6</w:t>
      </w:r>
      <w:r>
        <w:rPr>
          <w:rStyle w:val="katex"/>
          <w:rFonts w:ascii="바탕" w:eastAsia="바탕" w:hAnsi="바탕" w:cs="바탕" w:hint="eastAsia"/>
        </w:rPr>
        <w:t>≈</w:t>
      </w:r>
      <w:r>
        <w:rPr>
          <w:rStyle w:val="katex"/>
        </w:rPr>
        <w:t xml:space="preserve">0.6664/6 </w:t>
      </w:r>
      <w:r w:rsidR="0026286C">
        <w:rPr>
          <w:rStyle w:val="katex"/>
        </w:rPr>
        <w:t xml:space="preserve">= </w:t>
      </w:r>
      <w:r>
        <w:rPr>
          <w:rStyle w:val="katex"/>
        </w:rPr>
        <w:t>0.666</w:t>
      </w:r>
      <w:r>
        <w:t>이다.</w:t>
      </w:r>
    </w:p>
    <w:p w14:paraId="1B3ABE6F" w14:textId="77777777" w:rsidR="00E829B7" w:rsidRDefault="00E829B7" w:rsidP="00000EE2">
      <w:pPr>
        <w:pStyle w:val="a9"/>
      </w:pPr>
      <w:r>
        <w:t>BLEU, ROUGE 지표를 계산하는 예제 코드 형태는 다음과 같다.</w:t>
      </w:r>
    </w:p>
    <w:p w14:paraId="37A86E29" w14:textId="77777777" w:rsidR="00E829B7" w:rsidRDefault="00E829B7" w:rsidP="00000EE2">
      <w:pPr>
        <w:pStyle w:val="a9"/>
        <w:rPr>
          <w:rStyle w:val="HTML0"/>
        </w:rPr>
      </w:pPr>
      <w:r>
        <w:rPr>
          <w:rStyle w:val="HTML0"/>
        </w:rPr>
        <w:t xml:space="preserve"># </w:t>
      </w:r>
      <w:r>
        <w:rPr>
          <w:rStyle w:val="HTML0"/>
        </w:rPr>
        <w:t>간단한</w:t>
      </w:r>
      <w:r>
        <w:rPr>
          <w:rStyle w:val="HTML0"/>
        </w:rPr>
        <w:t xml:space="preserve"> BLEU </w:t>
      </w:r>
      <w:r>
        <w:rPr>
          <w:rStyle w:val="HTML0"/>
        </w:rPr>
        <w:t>점수</w:t>
      </w:r>
      <w:r>
        <w:rPr>
          <w:rStyle w:val="HTML0"/>
        </w:rPr>
        <w:t xml:space="preserve"> </w:t>
      </w:r>
      <w:r>
        <w:rPr>
          <w:rStyle w:val="HTML0"/>
        </w:rPr>
        <w:t>계산</w:t>
      </w:r>
      <w:r>
        <w:rPr>
          <w:rStyle w:val="HTML0"/>
        </w:rPr>
        <w:t xml:space="preserve"> </w:t>
      </w:r>
      <w:r>
        <w:rPr>
          <w:rStyle w:val="HTML0"/>
        </w:rPr>
        <w:t>예시</w:t>
      </w:r>
    </w:p>
    <w:p w14:paraId="5396D975" w14:textId="77777777" w:rsidR="00E829B7" w:rsidRDefault="00E829B7" w:rsidP="00000EE2">
      <w:pPr>
        <w:pStyle w:val="a9"/>
        <w:rPr>
          <w:rStyle w:val="HTML0"/>
        </w:rPr>
      </w:pPr>
      <w:r>
        <w:rPr>
          <w:rStyle w:val="HTML0"/>
        </w:rPr>
        <w:t>import nltk</w:t>
      </w:r>
    </w:p>
    <w:p w14:paraId="5D21510B" w14:textId="77777777" w:rsidR="00E829B7" w:rsidRDefault="00E829B7" w:rsidP="00000EE2">
      <w:pPr>
        <w:pStyle w:val="a9"/>
        <w:rPr>
          <w:rStyle w:val="HTML0"/>
        </w:rPr>
      </w:pPr>
      <w:r>
        <w:rPr>
          <w:rStyle w:val="HTML0"/>
        </w:rPr>
        <w:t>reference = [['the', 'cat', 'is', 'on', 'the', 'mat']]</w:t>
      </w:r>
    </w:p>
    <w:p w14:paraId="622EF048" w14:textId="77777777" w:rsidR="00E829B7" w:rsidRDefault="00E829B7" w:rsidP="00000EE2">
      <w:pPr>
        <w:pStyle w:val="a9"/>
        <w:rPr>
          <w:rStyle w:val="HTML0"/>
        </w:rPr>
      </w:pPr>
      <w:r>
        <w:rPr>
          <w:rStyle w:val="HTML0"/>
        </w:rPr>
        <w:t>candidate = ['the', 'cat', 'is', 'on', 'mat']</w:t>
      </w:r>
    </w:p>
    <w:p w14:paraId="3DC4D977" w14:textId="77777777" w:rsidR="00E829B7" w:rsidRDefault="00E829B7" w:rsidP="00000EE2">
      <w:pPr>
        <w:pStyle w:val="a9"/>
        <w:rPr>
          <w:rStyle w:val="HTML0"/>
        </w:rPr>
      </w:pPr>
      <w:r>
        <w:rPr>
          <w:rStyle w:val="HTML0"/>
        </w:rPr>
        <w:t>score = nltk.translate.bleu_score.sentence_bleu(reference, candidate)</w:t>
      </w:r>
    </w:p>
    <w:p w14:paraId="43D785DE" w14:textId="211C6662" w:rsidR="00E829B7" w:rsidRDefault="00E829B7" w:rsidP="00E829B7"/>
    <w:p w14:paraId="3E37751C" w14:textId="59C3A9C7" w:rsidR="00E829B7" w:rsidRDefault="00E829B7" w:rsidP="00E829B7">
      <w:pPr>
        <w:pStyle w:val="2"/>
      </w:pPr>
      <w:bookmarkStart w:id="25" w:name="_Toc196780126"/>
      <w:r>
        <w:lastRenderedPageBreak/>
        <w:t>결론</w:t>
      </w:r>
      <w:bookmarkEnd w:id="25"/>
    </w:p>
    <w:p w14:paraId="53445A68" w14:textId="272AD334" w:rsidR="00E829B7" w:rsidRPr="000D6523" w:rsidRDefault="00E829B7" w:rsidP="00000EE2">
      <w:pPr>
        <w:pStyle w:val="a9"/>
        <w:rPr>
          <w:rFonts w:asciiTheme="majorEastAsia" w:eastAsiaTheme="majorEastAsia" w:hAnsiTheme="majorEastAsia" w:hint="eastAsia"/>
        </w:rPr>
      </w:pPr>
      <w: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0D6523">
        <w:rPr>
          <w:rFonts w:asciiTheme="majorEastAsia" w:eastAsiaTheme="majorEastAsia" w:hAnsiTheme="majorEastAsia" w:hint="eastAsia"/>
        </w:rPr>
        <w:t xml:space="preserve"> </w:t>
      </w:r>
    </w:p>
    <w:p w14:paraId="54AF5E96" w14:textId="30F53E52" w:rsidR="00460E75" w:rsidRPr="000D6523" w:rsidRDefault="00460E75" w:rsidP="00A42D39">
      <w:pPr>
        <w:pStyle w:val="a9"/>
        <w:ind w:left="0"/>
        <w:rPr>
          <w:sz w:val="28"/>
        </w:rPr>
      </w:pPr>
    </w:p>
    <w:p w14:paraId="6B9F0744" w14:textId="77777777" w:rsidR="00A42D39" w:rsidRDefault="00A42D39">
      <w:pPr>
        <w:widowControl/>
        <w:suppressAutoHyphens w:val="0"/>
        <w:overflowPunct/>
        <w:autoSpaceDE/>
        <w:spacing w:line="240" w:lineRule="auto"/>
        <w:textAlignment w:val="auto"/>
        <w:rPr>
          <w:rFonts w:asciiTheme="majorEastAsia" w:eastAsiaTheme="majorEastAsia" w:hAnsiTheme="majorEastAsia"/>
          <w:b/>
          <w:sz w:val="28"/>
        </w:rPr>
      </w:pPr>
      <w:r>
        <w:rPr>
          <w:rFonts w:asciiTheme="majorEastAsia" w:eastAsiaTheme="majorEastAsia" w:hAnsiTheme="majorEastAsia"/>
        </w:rPr>
        <w:br w:type="page"/>
      </w:r>
    </w:p>
    <w:p w14:paraId="4D46760F" w14:textId="4B648DC1" w:rsidR="004C2C5A" w:rsidRPr="000D6523" w:rsidRDefault="004C2C5A" w:rsidP="004C2C5A">
      <w:pPr>
        <w:pStyle w:val="1"/>
        <w:rPr>
          <w:rFonts w:asciiTheme="majorEastAsia" w:eastAsiaTheme="majorEastAsia" w:hAnsiTheme="majorEastAsia"/>
          <w:lang w:eastAsia="ko-KR"/>
        </w:rPr>
      </w:pPr>
      <w:bookmarkStart w:id="26" w:name="_Toc196780127"/>
      <w:r w:rsidRPr="000D6523">
        <w:rPr>
          <w:rFonts w:asciiTheme="majorEastAsia" w:eastAsiaTheme="majorEastAsia" w:hAnsiTheme="majorEastAsia"/>
        </w:rPr>
        <w:lastRenderedPageBreak/>
        <w:t>OpenAI CLIP</w:t>
      </w:r>
      <w:bookmarkEnd w:id="26"/>
      <w:r w:rsidRPr="000D6523">
        <w:rPr>
          <w:rFonts w:asciiTheme="majorEastAsia" w:eastAsiaTheme="majorEastAsia" w:hAnsiTheme="majorEastAsia"/>
        </w:rPr>
        <w:t xml:space="preserve"> </w:t>
      </w:r>
    </w:p>
    <w:p w14:paraId="232BFDBC" w14:textId="49A942EE" w:rsidR="004C2C5A" w:rsidRPr="000D6523" w:rsidRDefault="004C2C5A" w:rsidP="004C2C5A">
      <w:pPr>
        <w:pStyle w:val="2"/>
        <w:rPr>
          <w:rFonts w:asciiTheme="majorEastAsia" w:eastAsiaTheme="majorEastAsia" w:hAnsiTheme="majorEastAsia"/>
        </w:rPr>
      </w:pPr>
      <w:bookmarkStart w:id="27" w:name="_Toc196780128"/>
      <w:r w:rsidRPr="000D6523">
        <w:rPr>
          <w:rFonts w:asciiTheme="majorEastAsia" w:eastAsiaTheme="majorEastAsia" w:hAnsiTheme="majorEastAsia"/>
        </w:rPr>
        <w:t>CLIP 개요</w:t>
      </w:r>
      <w:bookmarkEnd w:id="27"/>
    </w:p>
    <w:p w14:paraId="69B1D86E"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0D6523" w:rsidRDefault="004C2C5A" w:rsidP="004C2C5A">
      <w:pPr>
        <w:pStyle w:val="2"/>
        <w:rPr>
          <w:rFonts w:asciiTheme="majorEastAsia" w:eastAsiaTheme="majorEastAsia" w:hAnsiTheme="majorEastAsia"/>
        </w:rPr>
      </w:pPr>
      <w:bookmarkStart w:id="28" w:name="_Toc196780129"/>
      <w:r w:rsidRPr="000D6523">
        <w:rPr>
          <w:rFonts w:asciiTheme="majorEastAsia" w:eastAsiaTheme="majorEastAsia" w:hAnsiTheme="majorEastAsia"/>
        </w:rPr>
        <w:t>주요 기능</w:t>
      </w:r>
      <w:bookmarkEnd w:id="28"/>
    </w:p>
    <w:p w14:paraId="44DBD17C" w14:textId="77777777" w:rsidR="004C2C5A" w:rsidRPr="000D6523" w:rsidRDefault="004C2C5A" w:rsidP="004C2C5A">
      <w:pPr>
        <w:pStyle w:val="a9"/>
        <w:numPr>
          <w:ilvl w:val="0"/>
          <w:numId w:val="14"/>
        </w:numPr>
        <w:rPr>
          <w:rFonts w:asciiTheme="majorEastAsia" w:eastAsiaTheme="majorEastAsia" w:hAnsiTheme="majorEastAsia"/>
        </w:rPr>
      </w:pPr>
      <w:r w:rsidRPr="000D6523">
        <w:rPr>
          <w:rStyle w:val="afb"/>
          <w:rFonts w:asciiTheme="majorEastAsia" w:eastAsiaTheme="majorEastAsia" w:hAnsiTheme="majorEastAsia"/>
        </w:rPr>
        <w:t>텍스트-이미지 매칭</w:t>
      </w:r>
      <w:r w:rsidRPr="000D6523">
        <w:rPr>
          <w:rFonts w:asciiTheme="majorEastAsia" w:eastAsiaTheme="majorEastAsia" w:hAnsiTheme="majorEastAsia"/>
        </w:rPr>
        <w:t>: 텍스트 설명과 이미지 간의 유사도를 계산.</w:t>
      </w:r>
    </w:p>
    <w:p w14:paraId="400051D9" w14:textId="77777777" w:rsidR="004C2C5A" w:rsidRPr="000D6523" w:rsidRDefault="004C2C5A" w:rsidP="004C2C5A">
      <w:pPr>
        <w:pStyle w:val="a9"/>
        <w:numPr>
          <w:ilvl w:val="0"/>
          <w:numId w:val="14"/>
        </w:numPr>
        <w:rPr>
          <w:rFonts w:asciiTheme="majorEastAsia" w:eastAsiaTheme="majorEastAsia" w:hAnsiTheme="majorEastAsia"/>
        </w:rPr>
      </w:pPr>
      <w:r w:rsidRPr="000D6523">
        <w:rPr>
          <w:rStyle w:val="afb"/>
          <w:rFonts w:asciiTheme="majorEastAsia" w:eastAsiaTheme="majorEastAsia" w:hAnsiTheme="majorEastAsia"/>
        </w:rPr>
        <w:t>제로샷 학습</w:t>
      </w:r>
      <w:r w:rsidRPr="000D6523">
        <w:rPr>
          <w:rFonts w:asciiTheme="majorEastAsia" w:eastAsiaTheme="majorEastAsia" w:hAnsiTheme="majorEastAsia"/>
        </w:rPr>
        <w:t>: 추가적인 학습 없이도 새로운 데이터셋에 적용 가능.</w:t>
      </w:r>
    </w:p>
    <w:p w14:paraId="6750B677" w14:textId="77777777" w:rsidR="004C2C5A" w:rsidRPr="000D6523" w:rsidRDefault="004C2C5A" w:rsidP="004C2C5A">
      <w:pPr>
        <w:pStyle w:val="a9"/>
        <w:numPr>
          <w:ilvl w:val="0"/>
          <w:numId w:val="14"/>
        </w:numPr>
        <w:rPr>
          <w:rFonts w:asciiTheme="majorEastAsia" w:eastAsiaTheme="majorEastAsia" w:hAnsiTheme="majorEastAsia"/>
        </w:rPr>
      </w:pPr>
      <w:r w:rsidRPr="000D6523">
        <w:rPr>
          <w:rStyle w:val="afb"/>
          <w:rFonts w:asciiTheme="majorEastAsia" w:eastAsiaTheme="majorEastAsia" w:hAnsiTheme="majorEastAsia"/>
        </w:rPr>
        <w:t>멀티모달 검색</w:t>
      </w:r>
      <w:r w:rsidRPr="000D6523">
        <w:rPr>
          <w:rFonts w:asciiTheme="majorEastAsia" w:eastAsiaTheme="majorEastAsia" w:hAnsiTheme="majorEastAsia"/>
        </w:rPr>
        <w:t>: 텍스트를 사용하여 이미지 검색, 또는 이미지를 사용하여 텍스트 검색 가능.</w:t>
      </w:r>
    </w:p>
    <w:p w14:paraId="1E74DBC2" w14:textId="77777777" w:rsidR="004C2C5A" w:rsidRPr="000D6523" w:rsidRDefault="004C2C5A" w:rsidP="004C2C5A">
      <w:pPr>
        <w:pStyle w:val="a9"/>
        <w:numPr>
          <w:ilvl w:val="0"/>
          <w:numId w:val="14"/>
        </w:numPr>
        <w:rPr>
          <w:rFonts w:asciiTheme="majorEastAsia" w:eastAsiaTheme="majorEastAsia" w:hAnsiTheme="majorEastAsia"/>
        </w:rPr>
      </w:pPr>
      <w:r w:rsidRPr="000D6523">
        <w:rPr>
          <w:rStyle w:val="afb"/>
          <w:rFonts w:asciiTheme="majorEastAsia" w:eastAsiaTheme="majorEastAsia" w:hAnsiTheme="majorEastAsia"/>
        </w:rPr>
        <w:t>이미지 분류</w:t>
      </w:r>
      <w:r w:rsidRPr="000D6523">
        <w:rPr>
          <w:rFonts w:asciiTheme="majorEastAsia" w:eastAsiaTheme="majorEastAsia" w:hAnsiTheme="majorEastAsia"/>
        </w:rPr>
        <w:t>: 기존의 레이블이 아닌 자연어를 사용하여 분류.</w:t>
      </w:r>
    </w:p>
    <w:p w14:paraId="041F63DE" w14:textId="5B4307FF" w:rsidR="004C2C5A" w:rsidRPr="000D6523" w:rsidRDefault="004C2C5A" w:rsidP="004C2C5A">
      <w:pPr>
        <w:pStyle w:val="2"/>
        <w:rPr>
          <w:rFonts w:asciiTheme="majorEastAsia" w:eastAsiaTheme="majorEastAsia" w:hAnsiTheme="majorEastAsia"/>
        </w:rPr>
      </w:pPr>
      <w:bookmarkStart w:id="29" w:name="_Toc196780130"/>
      <w:r w:rsidRPr="000D6523">
        <w:rPr>
          <w:rFonts w:asciiTheme="majorEastAsia" w:eastAsiaTheme="majorEastAsia" w:hAnsiTheme="majorEastAsia"/>
        </w:rPr>
        <w:t>설치</w:t>
      </w:r>
      <w:bookmarkEnd w:id="29"/>
    </w:p>
    <w:p w14:paraId="4346EC94"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0D6523" w:rsidRDefault="004C2C5A" w:rsidP="004C2C5A">
      <w:pPr>
        <w:pStyle w:val="3"/>
        <w:rPr>
          <w:rFonts w:asciiTheme="majorEastAsia" w:eastAsiaTheme="majorEastAsia" w:hAnsiTheme="majorEastAsia"/>
        </w:rPr>
      </w:pPr>
      <w:bookmarkStart w:id="30" w:name="_Toc196780131"/>
      <w:r w:rsidRPr="000D6523">
        <w:rPr>
          <w:rFonts w:asciiTheme="majorEastAsia" w:eastAsiaTheme="majorEastAsia" w:hAnsiTheme="majorEastAsia"/>
        </w:rPr>
        <w:t>설치 방법</w:t>
      </w:r>
      <w:bookmarkEnd w:id="30"/>
    </w:p>
    <w:p w14:paraId="6A96DCB7" w14:textId="77777777" w:rsidR="004C2C5A" w:rsidRPr="000D6523" w:rsidRDefault="004C2C5A" w:rsidP="004C2C5A">
      <w:pPr>
        <w:pStyle w:val="a9"/>
        <w:rPr>
          <w:rStyle w:val="HTML0"/>
          <w:rFonts w:asciiTheme="majorEastAsia" w:eastAsiaTheme="majorEastAsia" w:hAnsiTheme="majorEastAsia"/>
        </w:rPr>
      </w:pPr>
      <w:r w:rsidRPr="000D6523">
        <w:rPr>
          <w:rStyle w:val="HTML0"/>
          <w:rFonts w:asciiTheme="majorEastAsia" w:eastAsiaTheme="majorEastAsia" w:hAnsiTheme="majorEastAsia"/>
        </w:rPr>
        <w:t>pip install git+https://github.com/openai/CLIP.git</w:t>
      </w:r>
    </w:p>
    <w:p w14:paraId="389E4055" w14:textId="77777777" w:rsidR="004C2C5A" w:rsidRPr="000D6523" w:rsidRDefault="004C2C5A" w:rsidP="004C2C5A">
      <w:pPr>
        <w:pStyle w:val="a9"/>
        <w:rPr>
          <w:rStyle w:val="HTML0"/>
          <w:rFonts w:asciiTheme="majorEastAsia" w:eastAsiaTheme="majorEastAsia" w:hAnsiTheme="majorEastAsia"/>
        </w:rPr>
      </w:pPr>
      <w:r w:rsidRPr="000D6523">
        <w:rPr>
          <w:rStyle w:val="HTML0"/>
          <w:rFonts w:asciiTheme="majorEastAsia" w:eastAsiaTheme="majorEastAsia" w:hAnsiTheme="majorEastAsia"/>
        </w:rPr>
        <w:t>pip install torch torchvision</w:t>
      </w:r>
    </w:p>
    <w:p w14:paraId="2A16CD47" w14:textId="5D9588B2" w:rsidR="004C2C5A" w:rsidRPr="000D6523" w:rsidRDefault="004C2C5A" w:rsidP="004C2C5A">
      <w:pPr>
        <w:pStyle w:val="3"/>
        <w:rPr>
          <w:rFonts w:asciiTheme="majorEastAsia" w:eastAsiaTheme="majorEastAsia" w:hAnsiTheme="majorEastAsia"/>
        </w:rPr>
      </w:pPr>
      <w:bookmarkStart w:id="31" w:name="_Toc196780132"/>
      <w:r w:rsidRPr="000D6523">
        <w:rPr>
          <w:rFonts w:asciiTheme="majorEastAsia" w:eastAsiaTheme="majorEastAsia" w:hAnsiTheme="majorEastAsia"/>
        </w:rPr>
        <w:t>의존성</w:t>
      </w:r>
      <w:bookmarkEnd w:id="31"/>
    </w:p>
    <w:p w14:paraId="47CDF2CF"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Python 3.7+</w:t>
      </w:r>
    </w:p>
    <w:p w14:paraId="42E8DD1F"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PyTorch 1.7.1+</w:t>
      </w:r>
    </w:p>
    <w:p w14:paraId="7A77B3A4"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torchvision</w:t>
      </w:r>
    </w:p>
    <w:p w14:paraId="5D33A26C" w14:textId="2019D178" w:rsidR="004C2C5A" w:rsidRPr="000D6523" w:rsidRDefault="004C2C5A" w:rsidP="004C2C5A">
      <w:pPr>
        <w:pStyle w:val="2"/>
        <w:rPr>
          <w:rFonts w:asciiTheme="majorEastAsia" w:eastAsiaTheme="majorEastAsia" w:hAnsiTheme="majorEastAsia"/>
        </w:rPr>
      </w:pPr>
      <w:bookmarkStart w:id="32" w:name="_Toc196780133"/>
      <w:r w:rsidRPr="000D6523">
        <w:rPr>
          <w:rFonts w:asciiTheme="majorEastAsia" w:eastAsiaTheme="majorEastAsia" w:hAnsiTheme="majorEastAsia"/>
        </w:rPr>
        <w:t>모델 로드</w:t>
      </w:r>
      <w:bookmarkEnd w:id="32"/>
    </w:p>
    <w:p w14:paraId="20EAEF37"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다양한 사전 학습된 모델을 제공한다. 다음은 모델을 로드하는 코드이다.</w:t>
      </w:r>
    </w:p>
    <w:p w14:paraId="6FE7CC9F"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예제 코드:</w:t>
      </w:r>
    </w:p>
    <w:p w14:paraId="2AA1E015" w14:textId="77777777" w:rsidR="004C2C5A" w:rsidRPr="000D6523" w:rsidRDefault="004C2C5A" w:rsidP="004C2C5A">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import clip</w:t>
      </w:r>
    </w:p>
    <w:p w14:paraId="1F1E43E6" w14:textId="77777777" w:rsidR="004C2C5A" w:rsidRPr="000D6523" w:rsidRDefault="004C2C5A" w:rsidP="004C2C5A">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import torch</w:t>
      </w:r>
    </w:p>
    <w:p w14:paraId="671F7FDB" w14:textId="77777777" w:rsidR="004C2C5A" w:rsidRPr="000D6523" w:rsidRDefault="004C2C5A" w:rsidP="004C2C5A">
      <w:pPr>
        <w:ind w:leftChars="400" w:left="800"/>
        <w:rPr>
          <w:rStyle w:val="HTML0"/>
          <w:rFonts w:asciiTheme="majorEastAsia" w:eastAsiaTheme="majorEastAsia" w:hAnsiTheme="majorEastAsia"/>
        </w:rPr>
      </w:pPr>
    </w:p>
    <w:p w14:paraId="3E78E254" w14:textId="77777777" w:rsidR="004C2C5A" w:rsidRPr="000D6523" w:rsidRDefault="004C2C5A" w:rsidP="004C2C5A">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CLIP 모델과 토크나이저 로드</w:t>
      </w:r>
    </w:p>
    <w:p w14:paraId="3E8F8E54" w14:textId="77777777" w:rsidR="004C2C5A" w:rsidRPr="000D6523" w:rsidRDefault="004C2C5A" w:rsidP="004C2C5A">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model, preprocess = clip.load("ViT-B/32", device="cuda" if torch.cuda.is_available() else "cpu")</w:t>
      </w:r>
    </w:p>
    <w:p w14:paraId="2453EFE1" w14:textId="5CF1D7AB" w:rsidR="004C2C5A" w:rsidRPr="000D6523" w:rsidRDefault="004C2C5A" w:rsidP="004C2C5A">
      <w:pPr>
        <w:pStyle w:val="2"/>
        <w:rPr>
          <w:rFonts w:asciiTheme="majorEastAsia" w:eastAsiaTheme="majorEastAsia" w:hAnsiTheme="majorEastAsia"/>
        </w:rPr>
      </w:pPr>
      <w:bookmarkStart w:id="33" w:name="_Toc196780134"/>
      <w:r w:rsidRPr="000D6523">
        <w:rPr>
          <w:rFonts w:asciiTheme="majorEastAsia" w:eastAsiaTheme="majorEastAsia" w:hAnsiTheme="majorEastAsia"/>
        </w:rPr>
        <w:t>이미지와 텍스트 유사도 계산</w:t>
      </w:r>
      <w:bookmarkEnd w:id="33"/>
    </w:p>
    <w:p w14:paraId="43264987"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0D6523" w:rsidRDefault="004C2C5A" w:rsidP="004C2C5A">
      <w:pPr>
        <w:pStyle w:val="3"/>
        <w:rPr>
          <w:rFonts w:asciiTheme="majorEastAsia" w:eastAsiaTheme="majorEastAsia" w:hAnsiTheme="majorEastAsia"/>
        </w:rPr>
      </w:pPr>
      <w:bookmarkStart w:id="34" w:name="_Toc196780135"/>
      <w:r w:rsidRPr="000D6523">
        <w:rPr>
          <w:rFonts w:asciiTheme="majorEastAsia" w:eastAsiaTheme="majorEastAsia" w:hAnsiTheme="majorEastAsia"/>
        </w:rPr>
        <w:t>예제 코드:</w:t>
      </w:r>
      <w:bookmarkEnd w:id="34"/>
    </w:p>
    <w:p w14:paraId="545B768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PIL import Image</w:t>
      </w:r>
    </w:p>
    <w:p w14:paraId="53DFB94B" w14:textId="77777777" w:rsidR="004C2C5A" w:rsidRPr="000D6523" w:rsidRDefault="004C2C5A" w:rsidP="004C2C5A">
      <w:pPr>
        <w:pStyle w:val="HTML"/>
        <w:ind w:leftChars="400" w:left="800"/>
        <w:rPr>
          <w:rStyle w:val="HTML0"/>
          <w:rFonts w:asciiTheme="majorEastAsia" w:eastAsiaTheme="majorEastAsia" w:hAnsiTheme="majorEastAsia"/>
        </w:rPr>
      </w:pPr>
    </w:p>
    <w:p w14:paraId="48D4435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이미지와 텍스트 준비</w:t>
      </w:r>
    </w:p>
    <w:p w14:paraId="122768C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image = preprocess(Image.open("example.jpg")).unsqueeze(0).to(device)</w:t>
      </w:r>
    </w:p>
    <w:p w14:paraId="0CEC22F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 = clip.tokenize(["A dog", "A cat"]).to(device)</w:t>
      </w:r>
    </w:p>
    <w:p w14:paraId="5A05404E" w14:textId="77777777" w:rsidR="004C2C5A" w:rsidRPr="000D6523" w:rsidRDefault="004C2C5A" w:rsidP="004C2C5A">
      <w:pPr>
        <w:pStyle w:val="HTML"/>
        <w:ind w:leftChars="400" w:left="800"/>
        <w:rPr>
          <w:rStyle w:val="HTML0"/>
          <w:rFonts w:asciiTheme="majorEastAsia" w:eastAsiaTheme="majorEastAsia" w:hAnsiTheme="majorEastAsia"/>
        </w:rPr>
      </w:pPr>
    </w:p>
    <w:p w14:paraId="1680D87D"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모델 예측</w:t>
      </w:r>
    </w:p>
    <w:p w14:paraId="67FDF95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with torch.no_grad():</w:t>
      </w:r>
    </w:p>
    <w:p w14:paraId="15528453"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image_features = model.encode_image(image)</w:t>
      </w:r>
    </w:p>
    <w:p w14:paraId="19AB2D3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text_features = model.encode_text(text)</w:t>
      </w:r>
    </w:p>
    <w:p w14:paraId="56F227EA" w14:textId="77777777" w:rsidR="004C2C5A" w:rsidRPr="000D6523" w:rsidRDefault="004C2C5A" w:rsidP="004C2C5A">
      <w:pPr>
        <w:pStyle w:val="HTML"/>
        <w:ind w:leftChars="400" w:left="800"/>
        <w:rPr>
          <w:rStyle w:val="HTML0"/>
          <w:rFonts w:asciiTheme="majorEastAsia" w:eastAsiaTheme="majorEastAsia" w:hAnsiTheme="majorEastAsia"/>
        </w:rPr>
      </w:pPr>
    </w:p>
    <w:p w14:paraId="22F217C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유사도 계산</w:t>
      </w:r>
    </w:p>
    <w:p w14:paraId="3C87B424"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logits_per_image, logits_per_text = model(image, text)</w:t>
      </w:r>
    </w:p>
    <w:p w14:paraId="3D16AA69"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probs = logits_per_image.softmax(dim=-1).cpu().numpy()</w:t>
      </w:r>
    </w:p>
    <w:p w14:paraId="2994561D" w14:textId="77777777" w:rsidR="004C2C5A" w:rsidRPr="000D6523" w:rsidRDefault="004C2C5A" w:rsidP="004C2C5A">
      <w:pPr>
        <w:pStyle w:val="HTML"/>
        <w:ind w:leftChars="400" w:left="800"/>
        <w:rPr>
          <w:rStyle w:val="HTML0"/>
          <w:rFonts w:asciiTheme="majorEastAsia" w:eastAsiaTheme="majorEastAsia" w:hAnsiTheme="majorEastAsia"/>
        </w:rPr>
      </w:pPr>
    </w:p>
    <w:p w14:paraId="3AB85374"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print("Label probabilities:", probs)</w:t>
      </w:r>
    </w:p>
    <w:p w14:paraId="4C665677" w14:textId="43A28C41" w:rsidR="004C2C5A" w:rsidRPr="000D6523" w:rsidRDefault="004C2C5A" w:rsidP="004C2C5A">
      <w:pPr>
        <w:pStyle w:val="2"/>
        <w:rPr>
          <w:rFonts w:asciiTheme="majorEastAsia" w:eastAsiaTheme="majorEastAsia" w:hAnsiTheme="majorEastAsia"/>
        </w:rPr>
      </w:pPr>
      <w:bookmarkStart w:id="35" w:name="_Toc196780136"/>
      <w:r w:rsidRPr="000D6523">
        <w:rPr>
          <w:rFonts w:asciiTheme="majorEastAsia" w:eastAsiaTheme="majorEastAsia" w:hAnsiTheme="majorEastAsia"/>
        </w:rPr>
        <w:t>제로샷 이미지 분류</w:t>
      </w:r>
      <w:bookmarkEnd w:id="35"/>
    </w:p>
    <w:p w14:paraId="0D0FFE75"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추가적인 학습 없이도 다양한 이미지 분류 작업에 활용될 수 있다.</w:t>
      </w:r>
    </w:p>
    <w:p w14:paraId="39A17F35"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예제 코드:</w:t>
      </w:r>
    </w:p>
    <w:p w14:paraId="0399F0A5"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분류 레이블 정의</w:t>
      </w:r>
    </w:p>
    <w:p w14:paraId="43B19BFE"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labels = ["a photo of a dog", "a photo of a cat"]</w:t>
      </w:r>
    </w:p>
    <w:p w14:paraId="0FBA460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 = clip.tokenize(labels).to(device)</w:t>
      </w:r>
    </w:p>
    <w:p w14:paraId="781C48F6" w14:textId="77777777" w:rsidR="004C2C5A" w:rsidRPr="000D6523" w:rsidRDefault="004C2C5A" w:rsidP="004C2C5A">
      <w:pPr>
        <w:pStyle w:val="HTML"/>
        <w:ind w:leftChars="400" w:left="800"/>
        <w:rPr>
          <w:rStyle w:val="HTML0"/>
          <w:rFonts w:asciiTheme="majorEastAsia" w:eastAsiaTheme="majorEastAsia" w:hAnsiTheme="majorEastAsia"/>
        </w:rPr>
      </w:pPr>
    </w:p>
    <w:p w14:paraId="7027F2D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이미지 처리</w:t>
      </w:r>
    </w:p>
    <w:p w14:paraId="479BE41E"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image = preprocess(Image.open("example.jpg")).unsqueeze(0).to(device)</w:t>
      </w:r>
    </w:p>
    <w:p w14:paraId="428B2DC9" w14:textId="77777777" w:rsidR="004C2C5A" w:rsidRPr="000D6523" w:rsidRDefault="004C2C5A" w:rsidP="004C2C5A">
      <w:pPr>
        <w:pStyle w:val="HTML"/>
        <w:ind w:leftChars="400" w:left="800"/>
        <w:rPr>
          <w:rStyle w:val="HTML0"/>
          <w:rFonts w:asciiTheme="majorEastAsia" w:eastAsiaTheme="majorEastAsia" w:hAnsiTheme="majorEastAsia"/>
        </w:rPr>
      </w:pPr>
    </w:p>
    <w:p w14:paraId="70685E85"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예측</w:t>
      </w:r>
    </w:p>
    <w:p w14:paraId="6EFF00B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with torch.no_grad():</w:t>
      </w:r>
    </w:p>
    <w:p w14:paraId="47CC2634"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image_features = model.encode_image(image)</w:t>
      </w:r>
    </w:p>
    <w:p w14:paraId="7DE2871B"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text_features = model.encode_text(text)</w:t>
      </w:r>
    </w:p>
    <w:p w14:paraId="76661E6D" w14:textId="77777777" w:rsidR="004C2C5A" w:rsidRPr="000D6523" w:rsidRDefault="004C2C5A" w:rsidP="004C2C5A">
      <w:pPr>
        <w:pStyle w:val="HTML"/>
        <w:ind w:leftChars="400" w:left="800"/>
        <w:rPr>
          <w:rStyle w:val="HTML0"/>
          <w:rFonts w:asciiTheme="majorEastAsia" w:eastAsiaTheme="majorEastAsia" w:hAnsiTheme="majorEastAsia"/>
        </w:rPr>
      </w:pPr>
    </w:p>
    <w:p w14:paraId="46AA331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 유사도 계산</w:t>
      </w:r>
    </w:p>
    <w:p w14:paraId="0A77883A"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logits_per_image = (image_features @ text_features.T).softmax(dim=-1)</w:t>
      </w:r>
    </w:p>
    <w:p w14:paraId="26B1BE63" w14:textId="77777777" w:rsidR="004C2C5A" w:rsidRPr="000D6523" w:rsidRDefault="004C2C5A" w:rsidP="004C2C5A">
      <w:pPr>
        <w:pStyle w:val="HTML"/>
        <w:ind w:leftChars="400" w:left="800"/>
        <w:rPr>
          <w:rStyle w:val="HTML0"/>
          <w:rFonts w:asciiTheme="majorEastAsia" w:eastAsiaTheme="majorEastAsia" w:hAnsiTheme="majorEastAsia"/>
        </w:rPr>
      </w:pPr>
    </w:p>
    <w:p w14:paraId="0BE1A0FA"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결과 출력</w:t>
      </w:r>
    </w:p>
    <w:p w14:paraId="69E95575"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print("Predicted label:", labels[logits_per_image.argmax()])</w:t>
      </w:r>
    </w:p>
    <w:p w14:paraId="37806403" w14:textId="43489F14" w:rsidR="004C2C5A" w:rsidRPr="000D6523" w:rsidRDefault="004C2C5A" w:rsidP="004C2C5A">
      <w:pPr>
        <w:pStyle w:val="2"/>
        <w:rPr>
          <w:rFonts w:asciiTheme="majorEastAsia" w:eastAsiaTheme="majorEastAsia" w:hAnsiTheme="majorEastAsia"/>
        </w:rPr>
      </w:pPr>
      <w:bookmarkStart w:id="36" w:name="_Toc196780137"/>
      <w:r w:rsidRPr="000D6523">
        <w:rPr>
          <w:rFonts w:asciiTheme="majorEastAsia" w:eastAsiaTheme="majorEastAsia" w:hAnsiTheme="majorEastAsia"/>
        </w:rPr>
        <w:t>멀티모달 검색</w:t>
      </w:r>
      <w:bookmarkEnd w:id="36"/>
    </w:p>
    <w:p w14:paraId="5389A041"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텍스트 기반 이미지 검색과 이미지 기반 텍스트 검색을 지원한다.</w:t>
      </w:r>
    </w:p>
    <w:p w14:paraId="61D5BD4C" w14:textId="540BAB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예제 코드</w:t>
      </w:r>
    </w:p>
    <w:p w14:paraId="5FCBE4B9"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데이터 준비</w:t>
      </w:r>
    </w:p>
    <w:p w14:paraId="2C127E6D"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images = [preprocess(Image.open(path)).unsqueeze(0).to(device) for path in ["image1.jpg", "image2.jpg"]]</w:t>
      </w:r>
    </w:p>
    <w:p w14:paraId="5C88E0AE"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texts = clip.tokenize(["A beach", "A forest"]).to(device)</w:t>
      </w:r>
    </w:p>
    <w:p w14:paraId="0A205F30" w14:textId="77777777" w:rsidR="004C2C5A" w:rsidRPr="000D6523" w:rsidRDefault="004C2C5A" w:rsidP="004C2C5A">
      <w:pPr>
        <w:pStyle w:val="HTML"/>
        <w:ind w:leftChars="400" w:left="800"/>
        <w:rPr>
          <w:rStyle w:val="HTML0"/>
          <w:rFonts w:asciiTheme="majorEastAsia" w:eastAsiaTheme="majorEastAsia" w:hAnsiTheme="majorEastAsia"/>
        </w:rPr>
      </w:pPr>
    </w:p>
    <w:p w14:paraId="16F05E1A"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이미지 및 텍스트 특징 추출</w:t>
      </w:r>
    </w:p>
    <w:p w14:paraId="1E56BEA0"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with torch.no_grad():</w:t>
      </w:r>
    </w:p>
    <w:p w14:paraId="00DBB5ED"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image_features = torch.cat([model.encode_image(img) for img in images])</w:t>
      </w:r>
    </w:p>
    <w:p w14:paraId="07DF089D"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text_features = model.encode_text(texts)</w:t>
      </w:r>
    </w:p>
    <w:p w14:paraId="125A1567" w14:textId="77777777" w:rsidR="004C2C5A" w:rsidRPr="000D6523" w:rsidRDefault="004C2C5A" w:rsidP="004C2C5A">
      <w:pPr>
        <w:pStyle w:val="HTML"/>
        <w:ind w:leftChars="400" w:left="800"/>
        <w:rPr>
          <w:rStyle w:val="HTML0"/>
          <w:rFonts w:asciiTheme="majorEastAsia" w:eastAsiaTheme="majorEastAsia" w:hAnsiTheme="majorEastAsia"/>
        </w:rPr>
      </w:pPr>
    </w:p>
    <w:p w14:paraId="24F3CF6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유사도 계산</w:t>
      </w:r>
    </w:p>
    <w:p w14:paraId="38683603"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similarity = image_features @ text_features.T</w:t>
      </w:r>
    </w:p>
    <w:p w14:paraId="10ECEAE5" w14:textId="77777777" w:rsidR="004C2C5A" w:rsidRPr="000D6523" w:rsidRDefault="004C2C5A" w:rsidP="004C2C5A">
      <w:pPr>
        <w:pStyle w:val="HTML"/>
        <w:ind w:leftChars="400" w:left="800"/>
        <w:rPr>
          <w:rStyle w:val="HTML0"/>
          <w:rFonts w:asciiTheme="majorEastAsia" w:eastAsiaTheme="majorEastAsia" w:hAnsiTheme="majorEastAsia"/>
        </w:rPr>
      </w:pPr>
    </w:p>
    <w:p w14:paraId="6BFC0E3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print("Similarity matrix:", similarity.cpu().numpy())</w:t>
      </w:r>
    </w:p>
    <w:p w14:paraId="3FBAF2BB" w14:textId="1EB999B2" w:rsidR="004C2C5A" w:rsidRPr="000D6523" w:rsidRDefault="004C2C5A" w:rsidP="004C2C5A">
      <w:pPr>
        <w:pStyle w:val="2"/>
        <w:rPr>
          <w:rFonts w:asciiTheme="majorEastAsia" w:eastAsiaTheme="majorEastAsia" w:hAnsiTheme="majorEastAsia"/>
        </w:rPr>
      </w:pPr>
      <w:bookmarkStart w:id="37" w:name="_Toc196780138"/>
      <w:r w:rsidRPr="000D6523">
        <w:rPr>
          <w:rFonts w:asciiTheme="majorEastAsia" w:eastAsiaTheme="majorEastAsia" w:hAnsiTheme="majorEastAsia"/>
        </w:rPr>
        <w:lastRenderedPageBreak/>
        <w:t>모델 확장</w:t>
      </w:r>
      <w:bookmarkEnd w:id="37"/>
    </w:p>
    <w:p w14:paraId="01FECF2C"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예제 코드:</w:t>
      </w:r>
    </w:p>
    <w:p w14:paraId="6E5FEF7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사용자 정의 데이터셋 준비</w:t>
      </w:r>
    </w:p>
    <w:p w14:paraId="7172821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torch.utils.data import DataLoader</w:t>
      </w:r>
    </w:p>
    <w:p w14:paraId="50F4BE49" w14:textId="77777777" w:rsidR="004C2C5A" w:rsidRPr="000D6523" w:rsidRDefault="004C2C5A" w:rsidP="004C2C5A">
      <w:pPr>
        <w:pStyle w:val="HTML"/>
        <w:ind w:leftChars="400" w:left="800"/>
        <w:rPr>
          <w:rStyle w:val="HTML0"/>
          <w:rFonts w:asciiTheme="majorEastAsia" w:eastAsiaTheme="majorEastAsia" w:hAnsiTheme="majorEastAsia"/>
        </w:rPr>
      </w:pPr>
    </w:p>
    <w:p w14:paraId="5834D6F3"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custom_dataset = CustomDataset("path/to/data")</w:t>
      </w:r>
    </w:p>
    <w:p w14:paraId="7E271FB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data_loader = DataLoader(custom_dataset, batch_size=32, shuffle=True)</w:t>
      </w:r>
    </w:p>
    <w:p w14:paraId="3DF8777D" w14:textId="77777777" w:rsidR="004C2C5A" w:rsidRPr="000D6523" w:rsidRDefault="004C2C5A" w:rsidP="004C2C5A">
      <w:pPr>
        <w:pStyle w:val="HTML"/>
        <w:ind w:leftChars="400" w:left="800"/>
        <w:rPr>
          <w:rStyle w:val="HTML0"/>
          <w:rFonts w:asciiTheme="majorEastAsia" w:eastAsiaTheme="majorEastAsia" w:hAnsiTheme="majorEastAsia"/>
        </w:rPr>
      </w:pPr>
    </w:p>
    <w:p w14:paraId="000CBF52"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모델 미세 조정</w:t>
      </w:r>
    </w:p>
    <w:p w14:paraId="04145627"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optimizer = torch.optim.Adam(model.parameters(), lr=1e-5)</w:t>
      </w:r>
    </w:p>
    <w:p w14:paraId="1B39D3D7"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criterion = torch.nn.CrossEntropyLoss()</w:t>
      </w:r>
    </w:p>
    <w:p w14:paraId="14808CAF" w14:textId="77777777" w:rsidR="004C2C5A" w:rsidRPr="000D6523" w:rsidRDefault="004C2C5A" w:rsidP="004C2C5A">
      <w:pPr>
        <w:pStyle w:val="HTML"/>
        <w:ind w:leftChars="400" w:left="800"/>
        <w:rPr>
          <w:rStyle w:val="HTML0"/>
          <w:rFonts w:asciiTheme="majorEastAsia" w:eastAsiaTheme="majorEastAsia" w:hAnsiTheme="majorEastAsia"/>
        </w:rPr>
      </w:pPr>
    </w:p>
    <w:p w14:paraId="22A1D1F8"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for epoch in range(epochs):</w:t>
      </w:r>
    </w:p>
    <w:p w14:paraId="3500DA0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for images, texts, labels in data_loader:</w:t>
      </w:r>
    </w:p>
    <w:p w14:paraId="7CB83A11"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images = preprocess(images).to(device)</w:t>
      </w:r>
    </w:p>
    <w:p w14:paraId="429898FC"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texts = clip.tokenize(texts).to(device)</w:t>
      </w:r>
    </w:p>
    <w:p w14:paraId="7331CA4B" w14:textId="77777777" w:rsidR="004C2C5A" w:rsidRPr="000D6523" w:rsidRDefault="004C2C5A" w:rsidP="004C2C5A">
      <w:pPr>
        <w:pStyle w:val="HTML"/>
        <w:ind w:leftChars="400" w:left="800"/>
        <w:rPr>
          <w:rStyle w:val="HTML0"/>
          <w:rFonts w:asciiTheme="majorEastAsia" w:eastAsiaTheme="majorEastAsia" w:hAnsiTheme="majorEastAsia"/>
        </w:rPr>
      </w:pPr>
    </w:p>
    <w:p w14:paraId="582A9BC7"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optimizer.zero_grad()</w:t>
      </w:r>
    </w:p>
    <w:p w14:paraId="75A6F6EF"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w:t>
      </w:r>
    </w:p>
    <w:p w14:paraId="215C2045"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image_features = model.encode_image(images)</w:t>
      </w:r>
    </w:p>
    <w:p w14:paraId="664EAAD7"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text_features = model.encode_text(texts)</w:t>
      </w:r>
    </w:p>
    <w:p w14:paraId="72FCE7A6"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w:t>
      </w:r>
    </w:p>
    <w:p w14:paraId="6B4FBA92"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loss = criterion(image_features, labels)</w:t>
      </w:r>
    </w:p>
    <w:p w14:paraId="6CB56933"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loss.backward()</w:t>
      </w:r>
    </w:p>
    <w:p w14:paraId="0691B49B" w14:textId="77777777" w:rsidR="004C2C5A" w:rsidRPr="000D6523" w:rsidRDefault="004C2C5A" w:rsidP="004C2C5A">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optimizer.step()</w:t>
      </w:r>
    </w:p>
    <w:p w14:paraId="1ECA4127" w14:textId="7D70168B" w:rsidR="004C2C5A" w:rsidRPr="000D6523" w:rsidRDefault="004C2C5A" w:rsidP="004C2C5A">
      <w:pPr>
        <w:pStyle w:val="2"/>
        <w:rPr>
          <w:rFonts w:asciiTheme="majorEastAsia" w:eastAsiaTheme="majorEastAsia" w:hAnsiTheme="majorEastAsia"/>
        </w:rPr>
      </w:pPr>
      <w:bookmarkStart w:id="38" w:name="_Toc196780139"/>
      <w:r w:rsidRPr="000D6523">
        <w:rPr>
          <w:rFonts w:asciiTheme="majorEastAsia" w:eastAsiaTheme="majorEastAsia" w:hAnsiTheme="majorEastAsia"/>
        </w:rPr>
        <w:lastRenderedPageBreak/>
        <w:t>결론</w:t>
      </w:r>
      <w:bookmarkEnd w:id="38"/>
    </w:p>
    <w:p w14:paraId="50323A67" w14:textId="7ACB736E" w:rsidR="004C2C5A" w:rsidRPr="000D6523" w:rsidRDefault="004C2C5A" w:rsidP="004C2C5A">
      <w:pPr>
        <w:pStyle w:val="a9"/>
        <w:rPr>
          <w:rFonts w:asciiTheme="majorEastAsia" w:eastAsiaTheme="majorEastAsia" w:hAnsiTheme="majorEastAsia"/>
        </w:rPr>
      </w:pPr>
      <w:r w:rsidRPr="000D6523">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0D6523"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0D6523">
        <w:rPr>
          <w:rFonts w:asciiTheme="majorEastAsia" w:eastAsiaTheme="majorEastAsia" w:hAnsiTheme="majorEastAsia"/>
        </w:rPr>
        <w:br w:type="page"/>
      </w:r>
    </w:p>
    <w:p w14:paraId="6136FC77" w14:textId="158043B0" w:rsidR="00FD61FA" w:rsidRPr="000D6523" w:rsidRDefault="00FD61FA" w:rsidP="004E427D">
      <w:pPr>
        <w:pStyle w:val="1"/>
        <w:numPr>
          <w:ilvl w:val="0"/>
          <w:numId w:val="0"/>
        </w:numPr>
        <w:rPr>
          <w:rFonts w:asciiTheme="majorEastAsia" w:eastAsiaTheme="majorEastAsia" w:hAnsiTheme="majorEastAsia" w:hint="eastAsia"/>
          <w:lang w:eastAsia="ko-KR"/>
        </w:rPr>
      </w:pPr>
    </w:p>
    <w:p w14:paraId="17362257" w14:textId="601922C3" w:rsidR="004E427D" w:rsidRPr="000D6523" w:rsidRDefault="004E427D" w:rsidP="004E427D">
      <w:pPr>
        <w:pStyle w:val="1"/>
        <w:rPr>
          <w:rFonts w:asciiTheme="majorEastAsia" w:eastAsiaTheme="majorEastAsia" w:hAnsiTheme="majorEastAsia"/>
          <w:lang w:eastAsia="ko-KR"/>
        </w:rPr>
      </w:pPr>
      <w:bookmarkStart w:id="39" w:name="_Toc196780140"/>
      <w:r w:rsidRPr="000D6523">
        <w:rPr>
          <w:rFonts w:asciiTheme="majorEastAsia" w:eastAsiaTheme="majorEastAsia" w:hAnsiTheme="majorEastAsia"/>
        </w:rPr>
        <w:t>Variational Autoencoders (VAE)</w:t>
      </w:r>
      <w:bookmarkEnd w:id="39"/>
    </w:p>
    <w:p w14:paraId="57316E59" w14:textId="32EF0AAD" w:rsidR="004E427D" w:rsidRPr="000D6523" w:rsidRDefault="004E427D" w:rsidP="00B44667">
      <w:pPr>
        <w:pStyle w:val="2"/>
        <w:rPr>
          <w:rFonts w:asciiTheme="majorEastAsia" w:eastAsiaTheme="majorEastAsia" w:hAnsiTheme="majorEastAsia"/>
        </w:rPr>
      </w:pPr>
      <w:bookmarkStart w:id="40" w:name="_Toc196780141"/>
      <w:r w:rsidRPr="000D6523">
        <w:rPr>
          <w:rFonts w:asciiTheme="majorEastAsia" w:eastAsiaTheme="majorEastAsia" w:hAnsiTheme="majorEastAsia"/>
        </w:rPr>
        <w:t>서론</w:t>
      </w:r>
      <w:bookmarkEnd w:id="40"/>
    </w:p>
    <w:p w14:paraId="1E632AF8" w14:textId="2A3097D0" w:rsidR="004E427D" w:rsidRPr="000D6523" w:rsidRDefault="004E427D" w:rsidP="00B44667">
      <w:pPr>
        <w:pStyle w:val="a9"/>
        <w:rPr>
          <w:rFonts w:asciiTheme="majorEastAsia" w:eastAsiaTheme="majorEastAsia" w:hAnsiTheme="majorEastAsia"/>
        </w:rPr>
      </w:pPr>
      <w:r w:rsidRPr="000D6523">
        <w:rPr>
          <w:rFonts w:asciiTheme="majorEastAsia" w:eastAsiaTheme="majorEastAsia" w:hAnsiTheme="majorEastAsia"/>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0D6523" w:rsidRDefault="00AC4031" w:rsidP="00B44667">
      <w:pPr>
        <w:pStyle w:val="a9"/>
        <w:rPr>
          <w:rFonts w:asciiTheme="majorEastAsia" w:eastAsiaTheme="majorEastAsia" w:hAnsiTheme="majorEastAsia"/>
        </w:rPr>
      </w:pPr>
      <w:r w:rsidRPr="000D6523">
        <w:rPr>
          <w:rFonts w:asciiTheme="majorEastAsia" w:eastAsiaTheme="majorEastAsia" w:hAnsiTheme="majorEastAsia"/>
        </w:rPr>
        <w:t>입력 데이터를 잠재 공간(latent space)으로 인코딩하고, 다시 디코딩하여 원본 데이터를 재구성하는 방식으로 학습</w:t>
      </w:r>
      <w:r w:rsidRPr="000D6523">
        <w:rPr>
          <w:rFonts w:asciiTheme="majorEastAsia" w:eastAsiaTheme="majorEastAsia" w:hAnsiTheme="majorEastAsia" w:hint="eastAsia"/>
        </w:rPr>
        <w:t>된</w:t>
      </w:r>
      <w:r w:rsidRPr="000D6523">
        <w:rPr>
          <w:rFonts w:asciiTheme="majorEastAsia" w:eastAsiaTheme="majorEastAsia" w:hAnsiTheme="majorEastAsia"/>
        </w:rPr>
        <w:t>다. VAE의 목적은 주어진 데이터를 잠재 공간의 확률 분포로부터 샘플링하고 이를 통해 새로운 데이터를 생성하는 것이다.</w:t>
      </w:r>
    </w:p>
    <w:p w14:paraId="253CDF5B" w14:textId="65AF744A" w:rsidR="00AC4031" w:rsidRPr="000D6523" w:rsidRDefault="00AC4031" w:rsidP="00B44667">
      <w:pPr>
        <w:pStyle w:val="a9"/>
        <w:rPr>
          <w:rFonts w:asciiTheme="majorEastAsia" w:eastAsiaTheme="majorEastAsia" w:hAnsiTheme="majorEastAsia" w:hint="eastAsia"/>
        </w:rPr>
      </w:pPr>
      <w:r w:rsidRPr="000D6523">
        <w:rPr>
          <w:rFonts w:asciiTheme="majorEastAsia" w:eastAsiaTheme="majorEastAsia" w:hAnsiTheme="majorEastAsia"/>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0D6523">
        <w:rPr>
          <w:rFonts w:asciiTheme="majorEastAsia" w:eastAsiaTheme="majorEastAsia" w:hAnsiTheme="majorEastAsia" w:hint="eastAsia"/>
        </w:rPr>
        <w:t>,</w:t>
      </w:r>
      <w:r w:rsidRPr="000D6523">
        <w:rPr>
          <w:rFonts w:asciiTheme="majorEastAsia" w:eastAsiaTheme="majorEastAsia" w:hAnsiTheme="majorEastAsia"/>
        </w:rPr>
        <w:t xml:space="preserve"> 학습한다.</w:t>
      </w:r>
    </w:p>
    <w:p w14:paraId="5D742F61" w14:textId="14653067" w:rsidR="004E427D" w:rsidRPr="000D6523" w:rsidRDefault="004E427D" w:rsidP="004E427D">
      <w:pPr>
        <w:rPr>
          <w:rFonts w:asciiTheme="majorEastAsia" w:eastAsiaTheme="majorEastAsia" w:hAnsiTheme="majorEastAsia"/>
        </w:rPr>
      </w:pPr>
    </w:p>
    <w:p w14:paraId="4D4A7A6C" w14:textId="5FE37370" w:rsidR="004E427D" w:rsidRPr="000D6523" w:rsidRDefault="004E427D" w:rsidP="00B44667">
      <w:pPr>
        <w:pStyle w:val="2"/>
        <w:rPr>
          <w:rFonts w:asciiTheme="majorEastAsia" w:eastAsiaTheme="majorEastAsia" w:hAnsiTheme="majorEastAsia"/>
        </w:rPr>
      </w:pPr>
      <w:bookmarkStart w:id="41" w:name="_Toc196780142"/>
      <w:r w:rsidRPr="000D6523">
        <w:rPr>
          <w:rFonts w:asciiTheme="majorEastAsia" w:eastAsiaTheme="majorEastAsia" w:hAnsiTheme="majorEastAsia"/>
        </w:rPr>
        <w:t>VAE의 주요 개념</w:t>
      </w:r>
      <w:bookmarkEnd w:id="41"/>
    </w:p>
    <w:p w14:paraId="3D476770"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Autoencoder</w:t>
      </w:r>
      <w:r w:rsidRPr="000D6523">
        <w:rPr>
          <w:rFonts w:asciiTheme="majorEastAsia" w:eastAsiaTheme="majorEastAsia" w:hAnsiTheme="majorEastAsia"/>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Variational Autoencoder</w:t>
      </w:r>
      <w:r w:rsidRPr="000D6523">
        <w:rPr>
          <w:rFonts w:asciiTheme="majorEastAsia" w:eastAsiaTheme="majorEastAsia" w:hAnsiTheme="majorEastAsia"/>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0D6523" w:rsidRDefault="004E427D" w:rsidP="004E427D">
      <w:pPr>
        <w:rPr>
          <w:rFonts w:asciiTheme="majorEastAsia" w:eastAsiaTheme="majorEastAsia" w:hAnsiTheme="majorEastAsia"/>
        </w:rPr>
      </w:pPr>
    </w:p>
    <w:p w14:paraId="56CADDD6" w14:textId="35B4C829" w:rsidR="004E427D" w:rsidRPr="000D6523" w:rsidRDefault="004E427D" w:rsidP="00B44667">
      <w:pPr>
        <w:pStyle w:val="2"/>
        <w:rPr>
          <w:rFonts w:asciiTheme="majorEastAsia" w:eastAsiaTheme="majorEastAsia" w:hAnsiTheme="majorEastAsia"/>
        </w:rPr>
      </w:pPr>
      <w:bookmarkStart w:id="42" w:name="_Toc196780143"/>
      <w:r w:rsidRPr="000D6523">
        <w:rPr>
          <w:rFonts w:asciiTheme="majorEastAsia" w:eastAsiaTheme="majorEastAsia" w:hAnsiTheme="majorEastAsia"/>
        </w:rPr>
        <w:t>VAE의 구조</w:t>
      </w:r>
      <w:bookmarkEnd w:id="42"/>
    </w:p>
    <w:p w14:paraId="3FAD2CF0"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인코더, 리파라메터라이제이션 트릭(Reparameterization Trick), 디코더의 세 가지 주요 구성 요소로 이루어져 있다.</w:t>
      </w:r>
    </w:p>
    <w:p w14:paraId="71A1D6FD"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인코더(Encoder)</w:t>
      </w:r>
      <w:r w:rsidRPr="000D6523">
        <w:rPr>
          <w:rFonts w:asciiTheme="majorEastAsia" w:eastAsiaTheme="majorEastAsia" w:hAnsiTheme="majorEastAsia"/>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리파라메터라이제이션 트릭(Reparameterization Trick)</w:t>
      </w:r>
      <w:r w:rsidRPr="000D6523">
        <w:rPr>
          <w:rFonts w:asciiTheme="majorEastAsia" w:eastAsiaTheme="majorEastAsia" w:hAnsiTheme="majorEastAsia"/>
        </w:rPr>
        <w:br/>
        <w:t xml:space="preserve">잠재 변수 </w:t>
      </w:r>
      <w:r w:rsidRPr="000D6523">
        <w:rPr>
          <w:rStyle w:val="katex"/>
          <w:rFonts w:asciiTheme="majorEastAsia" w:eastAsiaTheme="majorEastAsia" w:hAnsiTheme="majorEastAsia"/>
        </w:rPr>
        <w:t>zz</w:t>
      </w:r>
      <w:r w:rsidRPr="000D6523">
        <w:rPr>
          <w:rFonts w:asciiTheme="majorEastAsia" w:eastAsiaTheme="majorEastAsia" w:hAnsiTheme="majorEastAsia"/>
        </w:rPr>
        <w:t>를 샘플링하는 과정에서 역전파를 가능하게 하기 위해 사용되는 기술이다. 이는 잠재 변수를 다음과 같이 표현한다:</w:t>
      </w:r>
    </w:p>
    <w:p w14:paraId="4172FD2D" w14:textId="334A11DB" w:rsidR="002C4D43" w:rsidRPr="000D6523" w:rsidRDefault="002C4D43" w:rsidP="002C4D43">
      <w:pPr>
        <w:pStyle w:val="a9"/>
        <w:jc w:val="center"/>
        <w:rPr>
          <w:rStyle w:val="katex"/>
          <w:rFonts w:asciiTheme="majorEastAsia" w:eastAsiaTheme="majorEastAsia" w:hAnsiTheme="majorEastAsia"/>
        </w:rPr>
      </w:pPr>
      <w:r w:rsidRPr="000D6523">
        <w:rPr>
          <w:rFonts w:asciiTheme="majorEastAsia" w:eastAsiaTheme="majorEastAsia" w:hAnsiTheme="majorEastAsia"/>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6163" cy="395754"/>
                    </a:xfrm>
                    <a:prstGeom prst="rect">
                      <a:avLst/>
                    </a:prstGeom>
                  </pic:spPr>
                </pic:pic>
              </a:graphicData>
            </a:graphic>
          </wp:inline>
        </w:drawing>
      </w:r>
    </w:p>
    <w:p w14:paraId="7DF13F92" w14:textId="77ED4BB6"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 xml:space="preserve">이 방법은 확률적 샘플링을 </w:t>
      </w:r>
      <w:r w:rsidR="002C4D43" w:rsidRPr="000D6523">
        <w:rPr>
          <w:rFonts w:asciiTheme="majorEastAsia" w:eastAsiaTheme="majorEastAsia" w:hAnsiTheme="majorEastAsia" w:hint="eastAsia"/>
        </w:rPr>
        <w:t xml:space="preserve">가능하게 </w:t>
      </w:r>
      <w:r w:rsidRPr="000D6523">
        <w:rPr>
          <w:rFonts w:asciiTheme="majorEastAsia" w:eastAsiaTheme="majorEastAsia" w:hAnsiTheme="majorEastAsia"/>
        </w:rPr>
        <w:t>한다.</w:t>
      </w:r>
    </w:p>
    <w:p w14:paraId="2B20D062"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디코더(Decoder)</w:t>
      </w:r>
      <w:r w:rsidRPr="000D6523">
        <w:rPr>
          <w:rFonts w:asciiTheme="majorEastAsia" w:eastAsiaTheme="majorEastAsia" w:hAnsiTheme="majorEastAsia"/>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0D6523" w:rsidRDefault="004E427D" w:rsidP="004E427D">
      <w:pPr>
        <w:rPr>
          <w:rFonts w:asciiTheme="majorEastAsia" w:eastAsiaTheme="majorEastAsia" w:hAnsiTheme="majorEastAsia"/>
        </w:rPr>
      </w:pPr>
    </w:p>
    <w:p w14:paraId="4C4449B6" w14:textId="4981FBD3" w:rsidR="004E427D" w:rsidRPr="000D6523" w:rsidRDefault="004E427D" w:rsidP="00B44667">
      <w:pPr>
        <w:pStyle w:val="2"/>
        <w:rPr>
          <w:rFonts w:asciiTheme="majorEastAsia" w:eastAsiaTheme="majorEastAsia" w:hAnsiTheme="majorEastAsia"/>
        </w:rPr>
      </w:pPr>
      <w:bookmarkStart w:id="43" w:name="_Toc196780144"/>
      <w:r w:rsidRPr="000D6523">
        <w:rPr>
          <w:rFonts w:asciiTheme="majorEastAsia" w:eastAsiaTheme="majorEastAsia" w:hAnsiTheme="majorEastAsia"/>
        </w:rPr>
        <w:t>VAE 학습 목표</w:t>
      </w:r>
      <w:bookmarkEnd w:id="43"/>
    </w:p>
    <w:p w14:paraId="59F9BAB0" w14:textId="179E2CFD" w:rsidR="00AC4031" w:rsidRPr="000D6523" w:rsidRDefault="00AC4031" w:rsidP="00AC4031">
      <w:pPr>
        <w:pStyle w:val="3"/>
        <w:rPr>
          <w:rFonts w:asciiTheme="majorEastAsia" w:eastAsiaTheme="majorEastAsia" w:hAnsiTheme="majorEastAsia"/>
        </w:rPr>
      </w:pPr>
      <w:bookmarkStart w:id="44" w:name="_Toc196780145"/>
      <w:r w:rsidRPr="000D6523">
        <w:rPr>
          <w:rFonts w:asciiTheme="majorEastAsia" w:eastAsiaTheme="majorEastAsia" w:hAnsiTheme="majorEastAsia"/>
        </w:rPr>
        <w:t>KL-발산과 VAE에서의 역할</w:t>
      </w:r>
      <w:bookmarkEnd w:id="44"/>
    </w:p>
    <w:p w14:paraId="5C7BE912" w14:textId="77777777" w:rsidR="00AC4031" w:rsidRPr="000D6523" w:rsidRDefault="00AC4031" w:rsidP="00AC4031">
      <w:pPr>
        <w:pStyle w:val="a9"/>
        <w:rPr>
          <w:rFonts w:asciiTheme="majorEastAsia" w:eastAsiaTheme="majorEastAsia" w:hAnsiTheme="majorEastAsia"/>
        </w:rPr>
      </w:pPr>
      <w:r w:rsidRPr="000D6523">
        <w:rPr>
          <w:rFonts w:asciiTheme="majorEastAsia" w:eastAsiaTheme="majorEastAsia" w:hAnsiTheme="majorEastAsia"/>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0D6523">
        <w:rPr>
          <w:rFonts w:asciiTheme="majorEastAsia" w:eastAsiaTheme="majorEastAsia" w:hAnsiTheme="majorEastAsia"/>
        </w:rPr>
        <w:br/>
        <w:t>KL-발산은 다음과 같이 정의된다:</w:t>
      </w:r>
      <w:r w:rsidRPr="000D6523">
        <w:rPr>
          <w:rFonts w:asciiTheme="majorEastAsia" w:eastAsiaTheme="majorEastAsia" w:hAnsiTheme="majorEastAsia"/>
        </w:rPr>
        <w:br/>
        <w:t>D_{KL}(q(z|x) || p(z)) = ∫ q(z|x) log (q(z|x) / p(z)) dz</w:t>
      </w:r>
      <w:r w:rsidRPr="000D6523">
        <w:rPr>
          <w:rFonts w:asciiTheme="majorEastAsia" w:eastAsiaTheme="majorEastAsia" w:hAnsiTheme="majorEastAsia"/>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0D6523" w:rsidRDefault="00AC4031" w:rsidP="00C953BD">
      <w:pPr>
        <w:pStyle w:val="3"/>
        <w:rPr>
          <w:rFonts w:asciiTheme="majorEastAsia" w:eastAsiaTheme="majorEastAsia" w:hAnsiTheme="majorEastAsia"/>
        </w:rPr>
      </w:pPr>
      <w:bookmarkStart w:id="45" w:name="_Toc196780146"/>
      <w:r w:rsidRPr="000D6523">
        <w:rPr>
          <w:rFonts w:asciiTheme="majorEastAsia" w:eastAsiaTheme="majorEastAsia" w:hAnsiTheme="majorEastAsia"/>
        </w:rPr>
        <w:lastRenderedPageBreak/>
        <w:t>KL-발산의 수학적 전개</w:t>
      </w:r>
      <w:bookmarkEnd w:id="45"/>
    </w:p>
    <w:p w14:paraId="327E325F" w14:textId="77777777" w:rsidR="00AC4031" w:rsidRPr="000D6523" w:rsidRDefault="00AC4031" w:rsidP="00C953BD">
      <w:pPr>
        <w:pStyle w:val="a9"/>
        <w:rPr>
          <w:rFonts w:asciiTheme="majorEastAsia" w:eastAsiaTheme="majorEastAsia" w:hAnsiTheme="majorEastAsia"/>
        </w:rPr>
      </w:pPr>
      <w:r w:rsidRPr="000D6523">
        <w:rPr>
          <w:rFonts w:asciiTheme="majorEastAsia" w:eastAsiaTheme="majorEastAsia" w:hAnsiTheme="majorEastAsia"/>
        </w:rPr>
        <w:t>KL-발산을 계산하는 과정에서 q(z|x)와 p(z)가 모두 정규분포이기 때문에, 이 두 분포 간의 KL-발산은 다음과 같이 간단히 전개된다.</w:t>
      </w:r>
      <w:r w:rsidRPr="000D6523">
        <w:rPr>
          <w:rFonts w:asciiTheme="majorEastAsia" w:eastAsiaTheme="majorEastAsia" w:hAnsiTheme="majorEastAsia"/>
        </w:rPr>
        <w:br/>
        <w:t>정규분포 q(z|x)는 평균 μ와 분산 σ²를 가지고, 표준 정규분포 p(z)는 평균 0과 분산 1을 가진다. KL-발산을 계산하면 다음과 같은 식으로 전개된다:</w:t>
      </w:r>
      <w:r w:rsidRPr="000D6523">
        <w:rPr>
          <w:rFonts w:asciiTheme="majorEastAsia" w:eastAsiaTheme="majorEastAsia" w:hAnsiTheme="majorEastAsia"/>
        </w:rPr>
        <w:br/>
        <w:t>D_{KL}(q(z|x) || p(z)) = ∫ N(μ, σ²) log (N(μ, σ²) / N(0, 1)) dz</w:t>
      </w:r>
      <w:r w:rsidRPr="000D6523">
        <w:rPr>
          <w:rFonts w:asciiTheme="majorEastAsia" w:eastAsiaTheme="majorEastAsia" w:hAnsiTheme="majorEastAsia"/>
        </w:rPr>
        <w:br/>
        <w:t>결과적으로 KL-발산은 다음과 같이 간단한 수식으로 나타날 수 있다:</w:t>
      </w:r>
      <w:r w:rsidRPr="000D6523">
        <w:rPr>
          <w:rFonts w:asciiTheme="majorEastAsia" w:eastAsiaTheme="majorEastAsia" w:hAnsiTheme="majorEastAsia"/>
        </w:rPr>
        <w:br/>
        <w:t>D_{KL}(q(z|x) || p(z)) = 0.5 [log(1/σ²) + σ² + μ² - 1]</w:t>
      </w:r>
    </w:p>
    <w:p w14:paraId="2E5F2DC5" w14:textId="2EA161A8" w:rsidR="00AC4031" w:rsidRPr="000D6523" w:rsidRDefault="00AC4031" w:rsidP="00C953BD">
      <w:pPr>
        <w:pStyle w:val="3"/>
        <w:rPr>
          <w:rFonts w:asciiTheme="majorEastAsia" w:eastAsiaTheme="majorEastAsia" w:hAnsiTheme="majorEastAsia"/>
        </w:rPr>
      </w:pPr>
      <w:bookmarkStart w:id="46" w:name="_Toc196780147"/>
      <w:r w:rsidRPr="000D6523">
        <w:rPr>
          <w:rFonts w:asciiTheme="majorEastAsia" w:eastAsiaTheme="majorEastAsia" w:hAnsiTheme="majorEastAsia"/>
        </w:rPr>
        <w:t>KL-발산 항목별 해석</w:t>
      </w:r>
      <w:bookmarkEnd w:id="46"/>
    </w:p>
    <w:p w14:paraId="146BAE71" w14:textId="77777777" w:rsidR="00AC4031" w:rsidRPr="000D6523" w:rsidRDefault="00AC4031" w:rsidP="00C953BD">
      <w:pPr>
        <w:pStyle w:val="a9"/>
        <w:rPr>
          <w:rFonts w:asciiTheme="majorEastAsia" w:eastAsiaTheme="majorEastAsia" w:hAnsiTheme="majorEastAsia"/>
        </w:rPr>
      </w:pPr>
      <w:r w:rsidRPr="000D6523">
        <w:rPr>
          <w:rFonts w:asciiTheme="majorEastAsia" w:eastAsiaTheme="majorEastAsia" w:hAnsiTheme="majorEastAsia"/>
        </w:rPr>
        <w:t>KL-발산을 구성하는 각 항목은 다음과 같은 의미를 가진다:</w:t>
      </w:r>
      <w:r w:rsidRPr="000D6523">
        <w:rPr>
          <w:rFonts w:asciiTheme="majorEastAsia" w:eastAsiaTheme="majorEastAsia" w:hAnsiTheme="majorEastAsia"/>
        </w:rPr>
        <w:br/>
        <w:t>1. log(1/σ²): 분산 σ²에 대한 상대적인 정보량을 측정한다. σ²가 클수록 분포가 더 넓어지며, 그만큼 정보가 덜 밀집되어 있다는 의미이다.</w:t>
      </w:r>
      <w:r w:rsidRPr="000D6523">
        <w:rPr>
          <w:rFonts w:asciiTheme="majorEastAsia" w:eastAsiaTheme="majorEastAsia" w:hAnsiTheme="majorEastAsia"/>
        </w:rPr>
        <w:br/>
        <w:t>2. σ²: q(z|x)의 분산이 1(표준 정규분포)의 분산에 얼마나 가까운지, 또는 얼마나 멀리 떨어져 있는지를 측정한다.</w:t>
      </w:r>
      <w:r w:rsidRPr="000D6523">
        <w:rPr>
          <w:rFonts w:asciiTheme="majorEastAsia" w:eastAsiaTheme="majorEastAsia" w:hAnsiTheme="majorEastAsia"/>
        </w:rPr>
        <w:br/>
        <w:t>3. μ²: q(z|x)의 평균이 표준 정규분포의 평균(0)과 얼마나 차이가 나는지를 측정한다. μ²가 클수록 q(z|x)의 평균은 표준 정규분포와 거리가 멀다는 의미이다.</w:t>
      </w:r>
      <w:r w:rsidRPr="000D6523">
        <w:rPr>
          <w:rFonts w:asciiTheme="majorEastAsia" w:eastAsiaTheme="majorEastAsia" w:hAnsiTheme="majorEastAsia"/>
        </w:rPr>
        <w:br/>
        <w:t>4. -1: 표준 정규분포의 분산이 1이므로, KL-발산의 마지막 항목은 이 값에 대한 보정이다.</w:t>
      </w:r>
    </w:p>
    <w:p w14:paraId="020FF0A8" w14:textId="3AB8F54F" w:rsidR="00AC4031" w:rsidRPr="000D6523" w:rsidRDefault="00AC4031" w:rsidP="00C953BD">
      <w:pPr>
        <w:pStyle w:val="3"/>
        <w:rPr>
          <w:rFonts w:asciiTheme="majorEastAsia" w:eastAsiaTheme="majorEastAsia" w:hAnsiTheme="majorEastAsia"/>
        </w:rPr>
      </w:pPr>
      <w:bookmarkStart w:id="47" w:name="_Toc196780148"/>
      <w:r w:rsidRPr="000D6523">
        <w:rPr>
          <w:rFonts w:asciiTheme="majorEastAsia" w:eastAsiaTheme="majorEastAsia" w:hAnsiTheme="majorEastAsia"/>
        </w:rPr>
        <w:t>VAE의 학습 과정과 KL-발산의 역할</w:t>
      </w:r>
      <w:bookmarkEnd w:id="47"/>
    </w:p>
    <w:p w14:paraId="38901B13" w14:textId="77777777" w:rsidR="00AC4031" w:rsidRPr="000D6523" w:rsidRDefault="00AC4031" w:rsidP="00C953BD">
      <w:pPr>
        <w:pStyle w:val="a9"/>
        <w:rPr>
          <w:rFonts w:asciiTheme="majorEastAsia" w:eastAsiaTheme="majorEastAsia" w:hAnsiTheme="majorEastAsia"/>
        </w:rPr>
      </w:pPr>
      <w:r w:rsidRPr="000D6523">
        <w:rPr>
          <w:rFonts w:asciiTheme="majorEastAsia" w:eastAsiaTheme="majorEastAsia" w:hAnsiTheme="majorEastAsia"/>
        </w:rPr>
        <w:t>VAE는 손실 함수로 재구성 오류(reconstruction loss)와 KL-발산을 결합하여 최적화한다. 손실 함수는 다음과 같다:</w:t>
      </w:r>
      <w:r w:rsidRPr="000D6523">
        <w:rPr>
          <w:rFonts w:asciiTheme="majorEastAsia" w:eastAsiaTheme="majorEastAsia" w:hAnsiTheme="majorEastAsia"/>
        </w:rPr>
        <w:br/>
        <w:t>L = E_{q(z|x)}[log p(x|z)] - D_{KL}(q(z|x) || p(z))</w:t>
      </w:r>
      <w:r w:rsidRPr="000D6523">
        <w:rPr>
          <w:rFonts w:asciiTheme="majorEastAsia" w:eastAsiaTheme="majorEastAsia" w:hAnsiTheme="majorEastAsia"/>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0D6523">
        <w:rPr>
          <w:rFonts w:asciiTheme="majorEastAsia" w:eastAsiaTheme="majorEastAsia" w:hAnsiTheme="majorEastAsia"/>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0D6523" w:rsidRDefault="00AC4031" w:rsidP="00C953BD">
      <w:pPr>
        <w:pStyle w:val="3"/>
        <w:rPr>
          <w:rFonts w:asciiTheme="majorEastAsia" w:eastAsiaTheme="majorEastAsia" w:hAnsiTheme="majorEastAsia"/>
        </w:rPr>
      </w:pPr>
      <w:bookmarkStart w:id="48" w:name="_Toc196780149"/>
      <w:r w:rsidRPr="000D6523">
        <w:rPr>
          <w:rFonts w:asciiTheme="majorEastAsia" w:eastAsiaTheme="majorEastAsia" w:hAnsiTheme="majorEastAsia"/>
        </w:rPr>
        <w:t>VAE 학습에 대한 의사코드</w:t>
      </w:r>
      <w:bookmarkEnd w:id="48"/>
    </w:p>
    <w:p w14:paraId="32E7E688" w14:textId="77777777" w:rsidR="00AC4031" w:rsidRPr="000D6523" w:rsidRDefault="00AC4031" w:rsidP="00C953BD">
      <w:pPr>
        <w:pStyle w:val="a9"/>
        <w:rPr>
          <w:rFonts w:asciiTheme="majorEastAsia" w:eastAsiaTheme="majorEastAsia" w:hAnsiTheme="majorEastAsia"/>
        </w:rPr>
      </w:pPr>
      <w:r w:rsidRPr="000D6523">
        <w:rPr>
          <w:rFonts w:asciiTheme="majorEastAsia" w:eastAsiaTheme="majorEastAsia" w:hAnsiTheme="majorEastAsia"/>
        </w:rPr>
        <w:t>VAE의 학습 과정에서 KL-발산을 계산하고 이를 손실 함수에 반영하는 의사코드를 다음과 같이 작성할 수 있다.</w:t>
      </w:r>
    </w:p>
    <w:p w14:paraId="41EF73C4" w14:textId="59450FF4" w:rsidR="00AC4031" w:rsidRPr="000D6523" w:rsidRDefault="00AC4031" w:rsidP="00C953BD">
      <w:pPr>
        <w:ind w:leftChars="425" w:left="850"/>
        <w:rPr>
          <w:rFonts w:asciiTheme="majorEastAsia" w:eastAsiaTheme="majorEastAsia" w:hAnsiTheme="majorEastAsia" w:hint="eastAsia"/>
        </w:rPr>
      </w:pPr>
      <w:r w:rsidRPr="000D6523">
        <w:rPr>
          <w:rFonts w:asciiTheme="majorEastAsia" w:eastAsiaTheme="majorEastAsia" w:hAnsiTheme="majorEastAsia"/>
        </w:rPr>
        <w:lastRenderedPageBreak/>
        <w:br/>
        <w:t>import torch</w:t>
      </w:r>
      <w:r w:rsidRPr="000D6523">
        <w:rPr>
          <w:rFonts w:asciiTheme="majorEastAsia" w:eastAsiaTheme="majorEastAsia" w:hAnsiTheme="majorEastAsia"/>
        </w:rPr>
        <w:br/>
        <w:t>import torch.nn as nn</w:t>
      </w:r>
      <w:r w:rsidRPr="000D6523">
        <w:rPr>
          <w:rFonts w:asciiTheme="majorEastAsia" w:eastAsiaTheme="majorEastAsia" w:hAnsiTheme="majorEastAsia"/>
        </w:rPr>
        <w:br/>
      </w:r>
      <w:r w:rsidRPr="000D6523">
        <w:rPr>
          <w:rFonts w:asciiTheme="majorEastAsia" w:eastAsiaTheme="majorEastAsia" w:hAnsiTheme="majorEastAsia"/>
        </w:rPr>
        <w:br/>
        <w:t># VAE 모델 정의 (인코더, 디코더)</w:t>
      </w:r>
      <w:r w:rsidRPr="000D6523">
        <w:rPr>
          <w:rFonts w:asciiTheme="majorEastAsia" w:eastAsiaTheme="majorEastAsia" w:hAnsiTheme="majorEastAsia"/>
        </w:rPr>
        <w:br/>
        <w:t>class VAE(nn.Module):</w:t>
      </w:r>
      <w:r w:rsidRPr="000D6523">
        <w:rPr>
          <w:rFonts w:asciiTheme="majorEastAsia" w:eastAsiaTheme="majorEastAsia" w:hAnsiTheme="majorEastAsia"/>
        </w:rPr>
        <w:br/>
        <w:t xml:space="preserve">    def __init__(self, input_dim, latent_dim):</w:t>
      </w:r>
      <w:r w:rsidRPr="000D6523">
        <w:rPr>
          <w:rFonts w:asciiTheme="majorEastAsia" w:eastAsiaTheme="majorEastAsia" w:hAnsiTheme="majorEastAsia"/>
        </w:rPr>
        <w:br/>
        <w:t xml:space="preserve">        super(VAE, self).__init__()</w:t>
      </w:r>
      <w:r w:rsidRPr="000D6523">
        <w:rPr>
          <w:rFonts w:asciiTheme="majorEastAsia" w:eastAsiaTheme="majorEastAsia" w:hAnsiTheme="majorEastAsia"/>
        </w:rPr>
        <w:br/>
        <w:t xml:space="preserve">        self.encoder = Encoder(input_dim, latent_dim)  # 인코더</w:t>
      </w:r>
      <w:r w:rsidRPr="000D6523">
        <w:rPr>
          <w:rFonts w:asciiTheme="majorEastAsia" w:eastAsiaTheme="majorEastAsia" w:hAnsiTheme="majorEastAsia"/>
        </w:rPr>
        <w:br/>
        <w:t xml:space="preserve">        self.decoder = Decoder(latent_dim, input_dim)  # 디코더</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def forward(self, x):</w:t>
      </w:r>
      <w:r w:rsidRPr="000D6523">
        <w:rPr>
          <w:rFonts w:asciiTheme="majorEastAsia" w:eastAsiaTheme="majorEastAsia" w:hAnsiTheme="majorEastAsia"/>
        </w:rPr>
        <w:br/>
        <w:t xml:space="preserve">        # 인코딩</w:t>
      </w:r>
      <w:r w:rsidRPr="000D6523">
        <w:rPr>
          <w:rFonts w:asciiTheme="majorEastAsia" w:eastAsiaTheme="majorEastAsia" w:hAnsiTheme="majorEastAsia"/>
        </w:rPr>
        <w:br/>
        <w:t xml:space="preserve">        mu, log_var = self.encoder(x)</w:t>
      </w:r>
      <w:r w:rsidRPr="000D6523">
        <w:rPr>
          <w:rFonts w:asciiTheme="majorEastAsia" w:eastAsiaTheme="majorEastAsia" w:hAnsiTheme="majorEastAsia"/>
        </w:rPr>
        <w:br/>
        <w:t xml:space="preserve">        z = self.reparameterize(mu, log_var)</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디코딩</w:t>
      </w:r>
      <w:r w:rsidRPr="000D6523">
        <w:rPr>
          <w:rFonts w:asciiTheme="majorEastAsia" w:eastAsiaTheme="majorEastAsia" w:hAnsiTheme="majorEastAsia"/>
        </w:rPr>
        <w:br/>
        <w:t xml:space="preserve">        reconstructed_x = self.decoder(z)</w:t>
      </w:r>
      <w:r w:rsidRPr="000D6523">
        <w:rPr>
          <w:rFonts w:asciiTheme="majorEastAsia" w:eastAsiaTheme="majorEastAsia" w:hAnsiTheme="majorEastAsia"/>
        </w:rPr>
        <w:br/>
        <w:t xml:space="preserve">        return reconstructed_x, mu, log_var</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def reparameterize(self, mu, log_var):</w:t>
      </w:r>
      <w:r w:rsidRPr="000D6523">
        <w:rPr>
          <w:rFonts w:asciiTheme="majorEastAsia" w:eastAsiaTheme="majorEastAsia" w:hAnsiTheme="majorEastAsia"/>
        </w:rPr>
        <w:br/>
        <w:t xml:space="preserve">        # reparameterization trick</w:t>
      </w:r>
      <w:r w:rsidRPr="000D6523">
        <w:rPr>
          <w:rFonts w:asciiTheme="majorEastAsia" w:eastAsiaTheme="majorEastAsia" w:hAnsiTheme="majorEastAsia"/>
        </w:rPr>
        <w:br/>
        <w:t xml:space="preserve">        std = torch.exp(0.5 * log_var)</w:t>
      </w:r>
      <w:r w:rsidRPr="000D6523">
        <w:rPr>
          <w:rFonts w:asciiTheme="majorEastAsia" w:eastAsiaTheme="majorEastAsia" w:hAnsiTheme="majorEastAsia"/>
        </w:rPr>
        <w:br/>
        <w:t xml:space="preserve">        eps = torch.randn_like(std)</w:t>
      </w:r>
      <w:r w:rsidRPr="000D6523">
        <w:rPr>
          <w:rFonts w:asciiTheme="majorEastAsia" w:eastAsiaTheme="majorEastAsia" w:hAnsiTheme="majorEastAsia"/>
        </w:rPr>
        <w:br/>
        <w:t xml:space="preserve">        return mu + eps * std</w:t>
      </w:r>
      <w:r w:rsidRPr="000D6523">
        <w:rPr>
          <w:rFonts w:asciiTheme="majorEastAsia" w:eastAsiaTheme="majorEastAsia" w:hAnsiTheme="majorEastAsia"/>
        </w:rPr>
        <w:br/>
      </w:r>
      <w:r w:rsidRPr="000D6523">
        <w:rPr>
          <w:rFonts w:asciiTheme="majorEastAsia" w:eastAsiaTheme="majorEastAsia" w:hAnsiTheme="majorEastAsia"/>
        </w:rPr>
        <w:br/>
        <w:t># KL-발산 계산 함수</w:t>
      </w:r>
      <w:r w:rsidRPr="000D6523">
        <w:rPr>
          <w:rFonts w:asciiTheme="majorEastAsia" w:eastAsiaTheme="majorEastAsia" w:hAnsiTheme="majorEastAsia"/>
        </w:rPr>
        <w:br/>
        <w:t>def kl_divergence(mu, log_var):</w:t>
      </w:r>
      <w:r w:rsidRPr="000D6523">
        <w:rPr>
          <w:rFonts w:asciiTheme="majorEastAsia" w:eastAsiaTheme="majorEastAsia" w:hAnsiTheme="majorEastAsia"/>
        </w:rPr>
        <w:br/>
        <w:t xml:space="preserve">    # KL-발산: 0.5 * (mu^2 + exp(log_var) - log(var) - 1)</w:t>
      </w:r>
      <w:r w:rsidRPr="000D6523">
        <w:rPr>
          <w:rFonts w:asciiTheme="majorEastAsia" w:eastAsiaTheme="majorEastAsia" w:hAnsiTheme="majorEastAsia"/>
        </w:rPr>
        <w:br/>
        <w:t xml:space="preserve">    return -0.5 * torch.sum(1 + log_var - mu.pow(2) - log_var.exp())</w:t>
      </w:r>
      <w:r w:rsidRPr="000D6523">
        <w:rPr>
          <w:rFonts w:asciiTheme="majorEastAsia" w:eastAsiaTheme="majorEastAsia" w:hAnsiTheme="majorEastAsia"/>
        </w:rPr>
        <w:br/>
      </w:r>
      <w:r w:rsidRPr="000D6523">
        <w:rPr>
          <w:rFonts w:asciiTheme="majorEastAsia" w:eastAsiaTheme="majorEastAsia" w:hAnsiTheme="majorEastAsia"/>
        </w:rPr>
        <w:br/>
        <w:t># 손실 함수</w:t>
      </w:r>
      <w:r w:rsidRPr="000D6523">
        <w:rPr>
          <w:rFonts w:asciiTheme="majorEastAsia" w:eastAsiaTheme="majorEastAsia" w:hAnsiTheme="majorEastAsia"/>
        </w:rPr>
        <w:br/>
        <w:t>def loss_function(reconstructed_x, x, mu, log_var):</w:t>
      </w:r>
      <w:r w:rsidRPr="000D6523">
        <w:rPr>
          <w:rFonts w:asciiTheme="majorEastAsia" w:eastAsiaTheme="majorEastAsia" w:hAnsiTheme="majorEastAsia"/>
        </w:rPr>
        <w:br/>
        <w:t xml:space="preserve">    # 재구성 손실</w:t>
      </w:r>
      <w:r w:rsidRPr="000D6523">
        <w:rPr>
          <w:rFonts w:asciiTheme="majorEastAsia" w:eastAsiaTheme="majorEastAsia" w:hAnsiTheme="majorEastAsia"/>
        </w:rPr>
        <w:br/>
        <w:t xml:space="preserve">    reconstruction_loss = nn.MSELoss(reduction='sum')(reconstructed_x, x)</w:t>
      </w:r>
      <w:r w:rsidRPr="000D6523">
        <w:rPr>
          <w:rFonts w:asciiTheme="majorEastAsia" w:eastAsiaTheme="majorEastAsia" w:hAnsiTheme="majorEastAsia"/>
        </w:rPr>
        <w:br/>
      </w:r>
      <w:r w:rsidRPr="000D6523">
        <w:rPr>
          <w:rFonts w:asciiTheme="majorEastAsia" w:eastAsiaTheme="majorEastAsia" w:hAnsiTheme="majorEastAsia"/>
        </w:rPr>
        <w:lastRenderedPageBreak/>
        <w:t xml:space="preserve">    </w:t>
      </w:r>
      <w:r w:rsidRPr="000D6523">
        <w:rPr>
          <w:rFonts w:asciiTheme="majorEastAsia" w:eastAsiaTheme="majorEastAsia" w:hAnsiTheme="majorEastAsia"/>
        </w:rPr>
        <w:br/>
        <w:t xml:space="preserve">    # KL-발산 손실</w:t>
      </w:r>
      <w:r w:rsidRPr="000D6523">
        <w:rPr>
          <w:rFonts w:asciiTheme="majorEastAsia" w:eastAsiaTheme="majorEastAsia" w:hAnsiTheme="majorEastAsia"/>
        </w:rPr>
        <w:br/>
        <w:t xml:space="preserve">    kl_loss = kl_divergence(mu, log_var)</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총 손실</w:t>
      </w:r>
      <w:r w:rsidRPr="000D6523">
        <w:rPr>
          <w:rFonts w:asciiTheme="majorEastAsia" w:eastAsiaTheme="majorEastAsia" w:hAnsiTheme="majorEastAsia"/>
        </w:rPr>
        <w:br/>
        <w:t xml:space="preserve">    return reconstruction_loss + kl_loss</w:t>
      </w:r>
      <w:r w:rsidRPr="000D6523">
        <w:rPr>
          <w:rFonts w:asciiTheme="majorEastAsia" w:eastAsiaTheme="majorEastAsia" w:hAnsiTheme="majorEastAsia"/>
        </w:rPr>
        <w:br/>
      </w:r>
      <w:r w:rsidRPr="000D6523">
        <w:rPr>
          <w:rFonts w:asciiTheme="majorEastAsia" w:eastAsiaTheme="majorEastAsia" w:hAnsiTheme="majorEastAsia"/>
        </w:rPr>
        <w:br/>
        <w:t># 모델 학습 예시</w:t>
      </w:r>
      <w:r w:rsidRPr="000D6523">
        <w:rPr>
          <w:rFonts w:asciiTheme="majorEastAsia" w:eastAsiaTheme="majorEastAsia" w:hAnsiTheme="majorEastAsia"/>
        </w:rPr>
        <w:br/>
        <w:t>vae = VAE(input_dim=784, latent_dim=128)</w:t>
      </w:r>
      <w:r w:rsidRPr="000D6523">
        <w:rPr>
          <w:rFonts w:asciiTheme="majorEastAsia" w:eastAsiaTheme="majorEastAsia" w:hAnsiTheme="majorEastAsia"/>
        </w:rPr>
        <w:br/>
        <w:t>optimizer = torch.optim.Adam(vae.parameters(), lr=1e-3)</w:t>
      </w:r>
      <w:r w:rsidRPr="000D6523">
        <w:rPr>
          <w:rFonts w:asciiTheme="majorEastAsia" w:eastAsiaTheme="majorEastAsia" w:hAnsiTheme="majorEastAsia"/>
        </w:rPr>
        <w:br/>
      </w:r>
      <w:r w:rsidRPr="000D6523">
        <w:rPr>
          <w:rFonts w:asciiTheme="majorEastAsia" w:eastAsiaTheme="majorEastAsia" w:hAnsiTheme="majorEastAsia"/>
        </w:rPr>
        <w:br/>
        <w:t>for epoch in range(epochs):</w:t>
      </w:r>
      <w:r w:rsidRPr="000D6523">
        <w:rPr>
          <w:rFonts w:asciiTheme="majorEastAsia" w:eastAsiaTheme="majorEastAsia" w:hAnsiTheme="majorEastAsia"/>
        </w:rPr>
        <w:br/>
        <w:t xml:space="preserve">    for batch_idx, (data, _) in enumerate(train_loader):</w:t>
      </w:r>
      <w:r w:rsidRPr="000D6523">
        <w:rPr>
          <w:rFonts w:asciiTheme="majorEastAsia" w:eastAsiaTheme="majorEastAsia" w:hAnsiTheme="majorEastAsia"/>
        </w:rPr>
        <w:br/>
        <w:t xml:space="preserve">        optimizer.zero_grad()</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순전파</w:t>
      </w:r>
      <w:r w:rsidRPr="000D6523">
        <w:rPr>
          <w:rFonts w:asciiTheme="majorEastAsia" w:eastAsiaTheme="majorEastAsia" w:hAnsiTheme="majorEastAsia"/>
        </w:rPr>
        <w:br/>
        <w:t xml:space="preserve">        reconstructed_x, mu, log_var = vae(data)</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손실 계산</w:t>
      </w:r>
      <w:r w:rsidRPr="000D6523">
        <w:rPr>
          <w:rFonts w:asciiTheme="majorEastAsia" w:eastAsiaTheme="majorEastAsia" w:hAnsiTheme="majorEastAsia"/>
        </w:rPr>
        <w:br/>
        <w:t xml:space="preserve">        loss = loss_function(reconstructed_x, data, mu, log_var)</w:t>
      </w:r>
      <w:r w:rsidRPr="000D6523">
        <w:rPr>
          <w:rFonts w:asciiTheme="majorEastAsia" w:eastAsiaTheme="majorEastAsia" w:hAnsiTheme="majorEastAsia"/>
        </w:rPr>
        <w:br/>
        <w:t xml:space="preserve">        </w:t>
      </w:r>
      <w:r w:rsidRPr="000D6523">
        <w:rPr>
          <w:rFonts w:asciiTheme="majorEastAsia" w:eastAsiaTheme="majorEastAsia" w:hAnsiTheme="majorEastAsia"/>
        </w:rPr>
        <w:br/>
        <w:t xml:space="preserve">        # 역전파</w:t>
      </w:r>
      <w:r w:rsidRPr="000D6523">
        <w:rPr>
          <w:rFonts w:asciiTheme="majorEastAsia" w:eastAsiaTheme="majorEastAsia" w:hAnsiTheme="majorEastAsia"/>
        </w:rPr>
        <w:br/>
        <w:t xml:space="preserve">        loss.backward()</w:t>
      </w:r>
      <w:r w:rsidRPr="000D6523">
        <w:rPr>
          <w:rFonts w:asciiTheme="majorEastAsia" w:eastAsiaTheme="majorEastAsia" w:hAnsiTheme="majorEastAsia"/>
        </w:rPr>
        <w:br/>
        <w:t xml:space="preserve">        optimizer.step()</w:t>
      </w:r>
    </w:p>
    <w:p w14:paraId="5327D528" w14:textId="77777777" w:rsidR="003728C0" w:rsidRPr="000D6523" w:rsidRDefault="003728C0" w:rsidP="00C953BD">
      <w:pPr>
        <w:pStyle w:val="a9"/>
        <w:ind w:leftChars="425" w:left="850"/>
        <w:rPr>
          <w:rFonts w:asciiTheme="majorEastAsia" w:eastAsiaTheme="majorEastAsia" w:hAnsiTheme="majorEastAsia"/>
        </w:rPr>
      </w:pPr>
    </w:p>
    <w:p w14:paraId="0151478E" w14:textId="2284C563" w:rsidR="004E427D" w:rsidRPr="000D6523" w:rsidRDefault="004E427D" w:rsidP="00B44667">
      <w:pPr>
        <w:pStyle w:val="2"/>
        <w:rPr>
          <w:rFonts w:asciiTheme="majorEastAsia" w:eastAsiaTheme="majorEastAsia" w:hAnsiTheme="majorEastAsia"/>
        </w:rPr>
      </w:pPr>
      <w:bookmarkStart w:id="49" w:name="_Toc196780150"/>
      <w:r w:rsidRPr="000D6523">
        <w:rPr>
          <w:rFonts w:asciiTheme="majorEastAsia" w:eastAsiaTheme="majorEastAsia" w:hAnsiTheme="majorEastAsia"/>
        </w:rPr>
        <w:t>VAE의 주요 특징</w:t>
      </w:r>
      <w:bookmarkEnd w:id="49"/>
    </w:p>
    <w:p w14:paraId="2632B92D"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다음과 같은 특징을 가진다.</w:t>
      </w:r>
    </w:p>
    <w:p w14:paraId="02F6BBBC"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생성 모델</w:t>
      </w:r>
      <w:r w:rsidRPr="000D6523">
        <w:rPr>
          <w:rFonts w:asciiTheme="majorEastAsia" w:eastAsiaTheme="majorEastAsia" w:hAnsiTheme="majorEastAsia"/>
        </w:rPr>
        <w:br/>
        <w:t>잠재 공간에서 샘플링하여 새로운 데이터를 생성할 수 있다. 이는 기존의 Autoencoder가 가지지 못한 중요한 특징이다.</w:t>
      </w:r>
    </w:p>
    <w:p w14:paraId="4E8CC5BE"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잠재 공간 학습</w:t>
      </w:r>
      <w:r w:rsidRPr="000D6523">
        <w:rPr>
          <w:rFonts w:asciiTheme="majorEastAsia" w:eastAsiaTheme="majorEastAsia" w:hAnsiTheme="majorEastAsia"/>
        </w:rPr>
        <w:br/>
        <w:t>데이터의 저차원 표현을 학습하며, 이 표현을 활용하여 데이터의 특성을 분석하거나 변형할 수 있다.</w:t>
      </w:r>
    </w:p>
    <w:p w14:paraId="098AF331"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lastRenderedPageBreak/>
        <w:t>확률적 접근</w:t>
      </w:r>
      <w:r w:rsidRPr="000D6523">
        <w:rPr>
          <w:rFonts w:asciiTheme="majorEastAsia" w:eastAsiaTheme="majorEastAsia" w:hAnsiTheme="majorEastAsia"/>
        </w:rPr>
        <w:br/>
        <w:t>확률론적 접근 방식을 통해 모델이 더욱 유연하게 데이터를 학습하고 일반화할 수 있다.</w:t>
      </w:r>
    </w:p>
    <w:p w14:paraId="32A0537A" w14:textId="1C5160D7" w:rsidR="004E427D" w:rsidRPr="000D6523" w:rsidRDefault="004E427D" w:rsidP="004E427D">
      <w:pPr>
        <w:rPr>
          <w:rFonts w:asciiTheme="majorEastAsia" w:eastAsiaTheme="majorEastAsia" w:hAnsiTheme="majorEastAsia"/>
        </w:rPr>
      </w:pPr>
    </w:p>
    <w:p w14:paraId="4BAF3D65" w14:textId="4FB9535E" w:rsidR="004E427D" w:rsidRPr="000D6523" w:rsidRDefault="004E427D" w:rsidP="00B44667">
      <w:pPr>
        <w:pStyle w:val="2"/>
        <w:rPr>
          <w:rFonts w:asciiTheme="majorEastAsia" w:eastAsiaTheme="majorEastAsia" w:hAnsiTheme="majorEastAsia"/>
        </w:rPr>
      </w:pPr>
      <w:bookmarkStart w:id="50" w:name="_Toc196780151"/>
      <w:r w:rsidRPr="000D6523">
        <w:rPr>
          <w:rFonts w:asciiTheme="majorEastAsia" w:eastAsiaTheme="majorEastAsia" w:hAnsiTheme="majorEastAsia"/>
        </w:rPr>
        <w:t>VAE의 응용 분야</w:t>
      </w:r>
      <w:bookmarkEnd w:id="50"/>
    </w:p>
    <w:p w14:paraId="1CD32FDF"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다음과 같은 다양한 분야에서 활용되고 있다.</w:t>
      </w:r>
    </w:p>
    <w:p w14:paraId="6CE0523B"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이미지 생성</w:t>
      </w:r>
      <w:r w:rsidRPr="000D6523">
        <w:rPr>
          <w:rFonts w:asciiTheme="majorEastAsia" w:eastAsiaTheme="majorEastAsia" w:hAnsiTheme="majorEastAsia"/>
        </w:rPr>
        <w:br/>
        <w:t>MNIST, CIFAR-10 등 데이터셋에서 새로운 이미지를 생성하는 데 사용된다.</w:t>
      </w:r>
    </w:p>
    <w:p w14:paraId="74BF8190"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데이터 클러스터링</w:t>
      </w:r>
      <w:r w:rsidRPr="000D6523">
        <w:rPr>
          <w:rFonts w:asciiTheme="majorEastAsia" w:eastAsiaTheme="majorEastAsia" w:hAnsiTheme="majorEastAsia"/>
        </w:rPr>
        <w:br/>
        <w:t>잠재 공간에서 데이터의 군집을 분석하거나 군집 간 차이를 확인할 수 있다.</w:t>
      </w:r>
    </w:p>
    <w:p w14:paraId="71DA734F"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노이즈 제거</w:t>
      </w:r>
      <w:r w:rsidRPr="000D6523">
        <w:rPr>
          <w:rFonts w:asciiTheme="majorEastAsia" w:eastAsiaTheme="majorEastAsia" w:hAnsiTheme="majorEastAsia"/>
        </w:rPr>
        <w:br/>
        <w:t>손상된 데이터에서 노이즈를 제거하거나 결함 데이터를 복원하는 데 사용된다.</w:t>
      </w:r>
    </w:p>
    <w:p w14:paraId="6486A398" w14:textId="77777777" w:rsidR="004E427D" w:rsidRPr="000D6523" w:rsidRDefault="004E427D" w:rsidP="00584331">
      <w:pPr>
        <w:pStyle w:val="a9"/>
        <w:rPr>
          <w:rFonts w:asciiTheme="majorEastAsia" w:eastAsiaTheme="majorEastAsia" w:hAnsiTheme="majorEastAsia"/>
        </w:rPr>
      </w:pPr>
      <w:r w:rsidRPr="000D6523">
        <w:rPr>
          <w:rStyle w:val="afb"/>
          <w:rFonts w:asciiTheme="majorEastAsia" w:eastAsiaTheme="majorEastAsia" w:hAnsiTheme="majorEastAsia"/>
        </w:rPr>
        <w:t>시계열 데이터 분석</w:t>
      </w:r>
      <w:r w:rsidRPr="000D6523">
        <w:rPr>
          <w:rFonts w:asciiTheme="majorEastAsia" w:eastAsiaTheme="majorEastAsia" w:hAnsiTheme="majorEastAsia"/>
        </w:rPr>
        <w:br/>
        <w:t>시계열 데이터를 변형하거나 미래 데이터를 예측하는 데 활용된다.</w:t>
      </w:r>
    </w:p>
    <w:p w14:paraId="1C3EEED7" w14:textId="78FCDC49" w:rsidR="004E427D" w:rsidRPr="000D6523" w:rsidRDefault="004E427D" w:rsidP="004E427D">
      <w:pPr>
        <w:rPr>
          <w:rFonts w:asciiTheme="majorEastAsia" w:eastAsiaTheme="majorEastAsia" w:hAnsiTheme="majorEastAsia"/>
        </w:rPr>
      </w:pPr>
    </w:p>
    <w:p w14:paraId="355D61CF" w14:textId="20CDB8FC" w:rsidR="004E427D" w:rsidRPr="000D6523" w:rsidRDefault="004E427D" w:rsidP="00B44667">
      <w:pPr>
        <w:pStyle w:val="2"/>
        <w:rPr>
          <w:rFonts w:asciiTheme="majorEastAsia" w:eastAsiaTheme="majorEastAsia" w:hAnsiTheme="majorEastAsia"/>
        </w:rPr>
      </w:pPr>
      <w:bookmarkStart w:id="51" w:name="_Toc196780152"/>
      <w:r w:rsidRPr="000D6523">
        <w:rPr>
          <w:rFonts w:asciiTheme="majorEastAsia" w:eastAsiaTheme="majorEastAsia" w:hAnsiTheme="majorEastAsia"/>
        </w:rPr>
        <w:t>결론</w:t>
      </w:r>
      <w:bookmarkEnd w:id="51"/>
    </w:p>
    <w:p w14:paraId="5A7E0269" w14:textId="77777777" w:rsidR="004E427D" w:rsidRPr="000D6523" w:rsidRDefault="004E427D" w:rsidP="00584331">
      <w:pPr>
        <w:pStyle w:val="a9"/>
        <w:rPr>
          <w:rFonts w:asciiTheme="majorEastAsia" w:eastAsiaTheme="majorEastAsia" w:hAnsiTheme="majorEastAsia"/>
        </w:rPr>
      </w:pPr>
      <w:r w:rsidRPr="000D6523">
        <w:rPr>
          <w:rFonts w:asciiTheme="majorEastAsia" w:eastAsiaTheme="majorEastAsia" w:hAnsiTheme="majorEastAsia"/>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0D6523" w:rsidRDefault="00FD61FA">
      <w:pPr>
        <w:widowControl/>
        <w:suppressAutoHyphens w:val="0"/>
        <w:overflowPunct/>
        <w:autoSpaceDE/>
        <w:spacing w:line="240" w:lineRule="auto"/>
        <w:textAlignment w:val="auto"/>
        <w:rPr>
          <w:rFonts w:asciiTheme="majorEastAsia" w:eastAsiaTheme="majorEastAsia" w:hAnsiTheme="majorEastAsia"/>
          <w:b/>
          <w:sz w:val="28"/>
        </w:rPr>
      </w:pPr>
    </w:p>
    <w:p w14:paraId="39F553A7" w14:textId="592EC96F" w:rsidR="00E97AD2" w:rsidRPr="000D6523" w:rsidRDefault="00E97AD2" w:rsidP="00E97AD2">
      <w:pPr>
        <w:pStyle w:val="1"/>
        <w:rPr>
          <w:rFonts w:asciiTheme="majorEastAsia" w:eastAsiaTheme="majorEastAsia" w:hAnsiTheme="majorEastAsia"/>
          <w:lang w:eastAsia="ko-KR"/>
        </w:rPr>
      </w:pPr>
      <w:bookmarkStart w:id="52" w:name="_Toc196780153"/>
      <w:r w:rsidRPr="000D6523">
        <w:rPr>
          <w:rFonts w:asciiTheme="majorEastAsia" w:eastAsiaTheme="majorEastAsia" w:hAnsiTheme="majorEastAsia"/>
        </w:rPr>
        <w:t>Stable Diffusion</w:t>
      </w:r>
      <w:bookmarkEnd w:id="52"/>
      <w:r w:rsidRPr="000D6523">
        <w:rPr>
          <w:rFonts w:asciiTheme="majorEastAsia" w:eastAsiaTheme="majorEastAsia" w:hAnsiTheme="majorEastAsia"/>
        </w:rPr>
        <w:t xml:space="preserve"> </w:t>
      </w:r>
    </w:p>
    <w:p w14:paraId="13970E8E" w14:textId="181F965D" w:rsidR="00E97AD2" w:rsidRPr="000D6523" w:rsidRDefault="00E97AD2" w:rsidP="00E97AD2">
      <w:pPr>
        <w:pStyle w:val="2"/>
        <w:rPr>
          <w:rFonts w:asciiTheme="majorEastAsia" w:eastAsiaTheme="majorEastAsia" w:hAnsiTheme="majorEastAsia"/>
        </w:rPr>
      </w:pPr>
      <w:bookmarkStart w:id="53" w:name="_Toc196780154"/>
      <w:r w:rsidRPr="000D6523">
        <w:rPr>
          <w:rFonts w:asciiTheme="majorEastAsia" w:eastAsiaTheme="majorEastAsia" w:hAnsiTheme="majorEastAsia"/>
        </w:rPr>
        <w:t>개요</w:t>
      </w:r>
      <w:bookmarkEnd w:id="53"/>
    </w:p>
    <w:p w14:paraId="25160BBE" w14:textId="33319716"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0D6523" w:rsidRDefault="002515AD" w:rsidP="000D6523">
      <w:pPr>
        <w:pStyle w:val="a9"/>
        <w:rPr>
          <w:rFonts w:asciiTheme="majorEastAsia" w:eastAsiaTheme="majorEastAsia" w:hAnsiTheme="majorEastAsia" w:hint="eastAsia"/>
        </w:rPr>
      </w:pPr>
      <w:r w:rsidRPr="000D6523">
        <w:rPr>
          <w:rFonts w:asciiTheme="majorEastAsia" w:eastAsiaTheme="majorEastAsia" w:hAnsiTheme="majorEastAsia" w:hint="eastAsia"/>
        </w:rPr>
        <w:lastRenderedPageBreak/>
        <w:t>Stable Diffusion은 입력된 텍스트 프롬프트를 기반으로 고해상도 이미지를 생성하는 Latent Diffusion Model (LDM) 계열의 생성 모델이다.</w:t>
      </w:r>
      <w:r w:rsidR="000D6523" w:rsidRPr="000D6523">
        <w:rPr>
          <w:rFonts w:asciiTheme="majorEastAsia" w:eastAsiaTheme="majorEastAsia" w:hAnsiTheme="majorEastAsia" w:hint="eastAsia"/>
        </w:rPr>
        <w:t xml:space="preserve"> </w:t>
      </w:r>
      <w:r w:rsidRPr="000D6523">
        <w:rPr>
          <w:rFonts w:asciiTheme="majorEastAsia" w:eastAsiaTheme="majorEastAsia" w:hAnsiTheme="majorEastAsia" w:hint="eastAsia"/>
        </w:rPr>
        <w:t>이 모델은 직접 고해상도 이미지 공간에서 Diffusion을 수행하는 것이 아니라, 이미지의 latent 표현 공간에서 효율적으로 노이즈 제거 과정을 진행한다.</w:t>
      </w:r>
      <w:r w:rsidR="000D6523" w:rsidRPr="000D6523">
        <w:rPr>
          <w:rFonts w:asciiTheme="majorEastAsia" w:eastAsiaTheme="majorEastAsia" w:hAnsiTheme="majorEastAsia" w:hint="eastAsia"/>
        </w:rPr>
        <w:t xml:space="preserve"> </w:t>
      </w:r>
      <w:r w:rsidRPr="000D6523">
        <w:rPr>
          <w:rFonts w:asciiTheme="majorEastAsia" w:eastAsiaTheme="majorEastAsia" w:hAnsiTheme="majorEastAsia" w:hint="eastAsia"/>
        </w:rPr>
        <w:t>Stable Diffusion은 크게 다음 세 가지 주요 구성요소로 이루어진다:</w:t>
      </w:r>
    </w:p>
    <w:p w14:paraId="57143BD4" w14:textId="0CDD102F" w:rsidR="002515AD" w:rsidRPr="000D6523" w:rsidRDefault="002515AD" w:rsidP="002515AD">
      <w:pPr>
        <w:pStyle w:val="a9"/>
        <w:rPr>
          <w:rFonts w:asciiTheme="majorEastAsia" w:eastAsiaTheme="majorEastAsia" w:hAnsiTheme="majorEastAsia" w:hint="eastAsia"/>
        </w:rPr>
      </w:pPr>
      <w:r w:rsidRPr="000D6523">
        <w:rPr>
          <w:rFonts w:asciiTheme="majorEastAsia" w:eastAsiaTheme="majorEastAsia" w:hAnsiTheme="majorEastAsia" w:hint="eastAsia"/>
        </w:rPr>
        <w:t>1. VAE (Variational Autoencoder)</w:t>
      </w:r>
      <w:r w:rsidR="000D6523" w:rsidRPr="000D6523">
        <w:rPr>
          <w:rFonts w:asciiTheme="majorEastAsia" w:eastAsiaTheme="majorEastAsia" w:hAnsiTheme="majorEastAsia"/>
        </w:rPr>
        <w:t xml:space="preserve">: </w:t>
      </w:r>
      <w:r w:rsidRPr="000D6523">
        <w:rPr>
          <w:rFonts w:asciiTheme="majorEastAsia" w:eastAsiaTheme="majorEastAsia" w:hAnsiTheme="majorEastAsia" w:hint="eastAsia"/>
        </w:rPr>
        <w:t>이미지 ↔ latent 공간 변환</w:t>
      </w:r>
    </w:p>
    <w:p w14:paraId="3E480F5B" w14:textId="7AB72718" w:rsidR="002515AD" w:rsidRPr="000D6523" w:rsidRDefault="002515AD" w:rsidP="002515AD">
      <w:pPr>
        <w:pStyle w:val="a9"/>
        <w:rPr>
          <w:rFonts w:asciiTheme="majorEastAsia" w:eastAsiaTheme="majorEastAsia" w:hAnsiTheme="majorEastAsia" w:hint="eastAsia"/>
        </w:rPr>
      </w:pPr>
      <w:r w:rsidRPr="000D6523">
        <w:rPr>
          <w:rFonts w:asciiTheme="majorEastAsia" w:eastAsiaTheme="majorEastAsia" w:hAnsiTheme="majorEastAsia" w:hint="eastAsia"/>
        </w:rPr>
        <w:t>2. U-Net</w:t>
      </w:r>
      <w:r w:rsidRPr="000D6523">
        <w:rPr>
          <w:rFonts w:asciiTheme="majorEastAsia" w:eastAsiaTheme="majorEastAsia" w:hAnsiTheme="majorEastAsia" w:hint="eastAsia"/>
        </w:rPr>
        <w:tab/>
      </w:r>
      <w:r w:rsidR="000D6523" w:rsidRPr="000D6523">
        <w:rPr>
          <w:rFonts w:asciiTheme="majorEastAsia" w:eastAsiaTheme="majorEastAsia" w:hAnsiTheme="majorEastAsia"/>
        </w:rPr>
        <w:t xml:space="preserve">: </w:t>
      </w:r>
      <w:r w:rsidRPr="000D6523">
        <w:rPr>
          <w:rFonts w:asciiTheme="majorEastAsia" w:eastAsiaTheme="majorEastAsia" w:hAnsiTheme="majorEastAsia" w:hint="eastAsia"/>
        </w:rPr>
        <w:t>노이즈가 섞인 latent를 복원하는 denoising 네트워크</w:t>
      </w:r>
    </w:p>
    <w:p w14:paraId="6D81D9A4" w14:textId="37CB49DA" w:rsidR="002515AD" w:rsidRPr="000D6523" w:rsidRDefault="002515AD" w:rsidP="002515AD">
      <w:pPr>
        <w:pStyle w:val="a9"/>
        <w:rPr>
          <w:rFonts w:asciiTheme="majorEastAsia" w:eastAsiaTheme="majorEastAsia" w:hAnsiTheme="majorEastAsia" w:hint="eastAsia"/>
        </w:rPr>
      </w:pPr>
      <w:r w:rsidRPr="000D6523">
        <w:rPr>
          <w:rFonts w:asciiTheme="majorEastAsia" w:eastAsiaTheme="majorEastAsia" w:hAnsiTheme="majorEastAsia" w:hint="eastAsia"/>
        </w:rPr>
        <w:t>3. Text Encoder (CLIP)</w:t>
      </w:r>
      <w:r w:rsidR="000D6523" w:rsidRPr="000D6523">
        <w:rPr>
          <w:rFonts w:asciiTheme="majorEastAsia" w:eastAsiaTheme="majorEastAsia" w:hAnsiTheme="majorEastAsia"/>
        </w:rPr>
        <w:t xml:space="preserve">: </w:t>
      </w:r>
      <w:r w:rsidRPr="000D6523">
        <w:rPr>
          <w:rFonts w:asciiTheme="majorEastAsia" w:eastAsiaTheme="majorEastAsia" w:hAnsiTheme="majorEastAsia" w:hint="eastAsia"/>
        </w:rPr>
        <w:t>텍스트를 임베딩하여 조건으로 사용</w:t>
      </w:r>
    </w:p>
    <w:p w14:paraId="3EE9C0C8" w14:textId="17C28257" w:rsidR="002515AD" w:rsidRPr="000D6523" w:rsidRDefault="002515AD" w:rsidP="000D6523">
      <w:pPr>
        <w:pStyle w:val="a9"/>
        <w:rPr>
          <w:rFonts w:asciiTheme="majorEastAsia" w:eastAsiaTheme="majorEastAsia" w:hAnsiTheme="majorEastAsia" w:hint="eastAsia"/>
        </w:rPr>
      </w:pPr>
      <w:r w:rsidRPr="000D6523">
        <w:rPr>
          <w:rFonts w:asciiTheme="majorEastAsia" w:eastAsiaTheme="majorEastAsia" w:hAnsiTheme="majorEastAsia" w:hint="eastAsia"/>
        </w:rPr>
        <w:t>추론 과정은 "완전한 노이즈"에서 시작하여 점진적으로 노이즈를 제거하며 텍스트 조건에 부합하는 이미지를 생성하는 방식으로 진행된다.</w:t>
      </w:r>
    </w:p>
    <w:p w14:paraId="59CD4DAA" w14:textId="6A9C39D9" w:rsidR="00E97AD2" w:rsidRPr="000D6523" w:rsidRDefault="00E97AD2" w:rsidP="00E97AD2">
      <w:pPr>
        <w:pStyle w:val="2"/>
        <w:rPr>
          <w:rFonts w:asciiTheme="majorEastAsia" w:eastAsiaTheme="majorEastAsia" w:hAnsiTheme="majorEastAsia"/>
        </w:rPr>
      </w:pPr>
      <w:bookmarkStart w:id="54" w:name="_Toc196780155"/>
      <w:r w:rsidRPr="000D6523">
        <w:rPr>
          <w:rFonts w:asciiTheme="majorEastAsia" w:eastAsiaTheme="majorEastAsia" w:hAnsiTheme="majorEastAsia"/>
        </w:rPr>
        <w:t>확산 모델 (Diffusion Model) 개요</w:t>
      </w:r>
      <w:bookmarkEnd w:id="54"/>
    </w:p>
    <w:p w14:paraId="34296433"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확산 모델은 이미지 생성 과정에서 </w:t>
      </w:r>
      <w:r w:rsidRPr="000D6523">
        <w:rPr>
          <w:rStyle w:val="afb"/>
          <w:rFonts w:asciiTheme="majorEastAsia" w:eastAsiaTheme="majorEastAsia" w:hAnsiTheme="majorEastAsia"/>
        </w:rPr>
        <w:t>노이즈 추가와 제거</w:t>
      </w:r>
      <w:r w:rsidRPr="000D6523">
        <w:rPr>
          <w:rFonts w:asciiTheme="majorEastAsia" w:eastAsiaTheme="majorEastAsia" w:hAnsiTheme="majorEastAsia"/>
        </w:rPr>
        <w:t>를 통해 이미지를 생성하는 방식이다. 이 과정은 크게 두 가지로 나뉜다:</w:t>
      </w:r>
    </w:p>
    <w:p w14:paraId="32F5D284"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노이즈 첨가(Forward Process)</w:t>
      </w:r>
      <w:r w:rsidRPr="000D6523">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노이즈 제거(Reverse Process)</w:t>
      </w:r>
      <w:r w:rsidRPr="000D6523">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0D6523" w:rsidRDefault="00E97AD2" w:rsidP="00E97AD2">
      <w:pPr>
        <w:pStyle w:val="2"/>
        <w:rPr>
          <w:rFonts w:asciiTheme="majorEastAsia" w:eastAsiaTheme="majorEastAsia" w:hAnsiTheme="majorEastAsia"/>
        </w:rPr>
      </w:pPr>
      <w:bookmarkStart w:id="55" w:name="_Toc196780156"/>
      <w:r w:rsidRPr="000D6523">
        <w:rPr>
          <w:rFonts w:asciiTheme="majorEastAsia" w:eastAsiaTheme="majorEastAsia" w:hAnsiTheme="majorEastAsia"/>
        </w:rPr>
        <w:t>Stable Diffusion의 작동 원리</w:t>
      </w:r>
      <w:bookmarkEnd w:id="55"/>
    </w:p>
    <w:p w14:paraId="336667D8"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Diffusion의 작동 원리는 텍스트 설명을 기반으로 이미지를 생성하는 데 필요한 </w:t>
      </w:r>
      <w:r w:rsidRPr="000D6523">
        <w:rPr>
          <w:rStyle w:val="afb"/>
          <w:rFonts w:asciiTheme="majorEastAsia" w:eastAsiaTheme="majorEastAsia" w:hAnsiTheme="majorEastAsia"/>
        </w:rPr>
        <w:t>세 가지 주요 구성 요소</w:t>
      </w:r>
      <w:r w:rsidRPr="000D6523">
        <w:rPr>
          <w:rFonts w:asciiTheme="majorEastAsia" w:eastAsiaTheme="majorEastAsia" w:hAnsiTheme="majorEastAsia"/>
        </w:rPr>
        <w:t>로 나눠진다:</w:t>
      </w:r>
    </w:p>
    <w:p w14:paraId="7AAA8E53"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노이즈 첨가 및 제거 과정</w:t>
      </w:r>
      <w:r w:rsidRPr="000D6523">
        <w:rPr>
          <w:rFonts w:asciiTheme="majorEastAsia" w:eastAsiaTheme="majorEastAsia" w:hAnsiTheme="majorEastAsia"/>
        </w:rPr>
        <w:t xml:space="preserve">: Stable Diffusion은 확산 모델의 원리를 확장하여 사용한다. 모델은 이미지를 점진적으로 생성하기 위해 </w:t>
      </w:r>
      <w:r w:rsidRPr="000D6523">
        <w:rPr>
          <w:rStyle w:val="afb"/>
          <w:rFonts w:asciiTheme="majorEastAsia" w:eastAsiaTheme="majorEastAsia" w:hAnsiTheme="majorEastAsia"/>
        </w:rPr>
        <w:t>DDPM(Denoising Diffusion Probabilistic Models)</w:t>
      </w:r>
      <w:r w:rsidRPr="000D6523">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텍스트 임베딩</w:t>
      </w:r>
      <w:r w:rsidRPr="000D6523">
        <w:rPr>
          <w:rFonts w:asciiTheme="majorEastAsia" w:eastAsiaTheme="majorEastAsia" w:hAnsiTheme="majorEastAsia"/>
        </w:rPr>
        <w:t xml:space="preserve">: 텍스트 설명을 입력받아 벡터 형태로 변환하는 과정이다. Stable Diffusion은 이를 위해 </w:t>
      </w:r>
      <w:r w:rsidRPr="000D6523">
        <w:rPr>
          <w:rStyle w:val="afb"/>
          <w:rFonts w:asciiTheme="majorEastAsia" w:eastAsiaTheme="majorEastAsia" w:hAnsiTheme="majorEastAsia"/>
        </w:rPr>
        <w:t>CLIP 모델</w:t>
      </w:r>
      <w:r w:rsidRPr="000D6523">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lastRenderedPageBreak/>
        <w:t>U-Net 아키텍처</w:t>
      </w:r>
      <w:r w:rsidRPr="000D6523">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0D6523" w:rsidRDefault="00E97AD2" w:rsidP="00E97AD2">
      <w:pPr>
        <w:pStyle w:val="2"/>
        <w:rPr>
          <w:rFonts w:asciiTheme="majorEastAsia" w:eastAsiaTheme="majorEastAsia" w:hAnsiTheme="majorEastAsia"/>
        </w:rPr>
      </w:pPr>
      <w:bookmarkStart w:id="56" w:name="_Toc196780157"/>
      <w:r w:rsidRPr="000D6523">
        <w:rPr>
          <w:rFonts w:asciiTheme="majorEastAsia" w:eastAsiaTheme="majorEastAsia" w:hAnsiTheme="majorEastAsia"/>
        </w:rPr>
        <w:t>Stable Diffusion의 학습 과정</w:t>
      </w:r>
      <w:bookmarkEnd w:id="56"/>
    </w:p>
    <w:p w14:paraId="035C8F88"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대규모 </w:t>
      </w:r>
      <w:r w:rsidRPr="000D6523">
        <w:rPr>
          <w:rStyle w:val="afb"/>
          <w:rFonts w:asciiTheme="majorEastAsia" w:eastAsiaTheme="majorEastAsia" w:hAnsiTheme="majorEastAsia"/>
        </w:rPr>
        <w:t>텍스트-이미지 데이터셋</w:t>
      </w:r>
      <w:r w:rsidRPr="000D6523">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0D6523" w:rsidRDefault="00E97AD2" w:rsidP="00E97AD2">
      <w:pPr>
        <w:pStyle w:val="2"/>
        <w:rPr>
          <w:rFonts w:asciiTheme="majorEastAsia" w:eastAsiaTheme="majorEastAsia" w:hAnsiTheme="majorEastAsia"/>
        </w:rPr>
      </w:pPr>
      <w:bookmarkStart w:id="57" w:name="_Toc196780158"/>
      <w:r w:rsidRPr="000D6523">
        <w:rPr>
          <w:rFonts w:asciiTheme="majorEastAsia" w:eastAsiaTheme="majorEastAsia" w:hAnsiTheme="majorEastAsia"/>
        </w:rPr>
        <w:t>텍스트-이미지 매핑</w:t>
      </w:r>
      <w:bookmarkEnd w:id="57"/>
    </w:p>
    <w:p w14:paraId="0913FEA8" w14:textId="5561C4CD"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텍스트를 이미지로 변환하기 위해 </w:t>
      </w:r>
      <w:r w:rsidRPr="000D6523">
        <w:rPr>
          <w:rStyle w:val="afb"/>
          <w:rFonts w:asciiTheme="majorEastAsia" w:eastAsiaTheme="majorEastAsia" w:hAnsiTheme="majorEastAsia"/>
        </w:rPr>
        <w:t>CLIP 모델</w:t>
      </w:r>
      <w:r w:rsidRPr="000D6523">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0D6523" w:rsidRDefault="002515AD" w:rsidP="00E97AD2">
      <w:pPr>
        <w:pStyle w:val="a9"/>
        <w:rPr>
          <w:rFonts w:asciiTheme="majorEastAsia" w:eastAsiaTheme="majorEastAsia" w:hAnsiTheme="majorEastAsia"/>
        </w:rPr>
      </w:pPr>
    </w:p>
    <w:p w14:paraId="413304D6" w14:textId="0301B0EF" w:rsidR="002515AD" w:rsidRPr="000D6523" w:rsidRDefault="002515AD" w:rsidP="002515AD">
      <w:pPr>
        <w:pStyle w:val="2"/>
        <w:rPr>
          <w:rFonts w:asciiTheme="majorEastAsia" w:eastAsiaTheme="majorEastAsia" w:hAnsiTheme="majorEastAsia"/>
        </w:rPr>
      </w:pPr>
      <w:bookmarkStart w:id="58" w:name="_Toc196780159"/>
      <w:r w:rsidRPr="000D6523">
        <w:rPr>
          <w:rFonts w:asciiTheme="majorEastAsia" w:eastAsiaTheme="majorEastAsia" w:hAnsiTheme="majorEastAsia"/>
        </w:rPr>
        <w:t xml:space="preserve">Stable Diffusion </w:t>
      </w:r>
      <w:r w:rsidR="001C7568">
        <w:rPr>
          <w:rFonts w:asciiTheme="majorEastAsia" w:eastAsiaTheme="majorEastAsia" w:hAnsiTheme="majorEastAsia" w:hint="eastAsia"/>
          <w:lang w:eastAsia="ko-KR"/>
        </w:rPr>
        <w:t>동작</w:t>
      </w:r>
      <w:r w:rsidR="001C7568">
        <w:rPr>
          <w:rFonts w:asciiTheme="majorEastAsia" w:eastAsiaTheme="majorEastAsia" w:hAnsiTheme="majorEastAsia" w:hint="cs"/>
        </w:rPr>
        <w:t xml:space="preserve"> </w:t>
      </w:r>
      <w:r w:rsidR="001C7568">
        <w:rPr>
          <w:rFonts w:asciiTheme="majorEastAsia" w:eastAsiaTheme="majorEastAsia" w:hAnsiTheme="majorEastAsia" w:hint="eastAsia"/>
          <w:lang w:eastAsia="ko-KR"/>
        </w:rPr>
        <w:t>과정</w:t>
      </w:r>
      <w:bookmarkEnd w:id="58"/>
    </w:p>
    <w:p w14:paraId="5D4D4C19" w14:textId="77777777" w:rsidR="002515AD" w:rsidRPr="000D6523" w:rsidRDefault="002515AD" w:rsidP="002515AD">
      <w:pPr>
        <w:pStyle w:val="a9"/>
        <w:rPr>
          <w:rFonts w:asciiTheme="majorEastAsia" w:eastAsiaTheme="majorEastAsia" w:hAnsiTheme="majorEastAsia"/>
        </w:rPr>
      </w:pPr>
      <w:r w:rsidRPr="000D6523">
        <w:rPr>
          <w:rFonts w:asciiTheme="majorEastAsia" w:eastAsiaTheme="majorEastAsia" w:hAnsiTheme="majorEastAsia"/>
        </w:rPr>
        <w:t>Stable Diffusion의 동작은 크게 다음과 같다.</w:t>
      </w:r>
    </w:p>
    <w:p w14:paraId="796D4A6C" w14:textId="77777777" w:rsidR="002515AD" w:rsidRPr="000D6523" w:rsidRDefault="002515AD" w:rsidP="002515AD">
      <w:pPr>
        <w:pStyle w:val="3"/>
        <w:rPr>
          <w:rFonts w:asciiTheme="majorEastAsia" w:eastAsiaTheme="majorEastAsia" w:hAnsiTheme="majorEastAsia"/>
        </w:rPr>
      </w:pPr>
      <w:bookmarkStart w:id="59" w:name="_Toc196780160"/>
      <w:r w:rsidRPr="000D6523">
        <w:rPr>
          <w:rFonts w:asciiTheme="majorEastAsia" w:eastAsiaTheme="majorEastAsia" w:hAnsiTheme="majorEastAsia"/>
        </w:rPr>
        <w:t>전체 동작 과정 요약</w:t>
      </w:r>
      <w:bookmarkEnd w:id="59"/>
    </w:p>
    <w:p w14:paraId="70CD0E49" w14:textId="77777777"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입력 텍스트를 임베딩한다.</w:t>
      </w:r>
    </w:p>
    <w:p w14:paraId="05AA0CDF" w14:textId="77777777"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latent 공간에서 시작점을 노이즈로 설정한다.</w:t>
      </w:r>
    </w:p>
    <w:p w14:paraId="67BC6E59" w14:textId="77777777"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U-Net을 이용해 노이즈를 점진적으로 제거한다.</w:t>
      </w:r>
    </w:p>
    <w:p w14:paraId="42E23408" w14:textId="77777777"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최종 latent를 VAE를 통해 디코딩하여 이미지를 복원한다.</w:t>
      </w:r>
    </w:p>
    <w:p w14:paraId="7AF2FFBA" w14:textId="77777777" w:rsidR="002515AD" w:rsidRPr="000D6523" w:rsidRDefault="002515AD" w:rsidP="002515AD">
      <w:pPr>
        <w:pStyle w:val="3"/>
        <w:rPr>
          <w:rFonts w:asciiTheme="majorEastAsia" w:eastAsiaTheme="majorEastAsia" w:hAnsiTheme="majorEastAsia"/>
        </w:rPr>
      </w:pPr>
      <w:bookmarkStart w:id="60" w:name="_Toc196780161"/>
      <w:r w:rsidRPr="000D6523">
        <w:rPr>
          <w:rFonts w:asciiTheme="majorEastAsia" w:eastAsiaTheme="majorEastAsia" w:hAnsiTheme="majorEastAsia"/>
        </w:rPr>
        <w:t>주요 전체 과정 의사코드</w:t>
      </w:r>
      <w:bookmarkEnd w:id="60"/>
    </w:p>
    <w:p w14:paraId="57498731"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1. 텍스트 임베딩</w:t>
      </w:r>
    </w:p>
    <w:p w14:paraId="3AD4501F"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text_embedding = TextEncoder(prompt)</w:t>
      </w:r>
    </w:p>
    <w:p w14:paraId="7E128F9F" w14:textId="77777777" w:rsidR="002515AD" w:rsidRPr="000D6523" w:rsidRDefault="002515AD" w:rsidP="000D6523">
      <w:pPr>
        <w:ind w:leftChars="400" w:left="800"/>
        <w:rPr>
          <w:rStyle w:val="HTML0"/>
          <w:rFonts w:asciiTheme="majorEastAsia" w:eastAsiaTheme="majorEastAsia" w:hAnsiTheme="majorEastAsia"/>
        </w:rPr>
      </w:pPr>
    </w:p>
    <w:p w14:paraId="291CC937"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2. 초기 노이즈 latent 생성</w:t>
      </w:r>
    </w:p>
    <w:p w14:paraId="505FFF99"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latent = sample_normal_distribution(shape=(batch_size, latent_dim))</w:t>
      </w:r>
    </w:p>
    <w:p w14:paraId="0DDD6867" w14:textId="77777777" w:rsidR="002515AD" w:rsidRPr="000D6523" w:rsidRDefault="002515AD" w:rsidP="000D6523">
      <w:pPr>
        <w:ind w:leftChars="400" w:left="800"/>
        <w:rPr>
          <w:rStyle w:val="HTML0"/>
          <w:rFonts w:asciiTheme="majorEastAsia" w:eastAsiaTheme="majorEastAsia" w:hAnsiTheme="majorEastAsia"/>
        </w:rPr>
      </w:pPr>
    </w:p>
    <w:p w14:paraId="01FAE667"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3. 노이즈 제거 반복</w:t>
      </w:r>
    </w:p>
    <w:p w14:paraId="1165ACA0"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for timestep in reversed(timesteps):</w:t>
      </w:r>
    </w:p>
    <w:p w14:paraId="049C3A3E"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noise_pred = UNet(latent, timestep, text_embedding)</w:t>
      </w:r>
    </w:p>
    <w:p w14:paraId="787304E8"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latent = update_latent(latent, noise_pred, timestep)</w:t>
      </w:r>
    </w:p>
    <w:p w14:paraId="6F9034CF" w14:textId="77777777" w:rsidR="002515AD" w:rsidRPr="000D6523" w:rsidRDefault="002515AD" w:rsidP="000D6523">
      <w:pPr>
        <w:ind w:leftChars="400" w:left="800"/>
        <w:rPr>
          <w:rStyle w:val="HTML0"/>
          <w:rFonts w:asciiTheme="majorEastAsia" w:eastAsiaTheme="majorEastAsia" w:hAnsiTheme="majorEastAsia"/>
        </w:rPr>
      </w:pPr>
    </w:p>
    <w:p w14:paraId="0A46E536" w14:textId="77777777" w:rsidR="002515AD" w:rsidRPr="000D6523" w:rsidRDefault="002515AD" w:rsidP="000D6523">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4. latent를 디코딩하여 이미지 복원</w:t>
      </w:r>
    </w:p>
    <w:p w14:paraId="249E8054" w14:textId="7A31E816" w:rsidR="002515AD" w:rsidRPr="000D6523" w:rsidRDefault="002515AD" w:rsidP="000D6523">
      <w:pPr>
        <w:ind w:leftChars="400" w:left="800"/>
        <w:rPr>
          <w:rFonts w:asciiTheme="majorEastAsia" w:eastAsiaTheme="majorEastAsia" w:hAnsiTheme="majorEastAsia" w:cs="굴림체"/>
          <w:sz w:val="22"/>
          <w:szCs w:val="24"/>
        </w:rPr>
      </w:pPr>
      <w:r w:rsidRPr="000D6523">
        <w:rPr>
          <w:rStyle w:val="HTML0"/>
          <w:rFonts w:asciiTheme="majorEastAsia" w:eastAsiaTheme="majorEastAsia" w:hAnsiTheme="majorEastAsia"/>
        </w:rPr>
        <w:t>image = VAE_Decoder(latent)</w:t>
      </w:r>
    </w:p>
    <w:p w14:paraId="6FADE1F7" w14:textId="5FEF4B8A" w:rsidR="002515AD" w:rsidRPr="000D6523" w:rsidRDefault="002515AD" w:rsidP="000D6523">
      <w:pPr>
        <w:pStyle w:val="3"/>
        <w:rPr>
          <w:rFonts w:asciiTheme="majorEastAsia" w:eastAsiaTheme="majorEastAsia" w:hAnsiTheme="majorEastAsia"/>
        </w:rPr>
      </w:pPr>
      <w:bookmarkStart w:id="61" w:name="_Toc196780162"/>
      <w:r w:rsidRPr="000D6523">
        <w:rPr>
          <w:rFonts w:asciiTheme="majorEastAsia" w:eastAsiaTheme="majorEastAsia" w:hAnsiTheme="majorEastAsia"/>
        </w:rPr>
        <w:t>VAE (Variational Autoencoder)</w:t>
      </w:r>
      <w:bookmarkEnd w:id="61"/>
    </w:p>
    <w:p w14:paraId="7CC2BD8F" w14:textId="168EFC55" w:rsidR="002515AD" w:rsidRDefault="002515AD" w:rsidP="000D6523">
      <w:pPr>
        <w:pStyle w:val="a9"/>
        <w:rPr>
          <w:rFonts w:asciiTheme="majorEastAsia" w:eastAsiaTheme="majorEastAsia" w:hAnsiTheme="majorEastAsia"/>
        </w:rPr>
      </w:pPr>
      <w:r w:rsidRPr="000D6523">
        <w:rPr>
          <w:rFonts w:asciiTheme="majorEastAsia" w:eastAsiaTheme="majorEastAsia" w:hAnsiTheme="majorEastAsia"/>
        </w:rPr>
        <w:t xml:space="preserve">VAE는 </w:t>
      </w:r>
      <w:r w:rsidRPr="000D6523">
        <w:rPr>
          <w:rStyle w:val="afb"/>
          <w:rFonts w:asciiTheme="majorEastAsia" w:eastAsiaTheme="majorEastAsia" w:hAnsiTheme="majorEastAsia"/>
        </w:rPr>
        <w:t>이미지</w:t>
      </w:r>
      <w:r w:rsidRPr="000D6523">
        <w:rPr>
          <w:rFonts w:asciiTheme="majorEastAsia" w:eastAsiaTheme="majorEastAsia" w:hAnsiTheme="majorEastAsia"/>
        </w:rPr>
        <w:t xml:space="preserve">를 </w:t>
      </w:r>
      <w:r w:rsidRPr="000D6523">
        <w:rPr>
          <w:rStyle w:val="afb"/>
          <w:rFonts w:asciiTheme="majorEastAsia" w:eastAsiaTheme="majorEastAsia" w:hAnsiTheme="majorEastAsia"/>
        </w:rPr>
        <w:t>latent 공간</w:t>
      </w:r>
      <w:r w:rsidRPr="000D6523">
        <w:rPr>
          <w:rFonts w:asciiTheme="majorEastAsia" w:eastAsiaTheme="majorEastAsia" w:hAnsiTheme="majorEastAsia"/>
        </w:rPr>
        <w:t xml:space="preserve">으로 인코딩하고, latent를 다시 </w:t>
      </w:r>
      <w:r w:rsidRPr="000D6523">
        <w:rPr>
          <w:rStyle w:val="afb"/>
          <w:rFonts w:asciiTheme="majorEastAsia" w:eastAsiaTheme="majorEastAsia" w:hAnsiTheme="majorEastAsia"/>
        </w:rPr>
        <w:t>이미지</w:t>
      </w:r>
      <w:r w:rsidRPr="000D6523">
        <w:rPr>
          <w:rFonts w:asciiTheme="majorEastAsia" w:eastAsiaTheme="majorEastAsia" w:hAnsiTheme="majorEastAsia"/>
        </w:rPr>
        <w:t>로 복원하는 역할을 한다.</w:t>
      </w:r>
      <w:r w:rsidRPr="000D6523">
        <w:rPr>
          <w:rFonts w:asciiTheme="majorEastAsia" w:eastAsiaTheme="majorEastAsia" w:hAnsiTheme="majorEastAsia"/>
        </w:rPr>
        <w:br/>
        <w:t>Stable Diffusion에서는 고해상도 직접 처리를 피하고, 작은 크기의 latent 공간(예: 64x64x4)에서 연산을 수행하도록 한다.</w:t>
      </w:r>
    </w:p>
    <w:p w14:paraId="06730546" w14:textId="77777777" w:rsidR="000D6523" w:rsidRPr="000D6523" w:rsidRDefault="000D6523" w:rsidP="000D6523">
      <w:pPr>
        <w:pStyle w:val="a9"/>
        <w:rPr>
          <w:rFonts w:asciiTheme="majorEastAsia" w:eastAsiaTheme="majorEastAsia" w:hAnsiTheme="majorEastAsia" w:hint="eastAsia"/>
        </w:rPr>
      </w:pPr>
    </w:p>
    <w:p w14:paraId="55EF0877" w14:textId="33887F78" w:rsidR="002515AD" w:rsidRPr="000D6523" w:rsidRDefault="002515AD" w:rsidP="000D6523">
      <w:pPr>
        <w:pStyle w:val="a9"/>
      </w:pPr>
      <w:r w:rsidRPr="000D6523">
        <w:t>주요 동작 의사코드</w:t>
      </w:r>
      <w:r w:rsidR="000D6523">
        <w:rPr>
          <w:rFonts w:hint="eastAsia"/>
        </w:rPr>
        <w:t>:</w:t>
      </w:r>
    </w:p>
    <w:p w14:paraId="4E249E43"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Encoder: 이미지 → latent</w:t>
      </w:r>
    </w:p>
    <w:p w14:paraId="6DD852CB"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mu, sigma = Encoder(image)</w:t>
      </w:r>
    </w:p>
    <w:p w14:paraId="1EED2983"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z = mu + sigma * random_normal_like(mu)  # reparameterization trick 사용</w:t>
      </w:r>
    </w:p>
    <w:p w14:paraId="0B5E527F" w14:textId="77777777" w:rsidR="002515AD" w:rsidRPr="000D6523" w:rsidRDefault="002515AD" w:rsidP="000D6523">
      <w:pPr>
        <w:pStyle w:val="HTML"/>
        <w:ind w:leftChars="400" w:left="800"/>
        <w:rPr>
          <w:rStyle w:val="HTML0"/>
          <w:rFonts w:asciiTheme="majorEastAsia" w:eastAsiaTheme="majorEastAsia" w:hAnsiTheme="majorEastAsia"/>
        </w:rPr>
      </w:pPr>
    </w:p>
    <w:p w14:paraId="3C8F85B0"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Decoder: latent → 이미지</w:t>
      </w:r>
    </w:p>
    <w:p w14:paraId="69088993" w14:textId="77777777" w:rsidR="002515AD" w:rsidRPr="000D6523" w:rsidRDefault="002515AD" w:rsidP="000D6523">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reconstructed_image = Decoder(z)</w:t>
      </w:r>
    </w:p>
    <w:p w14:paraId="7F4DC884" w14:textId="77777777" w:rsidR="000D6523" w:rsidRPr="000D6523" w:rsidRDefault="000D6523" w:rsidP="000D6523">
      <w:pPr>
        <w:pStyle w:val="a9"/>
        <w:rPr>
          <w:rFonts w:asciiTheme="majorEastAsia" w:eastAsiaTheme="majorEastAsia" w:hAnsiTheme="majorEastAsia"/>
        </w:rPr>
      </w:pPr>
    </w:p>
    <w:p w14:paraId="0792C80A" w14:textId="66127E04" w:rsidR="002515AD" w:rsidRPr="000D6523" w:rsidRDefault="002515AD" w:rsidP="000D6523">
      <w:pPr>
        <w:pStyle w:val="a9"/>
        <w:rPr>
          <w:rFonts w:asciiTheme="majorEastAsia" w:eastAsiaTheme="majorEastAsia" w:hAnsiTheme="majorEastAsia"/>
        </w:rPr>
      </w:pPr>
      <w:r w:rsidRPr="000D6523">
        <w:rPr>
          <w:rFonts w:asciiTheme="majorEastAsia" w:eastAsiaTheme="majorEastAsia" w:hAnsiTheme="majorEastAsia"/>
        </w:rPr>
        <w:t>설명</w:t>
      </w:r>
      <w:r w:rsidR="000D6523" w:rsidRPr="000D6523">
        <w:rPr>
          <w:rFonts w:asciiTheme="majorEastAsia" w:eastAsiaTheme="majorEastAsia" w:hAnsiTheme="majorEastAsia" w:hint="eastAsia"/>
        </w:rPr>
        <w:t>:</w:t>
      </w:r>
    </w:p>
    <w:p w14:paraId="2510CFDF" w14:textId="6F46A20A" w:rsidR="002515AD" w:rsidRPr="00A609B8" w:rsidRDefault="002515AD" w:rsidP="002515AD">
      <w:pPr>
        <w:pStyle w:val="afc"/>
        <w:numPr>
          <w:ilvl w:val="0"/>
          <w:numId w:val="41"/>
        </w:numPr>
        <w:spacing w:before="100" w:beforeAutospacing="1" w:after="100" w:afterAutospacing="1"/>
        <w:rPr>
          <w:rFonts w:asciiTheme="majorEastAsia" w:eastAsiaTheme="majorEastAsia" w:hAnsiTheme="majorEastAsia"/>
          <w:sz w:val="22"/>
        </w:rPr>
      </w:pPr>
      <w:r w:rsidRPr="00A609B8">
        <w:rPr>
          <w:rStyle w:val="afb"/>
          <w:rFonts w:asciiTheme="majorEastAsia" w:eastAsiaTheme="majorEastAsia" w:hAnsiTheme="majorEastAsia"/>
          <w:sz w:val="22"/>
        </w:rPr>
        <w:t>Encoder</w:t>
      </w:r>
      <w:r w:rsidRPr="00A609B8">
        <w:rPr>
          <w:rFonts w:asciiTheme="majorEastAsia" w:eastAsiaTheme="majorEastAsia" w:hAnsiTheme="majorEastAsia"/>
          <w:sz w:val="22"/>
        </w:rPr>
        <w:t xml:space="preserve">는 입력 이미지를 압축하여 </w:t>
      </w:r>
      <w:r w:rsidRPr="00A609B8">
        <w:rPr>
          <w:rStyle w:val="katex"/>
          <w:rFonts w:asciiTheme="majorEastAsia" w:eastAsiaTheme="majorEastAsia" w:hAnsiTheme="majorEastAsia"/>
          <w:sz w:val="22"/>
        </w:rPr>
        <w:t>μ(x)</w:t>
      </w:r>
      <w:r w:rsidRPr="00A609B8">
        <w:rPr>
          <w:rFonts w:asciiTheme="majorEastAsia" w:eastAsiaTheme="majorEastAsia" w:hAnsiTheme="majorEastAsia"/>
          <w:sz w:val="22"/>
        </w:rPr>
        <w:t xml:space="preserve">, </w:t>
      </w:r>
      <w:r w:rsidRPr="00A609B8">
        <w:rPr>
          <w:rStyle w:val="katex"/>
          <w:rFonts w:asciiTheme="majorEastAsia" w:eastAsiaTheme="majorEastAsia" w:hAnsiTheme="majorEastAsia"/>
          <w:sz w:val="22"/>
        </w:rPr>
        <w:t>σ(x)</w:t>
      </w:r>
      <w:r w:rsidR="000D6523" w:rsidRPr="00A609B8">
        <w:rPr>
          <w:rFonts w:asciiTheme="majorEastAsia" w:eastAsiaTheme="majorEastAsia" w:hAnsiTheme="majorEastAsia"/>
          <w:sz w:val="22"/>
        </w:rPr>
        <w:t xml:space="preserve"> </w:t>
      </w:r>
      <w:r w:rsidRPr="00A609B8">
        <w:rPr>
          <w:rFonts w:asciiTheme="majorEastAsia" w:eastAsiaTheme="majorEastAsia" w:hAnsiTheme="majorEastAsia"/>
          <w:sz w:val="22"/>
        </w:rPr>
        <w:t>를 생성한다.</w:t>
      </w:r>
    </w:p>
    <w:p w14:paraId="1103663F" w14:textId="77777777" w:rsidR="002515AD" w:rsidRPr="00A609B8" w:rsidRDefault="002515AD" w:rsidP="002515AD">
      <w:pPr>
        <w:pStyle w:val="afc"/>
        <w:numPr>
          <w:ilvl w:val="0"/>
          <w:numId w:val="41"/>
        </w:numPr>
        <w:spacing w:before="100" w:beforeAutospacing="1" w:after="100" w:afterAutospacing="1"/>
        <w:rPr>
          <w:rFonts w:asciiTheme="majorEastAsia" w:eastAsiaTheme="majorEastAsia" w:hAnsiTheme="majorEastAsia"/>
          <w:sz w:val="22"/>
        </w:rPr>
      </w:pPr>
      <w:r w:rsidRPr="00A609B8">
        <w:rPr>
          <w:rStyle w:val="afb"/>
          <w:rFonts w:asciiTheme="majorEastAsia" w:eastAsiaTheme="majorEastAsia" w:hAnsiTheme="majorEastAsia"/>
          <w:sz w:val="22"/>
        </w:rPr>
        <w:t>Reparameterization Trick</w:t>
      </w:r>
      <w:r w:rsidRPr="00A609B8">
        <w:rPr>
          <w:rFonts w:asciiTheme="majorEastAsia" w:eastAsiaTheme="majorEastAsia" w:hAnsiTheme="majorEastAsia"/>
          <w:sz w:val="22"/>
        </w:rPr>
        <w:t xml:space="preserve">을 이용하여 latent </w:t>
      </w:r>
      <w:r w:rsidRPr="00A609B8">
        <w:rPr>
          <w:rStyle w:val="katex"/>
          <w:rFonts w:asciiTheme="majorEastAsia" w:eastAsiaTheme="majorEastAsia" w:hAnsiTheme="majorEastAsia"/>
          <w:sz w:val="22"/>
        </w:rPr>
        <w:t>zz</w:t>
      </w:r>
      <w:r w:rsidRPr="00A609B8">
        <w:rPr>
          <w:rFonts w:asciiTheme="majorEastAsia" w:eastAsiaTheme="majorEastAsia" w:hAnsiTheme="majorEastAsia"/>
          <w:sz w:val="22"/>
        </w:rPr>
        <w:t>를 샘플링한다.</w:t>
      </w:r>
    </w:p>
    <w:p w14:paraId="4A763642" w14:textId="77777777" w:rsidR="002515AD" w:rsidRPr="00A609B8" w:rsidRDefault="002515AD" w:rsidP="002515AD">
      <w:pPr>
        <w:pStyle w:val="afc"/>
        <w:numPr>
          <w:ilvl w:val="0"/>
          <w:numId w:val="41"/>
        </w:numPr>
        <w:spacing w:before="100" w:beforeAutospacing="1" w:after="100" w:afterAutospacing="1"/>
        <w:rPr>
          <w:rFonts w:asciiTheme="majorEastAsia" w:eastAsiaTheme="majorEastAsia" w:hAnsiTheme="majorEastAsia"/>
          <w:sz w:val="22"/>
        </w:rPr>
      </w:pPr>
      <w:r w:rsidRPr="00A609B8">
        <w:rPr>
          <w:rStyle w:val="afb"/>
          <w:rFonts w:asciiTheme="majorEastAsia" w:eastAsiaTheme="majorEastAsia" w:hAnsiTheme="majorEastAsia"/>
          <w:sz w:val="22"/>
        </w:rPr>
        <w:t>Decoder</w:t>
      </w:r>
      <w:r w:rsidRPr="00A609B8">
        <w:rPr>
          <w:rFonts w:asciiTheme="majorEastAsia" w:eastAsiaTheme="majorEastAsia" w:hAnsiTheme="majorEastAsia"/>
          <w:sz w:val="22"/>
        </w:rPr>
        <w:t xml:space="preserve">는 latent </w:t>
      </w:r>
      <w:r w:rsidRPr="00A609B8">
        <w:rPr>
          <w:rStyle w:val="katex"/>
          <w:rFonts w:asciiTheme="majorEastAsia" w:eastAsiaTheme="majorEastAsia" w:hAnsiTheme="majorEastAsia"/>
          <w:sz w:val="22"/>
        </w:rPr>
        <w:t>zz</w:t>
      </w:r>
      <w:r w:rsidRPr="00A609B8">
        <w:rPr>
          <w:rFonts w:asciiTheme="majorEastAsia" w:eastAsiaTheme="majorEastAsia" w:hAnsiTheme="majorEastAsia"/>
          <w:sz w:val="22"/>
        </w:rPr>
        <w:t>를 받아 이미지를 복원한다.</w:t>
      </w:r>
    </w:p>
    <w:p w14:paraId="340C64BC" w14:textId="6C091571" w:rsidR="002515AD" w:rsidRPr="000D6523" w:rsidRDefault="002515AD" w:rsidP="002515AD">
      <w:pPr>
        <w:rPr>
          <w:rFonts w:asciiTheme="majorEastAsia" w:eastAsiaTheme="majorEastAsia" w:hAnsiTheme="majorEastAsia"/>
        </w:rPr>
      </w:pPr>
    </w:p>
    <w:p w14:paraId="5A814335" w14:textId="03607D7E" w:rsidR="002515AD" w:rsidRPr="000D6523" w:rsidRDefault="002515AD" w:rsidP="000D6523">
      <w:pPr>
        <w:pStyle w:val="3"/>
      </w:pPr>
      <w:bookmarkStart w:id="62" w:name="_Toc196780163"/>
      <w:r w:rsidRPr="000D6523">
        <w:lastRenderedPageBreak/>
        <w:t>U-Net</w:t>
      </w:r>
      <w:bookmarkEnd w:id="62"/>
    </w:p>
    <w:p w14:paraId="2BFC29F6" w14:textId="49DE7B41" w:rsidR="002515AD" w:rsidRPr="000D6523" w:rsidRDefault="002515AD" w:rsidP="000D7D60">
      <w:pPr>
        <w:pStyle w:val="a9"/>
      </w:pPr>
      <w:r w:rsidRPr="000D6523">
        <w:t xml:space="preserve">U-Net은 </w:t>
      </w:r>
      <w:r w:rsidRPr="000D6523">
        <w:rPr>
          <w:rStyle w:val="afb"/>
          <w:rFonts w:asciiTheme="majorEastAsia" w:eastAsiaTheme="majorEastAsia" w:hAnsiTheme="majorEastAsia"/>
        </w:rPr>
        <w:t>노이즈가 낀 latent</w:t>
      </w:r>
      <w:r w:rsidRPr="000D6523">
        <w:t>를 입력받아,</w:t>
      </w:r>
      <w:r w:rsidRPr="000D6523">
        <w:br/>
        <w:t>"어떤 노이즈가 섞였는지"를 예측하여 노이즈를 제거하는 네트워크이다.</w:t>
      </w:r>
    </w:p>
    <w:p w14:paraId="03E296D1" w14:textId="77777777" w:rsidR="002515AD" w:rsidRPr="000D6523" w:rsidRDefault="002515AD" w:rsidP="000D7D60">
      <w:pPr>
        <w:pStyle w:val="a9"/>
      </w:pPr>
      <w:r w:rsidRPr="000D6523">
        <w:t xml:space="preserve">Stable Diffusion에서는 일반 U-Net에 </w:t>
      </w:r>
      <w:r w:rsidRPr="000D6523">
        <w:rPr>
          <w:rStyle w:val="afb"/>
          <w:rFonts w:asciiTheme="majorEastAsia" w:eastAsiaTheme="majorEastAsia" w:hAnsiTheme="majorEastAsia"/>
        </w:rPr>
        <w:t>Cross-Attention</w:t>
      </w:r>
      <w:r w:rsidRPr="000D6523">
        <w:t xml:space="preserve"> 구조를 추가하여, 텍스트 조건을 이미지 복원 과정에 통합한다.</w:t>
      </w:r>
    </w:p>
    <w:p w14:paraId="26C0783D" w14:textId="77777777" w:rsidR="002515AD" w:rsidRPr="000D6523" w:rsidRDefault="002515AD" w:rsidP="002515AD">
      <w:pPr>
        <w:pStyle w:val="3"/>
        <w:rPr>
          <w:rFonts w:asciiTheme="majorEastAsia" w:eastAsiaTheme="majorEastAsia" w:hAnsiTheme="majorEastAsia"/>
        </w:rPr>
      </w:pPr>
      <w:bookmarkStart w:id="63" w:name="_Toc196780164"/>
      <w:r w:rsidRPr="000D6523">
        <w:rPr>
          <w:rFonts w:asciiTheme="majorEastAsia" w:eastAsiaTheme="majorEastAsia" w:hAnsiTheme="majorEastAsia"/>
        </w:rPr>
        <w:t>주요 동작 의사코드</w:t>
      </w:r>
      <w:bookmarkEnd w:id="63"/>
    </w:p>
    <w:p w14:paraId="40D18B5C"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def UNet(latent, timestep, text_embedding):</w:t>
      </w:r>
    </w:p>
    <w:p w14:paraId="41DC2209"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initial_conv(latent)</w:t>
      </w:r>
    </w:p>
    <w:p w14:paraId="35129667"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w:t>
      </w:r>
    </w:p>
    <w:p w14:paraId="2520ACCF"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for down_block in downsampling_path:</w:t>
      </w:r>
    </w:p>
    <w:p w14:paraId="71924E4C"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down_block(x)</w:t>
      </w:r>
    </w:p>
    <w:p w14:paraId="14D2B64B"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cross_attention(x, text_embedding)</w:t>
      </w:r>
    </w:p>
    <w:p w14:paraId="72A8184F" w14:textId="77777777" w:rsidR="002515AD" w:rsidRPr="000D6523" w:rsidRDefault="002515AD" w:rsidP="000D7D60">
      <w:pPr>
        <w:pStyle w:val="HTML"/>
        <w:ind w:leftChars="400" w:left="800"/>
        <w:rPr>
          <w:rStyle w:val="HTML0"/>
          <w:rFonts w:asciiTheme="majorEastAsia" w:eastAsiaTheme="majorEastAsia" w:hAnsiTheme="majorEastAsia"/>
        </w:rPr>
      </w:pPr>
    </w:p>
    <w:p w14:paraId="35B99053"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bottleneck(x)</w:t>
      </w:r>
    </w:p>
    <w:p w14:paraId="2AE2A349" w14:textId="77777777" w:rsidR="002515AD" w:rsidRPr="000D6523" w:rsidRDefault="002515AD" w:rsidP="000D7D60">
      <w:pPr>
        <w:pStyle w:val="HTML"/>
        <w:ind w:leftChars="400" w:left="800"/>
        <w:rPr>
          <w:rStyle w:val="HTML0"/>
          <w:rFonts w:asciiTheme="majorEastAsia" w:eastAsiaTheme="majorEastAsia" w:hAnsiTheme="majorEastAsia"/>
        </w:rPr>
      </w:pPr>
    </w:p>
    <w:p w14:paraId="539EE6E8"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for up_block in upsampling_path:</w:t>
      </w:r>
    </w:p>
    <w:p w14:paraId="120D45C0"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up_block(x)</w:t>
      </w:r>
    </w:p>
    <w:p w14:paraId="223986B5"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x = cross_attention(x, text_embedding)</w:t>
      </w:r>
    </w:p>
    <w:p w14:paraId="13F18AD3" w14:textId="77777777" w:rsidR="002515AD" w:rsidRPr="000D6523" w:rsidRDefault="002515AD" w:rsidP="000D7D60">
      <w:pPr>
        <w:pStyle w:val="HTML"/>
        <w:ind w:leftChars="400" w:left="800"/>
        <w:rPr>
          <w:rStyle w:val="HTML0"/>
          <w:rFonts w:asciiTheme="majorEastAsia" w:eastAsiaTheme="majorEastAsia" w:hAnsiTheme="majorEastAsia"/>
        </w:rPr>
      </w:pPr>
    </w:p>
    <w:p w14:paraId="3467758E"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output = final_conv(x)</w:t>
      </w:r>
    </w:p>
    <w:p w14:paraId="00158535"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return output  # 예측한 노이즈</w:t>
      </w:r>
    </w:p>
    <w:p w14:paraId="54A3F3B5" w14:textId="77777777" w:rsidR="002515AD" w:rsidRPr="000D6523" w:rsidRDefault="002515AD" w:rsidP="002515AD">
      <w:pPr>
        <w:pStyle w:val="3"/>
        <w:rPr>
          <w:rFonts w:asciiTheme="majorEastAsia" w:eastAsiaTheme="majorEastAsia" w:hAnsiTheme="majorEastAsia"/>
        </w:rPr>
      </w:pPr>
      <w:bookmarkStart w:id="64" w:name="_Toc196780165"/>
      <w:r w:rsidRPr="000D6523">
        <w:rPr>
          <w:rFonts w:asciiTheme="majorEastAsia" w:eastAsiaTheme="majorEastAsia" w:hAnsiTheme="majorEastAsia"/>
        </w:rPr>
        <w:t>설명</w:t>
      </w:r>
      <w:bookmarkEnd w:id="64"/>
    </w:p>
    <w:p w14:paraId="30C93C1A" w14:textId="77777777" w:rsidR="002515AD" w:rsidRPr="000D7D60" w:rsidRDefault="002515AD" w:rsidP="002515AD">
      <w:pPr>
        <w:pStyle w:val="afc"/>
        <w:numPr>
          <w:ilvl w:val="0"/>
          <w:numId w:val="42"/>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다운샘플링 → 업샘플링 경로를 통해 특징을 추출하고 복원한다.</w:t>
      </w:r>
    </w:p>
    <w:p w14:paraId="33136E4A" w14:textId="77777777" w:rsidR="002515AD" w:rsidRPr="000D7D60" w:rsidRDefault="002515AD" w:rsidP="002515AD">
      <w:pPr>
        <w:pStyle w:val="afc"/>
        <w:numPr>
          <w:ilvl w:val="0"/>
          <w:numId w:val="42"/>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 xml:space="preserve">각 주요 블록에서는 </w:t>
      </w:r>
      <w:r w:rsidRPr="000D7D60">
        <w:rPr>
          <w:rStyle w:val="afb"/>
          <w:rFonts w:asciiTheme="majorEastAsia" w:eastAsiaTheme="majorEastAsia" w:hAnsiTheme="majorEastAsia"/>
          <w:sz w:val="22"/>
        </w:rPr>
        <w:t>Cross-Attention</w:t>
      </w:r>
      <w:r w:rsidRPr="000D7D60">
        <w:rPr>
          <w:rFonts w:asciiTheme="majorEastAsia" w:eastAsiaTheme="majorEastAsia" w:hAnsiTheme="majorEastAsia"/>
          <w:sz w:val="22"/>
        </w:rPr>
        <w:t>을 수행하여 텍스트 정보를 반영한다.</w:t>
      </w:r>
    </w:p>
    <w:p w14:paraId="0B7AD33E" w14:textId="77777777" w:rsidR="002515AD" w:rsidRPr="000D7D60" w:rsidRDefault="002515AD" w:rsidP="002515AD">
      <w:pPr>
        <w:pStyle w:val="afc"/>
        <w:numPr>
          <w:ilvl w:val="0"/>
          <w:numId w:val="42"/>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 xml:space="preserve">최종적으로 현재 latent에 섞여 있는 </w:t>
      </w:r>
      <w:r w:rsidRPr="000D7D60">
        <w:rPr>
          <w:rStyle w:val="afb"/>
          <w:rFonts w:asciiTheme="majorEastAsia" w:eastAsiaTheme="majorEastAsia" w:hAnsiTheme="majorEastAsia"/>
          <w:sz w:val="22"/>
        </w:rPr>
        <w:t>노이즈</w:t>
      </w:r>
      <w:r w:rsidRPr="000D7D60">
        <w:rPr>
          <w:rFonts w:asciiTheme="majorEastAsia" w:eastAsiaTheme="majorEastAsia" w:hAnsiTheme="majorEastAsia"/>
          <w:sz w:val="22"/>
        </w:rPr>
        <w:t>를 예측하여 반환한다.</w:t>
      </w:r>
    </w:p>
    <w:p w14:paraId="0206BA82" w14:textId="2080D297" w:rsidR="002515AD" w:rsidRPr="000D6523" w:rsidRDefault="002515AD" w:rsidP="002515AD">
      <w:pPr>
        <w:rPr>
          <w:rFonts w:asciiTheme="majorEastAsia" w:eastAsiaTheme="majorEastAsia" w:hAnsiTheme="majorEastAsia"/>
        </w:rPr>
      </w:pPr>
    </w:p>
    <w:p w14:paraId="572DBD8E" w14:textId="57246E60" w:rsidR="002515AD" w:rsidRPr="000D6523" w:rsidRDefault="002515AD" w:rsidP="000D7D60">
      <w:pPr>
        <w:pStyle w:val="3"/>
      </w:pPr>
      <w:bookmarkStart w:id="65" w:name="_Toc196780166"/>
      <w:r w:rsidRPr="000D6523">
        <w:lastRenderedPageBreak/>
        <w:t>Text Encoder (CLIP Text Encoder)</w:t>
      </w:r>
      <w:bookmarkEnd w:id="65"/>
    </w:p>
    <w:p w14:paraId="10CDD080" w14:textId="77777777" w:rsidR="002515AD" w:rsidRPr="000D6523" w:rsidRDefault="002515AD" w:rsidP="000D7D60">
      <w:pPr>
        <w:pStyle w:val="a9"/>
      </w:pPr>
      <w:r w:rsidRPr="000D6523">
        <w:t>Text Encoder는 텍스트 프롬프트를 받아, U-Net의 Attention 모듈에서 사용 가능한 고정 크기의 임베딩 벡터로 변환하는 역할을 한다.</w:t>
      </w:r>
      <w:r w:rsidRPr="000D6523">
        <w:br/>
        <w:t>Stable Diffusion에서는 OpenAI CLIP의 Text Encoder를 변형하여 사용한다.</w:t>
      </w:r>
    </w:p>
    <w:p w14:paraId="42C475CC" w14:textId="77777777" w:rsidR="002515AD" w:rsidRPr="000D6523" w:rsidRDefault="002515AD" w:rsidP="000D7D60">
      <w:pPr>
        <w:pStyle w:val="a9"/>
      </w:pPr>
      <w:r w:rsidRPr="000D6523">
        <w:t>주요 동작 의사코드</w:t>
      </w:r>
    </w:p>
    <w:p w14:paraId="05E7EEE7"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def TextEncoder(prompt):</w:t>
      </w:r>
    </w:p>
    <w:p w14:paraId="2DC4B497"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tokens = tokenize(prompt)</w:t>
      </w:r>
    </w:p>
    <w:p w14:paraId="6E50BFD2"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text_embedding = transformer_encoder(tokens)</w:t>
      </w:r>
    </w:p>
    <w:p w14:paraId="2ADBD99F" w14:textId="77777777" w:rsidR="002515AD" w:rsidRPr="000D6523" w:rsidRDefault="002515AD" w:rsidP="000D7D60">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return text_embedding</w:t>
      </w:r>
    </w:p>
    <w:p w14:paraId="633277BA" w14:textId="77777777" w:rsidR="000D7D60" w:rsidRDefault="000D7D60" w:rsidP="000D7D60">
      <w:pPr>
        <w:pStyle w:val="a9"/>
      </w:pPr>
    </w:p>
    <w:p w14:paraId="4F3865D4" w14:textId="2BAB3C3B" w:rsidR="002515AD" w:rsidRPr="000D6523" w:rsidRDefault="002515AD" w:rsidP="000D7D60">
      <w:pPr>
        <w:pStyle w:val="a9"/>
      </w:pPr>
      <w:r w:rsidRPr="000D6523">
        <w:t>설명</w:t>
      </w:r>
    </w:p>
    <w:p w14:paraId="41A75147" w14:textId="77777777" w:rsidR="002515AD" w:rsidRPr="000D7D60" w:rsidRDefault="002515AD" w:rsidP="002515AD">
      <w:pPr>
        <w:pStyle w:val="afc"/>
        <w:numPr>
          <w:ilvl w:val="0"/>
          <w:numId w:val="43"/>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입력된 텍스트를 먼저 토큰화(tokenization)한다.</w:t>
      </w:r>
    </w:p>
    <w:p w14:paraId="4AE5F3C6" w14:textId="77777777" w:rsidR="002515AD" w:rsidRPr="000D7D60" w:rsidRDefault="002515AD" w:rsidP="002515AD">
      <w:pPr>
        <w:pStyle w:val="afc"/>
        <w:numPr>
          <w:ilvl w:val="0"/>
          <w:numId w:val="43"/>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Transformer를 통해 각 토큰에 대해 임베딩을 얻는다.</w:t>
      </w:r>
    </w:p>
    <w:p w14:paraId="72C5CABE" w14:textId="77777777" w:rsidR="002515AD" w:rsidRPr="000D6523" w:rsidRDefault="002515AD" w:rsidP="002515AD">
      <w:pPr>
        <w:pStyle w:val="afc"/>
        <w:numPr>
          <w:ilvl w:val="0"/>
          <w:numId w:val="43"/>
        </w:numPr>
        <w:spacing w:before="100" w:beforeAutospacing="1" w:after="100" w:afterAutospacing="1"/>
        <w:rPr>
          <w:rFonts w:asciiTheme="majorEastAsia" w:eastAsiaTheme="majorEastAsia" w:hAnsiTheme="majorEastAsia"/>
        </w:rPr>
      </w:pPr>
      <w:r w:rsidRPr="000D7D60">
        <w:rPr>
          <w:rFonts w:asciiTheme="majorEastAsia" w:eastAsiaTheme="majorEastAsia" w:hAnsiTheme="majorEastAsia"/>
          <w:sz w:val="22"/>
        </w:rPr>
        <w:t>최종적으로 이 텍스트 임베딩이 U-Net의 Attention 모듈에 주입된다.</w:t>
      </w:r>
    </w:p>
    <w:p w14:paraId="28FFD6BB" w14:textId="222801AC" w:rsidR="002515AD" w:rsidRPr="000D6523" w:rsidRDefault="002515AD" w:rsidP="002515AD">
      <w:pPr>
        <w:rPr>
          <w:rFonts w:asciiTheme="majorEastAsia" w:eastAsiaTheme="majorEastAsia" w:hAnsiTheme="majorEastAsia"/>
        </w:rPr>
      </w:pPr>
    </w:p>
    <w:p w14:paraId="79DD9993" w14:textId="5E357DB0" w:rsidR="002515AD" w:rsidRPr="000D6523" w:rsidRDefault="002515AD" w:rsidP="000D7D60">
      <w:pPr>
        <w:pStyle w:val="3"/>
      </w:pPr>
      <w:bookmarkStart w:id="66" w:name="_Toc196780167"/>
      <w:r w:rsidRPr="000D6523">
        <w:t>최종</w:t>
      </w:r>
      <w:r w:rsidRPr="000D6523">
        <w:t xml:space="preserve"> </w:t>
      </w:r>
      <w:r w:rsidRPr="000D6523">
        <w:t>요약</w:t>
      </w:r>
      <w:bookmarkEnd w:id="66"/>
    </w:p>
    <w:p w14:paraId="45598DD8" w14:textId="77777777" w:rsidR="002515AD" w:rsidRPr="000D6523" w:rsidRDefault="002515AD" w:rsidP="000D7D60">
      <w:pPr>
        <w:pStyle w:val="a9"/>
      </w:pPr>
      <w:r w:rsidRPr="000D6523">
        <w:t>Stable Diffusion은 다음과 같은 구조로 동작한다:</w:t>
      </w:r>
    </w:p>
    <w:p w14:paraId="17A3719C" w14:textId="77777777" w:rsidR="002515AD" w:rsidRPr="000D7D60" w:rsidRDefault="002515AD" w:rsidP="002515AD">
      <w:pPr>
        <w:pStyle w:val="afc"/>
        <w:numPr>
          <w:ilvl w:val="0"/>
          <w:numId w:val="44"/>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텍스트를 임베딩한다.</w:t>
      </w:r>
    </w:p>
    <w:p w14:paraId="744A34DA" w14:textId="77777777" w:rsidR="002515AD" w:rsidRPr="000D7D60" w:rsidRDefault="002515AD" w:rsidP="002515AD">
      <w:pPr>
        <w:pStyle w:val="afc"/>
        <w:numPr>
          <w:ilvl w:val="0"/>
          <w:numId w:val="44"/>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랜덤 노이즈 latent에서 시작한다.</w:t>
      </w:r>
    </w:p>
    <w:p w14:paraId="5DDA7E76" w14:textId="77777777" w:rsidR="002515AD" w:rsidRPr="000D7D60" w:rsidRDefault="002515AD" w:rsidP="002515AD">
      <w:pPr>
        <w:pStyle w:val="afc"/>
        <w:numPr>
          <w:ilvl w:val="0"/>
          <w:numId w:val="44"/>
        </w:numPr>
        <w:spacing w:before="100" w:beforeAutospacing="1" w:after="100" w:afterAutospacing="1"/>
        <w:rPr>
          <w:rFonts w:asciiTheme="majorEastAsia" w:eastAsiaTheme="majorEastAsia" w:hAnsiTheme="majorEastAsia"/>
          <w:sz w:val="22"/>
        </w:rPr>
      </w:pPr>
      <w:r w:rsidRPr="000D7D60">
        <w:rPr>
          <w:rFonts w:asciiTheme="majorEastAsia" w:eastAsiaTheme="majorEastAsia" w:hAnsiTheme="majorEastAsia"/>
          <w:sz w:val="22"/>
        </w:rPr>
        <w:t>U-Net을 통해 노이즈를 점진적으로 제거하며 latent를 정제한다.</w:t>
      </w:r>
    </w:p>
    <w:p w14:paraId="22326B08" w14:textId="77777777" w:rsidR="002515AD" w:rsidRPr="000D6523" w:rsidRDefault="002515AD" w:rsidP="002515AD">
      <w:pPr>
        <w:pStyle w:val="afc"/>
        <w:numPr>
          <w:ilvl w:val="0"/>
          <w:numId w:val="44"/>
        </w:numPr>
        <w:spacing w:before="100" w:beforeAutospacing="1" w:after="100" w:afterAutospacing="1"/>
        <w:rPr>
          <w:rFonts w:asciiTheme="majorEastAsia" w:eastAsiaTheme="majorEastAsia" w:hAnsiTheme="majorEastAsia"/>
        </w:rPr>
      </w:pPr>
      <w:r w:rsidRPr="000D7D60">
        <w:rPr>
          <w:rFonts w:asciiTheme="majorEastAsia" w:eastAsiaTheme="majorEastAsia" w:hAnsiTheme="majorEastAsia"/>
          <w:sz w:val="22"/>
        </w:rPr>
        <w:t>최종 latent를 VAE를 통해 고해상도 이미지로 복원한다.</w:t>
      </w:r>
    </w:p>
    <w:p w14:paraId="0340D68B" w14:textId="77777777" w:rsidR="002515AD" w:rsidRPr="000D6523" w:rsidRDefault="002515AD" w:rsidP="000D7D60">
      <w:pPr>
        <w:pStyle w:val="a9"/>
      </w:pPr>
      <w:r w:rsidRPr="000D6523">
        <w:t>이 과정은 학습 시에는 정방향으로 (노이즈 추가 → 노이즈 제거 예측) 학습되고,</w:t>
      </w:r>
      <w:r w:rsidRPr="000D6523">
        <w:br/>
        <w:t>생성 시에는 역방향으로 (노이즈 제거 → 이미지 복원) 진행된다.</w:t>
      </w:r>
    </w:p>
    <w:p w14:paraId="6B79DC58" w14:textId="77777777" w:rsidR="002515AD" w:rsidRPr="000D6523" w:rsidRDefault="002515AD" w:rsidP="00E97AD2">
      <w:pPr>
        <w:pStyle w:val="a9"/>
        <w:rPr>
          <w:rFonts w:asciiTheme="majorEastAsia" w:eastAsiaTheme="majorEastAsia" w:hAnsiTheme="majorEastAsia" w:hint="eastAsia"/>
        </w:rPr>
      </w:pPr>
    </w:p>
    <w:p w14:paraId="5F1D2E99" w14:textId="6489937B" w:rsidR="00E97AD2" w:rsidRPr="000D6523" w:rsidRDefault="00E97AD2" w:rsidP="00E97AD2">
      <w:pPr>
        <w:pStyle w:val="2"/>
        <w:rPr>
          <w:rFonts w:asciiTheme="majorEastAsia" w:eastAsiaTheme="majorEastAsia" w:hAnsiTheme="majorEastAsia"/>
        </w:rPr>
      </w:pPr>
      <w:bookmarkStart w:id="67" w:name="_Toc196780168"/>
      <w:r w:rsidRPr="000D6523">
        <w:rPr>
          <w:rFonts w:asciiTheme="majorEastAsia" w:eastAsiaTheme="majorEastAsia" w:hAnsiTheme="majorEastAsia"/>
        </w:rPr>
        <w:t>Stable Diffusion 설치 및 실행 방법</w:t>
      </w:r>
      <w:bookmarkEnd w:id="67"/>
    </w:p>
    <w:p w14:paraId="7D918CEE"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Diffusion을 실행하려면, 먼저 </w:t>
      </w:r>
      <w:r w:rsidRPr="000D6523">
        <w:rPr>
          <w:rStyle w:val="afb"/>
          <w:rFonts w:asciiTheme="majorEastAsia" w:eastAsiaTheme="majorEastAsia" w:hAnsiTheme="majorEastAsia"/>
        </w:rPr>
        <w:t>필수 라이브러리 및 의존성</w:t>
      </w:r>
      <w:r w:rsidRPr="000D6523">
        <w:rPr>
          <w:rFonts w:asciiTheme="majorEastAsia" w:eastAsiaTheme="majorEastAsia" w:hAnsiTheme="majorEastAsia"/>
        </w:rPr>
        <w:t>을 설치해야 한다. 다음은 설치 과정이다:</w:t>
      </w:r>
    </w:p>
    <w:p w14:paraId="53D86F23"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lastRenderedPageBreak/>
        <w:t>시스템 요구 사항</w:t>
      </w:r>
      <w:r w:rsidRPr="000D6523">
        <w:rPr>
          <w:rFonts w:asciiTheme="majorEastAsia" w:eastAsiaTheme="majorEastAsia" w:hAnsiTheme="majorEastAsia"/>
        </w:rPr>
        <w:t>:</w:t>
      </w:r>
    </w:p>
    <w:p w14:paraId="312C621D"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Python 3.8 이상</w:t>
      </w:r>
    </w:p>
    <w:p w14:paraId="0EBCC88E"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PyTorch 1.7 이상</w:t>
      </w:r>
    </w:p>
    <w:p w14:paraId="7B66B724"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CUDA 11.1 이상 (GPU 사용 시)</w:t>
      </w:r>
    </w:p>
    <w:p w14:paraId="2E8CCBD4" w14:textId="1B41E30D"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레포지토리 클론</w:t>
      </w:r>
      <w:r w:rsidRPr="000D6523">
        <w:rPr>
          <w:rFonts w:asciiTheme="majorEastAsia" w:eastAsiaTheme="majorEastAsia" w:hAnsiTheme="majorEastAsia"/>
        </w:rPr>
        <w:t xml:space="preserve">: GitHub에서 Stable Diffusion의 소스를 </w:t>
      </w:r>
      <w:r w:rsidRPr="000D6523">
        <w:rPr>
          <w:rFonts w:asciiTheme="majorEastAsia" w:eastAsiaTheme="majorEastAsia" w:hAnsiTheme="majorEastAsia" w:hint="eastAsia"/>
        </w:rPr>
        <w:t>복사</w:t>
      </w:r>
      <w:r w:rsidRPr="000D6523">
        <w:rPr>
          <w:rFonts w:asciiTheme="majorEastAsia" w:eastAsiaTheme="majorEastAsia" w:hAnsiTheme="majorEastAsia"/>
        </w:rPr>
        <w:t>한다:</w:t>
      </w:r>
    </w:p>
    <w:p w14:paraId="6A743F48" w14:textId="77777777" w:rsidR="00E97AD2" w:rsidRPr="000D6523" w:rsidRDefault="00E97AD2" w:rsidP="00E97AD2">
      <w:pPr>
        <w:pStyle w:val="a9"/>
        <w:rPr>
          <w:rStyle w:val="HTML0"/>
          <w:rFonts w:asciiTheme="majorEastAsia" w:eastAsiaTheme="majorEastAsia" w:hAnsiTheme="majorEastAsia"/>
        </w:rPr>
      </w:pPr>
      <w:r w:rsidRPr="000D6523">
        <w:rPr>
          <w:rStyle w:val="HTML0"/>
          <w:rFonts w:asciiTheme="majorEastAsia" w:eastAsiaTheme="majorEastAsia" w:hAnsiTheme="majorEastAsia"/>
        </w:rPr>
        <w:t>git clone https://github.com/Stability-AI/stablediffusion</w:t>
      </w:r>
    </w:p>
    <w:p w14:paraId="08ACA100" w14:textId="77777777" w:rsidR="00E97AD2" w:rsidRPr="000D6523" w:rsidRDefault="00E97AD2" w:rsidP="00E97AD2">
      <w:pPr>
        <w:pStyle w:val="a9"/>
        <w:rPr>
          <w:rStyle w:val="HTML0"/>
          <w:rFonts w:asciiTheme="majorEastAsia" w:eastAsiaTheme="majorEastAsia" w:hAnsiTheme="majorEastAsia"/>
        </w:rPr>
      </w:pPr>
      <w:r w:rsidRPr="000D6523">
        <w:rPr>
          <w:rStyle w:val="HTML0"/>
          <w:rFonts w:asciiTheme="majorEastAsia" w:eastAsiaTheme="majorEastAsia" w:hAnsiTheme="majorEastAsia"/>
        </w:rPr>
        <w:t>cd stablediffusion</w:t>
      </w:r>
    </w:p>
    <w:p w14:paraId="61A9296E"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필수 패키지 설치</w:t>
      </w:r>
      <w:r w:rsidRPr="000D6523">
        <w:rPr>
          <w:rFonts w:asciiTheme="majorEastAsia" w:eastAsiaTheme="majorEastAsia" w:hAnsiTheme="majorEastAsia"/>
        </w:rPr>
        <w:t>: 필요한 Python 라이브러리를 설치한다:</w:t>
      </w:r>
    </w:p>
    <w:p w14:paraId="31A75626" w14:textId="77777777" w:rsidR="00E97AD2" w:rsidRPr="000D6523" w:rsidRDefault="00E97AD2" w:rsidP="00E97AD2">
      <w:pPr>
        <w:pStyle w:val="a9"/>
        <w:rPr>
          <w:rStyle w:val="HTML0"/>
          <w:rFonts w:asciiTheme="majorEastAsia" w:eastAsiaTheme="majorEastAsia" w:hAnsiTheme="majorEastAsia"/>
        </w:rPr>
      </w:pPr>
      <w:r w:rsidRPr="000D6523">
        <w:rPr>
          <w:rStyle w:val="HTML0"/>
          <w:rFonts w:asciiTheme="majorEastAsia" w:eastAsiaTheme="majorEastAsia" w:hAnsiTheme="majorEastAsia"/>
        </w:rPr>
        <w:t>pip install -r requirements.txt</w:t>
      </w:r>
    </w:p>
    <w:p w14:paraId="7BA0CCF0"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모델 파일 다운로드</w:t>
      </w:r>
      <w:r w:rsidRPr="000D6523">
        <w:rPr>
          <w:rFonts w:asciiTheme="majorEastAsia" w:eastAsiaTheme="majorEastAsia" w:hAnsiTheme="majorEastAsia"/>
        </w:rPr>
        <w:t xml:space="preserve">: 모델 파일은 </w:t>
      </w:r>
      <w:hyperlink r:id="rId24" w:history="1">
        <w:r w:rsidRPr="000D6523">
          <w:rPr>
            <w:rStyle w:val="a5"/>
            <w:rFonts w:asciiTheme="majorEastAsia" w:eastAsiaTheme="majorEastAsia" w:hAnsiTheme="majorEastAsia"/>
          </w:rPr>
          <w:t>Stable Diffusion의 공식 페이지</w:t>
        </w:r>
      </w:hyperlink>
      <w:r w:rsidRPr="000D6523">
        <w:rPr>
          <w:rFonts w:asciiTheme="majorEastAsia" w:eastAsiaTheme="majorEastAsia" w:hAnsiTheme="majorEastAsia"/>
        </w:rPr>
        <w:t>에서 다운로드 할 수 있다.</w:t>
      </w:r>
    </w:p>
    <w:p w14:paraId="62E30AEC" w14:textId="77777777" w:rsidR="00E97AD2" w:rsidRPr="000D6523" w:rsidRDefault="00E97AD2" w:rsidP="00E97AD2">
      <w:pPr>
        <w:pStyle w:val="a9"/>
        <w:rPr>
          <w:rFonts w:asciiTheme="majorEastAsia" w:eastAsiaTheme="majorEastAsia" w:hAnsiTheme="majorEastAsia"/>
        </w:rPr>
      </w:pPr>
      <w:r w:rsidRPr="000D6523">
        <w:rPr>
          <w:rStyle w:val="afb"/>
          <w:rFonts w:asciiTheme="majorEastAsia" w:eastAsiaTheme="majorEastAsia" w:hAnsiTheme="majorEastAsia"/>
        </w:rPr>
        <w:t>모델 실행</w:t>
      </w:r>
      <w:r w:rsidRPr="000D6523">
        <w:rPr>
          <w:rFonts w:asciiTheme="majorEastAsia" w:eastAsiaTheme="majorEastAsia" w:hAnsiTheme="majorEastAsia"/>
        </w:rPr>
        <w:t>: 모델을 실행하려면 다음 명령어를 사용한다:</w:t>
      </w:r>
    </w:p>
    <w:p w14:paraId="3B26E3C4" w14:textId="77777777" w:rsidR="00E97AD2" w:rsidRPr="000D6523" w:rsidRDefault="00E97AD2" w:rsidP="00E97AD2">
      <w:pPr>
        <w:pStyle w:val="a9"/>
        <w:rPr>
          <w:rStyle w:val="HTML0"/>
          <w:rFonts w:asciiTheme="majorEastAsia" w:eastAsiaTheme="majorEastAsia" w:hAnsiTheme="majorEastAsia"/>
        </w:rPr>
      </w:pPr>
      <w:r w:rsidRPr="000D6523">
        <w:rPr>
          <w:rStyle w:val="HTML0"/>
          <w:rFonts w:asciiTheme="majorEastAsia" w:eastAsiaTheme="majorEastAsia" w:hAnsiTheme="majorEastAsia"/>
        </w:rPr>
        <w:t>python scripts/txt2img.py --prompt "a beautiful landscape" --plms</w:t>
      </w:r>
    </w:p>
    <w:p w14:paraId="5DFC9C7C"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이 명령어는 텍스트 설명에 맞는 이미지를 생성한다.</w:t>
      </w:r>
    </w:p>
    <w:p w14:paraId="3F0C296C" w14:textId="19D40E3E" w:rsidR="00E97AD2" w:rsidRPr="000D6523" w:rsidRDefault="00E97AD2" w:rsidP="00E97AD2">
      <w:pPr>
        <w:pStyle w:val="2"/>
        <w:rPr>
          <w:rFonts w:asciiTheme="majorEastAsia" w:eastAsiaTheme="majorEastAsia" w:hAnsiTheme="majorEastAsia"/>
        </w:rPr>
      </w:pPr>
      <w:bookmarkStart w:id="68" w:name="_Toc196780169"/>
      <w:r w:rsidRPr="000D6523">
        <w:rPr>
          <w:rFonts w:asciiTheme="majorEastAsia" w:eastAsiaTheme="majorEastAsia" w:hAnsiTheme="majorEastAsia"/>
        </w:rPr>
        <w:t>Stable Diffusion의 활용</w:t>
      </w:r>
      <w:bookmarkEnd w:id="68"/>
    </w:p>
    <w:p w14:paraId="509DEF0C"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주로 </w:t>
      </w:r>
      <w:r w:rsidRPr="000D6523">
        <w:rPr>
          <w:rStyle w:val="afb"/>
          <w:rFonts w:asciiTheme="majorEastAsia" w:eastAsiaTheme="majorEastAsia" w:hAnsiTheme="majorEastAsia"/>
        </w:rPr>
        <w:t>예술적 작업</w:t>
      </w:r>
      <w:r w:rsidRPr="000D6523">
        <w:rPr>
          <w:rFonts w:asciiTheme="majorEastAsia" w:eastAsiaTheme="majorEastAsia" w:hAnsiTheme="majorEastAsia"/>
        </w:rPr>
        <w:t xml:space="preserve">이나 </w:t>
      </w:r>
      <w:r w:rsidRPr="000D6523">
        <w:rPr>
          <w:rStyle w:val="afb"/>
          <w:rFonts w:asciiTheme="majorEastAsia" w:eastAsiaTheme="majorEastAsia" w:hAnsiTheme="majorEastAsia"/>
        </w:rPr>
        <w:t>디지털 아트</w:t>
      </w:r>
      <w:r w:rsidRPr="000D6523">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0D6523">
        <w:rPr>
          <w:rStyle w:val="afb"/>
          <w:rFonts w:asciiTheme="majorEastAsia" w:eastAsiaTheme="majorEastAsia" w:hAnsiTheme="majorEastAsia"/>
        </w:rPr>
        <w:t>게임 개발</w:t>
      </w:r>
      <w:r w:rsidRPr="000D6523">
        <w:rPr>
          <w:rFonts w:asciiTheme="majorEastAsia" w:eastAsiaTheme="majorEastAsia" w:hAnsiTheme="majorEastAsia"/>
        </w:rPr>
        <w:t xml:space="preserve">이나 </w:t>
      </w:r>
      <w:r w:rsidRPr="000D6523">
        <w:rPr>
          <w:rStyle w:val="afb"/>
          <w:rFonts w:asciiTheme="majorEastAsia" w:eastAsiaTheme="majorEastAsia" w:hAnsiTheme="majorEastAsia"/>
        </w:rPr>
        <w:t>광고 디자인</w:t>
      </w:r>
      <w:r w:rsidRPr="000D6523">
        <w:rPr>
          <w:rFonts w:asciiTheme="majorEastAsia" w:eastAsiaTheme="majorEastAsia" w:hAnsiTheme="majorEastAsia"/>
        </w:rPr>
        <w:t xml:space="preserve">, </w:t>
      </w:r>
      <w:r w:rsidRPr="000D6523">
        <w:rPr>
          <w:rStyle w:val="afb"/>
          <w:rFonts w:asciiTheme="majorEastAsia" w:eastAsiaTheme="majorEastAsia" w:hAnsiTheme="majorEastAsia"/>
        </w:rPr>
        <w:t>패션 디자인</w:t>
      </w:r>
      <w:r w:rsidRPr="000D6523">
        <w:rPr>
          <w:rFonts w:asciiTheme="majorEastAsia" w:eastAsiaTheme="majorEastAsia" w:hAnsiTheme="majorEastAsia"/>
        </w:rPr>
        <w:t xml:space="preserve"> 등 다양한 산업 분야에서 활용될 수 있다.</w:t>
      </w:r>
    </w:p>
    <w:p w14:paraId="55E87EE4" w14:textId="37FA3677" w:rsidR="00E97AD2" w:rsidRPr="000D6523" w:rsidRDefault="00E97AD2" w:rsidP="00E97AD2">
      <w:pPr>
        <w:pStyle w:val="2"/>
        <w:rPr>
          <w:rFonts w:asciiTheme="majorEastAsia" w:eastAsiaTheme="majorEastAsia" w:hAnsiTheme="majorEastAsia"/>
        </w:rPr>
      </w:pPr>
      <w:bookmarkStart w:id="69" w:name="_Toc196780170"/>
      <w:r w:rsidRPr="000D6523">
        <w:rPr>
          <w:rFonts w:asciiTheme="majorEastAsia" w:eastAsiaTheme="majorEastAsia" w:hAnsiTheme="majorEastAsia"/>
        </w:rPr>
        <w:t>Stable Diffusion의 장점</w:t>
      </w:r>
      <w:bookmarkEnd w:id="69"/>
    </w:p>
    <w:p w14:paraId="5358E15F"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Diffusion의 가장 큰 장점은 </w:t>
      </w:r>
      <w:r w:rsidRPr="000D6523">
        <w:rPr>
          <w:rStyle w:val="afb"/>
          <w:rFonts w:asciiTheme="majorEastAsia" w:eastAsiaTheme="majorEastAsia" w:hAnsiTheme="majorEastAsia"/>
        </w:rPr>
        <w:t>개방성</w:t>
      </w:r>
      <w:r w:rsidRPr="000D6523">
        <w:rPr>
          <w:rFonts w:asciiTheme="majorEastAsia" w:eastAsiaTheme="majorEastAsia" w:hAnsiTheme="majorEastAsia"/>
        </w:rPr>
        <w:t xml:space="preserve">과 </w:t>
      </w:r>
      <w:r w:rsidRPr="000D6523">
        <w:rPr>
          <w:rStyle w:val="afb"/>
          <w:rFonts w:asciiTheme="majorEastAsia" w:eastAsiaTheme="majorEastAsia" w:hAnsiTheme="majorEastAsia"/>
        </w:rPr>
        <w:t>효율성</w:t>
      </w:r>
      <w:r w:rsidRPr="000D6523">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0D6523" w:rsidRDefault="00E97AD2" w:rsidP="00E97AD2">
      <w:pPr>
        <w:pStyle w:val="2"/>
        <w:rPr>
          <w:rFonts w:asciiTheme="majorEastAsia" w:eastAsiaTheme="majorEastAsia" w:hAnsiTheme="majorEastAsia"/>
        </w:rPr>
      </w:pPr>
      <w:bookmarkStart w:id="70" w:name="_Toc196780171"/>
      <w:r w:rsidRPr="000D6523">
        <w:rPr>
          <w:rFonts w:asciiTheme="majorEastAsia" w:eastAsiaTheme="majorEastAsia" w:hAnsiTheme="majorEastAsia"/>
        </w:rPr>
        <w:t>결론</w:t>
      </w:r>
      <w:bookmarkEnd w:id="70"/>
    </w:p>
    <w:p w14:paraId="66184101" w14:textId="744FEA39"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0D6523" w:rsidRDefault="00E97AD2" w:rsidP="00E97AD2">
      <w:pPr>
        <w:rPr>
          <w:rFonts w:asciiTheme="majorEastAsia" w:eastAsiaTheme="majorEastAsia" w:hAnsiTheme="majorEastAsia"/>
        </w:rPr>
      </w:pPr>
    </w:p>
    <w:p w14:paraId="709B7A1B" w14:textId="77777777" w:rsidR="00E97AD2" w:rsidRPr="000D6523" w:rsidRDefault="00E97AD2" w:rsidP="00E97AD2">
      <w:pPr>
        <w:pStyle w:val="2"/>
        <w:rPr>
          <w:rFonts w:asciiTheme="majorEastAsia" w:eastAsiaTheme="majorEastAsia" w:hAnsiTheme="majorEastAsia"/>
        </w:rPr>
      </w:pPr>
      <w:bookmarkStart w:id="71" w:name="_Toc196780172"/>
      <w:r w:rsidRPr="000D6523">
        <w:rPr>
          <w:rStyle w:val="afb"/>
          <w:rFonts w:asciiTheme="majorEastAsia" w:eastAsiaTheme="majorEastAsia" w:hAnsiTheme="majorEastAsia"/>
        </w:rPr>
        <w:t>참고 문헌</w:t>
      </w:r>
      <w:bookmarkEnd w:id="71"/>
    </w:p>
    <w:p w14:paraId="17A859F8"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Stable Diffusion GitHub: </w:t>
      </w:r>
      <w:hyperlink r:id="rId25" w:history="1">
        <w:r w:rsidRPr="000D6523">
          <w:rPr>
            <w:rStyle w:val="a5"/>
            <w:rFonts w:asciiTheme="majorEastAsia" w:eastAsiaTheme="majorEastAsia" w:hAnsiTheme="majorEastAsia"/>
          </w:rPr>
          <w:t>https://github.com/Stability-AI/stablediffusion</w:t>
        </w:r>
      </w:hyperlink>
    </w:p>
    <w:p w14:paraId="309031D2" w14:textId="77777777" w:rsidR="00E97AD2" w:rsidRPr="000D6523" w:rsidRDefault="00E97AD2" w:rsidP="00E97AD2">
      <w:pPr>
        <w:pStyle w:val="a9"/>
        <w:rPr>
          <w:rFonts w:asciiTheme="majorEastAsia" w:eastAsiaTheme="majorEastAsia" w:hAnsiTheme="majorEastAsia"/>
        </w:rPr>
      </w:pPr>
      <w:r w:rsidRPr="000D6523">
        <w:rPr>
          <w:rFonts w:asciiTheme="majorEastAsia" w:eastAsiaTheme="majorEastAsia" w:hAnsiTheme="majorEastAsia"/>
        </w:rPr>
        <w:t xml:space="preserve">블로그에서 제공된 링크: </w:t>
      </w:r>
      <w:hyperlink r:id="rId26" w:history="1">
        <w:r w:rsidRPr="000D6523">
          <w:rPr>
            <w:rStyle w:val="a5"/>
            <w:rFonts w:asciiTheme="majorEastAsia" w:eastAsiaTheme="majorEastAsia" w:hAnsiTheme="majorEastAsia"/>
          </w:rPr>
          <w:t>https://daddynkidsmakers.blogspot.com/2024/02/stable-diffusion.html</w:t>
        </w:r>
      </w:hyperlink>
    </w:p>
    <w:p w14:paraId="24DED9C0" w14:textId="77777777" w:rsidR="00113459" w:rsidRPr="000D6523"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0D6523">
        <w:rPr>
          <w:rFonts w:asciiTheme="majorEastAsia" w:eastAsiaTheme="majorEastAsia" w:hAnsiTheme="majorEastAsia"/>
        </w:rPr>
        <w:br w:type="page"/>
      </w:r>
    </w:p>
    <w:p w14:paraId="70E70481" w14:textId="65F5E1A8" w:rsidR="00AA21D9" w:rsidRPr="000D6523" w:rsidRDefault="00DF4422" w:rsidP="00DF4422">
      <w:pPr>
        <w:pStyle w:val="1"/>
        <w:rPr>
          <w:rFonts w:asciiTheme="majorEastAsia" w:eastAsiaTheme="majorEastAsia" w:hAnsiTheme="majorEastAsia"/>
        </w:rPr>
      </w:pPr>
      <w:bookmarkStart w:id="72" w:name="_Toc196780173"/>
      <w:r w:rsidRPr="000D6523">
        <w:rPr>
          <w:rFonts w:asciiTheme="majorEastAsia" w:eastAsiaTheme="majorEastAsia" w:hAnsiTheme="majorEastAsia" w:hint="eastAsia"/>
        </w:rPr>
        <w:lastRenderedPageBreak/>
        <w:t>라마3 파인튜닝</w:t>
      </w:r>
      <w:bookmarkEnd w:id="72"/>
    </w:p>
    <w:p w14:paraId="5B7AE958"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0D6523" w:rsidRDefault="004A2210" w:rsidP="001B7738">
      <w:pPr>
        <w:pStyle w:val="2"/>
        <w:rPr>
          <w:rFonts w:asciiTheme="majorEastAsia" w:eastAsiaTheme="majorEastAsia" w:hAnsiTheme="majorEastAsia"/>
        </w:rPr>
      </w:pPr>
      <w:bookmarkStart w:id="73" w:name="_Toc196780174"/>
      <w:r w:rsidRPr="000D6523">
        <w:rPr>
          <w:rFonts w:asciiTheme="majorEastAsia" w:eastAsiaTheme="majorEastAsia" w:hAnsiTheme="majorEastAsia"/>
        </w:rPr>
        <w:t>주요 라이브러리 설명 및 로딩</w:t>
      </w:r>
      <w:bookmarkEnd w:id="73"/>
    </w:p>
    <w:p w14:paraId="368B78D0"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import os, pandas as pd, json, torch, wandb</w:t>
      </w:r>
    </w:p>
    <w:p w14:paraId="1FA69323"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from transformers import AutoTokenizer, AutoModelForCausalLM</w:t>
      </w:r>
    </w:p>
    <w:p w14:paraId="54677BCE"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from huggingface_hub import login</w:t>
      </w:r>
    </w:p>
    <w:p w14:paraId="210582BA"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from trl import SFTTrainer, setup_chat_format</w:t>
      </w:r>
    </w:p>
    <w:p w14:paraId="6B74DAD5"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from datasets import Dataset, load_dataset</w:t>
      </w:r>
    </w:p>
    <w:p w14:paraId="7CFBFF3B" w14:textId="77777777" w:rsidR="004A2210" w:rsidRPr="000D6523" w:rsidRDefault="004A2210" w:rsidP="001B7738">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핵심 라이브러리 설명</w:t>
      </w:r>
    </w:p>
    <w:p w14:paraId="6A7B8353"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transformers</w:t>
      </w:r>
      <w:r w:rsidRPr="000D6523">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wandb</w:t>
      </w:r>
      <w:r w:rsidRPr="000D6523">
        <w:rPr>
          <w:rFonts w:asciiTheme="majorEastAsia" w:eastAsiaTheme="majorEastAsia" w:hAnsiTheme="majorEastAsia"/>
        </w:rPr>
        <w:t>: Weights &amp; Biases는 실험 추적과 시각화를 통해 반복 실험 시 성능 향상을 유도.</w:t>
      </w:r>
    </w:p>
    <w:p w14:paraId="40DA090B"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trl</w:t>
      </w:r>
      <w:r w:rsidRPr="000D6523">
        <w:rPr>
          <w:rFonts w:asciiTheme="majorEastAsia" w:eastAsiaTheme="majorEastAsia" w:hAnsiTheme="majorEastAsia"/>
        </w:rPr>
        <w:t xml:space="preserve">: </w:t>
      </w:r>
      <w:r w:rsidRPr="000D6523">
        <w:rPr>
          <w:rFonts w:asciiTheme="majorEastAsia" w:eastAsiaTheme="majorEastAsia" w:hAnsiTheme="majorEastAsia" w:cs="굴림체"/>
        </w:rPr>
        <w:t>transformers</w:t>
      </w:r>
      <w:r w:rsidRPr="000D6523">
        <w:rPr>
          <w:rFonts w:asciiTheme="majorEastAsia" w:eastAsiaTheme="majorEastAsia" w:hAnsiTheme="majorEastAsia"/>
        </w:rPr>
        <w:t>에 기반한 RLHF 및 SFT 툴킷으로, LLM 학습을 더욱 구조화된 방식으로 수행 가능.</w:t>
      </w:r>
    </w:p>
    <w:p w14:paraId="0799BA33"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datasets</w:t>
      </w:r>
      <w:r w:rsidRPr="000D6523">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huggingface_hub</w:t>
      </w:r>
      <w:r w:rsidRPr="000D6523">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0D6523" w:rsidRDefault="004A2210" w:rsidP="001B7738">
      <w:pPr>
        <w:pStyle w:val="2"/>
        <w:rPr>
          <w:rFonts w:asciiTheme="majorEastAsia" w:eastAsiaTheme="majorEastAsia" w:hAnsiTheme="majorEastAsia" w:cs="굴림"/>
          <w:sz w:val="28"/>
          <w:szCs w:val="36"/>
        </w:rPr>
      </w:pPr>
      <w:bookmarkStart w:id="74" w:name="_Toc196780175"/>
      <w:r w:rsidRPr="000D6523">
        <w:rPr>
          <w:rFonts w:asciiTheme="majorEastAsia" w:eastAsiaTheme="majorEastAsia" w:hAnsiTheme="majorEastAsia" w:cs="굴림"/>
          <w:sz w:val="28"/>
          <w:szCs w:val="36"/>
        </w:rPr>
        <w:t xml:space="preserve">사용자 정의 데이터 로딩 함수: </w:t>
      </w:r>
      <w:r w:rsidRPr="000D6523">
        <w:rPr>
          <w:rFonts w:asciiTheme="majorEastAsia" w:eastAsiaTheme="majorEastAsia" w:hAnsiTheme="majorEastAsia"/>
        </w:rPr>
        <w:t>load_dataset_from_folder()</w:t>
      </w:r>
      <w:bookmarkEnd w:id="74"/>
    </w:p>
    <w:p w14:paraId="1B98A504"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def load_dataset_from_folder(folder_path):</w:t>
      </w:r>
    </w:p>
    <w:p w14:paraId="49FF3A68" w14:textId="77777777" w:rsidR="004A2210" w:rsidRPr="000D6523" w:rsidRDefault="004A2210" w:rsidP="001B7738">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기능 설명</w:t>
      </w:r>
    </w:p>
    <w:p w14:paraId="5F708B3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responses</w:t>
      </w:r>
      <w:r w:rsidRPr="000D6523">
        <w:rPr>
          <w:rFonts w:asciiTheme="majorEastAsia" w:eastAsiaTheme="majorEastAsia" w:hAnsiTheme="majorEastAsia"/>
        </w:rPr>
        <w:t>라는 키를 가진 JSON 구조를 기반으로, 리스트 형태의 답변(</w:t>
      </w:r>
      <w:r w:rsidRPr="000D6523">
        <w:rPr>
          <w:rFonts w:asciiTheme="majorEastAsia" w:eastAsiaTheme="majorEastAsia" w:hAnsiTheme="majorEastAsia" w:cs="굴림체"/>
        </w:rPr>
        <w:t>answer</w:t>
      </w:r>
      <w:r w:rsidRPr="000D6523">
        <w:rPr>
          <w:rFonts w:asciiTheme="majorEastAsia" w:eastAsiaTheme="majorEastAsia" w:hAnsiTheme="majorEastAsia"/>
        </w:rPr>
        <w:t>) 필드를 하나의 문자열로 병합.</w:t>
      </w:r>
    </w:p>
    <w:p w14:paraId="48B2A7B8"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 xml:space="preserve">데이터프레임으로 변환한 뒤 HuggingFace </w:t>
      </w:r>
      <w:r w:rsidRPr="000D6523">
        <w:rPr>
          <w:rFonts w:asciiTheme="majorEastAsia" w:eastAsiaTheme="majorEastAsia" w:hAnsiTheme="majorEastAsia" w:cs="굴림체"/>
        </w:rPr>
        <w:t>Dataset</w:t>
      </w:r>
      <w:r w:rsidRPr="000D6523">
        <w:rPr>
          <w:rFonts w:asciiTheme="majorEastAsia" w:eastAsiaTheme="majorEastAsia" w:hAnsiTheme="majorEastAsia"/>
        </w:rPr>
        <w:t xml:space="preserve"> 객체로 래핑하여 후속 학습 파이프라인에 통합.</w:t>
      </w:r>
    </w:p>
    <w:p w14:paraId="08D915BD"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0D6523" w:rsidRDefault="004A2210" w:rsidP="001B7738">
      <w:pPr>
        <w:pStyle w:val="2"/>
        <w:rPr>
          <w:rFonts w:asciiTheme="majorEastAsia" w:eastAsiaTheme="majorEastAsia" w:hAnsiTheme="majorEastAsia" w:cs="굴림체"/>
          <w:szCs w:val="24"/>
        </w:rPr>
      </w:pPr>
      <w:bookmarkStart w:id="75" w:name="_Toc196780176"/>
      <w:r w:rsidRPr="000D6523">
        <w:rPr>
          <w:rFonts w:asciiTheme="majorEastAsia" w:eastAsiaTheme="majorEastAsia" w:hAnsiTheme="majorEastAsia"/>
        </w:rPr>
        <w:t xml:space="preserve">파인튜닝 전체 파이프라인: </w:t>
      </w:r>
      <w:r w:rsidRPr="000D6523">
        <w:rPr>
          <w:rFonts w:asciiTheme="majorEastAsia" w:eastAsiaTheme="majorEastAsia" w:hAnsiTheme="majorEastAsia" w:cs="굴림체"/>
          <w:szCs w:val="24"/>
        </w:rPr>
        <w:t>train()</w:t>
      </w:r>
      <w:bookmarkEnd w:id="75"/>
    </w:p>
    <w:p w14:paraId="576D7D6E" w14:textId="3BF95FC1" w:rsidR="00827177" w:rsidRPr="000D6523" w:rsidRDefault="00827177" w:rsidP="00827177">
      <w:pPr>
        <w:pStyle w:val="a9"/>
        <w:rPr>
          <w:rFonts w:asciiTheme="majorEastAsia" w:eastAsiaTheme="majorEastAsia" w:hAnsiTheme="majorEastAsia"/>
        </w:rPr>
      </w:pPr>
      <w:r w:rsidRPr="000D6523">
        <w:rPr>
          <w:rFonts w:asciiTheme="majorEastAsia" w:eastAsiaTheme="majorEastAsia" w:hAnsiTheme="majorEastAsia" w:hint="eastAsia"/>
        </w:rPr>
        <w:t>설정에 따라 학습을 시작</w:t>
      </w:r>
      <w:r w:rsidR="00011262" w:rsidRPr="000D6523">
        <w:rPr>
          <w:rFonts w:asciiTheme="majorEastAsia" w:eastAsiaTheme="majorEastAsia" w:hAnsiTheme="majorEastAsia" w:hint="eastAsia"/>
        </w:rPr>
        <w:t>함</w:t>
      </w:r>
      <w:r w:rsidRPr="000D6523">
        <w:rPr>
          <w:rFonts w:asciiTheme="majorEastAsia" w:eastAsiaTheme="majorEastAsia" w:hAnsiTheme="majorEastAsia" w:hint="eastAsia"/>
        </w:rPr>
        <w:t>.</w:t>
      </w:r>
    </w:p>
    <w:p w14:paraId="7992B380" w14:textId="77777777" w:rsidR="00827177" w:rsidRPr="000D6523" w:rsidRDefault="00827177" w:rsidP="00827177">
      <w:pPr>
        <w:pStyle w:val="a9"/>
        <w:rPr>
          <w:rFonts w:asciiTheme="majorEastAsia" w:eastAsiaTheme="majorEastAsia" w:hAnsiTheme="majorEastAsia"/>
        </w:rPr>
      </w:pPr>
    </w:p>
    <w:p w14:paraId="722E971E" w14:textId="5AC58488" w:rsidR="004A2210" w:rsidRPr="000D6523" w:rsidRDefault="004A2210" w:rsidP="005A347D">
      <w:pPr>
        <w:pStyle w:val="2"/>
        <w:rPr>
          <w:rFonts w:asciiTheme="majorEastAsia" w:eastAsiaTheme="majorEastAsia" w:hAnsiTheme="majorEastAsia"/>
        </w:rPr>
      </w:pPr>
      <w:bookmarkStart w:id="76" w:name="_Toc196780177"/>
      <w:r w:rsidRPr="000D6523">
        <w:rPr>
          <w:rFonts w:asciiTheme="majorEastAsia" w:eastAsiaTheme="majorEastAsia" w:hAnsiTheme="majorEastAsia"/>
        </w:rPr>
        <w:t>베이스 모델 설정 및 인증</w:t>
      </w:r>
      <w:bookmarkEnd w:id="76"/>
    </w:p>
    <w:p w14:paraId="006844C0"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base_model = "Undi95/Meta-Llama-3-8B-hf"</w:t>
      </w:r>
    </w:p>
    <w:p w14:paraId="3B222E20"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login(token='...')</w:t>
      </w:r>
    </w:p>
    <w:p w14:paraId="29505A32" w14:textId="77777777" w:rsidR="004A2210" w:rsidRPr="000D6523" w:rsidRDefault="004A2210" w:rsidP="001B7738">
      <w:pPr>
        <w:pStyle w:val="a9"/>
        <w:rPr>
          <w:rFonts w:asciiTheme="majorEastAsia" w:eastAsiaTheme="majorEastAsia" w:hAnsiTheme="majorEastAsia"/>
        </w:rPr>
      </w:pPr>
      <w:r w:rsidRPr="000D6523">
        <w:rPr>
          <w:rFonts w:asciiTheme="majorEastAsia" w:eastAsiaTheme="majorEastAsia" w:hAnsiTheme="majorEastAsia"/>
        </w:rPr>
        <w:t>wandb.login(key='...')</w:t>
      </w:r>
    </w:p>
    <w:p w14:paraId="0AA0E67E"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HuggingFace 토큰과 wandb API 키를 이용해 외부 서비스에 접근 권한을 설정함.</w:t>
      </w:r>
    </w:p>
    <w:p w14:paraId="6007147C"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0D6523" w:rsidRDefault="004A2210" w:rsidP="004667C3">
      <w:pPr>
        <w:pStyle w:val="2"/>
        <w:rPr>
          <w:rFonts w:asciiTheme="majorEastAsia" w:eastAsiaTheme="majorEastAsia" w:hAnsiTheme="majorEastAsia"/>
        </w:rPr>
      </w:pPr>
      <w:bookmarkStart w:id="77" w:name="_Toc196780178"/>
      <w:r w:rsidRPr="000D6523">
        <w:rPr>
          <w:rFonts w:asciiTheme="majorEastAsia" w:eastAsiaTheme="majorEastAsia" w:hAnsiTheme="majorEastAsia"/>
        </w:rPr>
        <w:t>사용자 데이터셋 로딩 및 셔플링</w:t>
      </w:r>
      <w:bookmarkEnd w:id="77"/>
    </w:p>
    <w:p w14:paraId="7821124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custom_dataset = load_dataset_from_folder('./dataset')</w:t>
      </w:r>
    </w:p>
    <w:p w14:paraId="27C70922"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custom_dataset = custom_dataset.shuffle(seed=65)</w:t>
      </w:r>
    </w:p>
    <w:p w14:paraId="19B62104"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 xml:space="preserve">사용자 정의 데이터셋은 로컬의 JSON 파일로 구성되며, </w:t>
      </w:r>
      <w:r w:rsidRPr="000D6523">
        <w:rPr>
          <w:rFonts w:asciiTheme="majorEastAsia" w:eastAsiaTheme="majorEastAsia" w:hAnsiTheme="majorEastAsia" w:cs="굴림체"/>
        </w:rPr>
        <w:t>shuffle(seed=65)</w:t>
      </w:r>
      <w:r w:rsidRPr="000D6523">
        <w:rPr>
          <w:rFonts w:asciiTheme="majorEastAsia" w:eastAsiaTheme="majorEastAsia" w:hAnsiTheme="majorEastAsia"/>
        </w:rPr>
        <w:t>를 통해 학습 순서를 무작위화함.</w:t>
      </w:r>
    </w:p>
    <w:p w14:paraId="7B1D4AC0"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0D6523" w:rsidRDefault="004A2210" w:rsidP="004667C3">
      <w:pPr>
        <w:pStyle w:val="2"/>
        <w:rPr>
          <w:rFonts w:asciiTheme="majorEastAsia" w:eastAsiaTheme="majorEastAsia" w:hAnsiTheme="majorEastAsia"/>
        </w:rPr>
      </w:pPr>
      <w:bookmarkStart w:id="78" w:name="_Toc196780179"/>
      <w:r w:rsidRPr="000D6523">
        <w:rPr>
          <w:rFonts w:asciiTheme="majorEastAsia" w:eastAsiaTheme="majorEastAsia" w:hAnsiTheme="majorEastAsia"/>
        </w:rPr>
        <w:lastRenderedPageBreak/>
        <w:t>QLoRA 기반 4-bit 양자화 설정</w:t>
      </w:r>
      <w:bookmarkEnd w:id="78"/>
    </w:p>
    <w:p w14:paraId="5AF5EF5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bnb_config = BitsAndBytesConfig(...)</w:t>
      </w:r>
    </w:p>
    <w:p w14:paraId="27EC16F4" w14:textId="77777777" w:rsidR="004A2210" w:rsidRPr="000D6523" w:rsidRDefault="004A2210" w:rsidP="004667C3">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QLoRA 개념 및 파라미터 해설</w:t>
      </w:r>
    </w:p>
    <w:p w14:paraId="27395E84"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QLoRA</w:t>
      </w:r>
      <w:r w:rsidRPr="000D6523">
        <w:rPr>
          <w:rFonts w:asciiTheme="majorEastAsia" w:eastAsiaTheme="majorEastAsia" w:hAnsiTheme="majorEastAsia"/>
        </w:rPr>
        <w:t>는 Q-formatted LoRA로, 양자화된 모델에 LoRA 기법을 결합한 방식이다.</w:t>
      </w:r>
    </w:p>
    <w:p w14:paraId="5EEBB98E"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load_in_4bit=True</w:t>
      </w:r>
      <w:r w:rsidRPr="000D6523">
        <w:rPr>
          <w:rFonts w:asciiTheme="majorEastAsia" w:eastAsiaTheme="majorEastAsia" w:hAnsiTheme="majorEastAsia"/>
        </w:rPr>
        <w:t>: 4비트 precision으로 모델을 로딩함으로써 GPU 메모리 사용량을 약 3~4배 절감 가능.</w:t>
      </w:r>
    </w:p>
    <w:p w14:paraId="143A60FE"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bnb_4bit_quant_type="nf4"</w:t>
      </w:r>
      <w:r w:rsidRPr="000D6523">
        <w:rPr>
          <w:rFonts w:asciiTheme="majorEastAsia" w:eastAsiaTheme="majorEastAsia" w:hAnsiTheme="majorEastAsia"/>
        </w:rPr>
        <w:t>: NormalFloat4는 학습 가능성이 높은 정규 분포 중심의 표현력 향상된 포맷.</w:t>
      </w:r>
    </w:p>
    <w:p w14:paraId="1EA7B30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bnb_4bit_use_double_quant=True</w:t>
      </w:r>
      <w:r w:rsidRPr="000D6523">
        <w:rPr>
          <w:rFonts w:asciiTheme="majorEastAsia" w:eastAsiaTheme="majorEastAsia" w:hAnsiTheme="majorEastAsia"/>
        </w:rPr>
        <w:t>: 2차 양자화를 통해 정보 손실 최소화와 압축 효율을 향상시킴.</w:t>
      </w:r>
    </w:p>
    <w:p w14:paraId="228C340B"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bnb_4bit_compute_dtype=torch.float16</w:t>
      </w:r>
      <w:r w:rsidRPr="000D6523">
        <w:rPr>
          <w:rFonts w:asciiTheme="majorEastAsia" w:eastAsiaTheme="majorEastAsia" w:hAnsiTheme="majorEastAsia"/>
        </w:rPr>
        <w:t>: 연산은 float16으로 진행되어 연산 성능을 확보.</w:t>
      </w:r>
    </w:p>
    <w:p w14:paraId="77B54051"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0D6523" w:rsidRDefault="004A2210" w:rsidP="004667C3">
      <w:pPr>
        <w:pStyle w:val="2"/>
        <w:rPr>
          <w:rFonts w:asciiTheme="majorEastAsia" w:eastAsiaTheme="majorEastAsia" w:hAnsiTheme="majorEastAsia"/>
        </w:rPr>
      </w:pPr>
      <w:bookmarkStart w:id="79" w:name="_Toc196780180"/>
      <w:r w:rsidRPr="000D6523">
        <w:rPr>
          <w:rFonts w:asciiTheme="majorEastAsia" w:eastAsiaTheme="majorEastAsia" w:hAnsiTheme="majorEastAsia"/>
        </w:rPr>
        <w:t>모델 및 토크나이저 로딩 + 대화 포맷 구성</w:t>
      </w:r>
      <w:bookmarkEnd w:id="79"/>
    </w:p>
    <w:p w14:paraId="3A3EDDB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model = AutoModelForCausalLM.from_pretrained(...)</w:t>
      </w:r>
    </w:p>
    <w:p w14:paraId="18CCDEBF"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tokenizer = AutoTokenizer.from_pretrained(...)</w:t>
      </w:r>
    </w:p>
    <w:p w14:paraId="068A0561"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model, tokenizer = setup_chat_format(model, tokenizer)</w:t>
      </w:r>
    </w:p>
    <w:p w14:paraId="77FD125B" w14:textId="77777777" w:rsidR="004A2210" w:rsidRPr="000D6523" w:rsidRDefault="004A2210" w:rsidP="004667C3">
      <w:pPr>
        <w:pStyle w:val="a9"/>
        <w:rPr>
          <w:rFonts w:asciiTheme="majorEastAsia" w:eastAsiaTheme="majorEastAsia" w:hAnsiTheme="majorEastAsia" w:cs="굴림"/>
          <w:b/>
          <w:bCs/>
          <w:szCs w:val="27"/>
        </w:rPr>
      </w:pPr>
      <w:r w:rsidRPr="000D6523">
        <w:rPr>
          <w:rFonts w:ascii="MS Mincho" w:eastAsia="MS Mincho" w:hAnsi="MS Mincho" w:cs="MS Mincho" w:hint="eastAsia"/>
          <w:b/>
          <w:bCs/>
          <w:szCs w:val="27"/>
        </w:rPr>
        <w:t>▸</w:t>
      </w:r>
      <w:r w:rsidRPr="000D6523">
        <w:rPr>
          <w:rFonts w:asciiTheme="majorEastAsia" w:eastAsiaTheme="majorEastAsia" w:hAnsiTheme="majorEastAsia" w:cs="굴림"/>
          <w:b/>
          <w:bCs/>
          <w:szCs w:val="27"/>
        </w:rPr>
        <w:t xml:space="preserve"> 설명</w:t>
      </w:r>
    </w:p>
    <w:p w14:paraId="42B62F22"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AutoModelForCausalLM</w:t>
      </w:r>
      <w:r w:rsidRPr="000D6523">
        <w:rPr>
          <w:rFonts w:asciiTheme="majorEastAsia" w:eastAsiaTheme="majorEastAsia" w:hAnsiTheme="majorEastAsia" w:cs="굴림"/>
        </w:rPr>
        <w:t>은 GPT 스타일의 토큰 순서 예측 모델을 의미하며, LLaMA는 이에 해당한다.</w:t>
      </w:r>
    </w:p>
    <w:p w14:paraId="623B11C7"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setup_chat_format()</w:t>
      </w:r>
      <w:r w:rsidRPr="000D6523">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0D6523" w:rsidRDefault="004A2210" w:rsidP="004667C3">
      <w:pPr>
        <w:pStyle w:val="2"/>
        <w:rPr>
          <w:rFonts w:asciiTheme="majorEastAsia" w:eastAsiaTheme="majorEastAsia" w:hAnsiTheme="majorEastAsia"/>
        </w:rPr>
      </w:pPr>
      <w:bookmarkStart w:id="80" w:name="_Toc196780181"/>
      <w:r w:rsidRPr="000D6523">
        <w:rPr>
          <w:rFonts w:asciiTheme="majorEastAsia" w:eastAsiaTheme="majorEastAsia" w:hAnsiTheme="majorEastAsia"/>
        </w:rPr>
        <w:t>LoRA 기반 파라미터 효율적 미세조정</w:t>
      </w:r>
      <w:bookmarkEnd w:id="80"/>
    </w:p>
    <w:p w14:paraId="41C798B1"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peft_config = LoraConfig(...)</w:t>
      </w:r>
    </w:p>
    <w:p w14:paraId="2139A7A7"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lastRenderedPageBreak/>
        <w:t>model = get_peft_model(model, peft_config)</w:t>
      </w:r>
    </w:p>
    <w:p w14:paraId="3BE173FB" w14:textId="77777777" w:rsidR="004A2210" w:rsidRPr="000D6523" w:rsidRDefault="004A2210" w:rsidP="004667C3">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LoRA 핵심 요소</w:t>
      </w:r>
    </w:p>
    <w:p w14:paraId="532B3482" w14:textId="77777777" w:rsidR="004A2210" w:rsidRPr="000D6523" w:rsidRDefault="004A2210" w:rsidP="004667C3">
      <w:pPr>
        <w:pStyle w:val="a9"/>
        <w:rPr>
          <w:rFonts w:asciiTheme="majorEastAsia" w:eastAsiaTheme="majorEastAsia" w:hAnsiTheme="majorEastAsia"/>
          <w:szCs w:val="24"/>
        </w:rPr>
      </w:pPr>
      <w:r w:rsidRPr="000D6523">
        <w:rPr>
          <w:rFonts w:asciiTheme="majorEastAsia" w:eastAsiaTheme="majorEastAsia" w:hAnsiTheme="majorEastAsia" w:cs="굴림체"/>
          <w:szCs w:val="24"/>
        </w:rPr>
        <w:t>r=16</w:t>
      </w:r>
      <w:r w:rsidRPr="000D6523">
        <w:rPr>
          <w:rFonts w:asciiTheme="majorEastAsia" w:eastAsiaTheme="majorEastAsia" w:hAnsiTheme="majorEastAsia"/>
          <w:szCs w:val="24"/>
        </w:rPr>
        <w:t>: LoRA rank 값으로, 작은 값일수록 파라미터 수가 줄어 메모리 효율적.</w:t>
      </w:r>
    </w:p>
    <w:p w14:paraId="3B8A2E47" w14:textId="77777777" w:rsidR="004A2210" w:rsidRPr="000D6523" w:rsidRDefault="004A2210" w:rsidP="004667C3">
      <w:pPr>
        <w:pStyle w:val="a9"/>
        <w:rPr>
          <w:rFonts w:asciiTheme="majorEastAsia" w:eastAsiaTheme="majorEastAsia" w:hAnsiTheme="majorEastAsia"/>
          <w:szCs w:val="24"/>
        </w:rPr>
      </w:pPr>
      <w:r w:rsidRPr="000D6523">
        <w:rPr>
          <w:rFonts w:asciiTheme="majorEastAsia" w:eastAsiaTheme="majorEastAsia" w:hAnsiTheme="majorEastAsia" w:cs="굴림체"/>
          <w:szCs w:val="24"/>
        </w:rPr>
        <w:t>lora_alpha=32</w:t>
      </w:r>
      <w:r w:rsidRPr="000D6523">
        <w:rPr>
          <w:rFonts w:asciiTheme="majorEastAsia" w:eastAsiaTheme="majorEastAsia" w:hAnsiTheme="majorEastAsia"/>
          <w:szCs w:val="24"/>
        </w:rPr>
        <w:t>: scaling 계수로서 모델의 표현력 보정을 위한 계수.</w:t>
      </w:r>
    </w:p>
    <w:p w14:paraId="3F1E2579" w14:textId="77777777" w:rsidR="004A2210" w:rsidRPr="000D6523" w:rsidRDefault="004A2210" w:rsidP="004667C3">
      <w:pPr>
        <w:pStyle w:val="a9"/>
        <w:rPr>
          <w:rFonts w:asciiTheme="majorEastAsia" w:eastAsiaTheme="majorEastAsia" w:hAnsiTheme="majorEastAsia"/>
          <w:szCs w:val="24"/>
        </w:rPr>
      </w:pPr>
      <w:r w:rsidRPr="000D6523">
        <w:rPr>
          <w:rFonts w:asciiTheme="majorEastAsia" w:eastAsiaTheme="majorEastAsia" w:hAnsiTheme="majorEastAsia" w:cs="굴림체"/>
          <w:szCs w:val="24"/>
        </w:rPr>
        <w:t>target_modules</w:t>
      </w:r>
      <w:r w:rsidRPr="000D6523">
        <w:rPr>
          <w:rFonts w:asciiTheme="majorEastAsia" w:eastAsiaTheme="majorEastAsia" w:hAnsiTheme="majorEastAsia"/>
          <w:szCs w:val="24"/>
        </w:rPr>
        <w:t xml:space="preserve">: </w:t>
      </w:r>
      <w:r w:rsidRPr="000D6523">
        <w:rPr>
          <w:rFonts w:asciiTheme="majorEastAsia" w:eastAsiaTheme="majorEastAsia" w:hAnsiTheme="majorEastAsia" w:cs="굴림체"/>
          <w:szCs w:val="24"/>
        </w:rPr>
        <w:t>q_proj</w:t>
      </w:r>
      <w:r w:rsidRPr="000D6523">
        <w:rPr>
          <w:rFonts w:asciiTheme="majorEastAsia" w:eastAsiaTheme="majorEastAsia" w:hAnsiTheme="majorEastAsia"/>
          <w:szCs w:val="24"/>
        </w:rPr>
        <w:t xml:space="preserve">, </w:t>
      </w:r>
      <w:r w:rsidRPr="000D6523">
        <w:rPr>
          <w:rFonts w:asciiTheme="majorEastAsia" w:eastAsiaTheme="majorEastAsia" w:hAnsiTheme="majorEastAsia" w:cs="굴림체"/>
          <w:szCs w:val="24"/>
        </w:rPr>
        <w:t>v_proj</w:t>
      </w:r>
      <w:r w:rsidRPr="000D6523">
        <w:rPr>
          <w:rFonts w:asciiTheme="majorEastAsia" w:eastAsiaTheme="majorEastAsia" w:hAnsiTheme="majorEastAsia"/>
          <w:szCs w:val="24"/>
        </w:rPr>
        <w:t xml:space="preserve"> 등 Attention projection 레이어만을 학습 대상으로 설정.</w:t>
      </w:r>
    </w:p>
    <w:p w14:paraId="029057F8" w14:textId="77777777" w:rsidR="004A2210" w:rsidRPr="000D6523" w:rsidRDefault="004A2210" w:rsidP="004667C3">
      <w:pPr>
        <w:pStyle w:val="a9"/>
        <w:rPr>
          <w:rFonts w:asciiTheme="majorEastAsia" w:eastAsiaTheme="majorEastAsia" w:hAnsiTheme="majorEastAsia"/>
        </w:rPr>
      </w:pPr>
      <w:r w:rsidRPr="000D6523">
        <w:rPr>
          <w:rFonts w:ascii="MS Mincho" w:eastAsia="MS Mincho" w:hAnsi="MS Mincho" w:cs="MS Mincho" w:hint="eastAsia"/>
        </w:rPr>
        <w:t>▸</w:t>
      </w:r>
      <w:r w:rsidRPr="000D6523">
        <w:rPr>
          <w:rFonts w:asciiTheme="majorEastAsia" w:eastAsiaTheme="majorEastAsia" w:hAnsiTheme="majorEastAsia"/>
        </w:rPr>
        <w:t xml:space="preserve"> 이점</w:t>
      </w:r>
    </w:p>
    <w:p w14:paraId="768B83BB" w14:textId="77777777" w:rsidR="004A2210" w:rsidRPr="000D6523" w:rsidRDefault="004A2210" w:rsidP="004667C3">
      <w:pPr>
        <w:pStyle w:val="a9"/>
        <w:rPr>
          <w:rFonts w:asciiTheme="majorEastAsia" w:eastAsiaTheme="majorEastAsia" w:hAnsiTheme="majorEastAsia"/>
          <w:szCs w:val="24"/>
        </w:rPr>
      </w:pPr>
      <w:r w:rsidRPr="000D6523">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0D6523" w:rsidRDefault="004A2210" w:rsidP="004667C3">
      <w:pPr>
        <w:pStyle w:val="2"/>
        <w:rPr>
          <w:rFonts w:asciiTheme="majorEastAsia" w:eastAsiaTheme="majorEastAsia" w:hAnsiTheme="majorEastAsia"/>
        </w:rPr>
      </w:pPr>
      <w:bookmarkStart w:id="81" w:name="_Toc196780182"/>
      <w:r w:rsidRPr="000D6523">
        <w:rPr>
          <w:rFonts w:asciiTheme="majorEastAsia" w:eastAsiaTheme="majorEastAsia" w:hAnsiTheme="majorEastAsia"/>
        </w:rPr>
        <w:t>데이터셋 전처리 및 통합</w:t>
      </w:r>
      <w:bookmarkEnd w:id="81"/>
    </w:p>
    <w:p w14:paraId="444BCCF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HuggingFace 데이터셋(</w:t>
      </w:r>
      <w:r w:rsidRPr="000D6523">
        <w:rPr>
          <w:rFonts w:asciiTheme="majorEastAsia" w:eastAsiaTheme="majorEastAsia" w:hAnsiTheme="majorEastAsia" w:cs="굴림체"/>
        </w:rPr>
        <w:t>ai-medical-chatbot</w:t>
      </w:r>
      <w:r w:rsidRPr="000D6523">
        <w:rPr>
          <w:rFonts w:asciiTheme="majorEastAsia" w:eastAsiaTheme="majorEastAsia" w:hAnsiTheme="majorEastAsia"/>
        </w:rPr>
        <w:t>)과 커스텀 데이터셋을 각각 채팅 템플릿 형태로 전처리.</w:t>
      </w:r>
    </w:p>
    <w:p w14:paraId="2B02D24F"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 xml:space="preserve">사용자 질문과 응답을 </w:t>
      </w:r>
      <w:r w:rsidRPr="000D6523">
        <w:rPr>
          <w:rFonts w:asciiTheme="majorEastAsia" w:eastAsiaTheme="majorEastAsia" w:hAnsiTheme="majorEastAsia" w:cs="굴림체"/>
        </w:rPr>
        <w:t>role: user</w:t>
      </w:r>
      <w:r w:rsidRPr="000D6523">
        <w:rPr>
          <w:rFonts w:asciiTheme="majorEastAsia" w:eastAsiaTheme="majorEastAsia" w:hAnsiTheme="majorEastAsia"/>
        </w:rPr>
        <w:t xml:space="preserve">, </w:t>
      </w:r>
      <w:r w:rsidRPr="000D6523">
        <w:rPr>
          <w:rFonts w:asciiTheme="majorEastAsia" w:eastAsiaTheme="majorEastAsia" w:hAnsiTheme="majorEastAsia" w:cs="굴림체"/>
        </w:rPr>
        <w:t>role: assistant</w:t>
      </w:r>
      <w:r w:rsidRPr="000D6523">
        <w:rPr>
          <w:rFonts w:asciiTheme="majorEastAsia" w:eastAsiaTheme="majorEastAsia" w:hAnsiTheme="majorEastAsia"/>
        </w:rPr>
        <w:t xml:space="preserve"> 구조로 텍스트로 변환하여 통일된 학습 구조 구성.</w:t>
      </w:r>
    </w:p>
    <w:p w14:paraId="264AEB7B"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concatenate_datasets()</w:t>
      </w:r>
      <w:r w:rsidRPr="000D6523">
        <w:rPr>
          <w:rFonts w:asciiTheme="majorEastAsia" w:eastAsiaTheme="majorEastAsia" w:hAnsiTheme="majorEastAsia"/>
        </w:rPr>
        <w:t xml:space="preserve">로 병합 후, </w:t>
      </w:r>
      <w:r w:rsidRPr="000D6523">
        <w:rPr>
          <w:rFonts w:asciiTheme="majorEastAsia" w:eastAsiaTheme="majorEastAsia" w:hAnsiTheme="majorEastAsia" w:cs="굴림체"/>
        </w:rPr>
        <w:t>train_test_split(test_size=0.1)</w:t>
      </w:r>
      <w:r w:rsidRPr="000D6523">
        <w:rPr>
          <w:rFonts w:asciiTheme="majorEastAsia" w:eastAsiaTheme="majorEastAsia" w:hAnsiTheme="majorEastAsia"/>
        </w:rPr>
        <w:t>을 통해 9:1 비율로 학습/검증 데이터 분리.</w:t>
      </w:r>
    </w:p>
    <w:p w14:paraId="23388BCD"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0D6523" w:rsidRDefault="004A2210" w:rsidP="004667C3">
      <w:pPr>
        <w:pStyle w:val="2"/>
        <w:rPr>
          <w:rFonts w:asciiTheme="majorEastAsia" w:eastAsiaTheme="majorEastAsia" w:hAnsiTheme="majorEastAsia"/>
        </w:rPr>
      </w:pPr>
      <w:bookmarkStart w:id="82" w:name="_Toc196780183"/>
      <w:r w:rsidRPr="000D6523">
        <w:rPr>
          <w:rFonts w:asciiTheme="majorEastAsia" w:eastAsiaTheme="majorEastAsia" w:hAnsiTheme="majorEastAsia"/>
        </w:rPr>
        <w:t>학습 하이퍼파라미터 구성</w:t>
      </w:r>
      <w:bookmarkEnd w:id="82"/>
    </w:p>
    <w:p w14:paraId="0A32F78B"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training_arguments = TrainingArguments(...)</w:t>
      </w:r>
    </w:p>
    <w:p w14:paraId="604F4631"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per_device_train_batch_size=1</w:t>
      </w:r>
      <w:r w:rsidRPr="000D6523">
        <w:rPr>
          <w:rFonts w:asciiTheme="majorEastAsia" w:eastAsiaTheme="majorEastAsia" w:hAnsiTheme="majorEastAsia" w:cs="굴림"/>
        </w:rPr>
        <w:t>: 4bit 양자화로도 VRAM 16GB 이상이 요구되므로 소형 배치 사용.</w:t>
      </w:r>
    </w:p>
    <w:p w14:paraId="5C44B691"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gradient_accumulation_steps=2</w:t>
      </w:r>
      <w:r w:rsidRPr="000D6523">
        <w:rPr>
          <w:rFonts w:asciiTheme="majorEastAsia" w:eastAsiaTheme="majorEastAsia" w:hAnsiTheme="majorEastAsia" w:cs="굴림"/>
        </w:rPr>
        <w:t>: 실제 배치를 두 배로 증가시키는 효과로, 안정적 학습을 유도함.</w:t>
      </w:r>
    </w:p>
    <w:p w14:paraId="531CC0AD"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optim="paged_adamw_32bit"</w:t>
      </w:r>
      <w:r w:rsidRPr="000D6523">
        <w:rPr>
          <w:rFonts w:asciiTheme="majorEastAsia" w:eastAsiaTheme="majorEastAsia" w:hAnsiTheme="majorEastAsia" w:cs="굴림"/>
        </w:rPr>
        <w:t>: 메모리 최적화를 위해 페이징된 옵티마이저 사용.</w:t>
      </w:r>
    </w:p>
    <w:p w14:paraId="11188B30"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eval_steps=0.2</w:t>
      </w:r>
      <w:r w:rsidRPr="000D6523">
        <w:rPr>
          <w:rFonts w:asciiTheme="majorEastAsia" w:eastAsiaTheme="majorEastAsia" w:hAnsiTheme="majorEastAsia" w:cs="굴림"/>
        </w:rPr>
        <w:t>: epoch 중 20% 간격으로 검증 수행하여 빠른 이상 감지 가능.</w:t>
      </w:r>
    </w:p>
    <w:p w14:paraId="75A057D9"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group_by_length=True</w:t>
      </w:r>
      <w:r w:rsidRPr="000D6523">
        <w:rPr>
          <w:rFonts w:asciiTheme="majorEastAsia" w:eastAsiaTheme="majorEastAsia" w:hAnsiTheme="majorEastAsia" w:cs="굴림"/>
        </w:rPr>
        <w:t>: 유사한 길이 샘플끼리 묶어 학습 효율을 높이는 기법.</w:t>
      </w:r>
    </w:p>
    <w:p w14:paraId="23570E81" w14:textId="77777777" w:rsidR="004A2210" w:rsidRPr="000D6523" w:rsidRDefault="004A2210" w:rsidP="004667C3">
      <w:pPr>
        <w:pStyle w:val="a9"/>
        <w:rPr>
          <w:rFonts w:asciiTheme="majorEastAsia" w:eastAsiaTheme="majorEastAsia" w:hAnsiTheme="majorEastAsia" w:cs="굴림"/>
        </w:rPr>
      </w:pPr>
    </w:p>
    <w:p w14:paraId="5DD42947" w14:textId="437FEED0" w:rsidR="004A2210" w:rsidRPr="000D6523" w:rsidRDefault="004A2210" w:rsidP="004667C3">
      <w:pPr>
        <w:pStyle w:val="2"/>
        <w:rPr>
          <w:rFonts w:asciiTheme="majorEastAsia" w:eastAsiaTheme="majorEastAsia" w:hAnsiTheme="majorEastAsia"/>
        </w:rPr>
      </w:pPr>
      <w:bookmarkStart w:id="83" w:name="_Toc196780184"/>
      <w:r w:rsidRPr="000D6523">
        <w:rPr>
          <w:rFonts w:asciiTheme="majorEastAsia" w:eastAsiaTheme="majorEastAsia" w:hAnsiTheme="majorEastAsia"/>
        </w:rPr>
        <w:t>지도학습 기반 트레이닝: SFTTrainer</w:t>
      </w:r>
      <w:bookmarkEnd w:id="83"/>
    </w:p>
    <w:p w14:paraId="2F406E6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trainer = SFTTrainer(...)</w:t>
      </w:r>
    </w:p>
    <w:p w14:paraId="55D7FE38"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trainer.train()</w:t>
      </w:r>
    </w:p>
    <w:p w14:paraId="5A4088E7"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SFTTrainer</w:t>
      </w:r>
      <w:r w:rsidRPr="000D6523">
        <w:rPr>
          <w:rFonts w:asciiTheme="majorEastAsia" w:eastAsiaTheme="majorEastAsia" w:hAnsiTheme="majorEastAsia" w:cs="굴림"/>
        </w:rPr>
        <w:t>는 HuggingFace Trainer를 확장하여 LLM의 텍스트 미세조정을 위해 설계됨.</w:t>
      </w:r>
    </w:p>
    <w:p w14:paraId="78D0E898"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rPr>
        <w:t>packing=False</w:t>
      </w:r>
      <w:r w:rsidRPr="000D6523">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0D6523" w:rsidRDefault="004A2210" w:rsidP="004667C3">
      <w:pPr>
        <w:pStyle w:val="a9"/>
        <w:rPr>
          <w:rFonts w:asciiTheme="majorEastAsia" w:eastAsiaTheme="majorEastAsia" w:hAnsiTheme="majorEastAsia" w:cs="굴림"/>
        </w:rPr>
      </w:pPr>
      <w:r w:rsidRPr="000D6523">
        <w:rPr>
          <w:rFonts w:asciiTheme="majorEastAsia" w:eastAsiaTheme="majorEastAsia" w:hAnsiTheme="majorEastAsia" w:cs="굴림"/>
        </w:rPr>
        <w:t>내부적으로 gradient clipping, learning rate scheduling 등의 기능이 포함됨.</w:t>
      </w:r>
    </w:p>
    <w:p w14:paraId="7739454A" w14:textId="77777777" w:rsidR="004A2210" w:rsidRPr="000D6523"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0D6523" w:rsidRDefault="004A2210" w:rsidP="004667C3">
      <w:pPr>
        <w:pStyle w:val="2"/>
        <w:rPr>
          <w:rFonts w:asciiTheme="majorEastAsia" w:eastAsiaTheme="majorEastAsia" w:hAnsiTheme="majorEastAsia"/>
        </w:rPr>
      </w:pPr>
      <w:bookmarkStart w:id="84" w:name="_Toc196780185"/>
      <w:r w:rsidRPr="000D6523">
        <w:rPr>
          <w:rFonts w:asciiTheme="majorEastAsia" w:eastAsiaTheme="majorEastAsia" w:hAnsiTheme="majorEastAsia"/>
        </w:rPr>
        <w:t>평가 및 모델 배포</w:t>
      </w:r>
      <w:bookmarkEnd w:id="84"/>
    </w:p>
    <w:p w14:paraId="64455B2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cs="굴림체"/>
        </w:rPr>
        <w:t>model.save_pretrained()</w:t>
      </w:r>
      <w:r w:rsidRPr="000D6523">
        <w:rPr>
          <w:rFonts w:asciiTheme="majorEastAsia" w:eastAsiaTheme="majorEastAsia" w:hAnsiTheme="majorEastAsia"/>
        </w:rPr>
        <w:t xml:space="preserve">로 로컬에 저장하고, </w:t>
      </w:r>
      <w:r w:rsidRPr="000D6523">
        <w:rPr>
          <w:rFonts w:asciiTheme="majorEastAsia" w:eastAsiaTheme="majorEastAsia" w:hAnsiTheme="majorEastAsia" w:cs="굴림체"/>
        </w:rPr>
        <w:t>push_to_hub()</w:t>
      </w:r>
      <w:r w:rsidRPr="000D6523">
        <w:rPr>
          <w:rFonts w:asciiTheme="majorEastAsia" w:eastAsiaTheme="majorEastAsia" w:hAnsiTheme="majorEastAsia"/>
        </w:rPr>
        <w:t>로 HuggingFace Hub에 업로드 가능.</w:t>
      </w:r>
    </w:p>
    <w:p w14:paraId="17BFA774"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학습된 모델은 추후 Inference API 또는 Gradio, FastAPI 등 프레임워크로 쉽게 활용 가능.</w:t>
      </w:r>
    </w:p>
    <w:p w14:paraId="2E87C45D" w14:textId="77777777" w:rsidR="004A2210" w:rsidRPr="000D6523" w:rsidRDefault="004A2210" w:rsidP="004667C3">
      <w:pPr>
        <w:pStyle w:val="a9"/>
        <w:rPr>
          <w:rFonts w:asciiTheme="majorEastAsia" w:eastAsiaTheme="majorEastAsia" w:hAnsiTheme="majorEastAsia"/>
        </w:rPr>
      </w:pPr>
    </w:p>
    <w:p w14:paraId="2984F89B" w14:textId="77777777" w:rsidR="004A2210" w:rsidRPr="000D6523" w:rsidRDefault="004A2210" w:rsidP="004667C3">
      <w:pPr>
        <w:pStyle w:val="2"/>
        <w:rPr>
          <w:rFonts w:asciiTheme="majorEastAsia" w:eastAsiaTheme="majorEastAsia" w:hAnsiTheme="majorEastAsia"/>
        </w:rPr>
      </w:pPr>
      <w:bookmarkStart w:id="85" w:name="_Toc196780186"/>
      <w:r w:rsidRPr="000D6523">
        <w:rPr>
          <w:rFonts w:asciiTheme="majorEastAsia" w:eastAsiaTheme="majorEastAsia" w:hAnsiTheme="majorEastAsia"/>
        </w:rPr>
        <w:t>결론 및 확장</w:t>
      </w:r>
      <w:bookmarkEnd w:id="85"/>
    </w:p>
    <w:p w14:paraId="6D421D76" w14:textId="77777777" w:rsidR="004A2210" w:rsidRPr="000D6523" w:rsidRDefault="004A2210" w:rsidP="004667C3">
      <w:pPr>
        <w:pStyle w:val="a9"/>
        <w:rPr>
          <w:rFonts w:asciiTheme="majorEastAsia" w:eastAsiaTheme="majorEastAsia" w:hAnsiTheme="majorEastAsia"/>
        </w:rPr>
      </w:pPr>
      <w:r w:rsidRPr="000D6523">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0D6523" w:rsidRDefault="004A2210" w:rsidP="004A2210">
      <w:pPr>
        <w:rPr>
          <w:rFonts w:asciiTheme="majorEastAsia" w:eastAsiaTheme="majorEastAsia" w:hAnsiTheme="majorEastAsia"/>
          <w:sz w:val="14"/>
        </w:rPr>
      </w:pPr>
    </w:p>
    <w:p w14:paraId="13AFEB2F" w14:textId="0377D631" w:rsidR="002A4A25" w:rsidRPr="000D6523" w:rsidRDefault="002A4A25" w:rsidP="002A4A25">
      <w:pPr>
        <w:pStyle w:val="a9"/>
        <w:rPr>
          <w:rFonts w:asciiTheme="majorEastAsia" w:eastAsiaTheme="majorEastAsia" w:hAnsiTheme="majorEastAsia"/>
        </w:rPr>
      </w:pPr>
    </w:p>
    <w:p w14:paraId="3CCB9073" w14:textId="0555F16F" w:rsidR="00F659B4" w:rsidRPr="000D6523" w:rsidRDefault="00F659B4" w:rsidP="00F659B4">
      <w:pPr>
        <w:pStyle w:val="1"/>
        <w:rPr>
          <w:rFonts w:asciiTheme="majorEastAsia" w:eastAsiaTheme="majorEastAsia" w:hAnsiTheme="majorEastAsia"/>
          <w:lang w:eastAsia="ko-KR"/>
        </w:rPr>
      </w:pPr>
      <w:bookmarkStart w:id="86" w:name="_Toc196780187"/>
      <w:r w:rsidRPr="000D6523">
        <w:rPr>
          <w:rFonts w:asciiTheme="majorEastAsia" w:eastAsiaTheme="majorEastAsia" w:hAnsiTheme="majorEastAsia"/>
        </w:rPr>
        <w:lastRenderedPageBreak/>
        <w:t>LangChain</w:t>
      </w:r>
      <w:bookmarkEnd w:id="86"/>
      <w:r w:rsidRPr="000D6523">
        <w:rPr>
          <w:rFonts w:asciiTheme="majorEastAsia" w:eastAsiaTheme="majorEastAsia" w:hAnsiTheme="majorEastAsia"/>
        </w:rPr>
        <w:t xml:space="preserve"> </w:t>
      </w:r>
    </w:p>
    <w:p w14:paraId="68716B3C" w14:textId="24E0D5DF" w:rsidR="00F659B4" w:rsidRPr="000D6523" w:rsidRDefault="00F659B4" w:rsidP="00F659B4">
      <w:pPr>
        <w:pStyle w:val="2"/>
        <w:rPr>
          <w:rFonts w:asciiTheme="majorEastAsia" w:eastAsiaTheme="majorEastAsia" w:hAnsiTheme="majorEastAsia"/>
        </w:rPr>
      </w:pPr>
      <w:bookmarkStart w:id="87" w:name="_Toc196780188"/>
      <w:r w:rsidRPr="000D6523">
        <w:rPr>
          <w:rFonts w:asciiTheme="majorEastAsia" w:eastAsiaTheme="majorEastAsia" w:hAnsiTheme="majorEastAsia"/>
        </w:rPr>
        <w:t>랭체인 개념</w:t>
      </w:r>
      <w:bookmarkEnd w:id="87"/>
    </w:p>
    <w:p w14:paraId="622BC65E"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446601BA"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185D26E5"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from langchain.chat_models import ChatOpenAI</w:t>
      </w:r>
    </w:p>
    <w:p w14:paraId="48A9EF5D" w14:textId="77777777" w:rsidR="00F659B4" w:rsidRPr="000D6523" w:rsidRDefault="00F659B4" w:rsidP="00F659B4">
      <w:pPr>
        <w:ind w:leftChars="400" w:left="800"/>
        <w:rPr>
          <w:rStyle w:val="HTML0"/>
          <w:rFonts w:asciiTheme="majorEastAsia" w:eastAsiaTheme="majorEastAsia" w:hAnsiTheme="majorEastAsia"/>
          <w:sz w:val="20"/>
        </w:rPr>
      </w:pPr>
    </w:p>
    <w:p w14:paraId="3A50AA43"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 OpenAI LLM 인스턴스 생성</w:t>
      </w:r>
    </w:p>
    <w:p w14:paraId="43A0A042"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llm = ChatOpenAI(model="gpt-4", temperature=0.7, openai_api_key="your-api-key")</w:t>
      </w:r>
    </w:p>
    <w:p w14:paraId="0430EE9A" w14:textId="77777777" w:rsidR="00F659B4" w:rsidRPr="000D6523" w:rsidRDefault="00F659B4" w:rsidP="00F659B4">
      <w:pPr>
        <w:ind w:leftChars="400" w:left="800"/>
        <w:rPr>
          <w:rStyle w:val="HTML0"/>
          <w:rFonts w:asciiTheme="majorEastAsia" w:eastAsiaTheme="majorEastAsia" w:hAnsiTheme="majorEastAsia"/>
          <w:sz w:val="20"/>
        </w:rPr>
      </w:pPr>
    </w:p>
    <w:p w14:paraId="643E4FA0"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query = "What is LangChain?"</w:t>
      </w:r>
    </w:p>
    <w:p w14:paraId="4581AA7B" w14:textId="77777777" w:rsidR="00F659B4" w:rsidRPr="000D6523" w:rsidRDefault="00F659B4" w:rsidP="00F659B4">
      <w:pPr>
        <w:ind w:leftChars="400" w:left="800"/>
        <w:rPr>
          <w:rStyle w:val="HTML0"/>
          <w:rFonts w:asciiTheme="majorEastAsia" w:eastAsiaTheme="majorEastAsia" w:hAnsiTheme="majorEastAsia"/>
          <w:sz w:val="20"/>
        </w:rPr>
      </w:pPr>
      <w:r w:rsidRPr="000D6523">
        <w:rPr>
          <w:rStyle w:val="HTML0"/>
          <w:rFonts w:asciiTheme="majorEastAsia" w:eastAsiaTheme="majorEastAsia" w:hAnsiTheme="majorEastAsia"/>
          <w:sz w:val="20"/>
        </w:rPr>
        <w:t>response = llm.run(query)</w:t>
      </w:r>
    </w:p>
    <w:p w14:paraId="1A76061B" w14:textId="77777777" w:rsidR="00F659B4" w:rsidRPr="000D6523" w:rsidRDefault="00F659B4" w:rsidP="00F659B4">
      <w:pPr>
        <w:ind w:leftChars="400" w:left="800"/>
        <w:rPr>
          <w:rStyle w:val="HTML0"/>
          <w:rFonts w:asciiTheme="majorEastAsia" w:eastAsiaTheme="majorEastAsia" w:hAnsiTheme="majorEastAsia"/>
        </w:rPr>
      </w:pPr>
      <w:r w:rsidRPr="000D6523">
        <w:rPr>
          <w:rStyle w:val="HTML0"/>
          <w:rFonts w:asciiTheme="majorEastAsia" w:eastAsiaTheme="majorEastAsia" w:hAnsiTheme="majorEastAsia"/>
          <w:sz w:val="20"/>
        </w:rPr>
        <w:t>print(response)</w:t>
      </w:r>
    </w:p>
    <w:p w14:paraId="3CD4EFFB" w14:textId="1692E514" w:rsidR="00F659B4" w:rsidRPr="000D6523" w:rsidRDefault="00F659B4" w:rsidP="00F659B4">
      <w:pPr>
        <w:pStyle w:val="2"/>
        <w:rPr>
          <w:rFonts w:asciiTheme="majorEastAsia" w:eastAsiaTheme="majorEastAsia" w:hAnsiTheme="majorEastAsia"/>
        </w:rPr>
      </w:pPr>
      <w:bookmarkStart w:id="88" w:name="_Toc196780189"/>
      <w:r w:rsidRPr="000D6523">
        <w:rPr>
          <w:rFonts w:asciiTheme="majorEastAsia" w:eastAsiaTheme="majorEastAsia" w:hAnsiTheme="majorEastAsia"/>
        </w:rPr>
        <w:t>구조</w:t>
      </w:r>
      <w:bookmarkEnd w:id="88"/>
    </w:p>
    <w:p w14:paraId="50075689"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LangChain의 구조는 다음과 같은 주요 구성 요소로 나뉜다:</w:t>
      </w:r>
    </w:p>
    <w:p w14:paraId="448FA441" w14:textId="77777777" w:rsidR="00F659B4" w:rsidRPr="000D6523" w:rsidRDefault="00F659B4" w:rsidP="00F659B4">
      <w:pPr>
        <w:pStyle w:val="a9"/>
        <w:numPr>
          <w:ilvl w:val="0"/>
          <w:numId w:val="11"/>
        </w:numPr>
        <w:rPr>
          <w:rFonts w:asciiTheme="majorEastAsia" w:eastAsiaTheme="majorEastAsia" w:hAnsiTheme="majorEastAsia"/>
        </w:rPr>
      </w:pPr>
      <w:r w:rsidRPr="000D6523">
        <w:rPr>
          <w:rStyle w:val="afb"/>
          <w:rFonts w:asciiTheme="majorEastAsia" w:eastAsiaTheme="majorEastAsia" w:hAnsiTheme="majorEastAsia"/>
        </w:rPr>
        <w:t>LLM</w:t>
      </w:r>
      <w:r w:rsidRPr="000D6523">
        <w:rPr>
          <w:rFonts w:asciiTheme="majorEastAsia" w:eastAsiaTheme="majorEastAsia" w:hAnsiTheme="majorEastAsia"/>
        </w:rPr>
        <w:t>: 언어 모델 자체.</w:t>
      </w:r>
    </w:p>
    <w:p w14:paraId="559D2D53" w14:textId="77777777" w:rsidR="00F659B4" w:rsidRPr="000D6523" w:rsidRDefault="00F659B4" w:rsidP="00F659B4">
      <w:pPr>
        <w:pStyle w:val="a9"/>
        <w:numPr>
          <w:ilvl w:val="0"/>
          <w:numId w:val="11"/>
        </w:numPr>
        <w:rPr>
          <w:rFonts w:asciiTheme="majorEastAsia" w:eastAsiaTheme="majorEastAsia" w:hAnsiTheme="majorEastAsia"/>
        </w:rPr>
      </w:pPr>
      <w:r w:rsidRPr="000D6523">
        <w:rPr>
          <w:rStyle w:val="afb"/>
          <w:rFonts w:asciiTheme="majorEastAsia" w:eastAsiaTheme="majorEastAsia" w:hAnsiTheme="majorEastAsia"/>
        </w:rPr>
        <w:t>Prompt Templates</w:t>
      </w:r>
      <w:r w:rsidRPr="000D6523">
        <w:rPr>
          <w:rFonts w:asciiTheme="majorEastAsia" w:eastAsiaTheme="majorEastAsia" w:hAnsiTheme="majorEastAsia"/>
        </w:rPr>
        <w:t>: 입력 데이터를 포맷팅하는 템플릿.</w:t>
      </w:r>
    </w:p>
    <w:p w14:paraId="09E0AF95" w14:textId="77777777" w:rsidR="00F659B4" w:rsidRPr="000D6523" w:rsidRDefault="00F659B4" w:rsidP="00F659B4">
      <w:pPr>
        <w:pStyle w:val="a9"/>
        <w:numPr>
          <w:ilvl w:val="0"/>
          <w:numId w:val="11"/>
        </w:numPr>
        <w:rPr>
          <w:rFonts w:asciiTheme="majorEastAsia" w:eastAsiaTheme="majorEastAsia" w:hAnsiTheme="majorEastAsia"/>
        </w:rPr>
      </w:pPr>
      <w:r w:rsidRPr="000D6523">
        <w:rPr>
          <w:rStyle w:val="afb"/>
          <w:rFonts w:asciiTheme="majorEastAsia" w:eastAsiaTheme="majorEastAsia" w:hAnsiTheme="majorEastAsia"/>
        </w:rPr>
        <w:t>Chains</w:t>
      </w:r>
      <w:r w:rsidRPr="000D6523">
        <w:rPr>
          <w:rFonts w:asciiTheme="majorEastAsia" w:eastAsiaTheme="majorEastAsia" w:hAnsiTheme="majorEastAsia"/>
        </w:rPr>
        <w:t>: 여러 구성 요소를 순차적으로 연결하는 작업 흐름.</w:t>
      </w:r>
    </w:p>
    <w:p w14:paraId="0BBCA639" w14:textId="30DC0EF7" w:rsidR="00F659B4" w:rsidRPr="000D6523" w:rsidRDefault="00F659B4" w:rsidP="00F659B4">
      <w:pPr>
        <w:pStyle w:val="a9"/>
        <w:numPr>
          <w:ilvl w:val="0"/>
          <w:numId w:val="11"/>
        </w:numPr>
        <w:rPr>
          <w:rFonts w:asciiTheme="majorEastAsia" w:eastAsiaTheme="majorEastAsia" w:hAnsiTheme="majorEastAsia"/>
        </w:rPr>
      </w:pPr>
      <w:r w:rsidRPr="000D6523">
        <w:rPr>
          <w:rStyle w:val="afb"/>
          <w:rFonts w:asciiTheme="majorEastAsia" w:eastAsiaTheme="majorEastAsia" w:hAnsiTheme="majorEastAsia"/>
        </w:rPr>
        <w:t>Agents</w:t>
      </w:r>
      <w:r w:rsidRPr="000D6523">
        <w:rPr>
          <w:rFonts w:asciiTheme="majorEastAsia" w:eastAsiaTheme="majorEastAsia" w:hAnsiTheme="majorEastAsia"/>
        </w:rPr>
        <w:t>: 동적으로 도구를 선택하고 실행하는 역할.</w:t>
      </w:r>
    </w:p>
    <w:p w14:paraId="0536E676" w14:textId="77777777" w:rsidR="001B6FD8" w:rsidRPr="000D6523" w:rsidRDefault="001B6FD8" w:rsidP="001B6FD8">
      <w:pPr>
        <w:pStyle w:val="a9"/>
        <w:rPr>
          <w:rFonts w:asciiTheme="majorEastAsia" w:eastAsiaTheme="majorEastAsia" w:hAnsiTheme="majorEastAsia"/>
        </w:rPr>
      </w:pPr>
    </w:p>
    <w:p w14:paraId="22CC92D2" w14:textId="77777777" w:rsidR="001B6FD8" w:rsidRPr="000D6523" w:rsidRDefault="001B6FD8" w:rsidP="001B6FD8">
      <w:pPr>
        <w:pStyle w:val="2"/>
        <w:rPr>
          <w:rFonts w:asciiTheme="majorEastAsia" w:eastAsiaTheme="majorEastAsia" w:hAnsiTheme="majorEastAsia"/>
        </w:rPr>
      </w:pPr>
      <w:bookmarkStart w:id="89" w:name="_Toc196780190"/>
      <w:r w:rsidRPr="000D6523">
        <w:rPr>
          <w:rFonts w:asciiTheme="majorEastAsia" w:eastAsiaTheme="majorEastAsia" w:hAnsiTheme="majorEastAsia"/>
        </w:rPr>
        <w:t>프롬프트 템플릿</w:t>
      </w:r>
      <w:bookmarkEnd w:id="89"/>
    </w:p>
    <w:p w14:paraId="1D293ACA" w14:textId="77777777" w:rsidR="001B6FD8" w:rsidRPr="000D6523" w:rsidRDefault="001B6FD8" w:rsidP="001B6FD8">
      <w:pPr>
        <w:pStyle w:val="a9"/>
        <w:rPr>
          <w:rFonts w:asciiTheme="majorEastAsia" w:eastAsiaTheme="majorEastAsia" w:hAnsiTheme="majorEastAsia"/>
        </w:rPr>
      </w:pPr>
      <w:r w:rsidRPr="000D6523">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0D6523" w:rsidRDefault="001B6FD8" w:rsidP="001B6FD8">
      <w:pPr>
        <w:pStyle w:val="a9"/>
        <w:rPr>
          <w:rFonts w:asciiTheme="majorEastAsia" w:eastAsiaTheme="majorEastAsia" w:hAnsiTheme="majorEastAsia"/>
        </w:rPr>
      </w:pPr>
      <w:r w:rsidRPr="000D6523">
        <w:rPr>
          <w:rFonts w:asciiTheme="majorEastAsia" w:eastAsiaTheme="majorEastAsia" w:hAnsiTheme="majorEastAsia"/>
        </w:rPr>
        <w:t>예제 코드:</w:t>
      </w:r>
    </w:p>
    <w:p w14:paraId="758B2E70"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langchain.prompts import PromptTemplate</w:t>
      </w:r>
    </w:p>
    <w:p w14:paraId="77816603" w14:textId="77777777" w:rsidR="001B6FD8" w:rsidRPr="000D6523" w:rsidRDefault="001B6FD8" w:rsidP="001B6FD8">
      <w:pPr>
        <w:pStyle w:val="HTML"/>
        <w:ind w:leftChars="400" w:left="800"/>
        <w:rPr>
          <w:rStyle w:val="HTML0"/>
          <w:rFonts w:asciiTheme="majorEastAsia" w:eastAsiaTheme="majorEastAsia" w:hAnsiTheme="majorEastAsia"/>
        </w:rPr>
      </w:pPr>
    </w:p>
    <w:p w14:paraId="3A336D83"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프롬프트 템플릿 생성</w:t>
      </w:r>
    </w:p>
    <w:p w14:paraId="61FD0E22"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prompt_template = PromptTemplate(</w:t>
      </w:r>
    </w:p>
    <w:p w14:paraId="44141C7F"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template="Provide a summary for the following topic: {topic}",</w:t>
      </w:r>
    </w:p>
    <w:p w14:paraId="52960E6D"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input_variables=["topic"]</w:t>
      </w:r>
    </w:p>
    <w:p w14:paraId="61B440B7"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t>
      </w:r>
    </w:p>
    <w:p w14:paraId="5B239381" w14:textId="77777777" w:rsidR="001B6FD8" w:rsidRPr="000D6523" w:rsidRDefault="001B6FD8" w:rsidP="001B6FD8">
      <w:pPr>
        <w:pStyle w:val="HTML"/>
        <w:ind w:leftChars="400" w:left="800"/>
        <w:rPr>
          <w:rStyle w:val="HTML0"/>
          <w:rFonts w:asciiTheme="majorEastAsia" w:eastAsiaTheme="majorEastAsia" w:hAnsiTheme="majorEastAsia"/>
        </w:rPr>
      </w:pPr>
    </w:p>
    <w:p w14:paraId="7EDEB2B2"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prompt_template.format(topic="LangChain's architecture")</w:t>
      </w:r>
    </w:p>
    <w:p w14:paraId="407A5A03" w14:textId="77777777" w:rsidR="001B6FD8" w:rsidRPr="000D6523" w:rsidRDefault="001B6FD8"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print(query)</w:t>
      </w:r>
    </w:p>
    <w:p w14:paraId="3BBB7D8E" w14:textId="77777777" w:rsidR="001B6FD8" w:rsidRPr="000D6523" w:rsidRDefault="001B6FD8" w:rsidP="00F659B4">
      <w:pPr>
        <w:ind w:leftChars="400" w:left="800"/>
        <w:rPr>
          <w:rStyle w:val="HTML0"/>
          <w:rFonts w:asciiTheme="majorEastAsia" w:eastAsiaTheme="majorEastAsia" w:hAnsiTheme="majorEastAsia"/>
          <w:sz w:val="20"/>
        </w:rPr>
      </w:pPr>
    </w:p>
    <w:p w14:paraId="648EDEB5" w14:textId="680D3A1C" w:rsidR="00F659B4" w:rsidRPr="000D6523" w:rsidRDefault="00F659B4" w:rsidP="00F659B4">
      <w:pPr>
        <w:pStyle w:val="2"/>
        <w:rPr>
          <w:rFonts w:asciiTheme="majorEastAsia" w:eastAsiaTheme="majorEastAsia" w:hAnsiTheme="majorEastAsia"/>
        </w:rPr>
      </w:pPr>
      <w:bookmarkStart w:id="90" w:name="_Toc196780191"/>
      <w:r w:rsidRPr="000D6523">
        <w:rPr>
          <w:rFonts w:asciiTheme="majorEastAsia" w:eastAsiaTheme="majorEastAsia" w:hAnsiTheme="majorEastAsia"/>
        </w:rPr>
        <w:t>LCEL (LangChain Expression Language)</w:t>
      </w:r>
      <w:bookmarkEnd w:id="90"/>
    </w:p>
    <w:p w14:paraId="5802A9DB"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LCEL 예제: '|' 연산자를 활용한 간단한 체인</w:t>
      </w:r>
    </w:p>
    <w:p w14:paraId="6DCDBE3C"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langchain.prompts import PromptTemplate</w:t>
      </w:r>
    </w:p>
    <w:p w14:paraId="09080580"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13C7C32A"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langchain.output_parsers import StructuredOutputParser, ResponseSchema</w:t>
      </w:r>
    </w:p>
    <w:p w14:paraId="7196D68E" w14:textId="77777777" w:rsidR="00F659B4" w:rsidRPr="000D6523" w:rsidRDefault="00F659B4" w:rsidP="001B6FD8">
      <w:pPr>
        <w:pStyle w:val="HTML"/>
        <w:ind w:leftChars="400" w:left="800"/>
        <w:rPr>
          <w:rStyle w:val="HTML0"/>
          <w:rFonts w:asciiTheme="majorEastAsia" w:eastAsiaTheme="majorEastAsia" w:hAnsiTheme="majorEastAsia"/>
        </w:rPr>
      </w:pPr>
    </w:p>
    <w:p w14:paraId="42B1FD8C"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OpenAI LLM</w:t>
      </w:r>
    </w:p>
    <w:p w14:paraId="4158B65B"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temperature=0.7, openai_api_key="your-api-key")</w:t>
      </w:r>
    </w:p>
    <w:p w14:paraId="03589A61" w14:textId="77777777" w:rsidR="00F659B4" w:rsidRPr="000D6523" w:rsidRDefault="00F659B4" w:rsidP="001B6FD8">
      <w:pPr>
        <w:pStyle w:val="HTML"/>
        <w:ind w:leftChars="400" w:left="800"/>
        <w:rPr>
          <w:rStyle w:val="HTML0"/>
          <w:rFonts w:asciiTheme="majorEastAsia" w:eastAsiaTheme="majorEastAsia" w:hAnsiTheme="majorEastAsia"/>
        </w:rPr>
      </w:pPr>
    </w:p>
    <w:p w14:paraId="79271C21"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Prompt Template</w:t>
      </w:r>
    </w:p>
    <w:p w14:paraId="6C6F1439"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prompt_template = PromptTemplate(</w:t>
      </w:r>
    </w:p>
    <w:p w14:paraId="7C67C0D2"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template="{question}",</w:t>
      </w:r>
    </w:p>
    <w:p w14:paraId="335D2AB5"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xml:space="preserve">    input_variables=["question"]</w:t>
      </w:r>
    </w:p>
    <w:p w14:paraId="183C2352"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w:t>
      </w:r>
    </w:p>
    <w:p w14:paraId="5623B1CB" w14:textId="77777777" w:rsidR="00F659B4" w:rsidRPr="000D6523" w:rsidRDefault="00F659B4" w:rsidP="001B6FD8">
      <w:pPr>
        <w:pStyle w:val="HTML"/>
        <w:ind w:leftChars="400" w:left="800"/>
        <w:rPr>
          <w:rStyle w:val="HTML0"/>
          <w:rFonts w:asciiTheme="majorEastAsia" w:eastAsiaTheme="majorEastAsia" w:hAnsiTheme="majorEastAsia"/>
        </w:rPr>
      </w:pPr>
    </w:p>
    <w:p w14:paraId="32688AA5"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Output Parser</w:t>
      </w:r>
    </w:p>
    <w:p w14:paraId="6F9BA3DF"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response_schema = ResponseSchema(name="answer", description="The final answer to the question.")</w:t>
      </w:r>
    </w:p>
    <w:p w14:paraId="40EA8A3D"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parser = StructuredOutputParser.from_response_schemas([response_schema])</w:t>
      </w:r>
    </w:p>
    <w:p w14:paraId="00C6131E" w14:textId="77777777" w:rsidR="00F659B4" w:rsidRPr="000D6523" w:rsidRDefault="00F659B4" w:rsidP="001B6FD8">
      <w:pPr>
        <w:pStyle w:val="HTML"/>
        <w:ind w:leftChars="400" w:left="800"/>
        <w:rPr>
          <w:rStyle w:val="HTML0"/>
          <w:rFonts w:asciiTheme="majorEastAsia" w:eastAsiaTheme="majorEastAsia" w:hAnsiTheme="majorEastAsia"/>
        </w:rPr>
      </w:pPr>
    </w:p>
    <w:p w14:paraId="49D807EA"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LCEL Pipeline</w:t>
      </w:r>
    </w:p>
    <w:p w14:paraId="7FB487AD"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query = "What are the key components of LangChain?"</w:t>
      </w:r>
    </w:p>
    <w:p w14:paraId="4BC60430"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result = prompt_template | llm | parser</w:t>
      </w:r>
    </w:p>
    <w:p w14:paraId="069B8786" w14:textId="77777777" w:rsidR="00F659B4" w:rsidRPr="000D6523" w:rsidRDefault="00F659B4" w:rsidP="001B6FD8">
      <w:pPr>
        <w:pStyle w:val="HTML"/>
        <w:ind w:leftChars="400" w:left="800"/>
        <w:rPr>
          <w:rStyle w:val="HTML0"/>
          <w:rFonts w:asciiTheme="majorEastAsia" w:eastAsiaTheme="majorEastAsia" w:hAnsiTheme="majorEastAsia"/>
        </w:rPr>
      </w:pPr>
    </w:p>
    <w:p w14:paraId="17AACA3E"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Execute</w:t>
      </w:r>
    </w:p>
    <w:p w14:paraId="0E1D6699"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output = result.invoke({"question": query})</w:t>
      </w:r>
    </w:p>
    <w:p w14:paraId="18F5A64B"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print(output)</w:t>
      </w:r>
    </w:p>
    <w:p w14:paraId="22F95341" w14:textId="7C3EDD82" w:rsidR="00F659B4" w:rsidRPr="000D6523" w:rsidRDefault="00F659B4" w:rsidP="00F659B4">
      <w:pPr>
        <w:pStyle w:val="2"/>
        <w:rPr>
          <w:rFonts w:asciiTheme="majorEastAsia" w:eastAsiaTheme="majorEastAsia" w:hAnsiTheme="majorEastAsia"/>
        </w:rPr>
      </w:pPr>
      <w:bookmarkStart w:id="91" w:name="_Toc196780192"/>
      <w:r w:rsidRPr="000D6523">
        <w:rPr>
          <w:rFonts w:asciiTheme="majorEastAsia" w:eastAsiaTheme="majorEastAsia" w:hAnsiTheme="majorEastAsia"/>
        </w:rPr>
        <w:t>에이전트 방식</w:t>
      </w:r>
      <w:bookmarkEnd w:id="91"/>
    </w:p>
    <w:p w14:paraId="51FBAD71"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0D6523" w:rsidRDefault="00F659B4" w:rsidP="00F659B4">
      <w:pPr>
        <w:pStyle w:val="3"/>
        <w:rPr>
          <w:rFonts w:asciiTheme="majorEastAsia" w:eastAsiaTheme="majorEastAsia" w:hAnsiTheme="majorEastAsia"/>
        </w:rPr>
      </w:pPr>
      <w:bookmarkStart w:id="92" w:name="_Toc196780193"/>
      <w:r w:rsidRPr="000D6523">
        <w:rPr>
          <w:rFonts w:asciiTheme="majorEastAsia" w:eastAsiaTheme="majorEastAsia" w:hAnsiTheme="majorEastAsia"/>
        </w:rPr>
        <w:t>Zero-shot ReAct</w:t>
      </w:r>
      <w:bookmarkEnd w:id="92"/>
    </w:p>
    <w:p w14:paraId="2434D4C6"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LLM이 단일 프롬프트를 통해 직접 작업을 수행한다.</w:t>
      </w:r>
    </w:p>
    <w:p w14:paraId="19D375D7"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605C7EA3"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langchain.agents import initialize_agent</w:t>
      </w:r>
    </w:p>
    <w:p w14:paraId="577322A2"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77047E82" w14:textId="77777777" w:rsidR="00F659B4" w:rsidRPr="000D6523" w:rsidRDefault="00F659B4" w:rsidP="001B6FD8">
      <w:pPr>
        <w:pStyle w:val="HTML"/>
        <w:ind w:leftChars="400" w:left="800"/>
        <w:rPr>
          <w:rStyle w:val="HTML0"/>
          <w:rFonts w:asciiTheme="majorEastAsia" w:eastAsiaTheme="majorEastAsia" w:hAnsiTheme="majorEastAsia"/>
        </w:rPr>
      </w:pPr>
    </w:p>
    <w:p w14:paraId="02764362"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openai_api_key="your-api-key")</w:t>
      </w:r>
    </w:p>
    <w:p w14:paraId="0E03A759"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agent = initialize_agent(llm, tools=[])  # 기본 에이전트 생성</w:t>
      </w:r>
    </w:p>
    <w:p w14:paraId="3D37C346"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"What is the weather today?"</w:t>
      </w:r>
    </w:p>
    <w:p w14:paraId="1F4B18EB"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 = agent.run(query)</w:t>
      </w:r>
    </w:p>
    <w:p w14:paraId="1F07A399" w14:textId="77777777" w:rsidR="00F659B4" w:rsidRPr="000D6523" w:rsidRDefault="00F659B4" w:rsidP="001B6FD8">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print(response)</w:t>
      </w:r>
    </w:p>
    <w:p w14:paraId="031BEF37" w14:textId="1ECB6F21" w:rsidR="00F659B4" w:rsidRPr="000D6523" w:rsidRDefault="00F659B4" w:rsidP="00F659B4">
      <w:pPr>
        <w:pStyle w:val="3"/>
        <w:rPr>
          <w:rFonts w:asciiTheme="majorEastAsia" w:eastAsiaTheme="majorEastAsia" w:hAnsiTheme="majorEastAsia"/>
        </w:rPr>
      </w:pPr>
      <w:bookmarkStart w:id="93" w:name="_Toc196780194"/>
      <w:r w:rsidRPr="000D6523">
        <w:rPr>
          <w:rFonts w:asciiTheme="majorEastAsia" w:eastAsiaTheme="majorEastAsia" w:hAnsiTheme="majorEastAsia"/>
        </w:rPr>
        <w:t>Conversational ReAct</w:t>
      </w:r>
      <w:bookmarkEnd w:id="93"/>
    </w:p>
    <w:p w14:paraId="61B4C128"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대화형 에이전트로, 이전 대화 내용을 기반으로 적응한다.</w:t>
      </w:r>
    </w:p>
    <w:p w14:paraId="6E6313DE"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69FE118C"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langchain.agents import ConversationalAgent</w:t>
      </w:r>
    </w:p>
    <w:p w14:paraId="52F42942"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langchain.memory import ConversationBufferMemory</w:t>
      </w:r>
    </w:p>
    <w:p w14:paraId="7BDFBD69"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51726FB0" w14:textId="77777777" w:rsidR="00F659B4" w:rsidRPr="000D6523" w:rsidRDefault="00F659B4" w:rsidP="00F659B4">
      <w:pPr>
        <w:pStyle w:val="HTML"/>
        <w:ind w:leftChars="400" w:left="800"/>
        <w:rPr>
          <w:rStyle w:val="HTML0"/>
          <w:rFonts w:asciiTheme="majorEastAsia" w:eastAsiaTheme="majorEastAsia" w:hAnsiTheme="majorEastAsia"/>
        </w:rPr>
      </w:pPr>
    </w:p>
    <w:p w14:paraId="2E33873C"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openai_api_key="your-api-key")</w:t>
      </w:r>
    </w:p>
    <w:p w14:paraId="09D7C98A"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conversation_memory = ConversationBufferMemory()</w:t>
      </w:r>
    </w:p>
    <w:p w14:paraId="365B6436"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conversation_memory.save_context({"input": "What is LangChain?"}, {"output": "LangChain is a framework that simplifies LLM tasks."})</w:t>
      </w:r>
    </w:p>
    <w:p w14:paraId="6B20447B"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agent = ConversationalAgent(llm=llm, memory=conversation_memory)</w:t>
      </w:r>
    </w:p>
    <w:p w14:paraId="4FF00CDB" w14:textId="77777777" w:rsidR="00F659B4" w:rsidRPr="000D6523" w:rsidRDefault="00F659B4" w:rsidP="00F659B4">
      <w:pPr>
        <w:pStyle w:val="HTML"/>
        <w:ind w:leftChars="400" w:left="800"/>
        <w:rPr>
          <w:rStyle w:val="HTML0"/>
          <w:rFonts w:asciiTheme="majorEastAsia" w:eastAsiaTheme="majorEastAsia" w:hAnsiTheme="majorEastAsia"/>
        </w:rPr>
      </w:pPr>
    </w:p>
    <w:p w14:paraId="472A163C"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"Can you explain more about LangChain's components?"</w:t>
      </w:r>
    </w:p>
    <w:p w14:paraId="34A3CC1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 = agent.run(query)</w:t>
      </w:r>
    </w:p>
    <w:p w14:paraId="0ADA9051"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print(response)</w:t>
      </w:r>
    </w:p>
    <w:p w14:paraId="7DDF18BD" w14:textId="1864F6C6" w:rsidR="00F659B4" w:rsidRPr="000D6523" w:rsidRDefault="00F659B4" w:rsidP="00F659B4">
      <w:pPr>
        <w:pStyle w:val="3"/>
        <w:rPr>
          <w:rFonts w:asciiTheme="majorEastAsia" w:eastAsiaTheme="majorEastAsia" w:hAnsiTheme="majorEastAsia"/>
        </w:rPr>
      </w:pPr>
      <w:bookmarkStart w:id="94" w:name="_Toc196780195"/>
      <w:r w:rsidRPr="000D6523">
        <w:rPr>
          <w:rFonts w:asciiTheme="majorEastAsia" w:eastAsiaTheme="majorEastAsia" w:hAnsiTheme="majorEastAsia"/>
        </w:rPr>
        <w:t>ReAct Docstore</w:t>
      </w:r>
      <w:bookmarkEnd w:id="94"/>
    </w:p>
    <w:p w14:paraId="72C4F608"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문서 저장소에서 정보를 검색한 후 작업을 수행한다.</w:t>
      </w:r>
    </w:p>
    <w:p w14:paraId="091F75FD"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16FE1FB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langchain.agents import DocstoreAgent</w:t>
      </w:r>
    </w:p>
    <w:p w14:paraId="2E144B4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langchain.document_loaders import LocalDocumentLoader</w:t>
      </w:r>
    </w:p>
    <w:p w14:paraId="5B99F1A3"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3BD7CF2F" w14:textId="77777777" w:rsidR="00F659B4" w:rsidRPr="000D6523" w:rsidRDefault="00F659B4" w:rsidP="00F659B4">
      <w:pPr>
        <w:pStyle w:val="HTML"/>
        <w:ind w:leftChars="400" w:left="800"/>
        <w:rPr>
          <w:rStyle w:val="HTML0"/>
          <w:rFonts w:asciiTheme="majorEastAsia" w:eastAsiaTheme="majorEastAsia" w:hAnsiTheme="majorEastAsia"/>
        </w:rPr>
      </w:pPr>
    </w:p>
    <w:p w14:paraId="6134172A"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openai_api_key="your-api-key")</w:t>
      </w:r>
    </w:p>
    <w:p w14:paraId="26697EFA"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document_loader = LocalDocumentLoader(directory="./docs")</w:t>
      </w:r>
    </w:p>
    <w:p w14:paraId="3838F2B2"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agent = DocstoreAgent(llm=llm, document_loader=document_loader)</w:t>
      </w:r>
    </w:p>
    <w:p w14:paraId="7BC36124" w14:textId="77777777" w:rsidR="00F659B4" w:rsidRPr="000D6523" w:rsidRDefault="00F659B4" w:rsidP="00F659B4">
      <w:pPr>
        <w:pStyle w:val="HTML"/>
        <w:ind w:leftChars="400" w:left="800"/>
        <w:rPr>
          <w:rStyle w:val="HTML0"/>
          <w:rFonts w:asciiTheme="majorEastAsia" w:eastAsiaTheme="majorEastAsia" w:hAnsiTheme="majorEastAsia"/>
        </w:rPr>
      </w:pPr>
    </w:p>
    <w:p w14:paraId="1172910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"Summarize the content of the document."</w:t>
      </w:r>
    </w:p>
    <w:p w14:paraId="733353A5"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 = agent.run(query)</w:t>
      </w:r>
    </w:p>
    <w:p w14:paraId="131CDC6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print(response)</w:t>
      </w:r>
    </w:p>
    <w:p w14:paraId="55410243" w14:textId="1CC4BA9E" w:rsidR="00F659B4" w:rsidRPr="000D6523" w:rsidRDefault="00F659B4" w:rsidP="00F659B4">
      <w:pPr>
        <w:pStyle w:val="3"/>
        <w:rPr>
          <w:rFonts w:asciiTheme="majorEastAsia" w:eastAsiaTheme="majorEastAsia" w:hAnsiTheme="majorEastAsia"/>
        </w:rPr>
      </w:pPr>
      <w:bookmarkStart w:id="95" w:name="_Toc196780196"/>
      <w:r w:rsidRPr="000D6523">
        <w:rPr>
          <w:rFonts w:asciiTheme="majorEastAsia" w:eastAsiaTheme="majorEastAsia" w:hAnsiTheme="majorEastAsia"/>
        </w:rPr>
        <w:t>Self-ask with Search</w:t>
      </w:r>
      <w:bookmarkEnd w:id="95"/>
    </w:p>
    <w:p w14:paraId="3A0094D0"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질문을 세분화하여 자체 검색 및 응답을 생성한다.</w:t>
      </w:r>
    </w:p>
    <w:p w14:paraId="4359CC8C"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670900A8"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langchain.agents import SelfAskWithSearchAgent</w:t>
      </w:r>
    </w:p>
    <w:p w14:paraId="5F6B1927"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langchain.tools import TavilySearchAPI</w:t>
      </w:r>
    </w:p>
    <w:p w14:paraId="2AB0CB21"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langchain.chat_models import ChatOpenAI</w:t>
      </w:r>
    </w:p>
    <w:p w14:paraId="5B6D8249" w14:textId="77777777" w:rsidR="00F659B4" w:rsidRPr="000D6523" w:rsidRDefault="00F659B4" w:rsidP="00F659B4">
      <w:pPr>
        <w:pStyle w:val="HTML"/>
        <w:ind w:leftChars="400" w:left="800"/>
        <w:rPr>
          <w:rStyle w:val="HTML0"/>
          <w:rFonts w:asciiTheme="majorEastAsia" w:eastAsiaTheme="majorEastAsia" w:hAnsiTheme="majorEastAsia"/>
        </w:rPr>
      </w:pPr>
    </w:p>
    <w:p w14:paraId="132C076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llm = ChatOpenAI(model="gpt-4", openai_api_key="your-api-key")</w:t>
      </w:r>
    </w:p>
    <w:p w14:paraId="1B25E9CB"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search_tool = TavilySearchAPI(api_key="your-tavily-api-key")</w:t>
      </w:r>
    </w:p>
    <w:p w14:paraId="1886DAA1"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agent = SelfAskWithSearchAgent(llm=llm, search_tool=search_tool)</w:t>
      </w:r>
    </w:p>
    <w:p w14:paraId="087E09B7" w14:textId="77777777" w:rsidR="00F659B4" w:rsidRPr="000D6523" w:rsidRDefault="00F659B4" w:rsidP="00F659B4">
      <w:pPr>
        <w:pStyle w:val="HTML"/>
        <w:ind w:leftChars="400" w:left="800"/>
        <w:rPr>
          <w:rStyle w:val="HTML0"/>
          <w:rFonts w:asciiTheme="majorEastAsia" w:eastAsiaTheme="majorEastAsia" w:hAnsiTheme="majorEastAsia"/>
        </w:rPr>
      </w:pPr>
    </w:p>
    <w:p w14:paraId="66475FE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"What are the latest advancements in AI?"</w:t>
      </w:r>
    </w:p>
    <w:p w14:paraId="5B384557"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response = agent.run(query)</w:t>
      </w:r>
    </w:p>
    <w:p w14:paraId="18C8FB91" w14:textId="5DFAA6D8"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print(response)</w:t>
      </w:r>
    </w:p>
    <w:p w14:paraId="73DF8854" w14:textId="48B4AEE5" w:rsidR="00B71A8E" w:rsidRPr="000D6523" w:rsidRDefault="00B71A8E" w:rsidP="00F659B4">
      <w:pPr>
        <w:pStyle w:val="HTML"/>
        <w:ind w:leftChars="400" w:left="800"/>
        <w:rPr>
          <w:rStyle w:val="HTML0"/>
          <w:rFonts w:asciiTheme="majorEastAsia" w:eastAsiaTheme="majorEastAsia" w:hAnsiTheme="majorEastAsia"/>
        </w:rPr>
      </w:pPr>
    </w:p>
    <w:p w14:paraId="56A6515F" w14:textId="34E07831" w:rsidR="00B71A8E" w:rsidRPr="000D6523" w:rsidRDefault="00B71A8E" w:rsidP="00B71A8E">
      <w:pPr>
        <w:pStyle w:val="2"/>
        <w:rPr>
          <w:rStyle w:val="HTML0"/>
          <w:rFonts w:asciiTheme="majorEastAsia" w:eastAsiaTheme="majorEastAsia" w:hAnsiTheme="majorEastAsia"/>
        </w:rPr>
      </w:pPr>
      <w:bookmarkStart w:id="96" w:name="_Toc196780197"/>
      <w:r w:rsidRPr="000D6523">
        <w:rPr>
          <w:rStyle w:val="HTML0"/>
          <w:rFonts w:asciiTheme="majorEastAsia" w:eastAsiaTheme="majorEastAsia" w:hAnsiTheme="majorEastAsia" w:hint="eastAsia"/>
          <w:lang w:eastAsia="ko-KR"/>
        </w:rPr>
        <w:t>에이전트 동작 방식</w:t>
      </w:r>
      <w:bookmarkEnd w:id="96"/>
    </w:p>
    <w:p w14:paraId="371B02A4" w14:textId="7EAD4A40" w:rsidR="00B71A8E" w:rsidRPr="000D6523" w:rsidRDefault="00B71A8E" w:rsidP="00B71A8E">
      <w:pPr>
        <w:pStyle w:val="3"/>
        <w:rPr>
          <w:rFonts w:asciiTheme="majorEastAsia" w:eastAsiaTheme="majorEastAsia" w:hAnsiTheme="majorEastAsia"/>
        </w:rPr>
      </w:pPr>
      <w:bookmarkStart w:id="97" w:name="_Toc196780198"/>
      <w:r w:rsidRPr="000D6523">
        <w:rPr>
          <w:rFonts w:asciiTheme="majorEastAsia" w:eastAsiaTheme="majorEastAsia" w:hAnsiTheme="majorEastAsia"/>
        </w:rPr>
        <w:t>개요</w:t>
      </w:r>
      <w:bookmarkEnd w:id="97"/>
    </w:p>
    <w:p w14:paraId="22411CA1" w14:textId="37BB3915" w:rsidR="00B71A8E" w:rsidRPr="000D6523" w:rsidRDefault="00B71A8E" w:rsidP="00B71A8E">
      <w:pPr>
        <w:pStyle w:val="a9"/>
        <w:rPr>
          <w:rFonts w:asciiTheme="majorEastAsia" w:eastAsiaTheme="majorEastAsia" w:hAnsiTheme="majorEastAsia"/>
        </w:rPr>
      </w:pPr>
      <w:r w:rsidRPr="000D6523">
        <w:rPr>
          <w:rStyle w:val="HTML0"/>
          <w:rFonts w:asciiTheme="majorEastAsia" w:eastAsiaTheme="majorEastAsia" w:hAnsiTheme="majorEastAsia"/>
        </w:rPr>
        <w:t>chat-conversational-react-description</w:t>
      </w:r>
      <w:r w:rsidRPr="000D6523">
        <w:rPr>
          <w:rFonts w:asciiTheme="majorEastAsia" w:eastAsiaTheme="majorEastAsia" w:hAnsiTheme="majorEastAsia"/>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0D6523" w:rsidRDefault="00B71A8E" w:rsidP="00B71A8E">
      <w:pPr>
        <w:pStyle w:val="a9"/>
        <w:rPr>
          <w:rFonts w:asciiTheme="majorEastAsia" w:eastAsiaTheme="majorEastAsia" w:hAnsiTheme="majorEastAsia"/>
        </w:rPr>
      </w:pPr>
    </w:p>
    <w:p w14:paraId="4D4FEEA1" w14:textId="09933B67" w:rsidR="00B71A8E" w:rsidRPr="000D6523" w:rsidRDefault="00B71A8E" w:rsidP="00B71A8E">
      <w:pPr>
        <w:pStyle w:val="3"/>
        <w:rPr>
          <w:rFonts w:asciiTheme="majorEastAsia" w:eastAsiaTheme="majorEastAsia" w:hAnsiTheme="majorEastAsia"/>
        </w:rPr>
      </w:pPr>
      <w:bookmarkStart w:id="98" w:name="_Toc196780199"/>
      <w:r w:rsidRPr="000D6523">
        <w:rPr>
          <w:rFonts w:asciiTheme="majorEastAsia" w:eastAsiaTheme="majorEastAsia" w:hAnsiTheme="majorEastAsia"/>
        </w:rPr>
        <w:t>동작 흐름</w:t>
      </w:r>
      <w:bookmarkEnd w:id="98"/>
    </w:p>
    <w:p w14:paraId="0E827B7F"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에이전트는 다음과 같은 순서로 작동한다.</w:t>
      </w:r>
    </w:p>
    <w:p w14:paraId="3EC864EB"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사용자의 질문(input)을 수신한다.</w:t>
      </w:r>
    </w:p>
    <w:p w14:paraId="28D4648A"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대화 히스토리(chat_history)와 현재 질문을 통합하여 프롬프트를 구성한다.</w:t>
      </w:r>
    </w:p>
    <w:p w14:paraId="7721BB73"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LLM을 호출하여 다음 행동을 결정한다. 응답 형태는 다음 중 하나이다:</w:t>
      </w:r>
    </w:p>
    <w:p w14:paraId="64212941" w14:textId="77777777" w:rsidR="00B71A8E" w:rsidRPr="000D6523" w:rsidRDefault="00B71A8E" w:rsidP="00B71A8E">
      <w:pPr>
        <w:pStyle w:val="a9"/>
        <w:numPr>
          <w:ilvl w:val="1"/>
          <w:numId w:val="22"/>
        </w:numPr>
        <w:rPr>
          <w:rFonts w:asciiTheme="majorEastAsia" w:eastAsiaTheme="majorEastAsia" w:hAnsiTheme="majorEastAsia"/>
        </w:rPr>
      </w:pPr>
      <w:r w:rsidRPr="000D6523">
        <w:rPr>
          <w:rFonts w:asciiTheme="majorEastAsia" w:eastAsiaTheme="majorEastAsia" w:hAnsiTheme="majorEastAsia"/>
        </w:rPr>
        <w:t>특정 도구를 사용할 것 (Action: tool name, Action Input: input)</w:t>
      </w:r>
    </w:p>
    <w:p w14:paraId="673893D4" w14:textId="77777777" w:rsidR="00B71A8E" w:rsidRPr="000D6523" w:rsidRDefault="00B71A8E" w:rsidP="00B71A8E">
      <w:pPr>
        <w:pStyle w:val="a9"/>
        <w:numPr>
          <w:ilvl w:val="1"/>
          <w:numId w:val="22"/>
        </w:numPr>
        <w:rPr>
          <w:rFonts w:asciiTheme="majorEastAsia" w:eastAsiaTheme="majorEastAsia" w:hAnsiTheme="majorEastAsia"/>
        </w:rPr>
      </w:pPr>
      <w:r w:rsidRPr="000D6523">
        <w:rPr>
          <w:rFonts w:asciiTheme="majorEastAsia" w:eastAsiaTheme="majorEastAsia" w:hAnsiTheme="majorEastAsia"/>
        </w:rPr>
        <w:t>직접 최종 답변을 할 것 (Final Answer: answer text)</w:t>
      </w:r>
    </w:p>
    <w:p w14:paraId="008C1778"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응답을 JSON 형태로 파싱한다.</w:t>
      </w:r>
    </w:p>
    <w:p w14:paraId="196CF5D7"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Action이 도구 사용이면 해당 도구를 실행하고, 결과를 다시 LLM에 전달하여 다음 행동을 결정한다.</w:t>
      </w:r>
    </w:p>
    <w:p w14:paraId="04200922"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Action이 Final Answer이면, 그 내용을 사용자에게 반환하고 대화를 종료한다.</w:t>
      </w:r>
    </w:p>
    <w:p w14:paraId="5C0B1C07" w14:textId="77777777" w:rsidR="00B71A8E" w:rsidRPr="000D6523" w:rsidRDefault="00B71A8E" w:rsidP="00B71A8E">
      <w:pPr>
        <w:pStyle w:val="a9"/>
        <w:numPr>
          <w:ilvl w:val="0"/>
          <w:numId w:val="22"/>
        </w:numPr>
        <w:rPr>
          <w:rFonts w:asciiTheme="majorEastAsia" w:eastAsiaTheme="majorEastAsia" w:hAnsiTheme="majorEastAsia"/>
        </w:rPr>
      </w:pPr>
      <w:r w:rsidRPr="000D6523">
        <w:rPr>
          <w:rFonts w:asciiTheme="majorEastAsia" w:eastAsiaTheme="majorEastAsia" w:hAnsiTheme="majorEastAsia"/>
        </w:rPr>
        <w:t>이번 질문과 답변을 대화 히스토리에 기록하여 다음 질문에 반영한다.</w:t>
      </w:r>
    </w:p>
    <w:p w14:paraId="313F235B"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에이전트는 Final Answer가 나오기 전까지 필요하면 여러 번 도구를 사용할 수 있으며, 그 과정에서 지속적으로 reasoning을 수행한다.</w:t>
      </w:r>
    </w:p>
    <w:p w14:paraId="5E3C1DF1" w14:textId="58B775C7" w:rsidR="00B71A8E" w:rsidRPr="000D6523" w:rsidRDefault="00B71A8E" w:rsidP="00B71A8E">
      <w:pPr>
        <w:pStyle w:val="a9"/>
        <w:rPr>
          <w:rFonts w:asciiTheme="majorEastAsia" w:eastAsiaTheme="majorEastAsia" w:hAnsiTheme="majorEastAsia"/>
        </w:rPr>
      </w:pPr>
    </w:p>
    <w:p w14:paraId="4355961E" w14:textId="3C3D9FCD" w:rsidR="00B71A8E" w:rsidRPr="000D6523" w:rsidRDefault="00B71A8E" w:rsidP="00B71A8E">
      <w:pPr>
        <w:pStyle w:val="3"/>
        <w:rPr>
          <w:rFonts w:asciiTheme="majorEastAsia" w:eastAsiaTheme="majorEastAsia" w:hAnsiTheme="majorEastAsia"/>
        </w:rPr>
      </w:pPr>
      <w:bookmarkStart w:id="99" w:name="_Toc196780200"/>
      <w:r w:rsidRPr="000D6523">
        <w:rPr>
          <w:rFonts w:asciiTheme="majorEastAsia" w:eastAsiaTheme="majorEastAsia" w:hAnsiTheme="majorEastAsia"/>
        </w:rPr>
        <w:t>LangChain 내부 프롬프트 구성</w:t>
      </w:r>
      <w:bookmarkEnd w:id="99"/>
    </w:p>
    <w:p w14:paraId="456CE87F"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 xml:space="preserve">LangChain은 </w:t>
      </w:r>
      <w:r w:rsidRPr="000D6523">
        <w:rPr>
          <w:rStyle w:val="HTML0"/>
          <w:rFonts w:asciiTheme="majorEastAsia" w:eastAsiaTheme="majorEastAsia" w:hAnsiTheme="majorEastAsia"/>
        </w:rPr>
        <w:t>chat-conversational-react-description</w:t>
      </w:r>
      <w:r w:rsidRPr="000D6523">
        <w:rPr>
          <w:rFonts w:asciiTheme="majorEastAsia" w:eastAsiaTheme="majorEastAsia" w:hAnsiTheme="majorEastAsia"/>
        </w:rPr>
        <w:t xml:space="preserve"> 에이전트를 생성할 때, 내부적으로 특수한 프롬프트 템플릿을 자동으로 생성한다. 이 프롬프트는 다음과 같은 요소로 구성된다.</w:t>
      </w:r>
    </w:p>
    <w:p w14:paraId="7E2023AE" w14:textId="77777777" w:rsidR="00B71A8E" w:rsidRPr="000D6523" w:rsidRDefault="00B71A8E" w:rsidP="00B71A8E">
      <w:pPr>
        <w:pStyle w:val="a9"/>
        <w:numPr>
          <w:ilvl w:val="0"/>
          <w:numId w:val="24"/>
        </w:numPr>
        <w:rPr>
          <w:rFonts w:asciiTheme="majorEastAsia" w:eastAsiaTheme="majorEastAsia" w:hAnsiTheme="majorEastAsia"/>
        </w:rPr>
      </w:pPr>
      <w:r w:rsidRPr="000D6523">
        <w:rPr>
          <w:rFonts w:asciiTheme="majorEastAsia" w:eastAsiaTheme="majorEastAsia" w:hAnsiTheme="majorEastAsia"/>
        </w:rPr>
        <w:t>시스템 메세지: "You are a helpful AI assistant."</w:t>
      </w:r>
    </w:p>
    <w:p w14:paraId="3205B85B" w14:textId="77777777" w:rsidR="00B71A8E" w:rsidRPr="000D6523" w:rsidRDefault="00B71A8E" w:rsidP="00B71A8E">
      <w:pPr>
        <w:pStyle w:val="a9"/>
        <w:numPr>
          <w:ilvl w:val="0"/>
          <w:numId w:val="24"/>
        </w:numPr>
        <w:rPr>
          <w:rFonts w:asciiTheme="majorEastAsia" w:eastAsiaTheme="majorEastAsia" w:hAnsiTheme="majorEastAsia"/>
        </w:rPr>
      </w:pPr>
      <w:r w:rsidRPr="000D6523">
        <w:rPr>
          <w:rFonts w:asciiTheme="majorEastAsia" w:eastAsiaTheme="majorEastAsia" w:hAnsiTheme="majorEastAsia"/>
        </w:rPr>
        <w:t>대화 히스토리(chat_history): 과거 사용자와의 대화 내용.</w:t>
      </w:r>
    </w:p>
    <w:p w14:paraId="207E5580" w14:textId="77777777" w:rsidR="00B71A8E" w:rsidRPr="000D6523" w:rsidRDefault="00B71A8E" w:rsidP="00B71A8E">
      <w:pPr>
        <w:pStyle w:val="a9"/>
        <w:numPr>
          <w:ilvl w:val="0"/>
          <w:numId w:val="24"/>
        </w:numPr>
        <w:rPr>
          <w:rFonts w:asciiTheme="majorEastAsia" w:eastAsiaTheme="majorEastAsia" w:hAnsiTheme="majorEastAsia"/>
        </w:rPr>
      </w:pPr>
      <w:r w:rsidRPr="000D6523">
        <w:rPr>
          <w:rFonts w:asciiTheme="majorEastAsia" w:eastAsiaTheme="majorEastAsia" w:hAnsiTheme="majorEastAsia"/>
        </w:rPr>
        <w:t>현재 질문(input): 사용자가 새로 입력한 질문.</w:t>
      </w:r>
    </w:p>
    <w:p w14:paraId="29A2CC32" w14:textId="77777777" w:rsidR="00B71A8E" w:rsidRPr="000D6523" w:rsidRDefault="00B71A8E" w:rsidP="00B71A8E">
      <w:pPr>
        <w:pStyle w:val="a9"/>
        <w:numPr>
          <w:ilvl w:val="0"/>
          <w:numId w:val="24"/>
        </w:numPr>
        <w:rPr>
          <w:rFonts w:asciiTheme="majorEastAsia" w:eastAsiaTheme="majorEastAsia" w:hAnsiTheme="majorEastAsia"/>
        </w:rPr>
      </w:pPr>
      <w:r w:rsidRPr="000D6523">
        <w:rPr>
          <w:rFonts w:asciiTheme="majorEastAsia" w:eastAsiaTheme="majorEastAsia" w:hAnsiTheme="majorEastAsia"/>
        </w:rPr>
        <w:t>도구 이름 목록(tool_names): 사용 가능한 도구 목록.</w:t>
      </w:r>
    </w:p>
    <w:p w14:paraId="65805295"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또한 답변 포맷을 강제한다. 포맷은 다음과 같다.</w:t>
      </w:r>
    </w:p>
    <w:p w14:paraId="06ED15B8"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Thought: (이 상황에서 무엇을 해야 할지 고민)</w:t>
      </w:r>
    </w:p>
    <w:p w14:paraId="5066E36C"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Action: (사용할 도구 이름)</w:t>
      </w:r>
    </w:p>
    <w:p w14:paraId="162F8D30"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Action Input: (도구에 입력할 값)</w:t>
      </w:r>
    </w:p>
    <w:p w14:paraId="394833F1" w14:textId="77777777" w:rsidR="00B71A8E" w:rsidRPr="000D6523" w:rsidRDefault="00B71A8E" w:rsidP="00B71A8E">
      <w:pPr>
        <w:ind w:leftChars="600" w:left="1200"/>
        <w:rPr>
          <w:rStyle w:val="HTML0"/>
          <w:rFonts w:asciiTheme="majorEastAsia" w:eastAsiaTheme="majorEastAsia" w:hAnsiTheme="majorEastAsia"/>
        </w:rPr>
      </w:pPr>
    </w:p>
    <w:p w14:paraId="21FD85A9"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또는</w:t>
      </w:r>
    </w:p>
    <w:p w14:paraId="15FD6775" w14:textId="77777777" w:rsidR="00B71A8E" w:rsidRPr="000D6523" w:rsidRDefault="00B71A8E" w:rsidP="00B71A8E">
      <w:pPr>
        <w:ind w:leftChars="600" w:left="1200"/>
        <w:rPr>
          <w:rStyle w:val="HTML0"/>
          <w:rFonts w:asciiTheme="majorEastAsia" w:eastAsiaTheme="majorEastAsia" w:hAnsiTheme="majorEastAsia"/>
        </w:rPr>
      </w:pPr>
    </w:p>
    <w:p w14:paraId="3576BCC9" w14:textId="77777777" w:rsidR="00B71A8E" w:rsidRPr="000D6523" w:rsidRDefault="00B71A8E" w:rsidP="00B71A8E">
      <w:pPr>
        <w:ind w:leftChars="600" w:left="1200"/>
        <w:rPr>
          <w:rStyle w:val="HTML0"/>
          <w:rFonts w:asciiTheme="majorEastAsia" w:eastAsiaTheme="majorEastAsia" w:hAnsiTheme="majorEastAsia"/>
        </w:rPr>
      </w:pPr>
      <w:r w:rsidRPr="000D6523">
        <w:rPr>
          <w:rStyle w:val="HTML0"/>
          <w:rFonts w:asciiTheme="majorEastAsia" w:eastAsiaTheme="majorEastAsia" w:hAnsiTheme="majorEastAsia"/>
        </w:rPr>
        <w:t>Final Answer: (최종 답변)</w:t>
      </w:r>
    </w:p>
    <w:p w14:paraId="27353739"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이 포맷을 따르도록 LLM에게 명시적으로 지시하여, 에이전트의 일관된 동작을 유지한다.</w:t>
      </w:r>
    </w:p>
    <w:p w14:paraId="3F945522" w14:textId="45839EAD" w:rsidR="00B71A8E" w:rsidRPr="000D6523" w:rsidRDefault="00B71A8E" w:rsidP="00B71A8E">
      <w:pPr>
        <w:pStyle w:val="a9"/>
        <w:rPr>
          <w:rFonts w:asciiTheme="majorEastAsia" w:eastAsiaTheme="majorEastAsia" w:hAnsiTheme="majorEastAsia"/>
        </w:rPr>
      </w:pPr>
    </w:p>
    <w:p w14:paraId="3892C182" w14:textId="54E53BD9" w:rsidR="00B71A8E" w:rsidRPr="000D6523" w:rsidRDefault="00B71A8E" w:rsidP="00B71A8E">
      <w:pPr>
        <w:pStyle w:val="3"/>
        <w:rPr>
          <w:rFonts w:asciiTheme="majorEastAsia" w:eastAsiaTheme="majorEastAsia" w:hAnsiTheme="majorEastAsia"/>
        </w:rPr>
      </w:pPr>
      <w:bookmarkStart w:id="100" w:name="_Toc196780201"/>
      <w:r w:rsidRPr="000D6523">
        <w:rPr>
          <w:rFonts w:asciiTheme="majorEastAsia" w:eastAsiaTheme="majorEastAsia" w:hAnsiTheme="majorEastAsia"/>
        </w:rPr>
        <w:t>프롬프트 생성 위치</w:t>
      </w:r>
      <w:bookmarkEnd w:id="100"/>
    </w:p>
    <w:p w14:paraId="71166EFE" w14:textId="0299AADB"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LangChain 코드 기준으로 프롬프트는</w:t>
      </w:r>
      <w:r w:rsidR="00FB27A1" w:rsidRPr="000D6523">
        <w:rPr>
          <w:rFonts w:asciiTheme="majorEastAsia" w:eastAsiaTheme="majorEastAsia" w:hAnsiTheme="majorEastAsia"/>
        </w:rPr>
        <w:t xml:space="preserve"> </w:t>
      </w:r>
      <w:r w:rsidRPr="000D6523">
        <w:rPr>
          <w:rStyle w:val="HTML0"/>
          <w:rFonts w:asciiTheme="majorEastAsia" w:eastAsiaTheme="majorEastAsia" w:hAnsiTheme="majorEastAsia"/>
        </w:rPr>
        <w:t>langchain/agents/conversational_chat/base.py</w:t>
      </w:r>
      <w:r w:rsidRPr="000D6523">
        <w:rPr>
          <w:rFonts w:asciiTheme="majorEastAsia" w:eastAsiaTheme="majorEastAsia" w:hAnsiTheme="majorEastAsia"/>
        </w:rPr>
        <w:t xml:space="preserve"> 파일의</w:t>
      </w:r>
      <w:r w:rsidR="00FB27A1" w:rsidRPr="000D6523">
        <w:rPr>
          <w:rFonts w:asciiTheme="majorEastAsia" w:eastAsiaTheme="majorEastAsia" w:hAnsiTheme="majorEastAsia"/>
        </w:rPr>
        <w:t xml:space="preserve"> </w:t>
      </w:r>
      <w:r w:rsidRPr="000D6523">
        <w:rPr>
          <w:rStyle w:val="HTML0"/>
          <w:rFonts w:asciiTheme="majorEastAsia" w:eastAsiaTheme="majorEastAsia" w:hAnsiTheme="majorEastAsia"/>
        </w:rPr>
        <w:t>ConversationalChatAgent.create_prompt()</w:t>
      </w:r>
      <w:r w:rsidRPr="000D6523">
        <w:rPr>
          <w:rFonts w:asciiTheme="majorEastAsia" w:eastAsiaTheme="majorEastAsia" w:hAnsiTheme="majorEastAsia"/>
        </w:rPr>
        <w:t xml:space="preserve"> 함수에서 생성된다.</w:t>
      </w:r>
    </w:p>
    <w:p w14:paraId="5C3C35E0" w14:textId="35637F69" w:rsidR="00FB27A1" w:rsidRPr="000D6523" w:rsidRDefault="002C4D43" w:rsidP="00FB27A1">
      <w:pPr>
        <w:pStyle w:val="a9"/>
        <w:numPr>
          <w:ilvl w:val="0"/>
          <w:numId w:val="25"/>
        </w:numPr>
        <w:rPr>
          <w:rFonts w:asciiTheme="majorEastAsia" w:eastAsiaTheme="majorEastAsia" w:hAnsiTheme="majorEastAsia"/>
        </w:rPr>
      </w:pPr>
      <w:hyperlink r:id="rId27" w:history="1">
        <w:r w:rsidR="00FB27A1" w:rsidRPr="000D6523">
          <w:rPr>
            <w:rStyle w:val="a5"/>
            <w:rFonts w:asciiTheme="majorEastAsia" w:eastAsiaTheme="majorEastAsia" w:hAnsiTheme="majorEastAsia"/>
          </w:rPr>
          <w:t>https://github.com/langchain-ai/langchain/blob/master/libs/langchain/langchain/agents/conversational_chat/prompt.py</w:t>
        </w:r>
      </w:hyperlink>
      <w:r w:rsidR="00FB27A1" w:rsidRPr="000D6523">
        <w:rPr>
          <w:rFonts w:asciiTheme="majorEastAsia" w:eastAsiaTheme="majorEastAsia" w:hAnsiTheme="majorEastAsia"/>
        </w:rPr>
        <w:t xml:space="preserve"> </w:t>
      </w:r>
    </w:p>
    <w:p w14:paraId="04ACED27" w14:textId="77777777" w:rsidR="00B71A8E" w:rsidRPr="000D6523" w:rsidRDefault="00B71A8E" w:rsidP="00B71A8E">
      <w:pPr>
        <w:pStyle w:val="a9"/>
        <w:rPr>
          <w:rFonts w:asciiTheme="majorEastAsia" w:eastAsiaTheme="majorEastAsia" w:hAnsiTheme="majorEastAsia"/>
        </w:rPr>
      </w:pPr>
      <w:r w:rsidRPr="000D6523">
        <w:rPr>
          <w:rFonts w:asciiTheme="majorEastAsia" w:eastAsiaTheme="majorEastAsia" w:hAnsiTheme="majorEastAsia"/>
        </w:rPr>
        <w:t>이 함수는 시스템 메세지, 대화 히스토리, 현재 질문, 도구 목록을 종합하여 최종 프롬프트를 구성하고 LLM에 전달한다.</w:t>
      </w:r>
    </w:p>
    <w:p w14:paraId="7912B3C7" w14:textId="7935D95B" w:rsidR="00B71A8E" w:rsidRPr="000D6523" w:rsidRDefault="00B71A8E" w:rsidP="00B71A8E">
      <w:pPr>
        <w:pStyle w:val="a9"/>
        <w:rPr>
          <w:rFonts w:asciiTheme="majorEastAsia" w:eastAsiaTheme="majorEastAsia" w:hAnsiTheme="majorEastAsia"/>
        </w:rPr>
      </w:pPr>
    </w:p>
    <w:p w14:paraId="5D87C57D" w14:textId="54333F55" w:rsidR="00B71A8E" w:rsidRPr="000D6523" w:rsidRDefault="00B71A8E" w:rsidP="00B71A8E">
      <w:pPr>
        <w:pStyle w:val="3"/>
        <w:rPr>
          <w:rFonts w:asciiTheme="majorEastAsia" w:eastAsiaTheme="majorEastAsia" w:hAnsiTheme="majorEastAsia"/>
        </w:rPr>
      </w:pPr>
      <w:bookmarkStart w:id="101" w:name="_Toc196780202"/>
      <w:r w:rsidRPr="000D6523">
        <w:rPr>
          <w:rFonts w:asciiTheme="majorEastAsia" w:eastAsiaTheme="majorEastAsia" w:hAnsiTheme="majorEastAsia"/>
        </w:rPr>
        <w:lastRenderedPageBreak/>
        <w:t>결론</w:t>
      </w:r>
      <w:bookmarkEnd w:id="101"/>
    </w:p>
    <w:p w14:paraId="76A31AFF" w14:textId="7FD87308" w:rsidR="00B71A8E" w:rsidRPr="000D6523" w:rsidRDefault="00B71A8E" w:rsidP="00B71A8E">
      <w:pPr>
        <w:pStyle w:val="a9"/>
        <w:rPr>
          <w:rFonts w:asciiTheme="majorEastAsia" w:eastAsiaTheme="majorEastAsia" w:hAnsiTheme="majorEastAsia"/>
        </w:rPr>
      </w:pPr>
      <w:r w:rsidRPr="000D6523">
        <w:rPr>
          <w:rStyle w:val="HTML0"/>
          <w:rFonts w:asciiTheme="majorEastAsia" w:eastAsiaTheme="majorEastAsia" w:hAnsiTheme="majorEastAsia"/>
        </w:rPr>
        <w:t>chat-conversational-react-description</w:t>
      </w:r>
      <w:r w:rsidRPr="000D6523">
        <w:rPr>
          <w:rFonts w:asciiTheme="majorEastAsia" w:eastAsiaTheme="majorEastAsia" w:hAnsiTheme="majorEastAsia"/>
        </w:rPr>
        <w:t>은 LangChain 에이전트 설계 중 가장 범용성과 대화 자연스러움을 겸비한 구조이다. ReAct 패턴을 기반으로 행동(도구 사용)과 사고(Thought)를 반복하며, 최종적으로 Final Answer를 생성한다</w:t>
      </w:r>
      <w:r w:rsidRPr="000D6523">
        <w:rPr>
          <w:rFonts w:asciiTheme="majorEastAsia" w:eastAsiaTheme="majorEastAsia" w:hAnsiTheme="majorEastAsia" w:hint="eastAsia"/>
        </w:rPr>
        <w:t>.</w:t>
      </w:r>
      <w:r w:rsidRPr="000D6523">
        <w:rPr>
          <w:rFonts w:asciiTheme="majorEastAsia" w:eastAsiaTheme="majorEastAsia" w:hAnsiTheme="majorEastAsia"/>
        </w:rPr>
        <w:t xml:space="preserve"> LangChain은 이 에이전트를 위해 내부적으로 체계화된 프롬프트 템플릿을 자동 구성하여, 일관된 reasoning과 action selection 과정을 보장한다.</w:t>
      </w:r>
    </w:p>
    <w:p w14:paraId="37DB7F06" w14:textId="77777777" w:rsidR="00B71A8E" w:rsidRPr="000D6523" w:rsidRDefault="00B71A8E" w:rsidP="00B71A8E">
      <w:pPr>
        <w:pStyle w:val="a9"/>
        <w:rPr>
          <w:rStyle w:val="HTML0"/>
          <w:rFonts w:asciiTheme="majorEastAsia" w:eastAsiaTheme="majorEastAsia" w:hAnsiTheme="majorEastAsia"/>
        </w:rPr>
      </w:pPr>
    </w:p>
    <w:p w14:paraId="71679ECC" w14:textId="6BE1ECA6" w:rsidR="00F659B4" w:rsidRPr="000D6523" w:rsidRDefault="00F659B4" w:rsidP="00F659B4">
      <w:pPr>
        <w:pStyle w:val="2"/>
        <w:rPr>
          <w:rFonts w:asciiTheme="majorEastAsia" w:eastAsiaTheme="majorEastAsia" w:hAnsiTheme="majorEastAsia"/>
        </w:rPr>
      </w:pPr>
      <w:bookmarkStart w:id="102" w:name="_Toc196780203"/>
      <w:r w:rsidRPr="000D6523">
        <w:rPr>
          <w:rFonts w:asciiTheme="majorEastAsia" w:eastAsiaTheme="majorEastAsia" w:hAnsiTheme="majorEastAsia"/>
        </w:rPr>
        <w:t>기본 도구</w:t>
      </w:r>
      <w:bookmarkEnd w:id="102"/>
    </w:p>
    <w:p w14:paraId="2F43EFFF"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23ADA9D3"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langchain.tools import TavilySearchAPI</w:t>
      </w:r>
    </w:p>
    <w:p w14:paraId="5858CEA8" w14:textId="77777777" w:rsidR="00F659B4" w:rsidRPr="000D6523" w:rsidRDefault="00F659B4" w:rsidP="00F659B4">
      <w:pPr>
        <w:pStyle w:val="HTML"/>
        <w:ind w:leftChars="400" w:left="800"/>
        <w:rPr>
          <w:rStyle w:val="HTML0"/>
          <w:rFonts w:asciiTheme="majorEastAsia" w:eastAsiaTheme="majorEastAsia" w:hAnsiTheme="majorEastAsia"/>
        </w:rPr>
      </w:pPr>
    </w:p>
    <w:p w14:paraId="61FCD60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Tavily Search Tool</w:t>
      </w:r>
    </w:p>
    <w:p w14:paraId="3BAC9474"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search = TavilySearchAPI(api_key="your-tavily-api-key")</w:t>
      </w:r>
    </w:p>
    <w:p w14:paraId="66C7F6E9" w14:textId="77777777" w:rsidR="00F659B4" w:rsidRPr="000D6523" w:rsidRDefault="00F659B4" w:rsidP="00F659B4">
      <w:pPr>
        <w:pStyle w:val="HTML"/>
        <w:ind w:leftChars="400" w:left="800"/>
        <w:rPr>
          <w:rStyle w:val="HTML0"/>
          <w:rFonts w:asciiTheme="majorEastAsia" w:eastAsiaTheme="majorEastAsia" w:hAnsiTheme="majorEastAsia"/>
        </w:rPr>
      </w:pPr>
    </w:p>
    <w:p w14:paraId="20584182"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"Latest advancements in AI"</w:t>
      </w:r>
    </w:p>
    <w:p w14:paraId="74D5CB2D"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results = search.run(query)</w:t>
      </w:r>
    </w:p>
    <w:p w14:paraId="48E06AF8"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print(results)</w:t>
      </w:r>
    </w:p>
    <w:p w14:paraId="64747C0A" w14:textId="40FD2CFD" w:rsidR="00F659B4" w:rsidRPr="000D6523" w:rsidRDefault="00F659B4" w:rsidP="00F659B4">
      <w:pPr>
        <w:pStyle w:val="2"/>
        <w:rPr>
          <w:rFonts w:asciiTheme="majorEastAsia" w:eastAsiaTheme="majorEastAsia" w:hAnsiTheme="majorEastAsia"/>
        </w:rPr>
      </w:pPr>
      <w:bookmarkStart w:id="103" w:name="_Toc196780204"/>
      <w:r w:rsidRPr="000D6523">
        <w:rPr>
          <w:rFonts w:asciiTheme="majorEastAsia" w:eastAsiaTheme="majorEastAsia" w:hAnsiTheme="majorEastAsia"/>
        </w:rPr>
        <w:t>벡터DB 및 검색</w:t>
      </w:r>
      <w:bookmarkEnd w:id="103"/>
    </w:p>
    <w:p w14:paraId="63C78491"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예제 코드:</w:t>
      </w:r>
    </w:p>
    <w:p w14:paraId="39BA3681"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from langchain.vectorstores import FAISS</w:t>
      </w:r>
    </w:p>
    <w:p w14:paraId="37C9C31D" w14:textId="77777777" w:rsidR="00F659B4" w:rsidRPr="000D6523" w:rsidRDefault="00F659B4" w:rsidP="00F659B4">
      <w:pPr>
        <w:pStyle w:val="HTML"/>
        <w:ind w:leftChars="400" w:left="800"/>
        <w:rPr>
          <w:rStyle w:val="HTML0"/>
          <w:rFonts w:asciiTheme="majorEastAsia" w:eastAsiaTheme="majorEastAsia" w:hAnsiTheme="majorEastAsia"/>
        </w:rPr>
      </w:pPr>
    </w:p>
    <w:p w14:paraId="524EF79E"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 벡터 스토어 생성 및 검색</w:t>
      </w:r>
    </w:p>
    <w:p w14:paraId="3A7E3833"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texts = ["LangChain is powerful.", "VectorDB is efficient."]</w:t>
      </w:r>
    </w:p>
    <w:p w14:paraId="173EC12A"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vectorstore = FAISS.from_texts(texts)</w:t>
      </w:r>
    </w:p>
    <w:p w14:paraId="5D852A6B"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query = "What is LangChain?"</w:t>
      </w:r>
    </w:p>
    <w:p w14:paraId="58B9339F" w14:textId="77777777"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lastRenderedPageBreak/>
        <w:t>results = vectorstore.similarity_search(query)</w:t>
      </w:r>
    </w:p>
    <w:p w14:paraId="53FE320D" w14:textId="04ED280F" w:rsidR="00F659B4" w:rsidRPr="000D6523" w:rsidRDefault="00F659B4" w:rsidP="00F659B4">
      <w:pPr>
        <w:pStyle w:val="HTML"/>
        <w:ind w:leftChars="400" w:left="800"/>
        <w:rPr>
          <w:rStyle w:val="HTML0"/>
          <w:rFonts w:asciiTheme="majorEastAsia" w:eastAsiaTheme="majorEastAsia" w:hAnsiTheme="majorEastAsia"/>
        </w:rPr>
      </w:pPr>
      <w:r w:rsidRPr="000D6523">
        <w:rPr>
          <w:rStyle w:val="HTML0"/>
          <w:rFonts w:asciiTheme="majorEastAsia" w:eastAsiaTheme="majorEastAsia" w:hAnsiTheme="majorEastAsia"/>
        </w:rPr>
        <w:t>print(results)</w:t>
      </w:r>
    </w:p>
    <w:p w14:paraId="19266C04" w14:textId="720AA181" w:rsidR="001130F1" w:rsidRPr="000D6523" w:rsidRDefault="001130F1" w:rsidP="001130F1">
      <w:pPr>
        <w:rPr>
          <w:rStyle w:val="HTML0"/>
          <w:rFonts w:asciiTheme="majorEastAsia" w:eastAsiaTheme="majorEastAsia" w:hAnsiTheme="majorEastAsia"/>
        </w:rPr>
      </w:pPr>
    </w:p>
    <w:p w14:paraId="25EDD5B1" w14:textId="1C7DD6C1" w:rsidR="001130F1" w:rsidRPr="000D6523" w:rsidRDefault="001130F1" w:rsidP="001130F1">
      <w:pPr>
        <w:pStyle w:val="3"/>
        <w:rPr>
          <w:rFonts w:asciiTheme="majorEastAsia" w:eastAsiaTheme="majorEastAsia" w:hAnsiTheme="majorEastAsia"/>
        </w:rPr>
      </w:pPr>
      <w:bookmarkStart w:id="104" w:name="_Toc196780205"/>
      <w:r w:rsidRPr="000D6523">
        <w:rPr>
          <w:rFonts w:asciiTheme="majorEastAsia" w:eastAsiaTheme="majorEastAsia" w:hAnsiTheme="majorEastAsia"/>
        </w:rPr>
        <w:t>최대 마진 관련성(MMR, Maximal Marginal Relevance)</w:t>
      </w:r>
      <w:bookmarkEnd w:id="104"/>
    </w:p>
    <w:p w14:paraId="302BB741"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MMR 알고리즘은 검색 결과의 다양성을 높이면서도 관련성을 유지하도록 설계된 알고리즘이다.</w:t>
      </w:r>
    </w:p>
    <w:p w14:paraId="1821FBD4" w14:textId="77777777" w:rsidR="001130F1" w:rsidRPr="000D6523" w:rsidRDefault="001130F1" w:rsidP="001130F1">
      <w:pPr>
        <w:pStyle w:val="afc"/>
        <w:numPr>
          <w:ilvl w:val="0"/>
          <w:numId w:val="26"/>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주요 특징:</w:t>
      </w:r>
    </w:p>
    <w:p w14:paraId="6AC6A4DE"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Fonts w:asciiTheme="majorEastAsia" w:eastAsiaTheme="majorEastAsia" w:hAnsiTheme="majorEastAsia"/>
          <w:sz w:val="20"/>
        </w:rPr>
        <w:t>결과 집합의 다양성을 보장하기 위해 기존에 선택된 결과와의 중복을 최소화한다.</w:t>
      </w:r>
    </w:p>
    <w:p w14:paraId="61AFC2F8"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Fonts w:asciiTheme="majorEastAsia" w:eastAsiaTheme="majorEastAsia" w:hAnsiTheme="majorEastAsia"/>
          <w:sz w:val="20"/>
        </w:rPr>
        <w:t>사용자가 요청한 질의에 대한 관련성을 최대화한다.</w:t>
      </w:r>
    </w:p>
    <w:p w14:paraId="2ED79AB5" w14:textId="77777777" w:rsidR="001130F1" w:rsidRPr="000D6523" w:rsidRDefault="001130F1" w:rsidP="001130F1">
      <w:pPr>
        <w:pStyle w:val="afc"/>
        <w:numPr>
          <w:ilvl w:val="0"/>
          <w:numId w:val="26"/>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동작 원리:</w:t>
      </w:r>
    </w:p>
    <w:p w14:paraId="2056D9D6"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Fonts w:asciiTheme="majorEastAsia" w:eastAsiaTheme="majorEastAsia" w:hAnsiTheme="majorEastAsia"/>
          <w:sz w:val="20"/>
        </w:rPr>
        <w:t>검색된 문서 집합에서 가장 관련성이 높은 문서를 선택한다.</w:t>
      </w:r>
    </w:p>
    <w:p w14:paraId="3EEFB68B"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Fonts w:asciiTheme="majorEastAsia" w:eastAsiaTheme="majorEastAsia" w:hAnsiTheme="majorEastAsia"/>
          <w:sz w:val="20"/>
        </w:rPr>
        <w:t>이후 반복적으로 관련성 점수와 다양성을 고려해 새로운 문서를 선택한다.</w:t>
      </w:r>
    </w:p>
    <w:p w14:paraId="0D3AB722" w14:textId="77777777" w:rsidR="001130F1" w:rsidRPr="000D6523" w:rsidRDefault="001130F1" w:rsidP="001130F1">
      <w:pPr>
        <w:pStyle w:val="afc"/>
        <w:numPr>
          <w:ilvl w:val="1"/>
          <w:numId w:val="26"/>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katex"/>
          <w:rFonts w:asciiTheme="majorEastAsia" w:eastAsiaTheme="majorEastAsia" w:hAnsiTheme="majorEastAsia"/>
          <w:sz w:val="20"/>
        </w:rPr>
        <w:t>λ\lambda</w:t>
      </w:r>
      <w:r w:rsidRPr="000D6523">
        <w:rPr>
          <w:rFonts w:asciiTheme="majorEastAsia" w:eastAsiaTheme="majorEastAsia" w:hAnsiTheme="majorEastAsia"/>
          <w:sz w:val="20"/>
        </w:rPr>
        <w:t xml:space="preserve"> 매개변수는 관련성과 다양성 간의 균형을 조절한다.</w:t>
      </w:r>
    </w:p>
    <w:p w14:paraId="20905584" w14:textId="77777777" w:rsidR="001130F1" w:rsidRPr="000D6523" w:rsidRDefault="001130F1" w:rsidP="001130F1">
      <w:pPr>
        <w:pStyle w:val="afc"/>
        <w:numPr>
          <w:ilvl w:val="0"/>
          <w:numId w:val="26"/>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사용 사례:</w:t>
      </w:r>
    </w:p>
    <w:p w14:paraId="5C2D6B57"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docsearch.as_retriever(</w:t>
      </w:r>
    </w:p>
    <w:p w14:paraId="557BBFE5"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search_type="mmr",</w:t>
      </w:r>
    </w:p>
    <w:p w14:paraId="077DA57D"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search_kwargs={'k': 6, 'lambda_mult': 0.25}</w:t>
      </w:r>
    </w:p>
    <w:p w14:paraId="7A425219"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w:t>
      </w:r>
    </w:p>
    <w:p w14:paraId="5D5470EE" w14:textId="77777777" w:rsidR="001130F1" w:rsidRPr="000D6523" w:rsidRDefault="001130F1" w:rsidP="001130F1">
      <w:pPr>
        <w:pStyle w:val="afc"/>
        <w:ind w:leftChars="540" w:left="1080"/>
        <w:rPr>
          <w:rFonts w:asciiTheme="majorEastAsia" w:eastAsiaTheme="majorEastAsia" w:hAnsiTheme="majorEastAsia"/>
        </w:rPr>
      </w:pPr>
      <w:r w:rsidRPr="000D6523">
        <w:rPr>
          <w:rFonts w:asciiTheme="majorEastAsia" w:eastAsiaTheme="majorEastAsia" w:hAnsiTheme="majorEastAsia"/>
          <w:sz w:val="20"/>
        </w:rPr>
        <w:t xml:space="preserve">이 설정은 질의와 관련성 높은 문서 6개를 반환하되, </w:t>
      </w:r>
      <w:r w:rsidRPr="000D6523">
        <w:rPr>
          <w:rStyle w:val="katex"/>
          <w:rFonts w:asciiTheme="majorEastAsia" w:eastAsiaTheme="majorEastAsia" w:hAnsiTheme="majorEastAsia"/>
          <w:sz w:val="20"/>
        </w:rPr>
        <w:t>λ\lambda</w:t>
      </w:r>
      <w:r w:rsidRPr="000D6523">
        <w:rPr>
          <w:rFonts w:asciiTheme="majorEastAsia" w:eastAsiaTheme="majorEastAsia" w:hAnsiTheme="majorEastAsia"/>
          <w:sz w:val="20"/>
        </w:rPr>
        <w:t xml:space="preserve"> 값을 통해 다양성을 강조한다.</w:t>
      </w:r>
    </w:p>
    <w:p w14:paraId="0B7D5160" w14:textId="27775385" w:rsidR="001130F1" w:rsidRPr="000D6523" w:rsidRDefault="001130F1" w:rsidP="001130F1">
      <w:pPr>
        <w:pStyle w:val="3"/>
        <w:rPr>
          <w:rFonts w:asciiTheme="majorEastAsia" w:eastAsiaTheme="majorEastAsia" w:hAnsiTheme="majorEastAsia"/>
        </w:rPr>
      </w:pPr>
      <w:bookmarkStart w:id="105" w:name="_Toc196780206"/>
      <w:r w:rsidRPr="000D6523">
        <w:rPr>
          <w:rFonts w:asciiTheme="majorEastAsia" w:eastAsiaTheme="majorEastAsia" w:hAnsiTheme="majorEastAsia"/>
        </w:rPr>
        <w:t>유사도 점수 임계치(Similarity Score Threshold)</w:t>
      </w:r>
      <w:bookmarkEnd w:id="105"/>
    </w:p>
    <w:p w14:paraId="61A78D77"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이 알고리즘은 문서와 질의 간의 유사도 점수가 특정 임계값을 초과하는 경우에만 문서를 검색한다.</w:t>
      </w:r>
    </w:p>
    <w:p w14:paraId="73EAF3E8" w14:textId="77777777" w:rsidR="001130F1" w:rsidRPr="000D6523" w:rsidRDefault="001130F1" w:rsidP="001130F1">
      <w:pPr>
        <w:pStyle w:val="afc"/>
        <w:numPr>
          <w:ilvl w:val="0"/>
          <w:numId w:val="27"/>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주요 특징:</w:t>
      </w:r>
    </w:p>
    <w:p w14:paraId="179BF7C8" w14:textId="77777777" w:rsidR="001130F1" w:rsidRPr="000D6523" w:rsidRDefault="001130F1" w:rsidP="001130F1">
      <w:pPr>
        <w:pStyle w:val="afc"/>
        <w:numPr>
          <w:ilvl w:val="1"/>
          <w:numId w:val="27"/>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사용자 정의 임계값을 통해 결과의 품질을 제어한다.</w:t>
      </w:r>
    </w:p>
    <w:p w14:paraId="557D67BB" w14:textId="77777777" w:rsidR="001130F1" w:rsidRPr="000D6523" w:rsidRDefault="001130F1" w:rsidP="001130F1">
      <w:pPr>
        <w:pStyle w:val="afc"/>
        <w:numPr>
          <w:ilvl w:val="1"/>
          <w:numId w:val="27"/>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유사도가 낮은 문서를 필터링하여 검색 효율성을 높인다.</w:t>
      </w:r>
    </w:p>
    <w:p w14:paraId="470153FD" w14:textId="77777777" w:rsidR="001130F1" w:rsidRPr="000D6523" w:rsidRDefault="001130F1" w:rsidP="001130F1">
      <w:pPr>
        <w:pStyle w:val="afc"/>
        <w:numPr>
          <w:ilvl w:val="0"/>
          <w:numId w:val="27"/>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동작 원리:</w:t>
      </w:r>
    </w:p>
    <w:p w14:paraId="18FFEFB2" w14:textId="77777777" w:rsidR="001130F1" w:rsidRPr="000D6523" w:rsidRDefault="001130F1" w:rsidP="001130F1">
      <w:pPr>
        <w:pStyle w:val="afc"/>
        <w:numPr>
          <w:ilvl w:val="1"/>
          <w:numId w:val="27"/>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벡터 공간에서 질의와 각 문서 간의 유사도 점수를 계산한다.</w:t>
      </w:r>
    </w:p>
    <w:p w14:paraId="2D9B50E3" w14:textId="77777777" w:rsidR="001130F1" w:rsidRPr="000D6523" w:rsidRDefault="001130F1" w:rsidP="001130F1">
      <w:pPr>
        <w:pStyle w:val="afc"/>
        <w:numPr>
          <w:ilvl w:val="1"/>
          <w:numId w:val="27"/>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설정된 임계값 이상인 문서만 선택한다.</w:t>
      </w:r>
    </w:p>
    <w:p w14:paraId="3A7AEA69" w14:textId="77777777" w:rsidR="001130F1" w:rsidRPr="000D6523" w:rsidRDefault="001130F1" w:rsidP="001130F1">
      <w:pPr>
        <w:pStyle w:val="afc"/>
        <w:numPr>
          <w:ilvl w:val="0"/>
          <w:numId w:val="27"/>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사용 사례:</w:t>
      </w:r>
    </w:p>
    <w:p w14:paraId="187F7EBC"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docsearch.as_retriever(</w:t>
      </w:r>
    </w:p>
    <w:p w14:paraId="6E2DBBCD"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search_type="similarity_score_threshold",</w:t>
      </w:r>
    </w:p>
    <w:p w14:paraId="6B8A8894"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lastRenderedPageBreak/>
        <w:t xml:space="preserve">    search_kwargs={'score_threshold': 0.8}</w:t>
      </w:r>
    </w:p>
    <w:p w14:paraId="3CA67F31"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w:t>
      </w:r>
    </w:p>
    <w:p w14:paraId="5A6A4427"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이 설정은 유사도 점수가 0.8 이상인 문서만 반환한다.</w:t>
      </w:r>
    </w:p>
    <w:p w14:paraId="39C585B4" w14:textId="2E702AFB" w:rsidR="001130F1" w:rsidRPr="000D6523" w:rsidRDefault="001130F1" w:rsidP="001130F1">
      <w:pPr>
        <w:pStyle w:val="3"/>
        <w:rPr>
          <w:rFonts w:asciiTheme="majorEastAsia" w:eastAsiaTheme="majorEastAsia" w:hAnsiTheme="majorEastAsia"/>
        </w:rPr>
      </w:pPr>
      <w:bookmarkStart w:id="106" w:name="_Toc196780207"/>
      <w:r w:rsidRPr="000D6523">
        <w:rPr>
          <w:rFonts w:asciiTheme="majorEastAsia" w:eastAsiaTheme="majorEastAsia" w:hAnsiTheme="majorEastAsia"/>
        </w:rPr>
        <w:t>단일 문서 검색(Single Document Retrieval)</w:t>
      </w:r>
      <w:bookmarkEnd w:id="106"/>
    </w:p>
    <w:p w14:paraId="69A715B1"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가장 유사한 단일 문서를 검색하는 알고리즘이다.</w:t>
      </w:r>
    </w:p>
    <w:p w14:paraId="49F81632" w14:textId="77777777" w:rsidR="001130F1" w:rsidRPr="000D6523" w:rsidRDefault="001130F1" w:rsidP="001130F1">
      <w:pPr>
        <w:pStyle w:val="afc"/>
        <w:numPr>
          <w:ilvl w:val="0"/>
          <w:numId w:val="28"/>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주요 특징:</w:t>
      </w:r>
    </w:p>
    <w:p w14:paraId="4D784F69" w14:textId="77777777" w:rsidR="001130F1" w:rsidRPr="000D6523" w:rsidRDefault="001130F1" w:rsidP="001130F1">
      <w:pPr>
        <w:pStyle w:val="afc"/>
        <w:numPr>
          <w:ilvl w:val="1"/>
          <w:numId w:val="28"/>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빠르고 간단한 검색이 가능하다.</w:t>
      </w:r>
    </w:p>
    <w:p w14:paraId="1B8B416B" w14:textId="77777777" w:rsidR="001130F1" w:rsidRPr="000D6523" w:rsidRDefault="001130F1" w:rsidP="001130F1">
      <w:pPr>
        <w:pStyle w:val="afc"/>
        <w:numPr>
          <w:ilvl w:val="1"/>
          <w:numId w:val="28"/>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단일 결과만 필요한 간단한 응용에 적합하다.</w:t>
      </w:r>
    </w:p>
    <w:p w14:paraId="48596A48" w14:textId="77777777" w:rsidR="001130F1" w:rsidRPr="000D6523" w:rsidRDefault="001130F1" w:rsidP="001130F1">
      <w:pPr>
        <w:pStyle w:val="afc"/>
        <w:numPr>
          <w:ilvl w:val="0"/>
          <w:numId w:val="28"/>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동작 원리:</w:t>
      </w:r>
    </w:p>
    <w:p w14:paraId="294F1FC7" w14:textId="77777777" w:rsidR="001130F1" w:rsidRPr="000D6523" w:rsidRDefault="001130F1" w:rsidP="001130F1">
      <w:pPr>
        <w:pStyle w:val="afc"/>
        <w:numPr>
          <w:ilvl w:val="1"/>
          <w:numId w:val="28"/>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전체 데이터셋에서 질의와 가장 유사한 문서를 계산한다.</w:t>
      </w:r>
    </w:p>
    <w:p w14:paraId="5B82E40B" w14:textId="77777777" w:rsidR="001130F1" w:rsidRPr="000D6523" w:rsidRDefault="001130F1" w:rsidP="001130F1">
      <w:pPr>
        <w:pStyle w:val="afc"/>
        <w:numPr>
          <w:ilvl w:val="1"/>
          <w:numId w:val="28"/>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최고 점수의 문서 하나만 반환한다.</w:t>
      </w:r>
    </w:p>
    <w:p w14:paraId="4773502A" w14:textId="77777777" w:rsidR="001130F1" w:rsidRPr="000D6523" w:rsidRDefault="001130F1" w:rsidP="001130F1">
      <w:pPr>
        <w:pStyle w:val="afc"/>
        <w:numPr>
          <w:ilvl w:val="0"/>
          <w:numId w:val="28"/>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사용 사례:</w:t>
      </w:r>
    </w:p>
    <w:p w14:paraId="2DD730C1" w14:textId="77777777" w:rsidR="001130F1" w:rsidRPr="000D6523" w:rsidRDefault="001130F1" w:rsidP="001130F1">
      <w:pPr>
        <w:pStyle w:val="HTML"/>
        <w:ind w:left="720" w:firstLine="196"/>
        <w:rPr>
          <w:rStyle w:val="HTML0"/>
          <w:rFonts w:asciiTheme="majorEastAsia" w:eastAsiaTheme="majorEastAsia" w:hAnsiTheme="majorEastAsia"/>
          <w:sz w:val="18"/>
        </w:rPr>
      </w:pPr>
      <w:r w:rsidRPr="000D6523">
        <w:rPr>
          <w:rStyle w:val="HTML0"/>
          <w:rFonts w:asciiTheme="majorEastAsia" w:eastAsiaTheme="majorEastAsia" w:hAnsiTheme="majorEastAsia"/>
          <w:sz w:val="18"/>
        </w:rPr>
        <w:t>docsearch.as_retriever(search_kwargs={'k': 1})</w:t>
      </w:r>
    </w:p>
    <w:p w14:paraId="33761942" w14:textId="387154EE" w:rsidR="001130F1" w:rsidRPr="000D6523" w:rsidRDefault="001130F1" w:rsidP="001130F1">
      <w:pPr>
        <w:pStyle w:val="3"/>
        <w:rPr>
          <w:rFonts w:asciiTheme="majorEastAsia" w:eastAsiaTheme="majorEastAsia" w:hAnsiTheme="majorEastAsia"/>
        </w:rPr>
      </w:pPr>
      <w:bookmarkStart w:id="107" w:name="_Toc196780208"/>
      <w:r w:rsidRPr="000D6523">
        <w:rPr>
          <w:rFonts w:asciiTheme="majorEastAsia" w:eastAsiaTheme="majorEastAsia" w:hAnsiTheme="majorEastAsia"/>
        </w:rPr>
        <w:t>필터 기반 검색(Filter-based Retrieval)</w:t>
      </w:r>
      <w:bookmarkEnd w:id="107"/>
    </w:p>
    <w:p w14:paraId="54B3B4D8"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사용자가 지정한 필터 조건에 맞는 문서만 검색한다.</w:t>
      </w:r>
    </w:p>
    <w:p w14:paraId="0D2DA155" w14:textId="77777777" w:rsidR="001130F1" w:rsidRPr="000D6523" w:rsidRDefault="001130F1" w:rsidP="001130F1">
      <w:pPr>
        <w:pStyle w:val="afc"/>
        <w:numPr>
          <w:ilvl w:val="0"/>
          <w:numId w:val="29"/>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주요 특징:</w:t>
      </w:r>
    </w:p>
    <w:p w14:paraId="2A92EBB5" w14:textId="77777777" w:rsidR="001130F1" w:rsidRPr="000D6523" w:rsidRDefault="001130F1" w:rsidP="001130F1">
      <w:pPr>
        <w:pStyle w:val="afc"/>
        <w:numPr>
          <w:ilvl w:val="1"/>
          <w:numId w:val="29"/>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특정 조건(예: 문서 속성)을 만족하는 결과만 반환한다.</w:t>
      </w:r>
    </w:p>
    <w:p w14:paraId="61695093" w14:textId="77777777" w:rsidR="001130F1" w:rsidRPr="000D6523" w:rsidRDefault="001130F1" w:rsidP="001130F1">
      <w:pPr>
        <w:pStyle w:val="afc"/>
        <w:numPr>
          <w:ilvl w:val="1"/>
          <w:numId w:val="29"/>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대규모 데이터셋에서 특정 그룹을 대상으로 검색할 수 있다.</w:t>
      </w:r>
    </w:p>
    <w:p w14:paraId="2044FEBB" w14:textId="77777777" w:rsidR="001130F1" w:rsidRPr="000D6523" w:rsidRDefault="001130F1" w:rsidP="001130F1">
      <w:pPr>
        <w:pStyle w:val="afc"/>
        <w:numPr>
          <w:ilvl w:val="0"/>
          <w:numId w:val="29"/>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동작 원리:</w:t>
      </w:r>
    </w:p>
    <w:p w14:paraId="11ED11EB" w14:textId="77777777" w:rsidR="001130F1" w:rsidRPr="000D6523" w:rsidRDefault="001130F1" w:rsidP="001130F1">
      <w:pPr>
        <w:pStyle w:val="afc"/>
        <w:numPr>
          <w:ilvl w:val="1"/>
          <w:numId w:val="29"/>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검색 요청 시 사용자 정의 필터를 적용한다.</w:t>
      </w:r>
    </w:p>
    <w:p w14:paraId="4ED530DF" w14:textId="77777777" w:rsidR="001130F1" w:rsidRPr="000D6523" w:rsidRDefault="001130F1" w:rsidP="001130F1">
      <w:pPr>
        <w:pStyle w:val="afc"/>
        <w:numPr>
          <w:ilvl w:val="1"/>
          <w:numId w:val="29"/>
        </w:numPr>
        <w:spacing w:before="100" w:beforeAutospacing="1" w:after="100" w:afterAutospacing="1"/>
        <w:rPr>
          <w:rFonts w:asciiTheme="majorEastAsia" w:eastAsiaTheme="majorEastAsia" w:hAnsiTheme="majorEastAsia"/>
          <w:sz w:val="20"/>
        </w:rPr>
      </w:pPr>
      <w:r w:rsidRPr="000D6523">
        <w:rPr>
          <w:rFonts w:asciiTheme="majorEastAsia" w:eastAsiaTheme="majorEastAsia" w:hAnsiTheme="majorEastAsia"/>
          <w:sz w:val="20"/>
        </w:rPr>
        <w:t>필터 조건에 부합하는 문서만 검색 대상에 포함한다.</w:t>
      </w:r>
    </w:p>
    <w:p w14:paraId="63C0C64F" w14:textId="77777777" w:rsidR="001130F1" w:rsidRPr="000D6523" w:rsidRDefault="001130F1" w:rsidP="001130F1">
      <w:pPr>
        <w:pStyle w:val="afc"/>
        <w:numPr>
          <w:ilvl w:val="0"/>
          <w:numId w:val="29"/>
        </w:numPr>
        <w:spacing w:before="100" w:beforeAutospacing="1" w:after="100" w:afterAutospacing="1"/>
        <w:rPr>
          <w:rFonts w:asciiTheme="majorEastAsia" w:eastAsiaTheme="majorEastAsia" w:hAnsiTheme="majorEastAsia"/>
          <w:sz w:val="20"/>
        </w:rPr>
      </w:pPr>
      <w:r w:rsidRPr="000D6523">
        <w:rPr>
          <w:rStyle w:val="afb"/>
          <w:rFonts w:asciiTheme="majorEastAsia" w:eastAsiaTheme="majorEastAsia" w:hAnsiTheme="majorEastAsia"/>
          <w:sz w:val="20"/>
        </w:rPr>
        <w:t>사용 사례:</w:t>
      </w:r>
    </w:p>
    <w:p w14:paraId="7584A2BB"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docsearch.as_retriever(</w:t>
      </w:r>
    </w:p>
    <w:p w14:paraId="7C63DE8F"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search_kwargs={'filter': {'paper_title': 'GPT-4 Technical Report'}}</w:t>
      </w:r>
    </w:p>
    <w:p w14:paraId="1E5E1341"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w:t>
      </w:r>
    </w:p>
    <w:p w14:paraId="1A156F78" w14:textId="77777777" w:rsidR="001130F1" w:rsidRPr="000D6523" w:rsidRDefault="001130F1" w:rsidP="001130F1">
      <w:pPr>
        <w:pStyle w:val="3"/>
        <w:rPr>
          <w:rFonts w:asciiTheme="majorEastAsia" w:eastAsiaTheme="majorEastAsia" w:hAnsiTheme="majorEastAsia"/>
        </w:rPr>
      </w:pPr>
      <w:bookmarkStart w:id="108" w:name="_Toc196780209"/>
      <w:r w:rsidRPr="000D6523">
        <w:rPr>
          <w:rFonts w:asciiTheme="majorEastAsia" w:eastAsiaTheme="majorEastAsia" w:hAnsiTheme="majorEastAsia"/>
        </w:rPr>
        <w:t>RAG 기반 Retrieval QA 체인 생성</w:t>
      </w:r>
      <w:bookmarkEnd w:id="108"/>
    </w:p>
    <w:p w14:paraId="436213AE" w14:textId="77777777" w:rsidR="001130F1" w:rsidRPr="000D6523" w:rsidRDefault="001130F1" w:rsidP="001130F1">
      <w:pPr>
        <w:pStyle w:val="a9"/>
        <w:rPr>
          <w:rFonts w:asciiTheme="majorEastAsia" w:eastAsiaTheme="majorEastAsia" w:hAnsiTheme="majorEastAsia"/>
        </w:rPr>
      </w:pPr>
      <w:r w:rsidRPr="000D6523">
        <w:rPr>
          <w:rFonts w:asciiTheme="majorEastAsia" w:eastAsiaTheme="majorEastAsia" w:hAnsiTheme="majorEastAsia"/>
        </w:rPr>
        <w:t>RAG(Retrieval-Augmented Generation)는 검색 기반 QA 시스템에서 자주 활용된다. 아래는 RAG QA 체인을 생성하는 예제이다.</w:t>
      </w:r>
    </w:p>
    <w:p w14:paraId="2499BFD2" w14:textId="77777777" w:rsidR="001130F1" w:rsidRPr="000D6523" w:rsidRDefault="001130F1" w:rsidP="001130F1">
      <w:pPr>
        <w:pStyle w:val="afc"/>
        <w:numPr>
          <w:ilvl w:val="0"/>
          <w:numId w:val="30"/>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과정:</w:t>
      </w:r>
    </w:p>
    <w:p w14:paraId="3960AB50" w14:textId="77777777" w:rsidR="001130F1" w:rsidRPr="000D6523" w:rsidRDefault="001130F1" w:rsidP="001130F1">
      <w:pPr>
        <w:pStyle w:val="afc"/>
        <w:numPr>
          <w:ilvl w:val="1"/>
          <w:numId w:val="30"/>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afb"/>
          <w:rFonts w:asciiTheme="majorEastAsia" w:eastAsiaTheme="majorEastAsia" w:hAnsiTheme="majorEastAsia"/>
          <w:sz w:val="20"/>
        </w:rPr>
        <w:lastRenderedPageBreak/>
        <w:t>Retrieval:</w:t>
      </w:r>
      <w:r w:rsidRPr="000D6523">
        <w:rPr>
          <w:rFonts w:asciiTheme="majorEastAsia" w:eastAsiaTheme="majorEastAsia" w:hAnsiTheme="majorEastAsia"/>
          <w:sz w:val="20"/>
        </w:rPr>
        <w:t xml:space="preserve"> 벡터 DB에서 관련 문서를 검색한다.</w:t>
      </w:r>
    </w:p>
    <w:p w14:paraId="4C98F59A" w14:textId="77777777" w:rsidR="001130F1" w:rsidRPr="000D6523" w:rsidRDefault="001130F1" w:rsidP="001130F1">
      <w:pPr>
        <w:pStyle w:val="afc"/>
        <w:numPr>
          <w:ilvl w:val="1"/>
          <w:numId w:val="30"/>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afb"/>
          <w:rFonts w:asciiTheme="majorEastAsia" w:eastAsiaTheme="majorEastAsia" w:hAnsiTheme="majorEastAsia"/>
          <w:sz w:val="20"/>
        </w:rPr>
        <w:t>QA Chain:</w:t>
      </w:r>
      <w:r w:rsidRPr="000D6523">
        <w:rPr>
          <w:rFonts w:asciiTheme="majorEastAsia" w:eastAsiaTheme="majorEastAsia" w:hAnsiTheme="majorEastAsia"/>
          <w:sz w:val="20"/>
        </w:rPr>
        <w:t xml:space="preserve"> 검색된 문서를 LLM(Language Model)에 전달하여 질의에 대한 응답을 생성한다.</w:t>
      </w:r>
    </w:p>
    <w:p w14:paraId="2312F11C" w14:textId="77777777" w:rsidR="001130F1" w:rsidRPr="000D6523" w:rsidRDefault="001130F1" w:rsidP="001130F1">
      <w:pPr>
        <w:pStyle w:val="afc"/>
        <w:numPr>
          <w:ilvl w:val="0"/>
          <w:numId w:val="30"/>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코드 구현:</w:t>
      </w:r>
    </w:p>
    <w:p w14:paraId="28B882AF"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def create_retrieval_qa(vectordb):</w:t>
      </w:r>
    </w:p>
    <w:p w14:paraId="497A404D"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retriever = vectordb.as_retriever(</w:t>
      </w:r>
    </w:p>
    <w:p w14:paraId="7201A3CF"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search_type="mmr",</w:t>
      </w:r>
    </w:p>
    <w:p w14:paraId="43F6343C"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search_kwargs={'k': 6, 'lambda_mult': 0.25}</w:t>
      </w:r>
    </w:p>
    <w:p w14:paraId="573EBB56"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w:t>
      </w:r>
    </w:p>
    <w:p w14:paraId="1CA5AE68"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qa_chain = RetrievalQA.from_chain_type(</w:t>
      </w:r>
    </w:p>
    <w:p w14:paraId="1B208F4B"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llm=llm_model,</w:t>
      </w:r>
    </w:p>
    <w:p w14:paraId="4B25FCF9"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retriever=retriever,</w:t>
      </w:r>
    </w:p>
    <w:p w14:paraId="0B66B64D"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chain_type="stuff"</w:t>
      </w:r>
    </w:p>
    <w:p w14:paraId="7E6C5347" w14:textId="77777777" w:rsidR="001130F1" w:rsidRPr="000D6523" w:rsidRDefault="001130F1" w:rsidP="001130F1">
      <w:pPr>
        <w:pStyle w:val="HTML"/>
        <w:ind w:leftChars="560" w:left="112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w:t>
      </w:r>
    </w:p>
    <w:p w14:paraId="1CC3CA8C" w14:textId="77777777" w:rsidR="001130F1" w:rsidRPr="000D6523" w:rsidRDefault="001130F1" w:rsidP="001130F1">
      <w:pPr>
        <w:pStyle w:val="HTML"/>
        <w:numPr>
          <w:ilvl w:val="0"/>
          <w:numId w:val="30"/>
        </w:numPr>
        <w:tabs>
          <w:tab w:val="clear" w:pos="720"/>
        </w:tabs>
        <w:ind w:leftChars="360" w:left="1080"/>
        <w:rPr>
          <w:rStyle w:val="HTML0"/>
          <w:rFonts w:asciiTheme="majorEastAsia" w:eastAsiaTheme="majorEastAsia" w:hAnsiTheme="majorEastAsia"/>
          <w:sz w:val="18"/>
        </w:rPr>
      </w:pPr>
      <w:r w:rsidRPr="000D6523">
        <w:rPr>
          <w:rStyle w:val="HTML0"/>
          <w:rFonts w:asciiTheme="majorEastAsia" w:eastAsiaTheme="majorEastAsia" w:hAnsiTheme="majorEastAsia"/>
          <w:sz w:val="18"/>
        </w:rPr>
        <w:t xml:space="preserve">    return qa_chain</w:t>
      </w:r>
    </w:p>
    <w:p w14:paraId="1E3E2B29" w14:textId="77777777" w:rsidR="001130F1" w:rsidRPr="000D6523" w:rsidRDefault="001130F1" w:rsidP="001130F1">
      <w:pPr>
        <w:pStyle w:val="afc"/>
        <w:ind w:leftChars="540" w:left="1080"/>
        <w:rPr>
          <w:rFonts w:asciiTheme="majorEastAsia" w:eastAsiaTheme="majorEastAsia" w:hAnsiTheme="majorEastAsia"/>
          <w:sz w:val="20"/>
        </w:rPr>
      </w:pPr>
      <w:r w:rsidRPr="000D6523">
        <w:rPr>
          <w:rFonts w:asciiTheme="majorEastAsia" w:eastAsiaTheme="majorEastAsia" w:hAnsiTheme="majorEastAsia"/>
          <w:sz w:val="20"/>
        </w:rPr>
        <w:t>위 코드는 MMR 알고리즘을 사용하여 검색된 문서를 기반으로 QA 체인을 생성한다.</w:t>
      </w:r>
    </w:p>
    <w:p w14:paraId="520A969D" w14:textId="77777777" w:rsidR="001130F1" w:rsidRPr="000D6523" w:rsidRDefault="001130F1" w:rsidP="001130F1">
      <w:pPr>
        <w:pStyle w:val="afc"/>
        <w:numPr>
          <w:ilvl w:val="0"/>
          <w:numId w:val="30"/>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0D6523">
        <w:rPr>
          <w:rStyle w:val="afb"/>
          <w:rFonts w:asciiTheme="majorEastAsia" w:eastAsiaTheme="majorEastAsia" w:hAnsiTheme="majorEastAsia"/>
          <w:sz w:val="20"/>
        </w:rPr>
        <w:t>구성 요소:</w:t>
      </w:r>
    </w:p>
    <w:p w14:paraId="7B40F340" w14:textId="77777777" w:rsidR="001130F1" w:rsidRPr="000D6523" w:rsidRDefault="001130F1" w:rsidP="001130F1">
      <w:pPr>
        <w:pStyle w:val="afc"/>
        <w:numPr>
          <w:ilvl w:val="1"/>
          <w:numId w:val="31"/>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HTML0"/>
          <w:rFonts w:asciiTheme="majorEastAsia" w:eastAsiaTheme="majorEastAsia" w:hAnsiTheme="majorEastAsia"/>
          <w:sz w:val="18"/>
        </w:rPr>
        <w:t>search_type="mmr"</w:t>
      </w:r>
      <w:r w:rsidRPr="000D6523">
        <w:rPr>
          <w:rFonts w:asciiTheme="majorEastAsia" w:eastAsiaTheme="majorEastAsia" w:hAnsiTheme="majorEastAsia"/>
          <w:sz w:val="20"/>
        </w:rPr>
        <w:t>: MMR 알고리즘을 사용한다.</w:t>
      </w:r>
    </w:p>
    <w:p w14:paraId="05C0E5E0" w14:textId="77777777" w:rsidR="001130F1" w:rsidRPr="000D6523" w:rsidRDefault="001130F1" w:rsidP="001130F1">
      <w:pPr>
        <w:pStyle w:val="afc"/>
        <w:numPr>
          <w:ilvl w:val="1"/>
          <w:numId w:val="31"/>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0D6523">
        <w:rPr>
          <w:rStyle w:val="HTML0"/>
          <w:rFonts w:asciiTheme="majorEastAsia" w:eastAsiaTheme="majorEastAsia" w:hAnsiTheme="majorEastAsia"/>
          <w:sz w:val="18"/>
        </w:rPr>
        <w:t>k=6</w:t>
      </w:r>
      <w:r w:rsidRPr="000D6523">
        <w:rPr>
          <w:rFonts w:asciiTheme="majorEastAsia" w:eastAsiaTheme="majorEastAsia" w:hAnsiTheme="majorEastAsia"/>
          <w:sz w:val="20"/>
        </w:rPr>
        <w:t>: 검색된 문서 중 상위 6개 문서를 반환한다.</w:t>
      </w:r>
    </w:p>
    <w:p w14:paraId="543F6D28" w14:textId="77777777" w:rsidR="001130F1" w:rsidRPr="000D6523" w:rsidRDefault="001130F1" w:rsidP="001130F1">
      <w:pPr>
        <w:pStyle w:val="afc"/>
        <w:numPr>
          <w:ilvl w:val="1"/>
          <w:numId w:val="31"/>
        </w:numPr>
        <w:tabs>
          <w:tab w:val="clear" w:pos="1440"/>
          <w:tab w:val="num" w:pos="1800"/>
        </w:tabs>
        <w:spacing w:before="100" w:beforeAutospacing="1" w:after="100" w:afterAutospacing="1"/>
        <w:ind w:leftChars="720" w:left="1800"/>
        <w:rPr>
          <w:rFonts w:asciiTheme="majorEastAsia" w:eastAsiaTheme="majorEastAsia" w:hAnsiTheme="majorEastAsia"/>
        </w:rPr>
      </w:pPr>
      <w:r w:rsidRPr="000D6523">
        <w:rPr>
          <w:rStyle w:val="HTML0"/>
          <w:rFonts w:asciiTheme="majorEastAsia" w:eastAsiaTheme="majorEastAsia" w:hAnsiTheme="majorEastAsia"/>
          <w:sz w:val="18"/>
        </w:rPr>
        <w:t>lambda_mult=0.25</w:t>
      </w:r>
      <w:r w:rsidRPr="000D6523">
        <w:rPr>
          <w:rFonts w:asciiTheme="majorEastAsia" w:eastAsiaTheme="majorEastAsia" w:hAnsiTheme="majorEastAsia"/>
          <w:sz w:val="20"/>
        </w:rPr>
        <w:t>: 관</w:t>
      </w:r>
      <w:r w:rsidRPr="000D6523">
        <w:rPr>
          <w:rFonts w:asciiTheme="majorEastAsia" w:eastAsiaTheme="majorEastAsia" w:hAnsiTheme="majorEastAsia"/>
        </w:rPr>
        <w:t>련성과 다양성의 균형을 조정한다.</w:t>
      </w:r>
    </w:p>
    <w:p w14:paraId="204B8CDF" w14:textId="77777777" w:rsidR="001130F1" w:rsidRPr="000D6523" w:rsidRDefault="001130F1" w:rsidP="001130F1">
      <w:pPr>
        <w:pStyle w:val="3"/>
        <w:rPr>
          <w:rFonts w:asciiTheme="majorEastAsia" w:eastAsiaTheme="majorEastAsia" w:hAnsiTheme="majorEastAsia"/>
        </w:rPr>
      </w:pPr>
      <w:bookmarkStart w:id="109" w:name="_Toc196780210"/>
      <w:r w:rsidRPr="000D6523">
        <w:rPr>
          <w:rFonts w:asciiTheme="majorEastAsia" w:eastAsiaTheme="majorEastAsia" w:hAnsiTheme="majorEastAsia"/>
        </w:rPr>
        <w:t>결론</w:t>
      </w:r>
      <w:bookmarkEnd w:id="109"/>
    </w:p>
    <w:p w14:paraId="1CE2B9B7" w14:textId="6BF2C8DD" w:rsidR="001130F1" w:rsidRPr="000D6523" w:rsidRDefault="001130F1" w:rsidP="001130F1">
      <w:pPr>
        <w:pStyle w:val="a9"/>
        <w:rPr>
          <w:rStyle w:val="HTML0"/>
          <w:rFonts w:asciiTheme="majorEastAsia" w:eastAsiaTheme="majorEastAsia" w:hAnsiTheme="majorEastAsia" w:cs="Times New Roman"/>
          <w:szCs w:val="20"/>
        </w:rPr>
      </w:pPr>
      <w:r w:rsidRPr="000D6523">
        <w:rPr>
          <w:rFonts w:asciiTheme="majorEastAsia" w:eastAsiaTheme="majorEastAsia" w:hAnsiTheme="majorEastAsia"/>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77777777" w:rsidR="001130F1" w:rsidRPr="000D6523" w:rsidRDefault="001130F1" w:rsidP="00F659B4">
      <w:pPr>
        <w:pStyle w:val="HTML"/>
        <w:ind w:leftChars="400" w:left="800"/>
        <w:rPr>
          <w:rStyle w:val="HTML0"/>
          <w:rFonts w:asciiTheme="majorEastAsia" w:eastAsiaTheme="majorEastAsia" w:hAnsiTheme="majorEastAsia"/>
        </w:rPr>
      </w:pPr>
    </w:p>
    <w:p w14:paraId="3EF1C768" w14:textId="0852BC6A" w:rsidR="00B61EDD" w:rsidRPr="000D6523" w:rsidRDefault="00B61EDD" w:rsidP="00B61EDD">
      <w:pPr>
        <w:pStyle w:val="2"/>
        <w:rPr>
          <w:rStyle w:val="HTML0"/>
          <w:rFonts w:asciiTheme="majorEastAsia" w:eastAsiaTheme="majorEastAsia" w:hAnsiTheme="majorEastAsia"/>
          <w:lang w:eastAsia="ko-KR"/>
        </w:rPr>
      </w:pPr>
      <w:bookmarkStart w:id="110" w:name="_Toc196780211"/>
      <w:r w:rsidRPr="000D6523">
        <w:rPr>
          <w:rStyle w:val="HTML0"/>
          <w:rFonts w:asciiTheme="majorEastAsia" w:eastAsiaTheme="majorEastAsia" w:hAnsiTheme="majorEastAsia" w:hint="eastAsia"/>
          <w:lang w:eastAsia="ko-KR"/>
        </w:rPr>
        <w:t>랭체인 이외 에이전트 도구</w:t>
      </w:r>
      <w:bookmarkEnd w:id="110"/>
    </w:p>
    <w:p w14:paraId="51554FFD" w14:textId="138881FE" w:rsidR="00B61EDD" w:rsidRPr="000D6523" w:rsidRDefault="00B61EDD" w:rsidP="00B61EDD">
      <w:pPr>
        <w:pStyle w:val="a9"/>
        <w:rPr>
          <w:rFonts w:asciiTheme="majorEastAsia" w:eastAsiaTheme="majorEastAsia" w:hAnsiTheme="majorEastAsia"/>
        </w:rPr>
      </w:pPr>
      <w:r w:rsidRPr="000D6523">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0D6523"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0D6523"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0D6523">
              <w:rPr>
                <w:rStyle w:val="afb"/>
                <w:rFonts w:asciiTheme="majorEastAsia" w:eastAsiaTheme="majorEastAsia" w:hAnsiTheme="majorEastAsia"/>
                <w:b/>
              </w:rPr>
              <w:t>도구 이름</w:t>
            </w:r>
          </w:p>
        </w:tc>
        <w:tc>
          <w:tcPr>
            <w:tcW w:w="0" w:type="auto"/>
            <w:hideMark/>
          </w:tcPr>
          <w:p w14:paraId="74BED4BC" w14:textId="77777777" w:rsidR="00B61EDD" w:rsidRPr="000D6523"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0D6523">
              <w:rPr>
                <w:rStyle w:val="afb"/>
                <w:rFonts w:asciiTheme="majorEastAsia" w:eastAsiaTheme="majorEastAsia" w:hAnsiTheme="majorEastAsia"/>
                <w:b/>
              </w:rPr>
              <w:t>설명</w:t>
            </w:r>
          </w:p>
        </w:tc>
        <w:tc>
          <w:tcPr>
            <w:tcW w:w="0" w:type="auto"/>
            <w:hideMark/>
          </w:tcPr>
          <w:p w14:paraId="57F42DE0" w14:textId="77777777" w:rsidR="00B61EDD" w:rsidRPr="000D6523"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0D6523">
              <w:rPr>
                <w:rStyle w:val="afb"/>
                <w:rFonts w:asciiTheme="majorEastAsia" w:eastAsiaTheme="majorEastAsia" w:hAnsiTheme="majorEastAsia"/>
                <w:b/>
              </w:rPr>
              <w:t>링크</w:t>
            </w:r>
          </w:p>
        </w:tc>
      </w:tr>
      <w:tr w:rsidR="00B61EDD" w:rsidRPr="000D6523"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0D6523" w:rsidRDefault="00B61EDD">
            <w:pPr>
              <w:rPr>
                <w:rFonts w:asciiTheme="majorEastAsia" w:eastAsiaTheme="majorEastAsia" w:hAnsiTheme="majorEastAsia"/>
                <w:b w:val="0"/>
                <w:bCs w:val="0"/>
              </w:rPr>
            </w:pPr>
            <w:r w:rsidRPr="000D6523">
              <w:rPr>
                <w:rStyle w:val="afb"/>
                <w:rFonts w:asciiTheme="majorEastAsia" w:eastAsiaTheme="majorEastAsia" w:hAnsiTheme="majorEastAsia"/>
              </w:rPr>
              <w:t>AutoGPT</w:t>
            </w:r>
          </w:p>
        </w:tc>
        <w:tc>
          <w:tcPr>
            <w:tcW w:w="0" w:type="auto"/>
            <w:hideMark/>
          </w:tcPr>
          <w:p w14:paraId="59E73701" w14:textId="77777777" w:rsidR="00B61EDD" w:rsidRPr="000D6523"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D6523">
              <w:rPr>
                <w:rFonts w:asciiTheme="majorEastAsia" w:eastAsiaTheme="majorEastAsia" w:hAnsiTheme="majorEastAsia"/>
              </w:rPr>
              <w:t xml:space="preserve">텍스트 기반 입력을 통해 자동으로 여러 작업을 수행하는 AI 에이전트. GPT </w:t>
            </w:r>
            <w:r w:rsidRPr="000D6523">
              <w:rPr>
                <w:rFonts w:asciiTheme="majorEastAsia" w:eastAsiaTheme="majorEastAsia" w:hAnsiTheme="majorEastAsia"/>
              </w:rPr>
              <w:lastRenderedPageBreak/>
              <w:t>모델을 활용하여 다양한 작업을 자동화할 수 있도록 설계됨.</w:t>
            </w:r>
          </w:p>
        </w:tc>
        <w:tc>
          <w:tcPr>
            <w:tcW w:w="0" w:type="auto"/>
            <w:hideMark/>
          </w:tcPr>
          <w:p w14:paraId="1635F549" w14:textId="77777777" w:rsidR="00B61EDD" w:rsidRPr="000D6523" w:rsidRDefault="002C4D43">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28" w:tgtFrame="_new" w:history="1">
              <w:r w:rsidR="00B61EDD" w:rsidRPr="000D6523">
                <w:rPr>
                  <w:rStyle w:val="a5"/>
                  <w:rFonts w:asciiTheme="majorEastAsia" w:eastAsiaTheme="majorEastAsia" w:hAnsiTheme="majorEastAsia"/>
                </w:rPr>
                <w:t xml:space="preserve">AutoGPT </w:t>
              </w:r>
              <w:r w:rsidR="00B61EDD" w:rsidRPr="000D6523">
                <w:rPr>
                  <w:rStyle w:val="a5"/>
                  <w:rFonts w:asciiTheme="majorEastAsia" w:eastAsiaTheme="majorEastAsia" w:hAnsiTheme="majorEastAsia"/>
                </w:rPr>
                <w:lastRenderedPageBreak/>
                <w:t>GitHub</w:t>
              </w:r>
            </w:hyperlink>
          </w:p>
        </w:tc>
      </w:tr>
      <w:tr w:rsidR="0011739C" w:rsidRPr="000D6523"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0D6523" w:rsidRDefault="0011739C">
            <w:pPr>
              <w:rPr>
                <w:rStyle w:val="afb"/>
                <w:rFonts w:asciiTheme="majorEastAsia" w:eastAsiaTheme="majorEastAsia" w:hAnsiTheme="majorEastAsia"/>
              </w:rPr>
            </w:pPr>
            <w:r w:rsidRPr="000D6523">
              <w:rPr>
                <w:rStyle w:val="afb"/>
                <w:rFonts w:asciiTheme="majorEastAsia" w:eastAsiaTheme="majorEastAsia" w:hAnsiTheme="majorEastAsia" w:hint="eastAsia"/>
              </w:rPr>
              <w:lastRenderedPageBreak/>
              <w:t>Pydantic</w:t>
            </w:r>
          </w:p>
        </w:tc>
        <w:tc>
          <w:tcPr>
            <w:tcW w:w="0" w:type="auto"/>
          </w:tcPr>
          <w:p w14:paraId="5BD9CA59" w14:textId="7241A900" w:rsidR="0011739C" w:rsidRPr="000D6523" w:rsidRDefault="0011739C">
            <w:pPr>
              <w:cnfStyle w:val="000000000000" w:firstRow="0" w:lastRow="0" w:firstColumn="0" w:lastColumn="0" w:oddVBand="0" w:evenVBand="0" w:oddHBand="0" w:evenHBand="0" w:firstRowFirstColumn="0" w:firstRowLastColumn="0" w:lastRowFirstColumn="0" w:lastRowLastColumn="0"/>
              <w:rPr>
                <w:rStyle w:val="afb"/>
                <w:rFonts w:asciiTheme="majorEastAsia" w:eastAsiaTheme="majorEastAsia" w:hAnsiTheme="majorEastAsia"/>
              </w:rPr>
            </w:pPr>
            <w:r w:rsidRPr="000D6523">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0D6523">
              <w:rPr>
                <w:rStyle w:val="afb"/>
                <w:rFonts w:asciiTheme="majorEastAsia" w:eastAsiaTheme="majorEastAsia" w:hAnsiTheme="majorEastAsia" w:hint="eastAsia"/>
              </w:rPr>
              <w:t>.</w:t>
            </w:r>
          </w:p>
        </w:tc>
        <w:tc>
          <w:tcPr>
            <w:tcW w:w="0" w:type="auto"/>
          </w:tcPr>
          <w:p w14:paraId="4D349937" w14:textId="3A925583" w:rsidR="0011739C" w:rsidRPr="000D6523" w:rsidRDefault="002C4D43">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29" w:history="1">
              <w:r w:rsidR="003E5E45" w:rsidRPr="000D6523">
                <w:rPr>
                  <w:rStyle w:val="a5"/>
                  <w:rFonts w:asciiTheme="majorEastAsia" w:eastAsiaTheme="majorEastAsia" w:hAnsiTheme="majorEastAsia"/>
                </w:rPr>
                <w:t>PydanticAI</w:t>
              </w:r>
            </w:hyperlink>
          </w:p>
        </w:tc>
      </w:tr>
      <w:tr w:rsidR="0011739C" w:rsidRPr="000D6523"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0D6523" w:rsidRDefault="00B61EDD">
            <w:pPr>
              <w:rPr>
                <w:rFonts w:asciiTheme="majorEastAsia" w:eastAsiaTheme="majorEastAsia" w:hAnsiTheme="majorEastAsia"/>
              </w:rPr>
            </w:pPr>
            <w:r w:rsidRPr="000D6523">
              <w:rPr>
                <w:rStyle w:val="afb"/>
                <w:rFonts w:asciiTheme="majorEastAsia" w:eastAsiaTheme="majorEastAsia" w:hAnsiTheme="majorEastAsia"/>
              </w:rPr>
              <w:t>LlamaIndex</w:t>
            </w:r>
          </w:p>
        </w:tc>
        <w:tc>
          <w:tcPr>
            <w:tcW w:w="0" w:type="auto"/>
            <w:hideMark/>
          </w:tcPr>
          <w:p w14:paraId="190C77C0" w14:textId="77777777" w:rsidR="00B61EDD" w:rsidRPr="000D6523"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D6523">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0D6523" w:rsidRDefault="002C4D43">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0" w:tgtFrame="_new" w:history="1">
              <w:r w:rsidR="00B61EDD" w:rsidRPr="000D6523">
                <w:rPr>
                  <w:rStyle w:val="a5"/>
                  <w:rFonts w:asciiTheme="majorEastAsia" w:eastAsiaTheme="majorEastAsia" w:hAnsiTheme="majorEastAsia"/>
                </w:rPr>
                <w:t>LlamaIndex GitHub</w:t>
              </w:r>
            </w:hyperlink>
          </w:p>
        </w:tc>
      </w:tr>
      <w:tr w:rsidR="0011739C" w:rsidRPr="000D6523"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0D6523" w:rsidRDefault="00B61EDD">
            <w:pPr>
              <w:rPr>
                <w:rFonts w:asciiTheme="majorEastAsia" w:eastAsiaTheme="majorEastAsia" w:hAnsiTheme="majorEastAsia"/>
              </w:rPr>
            </w:pPr>
            <w:r w:rsidRPr="000D6523">
              <w:rPr>
                <w:rStyle w:val="afb"/>
                <w:rFonts w:asciiTheme="majorEastAsia" w:eastAsiaTheme="majorEastAsia" w:hAnsiTheme="majorEastAsia"/>
              </w:rPr>
              <w:t>CrewAI</w:t>
            </w:r>
          </w:p>
        </w:tc>
        <w:tc>
          <w:tcPr>
            <w:tcW w:w="0" w:type="auto"/>
            <w:hideMark/>
          </w:tcPr>
          <w:p w14:paraId="1101E5CE" w14:textId="77777777" w:rsidR="00B61EDD" w:rsidRPr="000D6523"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0D6523">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0D6523" w:rsidRDefault="002C4D43">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31" w:tgtFrame="_new" w:history="1">
              <w:r w:rsidR="00B61EDD" w:rsidRPr="000D6523">
                <w:rPr>
                  <w:rStyle w:val="a5"/>
                  <w:rFonts w:asciiTheme="majorEastAsia" w:eastAsiaTheme="majorEastAsia" w:hAnsiTheme="majorEastAsia"/>
                </w:rPr>
                <w:t>CrewAI Website</w:t>
              </w:r>
            </w:hyperlink>
          </w:p>
        </w:tc>
      </w:tr>
      <w:tr w:rsidR="0011739C" w:rsidRPr="000D6523"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0D6523" w:rsidRDefault="00B61EDD">
            <w:pPr>
              <w:rPr>
                <w:rFonts w:asciiTheme="majorEastAsia" w:eastAsiaTheme="majorEastAsia" w:hAnsiTheme="majorEastAsia"/>
              </w:rPr>
            </w:pPr>
            <w:r w:rsidRPr="000D6523">
              <w:rPr>
                <w:rStyle w:val="afb"/>
                <w:rFonts w:asciiTheme="majorEastAsia" w:eastAsiaTheme="majorEastAsia" w:hAnsiTheme="majorEastAsia"/>
              </w:rPr>
              <w:t>LangGraph</w:t>
            </w:r>
          </w:p>
        </w:tc>
        <w:tc>
          <w:tcPr>
            <w:tcW w:w="0" w:type="auto"/>
            <w:hideMark/>
          </w:tcPr>
          <w:p w14:paraId="43D30F72" w14:textId="77777777" w:rsidR="00B61EDD" w:rsidRPr="000D6523"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D6523">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0D6523" w:rsidRDefault="002C4D43">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2" w:tgtFrame="_new" w:history="1">
              <w:r w:rsidR="00B61EDD" w:rsidRPr="000D6523">
                <w:rPr>
                  <w:rStyle w:val="a5"/>
                  <w:rFonts w:asciiTheme="majorEastAsia" w:eastAsiaTheme="majorEastAsia" w:hAnsiTheme="majorEastAsia"/>
                </w:rPr>
                <w:t>LangGraph GitHub</w:t>
              </w:r>
            </w:hyperlink>
          </w:p>
        </w:tc>
      </w:tr>
    </w:tbl>
    <w:p w14:paraId="7C052A0A" w14:textId="77777777" w:rsidR="00B61EDD" w:rsidRPr="000D6523" w:rsidRDefault="00B61EDD" w:rsidP="00B61EDD">
      <w:pPr>
        <w:pStyle w:val="a9"/>
        <w:ind w:left="0"/>
        <w:rPr>
          <w:rFonts w:asciiTheme="majorEastAsia" w:eastAsiaTheme="majorEastAsia" w:hAnsiTheme="majorEastAsia"/>
        </w:rPr>
      </w:pPr>
    </w:p>
    <w:p w14:paraId="1B3820B3" w14:textId="0F61E8DC" w:rsidR="00F659B4" w:rsidRPr="000D6523" w:rsidRDefault="00F659B4" w:rsidP="00F659B4">
      <w:pPr>
        <w:pStyle w:val="2"/>
        <w:rPr>
          <w:rFonts w:asciiTheme="majorEastAsia" w:eastAsiaTheme="majorEastAsia" w:hAnsiTheme="majorEastAsia"/>
        </w:rPr>
      </w:pPr>
      <w:bookmarkStart w:id="111" w:name="_Toc196780212"/>
      <w:r w:rsidRPr="000D6523">
        <w:rPr>
          <w:rFonts w:asciiTheme="majorEastAsia" w:eastAsiaTheme="majorEastAsia" w:hAnsiTheme="majorEastAsia"/>
        </w:rPr>
        <w:t>결론</w:t>
      </w:r>
      <w:bookmarkEnd w:id="111"/>
    </w:p>
    <w:p w14:paraId="534B284D" w14:textId="77777777" w:rsidR="00F659B4" w:rsidRPr="000D6523" w:rsidRDefault="00F659B4" w:rsidP="00F659B4">
      <w:pPr>
        <w:pStyle w:val="a9"/>
        <w:rPr>
          <w:rFonts w:asciiTheme="majorEastAsia" w:eastAsiaTheme="majorEastAsia" w:hAnsiTheme="majorEastAsia"/>
        </w:rPr>
      </w:pPr>
      <w:r w:rsidRPr="000D6523">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7777777" w:rsidR="00DF4422" w:rsidRPr="000D6523" w:rsidRDefault="00DF4422" w:rsidP="002A4A25">
      <w:pPr>
        <w:pStyle w:val="a9"/>
        <w:rPr>
          <w:rFonts w:asciiTheme="majorEastAsia" w:eastAsiaTheme="majorEastAsia" w:hAnsiTheme="majorEastAsia"/>
        </w:rPr>
      </w:pPr>
    </w:p>
    <w:sectPr w:rsidR="00DF4422" w:rsidRPr="000D6523"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BDF98" w14:textId="77777777" w:rsidR="00E64679" w:rsidRDefault="00E64679">
      <w:pPr>
        <w:spacing w:line="240" w:lineRule="auto"/>
      </w:pPr>
      <w:r>
        <w:separator/>
      </w:r>
    </w:p>
  </w:endnote>
  <w:endnote w:type="continuationSeparator" w:id="0">
    <w:p w14:paraId="5924A027" w14:textId="77777777" w:rsidR="00E64679" w:rsidRDefault="00E646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E829B7" w:rsidRPr="00D035F3" w14:paraId="26855855" w14:textId="77777777" w:rsidTr="0060064F">
      <w:tc>
        <w:tcPr>
          <w:tcW w:w="6946" w:type="dxa"/>
          <w:shd w:val="clear" w:color="auto" w:fill="auto"/>
        </w:tcPr>
        <w:p w14:paraId="6D738C04" w14:textId="6E83A645" w:rsidR="00E829B7" w:rsidRPr="00D035F3" w:rsidRDefault="00E829B7" w:rsidP="0060064F">
          <w:pPr>
            <w:snapToGrid w:val="0"/>
            <w:ind w:right="160"/>
            <w:jc w:val="right"/>
            <w:rPr>
              <w:rFonts w:ascii="굴림" w:eastAsia="굴림" w:hAnsi="굴림"/>
            </w:rPr>
          </w:pPr>
        </w:p>
      </w:tc>
      <w:tc>
        <w:tcPr>
          <w:tcW w:w="2977" w:type="dxa"/>
          <w:shd w:val="clear" w:color="auto" w:fill="auto"/>
        </w:tcPr>
        <w:p w14:paraId="04CF79EE" w14:textId="77777777" w:rsidR="00E829B7" w:rsidRPr="00D035F3" w:rsidRDefault="00E829B7">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E829B7" w:rsidRPr="00D035F3" w:rsidRDefault="00E829B7">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93FAE" w14:textId="77777777" w:rsidR="00E64679" w:rsidRDefault="00E64679">
      <w:pPr>
        <w:spacing w:line="240" w:lineRule="auto"/>
      </w:pPr>
      <w:r>
        <w:separator/>
      </w:r>
    </w:p>
  </w:footnote>
  <w:footnote w:type="continuationSeparator" w:id="0">
    <w:p w14:paraId="4909F71C" w14:textId="77777777" w:rsidR="00E64679" w:rsidRDefault="00E646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00000001"/>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893190E"/>
    <w:multiLevelType w:val="multilevel"/>
    <w:tmpl w:val="EC5A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1A21DD7"/>
    <w:multiLevelType w:val="multilevel"/>
    <w:tmpl w:val="09DE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1" w15:restartNumberingAfterBreak="0">
    <w:nsid w:val="14814957"/>
    <w:multiLevelType w:val="multilevel"/>
    <w:tmpl w:val="8DF09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4"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C6A4B41"/>
    <w:multiLevelType w:val="hybridMultilevel"/>
    <w:tmpl w:val="A4640CEC"/>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6" w15:restartNumberingAfterBreak="0">
    <w:nsid w:val="21C70F66"/>
    <w:multiLevelType w:val="multilevel"/>
    <w:tmpl w:val="FC807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4E39A1"/>
    <w:multiLevelType w:val="multilevel"/>
    <w:tmpl w:val="2408B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285C3A"/>
    <w:multiLevelType w:val="hybridMultilevel"/>
    <w:tmpl w:val="D8C498E2"/>
    <w:lvl w:ilvl="0" w:tplc="04090001">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9" w15:restartNumberingAfterBreak="0">
    <w:nsid w:val="249A589A"/>
    <w:multiLevelType w:val="multilevel"/>
    <w:tmpl w:val="9FE8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765384"/>
    <w:multiLevelType w:val="multilevel"/>
    <w:tmpl w:val="8C229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32"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3" w15:restartNumberingAfterBreak="0">
    <w:nsid w:val="35966D4F"/>
    <w:multiLevelType w:val="hybridMultilevel"/>
    <w:tmpl w:val="79EA9C40"/>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4"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0A380B"/>
    <w:multiLevelType w:val="multilevel"/>
    <w:tmpl w:val="61C2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4FA3BBE"/>
    <w:multiLevelType w:val="multilevel"/>
    <w:tmpl w:val="3BCC8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420BCC"/>
    <w:multiLevelType w:val="multilevel"/>
    <w:tmpl w:val="89B6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3" w15:restartNumberingAfterBreak="0">
    <w:nsid w:val="630747BC"/>
    <w:multiLevelType w:val="multilevel"/>
    <w:tmpl w:val="82D8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2E247A"/>
    <w:multiLevelType w:val="multilevel"/>
    <w:tmpl w:val="379A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226040"/>
    <w:multiLevelType w:val="multilevel"/>
    <w:tmpl w:val="94AC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BB43894"/>
    <w:multiLevelType w:val="multilevel"/>
    <w:tmpl w:val="8858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0B1EAB"/>
    <w:multiLevelType w:val="multilevel"/>
    <w:tmpl w:val="5738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D56F2E"/>
    <w:multiLevelType w:val="multilevel"/>
    <w:tmpl w:val="1E2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447607"/>
    <w:multiLevelType w:val="multilevel"/>
    <w:tmpl w:val="6ABE8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827668"/>
    <w:multiLevelType w:val="multilevel"/>
    <w:tmpl w:val="937ED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E92FA7"/>
    <w:multiLevelType w:val="multilevel"/>
    <w:tmpl w:val="A6B0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55" w15:restartNumberingAfterBreak="0">
    <w:nsid w:val="7E641CB8"/>
    <w:multiLevelType w:val="multilevel"/>
    <w:tmpl w:val="D080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54"/>
  </w:num>
  <w:num w:numId="6">
    <w:abstractNumId w:val="41"/>
  </w:num>
  <w:num w:numId="7">
    <w:abstractNumId w:val="53"/>
  </w:num>
  <w:num w:numId="8">
    <w:abstractNumId w:val="31"/>
  </w:num>
  <w:num w:numId="9">
    <w:abstractNumId w:val="49"/>
  </w:num>
  <w:num w:numId="10">
    <w:abstractNumId w:val="25"/>
  </w:num>
  <w:num w:numId="11">
    <w:abstractNumId w:val="16"/>
  </w:num>
  <w:num w:numId="12">
    <w:abstractNumId w:val="44"/>
  </w:num>
  <w:num w:numId="13">
    <w:abstractNumId w:val="36"/>
  </w:num>
  <w:num w:numId="14">
    <w:abstractNumId w:val="42"/>
  </w:num>
  <w:num w:numId="15">
    <w:abstractNumId w:val="33"/>
  </w:num>
  <w:num w:numId="16">
    <w:abstractNumId w:val="52"/>
  </w:num>
  <w:num w:numId="17">
    <w:abstractNumId w:val="43"/>
  </w:num>
  <w:num w:numId="18">
    <w:abstractNumId w:val="21"/>
  </w:num>
  <w:num w:numId="19">
    <w:abstractNumId w:val="30"/>
  </w:num>
  <w:num w:numId="20">
    <w:abstractNumId w:val="51"/>
  </w:num>
  <w:num w:numId="21">
    <w:abstractNumId w:val="47"/>
  </w:num>
  <w:num w:numId="22">
    <w:abstractNumId w:val="32"/>
  </w:num>
  <w:num w:numId="23">
    <w:abstractNumId w:val="28"/>
  </w:num>
  <w:num w:numId="24">
    <w:abstractNumId w:val="23"/>
  </w:num>
  <w:num w:numId="25">
    <w:abstractNumId w:val="15"/>
  </w:num>
  <w:num w:numId="26">
    <w:abstractNumId w:val="40"/>
  </w:num>
  <w:num w:numId="27">
    <w:abstractNumId w:val="22"/>
  </w:num>
  <w:num w:numId="28">
    <w:abstractNumId w:val="46"/>
  </w:num>
  <w:num w:numId="29">
    <w:abstractNumId w:val="24"/>
  </w:num>
  <w:num w:numId="30">
    <w:abstractNumId w:val="35"/>
  </w:num>
  <w:num w:numId="31">
    <w:abstractNumId w:val="35"/>
    <w:lvlOverride w:ilvl="1">
      <w:lvl w:ilvl="1">
        <w:numFmt w:val="bullet"/>
        <w:lvlText w:val="o"/>
        <w:lvlJc w:val="left"/>
        <w:pPr>
          <w:tabs>
            <w:tab w:val="num" w:pos="1440"/>
          </w:tabs>
          <w:ind w:left="1440" w:hanging="360"/>
        </w:pPr>
        <w:rPr>
          <w:rFonts w:ascii="Courier New" w:hAnsi="Courier New" w:hint="default"/>
          <w:sz w:val="20"/>
        </w:rPr>
      </w:lvl>
    </w:lvlOverride>
  </w:num>
  <w:num w:numId="32">
    <w:abstractNumId w:val="38"/>
  </w:num>
  <w:num w:numId="33">
    <w:abstractNumId w:val="26"/>
  </w:num>
  <w:num w:numId="34">
    <w:abstractNumId w:val="48"/>
  </w:num>
  <w:num w:numId="35">
    <w:abstractNumId w:val="17"/>
  </w:num>
  <w:num w:numId="36">
    <w:abstractNumId w:val="55"/>
  </w:num>
  <w:num w:numId="37">
    <w:abstractNumId w:val="27"/>
  </w:num>
  <w:num w:numId="38">
    <w:abstractNumId w:val="29"/>
  </w:num>
  <w:num w:numId="39">
    <w:abstractNumId w:val="0"/>
  </w:num>
  <w:num w:numId="40">
    <w:abstractNumId w:val="50"/>
  </w:num>
  <w:num w:numId="41">
    <w:abstractNumId w:val="37"/>
  </w:num>
  <w:num w:numId="42">
    <w:abstractNumId w:val="20"/>
  </w:num>
  <w:num w:numId="43">
    <w:abstractNumId w:val="34"/>
  </w:num>
  <w:num w:numId="44">
    <w:abstractNumId w:val="56"/>
  </w:num>
  <w:num w:numId="45">
    <w:abstractNumId w:val="45"/>
  </w:num>
  <w:num w:numId="46">
    <w:abstractNumId w:val="19"/>
  </w:num>
  <w:num w:numId="47">
    <w:abstractNumId w:val="3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q8FAKogKYs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89"/>
    <w:rsid w:val="00017193"/>
    <w:rsid w:val="000177A7"/>
    <w:rsid w:val="00017A21"/>
    <w:rsid w:val="00017C58"/>
    <w:rsid w:val="000201A3"/>
    <w:rsid w:val="00020C6E"/>
    <w:rsid w:val="00020E90"/>
    <w:rsid w:val="00021110"/>
    <w:rsid w:val="00021DB7"/>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3345"/>
    <w:rsid w:val="00044896"/>
    <w:rsid w:val="000455CC"/>
    <w:rsid w:val="00046C28"/>
    <w:rsid w:val="00046C6B"/>
    <w:rsid w:val="0004717C"/>
    <w:rsid w:val="000476BE"/>
    <w:rsid w:val="00047A8A"/>
    <w:rsid w:val="00047D81"/>
    <w:rsid w:val="00050088"/>
    <w:rsid w:val="000508E6"/>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3AF8"/>
    <w:rsid w:val="000E54EB"/>
    <w:rsid w:val="000E589A"/>
    <w:rsid w:val="000E595A"/>
    <w:rsid w:val="000E7431"/>
    <w:rsid w:val="000E7789"/>
    <w:rsid w:val="000F39A8"/>
    <w:rsid w:val="000F42D5"/>
    <w:rsid w:val="000F6BFB"/>
    <w:rsid w:val="00101981"/>
    <w:rsid w:val="0010232F"/>
    <w:rsid w:val="001030A6"/>
    <w:rsid w:val="00103C31"/>
    <w:rsid w:val="001060C5"/>
    <w:rsid w:val="001062AD"/>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8B7"/>
    <w:rsid w:val="001A3762"/>
    <w:rsid w:val="001A4CE8"/>
    <w:rsid w:val="001A50E0"/>
    <w:rsid w:val="001A5101"/>
    <w:rsid w:val="001A5422"/>
    <w:rsid w:val="001A5499"/>
    <w:rsid w:val="001A54A7"/>
    <w:rsid w:val="001A5EBE"/>
    <w:rsid w:val="001A6C8D"/>
    <w:rsid w:val="001A6CB6"/>
    <w:rsid w:val="001A73A2"/>
    <w:rsid w:val="001A7592"/>
    <w:rsid w:val="001A75D8"/>
    <w:rsid w:val="001B0187"/>
    <w:rsid w:val="001B0218"/>
    <w:rsid w:val="001B0C22"/>
    <w:rsid w:val="001B2EAD"/>
    <w:rsid w:val="001B3CA7"/>
    <w:rsid w:val="001B3F69"/>
    <w:rsid w:val="001B3FC0"/>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7F9"/>
    <w:rsid w:val="00581F17"/>
    <w:rsid w:val="0058237D"/>
    <w:rsid w:val="00582617"/>
    <w:rsid w:val="00582866"/>
    <w:rsid w:val="00583374"/>
    <w:rsid w:val="00583904"/>
    <w:rsid w:val="00584331"/>
    <w:rsid w:val="00585029"/>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E1C"/>
    <w:rsid w:val="006119BB"/>
    <w:rsid w:val="006120DC"/>
    <w:rsid w:val="00612374"/>
    <w:rsid w:val="00612795"/>
    <w:rsid w:val="00612801"/>
    <w:rsid w:val="006140EE"/>
    <w:rsid w:val="006147BB"/>
    <w:rsid w:val="00614C60"/>
    <w:rsid w:val="00614DAF"/>
    <w:rsid w:val="0061692E"/>
    <w:rsid w:val="006169F4"/>
    <w:rsid w:val="00617151"/>
    <w:rsid w:val="0062108E"/>
    <w:rsid w:val="00622072"/>
    <w:rsid w:val="00622C7A"/>
    <w:rsid w:val="00624962"/>
    <w:rsid w:val="00624BCD"/>
    <w:rsid w:val="00624F44"/>
    <w:rsid w:val="00625319"/>
    <w:rsid w:val="00627272"/>
    <w:rsid w:val="00631056"/>
    <w:rsid w:val="006315D9"/>
    <w:rsid w:val="006325BB"/>
    <w:rsid w:val="0063281F"/>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FE8"/>
    <w:rsid w:val="007E17DF"/>
    <w:rsid w:val="007E2644"/>
    <w:rsid w:val="007E2CCC"/>
    <w:rsid w:val="007E3EEE"/>
    <w:rsid w:val="007E4DD0"/>
    <w:rsid w:val="007E5EC4"/>
    <w:rsid w:val="007E734A"/>
    <w:rsid w:val="007F1C21"/>
    <w:rsid w:val="007F20F2"/>
    <w:rsid w:val="007F2F9E"/>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C99"/>
    <w:rsid w:val="008A50C5"/>
    <w:rsid w:val="008A53F2"/>
    <w:rsid w:val="008A69D0"/>
    <w:rsid w:val="008A6E2F"/>
    <w:rsid w:val="008A7847"/>
    <w:rsid w:val="008A798C"/>
    <w:rsid w:val="008B1546"/>
    <w:rsid w:val="008B1E27"/>
    <w:rsid w:val="008B39D6"/>
    <w:rsid w:val="008B422E"/>
    <w:rsid w:val="008B7FED"/>
    <w:rsid w:val="008C03C3"/>
    <w:rsid w:val="008C0BB5"/>
    <w:rsid w:val="008C212E"/>
    <w:rsid w:val="008C2FA2"/>
    <w:rsid w:val="008C3CF6"/>
    <w:rsid w:val="008C48A0"/>
    <w:rsid w:val="008C4CEA"/>
    <w:rsid w:val="008C512C"/>
    <w:rsid w:val="008C554A"/>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90F88"/>
    <w:rsid w:val="0099102A"/>
    <w:rsid w:val="00991B8E"/>
    <w:rsid w:val="009925F4"/>
    <w:rsid w:val="00993C7E"/>
    <w:rsid w:val="009954BA"/>
    <w:rsid w:val="00995785"/>
    <w:rsid w:val="00996408"/>
    <w:rsid w:val="00996847"/>
    <w:rsid w:val="009A063A"/>
    <w:rsid w:val="009A089B"/>
    <w:rsid w:val="009A0911"/>
    <w:rsid w:val="009A1043"/>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7FF"/>
    <w:rsid w:val="00A0575A"/>
    <w:rsid w:val="00A05A2D"/>
    <w:rsid w:val="00A06335"/>
    <w:rsid w:val="00A10159"/>
    <w:rsid w:val="00A102E7"/>
    <w:rsid w:val="00A11945"/>
    <w:rsid w:val="00A11D1A"/>
    <w:rsid w:val="00A12A58"/>
    <w:rsid w:val="00A13916"/>
    <w:rsid w:val="00A13B7F"/>
    <w:rsid w:val="00A1411B"/>
    <w:rsid w:val="00A16509"/>
    <w:rsid w:val="00A1747F"/>
    <w:rsid w:val="00A2071B"/>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CB6"/>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916"/>
    <w:rsid w:val="00B71A8E"/>
    <w:rsid w:val="00B7287F"/>
    <w:rsid w:val="00B72A3F"/>
    <w:rsid w:val="00B72AC0"/>
    <w:rsid w:val="00B72D05"/>
    <w:rsid w:val="00B73D79"/>
    <w:rsid w:val="00B75734"/>
    <w:rsid w:val="00B757C0"/>
    <w:rsid w:val="00B7585B"/>
    <w:rsid w:val="00B75AEB"/>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ED5"/>
    <w:rsid w:val="00BA293C"/>
    <w:rsid w:val="00BA2A62"/>
    <w:rsid w:val="00BA3311"/>
    <w:rsid w:val="00BA35F9"/>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59DD"/>
    <w:rsid w:val="00C25C2B"/>
    <w:rsid w:val="00C265EB"/>
    <w:rsid w:val="00C26802"/>
    <w:rsid w:val="00C26BEF"/>
    <w:rsid w:val="00C26C50"/>
    <w:rsid w:val="00C276C6"/>
    <w:rsid w:val="00C277FC"/>
    <w:rsid w:val="00C27D13"/>
    <w:rsid w:val="00C27FE5"/>
    <w:rsid w:val="00C3027C"/>
    <w:rsid w:val="00C306A5"/>
    <w:rsid w:val="00C32027"/>
    <w:rsid w:val="00C32E9A"/>
    <w:rsid w:val="00C33E22"/>
    <w:rsid w:val="00C344E2"/>
    <w:rsid w:val="00C34D7A"/>
    <w:rsid w:val="00C354E5"/>
    <w:rsid w:val="00C35D6F"/>
    <w:rsid w:val="00C361E4"/>
    <w:rsid w:val="00C372CC"/>
    <w:rsid w:val="00C378DD"/>
    <w:rsid w:val="00C37A9D"/>
    <w:rsid w:val="00C408CA"/>
    <w:rsid w:val="00C40957"/>
    <w:rsid w:val="00C4155D"/>
    <w:rsid w:val="00C42465"/>
    <w:rsid w:val="00C426C7"/>
    <w:rsid w:val="00C43643"/>
    <w:rsid w:val="00C43CA0"/>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7CE4"/>
    <w:rsid w:val="00CB0166"/>
    <w:rsid w:val="00CB03E9"/>
    <w:rsid w:val="00CB099F"/>
    <w:rsid w:val="00CB0C52"/>
    <w:rsid w:val="00CB246F"/>
    <w:rsid w:val="00CB2500"/>
    <w:rsid w:val="00CB2BB8"/>
    <w:rsid w:val="00CB3406"/>
    <w:rsid w:val="00CB34F6"/>
    <w:rsid w:val="00CB422F"/>
    <w:rsid w:val="00CB4D62"/>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9"/>
    <w:rsid w:val="00CE113A"/>
    <w:rsid w:val="00CE214D"/>
    <w:rsid w:val="00CE29CE"/>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30049"/>
    <w:rsid w:val="00D3033F"/>
    <w:rsid w:val="00D3038C"/>
    <w:rsid w:val="00D30548"/>
    <w:rsid w:val="00D306AE"/>
    <w:rsid w:val="00D308C5"/>
    <w:rsid w:val="00D31975"/>
    <w:rsid w:val="00D32835"/>
    <w:rsid w:val="00D32B7F"/>
    <w:rsid w:val="00D33089"/>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E16"/>
    <w:rsid w:val="00DD36FB"/>
    <w:rsid w:val="00DD3FA0"/>
    <w:rsid w:val="00DD4E7E"/>
    <w:rsid w:val="00DD501F"/>
    <w:rsid w:val="00DD51E0"/>
    <w:rsid w:val="00DD5427"/>
    <w:rsid w:val="00DD5561"/>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679"/>
    <w:rsid w:val="00E649A2"/>
    <w:rsid w:val="00E6778A"/>
    <w:rsid w:val="00E679BC"/>
    <w:rsid w:val="00E67A75"/>
    <w:rsid w:val="00E70325"/>
    <w:rsid w:val="00E706C3"/>
    <w:rsid w:val="00E7169E"/>
    <w:rsid w:val="00E71F64"/>
    <w:rsid w:val="00E7216E"/>
    <w:rsid w:val="00E743BC"/>
    <w:rsid w:val="00E74E76"/>
    <w:rsid w:val="00E75D95"/>
    <w:rsid w:val="00E75F29"/>
    <w:rsid w:val="00E772A8"/>
    <w:rsid w:val="00E7796A"/>
    <w:rsid w:val="00E80EE1"/>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D0"/>
    <w:rsid w:val="00EA54AF"/>
    <w:rsid w:val="00EA57EE"/>
    <w:rsid w:val="00EA69E7"/>
    <w:rsid w:val="00EA7215"/>
    <w:rsid w:val="00EA7EB8"/>
    <w:rsid w:val="00EB0803"/>
    <w:rsid w:val="00EB0F36"/>
    <w:rsid w:val="00EB12D2"/>
    <w:rsid w:val="00EB2617"/>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C03"/>
    <w:rsid w:val="00F2521F"/>
    <w:rsid w:val="00F255B0"/>
    <w:rsid w:val="00F26393"/>
    <w:rsid w:val="00F26FBD"/>
    <w:rsid w:val="00F27CFF"/>
    <w:rsid w:val="00F305D1"/>
    <w:rsid w:val="00F306D7"/>
    <w:rsid w:val="00F30D74"/>
    <w:rsid w:val="00F3128A"/>
    <w:rsid w:val="00F31513"/>
    <w:rsid w:val="00F315BD"/>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B25"/>
    <w:rsid w:val="00F951FD"/>
    <w:rsid w:val="00F95455"/>
    <w:rsid w:val="00F95DF6"/>
    <w:rsid w:val="00F95EAD"/>
    <w:rsid w:val="00F97047"/>
    <w:rsid w:val="00F97059"/>
    <w:rsid w:val="00F97357"/>
    <w:rsid w:val="00F976E8"/>
    <w:rsid w:val="00F97D79"/>
    <w:rsid w:val="00FA07FA"/>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5178"/>
    <w:rsid w:val="00FB558C"/>
    <w:rsid w:val="00FB62F8"/>
    <w:rsid w:val="00FB6325"/>
    <w:rsid w:val="00FB64A5"/>
    <w:rsid w:val="00FB77B6"/>
    <w:rsid w:val="00FB7FCA"/>
    <w:rsid w:val="00FC06A8"/>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92E"/>
    <w:rsid w:val="00FE6C40"/>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3569E5"/>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3544BE"/>
    <w:pPr>
      <w:tabs>
        <w:tab w:val="right" w:leader="dot" w:pos="8789"/>
      </w:tabs>
      <w:ind w:left="849"/>
    </w:pPr>
  </w:style>
  <w:style w:type="paragraph" w:styleId="50">
    <w:name w:val="toc 5"/>
    <w:basedOn w:val="ac"/>
    <w:uiPriority w:val="39"/>
    <w:rsid w:val="003544BE"/>
    <w:pPr>
      <w:tabs>
        <w:tab w:val="right" w:leader="dot" w:pos="8506"/>
      </w:tabs>
      <w:ind w:left="1132"/>
    </w:pPr>
  </w:style>
  <w:style w:type="paragraph" w:styleId="60">
    <w:name w:val="toc 6"/>
    <w:basedOn w:val="ac"/>
    <w:rsid w:val="003544BE"/>
    <w:pPr>
      <w:tabs>
        <w:tab w:val="right" w:leader="dot" w:pos="8223"/>
      </w:tabs>
      <w:ind w:left="1415"/>
    </w:pPr>
  </w:style>
  <w:style w:type="paragraph" w:styleId="70">
    <w:name w:val="toc 7"/>
    <w:basedOn w:val="ac"/>
    <w:rsid w:val="003544BE"/>
    <w:pPr>
      <w:tabs>
        <w:tab w:val="right" w:leader="dot" w:pos="7940"/>
      </w:tabs>
      <w:ind w:left="1698"/>
    </w:pPr>
  </w:style>
  <w:style w:type="paragraph" w:styleId="80">
    <w:name w:val="toc 8"/>
    <w:basedOn w:val="ac"/>
    <w:rsid w:val="003544BE"/>
    <w:pPr>
      <w:tabs>
        <w:tab w:val="right" w:leader="dot" w:pos="7657"/>
      </w:tabs>
      <w:ind w:left="1981"/>
    </w:pPr>
  </w:style>
  <w:style w:type="paragraph" w:styleId="90">
    <w:name w:val="toc 9"/>
    <w:basedOn w:val="ac"/>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3569E5"/>
    <w:rPr>
      <w:rFonts w:ascii="Arial" w:eastAsiaTheme="minorEastAsia" w:hAnsi="Arial"/>
      <w:b/>
      <w:sz w:val="24"/>
      <w:lang w:eastAsia="ar-SA"/>
    </w:rPr>
  </w:style>
  <w:style w:type="paragraph" w:styleId="HTML">
    <w:name w:val="HTML Preformatted"/>
    <w:basedOn w:val="a0"/>
    <w:link w:val="HTMLChar"/>
    <w:uiPriority w:val="99"/>
    <w:semiHidden/>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semiHidden/>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39"/>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addynkidsmakers.blogspot.com/2024/02/stable-diffusion.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github.com/Stability-AI/stablediffusion" TargetMode="External"/><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i.pydantic.dev/"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uggingface.co/CompVis/stable-diffusion-v-1-4-original" TargetMode="External"/><Relationship Id="rId32" Type="http://schemas.openxmlformats.org/officeDocument/2006/relationships/hyperlink" Target="https://github.com/langchain-ai/langgraph"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ignificant-Gravitas/AutoGP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crewAIInc/crewA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langchain-ai/langchain/blob/master/libs/langchain/langchain/agents/conversational_chat/prompt.py" TargetMode="External"/><Relationship Id="rId30" Type="http://schemas.openxmlformats.org/officeDocument/2006/relationships/hyperlink" Target="https://github.com/jerryjliu/llama_index" TargetMode="Externa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90ADF-0139-4DB5-9CF2-95A81EC1B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228</TotalTime>
  <Pages>49</Pages>
  <Words>6180</Words>
  <Characters>35229</Characters>
  <Application>Microsoft Office Word</Application>
  <DocSecurity>0</DocSecurity>
  <Lines>293</Lines>
  <Paragraphs>82</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41327</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77</cp:revision>
  <cp:lastPrinted>2023-12-02T00:37:00Z</cp:lastPrinted>
  <dcterms:created xsi:type="dcterms:W3CDTF">2025-04-22T12:31:00Z</dcterms:created>
  <dcterms:modified xsi:type="dcterms:W3CDTF">2025-04-28T15:48:00Z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
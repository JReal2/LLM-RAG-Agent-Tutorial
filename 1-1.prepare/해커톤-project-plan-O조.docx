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568751A" w14:textId="77777777" w:rsidR="00D5082E" w:rsidRPr="008B5758" w:rsidRDefault="00C845BE" w:rsidP="00065D44">
      <w:pPr>
        <w:pStyle w:val="ac"/>
        <w:rPr>
          <w:rFonts w:asciiTheme="minorHAnsi" w:eastAsiaTheme="minorHAnsi" w:hAnsiTheme="minorHAnsi"/>
          <w:b w:val="0"/>
          <w:lang w:eastAsia="ko-KR"/>
        </w:rPr>
      </w:pPr>
      <w:r w:rsidRPr="008B5758">
        <w:rPr>
          <w:rFonts w:asciiTheme="minorHAnsi" w:eastAsiaTheme="minorHAnsi" w:hAnsiTheme="minorHAnsi"/>
          <w:noProof/>
          <w:lang w:eastAsia="ko-KR"/>
        </w:rPr>
        <w:drawing>
          <wp:anchor distT="0" distB="0" distL="114300" distR="114300" simplePos="0" relativeHeight="251834880" behindDoc="1" locked="0" layoutInCell="1" allowOverlap="1" wp14:anchorId="21CD554B" wp14:editId="0177BD14">
            <wp:simplePos x="0" y="0"/>
            <wp:positionH relativeFrom="page">
              <wp:posOffset>1565275</wp:posOffset>
            </wp:positionH>
            <wp:positionV relativeFrom="paragraph">
              <wp:posOffset>-1534160</wp:posOffset>
            </wp:positionV>
            <wp:extent cx="7543800" cy="10681970"/>
            <wp:effectExtent l="0" t="0" r="0" b="0"/>
            <wp:wrapNone/>
            <wp:docPr id="310" name="그림 310" descr="c1-b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 descr="c1-bg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681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613724" w14:textId="77777777" w:rsidR="00D5082E" w:rsidRPr="008B5758" w:rsidRDefault="00D5082E">
      <w:pPr>
        <w:rPr>
          <w:rFonts w:asciiTheme="minorHAnsi" w:eastAsiaTheme="minorHAnsi" w:hAnsiTheme="minorHAnsi"/>
        </w:rPr>
      </w:pPr>
    </w:p>
    <w:p w14:paraId="538D51F8" w14:textId="77777777" w:rsidR="00D5082E" w:rsidRPr="008B5758" w:rsidRDefault="00D5082E">
      <w:pPr>
        <w:rPr>
          <w:rFonts w:asciiTheme="minorHAnsi" w:eastAsiaTheme="minorHAnsi" w:hAnsiTheme="minorHAnsi"/>
        </w:rPr>
      </w:pPr>
    </w:p>
    <w:p w14:paraId="6F8E7487" w14:textId="77777777" w:rsidR="00A32698" w:rsidRPr="008B5758" w:rsidRDefault="00A32698">
      <w:pPr>
        <w:rPr>
          <w:rFonts w:asciiTheme="minorHAnsi" w:eastAsiaTheme="minorHAnsi" w:hAnsiTheme="minorHAnsi"/>
          <w:lang w:eastAsia="ko-KR"/>
        </w:rPr>
      </w:pPr>
    </w:p>
    <w:p w14:paraId="47194C4A" w14:textId="77777777" w:rsidR="00A32698" w:rsidRPr="008B5758" w:rsidRDefault="00A32698">
      <w:pPr>
        <w:rPr>
          <w:rFonts w:asciiTheme="minorHAnsi" w:eastAsiaTheme="minorHAnsi" w:hAnsiTheme="minorHAnsi"/>
          <w:lang w:eastAsia="ko-KR"/>
        </w:rPr>
      </w:pPr>
    </w:p>
    <w:p w14:paraId="3090866E" w14:textId="77777777" w:rsidR="00A32698" w:rsidRPr="008B5758" w:rsidRDefault="00A32698">
      <w:pPr>
        <w:rPr>
          <w:rFonts w:asciiTheme="minorHAnsi" w:eastAsiaTheme="minorHAnsi" w:hAnsiTheme="minorHAnsi"/>
          <w:lang w:eastAsia="ko-KR"/>
        </w:rPr>
      </w:pPr>
    </w:p>
    <w:p w14:paraId="3381F1BE" w14:textId="77777777" w:rsidR="00A32698" w:rsidRPr="008B5758" w:rsidRDefault="00A32698">
      <w:pPr>
        <w:rPr>
          <w:rFonts w:asciiTheme="minorHAnsi" w:eastAsiaTheme="minorHAnsi" w:hAnsiTheme="minorHAnsi"/>
          <w:lang w:eastAsia="ko-KR"/>
        </w:rPr>
      </w:pPr>
    </w:p>
    <w:p w14:paraId="1B23E051" w14:textId="77777777" w:rsidR="00A32698" w:rsidRPr="008B5758" w:rsidRDefault="00A32698">
      <w:pPr>
        <w:rPr>
          <w:rFonts w:asciiTheme="minorHAnsi" w:eastAsiaTheme="minorHAnsi" w:hAnsiTheme="minorHAnsi"/>
          <w:lang w:eastAsia="ko-KR"/>
        </w:rPr>
      </w:pPr>
    </w:p>
    <w:p w14:paraId="4A61322E" w14:textId="77777777" w:rsidR="00A32698" w:rsidRPr="008B5758" w:rsidRDefault="00A32698">
      <w:pPr>
        <w:rPr>
          <w:rFonts w:asciiTheme="minorHAnsi" w:eastAsiaTheme="minorHAnsi" w:hAnsiTheme="minorHAnsi"/>
          <w:lang w:eastAsia="ko-KR"/>
        </w:rPr>
      </w:pPr>
    </w:p>
    <w:p w14:paraId="0DCEF5BE" w14:textId="63DC1275" w:rsidR="00A32698" w:rsidRPr="008B5758" w:rsidRDefault="00A32698">
      <w:pPr>
        <w:rPr>
          <w:rFonts w:asciiTheme="minorHAnsi" w:eastAsiaTheme="minorHAnsi" w:hAnsiTheme="minorHAnsi"/>
          <w:lang w:eastAsia="ko-KR"/>
        </w:rPr>
      </w:pPr>
    </w:p>
    <w:p w14:paraId="57B62422" w14:textId="7E817C46" w:rsidR="00D5082E" w:rsidRPr="008B5758" w:rsidRDefault="00D5082E">
      <w:pPr>
        <w:rPr>
          <w:rFonts w:asciiTheme="minorHAnsi" w:eastAsiaTheme="minorHAnsi" w:hAnsiTheme="minorHAnsi"/>
        </w:rPr>
      </w:pPr>
    </w:p>
    <w:p w14:paraId="01950957" w14:textId="4BED118D" w:rsidR="00D5082E" w:rsidRPr="008B5758" w:rsidRDefault="00D5082E">
      <w:pPr>
        <w:rPr>
          <w:rFonts w:asciiTheme="minorHAnsi" w:eastAsiaTheme="minorHAnsi" w:hAnsiTheme="minorHAnsi"/>
        </w:rPr>
      </w:pPr>
    </w:p>
    <w:p w14:paraId="4D94120A" w14:textId="48898E21" w:rsidR="00D5082E" w:rsidRPr="008B5758" w:rsidRDefault="006A1426">
      <w:pPr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12B4BB5C" wp14:editId="650A2C12">
                <wp:simplePos x="0" y="0"/>
                <wp:positionH relativeFrom="column">
                  <wp:posOffset>-324540</wp:posOffset>
                </wp:positionH>
                <wp:positionV relativeFrom="paragraph">
                  <wp:posOffset>26035</wp:posOffset>
                </wp:positionV>
                <wp:extent cx="3792772" cy="0"/>
                <wp:effectExtent l="0" t="19050" r="3683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2772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D8B315" id="Straight Connector 3" o:spid="_x0000_s1026" style="position:absolute;left:0;text-align:lef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55pt,2.05pt" to="273.1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" strokecolor="#0d0d0d [3069]" strokeweight="3pt"/>
            </w:pict>
          </mc:Fallback>
        </mc:AlternateContent>
      </w:r>
      <w:r w:rsidRPr="008B5758">
        <w:rPr>
          <w:rFonts w:asciiTheme="minorHAnsi" w:eastAsiaTheme="minorHAnsi" w:hAnsiTheme="minorHAnsi"/>
          <w:noProof/>
        </w:rPr>
        <mc:AlternateContent>
          <mc:Choice Requires="wps">
            <w:drawing>
              <wp:anchor distT="45720" distB="45720" distL="114300" distR="114300" simplePos="0" relativeHeight="251836928" behindDoc="0" locked="0" layoutInCell="1" allowOverlap="1" wp14:anchorId="03887B1D" wp14:editId="7DA32C0B">
                <wp:simplePos x="0" y="0"/>
                <wp:positionH relativeFrom="column">
                  <wp:posOffset>-434340</wp:posOffset>
                </wp:positionH>
                <wp:positionV relativeFrom="paragraph">
                  <wp:posOffset>131445</wp:posOffset>
                </wp:positionV>
                <wp:extent cx="6217920" cy="1628775"/>
                <wp:effectExtent l="0" t="0" r="0" b="0"/>
                <wp:wrapSquare wrapText="bothSides"/>
                <wp:docPr id="3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7920" cy="1628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59B0FD" w14:textId="77777777" w:rsidR="006A1426" w:rsidRDefault="006A1426" w:rsidP="00C845BE">
                            <w:pPr>
                              <w:pStyle w:val="ac"/>
                              <w:jc w:val="left"/>
                              <w:rPr>
                                <w:rFonts w:asciiTheme="minorEastAsia" w:eastAsiaTheme="minorEastAsia" w:hAnsiTheme="minorEastAsia"/>
                                <w:sz w:val="44"/>
                                <w:szCs w:val="4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sz w:val="44"/>
                                <w:szCs w:val="40"/>
                                <w:lang w:eastAsia="ko-KR"/>
                              </w:rPr>
                              <w:t>O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44"/>
                                <w:szCs w:val="40"/>
                                <w:lang w:eastAsia="ko-KR"/>
                              </w:rPr>
                              <w:t xml:space="preserve">OO 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44"/>
                                <w:szCs w:val="40"/>
                                <w:lang w:eastAsia="ko-KR"/>
                              </w:rPr>
                              <w:t xml:space="preserve">을 위한 </w:t>
                            </w:r>
                          </w:p>
                          <w:p w14:paraId="3A862F61" w14:textId="619196F9" w:rsidR="001E0FA3" w:rsidRPr="00E15BE8" w:rsidRDefault="001E0FA3" w:rsidP="00C845BE">
                            <w:pPr>
                              <w:pStyle w:val="ac"/>
                              <w:jc w:val="left"/>
                              <w:rPr>
                                <w:rFonts w:asciiTheme="minorEastAsia" w:eastAsiaTheme="minorEastAsia" w:hAnsiTheme="minorEastAsia" w:hint="eastAsia"/>
                                <w:sz w:val="44"/>
                                <w:szCs w:val="40"/>
                                <w:lang w:eastAsia="ko-KR"/>
                              </w:rPr>
                            </w:pPr>
                            <w:r w:rsidRPr="00E15BE8">
                              <w:rPr>
                                <w:rFonts w:asciiTheme="minorEastAsia" w:eastAsiaTheme="minorEastAsia" w:hAnsiTheme="minorEastAsia" w:hint="eastAsia"/>
                                <w:sz w:val="44"/>
                                <w:szCs w:val="40"/>
                                <w:lang w:eastAsia="ko-KR"/>
                              </w:rPr>
                              <w:t>O</w:t>
                            </w:r>
                            <w:r w:rsidRPr="00E15BE8">
                              <w:rPr>
                                <w:rFonts w:asciiTheme="minorEastAsia" w:eastAsiaTheme="minorEastAsia" w:hAnsiTheme="minorEastAsia"/>
                                <w:sz w:val="44"/>
                                <w:szCs w:val="40"/>
                                <w:lang w:eastAsia="ko-KR"/>
                              </w:rPr>
                              <w:t xml:space="preserve">OO </w:t>
                            </w:r>
                            <w:r w:rsidR="008B5758">
                              <w:rPr>
                                <w:rFonts w:asciiTheme="minorEastAsia" w:eastAsiaTheme="minorEastAsia" w:hAnsiTheme="minorEastAsia" w:hint="eastAsia"/>
                                <w:sz w:val="44"/>
                                <w:szCs w:val="40"/>
                                <w:lang w:eastAsia="ko-KR"/>
                              </w:rPr>
                              <w:t>서비스(도구)</w:t>
                            </w:r>
                          </w:p>
                          <w:p w14:paraId="28A568D0" w14:textId="70E7AE47" w:rsidR="001E0FA3" w:rsidRPr="006A1426" w:rsidRDefault="001E0FA3" w:rsidP="00B60476">
                            <w:pPr>
                              <w:rPr>
                                <w:rFonts w:asciiTheme="minorEastAsia" w:eastAsiaTheme="minorEastAsia" w:hAnsiTheme="minorEastAsia" w:hint="eastAsia"/>
                                <w:sz w:val="44"/>
                                <w:szCs w:val="40"/>
                                <w:lang w:eastAsia="ko-KR"/>
                              </w:rPr>
                            </w:pPr>
                            <w:r w:rsidRPr="00E15BE8">
                              <w:rPr>
                                <w:rFonts w:asciiTheme="minorEastAsia" w:eastAsiaTheme="minorEastAsia" w:hAnsiTheme="minorEastAsia"/>
                                <w:sz w:val="44"/>
                                <w:szCs w:val="40"/>
                                <w:lang w:eastAsia="ko-KR"/>
                              </w:rPr>
                              <w:t>project plan</w:t>
                            </w:r>
                          </w:p>
                          <w:p w14:paraId="48D47F4B" w14:textId="77777777" w:rsidR="001E0FA3" w:rsidRPr="0025765D" w:rsidRDefault="001E0FA3" w:rsidP="00C845BE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887B1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4.2pt;margin-top:10.35pt;width:489.6pt;height:128.25pt;z-index:25183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" filled="f" stroked="f">
                <v:textbox>
                  <w:txbxContent>
                    <w:p w14:paraId="2959B0FD" w14:textId="77777777" w:rsidR="006A1426" w:rsidRDefault="006A1426" w:rsidP="00C845BE">
                      <w:pPr>
                        <w:pStyle w:val="ac"/>
                        <w:jc w:val="left"/>
                        <w:rPr>
                          <w:rFonts w:asciiTheme="minorEastAsia" w:eastAsiaTheme="minorEastAsia" w:hAnsiTheme="minorEastAsia"/>
                          <w:sz w:val="44"/>
                          <w:szCs w:val="40"/>
                          <w:lang w:eastAsia="ko-KR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sz w:val="44"/>
                          <w:szCs w:val="40"/>
                          <w:lang w:eastAsia="ko-KR"/>
                        </w:rPr>
                        <w:t>O</w:t>
                      </w:r>
                      <w:r>
                        <w:rPr>
                          <w:rFonts w:asciiTheme="minorEastAsia" w:eastAsiaTheme="minorEastAsia" w:hAnsiTheme="minorEastAsia"/>
                          <w:sz w:val="44"/>
                          <w:szCs w:val="40"/>
                          <w:lang w:eastAsia="ko-KR"/>
                        </w:rPr>
                        <w:t xml:space="preserve">OO 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44"/>
                          <w:szCs w:val="40"/>
                          <w:lang w:eastAsia="ko-KR"/>
                        </w:rPr>
                        <w:t xml:space="preserve">을 위한 </w:t>
                      </w:r>
                    </w:p>
                    <w:p w14:paraId="3A862F61" w14:textId="619196F9" w:rsidR="001E0FA3" w:rsidRPr="00E15BE8" w:rsidRDefault="001E0FA3" w:rsidP="00C845BE">
                      <w:pPr>
                        <w:pStyle w:val="ac"/>
                        <w:jc w:val="left"/>
                        <w:rPr>
                          <w:rFonts w:asciiTheme="minorEastAsia" w:eastAsiaTheme="minorEastAsia" w:hAnsiTheme="minorEastAsia" w:hint="eastAsia"/>
                          <w:sz w:val="44"/>
                          <w:szCs w:val="40"/>
                          <w:lang w:eastAsia="ko-KR"/>
                        </w:rPr>
                      </w:pPr>
                      <w:r w:rsidRPr="00E15BE8">
                        <w:rPr>
                          <w:rFonts w:asciiTheme="minorEastAsia" w:eastAsiaTheme="minorEastAsia" w:hAnsiTheme="minorEastAsia" w:hint="eastAsia"/>
                          <w:sz w:val="44"/>
                          <w:szCs w:val="40"/>
                          <w:lang w:eastAsia="ko-KR"/>
                        </w:rPr>
                        <w:t>O</w:t>
                      </w:r>
                      <w:r w:rsidRPr="00E15BE8">
                        <w:rPr>
                          <w:rFonts w:asciiTheme="minorEastAsia" w:eastAsiaTheme="minorEastAsia" w:hAnsiTheme="minorEastAsia"/>
                          <w:sz w:val="44"/>
                          <w:szCs w:val="40"/>
                          <w:lang w:eastAsia="ko-KR"/>
                        </w:rPr>
                        <w:t xml:space="preserve">OO </w:t>
                      </w:r>
                      <w:r w:rsidR="008B5758">
                        <w:rPr>
                          <w:rFonts w:asciiTheme="minorEastAsia" w:eastAsiaTheme="minorEastAsia" w:hAnsiTheme="minorEastAsia" w:hint="eastAsia"/>
                          <w:sz w:val="44"/>
                          <w:szCs w:val="40"/>
                          <w:lang w:eastAsia="ko-KR"/>
                        </w:rPr>
                        <w:t>서비스(도구)</w:t>
                      </w:r>
                    </w:p>
                    <w:p w14:paraId="28A568D0" w14:textId="70E7AE47" w:rsidR="001E0FA3" w:rsidRPr="006A1426" w:rsidRDefault="001E0FA3" w:rsidP="00B60476">
                      <w:pPr>
                        <w:rPr>
                          <w:rFonts w:asciiTheme="minorEastAsia" w:eastAsiaTheme="minorEastAsia" w:hAnsiTheme="minorEastAsia" w:hint="eastAsia"/>
                          <w:sz w:val="44"/>
                          <w:szCs w:val="40"/>
                          <w:lang w:eastAsia="ko-KR"/>
                        </w:rPr>
                      </w:pPr>
                      <w:r w:rsidRPr="00E15BE8">
                        <w:rPr>
                          <w:rFonts w:asciiTheme="minorEastAsia" w:eastAsiaTheme="minorEastAsia" w:hAnsiTheme="minorEastAsia"/>
                          <w:sz w:val="44"/>
                          <w:szCs w:val="40"/>
                          <w:lang w:eastAsia="ko-KR"/>
                        </w:rPr>
                        <w:t>project plan</w:t>
                      </w:r>
                    </w:p>
                    <w:p w14:paraId="48D47F4B" w14:textId="77777777" w:rsidR="001E0FA3" w:rsidRPr="0025765D" w:rsidRDefault="001E0FA3" w:rsidP="00C845BE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484F5C1" w14:textId="163D956F" w:rsidR="00A95FCB" w:rsidRPr="008B5758" w:rsidRDefault="00A95FCB">
      <w:pPr>
        <w:pStyle w:val="ac"/>
        <w:jc w:val="right"/>
        <w:rPr>
          <w:rFonts w:asciiTheme="minorHAnsi" w:eastAsiaTheme="minorHAnsi" w:hAnsiTheme="minorHAnsi"/>
          <w:sz w:val="20"/>
          <w:lang w:eastAsia="ko-KR"/>
        </w:rPr>
      </w:pPr>
    </w:p>
    <w:p w14:paraId="3BD4D68A" w14:textId="67CE770E" w:rsidR="00A95FCB" w:rsidRPr="008B5758" w:rsidRDefault="00A95FCB" w:rsidP="001641DB">
      <w:pPr>
        <w:pStyle w:val="ac"/>
        <w:rPr>
          <w:rFonts w:asciiTheme="minorHAnsi" w:eastAsiaTheme="minorHAnsi" w:hAnsiTheme="minorHAnsi"/>
          <w:sz w:val="20"/>
          <w:lang w:eastAsia="ko-KR"/>
        </w:rPr>
      </w:pPr>
    </w:p>
    <w:p w14:paraId="6F373569" w14:textId="77777777" w:rsidR="00A95FCB" w:rsidRPr="008B5758" w:rsidRDefault="00A95FCB">
      <w:pPr>
        <w:pStyle w:val="ac"/>
        <w:jc w:val="right"/>
        <w:rPr>
          <w:rFonts w:asciiTheme="minorHAnsi" w:eastAsiaTheme="minorHAnsi" w:hAnsiTheme="minorHAnsi"/>
          <w:sz w:val="20"/>
          <w:lang w:eastAsia="ko-KR"/>
        </w:rPr>
      </w:pPr>
    </w:p>
    <w:p w14:paraId="3408EFB6" w14:textId="77777777" w:rsidR="00A95FCB" w:rsidRPr="008B5758" w:rsidRDefault="00A95FCB">
      <w:pPr>
        <w:pStyle w:val="ac"/>
        <w:jc w:val="right"/>
        <w:rPr>
          <w:rFonts w:asciiTheme="minorHAnsi" w:eastAsiaTheme="minorHAnsi" w:hAnsiTheme="minorHAnsi"/>
          <w:sz w:val="20"/>
          <w:lang w:eastAsia="ko-KR"/>
        </w:rPr>
      </w:pPr>
    </w:p>
    <w:p w14:paraId="55E0E89D" w14:textId="31595B72" w:rsidR="00A95FCB" w:rsidRPr="008B5758" w:rsidRDefault="00C845BE">
      <w:pPr>
        <w:pStyle w:val="ac"/>
        <w:jc w:val="right"/>
        <w:rPr>
          <w:rFonts w:asciiTheme="minorHAnsi" w:eastAsiaTheme="minorHAnsi" w:hAnsiTheme="minorHAnsi"/>
          <w:sz w:val="20"/>
          <w:lang w:eastAsia="ko-KR"/>
        </w:rPr>
      </w:pPr>
      <w:r w:rsidRPr="008B5758"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57215" behindDoc="1" locked="0" layoutInCell="1" allowOverlap="1" wp14:anchorId="441B497D" wp14:editId="46EA8D66">
            <wp:simplePos x="0" y="0"/>
            <wp:positionH relativeFrom="page">
              <wp:posOffset>3349336</wp:posOffset>
            </wp:positionH>
            <wp:positionV relativeFrom="paragraph">
              <wp:posOffset>116494</wp:posOffset>
            </wp:positionV>
            <wp:extent cx="4909185" cy="5083810"/>
            <wp:effectExtent l="0" t="0" r="5715" b="2540"/>
            <wp:wrapNone/>
            <wp:docPr id="315" name="그림 315" descr="c1-b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 descr="c1-bg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85" cy="508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48C486" w14:textId="77777777" w:rsidR="00A95FCB" w:rsidRPr="008B5758" w:rsidRDefault="00A95FCB">
      <w:pPr>
        <w:pStyle w:val="ac"/>
        <w:jc w:val="right"/>
        <w:rPr>
          <w:rFonts w:asciiTheme="minorHAnsi" w:eastAsiaTheme="minorHAnsi" w:hAnsiTheme="minorHAnsi"/>
          <w:sz w:val="20"/>
          <w:lang w:eastAsia="ko-KR"/>
        </w:rPr>
      </w:pPr>
    </w:p>
    <w:p w14:paraId="72A81B53" w14:textId="77777777" w:rsidR="00A95FCB" w:rsidRPr="008B5758" w:rsidRDefault="00E90CF0">
      <w:pPr>
        <w:pStyle w:val="ac"/>
        <w:jc w:val="right"/>
        <w:rPr>
          <w:rFonts w:asciiTheme="minorHAnsi" w:eastAsiaTheme="minorHAnsi" w:hAnsiTheme="minorHAnsi"/>
          <w:sz w:val="20"/>
          <w:lang w:eastAsia="ko-KR"/>
        </w:rPr>
      </w:pPr>
      <w:r w:rsidRPr="008B5758">
        <w:rPr>
          <w:rFonts w:asciiTheme="minorHAnsi" w:eastAsia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3B329898" wp14:editId="5C250825">
                <wp:simplePos x="0" y="0"/>
                <wp:positionH relativeFrom="column">
                  <wp:posOffset>-349857</wp:posOffset>
                </wp:positionH>
                <wp:positionV relativeFrom="paragraph">
                  <wp:posOffset>238788</wp:posOffset>
                </wp:positionV>
                <wp:extent cx="3792220" cy="0"/>
                <wp:effectExtent l="0" t="19050" r="36830" b="19050"/>
                <wp:wrapNone/>
                <wp:docPr id="317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222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line w14:anchorId="011E06B7" id="Straight Connector 3" o:spid="_x0000_s1026" style="position:absolute;left:0;text-align:left;z-index:251841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7.55pt,18.8pt" to="271.05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" strokecolor="#0d0d0d [3069]" strokeweight="3pt"/>
            </w:pict>
          </mc:Fallback>
        </mc:AlternateContent>
      </w:r>
    </w:p>
    <w:p w14:paraId="362D2668" w14:textId="28533014" w:rsidR="00A95FCB" w:rsidRPr="008B5758" w:rsidRDefault="00E90CF0">
      <w:pPr>
        <w:pStyle w:val="ac"/>
        <w:jc w:val="right"/>
        <w:rPr>
          <w:rFonts w:asciiTheme="minorHAnsi" w:eastAsiaTheme="minorHAnsi" w:hAnsiTheme="minorHAnsi"/>
          <w:sz w:val="20"/>
          <w:lang w:eastAsia="ko-KR"/>
        </w:rPr>
      </w:pPr>
      <w:r w:rsidRPr="008B5758">
        <w:rPr>
          <w:rFonts w:asciiTheme="minorHAnsi" w:eastAsiaTheme="minorHAnsi" w:hAnsiTheme="minorHAnsi"/>
          <w:noProof/>
        </w:rPr>
        <mc:AlternateContent>
          <mc:Choice Requires="wps">
            <w:drawing>
              <wp:anchor distT="45720" distB="45720" distL="114300" distR="114300" simplePos="0" relativeHeight="251843072" behindDoc="1" locked="0" layoutInCell="1" allowOverlap="1" wp14:anchorId="7E28627F" wp14:editId="2990931C">
                <wp:simplePos x="0" y="0"/>
                <wp:positionH relativeFrom="column">
                  <wp:posOffset>-348162</wp:posOffset>
                </wp:positionH>
                <wp:positionV relativeFrom="paragraph">
                  <wp:posOffset>285569</wp:posOffset>
                </wp:positionV>
                <wp:extent cx="3222172" cy="3005959"/>
                <wp:effectExtent l="0" t="0" r="0" b="444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2172" cy="300595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58FE89" w14:textId="4C955543" w:rsidR="001E0FA3" w:rsidRDefault="001E0FA3" w:rsidP="00B50235">
                            <w:pPr>
                              <w:rPr>
                                <w:rFonts w:asciiTheme="minorHAnsi" w:eastAsiaTheme="minorHAnsi" w:hAnsiTheme="minorHAnsi" w:cs="Arial"/>
                                <w:color w:val="000000" w:themeColor="text1"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HAnsi" w:eastAsiaTheme="minorHAnsi" w:hAnsiTheme="minorHAnsi" w:cs="Arial"/>
                                <w:color w:val="000000" w:themeColor="text1"/>
                                <w:sz w:val="24"/>
                                <w:szCs w:val="24"/>
                                <w:lang w:eastAsia="ko-KR"/>
                              </w:rPr>
                              <w:t>Ver 1.2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8627F" id="_x0000_s1027" type="#_x0000_t202" style="position:absolute;left:0;text-align:left;margin-left:-27.4pt;margin-top:22.5pt;width:253.7pt;height:236.7pt;z-index:-251473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" filled="f" stroked="f">
                <v:textbox>
                  <w:txbxContent>
                    <w:p w14:paraId="3258FE89" w14:textId="4C955543" w:rsidR="001E0FA3" w:rsidRDefault="001E0FA3" w:rsidP="00B50235">
                      <w:pPr>
                        <w:rPr>
                          <w:rFonts w:asciiTheme="minorHAnsi" w:eastAsiaTheme="minorHAnsi" w:hAnsiTheme="minorHAnsi" w:cs="Arial"/>
                          <w:color w:val="000000" w:themeColor="text1"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HAnsi" w:eastAsiaTheme="minorHAnsi" w:hAnsiTheme="minorHAnsi" w:cs="Arial"/>
                          <w:color w:val="000000" w:themeColor="text1"/>
                          <w:sz w:val="24"/>
                          <w:szCs w:val="24"/>
                          <w:lang w:eastAsia="ko-KR"/>
                        </w:rPr>
                        <w:t>Ver 1.2</w:t>
                      </w:r>
                    </w:p>
                  </w:txbxContent>
                </v:textbox>
              </v:shape>
            </w:pict>
          </mc:Fallback>
        </mc:AlternateContent>
      </w:r>
    </w:p>
    <w:p w14:paraId="7D2722F1" w14:textId="52A1E822" w:rsidR="00A95FCB" w:rsidRPr="008B5758" w:rsidRDefault="00A95FCB">
      <w:pPr>
        <w:pStyle w:val="ac"/>
        <w:jc w:val="right"/>
        <w:rPr>
          <w:rFonts w:asciiTheme="minorHAnsi" w:eastAsiaTheme="minorHAnsi" w:hAnsiTheme="minorHAnsi"/>
          <w:sz w:val="20"/>
          <w:lang w:eastAsia="ko-KR"/>
        </w:rPr>
      </w:pPr>
    </w:p>
    <w:p w14:paraId="61747C79" w14:textId="77777777" w:rsidR="00A95FCB" w:rsidRPr="008B5758" w:rsidRDefault="00A95FCB">
      <w:pPr>
        <w:pStyle w:val="ac"/>
        <w:jc w:val="right"/>
        <w:rPr>
          <w:rFonts w:asciiTheme="minorHAnsi" w:eastAsiaTheme="minorHAnsi" w:hAnsiTheme="minorHAnsi"/>
          <w:sz w:val="20"/>
          <w:lang w:eastAsia="ko-KR"/>
        </w:rPr>
      </w:pPr>
    </w:p>
    <w:p w14:paraId="4CD810C9" w14:textId="03B90465" w:rsidR="00A95FCB" w:rsidRPr="008B5758" w:rsidRDefault="00E15BE8" w:rsidP="0067433F">
      <w:pPr>
        <w:pStyle w:val="ac"/>
        <w:rPr>
          <w:rFonts w:asciiTheme="minorHAnsi" w:eastAsiaTheme="minorHAnsi" w:hAnsiTheme="minorHAnsi"/>
          <w:b w:val="0"/>
          <w:sz w:val="32"/>
          <w:szCs w:val="32"/>
          <w:lang w:eastAsia="ko-KR"/>
        </w:rPr>
      </w:pPr>
      <w:r w:rsidRPr="008B5758">
        <w:rPr>
          <w:rFonts w:asciiTheme="minorHAnsi" w:eastAsiaTheme="minorHAnsi" w:hAnsiTheme="minorHAnsi" w:hint="eastAsia"/>
          <w:b w:val="0"/>
          <w:sz w:val="32"/>
          <w:szCs w:val="32"/>
          <w:lang w:eastAsia="ko-KR"/>
        </w:rPr>
        <w:t>팀명</w:t>
      </w:r>
    </w:p>
    <w:p w14:paraId="1808DF44" w14:textId="0A7B27FA" w:rsidR="001B6F1F" w:rsidRPr="008B5758" w:rsidRDefault="001B6F1F" w:rsidP="001B6F1F">
      <w:pPr>
        <w:pStyle w:val="ac"/>
        <w:rPr>
          <w:rFonts w:asciiTheme="minorHAnsi" w:eastAsiaTheme="minorHAnsi" w:hAnsiTheme="minorHAnsi"/>
          <w:sz w:val="20"/>
          <w:lang w:eastAsia="ko-KR"/>
        </w:rPr>
      </w:pPr>
    </w:p>
    <w:p w14:paraId="2769EAED" w14:textId="77777777" w:rsidR="00CA1C76" w:rsidRPr="008B5758" w:rsidRDefault="00CA1C76" w:rsidP="00AD2B0B">
      <w:pPr>
        <w:pStyle w:val="ac"/>
        <w:rPr>
          <w:rFonts w:asciiTheme="minorHAnsi" w:eastAsiaTheme="minorHAnsi" w:hAnsiTheme="minorHAnsi"/>
          <w:sz w:val="20"/>
          <w:lang w:eastAsia="ko-KR"/>
        </w:rPr>
      </w:pPr>
    </w:p>
    <w:p w14:paraId="25665AEB" w14:textId="6C01E248" w:rsidR="00BB2205" w:rsidRPr="008B5758" w:rsidRDefault="00BB2205" w:rsidP="00BB2205">
      <w:pPr>
        <w:jc w:val="right"/>
        <w:rPr>
          <w:rFonts w:asciiTheme="minorHAnsi" w:eastAsiaTheme="minorHAnsi" w:hAnsiTheme="minorHAnsi" w:cs="Arial"/>
          <w:sz w:val="24"/>
          <w:szCs w:val="24"/>
          <w:lang w:eastAsia="ko-KR"/>
        </w:rPr>
      </w:pPr>
    </w:p>
    <w:p w14:paraId="62BAB486" w14:textId="06E16FFC" w:rsidR="00BB2205" w:rsidRPr="008B5758" w:rsidRDefault="00BB2205" w:rsidP="00BB2205">
      <w:pPr>
        <w:jc w:val="right"/>
        <w:rPr>
          <w:rFonts w:asciiTheme="minorHAnsi" w:eastAsiaTheme="minorHAnsi" w:hAnsiTheme="minorHAnsi" w:cs="Arial"/>
          <w:sz w:val="24"/>
          <w:szCs w:val="24"/>
          <w:lang w:eastAsia="ko-KR"/>
        </w:rPr>
      </w:pPr>
    </w:p>
    <w:p w14:paraId="2FAC59A3" w14:textId="2A90570D" w:rsidR="00BB2205" w:rsidRPr="008B5758" w:rsidRDefault="00BB2205" w:rsidP="00BB2205">
      <w:pPr>
        <w:jc w:val="right"/>
        <w:rPr>
          <w:rFonts w:asciiTheme="minorHAnsi" w:eastAsiaTheme="minorHAnsi" w:hAnsiTheme="minorHAnsi" w:cs="Arial"/>
          <w:sz w:val="24"/>
          <w:szCs w:val="24"/>
          <w:lang w:eastAsia="ko-KR"/>
        </w:rPr>
      </w:pPr>
    </w:p>
    <w:p w14:paraId="01F79DB5" w14:textId="2B9452FB" w:rsidR="00BB2205" w:rsidRPr="008B5758" w:rsidRDefault="00BB2205" w:rsidP="00BB2205">
      <w:pPr>
        <w:jc w:val="right"/>
        <w:rPr>
          <w:rFonts w:asciiTheme="minorHAnsi" w:eastAsiaTheme="minorHAnsi" w:hAnsiTheme="minorHAnsi" w:cs="Arial"/>
          <w:sz w:val="24"/>
          <w:szCs w:val="24"/>
          <w:lang w:eastAsia="ko-KR"/>
        </w:rPr>
      </w:pPr>
    </w:p>
    <w:p w14:paraId="1369D3EA" w14:textId="4727CF2E" w:rsidR="00BB2205" w:rsidRPr="008B5758" w:rsidRDefault="00BB2205" w:rsidP="00BB2205">
      <w:pPr>
        <w:jc w:val="right"/>
        <w:rPr>
          <w:rFonts w:asciiTheme="minorHAnsi" w:eastAsiaTheme="minorHAnsi" w:hAnsiTheme="minorHAnsi" w:cs="Arial"/>
          <w:sz w:val="24"/>
          <w:szCs w:val="24"/>
          <w:lang w:eastAsia="ko-KR"/>
        </w:rPr>
      </w:pPr>
    </w:p>
    <w:p w14:paraId="5DF38376" w14:textId="77965F48" w:rsidR="00BB2205" w:rsidRPr="008B5758" w:rsidRDefault="00BB2205" w:rsidP="00BB2205">
      <w:pPr>
        <w:jc w:val="right"/>
        <w:rPr>
          <w:rFonts w:asciiTheme="minorHAnsi" w:eastAsiaTheme="minorHAnsi" w:hAnsiTheme="minorHAnsi" w:cs="Arial"/>
          <w:sz w:val="24"/>
          <w:szCs w:val="24"/>
          <w:lang w:eastAsia="ko-KR"/>
        </w:rPr>
      </w:pPr>
    </w:p>
    <w:p w14:paraId="17A36F26" w14:textId="3F5CBC70" w:rsidR="00D5082E" w:rsidRPr="008B5758" w:rsidRDefault="00D5082E">
      <w:pPr>
        <w:pStyle w:val="ac"/>
        <w:rPr>
          <w:rFonts w:asciiTheme="minorHAnsi" w:eastAsiaTheme="minorHAnsi" w:hAnsiTheme="minorHAnsi"/>
        </w:rPr>
        <w:sectPr w:rsidR="00D5082E" w:rsidRPr="008B5758">
          <w:footerReference w:type="default" r:id="rId11"/>
          <w:pgSz w:w="12240" w:h="15840"/>
          <w:pgMar w:top="1701" w:right="1134" w:bottom="1701" w:left="1134" w:header="720" w:footer="720" w:gutter="0"/>
          <w:cols w:space="720"/>
          <w:docGrid w:linePitch="360"/>
        </w:sectPr>
      </w:pPr>
      <w:r w:rsidRPr="008B5758">
        <w:rPr>
          <w:rFonts w:asciiTheme="minorHAnsi" w:eastAsiaTheme="minorHAnsi" w:hAnsiTheme="minorHAnsi"/>
        </w:rPr>
        <w:lastRenderedPageBreak/>
        <w:t>Table of Contents</w:t>
      </w:r>
    </w:p>
    <w:p w14:paraId="00555A85" w14:textId="4DF968C3" w:rsidR="00801F5A" w:rsidRDefault="008D6CC8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8B5758">
        <w:rPr>
          <w:rFonts w:asciiTheme="minorHAnsi" w:eastAsiaTheme="minorHAnsi" w:hAnsiTheme="minorHAnsi"/>
        </w:rPr>
        <w:fldChar w:fldCharType="begin"/>
      </w:r>
      <w:r w:rsidR="00D5082E" w:rsidRPr="008B5758">
        <w:rPr>
          <w:rFonts w:asciiTheme="minorHAnsi" w:eastAsiaTheme="minorHAnsi" w:hAnsiTheme="minorHAnsi"/>
        </w:rPr>
        <w:instrText xml:space="preserve"> TOC </w:instrText>
      </w:r>
      <w:r w:rsidRPr="008B5758">
        <w:rPr>
          <w:rFonts w:asciiTheme="minorHAnsi" w:eastAsiaTheme="minorHAnsi" w:hAnsiTheme="minorHAnsi"/>
        </w:rPr>
        <w:fldChar w:fldCharType="separate"/>
      </w:r>
      <w:r w:rsidR="00801F5A" w:rsidRPr="00382920">
        <w:rPr>
          <w:rFonts w:asciiTheme="minorHAnsi" w:eastAsiaTheme="minorHAnsi" w:hAnsiTheme="minorHAnsi"/>
          <w:noProof/>
          <w:lang w:eastAsia="ko-KR"/>
        </w:rPr>
        <w:t>1.</w:t>
      </w:r>
      <w:r w:rsidR="00801F5A"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="00801F5A" w:rsidRPr="00382920">
        <w:rPr>
          <w:rFonts w:asciiTheme="minorHAnsi" w:eastAsiaTheme="minorHAnsi" w:hAnsiTheme="minorHAnsi"/>
          <w:noProof/>
          <w:lang w:eastAsia="ko-KR"/>
        </w:rPr>
        <w:t>일반 설명 사항</w:t>
      </w:r>
      <w:r w:rsidR="00801F5A">
        <w:rPr>
          <w:noProof/>
        </w:rPr>
        <w:tab/>
      </w:r>
      <w:r w:rsidR="00801F5A">
        <w:rPr>
          <w:noProof/>
        </w:rPr>
        <w:fldChar w:fldCharType="begin"/>
      </w:r>
      <w:r w:rsidR="00801F5A">
        <w:rPr>
          <w:noProof/>
        </w:rPr>
        <w:instrText xml:space="preserve"> PAGEREF _Toc197167558 \h </w:instrText>
      </w:r>
      <w:r w:rsidR="00801F5A">
        <w:rPr>
          <w:noProof/>
        </w:rPr>
      </w:r>
      <w:r w:rsidR="00801F5A">
        <w:rPr>
          <w:noProof/>
        </w:rPr>
        <w:fldChar w:fldCharType="separate"/>
      </w:r>
      <w:r w:rsidR="00801F5A">
        <w:rPr>
          <w:noProof/>
        </w:rPr>
        <w:t>3</w:t>
      </w:r>
      <w:r w:rsidR="00801F5A">
        <w:rPr>
          <w:noProof/>
        </w:rPr>
        <w:fldChar w:fldCharType="end"/>
      </w:r>
    </w:p>
    <w:p w14:paraId="657E6134" w14:textId="67E97EEB" w:rsidR="00801F5A" w:rsidRDefault="00801F5A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2.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프로젝트 제목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C63ED45" w14:textId="07BE3DDB" w:rsidR="00801F5A" w:rsidRDefault="00801F5A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3.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필요성 및 배경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0924F13" w14:textId="5722F9CB" w:rsidR="00801F5A" w:rsidRDefault="00801F5A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4.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목표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7F07207" w14:textId="3954CBE5" w:rsidR="00801F5A" w:rsidRDefault="00801F5A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  <w:lang w:eastAsia="ko-KR"/>
        </w:rPr>
        <w:t>5.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팀별</w:t>
      </w:r>
      <w:r w:rsidRPr="00382920">
        <w:rPr>
          <w:rFonts w:asciiTheme="minorHAnsi" w:eastAsiaTheme="minorHAnsi" w:hAnsiTheme="minorHAnsi"/>
          <w:noProof/>
        </w:rPr>
        <w:t xml:space="preserve"> </w:t>
      </w:r>
      <w:r w:rsidRPr="00382920">
        <w:rPr>
          <w:rFonts w:asciiTheme="minorHAnsi" w:eastAsiaTheme="minorHAnsi" w:hAnsiTheme="minorHAnsi"/>
          <w:noProof/>
          <w:lang w:eastAsia="ko-KR"/>
        </w:rPr>
        <w:t>역할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E53667D" w14:textId="46EA95CA" w:rsidR="00801F5A" w:rsidRDefault="00801F5A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6.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요구사항 분석 및 정의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08F8B20" w14:textId="5D9864C7" w:rsidR="00801F5A" w:rsidRDefault="00801F5A">
      <w:pPr>
        <w:pStyle w:val="20"/>
        <w:tabs>
          <w:tab w:val="left" w:pos="11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6.1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자료</w:t>
      </w:r>
      <w:r w:rsidRPr="00382920">
        <w:rPr>
          <w:rFonts w:asciiTheme="minorHAnsi" w:eastAsiaTheme="minorHAnsi" w:hAnsiTheme="minorHAnsi"/>
          <w:noProof/>
        </w:rPr>
        <w:t xml:space="preserve"> </w:t>
      </w:r>
      <w:r w:rsidRPr="00382920">
        <w:rPr>
          <w:rFonts w:asciiTheme="minorHAnsi" w:eastAsiaTheme="minorHAnsi" w:hAnsiTheme="minorHAnsi"/>
          <w:noProof/>
          <w:lang w:eastAsia="ko-KR"/>
        </w:rPr>
        <w:t>조사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DD90991" w14:textId="5D9CE34E" w:rsidR="00801F5A" w:rsidRDefault="00801F5A">
      <w:pPr>
        <w:pStyle w:val="20"/>
        <w:tabs>
          <w:tab w:val="left" w:pos="11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6.2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경쟁사 벤치마킹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A50C954" w14:textId="6C183DD4" w:rsidR="00801F5A" w:rsidRDefault="00801F5A">
      <w:pPr>
        <w:pStyle w:val="20"/>
        <w:tabs>
          <w:tab w:val="left" w:pos="11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6.3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요구사항</w:t>
      </w:r>
      <w:r w:rsidRPr="00382920">
        <w:rPr>
          <w:rFonts w:asciiTheme="minorHAnsi" w:eastAsiaTheme="minorHAnsi" w:hAnsiTheme="minorHAnsi"/>
          <w:noProof/>
        </w:rPr>
        <w:t xml:space="preserve"> </w:t>
      </w:r>
      <w:r w:rsidRPr="00382920">
        <w:rPr>
          <w:rFonts w:asciiTheme="minorHAnsi" w:eastAsiaTheme="minorHAnsi" w:hAnsiTheme="minorHAnsi"/>
          <w:noProof/>
          <w:lang w:eastAsia="ko-KR"/>
        </w:rPr>
        <w:t>정의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8488A8F" w14:textId="2BDF8C00" w:rsidR="00801F5A" w:rsidRDefault="00801F5A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7.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서비스 설계(예시)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1F87122" w14:textId="58E7B1D7" w:rsidR="00801F5A" w:rsidRDefault="00801F5A">
      <w:pPr>
        <w:pStyle w:val="20"/>
        <w:tabs>
          <w:tab w:val="left" w:pos="11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  <w:lang w:eastAsia="ko-KR"/>
        </w:rPr>
        <w:t>7.1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서비스 개념 및 구조도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318EF61" w14:textId="7288FAB2" w:rsidR="00801F5A" w:rsidRDefault="00801F5A">
      <w:pPr>
        <w:pStyle w:val="20"/>
        <w:tabs>
          <w:tab w:val="left" w:pos="11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7.2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</w:rPr>
        <w:t xml:space="preserve">UX </w:t>
      </w:r>
      <w:r w:rsidRPr="00382920">
        <w:rPr>
          <w:rFonts w:asciiTheme="minorHAnsi" w:eastAsiaTheme="minorHAnsi" w:hAnsiTheme="minorHAnsi"/>
          <w:noProof/>
          <w:lang w:eastAsia="ko-KR"/>
        </w:rPr>
        <w:t>설계</w:t>
      </w:r>
      <w:r>
        <w:rPr>
          <w:noProof/>
        </w:rPr>
        <w:tab/>
      </w:r>
      <w:bookmarkStart w:id="0" w:name="_GoBack"/>
      <w:bookmarkEnd w:id="0"/>
      <w:r>
        <w:rPr>
          <w:noProof/>
        </w:rPr>
        <w:fldChar w:fldCharType="begin"/>
      </w:r>
      <w:r>
        <w:rPr>
          <w:noProof/>
        </w:rPr>
        <w:instrText xml:space="preserve"> PAGEREF _Toc197167569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EA447C3" w14:textId="024E4133" w:rsidR="00801F5A" w:rsidRDefault="00801F5A">
      <w:pPr>
        <w:pStyle w:val="20"/>
        <w:tabs>
          <w:tab w:val="left" w:pos="11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7.3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데이터</w:t>
      </w:r>
      <w:r w:rsidRPr="00382920">
        <w:rPr>
          <w:rFonts w:asciiTheme="minorHAnsi" w:eastAsiaTheme="minorHAnsi" w:hAnsiTheme="minorHAnsi"/>
          <w:noProof/>
        </w:rPr>
        <w:t xml:space="preserve"> </w:t>
      </w:r>
      <w:r w:rsidRPr="00382920">
        <w:rPr>
          <w:rFonts w:asciiTheme="minorHAnsi" w:eastAsiaTheme="minorHAnsi" w:hAnsiTheme="minorHAnsi"/>
          <w:noProof/>
          <w:lang w:eastAsia="ko-KR"/>
        </w:rPr>
        <w:t>설계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F61D07E" w14:textId="5F246F7B" w:rsidR="00801F5A" w:rsidRDefault="00801F5A">
      <w:pPr>
        <w:pStyle w:val="20"/>
        <w:tabs>
          <w:tab w:val="left" w:pos="11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7.4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프로그램 모듈 구조, 모델 및 알고리즘 설계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68844A6" w14:textId="6E281958" w:rsidR="00801F5A" w:rsidRDefault="00801F5A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8.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테스트</w:t>
      </w:r>
      <w:r w:rsidRPr="00382920">
        <w:rPr>
          <w:rFonts w:asciiTheme="minorHAnsi" w:eastAsiaTheme="minorHAnsi" w:hAnsiTheme="minorHAnsi"/>
          <w:noProof/>
        </w:rPr>
        <w:t xml:space="preserve"> </w:t>
      </w:r>
      <w:r w:rsidRPr="00382920">
        <w:rPr>
          <w:rFonts w:asciiTheme="minorHAnsi" w:eastAsiaTheme="minorHAnsi" w:hAnsiTheme="minorHAnsi"/>
          <w:noProof/>
          <w:lang w:eastAsia="ko-KR"/>
        </w:rPr>
        <w:t>계획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4BE43BC" w14:textId="400E6E9D" w:rsidR="00801F5A" w:rsidRDefault="00801F5A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9.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구현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2395C51" w14:textId="50E4CCB5" w:rsidR="00801F5A" w:rsidRDefault="00801F5A">
      <w:pPr>
        <w:pStyle w:val="13"/>
        <w:tabs>
          <w:tab w:val="left" w:pos="864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10.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결과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D973ACF" w14:textId="10C34618" w:rsidR="00801F5A" w:rsidRDefault="00801F5A">
      <w:pPr>
        <w:pStyle w:val="13"/>
        <w:tabs>
          <w:tab w:val="left" w:pos="864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11.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감사의</w:t>
      </w:r>
      <w:r w:rsidRPr="00382920">
        <w:rPr>
          <w:rFonts w:asciiTheme="minorHAnsi" w:eastAsiaTheme="minorHAnsi" w:hAnsiTheme="minorHAnsi"/>
          <w:noProof/>
        </w:rPr>
        <w:t xml:space="preserve"> </w:t>
      </w:r>
      <w:r w:rsidRPr="00382920">
        <w:rPr>
          <w:rFonts w:asciiTheme="minorHAnsi" w:eastAsiaTheme="minorHAnsi" w:hAnsiTheme="minorHAnsi"/>
          <w:noProof/>
          <w:lang w:eastAsia="ko-KR"/>
        </w:rPr>
        <w:t>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DB7F78F" w14:textId="01C2C2E7" w:rsidR="00801F5A" w:rsidRDefault="00801F5A">
      <w:pPr>
        <w:pStyle w:val="13"/>
        <w:tabs>
          <w:tab w:val="left" w:pos="864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12.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레퍼런스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EBCCD34" w14:textId="43B48B6B" w:rsidR="00D5082E" w:rsidRPr="008B5758" w:rsidRDefault="008D6CC8">
      <w:pPr>
        <w:pStyle w:val="13"/>
        <w:tabs>
          <w:tab w:val="right" w:leader="dot" w:pos="9972"/>
        </w:tabs>
        <w:rPr>
          <w:rFonts w:asciiTheme="minorHAnsi" w:eastAsiaTheme="minorHAnsi" w:hAnsiTheme="minorHAnsi"/>
        </w:rPr>
        <w:sectPr w:rsidR="00D5082E" w:rsidRPr="008B5758">
          <w:type w:val="continuous"/>
          <w:pgSz w:w="12240" w:h="15840"/>
          <w:pgMar w:top="1701" w:right="1134" w:bottom="1701" w:left="1134" w:header="720" w:footer="720" w:gutter="0"/>
          <w:cols w:space="720"/>
          <w:docGrid w:linePitch="360"/>
        </w:sectPr>
      </w:pPr>
      <w:r w:rsidRPr="008B5758">
        <w:rPr>
          <w:rFonts w:asciiTheme="minorHAnsi" w:eastAsiaTheme="minorHAnsi" w:hAnsiTheme="minorHAnsi"/>
        </w:rPr>
        <w:fldChar w:fldCharType="end"/>
      </w:r>
    </w:p>
    <w:p w14:paraId="1C1920CE" w14:textId="233C68F6" w:rsidR="00B75AEB" w:rsidRPr="008B5758" w:rsidRDefault="00B75AEB" w:rsidP="007D6417">
      <w:pPr>
        <w:widowControl/>
        <w:suppressAutoHyphens w:val="0"/>
        <w:overflowPunct/>
        <w:autoSpaceDE/>
        <w:spacing w:line="240" w:lineRule="auto"/>
        <w:jc w:val="center"/>
        <w:textAlignment w:val="auto"/>
        <w:rPr>
          <w:rFonts w:asciiTheme="minorHAnsi" w:eastAsiaTheme="minorHAnsi" w:hAnsiTheme="minorHAnsi"/>
          <w:b/>
          <w:sz w:val="28"/>
          <w:szCs w:val="28"/>
          <w:lang w:eastAsia="ko-KR"/>
        </w:rPr>
      </w:pPr>
      <w:r w:rsidRPr="008B5758">
        <w:rPr>
          <w:rFonts w:asciiTheme="minorHAnsi" w:eastAsiaTheme="minorHAnsi" w:hAnsiTheme="minorHAnsi"/>
          <w:b/>
          <w:sz w:val="28"/>
          <w:szCs w:val="28"/>
        </w:rPr>
        <w:br w:type="page"/>
      </w:r>
    </w:p>
    <w:p w14:paraId="09C01B47" w14:textId="3EE2F59C" w:rsidR="00A51B1A" w:rsidRPr="008B5758" w:rsidRDefault="00A51B1A" w:rsidP="0097488E">
      <w:pPr>
        <w:pStyle w:val="1"/>
        <w:rPr>
          <w:rFonts w:asciiTheme="minorHAnsi" w:eastAsiaTheme="minorHAnsi" w:hAnsiTheme="minorHAnsi"/>
          <w:lang w:eastAsia="ko-KR"/>
        </w:rPr>
      </w:pPr>
      <w:bookmarkStart w:id="1" w:name="_Toc197167558"/>
      <w:r w:rsidRPr="008B5758">
        <w:rPr>
          <w:rFonts w:asciiTheme="minorHAnsi" w:eastAsiaTheme="minorHAnsi" w:hAnsiTheme="minorHAnsi" w:hint="eastAsia"/>
          <w:lang w:eastAsia="ko-KR"/>
        </w:rPr>
        <w:lastRenderedPageBreak/>
        <w:t xml:space="preserve">일반 </w:t>
      </w:r>
      <w:r w:rsidR="002E41DD" w:rsidRPr="008B5758">
        <w:rPr>
          <w:rFonts w:asciiTheme="minorHAnsi" w:eastAsiaTheme="minorHAnsi" w:hAnsiTheme="minorHAnsi" w:hint="eastAsia"/>
          <w:lang w:eastAsia="ko-KR"/>
        </w:rPr>
        <w:t xml:space="preserve">설명 </w:t>
      </w:r>
      <w:r w:rsidRPr="008B5758">
        <w:rPr>
          <w:rFonts w:asciiTheme="minorHAnsi" w:eastAsiaTheme="minorHAnsi" w:hAnsiTheme="minorHAnsi" w:hint="eastAsia"/>
          <w:lang w:eastAsia="ko-KR"/>
        </w:rPr>
        <w:t>사항</w:t>
      </w:r>
      <w:bookmarkEnd w:id="1"/>
    </w:p>
    <w:p w14:paraId="6E2F83A7" w14:textId="7C3A9EA1" w:rsidR="00795A5C" w:rsidRPr="008B5758" w:rsidRDefault="00795A5C" w:rsidP="00A51B1A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 xml:space="preserve">해커톤 </w:t>
      </w:r>
      <w:r w:rsidR="00C54E53" w:rsidRPr="008B5758">
        <w:rPr>
          <w:rFonts w:asciiTheme="minorHAnsi" w:eastAsiaTheme="minorHAnsi" w:hAnsiTheme="minorHAnsi" w:hint="eastAsia"/>
        </w:rPr>
        <w:t xml:space="preserve">프로젝트 기획 </w:t>
      </w:r>
      <w:r w:rsidRPr="008B5758">
        <w:rPr>
          <w:rFonts w:asciiTheme="minorHAnsi" w:eastAsiaTheme="minorHAnsi" w:hAnsiTheme="minorHAnsi" w:hint="eastAsia"/>
        </w:rPr>
        <w:t>지침</w:t>
      </w:r>
      <w:r w:rsidR="00A51B1A" w:rsidRPr="008B5758">
        <w:rPr>
          <w:rFonts w:asciiTheme="minorHAnsi" w:eastAsiaTheme="minorHAnsi" w:hAnsiTheme="minorHAnsi" w:hint="eastAsia"/>
        </w:rPr>
        <w:t>입니다.</w:t>
      </w:r>
    </w:p>
    <w:p w14:paraId="25A98980" w14:textId="22496F05" w:rsidR="00795A5C" w:rsidRPr="008B5758" w:rsidRDefault="00A51B1A" w:rsidP="00795A5C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1</w:t>
      </w:r>
      <w:r w:rsidRPr="008B5758">
        <w:rPr>
          <w:rFonts w:asciiTheme="minorHAnsi" w:eastAsiaTheme="minorHAnsi" w:hAnsiTheme="minorHAnsi"/>
        </w:rPr>
        <w:t xml:space="preserve">. </w:t>
      </w:r>
      <w:r w:rsidR="00C54E53" w:rsidRPr="008B5758">
        <w:rPr>
          <w:rFonts w:asciiTheme="minorHAnsi" w:eastAsiaTheme="minorHAnsi" w:hAnsiTheme="minorHAnsi" w:hint="eastAsia"/>
        </w:rPr>
        <w:t>본</w:t>
      </w:r>
      <w:r w:rsidR="00401F91" w:rsidRPr="008B5758">
        <w:rPr>
          <w:rFonts w:asciiTheme="minorHAnsi" w:eastAsiaTheme="minorHAnsi" w:hAnsiTheme="minorHAnsi" w:hint="eastAsia"/>
        </w:rPr>
        <w:t xml:space="preserve"> 프로젝트 기획</w:t>
      </w:r>
      <w:r w:rsidR="00C54E53" w:rsidRPr="008B5758">
        <w:rPr>
          <w:rFonts w:asciiTheme="minorHAnsi" w:eastAsiaTheme="minorHAnsi" w:hAnsiTheme="minorHAnsi" w:hint="eastAsia"/>
        </w:rPr>
        <w:t xml:space="preserve"> 문서는</w:t>
      </w:r>
      <w:r w:rsidR="005424DC" w:rsidRPr="008B5758">
        <w:rPr>
          <w:rFonts w:asciiTheme="minorHAnsi" w:eastAsiaTheme="minorHAnsi" w:hAnsiTheme="minorHAnsi" w:hint="eastAsia"/>
        </w:rPr>
        <w:t xml:space="preserve"> </w:t>
      </w:r>
      <w:r w:rsidR="006C5C31" w:rsidRPr="008B5758">
        <w:rPr>
          <w:rFonts w:asciiTheme="minorHAnsi" w:eastAsiaTheme="minorHAnsi" w:hAnsiTheme="minorHAnsi" w:hint="eastAsia"/>
        </w:rPr>
        <w:t xml:space="preserve">발표 및 </w:t>
      </w:r>
      <w:r w:rsidR="005424DC" w:rsidRPr="008B5758">
        <w:rPr>
          <w:rFonts w:asciiTheme="minorHAnsi" w:eastAsiaTheme="minorHAnsi" w:hAnsiTheme="minorHAnsi" w:hint="eastAsia"/>
        </w:rPr>
        <w:t>설명</w:t>
      </w:r>
      <w:r w:rsidR="00C67BB3" w:rsidRPr="008B5758">
        <w:rPr>
          <w:rFonts w:asciiTheme="minorHAnsi" w:eastAsiaTheme="minorHAnsi" w:hAnsiTheme="minorHAnsi" w:hint="eastAsia"/>
        </w:rPr>
        <w:t xml:space="preserve"> </w:t>
      </w:r>
      <w:r w:rsidR="005424DC" w:rsidRPr="008B5758">
        <w:rPr>
          <w:rFonts w:asciiTheme="minorHAnsi" w:eastAsiaTheme="minorHAnsi" w:hAnsiTheme="minorHAnsi" w:hint="eastAsia"/>
        </w:rPr>
        <w:t>가능하게</w:t>
      </w:r>
      <w:r w:rsidR="00C54E53" w:rsidRPr="008B5758">
        <w:rPr>
          <w:rFonts w:asciiTheme="minorHAnsi" w:eastAsiaTheme="minorHAnsi" w:hAnsiTheme="minorHAnsi" w:hint="eastAsia"/>
        </w:rPr>
        <w:t xml:space="preserve"> </w:t>
      </w:r>
      <w:r w:rsidR="00F17D11" w:rsidRPr="008B5758">
        <w:rPr>
          <w:rFonts w:asciiTheme="minorHAnsi" w:eastAsiaTheme="minorHAnsi" w:hAnsiTheme="minorHAnsi"/>
        </w:rPr>
        <w:t>3</w:t>
      </w:r>
      <w:r w:rsidR="00C54E53" w:rsidRPr="008B5758">
        <w:rPr>
          <w:rFonts w:asciiTheme="minorHAnsi" w:eastAsiaTheme="minorHAnsi" w:hAnsiTheme="minorHAnsi" w:hint="eastAsia"/>
        </w:rPr>
        <w:t>~</w:t>
      </w:r>
      <w:r w:rsidR="00DD4A17" w:rsidRPr="008B5758">
        <w:rPr>
          <w:rFonts w:asciiTheme="minorHAnsi" w:eastAsiaTheme="minorHAnsi" w:hAnsiTheme="minorHAnsi"/>
        </w:rPr>
        <w:t>6</w:t>
      </w:r>
      <w:r w:rsidR="00C54E53" w:rsidRPr="008B5758">
        <w:rPr>
          <w:rFonts w:asciiTheme="minorHAnsi" w:eastAsiaTheme="minorHAnsi" w:hAnsiTheme="minorHAnsi" w:hint="eastAsia"/>
        </w:rPr>
        <w:t>페이지</w:t>
      </w:r>
      <w:r w:rsidR="004503F8" w:rsidRPr="008B5758">
        <w:rPr>
          <w:rFonts w:asciiTheme="minorHAnsi" w:eastAsiaTheme="minorHAnsi" w:hAnsiTheme="minorHAnsi"/>
        </w:rPr>
        <w:t xml:space="preserve">로 </w:t>
      </w:r>
      <w:r w:rsidR="004503F8" w:rsidRPr="008B5758">
        <w:rPr>
          <w:rFonts w:asciiTheme="minorHAnsi" w:eastAsiaTheme="minorHAnsi" w:hAnsiTheme="minorHAnsi" w:hint="eastAsia"/>
        </w:rPr>
        <w:t>적절히</w:t>
      </w:r>
      <w:r w:rsidR="00C54E53" w:rsidRPr="008B5758">
        <w:rPr>
          <w:rFonts w:asciiTheme="minorHAnsi" w:eastAsiaTheme="minorHAnsi" w:hAnsiTheme="minorHAnsi" w:hint="eastAsia"/>
        </w:rPr>
        <w:t xml:space="preserve"> 작성합니다</w:t>
      </w:r>
      <w:r w:rsidR="00B12C55" w:rsidRPr="008B5758">
        <w:rPr>
          <w:rFonts w:asciiTheme="minorHAnsi" w:eastAsiaTheme="minorHAnsi" w:hAnsiTheme="minorHAnsi" w:hint="eastAsia"/>
        </w:rPr>
        <w:t>(</w:t>
      </w:r>
      <w:r w:rsidR="00B12C55" w:rsidRPr="008B5758">
        <w:rPr>
          <w:rFonts w:asciiTheme="minorHAnsi" w:eastAsiaTheme="minorHAnsi" w:hAnsiTheme="minorHAnsi"/>
        </w:rPr>
        <w:t xml:space="preserve">PPT </w:t>
      </w:r>
      <w:r w:rsidR="00B12C55" w:rsidRPr="008B5758">
        <w:rPr>
          <w:rFonts w:asciiTheme="minorHAnsi" w:eastAsiaTheme="minorHAnsi" w:hAnsiTheme="minorHAnsi" w:hint="eastAsia"/>
        </w:rPr>
        <w:t>별도 만들지 않</w:t>
      </w:r>
      <w:r w:rsidR="006A452B" w:rsidRPr="008B5758">
        <w:rPr>
          <w:rFonts w:asciiTheme="minorHAnsi" w:eastAsiaTheme="minorHAnsi" w:hAnsiTheme="minorHAnsi" w:hint="eastAsia"/>
        </w:rPr>
        <w:t>습니다</w:t>
      </w:r>
      <w:r w:rsidR="00B12C55" w:rsidRPr="008B5758">
        <w:rPr>
          <w:rFonts w:asciiTheme="minorHAnsi" w:eastAsiaTheme="minorHAnsi" w:hAnsiTheme="minorHAnsi" w:hint="eastAsia"/>
        </w:rPr>
        <w:t>)</w:t>
      </w:r>
      <w:r w:rsidR="00C54E53" w:rsidRPr="008B5758">
        <w:rPr>
          <w:rFonts w:asciiTheme="minorHAnsi" w:eastAsiaTheme="minorHAnsi" w:hAnsiTheme="minorHAnsi" w:hint="eastAsia"/>
        </w:rPr>
        <w:t>.</w:t>
      </w:r>
    </w:p>
    <w:p w14:paraId="1F41A724" w14:textId="67DFE6F2" w:rsidR="00A51B1A" w:rsidRPr="008B5758" w:rsidRDefault="00A51B1A" w:rsidP="00795A5C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2</w:t>
      </w:r>
      <w:r w:rsidRPr="008B5758">
        <w:rPr>
          <w:rFonts w:asciiTheme="minorHAnsi" w:eastAsiaTheme="minorHAnsi" w:hAnsiTheme="minorHAnsi"/>
        </w:rPr>
        <w:t xml:space="preserve">. </w:t>
      </w:r>
      <w:r w:rsidR="00940C9D" w:rsidRPr="008B5758">
        <w:rPr>
          <w:rFonts w:asciiTheme="minorHAnsi" w:eastAsiaTheme="minorHAnsi" w:hAnsiTheme="minorHAnsi" w:hint="eastAsia"/>
        </w:rPr>
        <w:t>프로젝트 수행 전에 미리</w:t>
      </w:r>
      <w:r w:rsidR="00940C9D" w:rsidRPr="008B5758">
        <w:rPr>
          <w:rFonts w:asciiTheme="minorHAnsi" w:eastAsiaTheme="minorHAnsi" w:hAnsiTheme="minorHAnsi"/>
        </w:rPr>
        <w:t xml:space="preserve"> </w:t>
      </w:r>
      <w:r w:rsidR="00940C9D" w:rsidRPr="008B5758">
        <w:rPr>
          <w:rFonts w:asciiTheme="minorHAnsi" w:eastAsiaTheme="minorHAnsi" w:hAnsiTheme="minorHAnsi" w:hint="eastAsia"/>
        </w:rPr>
        <w:t>재료들을 준비해 와도 됩니다.</w:t>
      </w:r>
    </w:p>
    <w:p w14:paraId="13ABC322" w14:textId="058AA6CB" w:rsidR="00D451FF" w:rsidRPr="008B5758" w:rsidRDefault="00D451FF" w:rsidP="00795A5C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3</w:t>
      </w:r>
      <w:r w:rsidRPr="008B5758">
        <w:rPr>
          <w:rFonts w:asciiTheme="minorHAnsi" w:eastAsiaTheme="minorHAnsi" w:hAnsiTheme="minorHAnsi"/>
        </w:rPr>
        <w:t xml:space="preserve">. </w:t>
      </w:r>
      <w:r w:rsidRPr="008B5758">
        <w:rPr>
          <w:rFonts w:asciiTheme="minorHAnsi" w:eastAsiaTheme="minorHAnsi" w:hAnsiTheme="minorHAnsi" w:hint="eastAsia"/>
        </w:rPr>
        <w:t>본 양식은 예시</w:t>
      </w:r>
      <w:r w:rsidR="006C4BCC" w:rsidRPr="008B5758">
        <w:rPr>
          <w:rFonts w:asciiTheme="minorHAnsi" w:eastAsiaTheme="minorHAnsi" w:hAnsiTheme="minorHAnsi" w:hint="eastAsia"/>
        </w:rPr>
        <w:t>입니다.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더 좋은 것이 있으면 해당 목차로 수정해도 무방합니다.</w:t>
      </w:r>
      <w:r w:rsidR="00941426" w:rsidRPr="008B5758">
        <w:rPr>
          <w:rFonts w:asciiTheme="minorHAnsi" w:eastAsiaTheme="minorHAnsi" w:hAnsiTheme="minorHAnsi"/>
        </w:rPr>
        <w:t xml:space="preserve"> </w:t>
      </w:r>
      <w:r w:rsidR="00941426" w:rsidRPr="008B5758">
        <w:rPr>
          <w:rFonts w:asciiTheme="minorHAnsi" w:eastAsiaTheme="minorHAnsi" w:hAnsiTheme="minorHAnsi" w:hint="eastAsia"/>
        </w:rPr>
        <w:t>단,</w:t>
      </w:r>
      <w:r w:rsidR="00941426" w:rsidRPr="008B5758">
        <w:rPr>
          <w:rFonts w:asciiTheme="minorHAnsi" w:eastAsiaTheme="minorHAnsi" w:hAnsiTheme="minorHAnsi"/>
        </w:rPr>
        <w:t xml:space="preserve"> </w:t>
      </w:r>
      <w:r w:rsidR="00941426" w:rsidRPr="008B5758">
        <w:rPr>
          <w:rFonts w:asciiTheme="minorHAnsi" w:eastAsiaTheme="minorHAnsi" w:hAnsiTheme="minorHAnsi" w:hint="eastAsia"/>
        </w:rPr>
        <w:t>서식(폰트,</w:t>
      </w:r>
      <w:r w:rsidR="00941426" w:rsidRPr="008B5758">
        <w:rPr>
          <w:rFonts w:asciiTheme="minorHAnsi" w:eastAsiaTheme="minorHAnsi" w:hAnsiTheme="minorHAnsi"/>
        </w:rPr>
        <w:t xml:space="preserve"> </w:t>
      </w:r>
      <w:r w:rsidR="00941426" w:rsidRPr="008B5758">
        <w:rPr>
          <w:rFonts w:asciiTheme="minorHAnsi" w:eastAsiaTheme="minorHAnsi" w:hAnsiTheme="minorHAnsi" w:hint="eastAsia"/>
        </w:rPr>
        <w:t>목차</w:t>
      </w:r>
      <w:r w:rsidR="00941426" w:rsidRPr="008B5758">
        <w:rPr>
          <w:rFonts w:asciiTheme="minorHAnsi" w:eastAsiaTheme="minorHAnsi" w:hAnsiTheme="minorHAnsi"/>
        </w:rPr>
        <w:t xml:space="preserve">, </w:t>
      </w:r>
      <w:r w:rsidR="00941426" w:rsidRPr="008B5758">
        <w:rPr>
          <w:rFonts w:asciiTheme="minorHAnsi" w:eastAsiaTheme="minorHAnsi" w:hAnsiTheme="minorHAnsi" w:hint="eastAsia"/>
        </w:rPr>
        <w:t>탭 등)은 본 양식을 사용해야 합니다.</w:t>
      </w:r>
    </w:p>
    <w:p w14:paraId="4E6C0A33" w14:textId="1E8D90EC" w:rsidR="0000622B" w:rsidRPr="008B5758" w:rsidRDefault="0000622B" w:rsidP="00795A5C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4</w:t>
      </w:r>
      <w:r w:rsidRPr="008B5758">
        <w:rPr>
          <w:rFonts w:asciiTheme="minorHAnsi" w:eastAsiaTheme="minorHAnsi" w:hAnsiTheme="minorHAnsi"/>
        </w:rPr>
        <w:t xml:space="preserve">. </w:t>
      </w:r>
      <w:r w:rsidRPr="008B5758">
        <w:rPr>
          <w:rFonts w:asciiTheme="minorHAnsi" w:eastAsiaTheme="minorHAnsi" w:hAnsiTheme="minorHAnsi" w:hint="eastAsia"/>
        </w:rPr>
        <w:t>해커톤 프로젝트 주제,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사용자 요구사항,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 xml:space="preserve">유스케이스 시나리오는 </w:t>
      </w:r>
      <w:r w:rsidRPr="008B5758">
        <w:rPr>
          <w:rFonts w:asciiTheme="minorHAnsi" w:eastAsiaTheme="minorHAnsi" w:hAnsiTheme="minorHAnsi" w:hint="eastAsia"/>
          <w:b/>
        </w:rPr>
        <w:t>미디어 서비스</w:t>
      </w:r>
      <w:r w:rsidR="00B21B03" w:rsidRPr="008B5758">
        <w:rPr>
          <w:rFonts w:asciiTheme="minorHAnsi" w:eastAsiaTheme="minorHAnsi" w:hAnsiTheme="minorHAnsi" w:hint="eastAsia"/>
          <w:b/>
        </w:rPr>
        <w:t xml:space="preserve"> 비즈니스 및 작업 업무와 </w:t>
      </w:r>
      <w:r w:rsidRPr="008B5758">
        <w:rPr>
          <w:rFonts w:asciiTheme="minorHAnsi" w:eastAsiaTheme="minorHAnsi" w:hAnsiTheme="minorHAnsi" w:hint="eastAsia"/>
          <w:b/>
        </w:rPr>
        <w:t>부합하는</w:t>
      </w:r>
      <w:r w:rsidRPr="008B5758">
        <w:rPr>
          <w:rFonts w:asciiTheme="minorHAnsi" w:eastAsiaTheme="minorHAnsi" w:hAnsiTheme="minorHAnsi" w:hint="eastAsia"/>
        </w:rPr>
        <w:t xml:space="preserve"> </w:t>
      </w:r>
      <w:r w:rsidRPr="008B5758">
        <w:rPr>
          <w:rFonts w:asciiTheme="minorHAnsi" w:eastAsiaTheme="minorHAnsi" w:hAnsiTheme="minorHAnsi" w:hint="eastAsia"/>
          <w:b/>
        </w:rPr>
        <w:t>것</w:t>
      </w:r>
      <w:r w:rsidRPr="008B5758">
        <w:rPr>
          <w:rFonts w:asciiTheme="minorHAnsi" w:eastAsiaTheme="minorHAnsi" w:hAnsiTheme="minorHAnsi" w:hint="eastAsia"/>
        </w:rPr>
        <w:t>으로 합니다.</w:t>
      </w:r>
    </w:p>
    <w:p w14:paraId="7CA741FC" w14:textId="05358E33" w:rsidR="0000622B" w:rsidRPr="008B5758" w:rsidRDefault="0000622B" w:rsidP="00795A5C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5</w:t>
      </w:r>
      <w:r w:rsidRPr="008B5758">
        <w:rPr>
          <w:rFonts w:asciiTheme="minorHAnsi" w:eastAsiaTheme="minorHAnsi" w:hAnsiTheme="minorHAnsi"/>
        </w:rPr>
        <w:t xml:space="preserve">. </w:t>
      </w:r>
      <w:r w:rsidRPr="008B5758">
        <w:rPr>
          <w:rFonts w:asciiTheme="minorHAnsi" w:eastAsiaTheme="minorHAnsi" w:hAnsiTheme="minorHAnsi" w:hint="eastAsia"/>
          <w:b/>
        </w:rPr>
        <w:t>기술성</w:t>
      </w:r>
      <w:r w:rsidR="00B21B03" w:rsidRPr="008B5758">
        <w:rPr>
          <w:rFonts w:asciiTheme="minorHAnsi" w:eastAsiaTheme="minorHAnsi" w:hAnsiTheme="minorHAnsi" w:hint="eastAsia"/>
          <w:b/>
        </w:rPr>
        <w:t>(</w:t>
      </w:r>
      <w:r w:rsidR="00B21B03" w:rsidRPr="008B5758">
        <w:rPr>
          <w:rFonts w:asciiTheme="minorHAnsi" w:eastAsiaTheme="minorHAnsi" w:hAnsiTheme="minorHAnsi"/>
          <w:b/>
        </w:rPr>
        <w:t>AX)</w:t>
      </w:r>
      <w:r w:rsidRPr="008B5758">
        <w:rPr>
          <w:rFonts w:asciiTheme="minorHAnsi" w:eastAsiaTheme="minorHAnsi" w:hAnsiTheme="minorHAnsi" w:hint="eastAsia"/>
          <w:b/>
        </w:rPr>
        <w:t>과 기획성이 적절히 균형</w:t>
      </w:r>
      <w:r w:rsidRPr="008B5758">
        <w:rPr>
          <w:rFonts w:asciiTheme="minorHAnsi" w:eastAsiaTheme="minorHAnsi" w:hAnsiTheme="minorHAnsi" w:hint="eastAsia"/>
        </w:rPr>
        <w:t>을 이루는 것을 권장합니다.</w:t>
      </w:r>
    </w:p>
    <w:p w14:paraId="14419C80" w14:textId="342DBB19" w:rsidR="002A7F8B" w:rsidRPr="008B5758" w:rsidRDefault="00140467" w:rsidP="002A7F8B">
      <w:pPr>
        <w:pStyle w:val="a8"/>
        <w:jc w:val="center"/>
        <w:rPr>
          <w:rFonts w:asciiTheme="minorHAnsi" w:eastAsiaTheme="minorHAnsi" w:hAnsiTheme="minorHAnsi" w:hint="eastAsia"/>
        </w:rPr>
      </w:pPr>
      <w:r w:rsidRPr="008B5758">
        <w:rPr>
          <w:rFonts w:asciiTheme="minorHAnsi" w:eastAsiaTheme="minorHAnsi" w:hAnsiTheme="minorHAnsi" w:hint="eastAsia"/>
        </w:rPr>
        <w:drawing>
          <wp:inline distT="0" distB="0" distL="0" distR="0" wp14:anchorId="3BA4B9E0" wp14:editId="5C201C6A">
            <wp:extent cx="3112096" cy="209881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768" cy="2101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2C813" w14:textId="1C269018" w:rsidR="00D30FFE" w:rsidRPr="008B5758" w:rsidRDefault="00D30FFE" w:rsidP="00D30FFE">
      <w:pPr>
        <w:pStyle w:val="a8"/>
        <w:ind w:left="993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참고로,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기획은 다음과 같은 것들이 될 수 있습니다.</w:t>
      </w:r>
    </w:p>
    <w:p w14:paraId="0E72B394" w14:textId="5D0C1C06" w:rsidR="00D30FFE" w:rsidRPr="008B5758" w:rsidRDefault="00D30FFE" w:rsidP="00D30FFE">
      <w:pPr>
        <w:pStyle w:val="a8"/>
        <w:ind w:left="993"/>
        <w:rPr>
          <w:rFonts w:asciiTheme="minorHAnsi" w:eastAsiaTheme="minorHAnsi" w:hAnsiTheme="minorHAnsi" w:hint="eastAsia"/>
        </w:rPr>
      </w:pPr>
      <w:r w:rsidRPr="008B5758">
        <w:rPr>
          <w:rFonts w:asciiTheme="minorHAnsi" w:eastAsiaTheme="minorHAnsi" w:hAnsiTheme="minorHAnsi" w:hint="eastAsia"/>
        </w:rPr>
        <w:t>기획 예시</w:t>
      </w:r>
      <w:r w:rsidRPr="008B5758">
        <w:rPr>
          <w:rFonts w:asciiTheme="minorHAnsi" w:eastAsiaTheme="minorHAnsi" w:hAnsiTheme="minorHAnsi"/>
        </w:rPr>
        <w:t xml:space="preserve"> = OOO</w:t>
      </w:r>
      <w:r w:rsidRPr="008B5758">
        <w:rPr>
          <w:rFonts w:asciiTheme="minorHAnsi" w:eastAsiaTheme="minorHAnsi" w:hAnsiTheme="minorHAnsi" w:hint="eastAsia"/>
        </w:rPr>
        <w:t>를 위한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에이전트,</w:t>
      </w:r>
      <w:r w:rsidRPr="008B5758">
        <w:rPr>
          <w:rFonts w:asciiTheme="minorHAnsi" w:eastAsiaTheme="minorHAnsi" w:hAnsiTheme="minorHAnsi"/>
        </w:rPr>
        <w:t xml:space="preserve"> OOO</w:t>
      </w:r>
      <w:r w:rsidRPr="008B5758">
        <w:rPr>
          <w:rFonts w:asciiTheme="minorHAnsi" w:eastAsiaTheme="minorHAnsi" w:hAnsiTheme="minorHAnsi" w:hint="eastAsia"/>
        </w:rPr>
        <w:t>개선을 위한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업무 자동화</w:t>
      </w:r>
      <w:r w:rsidR="00F10AE1" w:rsidRPr="008B5758">
        <w:rPr>
          <w:rFonts w:asciiTheme="minorHAnsi" w:eastAsiaTheme="minorHAnsi" w:hAnsiTheme="minorHAnsi" w:hint="eastAsia"/>
        </w:rPr>
        <w:t xml:space="preserve"> 도구</w:t>
      </w:r>
      <w:r w:rsidRPr="008B5758">
        <w:rPr>
          <w:rFonts w:asciiTheme="minorHAnsi" w:eastAsiaTheme="minorHAnsi" w:hAnsiTheme="minorHAnsi" w:hint="eastAsia"/>
        </w:rPr>
        <w:t>,</w:t>
      </w:r>
      <w:r w:rsidRPr="008B5758">
        <w:rPr>
          <w:rFonts w:asciiTheme="minorHAnsi" w:eastAsiaTheme="minorHAnsi" w:hAnsiTheme="minorHAnsi"/>
        </w:rPr>
        <w:t xml:space="preserve"> OOO </w:t>
      </w:r>
      <w:r w:rsidRPr="008B5758">
        <w:rPr>
          <w:rFonts w:asciiTheme="minorHAnsi" w:eastAsiaTheme="minorHAnsi" w:hAnsiTheme="minorHAnsi" w:hint="eastAsia"/>
        </w:rPr>
        <w:t>챗봇,</w:t>
      </w:r>
      <w:r w:rsidRPr="008B5758">
        <w:rPr>
          <w:rFonts w:asciiTheme="minorHAnsi" w:eastAsiaTheme="minorHAnsi" w:hAnsiTheme="minorHAnsi"/>
        </w:rPr>
        <w:t xml:space="preserve"> </w:t>
      </w:r>
      <w:r w:rsidR="00F10AE1" w:rsidRPr="008B5758">
        <w:rPr>
          <w:rFonts w:asciiTheme="minorHAnsi" w:eastAsiaTheme="minorHAnsi" w:hAnsiTheme="minorHAnsi" w:hint="eastAsia"/>
        </w:rPr>
        <w:t>O</w:t>
      </w:r>
      <w:r w:rsidR="00F10AE1" w:rsidRPr="008B5758">
        <w:rPr>
          <w:rFonts w:asciiTheme="minorHAnsi" w:eastAsiaTheme="minorHAnsi" w:hAnsiTheme="minorHAnsi"/>
        </w:rPr>
        <w:t xml:space="preserve">OO </w:t>
      </w:r>
      <w:r w:rsidR="00F10AE1" w:rsidRPr="008B5758">
        <w:rPr>
          <w:rFonts w:asciiTheme="minorHAnsi" w:eastAsiaTheme="minorHAnsi" w:hAnsiTheme="minorHAnsi" w:hint="eastAsia"/>
        </w:rPr>
        <w:t xml:space="preserve">주제 모니터링 에이전트 </w:t>
      </w:r>
      <w:r w:rsidRPr="008B5758">
        <w:rPr>
          <w:rFonts w:asciiTheme="minorHAnsi" w:eastAsiaTheme="minorHAnsi" w:hAnsiTheme="minorHAnsi" w:hint="eastAsia"/>
        </w:rPr>
        <w:t>등</w:t>
      </w:r>
    </w:p>
    <w:p w14:paraId="7D3FF472" w14:textId="42C56364" w:rsidR="002E41DD" w:rsidRPr="008B5758" w:rsidRDefault="0000622B" w:rsidP="00795A5C">
      <w:pPr>
        <w:pStyle w:val="a8"/>
        <w:rPr>
          <w:rFonts w:asciiTheme="minorHAnsi" w:eastAsiaTheme="minorHAnsi" w:hAnsiTheme="minorHAnsi" w:hint="eastAsia"/>
        </w:rPr>
      </w:pPr>
      <w:r w:rsidRPr="008B5758">
        <w:rPr>
          <w:rFonts w:asciiTheme="minorHAnsi" w:eastAsiaTheme="minorHAnsi" w:hAnsiTheme="minorHAnsi"/>
        </w:rPr>
        <w:t>6</w:t>
      </w:r>
      <w:r w:rsidR="002E41DD" w:rsidRPr="008B5758">
        <w:rPr>
          <w:rFonts w:asciiTheme="minorHAnsi" w:eastAsiaTheme="minorHAnsi" w:hAnsiTheme="minorHAnsi"/>
        </w:rPr>
        <w:t xml:space="preserve">. </w:t>
      </w:r>
      <w:r w:rsidR="002E41DD" w:rsidRPr="008B5758">
        <w:rPr>
          <w:rFonts w:asciiTheme="minorHAnsi" w:eastAsiaTheme="minorHAnsi" w:hAnsiTheme="minorHAnsi" w:hint="eastAsia"/>
        </w:rPr>
        <w:t>앞서 배운 것을 다음 A</w:t>
      </w:r>
      <w:r w:rsidR="002E41DD" w:rsidRPr="008B5758">
        <w:rPr>
          <w:rFonts w:asciiTheme="minorHAnsi" w:eastAsiaTheme="minorHAnsi" w:hAnsiTheme="minorHAnsi"/>
        </w:rPr>
        <w:t>I</w:t>
      </w:r>
      <w:r w:rsidR="002E41DD" w:rsidRPr="008B5758">
        <w:rPr>
          <w:rFonts w:asciiTheme="minorHAnsi" w:eastAsiaTheme="minorHAnsi" w:hAnsiTheme="minorHAnsi" w:hint="eastAsia"/>
        </w:rPr>
        <w:t>서비스를 이용해 응용하여 해커톤을 진행합니다.</w:t>
      </w:r>
    </w:p>
    <w:p w14:paraId="7126B3B9" w14:textId="13ED4F50" w:rsidR="008D0012" w:rsidRPr="008B5758" w:rsidRDefault="002E41DD" w:rsidP="002E41DD">
      <w:pPr>
        <w:pStyle w:val="a8"/>
        <w:ind w:leftChars="560" w:left="1120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</w:rPr>
        <w:t>1)</w:t>
      </w:r>
      <w:r w:rsidR="008D0012"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/>
        </w:rPr>
        <w:t>Chat</w:t>
      </w:r>
      <w:r w:rsidR="008D0012" w:rsidRPr="008B5758">
        <w:rPr>
          <w:rFonts w:asciiTheme="minorHAnsi" w:eastAsiaTheme="minorHAnsi" w:hAnsiTheme="minorHAnsi"/>
        </w:rPr>
        <w:t xml:space="preserve">GPT, </w:t>
      </w:r>
      <w:hyperlink r:id="rId13" w:history="1">
        <w:r w:rsidRPr="008B5758">
          <w:rPr>
            <w:rStyle w:val="a4"/>
            <w:rFonts w:asciiTheme="minorHAnsi" w:eastAsiaTheme="minorHAnsi" w:hAnsiTheme="minorHAnsi"/>
          </w:rPr>
          <w:t>C</w:t>
        </w:r>
        <w:r w:rsidR="008D0012" w:rsidRPr="008B5758">
          <w:rPr>
            <w:rStyle w:val="a4"/>
            <w:rFonts w:asciiTheme="minorHAnsi" w:eastAsiaTheme="minorHAnsi" w:hAnsiTheme="minorHAnsi"/>
          </w:rPr>
          <w:t>anva</w:t>
        </w:r>
      </w:hyperlink>
      <w:r w:rsidR="008D0012" w:rsidRPr="008B5758">
        <w:rPr>
          <w:rFonts w:asciiTheme="minorHAnsi" w:eastAsiaTheme="minorHAnsi" w:hAnsiTheme="minorHAnsi"/>
        </w:rPr>
        <w:t xml:space="preserve">, </w:t>
      </w:r>
      <w:hyperlink r:id="rId14" w:history="1">
        <w:r w:rsidRPr="008B5758">
          <w:rPr>
            <w:rStyle w:val="a4"/>
            <w:rFonts w:asciiTheme="minorHAnsi" w:eastAsiaTheme="minorHAnsi" w:hAnsiTheme="minorHAnsi" w:hint="eastAsia"/>
          </w:rPr>
          <w:t>V</w:t>
        </w:r>
        <w:r w:rsidRPr="008B5758">
          <w:rPr>
            <w:rStyle w:val="a4"/>
            <w:rFonts w:asciiTheme="minorHAnsi" w:eastAsiaTheme="minorHAnsi" w:hAnsiTheme="minorHAnsi"/>
          </w:rPr>
          <w:t>isily AI</w:t>
        </w:r>
      </w:hyperlink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등을 사용해 브레인 스토밍 기획</w:t>
      </w:r>
      <w:r w:rsidR="0009111E" w:rsidRPr="008B5758">
        <w:rPr>
          <w:rFonts w:asciiTheme="minorHAnsi" w:eastAsiaTheme="minorHAnsi" w:hAnsiTheme="minorHAnsi" w:hint="eastAsia"/>
        </w:rPr>
        <w:t>(예.</w:t>
      </w:r>
      <w:r w:rsidR="0009111E" w:rsidRPr="008B5758">
        <w:rPr>
          <w:rFonts w:asciiTheme="minorHAnsi" w:eastAsiaTheme="minorHAnsi" w:hAnsiTheme="minorHAnsi"/>
        </w:rPr>
        <w:t xml:space="preserve"> </w:t>
      </w:r>
      <w:r w:rsidR="00323C25" w:rsidRPr="008B5758">
        <w:rPr>
          <w:rFonts w:asciiTheme="minorHAnsi" w:eastAsiaTheme="minorHAnsi" w:hAnsiTheme="minorHAnsi" w:hint="eastAsia"/>
        </w:rPr>
        <w:t>요구사항 조사,</w:t>
      </w:r>
      <w:r w:rsidR="00323C25" w:rsidRPr="008B5758">
        <w:rPr>
          <w:rFonts w:asciiTheme="minorHAnsi" w:eastAsiaTheme="minorHAnsi" w:hAnsiTheme="minorHAnsi"/>
        </w:rPr>
        <w:t xml:space="preserve"> </w:t>
      </w:r>
      <w:r w:rsidR="00323C25" w:rsidRPr="008B5758">
        <w:rPr>
          <w:rFonts w:asciiTheme="minorHAnsi" w:eastAsiaTheme="minorHAnsi" w:hAnsiTheme="minorHAnsi" w:hint="eastAsia"/>
        </w:rPr>
        <w:t>서비스 동향 조사,</w:t>
      </w:r>
      <w:r w:rsidR="00323C25" w:rsidRPr="008B5758">
        <w:rPr>
          <w:rFonts w:asciiTheme="minorHAnsi" w:eastAsiaTheme="minorHAnsi" w:hAnsiTheme="minorHAnsi"/>
        </w:rPr>
        <w:t xml:space="preserve"> </w:t>
      </w:r>
      <w:r w:rsidR="00323C25" w:rsidRPr="008B5758">
        <w:rPr>
          <w:rFonts w:asciiTheme="minorHAnsi" w:eastAsiaTheme="minorHAnsi" w:hAnsiTheme="minorHAnsi" w:hint="eastAsia"/>
        </w:rPr>
        <w:t>문제 분석,</w:t>
      </w:r>
      <w:r w:rsidR="00323C25" w:rsidRPr="008B5758">
        <w:rPr>
          <w:rFonts w:asciiTheme="minorHAnsi" w:eastAsiaTheme="minorHAnsi" w:hAnsiTheme="minorHAnsi"/>
        </w:rPr>
        <w:t xml:space="preserve"> </w:t>
      </w:r>
      <w:r w:rsidR="00323C25" w:rsidRPr="008B5758">
        <w:rPr>
          <w:rFonts w:asciiTheme="minorHAnsi" w:eastAsiaTheme="minorHAnsi" w:hAnsiTheme="minorHAnsi" w:hint="eastAsia"/>
        </w:rPr>
        <w:t>유스케이스 시나리오 분석</w:t>
      </w:r>
      <w:r w:rsidR="005031DF" w:rsidRPr="008B5758">
        <w:rPr>
          <w:rFonts w:asciiTheme="minorHAnsi" w:eastAsiaTheme="minorHAnsi" w:hAnsiTheme="minorHAnsi" w:hint="eastAsia"/>
        </w:rPr>
        <w:t>,</w:t>
      </w:r>
      <w:r w:rsidR="005031DF" w:rsidRPr="008B5758">
        <w:rPr>
          <w:rFonts w:asciiTheme="minorHAnsi" w:eastAsiaTheme="minorHAnsi" w:hAnsiTheme="minorHAnsi"/>
        </w:rPr>
        <w:t xml:space="preserve"> </w:t>
      </w:r>
      <w:r w:rsidR="005031DF" w:rsidRPr="008B5758">
        <w:rPr>
          <w:rFonts w:asciiTheme="minorHAnsi" w:eastAsiaTheme="minorHAnsi" w:hAnsiTheme="minorHAnsi" w:hint="eastAsia"/>
        </w:rPr>
        <w:t>마켓 분석</w:t>
      </w:r>
      <w:r w:rsidR="00323C25" w:rsidRPr="008B5758">
        <w:rPr>
          <w:rFonts w:asciiTheme="minorHAnsi" w:eastAsiaTheme="minorHAnsi" w:hAnsiTheme="minorHAnsi" w:hint="eastAsia"/>
        </w:rPr>
        <w:t xml:space="preserve"> 등)</w:t>
      </w:r>
      <w:r w:rsidRPr="008B5758">
        <w:rPr>
          <w:rFonts w:asciiTheme="minorHAnsi" w:eastAsiaTheme="minorHAnsi" w:hAnsiTheme="minorHAnsi" w:hint="eastAsia"/>
        </w:rPr>
        <w:t>에 도움을 받으세요.</w:t>
      </w:r>
    </w:p>
    <w:p w14:paraId="5384BC4B" w14:textId="1197CD02" w:rsidR="002E41DD" w:rsidRPr="008B5758" w:rsidRDefault="002E41DD" w:rsidP="002E41DD">
      <w:pPr>
        <w:pStyle w:val="a8"/>
        <w:ind w:leftChars="560" w:left="1120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</w:rPr>
        <w:t xml:space="preserve">2) Github Copilot, ChatGPT, Colab Gemini </w:t>
      </w:r>
      <w:r w:rsidRPr="008B5758">
        <w:rPr>
          <w:rFonts w:asciiTheme="minorHAnsi" w:eastAsiaTheme="minorHAnsi" w:hAnsiTheme="minorHAnsi" w:hint="eastAsia"/>
        </w:rPr>
        <w:t>의 바이브 코딩 사용해도 됩니다.</w:t>
      </w:r>
    </w:p>
    <w:p w14:paraId="451772B6" w14:textId="00533883" w:rsidR="009A7A68" w:rsidRPr="008B5758" w:rsidRDefault="002E41DD" w:rsidP="009A7A68">
      <w:pPr>
        <w:pStyle w:val="a8"/>
        <w:ind w:leftChars="560" w:left="1120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3</w:t>
      </w:r>
      <w:r w:rsidRPr="008B5758">
        <w:rPr>
          <w:rFonts w:asciiTheme="minorHAnsi" w:eastAsiaTheme="minorHAnsi" w:hAnsiTheme="minorHAnsi"/>
        </w:rPr>
        <w:t xml:space="preserve">) </w:t>
      </w:r>
      <w:r w:rsidRPr="008B5758">
        <w:rPr>
          <w:rFonts w:asciiTheme="minorHAnsi" w:eastAsiaTheme="minorHAnsi" w:hAnsiTheme="minorHAnsi" w:hint="eastAsia"/>
        </w:rPr>
        <w:t>기타,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 xml:space="preserve">컨텐츠 제작이 필요하다면 프롬프트 </w:t>
      </w:r>
      <w:r w:rsidRPr="008B5758">
        <w:rPr>
          <w:rFonts w:asciiTheme="minorHAnsi" w:eastAsiaTheme="minorHAnsi" w:hAnsiTheme="minorHAnsi"/>
        </w:rPr>
        <w:t>A</w:t>
      </w:r>
      <w:r w:rsidR="009A7A68" w:rsidRPr="008B5758">
        <w:rPr>
          <w:rFonts w:asciiTheme="minorHAnsi" w:eastAsiaTheme="minorHAnsi" w:hAnsiTheme="minorHAnsi"/>
        </w:rPr>
        <w:t>I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서비스를 하십시요.</w:t>
      </w:r>
    </w:p>
    <w:p w14:paraId="7D57F26C" w14:textId="749F9AB4" w:rsidR="009A7A68" w:rsidRPr="008B5758" w:rsidRDefault="009A7A68" w:rsidP="009A7A68">
      <w:pPr>
        <w:pStyle w:val="a8"/>
        <w:ind w:leftChars="560" w:left="1120"/>
        <w:rPr>
          <w:rFonts w:asciiTheme="minorHAnsi" w:eastAsiaTheme="minorHAnsi" w:hAnsiTheme="minorHAnsi" w:hint="eastAsia"/>
          <w:b/>
        </w:rPr>
      </w:pPr>
      <w:r w:rsidRPr="008B5758">
        <w:rPr>
          <w:rFonts w:asciiTheme="minorHAnsi" w:eastAsiaTheme="minorHAnsi" w:hAnsiTheme="minorHAnsi"/>
          <w:b/>
        </w:rPr>
        <w:lastRenderedPageBreak/>
        <w:t xml:space="preserve">* </w:t>
      </w:r>
      <w:r w:rsidRPr="008B5758">
        <w:rPr>
          <w:rFonts w:asciiTheme="minorHAnsi" w:eastAsiaTheme="minorHAnsi" w:hAnsiTheme="minorHAnsi" w:hint="eastAsia"/>
          <w:b/>
        </w:rPr>
        <w:t>단,</w:t>
      </w:r>
      <w:r w:rsidRPr="008B5758">
        <w:rPr>
          <w:rFonts w:asciiTheme="minorHAnsi" w:eastAsiaTheme="minorHAnsi" w:hAnsiTheme="minorHAnsi"/>
          <w:b/>
        </w:rPr>
        <w:t xml:space="preserve"> </w:t>
      </w:r>
      <w:r w:rsidRPr="008B5758">
        <w:rPr>
          <w:rFonts w:asciiTheme="minorHAnsi" w:eastAsiaTheme="minorHAnsi" w:hAnsiTheme="minorHAnsi" w:hint="eastAsia"/>
          <w:b/>
        </w:rPr>
        <w:t>본인이</w:t>
      </w:r>
      <w:r w:rsidRPr="008B5758">
        <w:rPr>
          <w:rFonts w:asciiTheme="minorHAnsi" w:eastAsiaTheme="minorHAnsi" w:hAnsiTheme="minorHAnsi"/>
          <w:b/>
        </w:rPr>
        <w:t xml:space="preserve"> </w:t>
      </w:r>
      <w:r w:rsidRPr="008B5758">
        <w:rPr>
          <w:rFonts w:asciiTheme="minorHAnsi" w:eastAsiaTheme="minorHAnsi" w:hAnsiTheme="minorHAnsi" w:hint="eastAsia"/>
          <w:b/>
        </w:rPr>
        <w:t>이런 A</w:t>
      </w:r>
      <w:r w:rsidRPr="008B5758">
        <w:rPr>
          <w:rFonts w:asciiTheme="minorHAnsi" w:eastAsiaTheme="minorHAnsi" w:hAnsiTheme="minorHAnsi"/>
          <w:b/>
        </w:rPr>
        <w:t>I</w:t>
      </w:r>
      <w:r w:rsidRPr="008B5758">
        <w:rPr>
          <w:rFonts w:asciiTheme="minorHAnsi" w:eastAsiaTheme="minorHAnsi" w:hAnsiTheme="minorHAnsi" w:hint="eastAsia"/>
          <w:b/>
        </w:rPr>
        <w:t>도구를 사용하더라도,</w:t>
      </w:r>
      <w:r w:rsidRPr="008B5758">
        <w:rPr>
          <w:rFonts w:asciiTheme="minorHAnsi" w:eastAsiaTheme="minorHAnsi" w:hAnsiTheme="minorHAnsi"/>
          <w:b/>
        </w:rPr>
        <w:t xml:space="preserve"> </w:t>
      </w:r>
      <w:r w:rsidRPr="008B5758">
        <w:rPr>
          <w:rFonts w:asciiTheme="minorHAnsi" w:eastAsiaTheme="minorHAnsi" w:hAnsiTheme="minorHAnsi" w:hint="eastAsia"/>
          <w:b/>
        </w:rPr>
        <w:t xml:space="preserve">본인이 </w:t>
      </w:r>
      <w:r w:rsidR="006D3A72" w:rsidRPr="008B5758">
        <w:rPr>
          <w:rFonts w:asciiTheme="minorHAnsi" w:eastAsiaTheme="minorHAnsi" w:hAnsiTheme="minorHAnsi" w:hint="eastAsia"/>
          <w:b/>
        </w:rPr>
        <w:t xml:space="preserve">생성된 </w:t>
      </w:r>
      <w:r w:rsidRPr="008B5758">
        <w:rPr>
          <w:rFonts w:asciiTheme="minorHAnsi" w:eastAsiaTheme="minorHAnsi" w:hAnsiTheme="minorHAnsi" w:hint="eastAsia"/>
          <w:b/>
        </w:rPr>
        <w:t>컨텐츠 개발 결과물,</w:t>
      </w:r>
      <w:r w:rsidRPr="008B5758">
        <w:rPr>
          <w:rFonts w:asciiTheme="minorHAnsi" w:eastAsiaTheme="minorHAnsi" w:hAnsiTheme="minorHAnsi"/>
          <w:b/>
        </w:rPr>
        <w:t xml:space="preserve"> </w:t>
      </w:r>
      <w:r w:rsidRPr="008B5758">
        <w:rPr>
          <w:rFonts w:asciiTheme="minorHAnsi" w:eastAsiaTheme="minorHAnsi" w:hAnsiTheme="minorHAnsi" w:hint="eastAsia"/>
          <w:b/>
        </w:rPr>
        <w:t xml:space="preserve">내용과 절차를 </w:t>
      </w:r>
      <w:r w:rsidR="006D3A72" w:rsidRPr="008B5758">
        <w:rPr>
          <w:rFonts w:asciiTheme="minorHAnsi" w:eastAsiaTheme="minorHAnsi" w:hAnsiTheme="minorHAnsi" w:hint="eastAsia"/>
          <w:b/>
        </w:rPr>
        <w:t xml:space="preserve">다시 </w:t>
      </w:r>
      <w:r w:rsidRPr="008B5758">
        <w:rPr>
          <w:rFonts w:asciiTheme="minorHAnsi" w:eastAsiaTheme="minorHAnsi" w:hAnsiTheme="minorHAnsi" w:hint="eastAsia"/>
          <w:b/>
        </w:rPr>
        <w:t>재현</w:t>
      </w:r>
      <w:r w:rsidR="006D3A72" w:rsidRPr="008B5758">
        <w:rPr>
          <w:rFonts w:asciiTheme="minorHAnsi" w:eastAsiaTheme="minorHAnsi" w:hAnsiTheme="minorHAnsi" w:hint="eastAsia"/>
          <w:b/>
        </w:rPr>
        <w:t>,</w:t>
      </w:r>
      <w:r w:rsidR="006D3A72" w:rsidRPr="008B5758">
        <w:rPr>
          <w:rFonts w:asciiTheme="minorHAnsi" w:eastAsiaTheme="minorHAnsi" w:hAnsiTheme="minorHAnsi"/>
          <w:b/>
        </w:rPr>
        <w:t xml:space="preserve"> </w:t>
      </w:r>
      <w:r w:rsidR="006D3A72" w:rsidRPr="008B5758">
        <w:rPr>
          <w:rFonts w:asciiTheme="minorHAnsi" w:eastAsiaTheme="minorHAnsi" w:hAnsiTheme="minorHAnsi" w:hint="eastAsia"/>
          <w:b/>
        </w:rPr>
        <w:t>수정 및</w:t>
      </w:r>
      <w:r w:rsidRPr="008B5758">
        <w:rPr>
          <w:rFonts w:asciiTheme="minorHAnsi" w:eastAsiaTheme="minorHAnsi" w:hAnsiTheme="minorHAnsi"/>
          <w:b/>
        </w:rPr>
        <w:t xml:space="preserve"> </w:t>
      </w:r>
      <w:r w:rsidRPr="008B5758">
        <w:rPr>
          <w:rFonts w:asciiTheme="minorHAnsi" w:eastAsiaTheme="minorHAnsi" w:hAnsiTheme="minorHAnsi" w:hint="eastAsia"/>
          <w:b/>
        </w:rPr>
        <w:t>설명할 수 있어야 합니다.</w:t>
      </w:r>
      <w:r w:rsidRPr="008B5758">
        <w:rPr>
          <w:rFonts w:asciiTheme="minorHAnsi" w:eastAsiaTheme="minorHAnsi" w:hAnsiTheme="minorHAnsi"/>
          <w:b/>
        </w:rPr>
        <w:t xml:space="preserve"> </w:t>
      </w:r>
    </w:p>
    <w:p w14:paraId="7AF69F12" w14:textId="77777777" w:rsidR="007B7A7F" w:rsidRPr="008B5758" w:rsidRDefault="00AC7F62" w:rsidP="00795A5C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7</w:t>
      </w:r>
      <w:r w:rsidRPr="008B5758">
        <w:rPr>
          <w:rFonts w:asciiTheme="minorHAnsi" w:eastAsiaTheme="minorHAnsi" w:hAnsiTheme="minorHAnsi"/>
        </w:rPr>
        <w:t xml:space="preserve">. </w:t>
      </w:r>
      <w:r w:rsidRPr="008B5758">
        <w:rPr>
          <w:rFonts w:asciiTheme="minorHAnsi" w:eastAsiaTheme="minorHAnsi" w:hAnsiTheme="minorHAnsi" w:hint="eastAsia"/>
        </w:rPr>
        <w:t>개발된 결과물은 데모할 수 있어야 합니다.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본</w:t>
      </w:r>
      <w:r w:rsidR="007B7A7F" w:rsidRPr="008B5758">
        <w:rPr>
          <w:rFonts w:asciiTheme="minorHAnsi" w:eastAsiaTheme="minorHAnsi" w:hAnsiTheme="minorHAnsi" w:hint="eastAsia"/>
        </w:rPr>
        <w:t xml:space="preserve"> 과제 결과물은</w:t>
      </w:r>
      <w:r w:rsidRPr="008B5758">
        <w:rPr>
          <w:rFonts w:asciiTheme="minorHAnsi" w:eastAsiaTheme="minorHAnsi" w:hAnsiTheme="minorHAnsi" w:hint="eastAsia"/>
        </w:rPr>
        <w:t xml:space="preserve"> </w:t>
      </w:r>
      <w:r w:rsidR="007B7A7F" w:rsidRPr="008B5758">
        <w:rPr>
          <w:rFonts w:asciiTheme="minorHAnsi" w:eastAsiaTheme="minorHAnsi" w:hAnsiTheme="minorHAnsi" w:hint="eastAsia"/>
        </w:rPr>
        <w:t>다음을 포함합니다.</w:t>
      </w:r>
      <w:r w:rsidR="007B7A7F" w:rsidRPr="008B5758">
        <w:rPr>
          <w:rFonts w:asciiTheme="minorHAnsi" w:eastAsiaTheme="minorHAnsi" w:hAnsiTheme="minorHAnsi"/>
        </w:rPr>
        <w:t xml:space="preserve"> </w:t>
      </w:r>
    </w:p>
    <w:p w14:paraId="4F386F9B" w14:textId="05CC962F" w:rsidR="00AC7F62" w:rsidRPr="008B5758" w:rsidRDefault="00AC7F62" w:rsidP="007B7A7F">
      <w:pPr>
        <w:pStyle w:val="a8"/>
        <w:ind w:left="993"/>
        <w:rPr>
          <w:rFonts w:asciiTheme="minorHAnsi" w:eastAsiaTheme="minorHAnsi" w:hAnsiTheme="minorHAnsi" w:hint="eastAsia"/>
        </w:rPr>
      </w:pPr>
      <w:r w:rsidRPr="008B5758">
        <w:rPr>
          <w:rFonts w:asciiTheme="minorHAnsi" w:eastAsiaTheme="minorHAnsi" w:hAnsiTheme="minorHAnsi" w:hint="eastAsia"/>
        </w:rPr>
        <w:t>기획서,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발표자료,</w:t>
      </w:r>
      <w:r w:rsidRPr="008B5758">
        <w:rPr>
          <w:rFonts w:asciiTheme="minorHAnsi" w:eastAsiaTheme="minorHAnsi" w:hAnsiTheme="minorHAnsi"/>
        </w:rPr>
        <w:t xml:space="preserve"> </w:t>
      </w:r>
      <w:r w:rsidR="007B7A7F" w:rsidRPr="008B5758">
        <w:rPr>
          <w:rFonts w:asciiTheme="minorHAnsi" w:eastAsiaTheme="minorHAnsi" w:hAnsiTheme="minorHAnsi"/>
        </w:rPr>
        <w:t>2</w:t>
      </w:r>
      <w:r w:rsidR="007B7A7F" w:rsidRPr="008B5758">
        <w:rPr>
          <w:rFonts w:asciiTheme="minorHAnsi" w:eastAsiaTheme="minorHAnsi" w:hAnsiTheme="minorHAnsi" w:hint="eastAsia"/>
        </w:rPr>
        <w:t>페이지 소논문(이전 리포트 형식 참고)</w:t>
      </w:r>
      <w:r w:rsidR="007B7A7F" w:rsidRPr="008B5758">
        <w:rPr>
          <w:rFonts w:asciiTheme="minorHAnsi" w:eastAsiaTheme="minorHAnsi" w:hAnsiTheme="minorHAnsi"/>
        </w:rPr>
        <w:t xml:space="preserve">, github </w:t>
      </w:r>
      <w:r w:rsidR="007B7A7F" w:rsidRPr="008B5758">
        <w:rPr>
          <w:rFonts w:asciiTheme="minorHAnsi" w:eastAsiaTheme="minorHAnsi" w:hAnsiTheme="minorHAnsi" w:hint="eastAsia"/>
        </w:rPr>
        <w:t>코드 및 기획자료 업로드,</w:t>
      </w:r>
      <w:r w:rsidR="007B7A7F" w:rsidRPr="008B5758">
        <w:rPr>
          <w:rFonts w:asciiTheme="minorHAnsi" w:eastAsiaTheme="minorHAnsi" w:hAnsiTheme="minorHAnsi"/>
        </w:rPr>
        <w:t xml:space="preserve"> huggingface</w:t>
      </w:r>
      <w:r w:rsidR="007B7A7F" w:rsidRPr="008B5758">
        <w:rPr>
          <w:rFonts w:asciiTheme="minorHAnsi" w:eastAsiaTheme="minorHAnsi" w:hAnsiTheme="minorHAnsi" w:hint="eastAsia"/>
        </w:rPr>
        <w:t xml:space="preserve"> 모델 업로드(파인튜닝 했을 경우</w:t>
      </w:r>
      <w:r w:rsidR="00267A2B" w:rsidRPr="008B5758">
        <w:rPr>
          <w:rFonts w:asciiTheme="minorHAnsi" w:eastAsiaTheme="minorHAnsi" w:hAnsiTheme="minorHAnsi" w:hint="eastAsia"/>
        </w:rPr>
        <w:t>.</w:t>
      </w:r>
      <w:r w:rsidR="00267A2B" w:rsidRPr="008B5758">
        <w:rPr>
          <w:rFonts w:asciiTheme="minorHAnsi" w:eastAsiaTheme="minorHAnsi" w:hAnsiTheme="minorHAnsi"/>
        </w:rPr>
        <w:t xml:space="preserve"> </w:t>
      </w:r>
      <w:r w:rsidR="00267A2B" w:rsidRPr="008B5758">
        <w:rPr>
          <w:rFonts w:asciiTheme="minorHAnsi" w:eastAsiaTheme="minorHAnsi" w:hAnsiTheme="minorHAnsi" w:hint="eastAsia"/>
        </w:rPr>
        <w:t>옵션</w:t>
      </w:r>
      <w:r w:rsidR="007B7A7F" w:rsidRPr="008B5758">
        <w:rPr>
          <w:rFonts w:asciiTheme="minorHAnsi" w:eastAsiaTheme="minorHAnsi" w:hAnsiTheme="minorHAnsi" w:hint="eastAsia"/>
        </w:rPr>
        <w:t>)</w:t>
      </w:r>
      <w:r w:rsidR="007B7A7F" w:rsidRPr="008B5758">
        <w:rPr>
          <w:rFonts w:asciiTheme="minorHAnsi" w:eastAsiaTheme="minorHAnsi" w:hAnsiTheme="minorHAnsi"/>
        </w:rPr>
        <w:t>.</w:t>
      </w:r>
    </w:p>
    <w:p w14:paraId="0AE09136" w14:textId="3E4AADCE" w:rsidR="00C54E53" w:rsidRPr="008B5758" w:rsidRDefault="00A51B1A" w:rsidP="00795A5C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이외,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첨부된 실라버스 및 프로젝트 과제 문서를 참고</w:t>
      </w:r>
      <w:r w:rsidR="007F721F" w:rsidRPr="008B5758">
        <w:rPr>
          <w:rFonts w:asciiTheme="minorHAnsi" w:eastAsiaTheme="minorHAnsi" w:hAnsiTheme="minorHAnsi" w:hint="eastAsia"/>
        </w:rPr>
        <w:t xml:space="preserve">해 </w:t>
      </w:r>
      <w:r w:rsidR="003E6AB6" w:rsidRPr="008B5758">
        <w:rPr>
          <w:rFonts w:asciiTheme="minorHAnsi" w:eastAsiaTheme="minorHAnsi" w:hAnsiTheme="minorHAnsi" w:hint="eastAsia"/>
        </w:rPr>
        <w:t xml:space="preserve">해커톤을 </w:t>
      </w:r>
      <w:r w:rsidR="007F721F" w:rsidRPr="008B5758">
        <w:rPr>
          <w:rFonts w:asciiTheme="minorHAnsi" w:eastAsiaTheme="minorHAnsi" w:hAnsiTheme="minorHAnsi" w:hint="eastAsia"/>
        </w:rPr>
        <w:t>진행합니다</w:t>
      </w:r>
      <w:r w:rsidRPr="008B5758">
        <w:rPr>
          <w:rFonts w:asciiTheme="minorHAnsi" w:eastAsiaTheme="minorHAnsi" w:hAnsiTheme="minorHAnsi" w:hint="eastAsia"/>
        </w:rPr>
        <w:t>.</w:t>
      </w:r>
    </w:p>
    <w:p w14:paraId="268AFE2E" w14:textId="3E3601C4" w:rsidR="00795A5C" w:rsidRPr="008B5758" w:rsidRDefault="00795A5C" w:rsidP="00795A5C">
      <w:pPr>
        <w:pStyle w:val="a8"/>
        <w:rPr>
          <w:rFonts w:asciiTheme="minorHAnsi" w:eastAsiaTheme="minorHAnsi" w:hAnsiTheme="minorHAnsi"/>
        </w:rPr>
      </w:pPr>
    </w:p>
    <w:p w14:paraId="38EE8110" w14:textId="16814357" w:rsidR="005D1F23" w:rsidRPr="008B5758" w:rsidRDefault="005D1F23" w:rsidP="00795A5C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해커톤 이후에 시간이 있다면 본인이 작업한 코드,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 xml:space="preserve">모델 등을 </w:t>
      </w:r>
      <w:r w:rsidRPr="008B5758">
        <w:rPr>
          <w:rFonts w:asciiTheme="minorHAnsi" w:eastAsiaTheme="minorHAnsi" w:hAnsiTheme="minorHAnsi"/>
        </w:rPr>
        <w:t xml:space="preserve">github, xvir </w:t>
      </w:r>
      <w:r w:rsidRPr="008B5758">
        <w:rPr>
          <w:rFonts w:asciiTheme="minorHAnsi" w:eastAsiaTheme="minorHAnsi" w:hAnsiTheme="minorHAnsi" w:hint="eastAsia"/>
        </w:rPr>
        <w:t>에 업로드하고 브랜딩합니다.</w:t>
      </w:r>
      <w:r w:rsidRPr="008B5758">
        <w:rPr>
          <w:rFonts w:asciiTheme="minorHAnsi" w:eastAsiaTheme="minorHAnsi" w:hAnsiTheme="minorHAnsi"/>
        </w:rPr>
        <w:t xml:space="preserve"> </w:t>
      </w:r>
    </w:p>
    <w:p w14:paraId="32A1EE12" w14:textId="2D55B46A" w:rsidR="005D1F23" w:rsidRPr="008B5758" w:rsidRDefault="005D1F23" w:rsidP="005D1F23">
      <w:pPr>
        <w:pStyle w:val="a8"/>
        <w:numPr>
          <w:ilvl w:val="0"/>
          <w:numId w:val="8"/>
        </w:numPr>
        <w:rPr>
          <w:rFonts w:asciiTheme="minorHAnsi" w:eastAsiaTheme="minorHAnsi" w:hAnsiTheme="minorHAnsi" w:hint="eastAsia"/>
        </w:rPr>
      </w:pPr>
      <w:r w:rsidRPr="008B5758">
        <w:rPr>
          <w:rFonts w:asciiTheme="minorHAnsi" w:eastAsiaTheme="minorHAnsi" w:hAnsiTheme="minorHAnsi" w:hint="eastAsia"/>
        </w:rPr>
        <w:t>g</w:t>
      </w:r>
      <w:r w:rsidRPr="008B5758">
        <w:rPr>
          <w:rFonts w:asciiTheme="minorHAnsi" w:eastAsiaTheme="minorHAnsi" w:hAnsiTheme="minorHAnsi"/>
        </w:rPr>
        <w:t>ithub</w:t>
      </w:r>
      <w:r w:rsidRPr="008B5758">
        <w:rPr>
          <w:rFonts w:asciiTheme="minorHAnsi" w:eastAsiaTheme="minorHAnsi" w:hAnsiTheme="minorHAnsi" w:hint="eastAsia"/>
        </w:rPr>
        <w:t>,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h</w:t>
      </w:r>
      <w:r w:rsidRPr="008B5758">
        <w:rPr>
          <w:rFonts w:asciiTheme="minorHAnsi" w:eastAsiaTheme="minorHAnsi" w:hAnsiTheme="minorHAnsi"/>
        </w:rPr>
        <w:t xml:space="preserve">uggingface, arxiv </w:t>
      </w:r>
      <w:r w:rsidRPr="008B5758">
        <w:rPr>
          <w:rFonts w:asciiTheme="minorHAnsi" w:eastAsiaTheme="minorHAnsi" w:hAnsiTheme="minorHAnsi" w:hint="eastAsia"/>
        </w:rPr>
        <w:t>-</w:t>
      </w:r>
      <w:hyperlink r:id="rId15" w:history="1">
        <w:r w:rsidRPr="008B5758">
          <w:rPr>
            <w:rStyle w:val="a4"/>
            <w:rFonts w:asciiTheme="minorHAnsi" w:eastAsiaTheme="minorHAnsi" w:hAnsiTheme="minorHAnsi"/>
          </w:rPr>
          <w:t>https://arxiv.org/login?next_page=/submit</w:t>
        </w:r>
      </w:hyperlink>
      <w:r w:rsidRPr="008B5758">
        <w:rPr>
          <w:rFonts w:asciiTheme="minorHAnsi" w:eastAsiaTheme="minorHAnsi" w:hAnsiTheme="minorHAnsi" w:hint="eastAsia"/>
        </w:rPr>
        <w:t xml:space="preserve"> </w:t>
      </w:r>
      <w:r w:rsidRPr="008B5758">
        <w:rPr>
          <w:rFonts w:asciiTheme="minorHAnsi" w:eastAsiaTheme="minorHAnsi" w:hAnsiTheme="minorHAnsi"/>
        </w:rPr>
        <w:t>(</w:t>
      </w:r>
      <w:r w:rsidRPr="008B5758">
        <w:rPr>
          <w:rFonts w:asciiTheme="minorHAnsi" w:eastAsiaTheme="minorHAnsi" w:hAnsiTheme="minorHAnsi" w:hint="eastAsia"/>
        </w:rPr>
        <w:t>논문제출 설명:</w:t>
      </w:r>
      <w:r w:rsidRPr="008B5758">
        <w:rPr>
          <w:rFonts w:asciiTheme="minorHAnsi" w:eastAsiaTheme="minorHAnsi" w:hAnsiTheme="minorHAnsi"/>
        </w:rPr>
        <w:t xml:space="preserve"> </w:t>
      </w:r>
      <w:hyperlink r:id="rId16" w:history="1">
        <w:r w:rsidR="00163A64" w:rsidRPr="008B5758">
          <w:rPr>
            <w:rStyle w:val="a4"/>
            <w:rFonts w:asciiTheme="minorHAnsi" w:eastAsiaTheme="minorHAnsi" w:hAnsiTheme="minorHAnsi"/>
          </w:rPr>
          <w:t>arXiv Submission Process (With Overleaf) - YouTube</w:t>
        </w:r>
      </w:hyperlink>
      <w:r w:rsidR="00163A64" w:rsidRPr="008B5758">
        <w:rPr>
          <w:rFonts w:asciiTheme="minorHAnsi" w:eastAsiaTheme="minorHAnsi" w:hAnsiTheme="minorHAnsi"/>
        </w:rPr>
        <w:t xml:space="preserve"> </w:t>
      </w:r>
      <w:r w:rsidR="00E86768" w:rsidRPr="008B5758">
        <w:rPr>
          <w:rFonts w:asciiTheme="minorHAnsi" w:eastAsiaTheme="minorHAnsi" w:hAnsiTheme="minorHAnsi" w:hint="eastAsia"/>
        </w:rPr>
        <w:t>논문형식만 맞으면 하루</w:t>
      </w:r>
      <w:r w:rsidR="001620F0" w:rsidRPr="008B5758">
        <w:rPr>
          <w:rFonts w:asciiTheme="minorHAnsi" w:eastAsiaTheme="minorHAnsi" w:hAnsiTheme="minorHAnsi" w:hint="eastAsia"/>
        </w:rPr>
        <w:t xml:space="preserve"> </w:t>
      </w:r>
      <w:r w:rsidR="00E86768" w:rsidRPr="008B5758">
        <w:rPr>
          <w:rFonts w:asciiTheme="minorHAnsi" w:eastAsiaTheme="minorHAnsi" w:hAnsiTheme="minorHAnsi" w:hint="eastAsia"/>
        </w:rPr>
        <w:t>후 공개됨</w:t>
      </w:r>
      <w:r w:rsidRPr="008B5758">
        <w:rPr>
          <w:rFonts w:asciiTheme="minorHAnsi" w:eastAsiaTheme="minorHAnsi" w:hAnsiTheme="minorHAnsi"/>
        </w:rPr>
        <w:t>)</w:t>
      </w:r>
    </w:p>
    <w:p w14:paraId="3A1FA920" w14:textId="77777777" w:rsidR="005D1F23" w:rsidRPr="008B5758" w:rsidRDefault="005D1F23" w:rsidP="00795A5C">
      <w:pPr>
        <w:pStyle w:val="a8"/>
        <w:rPr>
          <w:rFonts w:asciiTheme="minorHAnsi" w:eastAsiaTheme="minorHAnsi" w:hAnsiTheme="minorHAnsi" w:hint="eastAsia"/>
        </w:rPr>
      </w:pPr>
    </w:p>
    <w:p w14:paraId="1282E4BE" w14:textId="77777777" w:rsidR="00CE2B27" w:rsidRPr="008B5758" w:rsidRDefault="00CE2B27">
      <w:pPr>
        <w:widowControl/>
        <w:suppressAutoHyphens w:val="0"/>
        <w:overflowPunct/>
        <w:autoSpaceDE/>
        <w:spacing w:line="240" w:lineRule="auto"/>
        <w:textAlignment w:val="auto"/>
        <w:rPr>
          <w:rFonts w:asciiTheme="minorHAnsi" w:eastAsiaTheme="minorHAnsi" w:hAnsiTheme="minorHAnsi"/>
          <w:b/>
          <w:sz w:val="28"/>
          <w:lang w:eastAsia="ko-KR"/>
        </w:rPr>
      </w:pPr>
      <w:r w:rsidRPr="008B5758">
        <w:rPr>
          <w:rFonts w:asciiTheme="minorHAnsi" w:eastAsiaTheme="minorHAnsi" w:hAnsiTheme="minorHAnsi"/>
          <w:lang w:eastAsia="ko-KR"/>
        </w:rPr>
        <w:br w:type="page"/>
      </w:r>
    </w:p>
    <w:p w14:paraId="342BC3D6" w14:textId="51FA8310" w:rsidR="0097488E" w:rsidRPr="008B5758" w:rsidRDefault="00712CD3" w:rsidP="0097488E">
      <w:pPr>
        <w:pStyle w:val="1"/>
        <w:rPr>
          <w:rFonts w:asciiTheme="minorHAnsi" w:eastAsiaTheme="minorHAnsi" w:hAnsiTheme="minorHAnsi"/>
        </w:rPr>
      </w:pPr>
      <w:bookmarkStart w:id="2" w:name="_Toc197167559"/>
      <w:r w:rsidRPr="008B5758">
        <w:rPr>
          <w:rFonts w:asciiTheme="minorHAnsi" w:eastAsiaTheme="minorHAnsi" w:hAnsiTheme="minorHAnsi" w:hint="eastAsia"/>
          <w:lang w:eastAsia="ko-KR"/>
        </w:rPr>
        <w:lastRenderedPageBreak/>
        <w:t>프로젝트 제목</w:t>
      </w:r>
      <w:bookmarkEnd w:id="2"/>
    </w:p>
    <w:p w14:paraId="1091F189" w14:textId="74D772D1" w:rsidR="006D4B7E" w:rsidRPr="008B5758" w:rsidRDefault="002D25A0" w:rsidP="00712CD3">
      <w:pPr>
        <w:pStyle w:val="a8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 xml:space="preserve">… </w:t>
      </w:r>
      <w:r>
        <w:rPr>
          <w:rFonts w:asciiTheme="minorHAnsi" w:eastAsiaTheme="minorHAnsi" w:hAnsiTheme="minorHAnsi" w:hint="eastAsia"/>
        </w:rPr>
        <w:t xml:space="preserve">를 위한 </w:t>
      </w:r>
      <w:r>
        <w:rPr>
          <w:rFonts w:asciiTheme="minorHAnsi" w:eastAsiaTheme="minorHAnsi" w:hAnsiTheme="minorHAnsi"/>
        </w:rPr>
        <w:t xml:space="preserve">… </w:t>
      </w:r>
      <w:r>
        <w:rPr>
          <w:rFonts w:asciiTheme="minorHAnsi" w:eastAsiaTheme="minorHAnsi" w:hAnsiTheme="minorHAnsi" w:hint="eastAsia"/>
        </w:rPr>
        <w:t>서비스/도구</w:t>
      </w:r>
      <w:r>
        <w:rPr>
          <w:rFonts w:asciiTheme="minorHAnsi" w:eastAsiaTheme="minorHAnsi" w:hAnsiTheme="minorHAnsi"/>
        </w:rPr>
        <w:t>…</w:t>
      </w:r>
      <w:r>
        <w:rPr>
          <w:rFonts w:asciiTheme="minorHAnsi" w:eastAsiaTheme="minorHAnsi" w:hAnsiTheme="minorHAnsi" w:hint="eastAsia"/>
        </w:rPr>
        <w:t xml:space="preserve"> </w:t>
      </w:r>
      <w:r w:rsidR="00B1038E">
        <w:rPr>
          <w:rFonts w:asciiTheme="minorHAnsi" w:eastAsiaTheme="minorHAnsi" w:hAnsiTheme="minorHAnsi" w:hint="eastAsia"/>
        </w:rPr>
        <w:t xml:space="preserve">개발 </w:t>
      </w:r>
      <w:r w:rsidR="00FD5094">
        <w:rPr>
          <w:rFonts w:asciiTheme="minorHAnsi" w:eastAsiaTheme="minorHAnsi" w:hAnsiTheme="minorHAnsi" w:hint="eastAsia"/>
        </w:rPr>
        <w:t>기획</w:t>
      </w:r>
    </w:p>
    <w:p w14:paraId="6BC0E3FA" w14:textId="245B4F0C" w:rsidR="00712CD3" w:rsidRPr="008B5758" w:rsidRDefault="00712CD3" w:rsidP="00712CD3">
      <w:pPr>
        <w:pStyle w:val="1"/>
        <w:rPr>
          <w:rFonts w:asciiTheme="minorHAnsi" w:eastAsiaTheme="minorHAnsi" w:hAnsiTheme="minorHAnsi"/>
        </w:rPr>
      </w:pPr>
      <w:bookmarkStart w:id="3" w:name="_Toc197167560"/>
      <w:r w:rsidRPr="008B5758">
        <w:rPr>
          <w:rFonts w:asciiTheme="minorHAnsi" w:eastAsiaTheme="minorHAnsi" w:hAnsiTheme="minorHAnsi" w:hint="eastAsia"/>
          <w:lang w:eastAsia="ko-KR"/>
        </w:rPr>
        <w:t>필요성 및 배경</w:t>
      </w:r>
      <w:bookmarkEnd w:id="3"/>
    </w:p>
    <w:p w14:paraId="2D249132" w14:textId="48AB03DF" w:rsidR="00712CD3" w:rsidRPr="008B5758" w:rsidRDefault="000741B2" w:rsidP="006D4B7E">
      <w:pPr>
        <w:pStyle w:val="a8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현재</w:t>
      </w:r>
      <w:r>
        <w:rPr>
          <w:rFonts w:asciiTheme="minorHAnsi" w:eastAsiaTheme="minorHAnsi" w:hAnsiTheme="minorHAnsi"/>
        </w:rPr>
        <w:t xml:space="preserve"> … </w:t>
      </w:r>
      <w:r>
        <w:rPr>
          <w:rFonts w:asciiTheme="minorHAnsi" w:eastAsiaTheme="minorHAnsi" w:hAnsiTheme="minorHAnsi" w:hint="eastAsia"/>
        </w:rPr>
        <w:t xml:space="preserve">시장이 급격히 커지고 있는 데 </w:t>
      </w:r>
      <w:r>
        <w:rPr>
          <w:rFonts w:asciiTheme="minorHAnsi" w:eastAsiaTheme="minorHAnsi" w:hAnsiTheme="minorHAnsi"/>
        </w:rPr>
        <w:t xml:space="preserve">… </w:t>
      </w:r>
      <w:r>
        <w:rPr>
          <w:rFonts w:asciiTheme="minorHAnsi" w:eastAsiaTheme="minorHAnsi" w:hAnsiTheme="minorHAnsi" w:hint="eastAsia"/>
        </w:rPr>
        <w:t xml:space="preserve">필요성이 </w:t>
      </w:r>
      <w:r>
        <w:rPr>
          <w:rFonts w:asciiTheme="minorHAnsi" w:eastAsiaTheme="minorHAnsi" w:hAnsiTheme="minorHAnsi"/>
        </w:rPr>
        <w:t xml:space="preserve">… </w:t>
      </w:r>
      <w:r>
        <w:rPr>
          <w:rFonts w:asciiTheme="minorHAnsi" w:eastAsiaTheme="minorHAnsi" w:hAnsiTheme="minorHAnsi" w:hint="eastAsia"/>
        </w:rPr>
        <w:t>이 미디어 분야의 주요 문제(p</w:t>
      </w:r>
      <w:r>
        <w:rPr>
          <w:rFonts w:asciiTheme="minorHAnsi" w:eastAsiaTheme="minorHAnsi" w:hAnsiTheme="minorHAnsi"/>
        </w:rPr>
        <w:t>ain point)</w:t>
      </w:r>
      <w:r>
        <w:rPr>
          <w:rFonts w:asciiTheme="minorHAnsi" w:eastAsiaTheme="minorHAnsi" w:hAnsiTheme="minorHAnsi" w:hint="eastAsia"/>
        </w:rPr>
        <w:t xml:space="preserve">는 </w:t>
      </w:r>
      <w:r>
        <w:rPr>
          <w:rFonts w:asciiTheme="minorHAnsi" w:eastAsiaTheme="minorHAnsi" w:hAnsiTheme="minorHAnsi"/>
        </w:rPr>
        <w:t xml:space="preserve">… </w:t>
      </w:r>
    </w:p>
    <w:p w14:paraId="5811C771" w14:textId="77777777" w:rsidR="000741B2" w:rsidRPr="008B5758" w:rsidRDefault="000741B2" w:rsidP="000741B2">
      <w:pPr>
        <w:pStyle w:val="1"/>
        <w:rPr>
          <w:rFonts w:asciiTheme="minorHAnsi" w:eastAsiaTheme="minorHAnsi" w:hAnsiTheme="minorHAnsi"/>
        </w:rPr>
      </w:pPr>
      <w:bookmarkStart w:id="4" w:name="_Toc197167561"/>
      <w:r w:rsidRPr="008B5758">
        <w:rPr>
          <w:rFonts w:asciiTheme="minorHAnsi" w:eastAsiaTheme="minorHAnsi" w:hAnsiTheme="minorHAnsi" w:hint="eastAsia"/>
          <w:lang w:eastAsia="ko-KR"/>
        </w:rPr>
        <w:t>목표</w:t>
      </w:r>
      <w:bookmarkEnd w:id="4"/>
    </w:p>
    <w:p w14:paraId="3D1D1F81" w14:textId="4077743E" w:rsidR="000741B2" w:rsidRPr="008B5758" w:rsidRDefault="000741B2" w:rsidP="000741B2">
      <w:pPr>
        <w:pStyle w:val="a8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/>
        </w:rPr>
        <w:t>…</w:t>
      </w:r>
      <w:r>
        <w:rPr>
          <w:rFonts w:asciiTheme="minorHAnsi" w:eastAsiaTheme="minorHAnsi" w:hAnsiTheme="minorHAnsi" w:hint="eastAsia"/>
        </w:rPr>
        <w:t xml:space="preserve"> 서비스 시장을 공략 </w:t>
      </w:r>
      <w:r>
        <w:rPr>
          <w:rFonts w:asciiTheme="minorHAnsi" w:eastAsiaTheme="minorHAnsi" w:hAnsiTheme="minorHAnsi"/>
        </w:rPr>
        <w:t xml:space="preserve">…, … </w:t>
      </w:r>
      <w:r>
        <w:rPr>
          <w:rFonts w:asciiTheme="minorHAnsi" w:eastAsiaTheme="minorHAnsi" w:hAnsiTheme="minorHAnsi" w:hint="eastAsia"/>
        </w:rPr>
        <w:t xml:space="preserve">문제를 개선해 생산성을 </w:t>
      </w:r>
      <w:r w:rsidR="00F75BE5">
        <w:rPr>
          <w:rFonts w:asciiTheme="minorHAnsi" w:eastAsiaTheme="minorHAnsi" w:hAnsiTheme="minorHAnsi"/>
        </w:rPr>
        <w:t xml:space="preserve">… </w:t>
      </w:r>
    </w:p>
    <w:p w14:paraId="49A15B4E" w14:textId="6CE1C5D7" w:rsidR="00F45A0C" w:rsidRPr="008B5758" w:rsidRDefault="00F45A0C" w:rsidP="00F45A0C">
      <w:pPr>
        <w:pStyle w:val="1"/>
        <w:rPr>
          <w:rFonts w:asciiTheme="minorHAnsi" w:eastAsiaTheme="minorHAnsi" w:hAnsiTheme="minorHAnsi"/>
          <w:lang w:eastAsia="ko-KR"/>
        </w:rPr>
      </w:pPr>
      <w:bookmarkStart w:id="5" w:name="_Toc197167562"/>
      <w:r w:rsidRPr="008B5758">
        <w:rPr>
          <w:rFonts w:asciiTheme="minorHAnsi" w:eastAsiaTheme="minorHAnsi" w:hAnsiTheme="minorHAnsi" w:hint="eastAsia"/>
          <w:lang w:eastAsia="ko-KR"/>
        </w:rPr>
        <w:t>팀별</w:t>
      </w:r>
      <w:r w:rsidRPr="008B5758">
        <w:rPr>
          <w:rFonts w:asciiTheme="minorHAnsi" w:eastAsiaTheme="minorHAnsi" w:hAnsiTheme="minorHAnsi" w:hint="cs"/>
        </w:rPr>
        <w:t xml:space="preserve"> </w:t>
      </w:r>
      <w:r w:rsidRPr="008B5758">
        <w:rPr>
          <w:rFonts w:asciiTheme="minorHAnsi" w:eastAsiaTheme="minorHAnsi" w:hAnsiTheme="minorHAnsi" w:hint="eastAsia"/>
          <w:lang w:eastAsia="ko-KR"/>
        </w:rPr>
        <w:t>역할</w:t>
      </w:r>
      <w:bookmarkEnd w:id="5"/>
    </w:p>
    <w:p w14:paraId="35286153" w14:textId="57C60DFF" w:rsidR="00B17CBC" w:rsidRPr="008B5758" w:rsidRDefault="00253F3D" w:rsidP="00B17CBC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각 역할을 다음과 같이 기술.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모두가 동일한 역할(예.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개발)이라면,</w:t>
      </w:r>
      <w:r w:rsidRPr="008B5758">
        <w:rPr>
          <w:rFonts w:asciiTheme="minorHAnsi" w:eastAsiaTheme="minorHAnsi" w:hAnsiTheme="minorHAnsi"/>
        </w:rPr>
        <w:t xml:space="preserve"> </w:t>
      </w:r>
      <w:r w:rsidR="006D4247" w:rsidRPr="008B5758">
        <w:rPr>
          <w:rFonts w:asciiTheme="minorHAnsi" w:eastAsiaTheme="minorHAnsi" w:hAnsiTheme="minorHAnsi" w:hint="eastAsia"/>
        </w:rPr>
        <w:t>맡은</w:t>
      </w:r>
      <w:r w:rsidR="006D4247" w:rsidRPr="008B5758">
        <w:rPr>
          <w:rFonts w:asciiTheme="minorHAnsi" w:eastAsiaTheme="minorHAnsi" w:hAnsiTheme="minorHAnsi"/>
        </w:rPr>
        <w:t xml:space="preserve"> </w:t>
      </w:r>
      <w:r w:rsidR="006D4247" w:rsidRPr="008B5758">
        <w:rPr>
          <w:rFonts w:asciiTheme="minorHAnsi" w:eastAsiaTheme="minorHAnsi" w:hAnsiTheme="minorHAnsi" w:hint="eastAsia"/>
        </w:rPr>
        <w:t>각 프로그램</w:t>
      </w:r>
      <w:r w:rsidRPr="008B5758">
        <w:rPr>
          <w:rFonts w:asciiTheme="minorHAnsi" w:eastAsiaTheme="minorHAnsi" w:hAnsiTheme="minorHAnsi" w:hint="eastAsia"/>
        </w:rPr>
        <w:t xml:space="preserve"> 모듈별로 역할을 구분</w:t>
      </w:r>
      <w:r w:rsidR="00614C20" w:rsidRPr="008B5758">
        <w:rPr>
          <w:rFonts w:asciiTheme="minorHAnsi" w:eastAsiaTheme="minorHAnsi" w:hAnsiTheme="minorHAnsi" w:hint="eastAsia"/>
        </w:rPr>
        <w:t>해야 합니다(모듈A</w:t>
      </w:r>
      <w:r w:rsidR="00614C20" w:rsidRPr="008B5758">
        <w:rPr>
          <w:rFonts w:asciiTheme="minorHAnsi" w:eastAsiaTheme="minorHAnsi" w:hAnsiTheme="minorHAnsi"/>
        </w:rPr>
        <w:t xml:space="preserve"> </w:t>
      </w:r>
      <w:r w:rsidR="00614C20" w:rsidRPr="008B5758">
        <w:rPr>
          <w:rFonts w:asciiTheme="minorHAnsi" w:eastAsiaTheme="minorHAnsi" w:hAnsiTheme="minorHAnsi" w:hint="eastAsia"/>
        </w:rPr>
        <w:t>설계개발,</w:t>
      </w:r>
      <w:r w:rsidR="00614C20" w:rsidRPr="008B5758">
        <w:rPr>
          <w:rFonts w:asciiTheme="minorHAnsi" w:eastAsiaTheme="minorHAnsi" w:hAnsiTheme="minorHAnsi"/>
        </w:rPr>
        <w:t xml:space="preserve"> </w:t>
      </w:r>
      <w:r w:rsidR="00614C20" w:rsidRPr="008B5758">
        <w:rPr>
          <w:rFonts w:asciiTheme="minorHAnsi" w:eastAsiaTheme="minorHAnsi" w:hAnsiTheme="minorHAnsi" w:hint="eastAsia"/>
        </w:rPr>
        <w:t>모듈</w:t>
      </w:r>
      <w:r w:rsidR="00614C20" w:rsidRPr="008B5758">
        <w:rPr>
          <w:rFonts w:asciiTheme="minorHAnsi" w:eastAsiaTheme="minorHAnsi" w:hAnsiTheme="minorHAnsi"/>
        </w:rPr>
        <w:t xml:space="preserve">B </w:t>
      </w:r>
      <w:r w:rsidR="00614C20" w:rsidRPr="008B5758">
        <w:rPr>
          <w:rFonts w:asciiTheme="minorHAnsi" w:eastAsiaTheme="minorHAnsi" w:hAnsiTheme="minorHAnsi" w:hint="eastAsia"/>
        </w:rPr>
        <w:t>설계개발</w:t>
      </w:r>
      <w:r w:rsidR="0087351F" w:rsidRPr="008B5758">
        <w:rPr>
          <w:rFonts w:asciiTheme="minorHAnsi" w:eastAsiaTheme="minorHAnsi" w:hAnsiTheme="minorHAnsi"/>
        </w:rPr>
        <w:t xml:space="preserve"> </w:t>
      </w:r>
      <w:r w:rsidR="0087351F" w:rsidRPr="008B5758">
        <w:rPr>
          <w:rFonts w:asciiTheme="minorHAnsi" w:eastAsiaTheme="minorHAnsi" w:hAnsiTheme="minorHAnsi" w:hint="eastAsia"/>
        </w:rPr>
        <w:t>등)</w:t>
      </w:r>
      <w:r w:rsidR="0087351F" w:rsidRPr="008B5758">
        <w:rPr>
          <w:rFonts w:asciiTheme="minorHAnsi" w:eastAsiaTheme="minorHAnsi" w:hAnsiTheme="minorHAnsi"/>
        </w:rPr>
        <w:t>.</w:t>
      </w:r>
    </w:p>
    <w:tbl>
      <w:tblPr>
        <w:tblStyle w:val="16"/>
        <w:tblW w:w="8343" w:type="dxa"/>
        <w:tblInd w:w="846" w:type="dxa"/>
        <w:tblLook w:val="04A0" w:firstRow="1" w:lastRow="0" w:firstColumn="1" w:lastColumn="0" w:noHBand="0" w:noVBand="1"/>
      </w:tblPr>
      <w:tblGrid>
        <w:gridCol w:w="1701"/>
        <w:gridCol w:w="3321"/>
        <w:gridCol w:w="3321"/>
      </w:tblGrid>
      <w:tr w:rsidR="00B17CBC" w:rsidRPr="008B5758" w14:paraId="0FBB1BDE" w14:textId="77777777" w:rsidTr="00812C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6FD365FB" w14:textId="6A23B37D" w:rsidR="00B17CBC" w:rsidRPr="008B5758" w:rsidRDefault="00B17CBC" w:rsidP="00B17CBC">
            <w:pPr>
              <w:jc w:val="center"/>
              <w:rPr>
                <w:rFonts w:asciiTheme="minorHAnsi" w:eastAsiaTheme="minorHAnsi" w:hAnsiTheme="minorHAnsi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>이름</w:t>
            </w:r>
          </w:p>
        </w:tc>
        <w:tc>
          <w:tcPr>
            <w:tcW w:w="3321" w:type="dxa"/>
          </w:tcPr>
          <w:p w14:paraId="1BFC41E0" w14:textId="1CB48AEC" w:rsidR="00B17CBC" w:rsidRPr="008B5758" w:rsidRDefault="00B17CBC" w:rsidP="00B17C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>역할</w:t>
            </w:r>
          </w:p>
        </w:tc>
        <w:tc>
          <w:tcPr>
            <w:tcW w:w="3321" w:type="dxa"/>
          </w:tcPr>
          <w:p w14:paraId="3777F33C" w14:textId="6A8DE75D" w:rsidR="00B17CBC" w:rsidRPr="008B5758" w:rsidRDefault="00C43079" w:rsidP="00B17C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>산출물</w:t>
            </w:r>
          </w:p>
        </w:tc>
      </w:tr>
      <w:tr w:rsidR="00B17CBC" w:rsidRPr="008B5758" w14:paraId="3A0CC632" w14:textId="77777777" w:rsidTr="00812C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1828C9AD" w14:textId="1EE731B2" w:rsidR="00B17CBC" w:rsidRPr="008B5758" w:rsidRDefault="006D1AC2" w:rsidP="00B17CBC">
            <w:pPr>
              <w:rPr>
                <w:rFonts w:asciiTheme="minorHAnsi" w:eastAsiaTheme="minorHAnsi" w:hAnsiTheme="minorHAnsi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>홍길동</w:t>
            </w:r>
          </w:p>
        </w:tc>
        <w:tc>
          <w:tcPr>
            <w:tcW w:w="3321" w:type="dxa"/>
          </w:tcPr>
          <w:p w14:paraId="6FCDA3E6" w14:textId="6400E32A" w:rsidR="00B17CBC" w:rsidRPr="008B5758" w:rsidRDefault="006D1AC2" w:rsidP="00B17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>조장</w:t>
            </w:r>
            <w:r w:rsidRPr="008B5758">
              <w:rPr>
                <w:rFonts w:asciiTheme="minorHAnsi" w:eastAsiaTheme="minorHAnsi" w:hAnsiTheme="minorHAnsi" w:hint="cs"/>
              </w:rPr>
              <w:t>,</w:t>
            </w:r>
            <w:r w:rsidRPr="008B5758">
              <w:rPr>
                <w:rFonts w:asciiTheme="minorHAnsi" w:eastAsiaTheme="minorHAnsi" w:hAnsiTheme="minorHAnsi"/>
              </w:rPr>
              <w:t xml:space="preserve"> 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전체</w:t>
            </w:r>
            <w:r w:rsidRPr="008B5758">
              <w:rPr>
                <w:rFonts w:asciiTheme="minorHAnsi" w:eastAsiaTheme="minorHAnsi" w:hAnsiTheme="minorHAnsi" w:hint="cs"/>
              </w:rPr>
              <w:t xml:space="preserve"> 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기획</w:t>
            </w:r>
            <w:r w:rsidRPr="008B5758">
              <w:rPr>
                <w:rFonts w:asciiTheme="minorHAnsi" w:eastAsiaTheme="minorHAnsi" w:hAnsiTheme="minorHAnsi"/>
              </w:rPr>
              <w:t>…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등</w:t>
            </w:r>
          </w:p>
        </w:tc>
        <w:tc>
          <w:tcPr>
            <w:tcW w:w="3321" w:type="dxa"/>
          </w:tcPr>
          <w:p w14:paraId="3F159548" w14:textId="6DE4D6BE" w:rsidR="00B17CBC" w:rsidRPr="008B5758" w:rsidRDefault="002D2C55" w:rsidP="00B17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lang w:eastAsia="ko-KR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>기획서,</w:t>
            </w:r>
            <w:r w:rsidRPr="008B5758">
              <w:rPr>
                <w:rFonts w:asciiTheme="minorHAnsi" w:eastAsiaTheme="minorHAnsi" w:hAnsiTheme="minorHAnsi"/>
                <w:lang w:eastAsia="ko-KR"/>
              </w:rPr>
              <w:t xml:space="preserve"> </w:t>
            </w:r>
            <w:r w:rsidR="00653E89" w:rsidRPr="008B5758">
              <w:rPr>
                <w:rFonts w:asciiTheme="minorHAnsi" w:eastAsiaTheme="minorHAnsi" w:hAnsiTheme="minorHAnsi" w:hint="eastAsia"/>
                <w:lang w:eastAsia="ko-KR"/>
              </w:rPr>
              <w:t>마켓</w:t>
            </w:r>
            <w:r w:rsidR="005D6A4B" w:rsidRPr="008B5758">
              <w:rPr>
                <w:rFonts w:asciiTheme="minorHAnsi" w:eastAsiaTheme="minorHAnsi" w:hAnsiTheme="minorHAnsi" w:hint="eastAsia"/>
                <w:lang w:eastAsia="ko-KR"/>
              </w:rPr>
              <w:t>동향조사</w:t>
            </w:r>
            <w:r w:rsidR="00653E89" w:rsidRPr="008B5758">
              <w:rPr>
                <w:rFonts w:asciiTheme="minorHAnsi" w:eastAsiaTheme="minorHAnsi" w:hAnsiTheme="minorHAnsi" w:hint="eastAsia"/>
                <w:lang w:eastAsia="ko-KR"/>
              </w:rPr>
              <w:t>,</w:t>
            </w:r>
            <w:r w:rsidR="00653E89" w:rsidRPr="008B5758">
              <w:rPr>
                <w:rFonts w:asciiTheme="minorHAnsi" w:eastAsiaTheme="minorHAnsi" w:hAnsiTheme="minorHAnsi"/>
                <w:lang w:eastAsia="ko-KR"/>
              </w:rPr>
              <w:t xml:space="preserve"> 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설계서</w:t>
            </w:r>
            <w:r w:rsidRPr="008B5758">
              <w:rPr>
                <w:rFonts w:asciiTheme="minorHAnsi" w:eastAsiaTheme="minorHAnsi" w:hAnsiTheme="minorHAnsi"/>
                <w:lang w:eastAsia="ko-KR"/>
              </w:rPr>
              <w:t>…</w:t>
            </w:r>
          </w:p>
        </w:tc>
      </w:tr>
      <w:tr w:rsidR="00B17CBC" w:rsidRPr="008B5758" w14:paraId="197131CA" w14:textId="77777777" w:rsidTr="00812C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171C3A3E" w14:textId="77777777" w:rsidR="00B17CBC" w:rsidRPr="008B5758" w:rsidRDefault="00B17CBC" w:rsidP="00B17CBC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3321" w:type="dxa"/>
          </w:tcPr>
          <w:p w14:paraId="30F31A57" w14:textId="62EBB104" w:rsidR="00B17CBC" w:rsidRPr="008B5758" w:rsidRDefault="00F21466" w:rsidP="00B17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 xml:space="preserve">모듈A </w:t>
            </w:r>
            <w:r w:rsidR="006D1AC2" w:rsidRPr="008B5758">
              <w:rPr>
                <w:rFonts w:asciiTheme="minorHAnsi" w:eastAsiaTheme="minorHAnsi" w:hAnsiTheme="minorHAnsi" w:hint="eastAsia"/>
                <w:lang w:eastAsia="ko-KR"/>
              </w:rPr>
              <w:t>개발</w:t>
            </w:r>
            <w:r w:rsidR="0042741B" w:rsidRPr="008B5758">
              <w:rPr>
                <w:rFonts w:asciiTheme="minorHAnsi" w:eastAsiaTheme="minorHAnsi" w:hAnsiTheme="minorHAnsi" w:hint="eastAsia"/>
                <w:lang w:eastAsia="ko-KR"/>
              </w:rPr>
              <w:t>1</w:t>
            </w:r>
          </w:p>
        </w:tc>
        <w:tc>
          <w:tcPr>
            <w:tcW w:w="3321" w:type="dxa"/>
          </w:tcPr>
          <w:p w14:paraId="79464FD2" w14:textId="25B44BFA" w:rsidR="00B17CBC" w:rsidRPr="008B5758" w:rsidRDefault="002D2C55" w:rsidP="00B17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>개발</w:t>
            </w:r>
            <w:r w:rsidRPr="008B5758">
              <w:rPr>
                <w:rFonts w:asciiTheme="minorHAnsi" w:eastAsiaTheme="minorHAnsi" w:hAnsiTheme="minorHAnsi" w:hint="cs"/>
              </w:rPr>
              <w:t xml:space="preserve"> 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코드</w:t>
            </w:r>
          </w:p>
        </w:tc>
      </w:tr>
      <w:tr w:rsidR="006D1AC2" w:rsidRPr="008B5758" w14:paraId="2DF94E1C" w14:textId="77777777" w:rsidTr="00812C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60D3C3D4" w14:textId="77777777" w:rsidR="006D1AC2" w:rsidRPr="008B5758" w:rsidRDefault="006D1AC2" w:rsidP="00B17CBC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3321" w:type="dxa"/>
          </w:tcPr>
          <w:p w14:paraId="370C7D33" w14:textId="06F2E3F6" w:rsidR="006D1AC2" w:rsidRPr="008B5758" w:rsidRDefault="00F21466" w:rsidP="00B17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 xml:space="preserve">모듈B </w:t>
            </w:r>
            <w:r w:rsidR="0042741B" w:rsidRPr="008B5758">
              <w:rPr>
                <w:rFonts w:asciiTheme="minorHAnsi" w:eastAsiaTheme="minorHAnsi" w:hAnsiTheme="minorHAnsi" w:hint="eastAsia"/>
                <w:lang w:eastAsia="ko-KR"/>
              </w:rPr>
              <w:t>개발2</w:t>
            </w:r>
          </w:p>
        </w:tc>
        <w:tc>
          <w:tcPr>
            <w:tcW w:w="3321" w:type="dxa"/>
          </w:tcPr>
          <w:p w14:paraId="752BD78E" w14:textId="1E6C0A9A" w:rsidR="006D1AC2" w:rsidRPr="008B5758" w:rsidRDefault="002D2C55" w:rsidP="00B17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>개발</w:t>
            </w:r>
            <w:r w:rsidRPr="008B5758">
              <w:rPr>
                <w:rFonts w:asciiTheme="minorHAnsi" w:eastAsiaTheme="minorHAnsi" w:hAnsiTheme="minorHAnsi" w:hint="cs"/>
              </w:rPr>
              <w:t xml:space="preserve"> 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코드</w:t>
            </w:r>
          </w:p>
        </w:tc>
      </w:tr>
      <w:tr w:rsidR="006D1AC2" w:rsidRPr="008B5758" w14:paraId="795320EB" w14:textId="77777777" w:rsidTr="00812C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30E1DCDE" w14:textId="77777777" w:rsidR="006D1AC2" w:rsidRPr="008B5758" w:rsidRDefault="006D1AC2" w:rsidP="00B17CBC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3321" w:type="dxa"/>
          </w:tcPr>
          <w:p w14:paraId="63E2EBD7" w14:textId="240AEFC5" w:rsidR="006D1AC2" w:rsidRPr="008B5758" w:rsidRDefault="0042741B" w:rsidP="00B17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lang w:eastAsia="ko-KR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>데이터 설계,</w:t>
            </w:r>
            <w:r w:rsidRPr="008B5758">
              <w:rPr>
                <w:rFonts w:asciiTheme="minorHAnsi" w:eastAsiaTheme="minorHAnsi" w:hAnsiTheme="minorHAnsi"/>
                <w:lang w:eastAsia="ko-KR"/>
              </w:rPr>
              <w:t xml:space="preserve"> 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처리 및 개발</w:t>
            </w:r>
          </w:p>
        </w:tc>
        <w:tc>
          <w:tcPr>
            <w:tcW w:w="3321" w:type="dxa"/>
          </w:tcPr>
          <w:p w14:paraId="137E8F7B" w14:textId="027FFF54" w:rsidR="006D1AC2" w:rsidRPr="008B5758" w:rsidRDefault="002D2C55" w:rsidP="00B17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hint="eastAsia"/>
                <w:lang w:eastAsia="ko-KR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>데이터</w:t>
            </w:r>
            <w:r w:rsidRPr="008B5758">
              <w:rPr>
                <w:rFonts w:asciiTheme="minorHAnsi" w:eastAsiaTheme="minorHAnsi" w:hAnsiTheme="minorHAnsi" w:hint="cs"/>
              </w:rPr>
              <w:t xml:space="preserve"> 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처리</w:t>
            </w:r>
            <w:r w:rsidRPr="008B5758">
              <w:rPr>
                <w:rFonts w:asciiTheme="minorHAnsi" w:eastAsiaTheme="minorHAnsi" w:hAnsiTheme="minorHAnsi" w:hint="cs"/>
              </w:rPr>
              <w:t xml:space="preserve"> 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코드,</w:t>
            </w:r>
            <w:r w:rsidRPr="008B5758">
              <w:rPr>
                <w:rFonts w:asciiTheme="minorHAnsi" w:eastAsiaTheme="minorHAnsi" w:hAnsiTheme="minorHAnsi"/>
                <w:lang w:eastAsia="ko-KR"/>
              </w:rPr>
              <w:t xml:space="preserve"> 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데이터 결과물</w:t>
            </w:r>
          </w:p>
        </w:tc>
      </w:tr>
      <w:tr w:rsidR="00B17CBC" w:rsidRPr="008B5758" w14:paraId="1D0B7DD7" w14:textId="77777777" w:rsidTr="00812C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268FC7A9" w14:textId="77777777" w:rsidR="00B17CBC" w:rsidRPr="008B5758" w:rsidRDefault="00B17CBC" w:rsidP="00B17CBC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3321" w:type="dxa"/>
          </w:tcPr>
          <w:p w14:paraId="74EB577D" w14:textId="6C4FB9FB" w:rsidR="00B17CBC" w:rsidRPr="008B5758" w:rsidRDefault="0042741B" w:rsidP="00B17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>테스트 및 배포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 xml:space="preserve"> </w:t>
            </w:r>
            <w:r w:rsidR="00D437DC" w:rsidRPr="008B5758">
              <w:rPr>
                <w:rFonts w:asciiTheme="minorHAnsi" w:eastAsiaTheme="minorHAnsi" w:hAnsiTheme="minorHAnsi" w:hint="eastAsia"/>
                <w:lang w:eastAsia="ko-KR"/>
              </w:rPr>
              <w:t>등등</w:t>
            </w:r>
          </w:p>
        </w:tc>
        <w:tc>
          <w:tcPr>
            <w:tcW w:w="3321" w:type="dxa"/>
          </w:tcPr>
          <w:p w14:paraId="03883FFD" w14:textId="2B3487CF" w:rsidR="00B17CBC" w:rsidRPr="008B5758" w:rsidRDefault="000917AA" w:rsidP="00B17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hint="eastAsia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>테스트 코드,</w:t>
            </w:r>
            <w:r w:rsidRPr="008B5758">
              <w:rPr>
                <w:rFonts w:asciiTheme="minorHAnsi" w:eastAsiaTheme="minorHAnsi" w:hAnsiTheme="minorHAnsi"/>
                <w:lang w:eastAsia="ko-KR"/>
              </w:rPr>
              <w:t xml:space="preserve"> 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결과물,</w:t>
            </w:r>
            <w:r w:rsidRPr="008B5758">
              <w:rPr>
                <w:rFonts w:asciiTheme="minorHAnsi" w:eastAsiaTheme="minorHAnsi" w:hAnsiTheme="minorHAnsi"/>
                <w:lang w:eastAsia="ko-KR"/>
              </w:rPr>
              <w:t xml:space="preserve"> 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지표 등</w:t>
            </w:r>
          </w:p>
        </w:tc>
      </w:tr>
    </w:tbl>
    <w:p w14:paraId="2D3C49D0" w14:textId="77777777" w:rsidR="009146E7" w:rsidRPr="008B5758" w:rsidRDefault="009146E7" w:rsidP="006D4B7E">
      <w:pPr>
        <w:pStyle w:val="a8"/>
        <w:rPr>
          <w:rFonts w:asciiTheme="minorHAnsi" w:eastAsiaTheme="minorHAnsi" w:hAnsiTheme="minorHAnsi"/>
        </w:rPr>
      </w:pPr>
    </w:p>
    <w:p w14:paraId="6518F3D6" w14:textId="136BD817" w:rsidR="00712CD3" w:rsidRPr="008B5758" w:rsidRDefault="00712CD3" w:rsidP="00712CD3">
      <w:pPr>
        <w:pStyle w:val="1"/>
        <w:rPr>
          <w:rFonts w:asciiTheme="minorHAnsi" w:eastAsiaTheme="minorHAnsi" w:hAnsiTheme="minorHAnsi"/>
        </w:rPr>
      </w:pPr>
      <w:bookmarkStart w:id="6" w:name="_Toc197167563"/>
      <w:r w:rsidRPr="008B5758">
        <w:rPr>
          <w:rFonts w:asciiTheme="minorHAnsi" w:eastAsiaTheme="minorHAnsi" w:hAnsiTheme="minorHAnsi" w:hint="eastAsia"/>
          <w:lang w:eastAsia="ko-KR"/>
        </w:rPr>
        <w:t>요구사항</w:t>
      </w:r>
      <w:r w:rsidR="00046680" w:rsidRPr="008B5758">
        <w:rPr>
          <w:rFonts w:asciiTheme="minorHAnsi" w:eastAsiaTheme="minorHAnsi" w:hAnsiTheme="minorHAnsi" w:hint="eastAsia"/>
          <w:lang w:eastAsia="ko-KR"/>
        </w:rPr>
        <w:t xml:space="preserve"> 분석 및 정의</w:t>
      </w:r>
      <w:bookmarkEnd w:id="6"/>
    </w:p>
    <w:p w14:paraId="42487531" w14:textId="415D0448" w:rsidR="00924B7E" w:rsidRPr="008B5758" w:rsidRDefault="00924B7E" w:rsidP="00046680">
      <w:pPr>
        <w:pStyle w:val="2"/>
        <w:rPr>
          <w:rFonts w:asciiTheme="minorHAnsi" w:eastAsiaTheme="minorHAnsi" w:hAnsiTheme="minorHAnsi"/>
        </w:rPr>
      </w:pPr>
      <w:bookmarkStart w:id="7" w:name="_Toc197167564"/>
      <w:r w:rsidRPr="008B5758">
        <w:rPr>
          <w:rFonts w:asciiTheme="minorHAnsi" w:eastAsiaTheme="minorHAnsi" w:hAnsiTheme="minorHAnsi" w:hint="eastAsia"/>
          <w:lang w:eastAsia="ko-KR"/>
        </w:rPr>
        <w:t>자료</w:t>
      </w:r>
      <w:r w:rsidRPr="008B5758">
        <w:rPr>
          <w:rFonts w:asciiTheme="minorHAnsi" w:eastAsiaTheme="minorHAnsi" w:hAnsiTheme="minorHAnsi" w:hint="cs"/>
        </w:rPr>
        <w:t xml:space="preserve"> </w:t>
      </w:r>
      <w:r w:rsidRPr="008B5758">
        <w:rPr>
          <w:rFonts w:asciiTheme="minorHAnsi" w:eastAsiaTheme="minorHAnsi" w:hAnsiTheme="minorHAnsi" w:hint="eastAsia"/>
          <w:lang w:eastAsia="ko-KR"/>
        </w:rPr>
        <w:t>조사</w:t>
      </w:r>
      <w:bookmarkEnd w:id="7"/>
    </w:p>
    <w:p w14:paraId="78BA07B8" w14:textId="49466439" w:rsidR="00924B7E" w:rsidRPr="008B5758" w:rsidRDefault="00E162CE" w:rsidP="00924B7E">
      <w:pPr>
        <w:pStyle w:val="a8"/>
        <w:rPr>
          <w:rFonts w:asciiTheme="minorHAnsi" w:eastAsiaTheme="minorHAnsi" w:hAnsiTheme="minorHAnsi" w:hint="eastAsia"/>
        </w:rPr>
      </w:pPr>
      <w:r w:rsidRPr="008B5758">
        <w:rPr>
          <w:rFonts w:asciiTheme="minorHAnsi" w:eastAsiaTheme="minorHAnsi" w:hAnsiTheme="minorHAnsi" w:hint="eastAsia"/>
        </w:rPr>
        <w:t>관련 자료 동향 등 조사</w:t>
      </w:r>
    </w:p>
    <w:p w14:paraId="29953985" w14:textId="70C4AB12" w:rsidR="00046680" w:rsidRPr="008B5758" w:rsidRDefault="00924B7E" w:rsidP="00046680">
      <w:pPr>
        <w:pStyle w:val="2"/>
        <w:rPr>
          <w:rFonts w:asciiTheme="minorHAnsi" w:eastAsiaTheme="minorHAnsi" w:hAnsiTheme="minorHAnsi"/>
        </w:rPr>
      </w:pPr>
      <w:bookmarkStart w:id="8" w:name="_Toc197167565"/>
      <w:r w:rsidRPr="008B5758">
        <w:rPr>
          <w:rFonts w:asciiTheme="minorHAnsi" w:eastAsiaTheme="minorHAnsi" w:hAnsiTheme="minorHAnsi" w:hint="eastAsia"/>
          <w:lang w:eastAsia="ko-KR"/>
        </w:rPr>
        <w:t>경쟁사 벤치마킹</w:t>
      </w:r>
      <w:bookmarkEnd w:id="8"/>
    </w:p>
    <w:p w14:paraId="74AFACD9" w14:textId="0388DF7E" w:rsidR="00046680" w:rsidRPr="008B5758" w:rsidRDefault="0045531D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서비스 기능,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U</w:t>
      </w:r>
      <w:r w:rsidRPr="008B5758">
        <w:rPr>
          <w:rFonts w:asciiTheme="minorHAnsi" w:eastAsiaTheme="minorHAnsi" w:hAnsiTheme="minorHAnsi"/>
        </w:rPr>
        <w:t xml:space="preserve">X </w:t>
      </w:r>
      <w:r w:rsidRPr="008B5758">
        <w:rPr>
          <w:rFonts w:asciiTheme="minorHAnsi" w:eastAsiaTheme="minorHAnsi" w:hAnsiTheme="minorHAnsi" w:hint="eastAsia"/>
        </w:rPr>
        <w:t>등 벤치마킹</w:t>
      </w:r>
    </w:p>
    <w:p w14:paraId="458762C4" w14:textId="57D1829D" w:rsidR="000741B2" w:rsidRPr="000741B2" w:rsidRDefault="00046680" w:rsidP="000741B2">
      <w:pPr>
        <w:pStyle w:val="2"/>
        <w:rPr>
          <w:rFonts w:asciiTheme="minorHAnsi" w:eastAsiaTheme="minorHAnsi" w:hAnsiTheme="minorHAnsi" w:hint="eastAsia"/>
        </w:rPr>
      </w:pPr>
      <w:bookmarkStart w:id="9" w:name="_Toc197167566"/>
      <w:r w:rsidRPr="008B5758">
        <w:rPr>
          <w:rFonts w:asciiTheme="minorHAnsi" w:eastAsiaTheme="minorHAnsi" w:hAnsiTheme="minorHAnsi" w:hint="eastAsia"/>
          <w:lang w:eastAsia="ko-KR"/>
        </w:rPr>
        <w:t>요구사항</w:t>
      </w:r>
      <w:r w:rsidRPr="008B5758">
        <w:rPr>
          <w:rFonts w:asciiTheme="minorHAnsi" w:eastAsiaTheme="minorHAnsi" w:hAnsiTheme="minorHAnsi" w:hint="cs"/>
        </w:rPr>
        <w:t xml:space="preserve"> </w:t>
      </w:r>
      <w:r w:rsidRPr="008B5758">
        <w:rPr>
          <w:rFonts w:asciiTheme="minorHAnsi" w:eastAsiaTheme="minorHAnsi" w:hAnsiTheme="minorHAnsi" w:hint="eastAsia"/>
          <w:lang w:eastAsia="ko-KR"/>
        </w:rPr>
        <w:t>정의</w:t>
      </w:r>
      <w:bookmarkEnd w:id="9"/>
    </w:p>
    <w:p w14:paraId="13967DEE" w14:textId="0700D210" w:rsidR="00046680" w:rsidRPr="008B5758" w:rsidRDefault="00046680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주 사용자(고객)는 다음과 같다.</w:t>
      </w:r>
    </w:p>
    <w:p w14:paraId="683B3445" w14:textId="1F4B1C04" w:rsidR="00046680" w:rsidRPr="008B5758" w:rsidRDefault="00046680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1</w:t>
      </w:r>
      <w:r w:rsidRPr="008B5758">
        <w:rPr>
          <w:rFonts w:asciiTheme="minorHAnsi" w:eastAsiaTheme="minorHAnsi" w:hAnsiTheme="minorHAnsi"/>
        </w:rPr>
        <w:t xml:space="preserve"> </w:t>
      </w:r>
    </w:p>
    <w:p w14:paraId="1F7E9B53" w14:textId="001D5553" w:rsidR="00046680" w:rsidRPr="008B5758" w:rsidRDefault="00046680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2</w:t>
      </w:r>
      <w:r w:rsidRPr="008B5758">
        <w:rPr>
          <w:rFonts w:asciiTheme="minorHAnsi" w:eastAsiaTheme="minorHAnsi" w:hAnsiTheme="minorHAnsi"/>
        </w:rPr>
        <w:t xml:space="preserve">. </w:t>
      </w:r>
    </w:p>
    <w:p w14:paraId="6ABA63FB" w14:textId="0F69C870" w:rsidR="00046680" w:rsidRPr="008B5758" w:rsidRDefault="00046680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</w:rPr>
        <w:lastRenderedPageBreak/>
        <w:t xml:space="preserve"> </w:t>
      </w:r>
    </w:p>
    <w:p w14:paraId="6DA5C985" w14:textId="03443538" w:rsidR="00712CD3" w:rsidRPr="008B5758" w:rsidRDefault="00712CD3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요구사항은 다음과 같다.</w:t>
      </w:r>
      <w:r w:rsidRPr="008B5758">
        <w:rPr>
          <w:rFonts w:asciiTheme="minorHAnsi" w:eastAsiaTheme="minorHAnsi" w:hAnsiTheme="minorHAnsi"/>
        </w:rPr>
        <w:t xml:space="preserve"> </w:t>
      </w:r>
    </w:p>
    <w:p w14:paraId="6FC4C924" w14:textId="62609B64" w:rsidR="00712CD3" w:rsidRPr="008B5758" w:rsidRDefault="00712CD3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</w:rPr>
        <w:t xml:space="preserve">1. </w:t>
      </w:r>
    </w:p>
    <w:p w14:paraId="2F363BCC" w14:textId="091B053E" w:rsidR="00712CD3" w:rsidRPr="008B5758" w:rsidRDefault="00712CD3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2</w:t>
      </w:r>
      <w:r w:rsidRPr="008B5758">
        <w:rPr>
          <w:rFonts w:asciiTheme="minorHAnsi" w:eastAsiaTheme="minorHAnsi" w:hAnsiTheme="minorHAnsi"/>
        </w:rPr>
        <w:t xml:space="preserve">. </w:t>
      </w:r>
    </w:p>
    <w:p w14:paraId="6CA4DF8E" w14:textId="2D016349" w:rsidR="00712CD3" w:rsidRPr="008B5758" w:rsidRDefault="00712CD3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3</w:t>
      </w:r>
      <w:r w:rsidRPr="008B5758">
        <w:rPr>
          <w:rFonts w:asciiTheme="minorHAnsi" w:eastAsiaTheme="minorHAnsi" w:hAnsiTheme="minorHAnsi"/>
        </w:rPr>
        <w:t xml:space="preserve">. </w:t>
      </w:r>
    </w:p>
    <w:p w14:paraId="0201E0EE" w14:textId="77777777" w:rsidR="00712CD3" w:rsidRPr="008B5758" w:rsidRDefault="00712CD3" w:rsidP="006D4B7E">
      <w:pPr>
        <w:pStyle w:val="a8"/>
        <w:rPr>
          <w:rFonts w:asciiTheme="minorHAnsi" w:eastAsiaTheme="minorHAnsi" w:hAnsiTheme="minorHAnsi"/>
        </w:rPr>
      </w:pPr>
    </w:p>
    <w:p w14:paraId="21ADAFFA" w14:textId="57422494" w:rsidR="00712CD3" w:rsidRPr="008B5758" w:rsidRDefault="00731CC5" w:rsidP="00046680">
      <w:pPr>
        <w:pStyle w:val="1"/>
        <w:rPr>
          <w:rFonts w:asciiTheme="minorHAnsi" w:eastAsiaTheme="minorHAnsi" w:hAnsiTheme="minorHAnsi"/>
        </w:rPr>
      </w:pPr>
      <w:bookmarkStart w:id="10" w:name="_Toc197167567"/>
      <w:r w:rsidRPr="008B5758">
        <w:rPr>
          <w:rFonts w:asciiTheme="minorHAnsi" w:eastAsiaTheme="minorHAnsi" w:hAnsiTheme="minorHAnsi" w:hint="eastAsia"/>
          <w:lang w:eastAsia="ko-KR"/>
        </w:rPr>
        <w:t xml:space="preserve">서비스 </w:t>
      </w:r>
      <w:r w:rsidR="00046680" w:rsidRPr="008B5758">
        <w:rPr>
          <w:rFonts w:asciiTheme="minorHAnsi" w:eastAsiaTheme="minorHAnsi" w:hAnsiTheme="minorHAnsi" w:hint="eastAsia"/>
          <w:lang w:eastAsia="ko-KR"/>
        </w:rPr>
        <w:t>설계(예시)</w:t>
      </w:r>
      <w:bookmarkEnd w:id="10"/>
    </w:p>
    <w:p w14:paraId="51FCA11B" w14:textId="284B1D9B" w:rsidR="001E0FA3" w:rsidRPr="008B5758" w:rsidRDefault="00731CC5" w:rsidP="00046680">
      <w:pPr>
        <w:pStyle w:val="2"/>
        <w:rPr>
          <w:rFonts w:asciiTheme="minorHAnsi" w:eastAsiaTheme="minorHAnsi" w:hAnsiTheme="minorHAnsi"/>
          <w:lang w:eastAsia="ko-KR"/>
        </w:rPr>
      </w:pPr>
      <w:bookmarkStart w:id="11" w:name="_Toc197167568"/>
      <w:r w:rsidRPr="008B5758">
        <w:rPr>
          <w:rFonts w:asciiTheme="minorHAnsi" w:eastAsiaTheme="minorHAnsi" w:hAnsiTheme="minorHAnsi" w:hint="eastAsia"/>
          <w:lang w:eastAsia="ko-KR"/>
        </w:rPr>
        <w:t xml:space="preserve">서비스 </w:t>
      </w:r>
      <w:r w:rsidR="001E0FA3" w:rsidRPr="008B5758">
        <w:rPr>
          <w:rFonts w:asciiTheme="minorHAnsi" w:eastAsiaTheme="minorHAnsi" w:hAnsiTheme="minorHAnsi" w:hint="eastAsia"/>
          <w:lang w:eastAsia="ko-KR"/>
        </w:rPr>
        <w:t xml:space="preserve">개념 </w:t>
      </w:r>
      <w:r w:rsidRPr="008B5758">
        <w:rPr>
          <w:rFonts w:asciiTheme="minorHAnsi" w:eastAsiaTheme="minorHAnsi" w:hAnsiTheme="minorHAnsi" w:hint="eastAsia"/>
          <w:lang w:eastAsia="ko-KR"/>
        </w:rPr>
        <w:t xml:space="preserve">및 </w:t>
      </w:r>
      <w:r w:rsidR="001E0FA3" w:rsidRPr="008B5758">
        <w:rPr>
          <w:rFonts w:asciiTheme="minorHAnsi" w:eastAsiaTheme="minorHAnsi" w:hAnsiTheme="minorHAnsi" w:hint="eastAsia"/>
          <w:lang w:eastAsia="ko-KR"/>
        </w:rPr>
        <w:t>구조도</w:t>
      </w:r>
      <w:bookmarkEnd w:id="11"/>
    </w:p>
    <w:p w14:paraId="1D7E8150" w14:textId="651DF522" w:rsidR="00731CC5" w:rsidRPr="008B5758" w:rsidRDefault="00731CC5" w:rsidP="00731CC5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개념 설명.</w:t>
      </w:r>
    </w:p>
    <w:p w14:paraId="4951F3A4" w14:textId="736091C8" w:rsidR="00731CC5" w:rsidRPr="008B5758" w:rsidRDefault="00731CC5" w:rsidP="00731CC5">
      <w:pPr>
        <w:pStyle w:val="a8"/>
        <w:rPr>
          <w:rFonts w:asciiTheme="minorHAnsi" w:eastAsiaTheme="minorHAnsi" w:hAnsiTheme="minorHAnsi" w:hint="eastAsia"/>
        </w:rPr>
      </w:pPr>
      <w:r w:rsidRPr="008B5758">
        <w:rPr>
          <w:rFonts w:asciiTheme="minorHAnsi" w:eastAsiaTheme="minorHAnsi" w:hAnsiTheme="minorHAnsi" w:hint="eastAsia"/>
        </w:rPr>
        <w:t>구조도 설명.</w:t>
      </w:r>
      <w:r w:rsidRPr="008B5758">
        <w:rPr>
          <w:rFonts w:asciiTheme="minorHAnsi" w:eastAsiaTheme="minorHAnsi" w:hAnsiTheme="minorHAnsi"/>
        </w:rPr>
        <w:t xml:space="preserve"> </w:t>
      </w:r>
    </w:p>
    <w:p w14:paraId="17A57465" w14:textId="44B1814F" w:rsidR="001E0FA3" w:rsidRPr="008B5758" w:rsidRDefault="001E0FA3" w:rsidP="001E0FA3">
      <w:pPr>
        <w:pStyle w:val="a8"/>
        <w:jc w:val="center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  <w:noProof/>
        </w:rPr>
        <w:drawing>
          <wp:inline distT="0" distB="0" distL="0" distR="0" wp14:anchorId="063A87FE" wp14:editId="0C9AEDDE">
            <wp:extent cx="4155371" cy="2398202"/>
            <wp:effectExtent l="0" t="0" r="0" b="2540"/>
            <wp:docPr id="6" name="그림 6" descr="https://miro.medium.com/v2/resize:fit:1050/1*vhwhh9WHw-70beBGwHA1_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v2/resize:fit:1050/1*vhwhh9WHw-70beBGwHA1_g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479" cy="2410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A9AB9" w14:textId="107714A6" w:rsidR="001E0FA3" w:rsidRPr="008B5758" w:rsidRDefault="00DB4D3B" w:rsidP="001E0FA3">
      <w:pPr>
        <w:pStyle w:val="a8"/>
        <w:jc w:val="center"/>
        <w:rPr>
          <w:rFonts w:asciiTheme="minorHAnsi" w:eastAsiaTheme="minorHAnsi" w:hAnsiTheme="minorHAnsi" w:hint="eastAsia"/>
        </w:rPr>
      </w:pPr>
      <w:hyperlink r:id="rId18" w:history="1">
        <w:r w:rsidRPr="008B5758">
          <w:rPr>
            <w:rStyle w:val="a4"/>
            <w:rFonts w:asciiTheme="minorHAnsi" w:eastAsiaTheme="minorHAnsi" w:hAnsiTheme="minorHAnsi"/>
          </w:rPr>
          <w:t>figma</w:t>
        </w:r>
      </w:hyperlink>
      <w:r w:rsidR="001E0FA3" w:rsidRPr="008B5758">
        <w:rPr>
          <w:rFonts w:asciiTheme="minorHAnsi" w:eastAsiaTheme="minorHAnsi" w:hAnsiTheme="minorHAnsi" w:hint="eastAsia"/>
        </w:rPr>
        <w:t xml:space="preserve">등 사용해 </w:t>
      </w:r>
      <w:r w:rsidR="00731CC5" w:rsidRPr="008B5758">
        <w:rPr>
          <w:rFonts w:asciiTheme="minorHAnsi" w:eastAsiaTheme="minorHAnsi" w:hAnsiTheme="minorHAnsi" w:hint="eastAsia"/>
        </w:rPr>
        <w:t xml:space="preserve">기획 서비스 </w:t>
      </w:r>
      <w:r w:rsidR="001E0FA3" w:rsidRPr="008B5758">
        <w:rPr>
          <w:rFonts w:asciiTheme="minorHAnsi" w:eastAsiaTheme="minorHAnsi" w:hAnsiTheme="minorHAnsi" w:hint="eastAsia"/>
        </w:rPr>
        <w:t>개념도 혹은 구조도 제시</w:t>
      </w:r>
    </w:p>
    <w:p w14:paraId="751CED84" w14:textId="77777777" w:rsidR="001E0FA3" w:rsidRPr="008B5758" w:rsidRDefault="001E0FA3" w:rsidP="001E0FA3">
      <w:pPr>
        <w:pStyle w:val="a8"/>
        <w:rPr>
          <w:rFonts w:asciiTheme="minorHAnsi" w:eastAsiaTheme="minorHAnsi" w:hAnsiTheme="minorHAnsi" w:hint="eastAsia"/>
        </w:rPr>
      </w:pPr>
    </w:p>
    <w:p w14:paraId="2E2F9AFA" w14:textId="63BD73A8" w:rsidR="00712CD3" w:rsidRPr="008B5758" w:rsidRDefault="001E0FA3" w:rsidP="00046680">
      <w:pPr>
        <w:pStyle w:val="2"/>
        <w:rPr>
          <w:rFonts w:asciiTheme="minorHAnsi" w:eastAsiaTheme="minorHAnsi" w:hAnsiTheme="minorHAnsi"/>
        </w:rPr>
      </w:pPr>
      <w:bookmarkStart w:id="12" w:name="_Toc197167569"/>
      <w:r w:rsidRPr="008B5758">
        <w:rPr>
          <w:rFonts w:asciiTheme="minorHAnsi" w:eastAsiaTheme="minorHAnsi" w:hAnsiTheme="minorHAnsi" w:hint="cs"/>
        </w:rPr>
        <w:t>U</w:t>
      </w:r>
      <w:r w:rsidRPr="008B5758">
        <w:rPr>
          <w:rFonts w:asciiTheme="minorHAnsi" w:eastAsiaTheme="minorHAnsi" w:hAnsiTheme="minorHAnsi"/>
        </w:rPr>
        <w:t xml:space="preserve">X </w:t>
      </w:r>
      <w:r w:rsidRPr="008B5758">
        <w:rPr>
          <w:rFonts w:asciiTheme="minorHAnsi" w:eastAsiaTheme="minorHAnsi" w:hAnsiTheme="minorHAnsi" w:hint="eastAsia"/>
          <w:lang w:eastAsia="ko-KR"/>
        </w:rPr>
        <w:t>설계</w:t>
      </w:r>
      <w:bookmarkEnd w:id="12"/>
    </w:p>
    <w:p w14:paraId="4BB865E7" w14:textId="6979A557" w:rsidR="00046680" w:rsidRPr="008B5758" w:rsidRDefault="00731CC5" w:rsidP="006D4B7E">
      <w:pPr>
        <w:pStyle w:val="a8"/>
        <w:rPr>
          <w:rFonts w:asciiTheme="minorHAnsi" w:eastAsiaTheme="minorHAnsi" w:hAnsiTheme="minorHAnsi"/>
        </w:rPr>
      </w:pPr>
      <w:hyperlink r:id="rId19" w:history="1">
        <w:r w:rsidRPr="008B5758">
          <w:rPr>
            <w:rStyle w:val="a4"/>
            <w:rFonts w:asciiTheme="minorHAnsi" w:eastAsiaTheme="minorHAnsi" w:hAnsiTheme="minorHAnsi" w:hint="eastAsia"/>
          </w:rPr>
          <w:t>V</w:t>
        </w:r>
        <w:r w:rsidRPr="008B5758">
          <w:rPr>
            <w:rStyle w:val="a4"/>
            <w:rFonts w:asciiTheme="minorHAnsi" w:eastAsiaTheme="minorHAnsi" w:hAnsiTheme="minorHAnsi"/>
          </w:rPr>
          <w:t>isily AI</w:t>
        </w:r>
      </w:hyperlink>
      <w:r w:rsidRPr="008B5758">
        <w:rPr>
          <w:rFonts w:asciiTheme="minorHAnsi" w:eastAsiaTheme="minorHAnsi" w:hAnsiTheme="minorHAnsi"/>
        </w:rPr>
        <w:t xml:space="preserve">, </w:t>
      </w:r>
      <w:hyperlink r:id="rId20" w:history="1">
        <w:r w:rsidRPr="008B5758">
          <w:rPr>
            <w:rStyle w:val="a4"/>
            <w:rFonts w:asciiTheme="minorHAnsi" w:eastAsiaTheme="minorHAnsi" w:hAnsiTheme="minorHAnsi"/>
          </w:rPr>
          <w:t>Canva</w:t>
        </w:r>
      </w:hyperlink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등 활용해 U</w:t>
      </w:r>
      <w:r w:rsidRPr="008B5758">
        <w:rPr>
          <w:rFonts w:asciiTheme="minorHAnsi" w:eastAsiaTheme="minorHAnsi" w:hAnsiTheme="minorHAnsi"/>
        </w:rPr>
        <w:t xml:space="preserve">X </w:t>
      </w:r>
      <w:r w:rsidRPr="008B5758">
        <w:rPr>
          <w:rFonts w:asciiTheme="minorHAnsi" w:eastAsiaTheme="minorHAnsi" w:hAnsiTheme="minorHAnsi" w:hint="eastAsia"/>
        </w:rPr>
        <w:t>설계.</w:t>
      </w:r>
    </w:p>
    <w:p w14:paraId="7A13D901" w14:textId="6FBE8753" w:rsidR="00046680" w:rsidRPr="008B5758" w:rsidRDefault="00046680" w:rsidP="00046680">
      <w:pPr>
        <w:pStyle w:val="2"/>
        <w:rPr>
          <w:rFonts w:asciiTheme="minorHAnsi" w:eastAsiaTheme="minorHAnsi" w:hAnsiTheme="minorHAnsi"/>
        </w:rPr>
      </w:pPr>
      <w:bookmarkStart w:id="13" w:name="_Toc197167570"/>
      <w:r w:rsidRPr="008B5758">
        <w:rPr>
          <w:rFonts w:asciiTheme="minorHAnsi" w:eastAsiaTheme="minorHAnsi" w:hAnsiTheme="minorHAnsi" w:hint="eastAsia"/>
          <w:lang w:eastAsia="ko-KR"/>
        </w:rPr>
        <w:t>데이터</w:t>
      </w:r>
      <w:r w:rsidRPr="008B5758">
        <w:rPr>
          <w:rFonts w:asciiTheme="minorHAnsi" w:eastAsiaTheme="minorHAnsi" w:hAnsiTheme="minorHAnsi" w:hint="cs"/>
        </w:rPr>
        <w:t xml:space="preserve"> </w:t>
      </w:r>
      <w:r w:rsidRPr="008B5758">
        <w:rPr>
          <w:rFonts w:asciiTheme="minorHAnsi" w:eastAsiaTheme="minorHAnsi" w:hAnsiTheme="minorHAnsi" w:hint="eastAsia"/>
          <w:lang w:eastAsia="ko-KR"/>
        </w:rPr>
        <w:t>설계</w:t>
      </w:r>
      <w:bookmarkEnd w:id="13"/>
    </w:p>
    <w:p w14:paraId="406DD571" w14:textId="77F9B24F" w:rsidR="00712CD3" w:rsidRPr="008B5758" w:rsidRDefault="00731CC5" w:rsidP="006D4B7E">
      <w:pPr>
        <w:pStyle w:val="a8"/>
        <w:rPr>
          <w:rFonts w:asciiTheme="minorHAnsi" w:eastAsiaTheme="minorHAnsi" w:hAnsiTheme="minorHAnsi" w:hint="eastAsia"/>
        </w:rPr>
      </w:pPr>
      <w:r w:rsidRPr="008B5758">
        <w:rPr>
          <w:rFonts w:asciiTheme="minorHAnsi" w:eastAsiaTheme="minorHAnsi" w:hAnsiTheme="minorHAnsi" w:hint="eastAsia"/>
        </w:rPr>
        <w:t>R</w:t>
      </w:r>
      <w:r w:rsidRPr="008B5758">
        <w:rPr>
          <w:rFonts w:asciiTheme="minorHAnsi" w:eastAsiaTheme="minorHAnsi" w:hAnsiTheme="minorHAnsi"/>
        </w:rPr>
        <w:t xml:space="preserve">AG </w:t>
      </w:r>
      <w:r w:rsidRPr="008B5758">
        <w:rPr>
          <w:rFonts w:asciiTheme="minorHAnsi" w:eastAsiaTheme="minorHAnsi" w:hAnsiTheme="minorHAnsi" w:hint="eastAsia"/>
        </w:rPr>
        <w:t>등 데이터 수집,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처리</w:t>
      </w:r>
      <w:r w:rsidRPr="008B5758">
        <w:rPr>
          <w:rFonts w:asciiTheme="minorHAnsi" w:eastAsiaTheme="minorHAnsi" w:hAnsiTheme="minorHAnsi"/>
        </w:rPr>
        <w:t>(</w:t>
      </w:r>
      <w:r w:rsidRPr="008B5758">
        <w:rPr>
          <w:rFonts w:asciiTheme="minorHAnsi" w:eastAsiaTheme="minorHAnsi" w:hAnsiTheme="minorHAnsi" w:hint="eastAsia"/>
        </w:rPr>
        <w:t>필터링 등)</w:t>
      </w:r>
      <w:r w:rsidRPr="008B5758">
        <w:rPr>
          <w:rFonts w:asciiTheme="minorHAnsi" w:eastAsiaTheme="minorHAnsi" w:hAnsiTheme="minorHAnsi"/>
        </w:rPr>
        <w:t xml:space="preserve">, </w:t>
      </w:r>
      <w:r w:rsidRPr="008B5758">
        <w:rPr>
          <w:rFonts w:asciiTheme="minorHAnsi" w:eastAsiaTheme="minorHAnsi" w:hAnsiTheme="minorHAnsi" w:hint="eastAsia"/>
        </w:rPr>
        <w:t xml:space="preserve">벡터 </w:t>
      </w:r>
      <w:r w:rsidRPr="008B5758">
        <w:rPr>
          <w:rFonts w:asciiTheme="minorHAnsi" w:eastAsiaTheme="minorHAnsi" w:hAnsiTheme="minorHAnsi"/>
        </w:rPr>
        <w:t>DB</w:t>
      </w:r>
      <w:r w:rsidRPr="008B5758">
        <w:rPr>
          <w:rFonts w:asciiTheme="minorHAnsi" w:eastAsiaTheme="minorHAnsi" w:hAnsiTheme="minorHAnsi" w:hint="eastAsia"/>
        </w:rPr>
        <w:t>화 하는 방법 등 설계</w:t>
      </w:r>
    </w:p>
    <w:p w14:paraId="78075B10" w14:textId="77777777" w:rsidR="00731CC5" w:rsidRPr="008B5758" w:rsidRDefault="00731CC5" w:rsidP="006D4B7E">
      <w:pPr>
        <w:pStyle w:val="a8"/>
        <w:rPr>
          <w:rFonts w:asciiTheme="minorHAnsi" w:eastAsiaTheme="minorHAnsi" w:hAnsiTheme="minorHAnsi" w:hint="eastAsia"/>
        </w:rPr>
      </w:pPr>
    </w:p>
    <w:p w14:paraId="75BB3DB1" w14:textId="154EE281" w:rsidR="00712CD3" w:rsidRPr="008B5758" w:rsidRDefault="00046680" w:rsidP="00046680">
      <w:pPr>
        <w:pStyle w:val="2"/>
        <w:rPr>
          <w:rFonts w:asciiTheme="minorHAnsi" w:eastAsiaTheme="minorHAnsi" w:hAnsiTheme="minorHAnsi"/>
        </w:rPr>
      </w:pPr>
      <w:bookmarkStart w:id="14" w:name="_Toc197167571"/>
      <w:r w:rsidRPr="008B5758">
        <w:rPr>
          <w:rFonts w:asciiTheme="minorHAnsi" w:eastAsiaTheme="minorHAnsi" w:hAnsiTheme="minorHAnsi" w:hint="eastAsia"/>
          <w:lang w:eastAsia="ko-KR"/>
        </w:rPr>
        <w:lastRenderedPageBreak/>
        <w:t>프로그램 모듈 구조</w:t>
      </w:r>
      <w:r w:rsidR="003528FD" w:rsidRPr="008B5758">
        <w:rPr>
          <w:rFonts w:asciiTheme="minorHAnsi" w:eastAsiaTheme="minorHAnsi" w:hAnsiTheme="minorHAnsi" w:hint="eastAsia"/>
          <w:lang w:eastAsia="ko-KR"/>
        </w:rPr>
        <w:t>,</w:t>
      </w:r>
      <w:r w:rsidR="003528FD" w:rsidRPr="008B5758">
        <w:rPr>
          <w:rFonts w:asciiTheme="minorHAnsi" w:eastAsiaTheme="minorHAnsi" w:hAnsiTheme="minorHAnsi"/>
          <w:lang w:eastAsia="ko-KR"/>
        </w:rPr>
        <w:t xml:space="preserve"> </w:t>
      </w:r>
      <w:r w:rsidR="003528FD" w:rsidRPr="008B5758">
        <w:rPr>
          <w:rFonts w:asciiTheme="minorHAnsi" w:eastAsiaTheme="minorHAnsi" w:hAnsiTheme="minorHAnsi" w:hint="eastAsia"/>
          <w:lang w:eastAsia="ko-KR"/>
        </w:rPr>
        <w:t>모델</w:t>
      </w:r>
      <w:r w:rsidRPr="008B5758">
        <w:rPr>
          <w:rFonts w:asciiTheme="minorHAnsi" w:eastAsiaTheme="minorHAnsi" w:hAnsiTheme="minorHAnsi" w:hint="eastAsia"/>
          <w:lang w:eastAsia="ko-KR"/>
        </w:rPr>
        <w:t xml:space="preserve"> </w:t>
      </w:r>
      <w:r w:rsidR="00F122B0" w:rsidRPr="008B5758">
        <w:rPr>
          <w:rFonts w:asciiTheme="minorHAnsi" w:eastAsiaTheme="minorHAnsi" w:hAnsiTheme="minorHAnsi" w:hint="eastAsia"/>
          <w:lang w:eastAsia="ko-KR"/>
        </w:rPr>
        <w:t xml:space="preserve">및 알고리즘 </w:t>
      </w:r>
      <w:r w:rsidRPr="008B5758">
        <w:rPr>
          <w:rFonts w:asciiTheme="minorHAnsi" w:eastAsiaTheme="minorHAnsi" w:hAnsiTheme="minorHAnsi" w:hint="eastAsia"/>
          <w:lang w:eastAsia="ko-KR"/>
        </w:rPr>
        <w:t>설계</w:t>
      </w:r>
      <w:bookmarkEnd w:id="14"/>
    </w:p>
    <w:p w14:paraId="54AEF842" w14:textId="02D32946" w:rsidR="00046680" w:rsidRPr="008B5758" w:rsidRDefault="00DB4D3B" w:rsidP="006D4B7E">
      <w:pPr>
        <w:pStyle w:val="a8"/>
        <w:rPr>
          <w:rFonts w:asciiTheme="minorHAnsi" w:eastAsiaTheme="minorHAnsi" w:hAnsiTheme="minorHAnsi"/>
        </w:rPr>
      </w:pPr>
      <w:hyperlink r:id="rId21" w:history="1">
        <w:r w:rsidRPr="008B5758">
          <w:rPr>
            <w:rStyle w:val="a4"/>
            <w:rFonts w:asciiTheme="minorHAnsi" w:eastAsiaTheme="minorHAnsi" w:hAnsiTheme="minorHAnsi"/>
          </w:rPr>
          <w:t>figma</w:t>
        </w:r>
      </w:hyperlink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 xml:space="preserve">등 이용해 </w:t>
      </w:r>
      <w:r w:rsidR="00731CC5" w:rsidRPr="008B5758">
        <w:rPr>
          <w:rFonts w:asciiTheme="minorHAnsi" w:eastAsiaTheme="minorHAnsi" w:hAnsiTheme="minorHAnsi" w:hint="eastAsia"/>
        </w:rPr>
        <w:t>주요 프로그램 모듈</w:t>
      </w:r>
      <w:r w:rsidR="003528FD" w:rsidRPr="008B5758">
        <w:rPr>
          <w:rFonts w:asciiTheme="minorHAnsi" w:eastAsiaTheme="minorHAnsi" w:hAnsiTheme="minorHAnsi" w:hint="eastAsia"/>
        </w:rPr>
        <w:t>,</w:t>
      </w:r>
      <w:r w:rsidR="003528FD" w:rsidRPr="008B5758">
        <w:rPr>
          <w:rFonts w:asciiTheme="minorHAnsi" w:eastAsiaTheme="minorHAnsi" w:hAnsiTheme="minorHAnsi"/>
        </w:rPr>
        <w:t xml:space="preserve"> </w:t>
      </w:r>
      <w:r w:rsidR="003528FD" w:rsidRPr="008B5758">
        <w:rPr>
          <w:rFonts w:asciiTheme="minorHAnsi" w:eastAsiaTheme="minorHAnsi" w:hAnsiTheme="minorHAnsi" w:hint="eastAsia"/>
        </w:rPr>
        <w:t>모델</w:t>
      </w:r>
      <w:r w:rsidR="00731CC5" w:rsidRPr="008B5758">
        <w:rPr>
          <w:rFonts w:asciiTheme="minorHAnsi" w:eastAsiaTheme="minorHAnsi" w:hAnsiTheme="minorHAnsi" w:hint="eastAsia"/>
        </w:rPr>
        <w:t xml:space="preserve"> 구조 설계</w:t>
      </w:r>
      <w:r w:rsidR="003528FD" w:rsidRPr="008B5758">
        <w:rPr>
          <w:rFonts w:asciiTheme="minorHAnsi" w:eastAsiaTheme="minorHAnsi" w:hAnsiTheme="minorHAnsi" w:hint="eastAsia"/>
        </w:rPr>
        <w:t xml:space="preserve">(각자 서비스 구조에 맞게 알아서 </w:t>
      </w:r>
      <w:r w:rsidR="003528FD" w:rsidRPr="008B5758">
        <w:rPr>
          <w:rFonts w:asciiTheme="minorHAnsi" w:eastAsiaTheme="minorHAnsi" w:hAnsiTheme="minorHAnsi"/>
        </w:rPr>
        <w:t>tailoring</w:t>
      </w:r>
      <w:r w:rsidR="003528FD" w:rsidRPr="008B5758">
        <w:rPr>
          <w:rFonts w:asciiTheme="minorHAnsi" w:eastAsiaTheme="minorHAnsi" w:hAnsiTheme="minorHAnsi" w:hint="eastAsia"/>
        </w:rPr>
        <w:t xml:space="preserve"> 합니다)</w:t>
      </w:r>
      <w:r w:rsidR="003528FD" w:rsidRPr="008B5758">
        <w:rPr>
          <w:rFonts w:asciiTheme="minorHAnsi" w:eastAsiaTheme="minorHAnsi" w:hAnsiTheme="minorHAnsi"/>
        </w:rPr>
        <w:t>.</w:t>
      </w:r>
    </w:p>
    <w:p w14:paraId="086C09B2" w14:textId="426FDEC8" w:rsidR="00731CC5" w:rsidRPr="008B5758" w:rsidRDefault="007843A9" w:rsidP="007843A9">
      <w:pPr>
        <w:pStyle w:val="a8"/>
        <w:jc w:val="center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  <w:noProof/>
        </w:rPr>
        <w:drawing>
          <wp:inline distT="0" distB="0" distL="0" distR="0" wp14:anchorId="11E5D7BE" wp14:editId="52706B80">
            <wp:extent cx="3405661" cy="2073717"/>
            <wp:effectExtent l="0" t="0" r="4445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0946" cy="208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793F" w14:textId="1D30752A" w:rsidR="00A40057" w:rsidRPr="008B5758" w:rsidRDefault="00A40057" w:rsidP="007843A9">
      <w:pPr>
        <w:pStyle w:val="a8"/>
        <w:jc w:val="center"/>
        <w:rPr>
          <w:rFonts w:asciiTheme="minorHAnsi" w:eastAsiaTheme="minorHAnsi" w:hAnsiTheme="minorHAnsi" w:hint="eastAsia"/>
        </w:rPr>
      </w:pPr>
      <w:r w:rsidRPr="008B5758">
        <w:rPr>
          <w:rFonts w:asciiTheme="minorHAnsi" w:eastAsiaTheme="minorHAnsi" w:hAnsiTheme="minorHAnsi" w:hint="eastAsia"/>
        </w:rPr>
        <w:t>그림.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제목</w:t>
      </w:r>
    </w:p>
    <w:p w14:paraId="3624A09F" w14:textId="244121B1" w:rsidR="00731CC5" w:rsidRPr="008B5758" w:rsidRDefault="00731CC5" w:rsidP="006D4B7E">
      <w:pPr>
        <w:pStyle w:val="a8"/>
        <w:rPr>
          <w:rFonts w:asciiTheme="minorHAnsi" w:eastAsiaTheme="minorHAnsi" w:hAnsiTheme="minorHAnsi" w:hint="eastAsia"/>
        </w:rPr>
      </w:pPr>
      <w:r w:rsidRPr="008B5758">
        <w:rPr>
          <w:rFonts w:asciiTheme="minorHAnsi" w:eastAsiaTheme="minorHAnsi" w:hAnsiTheme="minorHAnsi" w:hint="eastAsia"/>
        </w:rPr>
        <w:t>주요 알고리즘 설계</w:t>
      </w:r>
    </w:p>
    <w:p w14:paraId="2626B2C9" w14:textId="670B84D4" w:rsidR="006448B7" w:rsidRPr="008B5758" w:rsidRDefault="007843A9" w:rsidP="003520D2">
      <w:pPr>
        <w:pStyle w:val="a8"/>
        <w:jc w:val="center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  <w:noProof/>
        </w:rPr>
        <w:drawing>
          <wp:inline distT="0" distB="0" distL="0" distR="0" wp14:anchorId="3F09F2D1" wp14:editId="7BE65E08">
            <wp:extent cx="2312063" cy="227457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21932" cy="228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3AE0" w14:textId="2EA413F9" w:rsidR="006448B7" w:rsidRPr="008B5758" w:rsidRDefault="00A40057" w:rsidP="00DD68BD">
      <w:pPr>
        <w:pStyle w:val="a8"/>
        <w:jc w:val="center"/>
        <w:rPr>
          <w:rFonts w:asciiTheme="minorHAnsi" w:eastAsiaTheme="minorHAnsi" w:hAnsiTheme="minorHAnsi" w:hint="eastAsia"/>
        </w:rPr>
      </w:pPr>
      <w:r w:rsidRPr="008B5758">
        <w:rPr>
          <w:rFonts w:asciiTheme="minorHAnsi" w:eastAsiaTheme="minorHAnsi" w:hAnsiTheme="minorHAnsi" w:hint="eastAsia"/>
        </w:rPr>
        <w:t>그림.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제목</w:t>
      </w:r>
    </w:p>
    <w:p w14:paraId="5FCE8534" w14:textId="63358C6F" w:rsidR="00046680" w:rsidRPr="008B5758" w:rsidRDefault="008C5930" w:rsidP="008C5930">
      <w:pPr>
        <w:pStyle w:val="1"/>
        <w:rPr>
          <w:rFonts w:asciiTheme="minorHAnsi" w:eastAsiaTheme="minorHAnsi" w:hAnsiTheme="minorHAnsi"/>
        </w:rPr>
      </w:pPr>
      <w:bookmarkStart w:id="15" w:name="_Toc197167572"/>
      <w:r w:rsidRPr="008B5758">
        <w:rPr>
          <w:rFonts w:asciiTheme="minorHAnsi" w:eastAsiaTheme="minorHAnsi" w:hAnsiTheme="minorHAnsi" w:hint="eastAsia"/>
          <w:lang w:eastAsia="ko-KR"/>
        </w:rPr>
        <w:t>테스트</w:t>
      </w:r>
      <w:r w:rsidRPr="008B5758">
        <w:rPr>
          <w:rFonts w:asciiTheme="minorHAnsi" w:eastAsiaTheme="minorHAnsi" w:hAnsiTheme="minorHAnsi" w:hint="cs"/>
        </w:rPr>
        <w:t xml:space="preserve"> </w:t>
      </w:r>
      <w:r w:rsidRPr="008B5758">
        <w:rPr>
          <w:rFonts w:asciiTheme="minorHAnsi" w:eastAsiaTheme="minorHAnsi" w:hAnsiTheme="minorHAnsi" w:hint="eastAsia"/>
          <w:lang w:eastAsia="ko-KR"/>
        </w:rPr>
        <w:t>계획</w:t>
      </w:r>
      <w:bookmarkEnd w:id="15"/>
    </w:p>
    <w:p w14:paraId="04268DEA" w14:textId="624DFDAB" w:rsidR="00046680" w:rsidRPr="008B5758" w:rsidRDefault="009E160F" w:rsidP="006D4B7E">
      <w:pPr>
        <w:pStyle w:val="a8"/>
        <w:rPr>
          <w:rFonts w:asciiTheme="minorHAnsi" w:eastAsiaTheme="minorHAnsi" w:hAnsiTheme="minorHAnsi" w:hint="eastAsia"/>
        </w:rPr>
      </w:pPr>
      <w:r w:rsidRPr="008B5758">
        <w:rPr>
          <w:rFonts w:asciiTheme="minorHAnsi" w:eastAsiaTheme="minorHAnsi" w:hAnsiTheme="minorHAnsi" w:hint="eastAsia"/>
        </w:rPr>
        <w:t>어떤 지표(정확도,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정보리드타임,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생상성 향상 등)로 결과물을 테스트할 것인지.</w:t>
      </w:r>
    </w:p>
    <w:p w14:paraId="2EAF3149" w14:textId="0EE2C1B0" w:rsidR="00046680" w:rsidRPr="008B5758" w:rsidRDefault="00046680" w:rsidP="00046680">
      <w:pPr>
        <w:pStyle w:val="1"/>
        <w:rPr>
          <w:rFonts w:asciiTheme="minorHAnsi" w:eastAsiaTheme="minorHAnsi" w:hAnsiTheme="minorHAnsi"/>
        </w:rPr>
      </w:pPr>
      <w:bookmarkStart w:id="16" w:name="_Toc197167573"/>
      <w:r w:rsidRPr="008B5758">
        <w:rPr>
          <w:rFonts w:asciiTheme="minorHAnsi" w:eastAsiaTheme="minorHAnsi" w:hAnsiTheme="minorHAnsi" w:hint="eastAsia"/>
          <w:lang w:eastAsia="ko-KR"/>
        </w:rPr>
        <w:t>구현</w:t>
      </w:r>
      <w:bookmarkEnd w:id="16"/>
      <w:r w:rsidR="00781EFD" w:rsidRPr="008B5758">
        <w:rPr>
          <w:rFonts w:asciiTheme="minorHAnsi" w:eastAsiaTheme="minorHAnsi" w:hAnsiTheme="minorHAnsi" w:hint="eastAsia"/>
          <w:lang w:eastAsia="ko-KR"/>
        </w:rPr>
        <w:t xml:space="preserve"> </w:t>
      </w:r>
    </w:p>
    <w:p w14:paraId="5AABF58E" w14:textId="4F59A570" w:rsidR="00046680" w:rsidRPr="008B5758" w:rsidRDefault="00781EFD" w:rsidP="00046680">
      <w:pPr>
        <w:pStyle w:val="a8"/>
        <w:rPr>
          <w:rFonts w:asciiTheme="minorHAnsi" w:eastAsiaTheme="minorHAnsi" w:hAnsiTheme="minorHAnsi" w:hint="eastAsia"/>
        </w:rPr>
      </w:pPr>
      <w:r w:rsidRPr="008B5758">
        <w:rPr>
          <w:rFonts w:asciiTheme="minorHAnsi" w:eastAsiaTheme="minorHAnsi" w:hAnsiTheme="minorHAnsi" w:hint="eastAsia"/>
        </w:rPr>
        <w:t>구현된 결과물 주요 스크린샷 그림 추가 및 설명.</w:t>
      </w:r>
    </w:p>
    <w:p w14:paraId="779B1DC6" w14:textId="71439BBD" w:rsidR="00046680" w:rsidRPr="008B5758" w:rsidRDefault="008C5930" w:rsidP="008C5930">
      <w:pPr>
        <w:pStyle w:val="1"/>
        <w:rPr>
          <w:rFonts w:asciiTheme="minorHAnsi" w:eastAsiaTheme="minorHAnsi" w:hAnsiTheme="minorHAnsi"/>
        </w:rPr>
      </w:pPr>
      <w:bookmarkStart w:id="17" w:name="_Toc197167574"/>
      <w:r w:rsidRPr="008B5758">
        <w:rPr>
          <w:rFonts w:asciiTheme="minorHAnsi" w:eastAsiaTheme="minorHAnsi" w:hAnsiTheme="minorHAnsi" w:hint="eastAsia"/>
          <w:lang w:eastAsia="ko-KR"/>
        </w:rPr>
        <w:lastRenderedPageBreak/>
        <w:t>결과</w:t>
      </w:r>
      <w:bookmarkEnd w:id="17"/>
    </w:p>
    <w:p w14:paraId="24587E79" w14:textId="07BD4739" w:rsidR="008C5930" w:rsidRPr="008B5758" w:rsidRDefault="00FF78CA" w:rsidP="00046680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</w:rPr>
        <w:t xml:space="preserve">… </w:t>
      </w:r>
      <w:r w:rsidRPr="008B5758">
        <w:rPr>
          <w:rFonts w:asciiTheme="minorHAnsi" w:eastAsiaTheme="minorHAnsi" w:hAnsiTheme="minorHAnsi" w:hint="eastAsia"/>
        </w:rPr>
        <w:t>개선</w:t>
      </w:r>
      <w:r w:rsidR="00763E23" w:rsidRPr="008B5758">
        <w:rPr>
          <w:rFonts w:asciiTheme="minorHAnsi" w:eastAsiaTheme="minorHAnsi" w:hAnsiTheme="minorHAnsi" w:hint="eastAsia"/>
        </w:rPr>
        <w:t>되었다.</w:t>
      </w:r>
      <w:r w:rsidR="00763E23" w:rsidRPr="008B5758">
        <w:rPr>
          <w:rFonts w:asciiTheme="minorHAnsi" w:eastAsiaTheme="minorHAnsi" w:hAnsiTheme="minorHAnsi"/>
        </w:rPr>
        <w:t xml:space="preserve"> … </w:t>
      </w:r>
    </w:p>
    <w:p w14:paraId="0361FFBF" w14:textId="1C45CCEF" w:rsidR="00763E23" w:rsidRPr="008B5758" w:rsidRDefault="00763E23" w:rsidP="00046680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향후</w:t>
      </w:r>
      <w:r w:rsidRPr="008B5758">
        <w:rPr>
          <w:rFonts w:asciiTheme="minorHAnsi" w:eastAsiaTheme="minorHAnsi" w:hAnsiTheme="minorHAnsi"/>
        </w:rPr>
        <w:t xml:space="preserve">…. </w:t>
      </w:r>
      <w:r w:rsidRPr="008B5758">
        <w:rPr>
          <w:rFonts w:asciiTheme="minorHAnsi" w:eastAsiaTheme="minorHAnsi" w:hAnsiTheme="minorHAnsi" w:hint="eastAsia"/>
        </w:rPr>
        <w:t>개발할 계획이다</w:t>
      </w:r>
      <w:r w:rsidRPr="008B5758">
        <w:rPr>
          <w:rFonts w:asciiTheme="minorHAnsi" w:eastAsiaTheme="minorHAnsi" w:hAnsiTheme="minorHAnsi"/>
        </w:rPr>
        <w:t>…</w:t>
      </w:r>
    </w:p>
    <w:p w14:paraId="3EAF2907" w14:textId="01A51215" w:rsidR="00552C2F" w:rsidRPr="008B5758" w:rsidRDefault="00552C2F" w:rsidP="00A65D00">
      <w:pPr>
        <w:pStyle w:val="1"/>
        <w:rPr>
          <w:rFonts w:asciiTheme="minorHAnsi" w:eastAsiaTheme="minorHAnsi" w:hAnsiTheme="minorHAnsi"/>
        </w:rPr>
      </w:pPr>
      <w:bookmarkStart w:id="18" w:name="_Toc197167575"/>
      <w:r w:rsidRPr="008B5758">
        <w:rPr>
          <w:rFonts w:asciiTheme="minorHAnsi" w:eastAsiaTheme="minorHAnsi" w:hAnsiTheme="minorHAnsi" w:hint="eastAsia"/>
          <w:lang w:eastAsia="ko-KR"/>
        </w:rPr>
        <w:t>감사의</w:t>
      </w:r>
      <w:r w:rsidRPr="008B5758">
        <w:rPr>
          <w:rFonts w:asciiTheme="minorHAnsi" w:eastAsiaTheme="minorHAnsi" w:hAnsiTheme="minorHAnsi" w:hint="cs"/>
        </w:rPr>
        <w:t xml:space="preserve"> </w:t>
      </w:r>
      <w:r w:rsidRPr="008B5758">
        <w:rPr>
          <w:rFonts w:asciiTheme="minorHAnsi" w:eastAsiaTheme="minorHAnsi" w:hAnsiTheme="minorHAnsi" w:hint="eastAsia"/>
          <w:lang w:eastAsia="ko-KR"/>
        </w:rPr>
        <w:t>글</w:t>
      </w:r>
      <w:bookmarkEnd w:id="18"/>
    </w:p>
    <w:p w14:paraId="34B35B3D" w14:textId="313CD48A" w:rsidR="00552C2F" w:rsidRPr="008B5758" w:rsidRDefault="00552C2F" w:rsidP="00552C2F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 xml:space="preserve">본 과제 수행에 직접적인 도움을 </w:t>
      </w:r>
      <w:r w:rsidRPr="008B5758">
        <w:rPr>
          <w:rFonts w:asciiTheme="minorHAnsi" w:eastAsiaTheme="minorHAnsi" w:hAnsiTheme="minorHAnsi"/>
        </w:rPr>
        <w:t xml:space="preserve">…. </w:t>
      </w:r>
      <w:r w:rsidRPr="008B5758">
        <w:rPr>
          <w:rFonts w:asciiTheme="minorHAnsi" w:eastAsiaTheme="minorHAnsi" w:hAnsiTheme="minorHAnsi" w:hint="eastAsia"/>
        </w:rPr>
        <w:t>O</w:t>
      </w:r>
      <w:r w:rsidRPr="008B5758">
        <w:rPr>
          <w:rFonts w:asciiTheme="minorHAnsi" w:eastAsiaTheme="minorHAnsi" w:hAnsiTheme="minorHAnsi"/>
        </w:rPr>
        <w:t xml:space="preserve">OO </w:t>
      </w:r>
      <w:r w:rsidRPr="008B5758">
        <w:rPr>
          <w:rFonts w:asciiTheme="minorHAnsi" w:eastAsiaTheme="minorHAnsi" w:hAnsiTheme="minorHAnsi" w:hint="eastAsia"/>
        </w:rPr>
        <w:t xml:space="preserve">에게 </w:t>
      </w:r>
      <w:r w:rsidRPr="008B5758">
        <w:rPr>
          <w:rFonts w:asciiTheme="minorHAnsi" w:eastAsiaTheme="minorHAnsi" w:hAnsiTheme="minorHAnsi"/>
        </w:rPr>
        <w:t xml:space="preserve">… </w:t>
      </w:r>
      <w:r w:rsidRPr="008B5758">
        <w:rPr>
          <w:rFonts w:asciiTheme="minorHAnsi" w:eastAsiaTheme="minorHAnsi" w:hAnsiTheme="minorHAnsi" w:hint="eastAsia"/>
        </w:rPr>
        <w:t>감사</w:t>
      </w:r>
      <w:r w:rsidRPr="008B5758">
        <w:rPr>
          <w:rFonts w:asciiTheme="minorHAnsi" w:eastAsiaTheme="minorHAnsi" w:hAnsiTheme="minorHAnsi"/>
        </w:rPr>
        <w:t>….</w:t>
      </w:r>
    </w:p>
    <w:p w14:paraId="33C6CD47" w14:textId="77777777" w:rsidR="00552C2F" w:rsidRPr="008B5758" w:rsidRDefault="00552C2F" w:rsidP="00552C2F">
      <w:pPr>
        <w:pStyle w:val="a8"/>
        <w:rPr>
          <w:rFonts w:asciiTheme="minorHAnsi" w:eastAsiaTheme="minorHAnsi" w:hAnsiTheme="minorHAnsi"/>
        </w:rPr>
      </w:pPr>
    </w:p>
    <w:p w14:paraId="06814C9A" w14:textId="32108445" w:rsidR="00046680" w:rsidRPr="008B5758" w:rsidRDefault="00A65D00" w:rsidP="00A65D00">
      <w:pPr>
        <w:pStyle w:val="1"/>
        <w:rPr>
          <w:rFonts w:asciiTheme="minorHAnsi" w:eastAsiaTheme="minorHAnsi" w:hAnsiTheme="minorHAnsi"/>
        </w:rPr>
      </w:pPr>
      <w:bookmarkStart w:id="19" w:name="_Toc197167576"/>
      <w:r w:rsidRPr="008B5758">
        <w:rPr>
          <w:rFonts w:asciiTheme="minorHAnsi" w:eastAsiaTheme="minorHAnsi" w:hAnsiTheme="minorHAnsi" w:hint="eastAsia"/>
          <w:lang w:eastAsia="ko-KR"/>
        </w:rPr>
        <w:t>레퍼런스</w:t>
      </w:r>
      <w:bookmarkEnd w:id="19"/>
    </w:p>
    <w:p w14:paraId="096F8D1F" w14:textId="7FEC0B35" w:rsidR="00046680" w:rsidRPr="008B5758" w:rsidRDefault="00A65D00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본 과제 할 때 다음 도구 및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자료들을 참고하였다.</w:t>
      </w:r>
      <w:r w:rsidRPr="008B5758">
        <w:rPr>
          <w:rFonts w:asciiTheme="minorHAnsi" w:eastAsiaTheme="minorHAnsi" w:hAnsiTheme="minorHAnsi"/>
        </w:rPr>
        <w:t xml:space="preserve"> </w:t>
      </w:r>
    </w:p>
    <w:p w14:paraId="204F28C1" w14:textId="1393240B" w:rsidR="00A65D00" w:rsidRPr="008B5758" w:rsidRDefault="00A65D00" w:rsidP="00A65D00">
      <w:pPr>
        <w:pStyle w:val="a8"/>
        <w:numPr>
          <w:ilvl w:val="0"/>
          <w:numId w:val="7"/>
        </w:numPr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</w:rPr>
        <w:t>…</w:t>
      </w:r>
    </w:p>
    <w:p w14:paraId="0EDA6981" w14:textId="56F48AA3" w:rsidR="00A65D00" w:rsidRPr="008B5758" w:rsidRDefault="00A65D00" w:rsidP="00A65D00">
      <w:pPr>
        <w:pStyle w:val="a8"/>
        <w:numPr>
          <w:ilvl w:val="0"/>
          <w:numId w:val="7"/>
        </w:numPr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</w:rPr>
        <w:t>…</w:t>
      </w:r>
    </w:p>
    <w:p w14:paraId="7E776C7F" w14:textId="1AF284BD" w:rsidR="00A65D00" w:rsidRPr="008B5758" w:rsidRDefault="00A65D00" w:rsidP="00A65D00">
      <w:pPr>
        <w:pStyle w:val="a8"/>
        <w:numPr>
          <w:ilvl w:val="0"/>
          <w:numId w:val="7"/>
        </w:numPr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</w:rPr>
        <w:t>…</w:t>
      </w:r>
    </w:p>
    <w:p w14:paraId="28086A00" w14:textId="77777777" w:rsidR="00A65D00" w:rsidRPr="008B5758" w:rsidRDefault="00A65D00" w:rsidP="006D4B7E">
      <w:pPr>
        <w:pStyle w:val="a8"/>
        <w:rPr>
          <w:rFonts w:asciiTheme="minorHAnsi" w:eastAsiaTheme="minorHAnsi" w:hAnsiTheme="minorHAnsi"/>
        </w:rPr>
      </w:pPr>
    </w:p>
    <w:sectPr w:rsidR="00A65D00" w:rsidRPr="008B5758" w:rsidSect="003544BE">
      <w:type w:val="continuous"/>
      <w:pgSz w:w="12240" w:h="15840"/>
      <w:pgMar w:top="1701" w:right="1134" w:bottom="1701" w:left="1134" w:header="720" w:footer="720" w:gutter="0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41">
      <wne:acd wne:acdName="acd4"/>
    </wne:keymap>
    <wne:keymap wne:kcmPrimary="0453">
      <wne:acd wne:acdName="acd3"/>
    </wne:keymap>
    <wne:keymap wne:kcmPrimary="0456">
      <wne:fci wne:fciName="EditPasteSpecial" wne:swArg="0000"/>
    </wne:keymap>
    <wne:keymap wne:mask="1" wne:kcmPrimary="0656"/>
  </wne:keymaps>
  <wne:toolbars>
    <wne:acdManifest>
      <wne:acdEntry wne:acdName="acd0"/>
      <wne:acdEntry wne:acdName="acd1"/>
      <wne:acdEntry wne:acdName="acd2"/>
      <wne:acdEntry wne:acdName="acd3"/>
      <wne:acdEntry wne:acdName="acd4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AA" wne:acdName="acd3" wne:fciIndexBasedOn="0065"/>
    <wne:acd wne:argValue="AQAAAEIA" wne:acdName="acd4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FE1B08" w14:textId="77777777" w:rsidR="00AC2BD9" w:rsidRDefault="00AC2BD9">
      <w:pPr>
        <w:spacing w:line="240" w:lineRule="auto"/>
      </w:pPr>
      <w:r>
        <w:separator/>
      </w:r>
    </w:p>
  </w:endnote>
  <w:endnote w:type="continuationSeparator" w:id="0">
    <w:p w14:paraId="07E069B5" w14:textId="77777777" w:rsidR="00AC2BD9" w:rsidRDefault="00AC2B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Arial Unicode MS">
    <w:panose1 w:val="020B0604020202020204"/>
    <w:charset w:val="81"/>
    <w:family w:val="modern"/>
    <w:pitch w:val="variable"/>
    <w:sig w:usb0="F7FFAEFF" w:usb1="F9DFFFFF" w:usb2="0000007F" w:usb3="00000000" w:csb0="003F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휴먼명조">
    <w:panose1 w:val="02010504000101010101"/>
    <w:charset w:val="81"/>
    <w:family w:val="auto"/>
    <w:pitch w:val="variable"/>
    <w:sig w:usb0="800002A7" w:usb1="19D77CFB" w:usb2="00000010" w:usb3="00000000" w:csb0="00080000" w:csb1="00000000"/>
  </w:font>
  <w:font w:name="HCI Poppy">
    <w:panose1 w:val="00000000000000000000"/>
    <w:charset w:val="00"/>
    <w:family w:val="roman"/>
    <w:notTrueType/>
    <w:pitch w:val="default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한양신명조"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Layout w:type="fixed"/>
      <w:tblLook w:val="0000" w:firstRow="0" w:lastRow="0" w:firstColumn="0" w:lastColumn="0" w:noHBand="0" w:noVBand="0"/>
    </w:tblPr>
    <w:tblGrid>
      <w:gridCol w:w="6946"/>
      <w:gridCol w:w="2977"/>
    </w:tblGrid>
    <w:tr w:rsidR="001E0FA3" w:rsidRPr="00D035F3" w14:paraId="26855855" w14:textId="77777777" w:rsidTr="0060064F">
      <w:tc>
        <w:tcPr>
          <w:tcW w:w="6946" w:type="dxa"/>
          <w:shd w:val="clear" w:color="auto" w:fill="auto"/>
        </w:tcPr>
        <w:p w14:paraId="6D738C04" w14:textId="6E83A645" w:rsidR="001E0FA3" w:rsidRPr="00D035F3" w:rsidRDefault="001E0FA3" w:rsidP="0060064F">
          <w:pPr>
            <w:snapToGrid w:val="0"/>
            <w:ind w:right="160"/>
            <w:jc w:val="right"/>
            <w:rPr>
              <w:rFonts w:ascii="굴림" w:eastAsia="굴림" w:hAnsi="굴림"/>
            </w:rPr>
          </w:pPr>
        </w:p>
      </w:tc>
      <w:tc>
        <w:tcPr>
          <w:tcW w:w="2977" w:type="dxa"/>
          <w:shd w:val="clear" w:color="auto" w:fill="auto"/>
        </w:tcPr>
        <w:p w14:paraId="04CF79EE" w14:textId="77777777" w:rsidR="001E0FA3" w:rsidRPr="00D035F3" w:rsidRDefault="001E0FA3">
          <w:pPr>
            <w:snapToGrid w:val="0"/>
            <w:jc w:val="right"/>
            <w:rPr>
              <w:rFonts w:ascii="굴림" w:eastAsia="굴림" w:hAnsi="굴림"/>
            </w:rPr>
          </w:pPr>
          <w:r w:rsidRPr="00D035F3">
            <w:rPr>
              <w:rFonts w:ascii="굴림" w:eastAsia="굴림" w:hAnsi="굴림"/>
            </w:rPr>
            <w:t xml:space="preserve">Page </w:t>
          </w:r>
          <w:r w:rsidRPr="00D035F3">
            <w:rPr>
              <w:rStyle w:val="a3"/>
              <w:rFonts w:ascii="굴림" w:eastAsia="굴림" w:hAnsi="굴림"/>
            </w:rPr>
            <w:fldChar w:fldCharType="begin"/>
          </w:r>
          <w:r w:rsidRPr="00D035F3">
            <w:rPr>
              <w:rStyle w:val="a3"/>
              <w:rFonts w:ascii="굴림" w:eastAsia="굴림" w:hAnsi="굴림"/>
            </w:rPr>
            <w:instrText xml:space="preserve"> PAGE </w:instrText>
          </w:r>
          <w:r w:rsidRPr="00D035F3">
            <w:rPr>
              <w:rStyle w:val="a3"/>
              <w:rFonts w:ascii="굴림" w:eastAsia="굴림" w:hAnsi="굴림"/>
            </w:rPr>
            <w:fldChar w:fldCharType="separate"/>
          </w:r>
          <w:r>
            <w:rPr>
              <w:rStyle w:val="a3"/>
              <w:rFonts w:ascii="굴림" w:eastAsia="굴림" w:hAnsi="굴림"/>
              <w:noProof/>
            </w:rPr>
            <w:t>121</w:t>
          </w:r>
          <w:r w:rsidRPr="00D035F3">
            <w:rPr>
              <w:rStyle w:val="a3"/>
              <w:rFonts w:ascii="굴림" w:eastAsia="굴림" w:hAnsi="굴림"/>
            </w:rPr>
            <w:fldChar w:fldCharType="end"/>
          </w:r>
          <w:r w:rsidRPr="00D035F3">
            <w:rPr>
              <w:rStyle w:val="a3"/>
              <w:rFonts w:ascii="굴림" w:eastAsia="굴림" w:hAnsi="굴림"/>
            </w:rPr>
            <w:t xml:space="preserve"> of </w:t>
          </w:r>
          <w:r w:rsidRPr="00D035F3">
            <w:rPr>
              <w:rStyle w:val="a3"/>
              <w:rFonts w:ascii="굴림" w:eastAsia="굴림" w:hAnsi="굴림"/>
            </w:rPr>
            <w:fldChar w:fldCharType="begin"/>
          </w:r>
          <w:r w:rsidRPr="00D035F3">
            <w:rPr>
              <w:rStyle w:val="a3"/>
              <w:rFonts w:ascii="굴림" w:eastAsia="굴림" w:hAnsi="굴림"/>
            </w:rPr>
            <w:instrText xml:space="preserve"> NUMPAGES \*Arabic </w:instrText>
          </w:r>
          <w:r w:rsidRPr="00D035F3">
            <w:rPr>
              <w:rStyle w:val="a3"/>
              <w:rFonts w:ascii="굴림" w:eastAsia="굴림" w:hAnsi="굴림"/>
            </w:rPr>
            <w:fldChar w:fldCharType="separate"/>
          </w:r>
          <w:r>
            <w:rPr>
              <w:rStyle w:val="a3"/>
              <w:rFonts w:ascii="굴림" w:eastAsia="굴림" w:hAnsi="굴림"/>
              <w:noProof/>
            </w:rPr>
            <w:t>129</w:t>
          </w:r>
          <w:r w:rsidRPr="00D035F3">
            <w:rPr>
              <w:rStyle w:val="a3"/>
              <w:rFonts w:ascii="굴림" w:eastAsia="굴림" w:hAnsi="굴림"/>
            </w:rPr>
            <w:fldChar w:fldCharType="end"/>
          </w:r>
        </w:p>
      </w:tc>
    </w:tr>
  </w:tbl>
  <w:p w14:paraId="649A898C" w14:textId="77777777" w:rsidR="001E0FA3" w:rsidRPr="00D035F3" w:rsidRDefault="001E0FA3">
    <w:pPr>
      <w:pStyle w:val="af"/>
      <w:rPr>
        <w:rFonts w:ascii="굴림" w:eastAsia="굴림" w:hAnsi="굴림"/>
        <w:lang w:eastAsia="ko-K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609E0B" w14:textId="77777777" w:rsidR="00AC2BD9" w:rsidRDefault="00AC2BD9">
      <w:pPr>
        <w:spacing w:line="240" w:lineRule="auto"/>
      </w:pPr>
      <w:r>
        <w:separator/>
      </w:r>
    </w:p>
  </w:footnote>
  <w:footnote w:type="continuationSeparator" w:id="0">
    <w:p w14:paraId="54CFC8C6" w14:textId="77777777" w:rsidR="00AC2BD9" w:rsidRDefault="00AC2BD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720" w:hanging="720"/>
      </w:pPr>
    </w:lvl>
    <w:lvl w:ilvl="1">
      <w:start w:val="1"/>
      <w:numFmt w:val="decimal"/>
      <w:pStyle w:val="2"/>
      <w:lvlText w:val="%1.%2"/>
      <w:lvlJc w:val="left"/>
      <w:pPr>
        <w:tabs>
          <w:tab w:val="num" w:pos="284"/>
        </w:tabs>
        <w:ind w:left="1004" w:hanging="720"/>
      </w:p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singleLevel"/>
    <w:tmpl w:val="00000002"/>
    <w:lvl w:ilvl="0">
      <w:start w:val="1"/>
      <w:numFmt w:val="bullet"/>
      <w:pStyle w:val="SmallDo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singleLevel"/>
    <w:tmpl w:val="00000003"/>
    <w:name w:val="WW8Num2"/>
    <w:lvl w:ilvl="0">
      <w:start w:val="1"/>
      <w:numFmt w:val="bullet"/>
      <w:pStyle w:val="SmallDotTab"/>
      <w:lvlText w:val=""/>
      <w:lvlJc w:val="left"/>
      <w:pPr>
        <w:tabs>
          <w:tab w:val="num" w:pos="0"/>
        </w:tabs>
        <w:ind w:left="1480" w:hanging="360"/>
      </w:pPr>
      <w:rPr>
        <w:rFonts w:ascii="Symbol" w:hAnsi="Symbol"/>
      </w:rPr>
    </w:lvl>
  </w:abstractNum>
  <w:abstractNum w:abstractNumId="3" w15:restartNumberingAfterBreak="0">
    <w:nsid w:val="00000004"/>
    <w:multiLevelType w:val="singleLevel"/>
    <w:tmpl w:val="00000004"/>
    <w:name w:val="WW8Num3"/>
    <w:lvl w:ilvl="0">
      <w:start w:val="1"/>
      <w:numFmt w:val="decimal"/>
      <w:lvlText w:val="%1."/>
      <w:lvlJc w:val="left"/>
      <w:pPr>
        <w:tabs>
          <w:tab w:val="num" w:pos="1155"/>
        </w:tabs>
        <w:ind w:left="1155" w:hanging="360"/>
      </w:pPr>
    </w:lvl>
  </w:abstractNum>
  <w:abstractNum w:abstractNumId="4" w15:restartNumberingAfterBreak="0">
    <w:nsid w:val="00000005"/>
    <w:multiLevelType w:val="multi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00000006"/>
    <w:multiLevelType w:val="multilevel"/>
    <w:tmpl w:val="00000006"/>
    <w:name w:val="WW8Num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0000007"/>
    <w:multiLevelType w:val="multilevel"/>
    <w:tmpl w:val="00000007"/>
    <w:name w:val="WW8Num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00000008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multilevel"/>
    <w:tmpl w:val="00000009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0000000A"/>
    <w:multiLevelType w:val="multilevel"/>
    <w:tmpl w:val="0000000A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0000000B"/>
    <w:multiLevelType w:val="multilevel"/>
    <w:tmpl w:val="0000000B"/>
    <w:name w:val="WW8Num1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0000000C"/>
    <w:multiLevelType w:val="multilevel"/>
    <w:tmpl w:val="0000000C"/>
    <w:name w:val="WW8Num11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12" w15:restartNumberingAfterBreak="0">
    <w:nsid w:val="0000000D"/>
    <w:multiLevelType w:val="multilevel"/>
    <w:tmpl w:val="0000000D"/>
    <w:name w:val="WW8Num1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13" w15:restartNumberingAfterBreak="0">
    <w:nsid w:val="01F3059B"/>
    <w:multiLevelType w:val="hybridMultilevel"/>
    <w:tmpl w:val="04021E7C"/>
    <w:name w:val="WW8Num13"/>
    <w:lvl w:ilvl="0" w:tplc="8ACEA0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A0022FE" w:tentative="1">
      <w:start w:val="1"/>
      <w:numFmt w:val="upperLetter"/>
      <w:lvlText w:val="%2."/>
      <w:lvlJc w:val="left"/>
      <w:pPr>
        <w:ind w:left="1520" w:hanging="400"/>
      </w:pPr>
    </w:lvl>
    <w:lvl w:ilvl="2" w:tplc="E564CC52" w:tentative="1">
      <w:start w:val="1"/>
      <w:numFmt w:val="lowerRoman"/>
      <w:lvlText w:val="%3."/>
      <w:lvlJc w:val="right"/>
      <w:pPr>
        <w:ind w:left="1920" w:hanging="400"/>
      </w:pPr>
    </w:lvl>
    <w:lvl w:ilvl="3" w:tplc="00701300" w:tentative="1">
      <w:start w:val="1"/>
      <w:numFmt w:val="decimal"/>
      <w:lvlText w:val="%4."/>
      <w:lvlJc w:val="left"/>
      <w:pPr>
        <w:ind w:left="2320" w:hanging="400"/>
      </w:pPr>
    </w:lvl>
    <w:lvl w:ilvl="4" w:tplc="4B0212C8" w:tentative="1">
      <w:start w:val="1"/>
      <w:numFmt w:val="upperLetter"/>
      <w:lvlText w:val="%5."/>
      <w:lvlJc w:val="left"/>
      <w:pPr>
        <w:ind w:left="2720" w:hanging="400"/>
      </w:pPr>
    </w:lvl>
    <w:lvl w:ilvl="5" w:tplc="EA929EF6" w:tentative="1">
      <w:start w:val="1"/>
      <w:numFmt w:val="lowerRoman"/>
      <w:lvlText w:val="%6."/>
      <w:lvlJc w:val="right"/>
      <w:pPr>
        <w:ind w:left="3120" w:hanging="400"/>
      </w:pPr>
    </w:lvl>
    <w:lvl w:ilvl="6" w:tplc="CD608252" w:tentative="1">
      <w:start w:val="1"/>
      <w:numFmt w:val="decimal"/>
      <w:lvlText w:val="%7."/>
      <w:lvlJc w:val="left"/>
      <w:pPr>
        <w:ind w:left="3520" w:hanging="400"/>
      </w:pPr>
    </w:lvl>
    <w:lvl w:ilvl="7" w:tplc="FE9C6CF0" w:tentative="1">
      <w:start w:val="1"/>
      <w:numFmt w:val="upperLetter"/>
      <w:lvlText w:val="%8."/>
      <w:lvlJc w:val="left"/>
      <w:pPr>
        <w:ind w:left="3920" w:hanging="400"/>
      </w:pPr>
    </w:lvl>
    <w:lvl w:ilvl="8" w:tplc="CA547C5A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4" w15:restartNumberingAfterBreak="0">
    <w:nsid w:val="1148183D"/>
    <w:multiLevelType w:val="hybridMultilevel"/>
    <w:tmpl w:val="78A01D22"/>
    <w:lvl w:ilvl="0" w:tplc="EDFEBE66">
      <w:start w:val="1"/>
      <w:numFmt w:val="bullet"/>
      <w:pStyle w:val="10"/>
      <w:lvlText w:val="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5" w15:restartNumberingAfterBreak="0">
    <w:nsid w:val="17DB4F1C"/>
    <w:multiLevelType w:val="hybridMultilevel"/>
    <w:tmpl w:val="50960F26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359E3DCD"/>
    <w:multiLevelType w:val="hybridMultilevel"/>
    <w:tmpl w:val="1ED4F8A4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7" w15:restartNumberingAfterBreak="0">
    <w:nsid w:val="3CD15CEC"/>
    <w:multiLevelType w:val="hybridMultilevel"/>
    <w:tmpl w:val="4B0EE1E2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4"/>
  </w:num>
  <w:num w:numId="5">
    <w:abstractNumId w:val="17"/>
  </w:num>
  <w:num w:numId="6">
    <w:abstractNumId w:val="0"/>
  </w:num>
  <w:num w:numId="7">
    <w:abstractNumId w:val="15"/>
  </w:num>
  <w:num w:numId="8">
    <w:abstractNumId w:val="1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embedSystemFonts/>
  <w:bordersDoNotSurroundHeader/>
  <w:bordersDoNotSurroundFooter/>
  <w:hideSpellingErrors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400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>
      <o:colormru v:ext="edit" colors="red,#d86916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2NDAytDA1tTAzsQQyjZV0lIJTi4sz8/NACgyNawHW+jDDLQAAAA=="/>
  </w:docVars>
  <w:rsids>
    <w:rsidRoot w:val="00E172E6"/>
    <w:rsid w:val="000004E6"/>
    <w:rsid w:val="000014E2"/>
    <w:rsid w:val="0000212F"/>
    <w:rsid w:val="00002363"/>
    <w:rsid w:val="00002695"/>
    <w:rsid w:val="00003237"/>
    <w:rsid w:val="00003BE4"/>
    <w:rsid w:val="00003DBD"/>
    <w:rsid w:val="0000528A"/>
    <w:rsid w:val="0000606D"/>
    <w:rsid w:val="0000622B"/>
    <w:rsid w:val="00006405"/>
    <w:rsid w:val="000072CB"/>
    <w:rsid w:val="00007815"/>
    <w:rsid w:val="000103D3"/>
    <w:rsid w:val="000103DA"/>
    <w:rsid w:val="00012799"/>
    <w:rsid w:val="000129B1"/>
    <w:rsid w:val="00012B21"/>
    <w:rsid w:val="00013F2E"/>
    <w:rsid w:val="0001417B"/>
    <w:rsid w:val="000149F8"/>
    <w:rsid w:val="000156CA"/>
    <w:rsid w:val="00015B2F"/>
    <w:rsid w:val="00015BD5"/>
    <w:rsid w:val="00016689"/>
    <w:rsid w:val="00017193"/>
    <w:rsid w:val="000177A7"/>
    <w:rsid w:val="00017A21"/>
    <w:rsid w:val="00017C58"/>
    <w:rsid w:val="000201A3"/>
    <w:rsid w:val="00020C6E"/>
    <w:rsid w:val="00020E90"/>
    <w:rsid w:val="00021110"/>
    <w:rsid w:val="00021DB7"/>
    <w:rsid w:val="00024ADF"/>
    <w:rsid w:val="00025F60"/>
    <w:rsid w:val="000263A2"/>
    <w:rsid w:val="00026894"/>
    <w:rsid w:val="00027107"/>
    <w:rsid w:val="000275D2"/>
    <w:rsid w:val="000279BC"/>
    <w:rsid w:val="00027C9A"/>
    <w:rsid w:val="00030A4B"/>
    <w:rsid w:val="00030C32"/>
    <w:rsid w:val="0003281C"/>
    <w:rsid w:val="00032C2F"/>
    <w:rsid w:val="00032C97"/>
    <w:rsid w:val="00033BDD"/>
    <w:rsid w:val="00033E6A"/>
    <w:rsid w:val="0003471B"/>
    <w:rsid w:val="000353DB"/>
    <w:rsid w:val="00035527"/>
    <w:rsid w:val="00035E6D"/>
    <w:rsid w:val="00035F6D"/>
    <w:rsid w:val="0003779A"/>
    <w:rsid w:val="0004068B"/>
    <w:rsid w:val="00040B92"/>
    <w:rsid w:val="00040C50"/>
    <w:rsid w:val="00040C8E"/>
    <w:rsid w:val="00041170"/>
    <w:rsid w:val="000417D3"/>
    <w:rsid w:val="00041AFE"/>
    <w:rsid w:val="00042220"/>
    <w:rsid w:val="00043345"/>
    <w:rsid w:val="00044896"/>
    <w:rsid w:val="000455CC"/>
    <w:rsid w:val="00046680"/>
    <w:rsid w:val="00046C28"/>
    <w:rsid w:val="00046C6B"/>
    <w:rsid w:val="0004717C"/>
    <w:rsid w:val="000476BE"/>
    <w:rsid w:val="00047816"/>
    <w:rsid w:val="00047A8A"/>
    <w:rsid w:val="00047D81"/>
    <w:rsid w:val="00050088"/>
    <w:rsid w:val="000508E6"/>
    <w:rsid w:val="00051044"/>
    <w:rsid w:val="00051F7C"/>
    <w:rsid w:val="0005265C"/>
    <w:rsid w:val="00053304"/>
    <w:rsid w:val="000533C6"/>
    <w:rsid w:val="00053727"/>
    <w:rsid w:val="000546CF"/>
    <w:rsid w:val="00055571"/>
    <w:rsid w:val="00056064"/>
    <w:rsid w:val="000563C5"/>
    <w:rsid w:val="00056AA0"/>
    <w:rsid w:val="00056C99"/>
    <w:rsid w:val="00057703"/>
    <w:rsid w:val="0006040B"/>
    <w:rsid w:val="00061117"/>
    <w:rsid w:val="00064648"/>
    <w:rsid w:val="00064E64"/>
    <w:rsid w:val="00064FA6"/>
    <w:rsid w:val="0006556D"/>
    <w:rsid w:val="000657CE"/>
    <w:rsid w:val="00065D44"/>
    <w:rsid w:val="0006794D"/>
    <w:rsid w:val="000706B7"/>
    <w:rsid w:val="00070A29"/>
    <w:rsid w:val="00070B8D"/>
    <w:rsid w:val="00070E65"/>
    <w:rsid w:val="00071F2C"/>
    <w:rsid w:val="00072680"/>
    <w:rsid w:val="00072A15"/>
    <w:rsid w:val="000730E1"/>
    <w:rsid w:val="00073151"/>
    <w:rsid w:val="00073560"/>
    <w:rsid w:val="00073741"/>
    <w:rsid w:val="00073925"/>
    <w:rsid w:val="00073991"/>
    <w:rsid w:val="000741B2"/>
    <w:rsid w:val="00074581"/>
    <w:rsid w:val="00075455"/>
    <w:rsid w:val="00075861"/>
    <w:rsid w:val="00076076"/>
    <w:rsid w:val="00076544"/>
    <w:rsid w:val="00076C25"/>
    <w:rsid w:val="000770FC"/>
    <w:rsid w:val="00077CE5"/>
    <w:rsid w:val="000810F6"/>
    <w:rsid w:val="00081A09"/>
    <w:rsid w:val="00082CAD"/>
    <w:rsid w:val="00083D6C"/>
    <w:rsid w:val="00084D35"/>
    <w:rsid w:val="00084E39"/>
    <w:rsid w:val="0008558B"/>
    <w:rsid w:val="000857E0"/>
    <w:rsid w:val="00085FBC"/>
    <w:rsid w:val="00086010"/>
    <w:rsid w:val="0008684B"/>
    <w:rsid w:val="00086904"/>
    <w:rsid w:val="00086FA4"/>
    <w:rsid w:val="000877CF"/>
    <w:rsid w:val="00090370"/>
    <w:rsid w:val="0009111E"/>
    <w:rsid w:val="000917AA"/>
    <w:rsid w:val="0009194C"/>
    <w:rsid w:val="00092A8B"/>
    <w:rsid w:val="000931BD"/>
    <w:rsid w:val="000937D2"/>
    <w:rsid w:val="00093D3D"/>
    <w:rsid w:val="000944B1"/>
    <w:rsid w:val="00095D52"/>
    <w:rsid w:val="000974EE"/>
    <w:rsid w:val="0009769B"/>
    <w:rsid w:val="000A03D8"/>
    <w:rsid w:val="000A0DCE"/>
    <w:rsid w:val="000A2203"/>
    <w:rsid w:val="000A2473"/>
    <w:rsid w:val="000A2B5F"/>
    <w:rsid w:val="000A34A3"/>
    <w:rsid w:val="000A377A"/>
    <w:rsid w:val="000A3D03"/>
    <w:rsid w:val="000A5888"/>
    <w:rsid w:val="000A5A45"/>
    <w:rsid w:val="000A6213"/>
    <w:rsid w:val="000A6819"/>
    <w:rsid w:val="000A6947"/>
    <w:rsid w:val="000A742C"/>
    <w:rsid w:val="000A7EEB"/>
    <w:rsid w:val="000B0870"/>
    <w:rsid w:val="000B0EED"/>
    <w:rsid w:val="000B158A"/>
    <w:rsid w:val="000B1A56"/>
    <w:rsid w:val="000B26A4"/>
    <w:rsid w:val="000B28C6"/>
    <w:rsid w:val="000B33DD"/>
    <w:rsid w:val="000B43E8"/>
    <w:rsid w:val="000B5A07"/>
    <w:rsid w:val="000B6E26"/>
    <w:rsid w:val="000C0AFC"/>
    <w:rsid w:val="000C0CAE"/>
    <w:rsid w:val="000C0EC6"/>
    <w:rsid w:val="000C1F44"/>
    <w:rsid w:val="000C2940"/>
    <w:rsid w:val="000C3964"/>
    <w:rsid w:val="000C4031"/>
    <w:rsid w:val="000C43CC"/>
    <w:rsid w:val="000C4648"/>
    <w:rsid w:val="000C52AC"/>
    <w:rsid w:val="000C5F85"/>
    <w:rsid w:val="000C63BA"/>
    <w:rsid w:val="000C68C8"/>
    <w:rsid w:val="000C7EEA"/>
    <w:rsid w:val="000D08D1"/>
    <w:rsid w:val="000D1082"/>
    <w:rsid w:val="000D169A"/>
    <w:rsid w:val="000D24C6"/>
    <w:rsid w:val="000D26A0"/>
    <w:rsid w:val="000D4AF0"/>
    <w:rsid w:val="000D5DE8"/>
    <w:rsid w:val="000D5E36"/>
    <w:rsid w:val="000D66F5"/>
    <w:rsid w:val="000D7C0B"/>
    <w:rsid w:val="000E0C1D"/>
    <w:rsid w:val="000E107F"/>
    <w:rsid w:val="000E1C0A"/>
    <w:rsid w:val="000E219B"/>
    <w:rsid w:val="000E2845"/>
    <w:rsid w:val="000E2B56"/>
    <w:rsid w:val="000E2CB6"/>
    <w:rsid w:val="000E2D69"/>
    <w:rsid w:val="000E3AF8"/>
    <w:rsid w:val="000E54EB"/>
    <w:rsid w:val="000E589A"/>
    <w:rsid w:val="000E595A"/>
    <w:rsid w:val="000E7325"/>
    <w:rsid w:val="000E7431"/>
    <w:rsid w:val="000E7789"/>
    <w:rsid w:val="000F39A8"/>
    <w:rsid w:val="000F42D5"/>
    <w:rsid w:val="000F6BFB"/>
    <w:rsid w:val="001006F6"/>
    <w:rsid w:val="00101981"/>
    <w:rsid w:val="0010232F"/>
    <w:rsid w:val="001030A6"/>
    <w:rsid w:val="00103C31"/>
    <w:rsid w:val="001060C5"/>
    <w:rsid w:val="001062AD"/>
    <w:rsid w:val="001065B9"/>
    <w:rsid w:val="00106A40"/>
    <w:rsid w:val="00106ABC"/>
    <w:rsid w:val="00107E6A"/>
    <w:rsid w:val="00110193"/>
    <w:rsid w:val="00110EF5"/>
    <w:rsid w:val="00110F48"/>
    <w:rsid w:val="001113B0"/>
    <w:rsid w:val="00111AEE"/>
    <w:rsid w:val="00113191"/>
    <w:rsid w:val="00113636"/>
    <w:rsid w:val="00113BD2"/>
    <w:rsid w:val="00114606"/>
    <w:rsid w:val="001166EE"/>
    <w:rsid w:val="001177A9"/>
    <w:rsid w:val="00120A42"/>
    <w:rsid w:val="00120B86"/>
    <w:rsid w:val="0012114B"/>
    <w:rsid w:val="00121646"/>
    <w:rsid w:val="001220F3"/>
    <w:rsid w:val="001237FE"/>
    <w:rsid w:val="00123D02"/>
    <w:rsid w:val="00124012"/>
    <w:rsid w:val="00124132"/>
    <w:rsid w:val="00124EFE"/>
    <w:rsid w:val="0012534D"/>
    <w:rsid w:val="00125EAB"/>
    <w:rsid w:val="00126C81"/>
    <w:rsid w:val="00126D0A"/>
    <w:rsid w:val="001270D7"/>
    <w:rsid w:val="0012721E"/>
    <w:rsid w:val="00127D6D"/>
    <w:rsid w:val="00127DCE"/>
    <w:rsid w:val="0013010D"/>
    <w:rsid w:val="00130137"/>
    <w:rsid w:val="0013068C"/>
    <w:rsid w:val="001306D0"/>
    <w:rsid w:val="00130D43"/>
    <w:rsid w:val="0013239A"/>
    <w:rsid w:val="001325D5"/>
    <w:rsid w:val="00132791"/>
    <w:rsid w:val="00132838"/>
    <w:rsid w:val="00132B7A"/>
    <w:rsid w:val="00133A53"/>
    <w:rsid w:val="00134770"/>
    <w:rsid w:val="0013689D"/>
    <w:rsid w:val="001368FC"/>
    <w:rsid w:val="00136F61"/>
    <w:rsid w:val="0013702E"/>
    <w:rsid w:val="001377BD"/>
    <w:rsid w:val="00140467"/>
    <w:rsid w:val="00140F58"/>
    <w:rsid w:val="00141723"/>
    <w:rsid w:val="00142D7B"/>
    <w:rsid w:val="00144164"/>
    <w:rsid w:val="0014432B"/>
    <w:rsid w:val="001443CF"/>
    <w:rsid w:val="001446DB"/>
    <w:rsid w:val="00145144"/>
    <w:rsid w:val="0014528B"/>
    <w:rsid w:val="001474D3"/>
    <w:rsid w:val="00150157"/>
    <w:rsid w:val="00150C1F"/>
    <w:rsid w:val="00152467"/>
    <w:rsid w:val="00152D5B"/>
    <w:rsid w:val="0015313B"/>
    <w:rsid w:val="00153242"/>
    <w:rsid w:val="001532A4"/>
    <w:rsid w:val="0015386E"/>
    <w:rsid w:val="00153AFE"/>
    <w:rsid w:val="00153DD6"/>
    <w:rsid w:val="001543B0"/>
    <w:rsid w:val="00155B65"/>
    <w:rsid w:val="001577B3"/>
    <w:rsid w:val="00157968"/>
    <w:rsid w:val="00157A9C"/>
    <w:rsid w:val="001620F0"/>
    <w:rsid w:val="00163809"/>
    <w:rsid w:val="001638B5"/>
    <w:rsid w:val="00163A64"/>
    <w:rsid w:val="00164139"/>
    <w:rsid w:val="001641DB"/>
    <w:rsid w:val="00164706"/>
    <w:rsid w:val="001654D7"/>
    <w:rsid w:val="0016687E"/>
    <w:rsid w:val="00166885"/>
    <w:rsid w:val="00166913"/>
    <w:rsid w:val="00167381"/>
    <w:rsid w:val="001678F7"/>
    <w:rsid w:val="00167F1A"/>
    <w:rsid w:val="00170403"/>
    <w:rsid w:val="00170F91"/>
    <w:rsid w:val="00171F6B"/>
    <w:rsid w:val="0017223B"/>
    <w:rsid w:val="00172A18"/>
    <w:rsid w:val="00172E39"/>
    <w:rsid w:val="00173176"/>
    <w:rsid w:val="001732EC"/>
    <w:rsid w:val="00173C5D"/>
    <w:rsid w:val="00173E33"/>
    <w:rsid w:val="00174364"/>
    <w:rsid w:val="00174625"/>
    <w:rsid w:val="001750DB"/>
    <w:rsid w:val="00175265"/>
    <w:rsid w:val="00176813"/>
    <w:rsid w:val="001773AA"/>
    <w:rsid w:val="00177B43"/>
    <w:rsid w:val="00180EDF"/>
    <w:rsid w:val="00181DE9"/>
    <w:rsid w:val="0018305C"/>
    <w:rsid w:val="00183298"/>
    <w:rsid w:val="00183368"/>
    <w:rsid w:val="00183558"/>
    <w:rsid w:val="0018718B"/>
    <w:rsid w:val="00187311"/>
    <w:rsid w:val="0018764B"/>
    <w:rsid w:val="001902C5"/>
    <w:rsid w:val="001902CC"/>
    <w:rsid w:val="00190D01"/>
    <w:rsid w:val="00191C47"/>
    <w:rsid w:val="00191EA5"/>
    <w:rsid w:val="00191F5D"/>
    <w:rsid w:val="00192024"/>
    <w:rsid w:val="001929DE"/>
    <w:rsid w:val="00193948"/>
    <w:rsid w:val="00193DDF"/>
    <w:rsid w:val="00194AD9"/>
    <w:rsid w:val="00195D6A"/>
    <w:rsid w:val="00197B14"/>
    <w:rsid w:val="001A035F"/>
    <w:rsid w:val="001A0419"/>
    <w:rsid w:val="001A062A"/>
    <w:rsid w:val="001A08E5"/>
    <w:rsid w:val="001A1ADC"/>
    <w:rsid w:val="001A1C9F"/>
    <w:rsid w:val="001A245F"/>
    <w:rsid w:val="001A28B7"/>
    <w:rsid w:val="001A3762"/>
    <w:rsid w:val="001A4CE8"/>
    <w:rsid w:val="001A5101"/>
    <w:rsid w:val="001A5422"/>
    <w:rsid w:val="001A5499"/>
    <w:rsid w:val="001A54A7"/>
    <w:rsid w:val="001A5EBE"/>
    <w:rsid w:val="001A6C8D"/>
    <w:rsid w:val="001A6CB6"/>
    <w:rsid w:val="001A73A2"/>
    <w:rsid w:val="001A7592"/>
    <w:rsid w:val="001A75D8"/>
    <w:rsid w:val="001B0187"/>
    <w:rsid w:val="001B0218"/>
    <w:rsid w:val="001B0C22"/>
    <w:rsid w:val="001B2EAD"/>
    <w:rsid w:val="001B3CA7"/>
    <w:rsid w:val="001B3F69"/>
    <w:rsid w:val="001B3FC0"/>
    <w:rsid w:val="001B46BE"/>
    <w:rsid w:val="001B4F5B"/>
    <w:rsid w:val="001B4FE4"/>
    <w:rsid w:val="001B53D4"/>
    <w:rsid w:val="001B565E"/>
    <w:rsid w:val="001B5DAF"/>
    <w:rsid w:val="001B6456"/>
    <w:rsid w:val="001B6F1F"/>
    <w:rsid w:val="001B7C70"/>
    <w:rsid w:val="001C0157"/>
    <w:rsid w:val="001C0FA1"/>
    <w:rsid w:val="001C1486"/>
    <w:rsid w:val="001C15BF"/>
    <w:rsid w:val="001C241F"/>
    <w:rsid w:val="001C2772"/>
    <w:rsid w:val="001C306D"/>
    <w:rsid w:val="001C312C"/>
    <w:rsid w:val="001C3CF6"/>
    <w:rsid w:val="001C3E29"/>
    <w:rsid w:val="001C5A9A"/>
    <w:rsid w:val="001C62D5"/>
    <w:rsid w:val="001C6D93"/>
    <w:rsid w:val="001C71DD"/>
    <w:rsid w:val="001D009F"/>
    <w:rsid w:val="001D0301"/>
    <w:rsid w:val="001D0E96"/>
    <w:rsid w:val="001D1A7A"/>
    <w:rsid w:val="001D1F68"/>
    <w:rsid w:val="001D4B27"/>
    <w:rsid w:val="001D4DEA"/>
    <w:rsid w:val="001D5B39"/>
    <w:rsid w:val="001D6E78"/>
    <w:rsid w:val="001D73B1"/>
    <w:rsid w:val="001D7887"/>
    <w:rsid w:val="001E0A45"/>
    <w:rsid w:val="001E0CE1"/>
    <w:rsid w:val="001E0FA3"/>
    <w:rsid w:val="001E133C"/>
    <w:rsid w:val="001E1617"/>
    <w:rsid w:val="001E2BEF"/>
    <w:rsid w:val="001E3945"/>
    <w:rsid w:val="001E48DC"/>
    <w:rsid w:val="001E51CD"/>
    <w:rsid w:val="001E735E"/>
    <w:rsid w:val="001E77EA"/>
    <w:rsid w:val="001F1D46"/>
    <w:rsid w:val="001F28F2"/>
    <w:rsid w:val="001F3221"/>
    <w:rsid w:val="001F33E0"/>
    <w:rsid w:val="001F3806"/>
    <w:rsid w:val="001F6012"/>
    <w:rsid w:val="001F6895"/>
    <w:rsid w:val="0020000C"/>
    <w:rsid w:val="00200195"/>
    <w:rsid w:val="00200273"/>
    <w:rsid w:val="00202924"/>
    <w:rsid w:val="00205FC9"/>
    <w:rsid w:val="0020768B"/>
    <w:rsid w:val="002079E0"/>
    <w:rsid w:val="00207B2F"/>
    <w:rsid w:val="0021001A"/>
    <w:rsid w:val="00210E79"/>
    <w:rsid w:val="00210EC0"/>
    <w:rsid w:val="00211377"/>
    <w:rsid w:val="002116D5"/>
    <w:rsid w:val="00211C33"/>
    <w:rsid w:val="00212670"/>
    <w:rsid w:val="00213CE3"/>
    <w:rsid w:val="002142A3"/>
    <w:rsid w:val="002145BE"/>
    <w:rsid w:val="0021491C"/>
    <w:rsid w:val="00215233"/>
    <w:rsid w:val="0021531B"/>
    <w:rsid w:val="002153FF"/>
    <w:rsid w:val="0021688A"/>
    <w:rsid w:val="00216AC6"/>
    <w:rsid w:val="00216C9F"/>
    <w:rsid w:val="00217393"/>
    <w:rsid w:val="00217549"/>
    <w:rsid w:val="002200F0"/>
    <w:rsid w:val="00220C6B"/>
    <w:rsid w:val="002217F8"/>
    <w:rsid w:val="00221CBB"/>
    <w:rsid w:val="0022271F"/>
    <w:rsid w:val="00222CEF"/>
    <w:rsid w:val="00223938"/>
    <w:rsid w:val="002239EC"/>
    <w:rsid w:val="00224B32"/>
    <w:rsid w:val="002266CA"/>
    <w:rsid w:val="00226A2B"/>
    <w:rsid w:val="00232494"/>
    <w:rsid w:val="002329FE"/>
    <w:rsid w:val="00232EB2"/>
    <w:rsid w:val="0023381E"/>
    <w:rsid w:val="00234752"/>
    <w:rsid w:val="0023525F"/>
    <w:rsid w:val="002353A7"/>
    <w:rsid w:val="002375A8"/>
    <w:rsid w:val="00237D46"/>
    <w:rsid w:val="00240BB2"/>
    <w:rsid w:val="00240BD0"/>
    <w:rsid w:val="0024161A"/>
    <w:rsid w:val="00241A31"/>
    <w:rsid w:val="0024202B"/>
    <w:rsid w:val="00242A44"/>
    <w:rsid w:val="0024360C"/>
    <w:rsid w:val="0024590C"/>
    <w:rsid w:val="00245B56"/>
    <w:rsid w:val="002463A2"/>
    <w:rsid w:val="00247071"/>
    <w:rsid w:val="002470B3"/>
    <w:rsid w:val="0025016D"/>
    <w:rsid w:val="002505FF"/>
    <w:rsid w:val="00250A76"/>
    <w:rsid w:val="0025127A"/>
    <w:rsid w:val="00251315"/>
    <w:rsid w:val="00252275"/>
    <w:rsid w:val="002522F7"/>
    <w:rsid w:val="0025283F"/>
    <w:rsid w:val="00252A6F"/>
    <w:rsid w:val="00252BCE"/>
    <w:rsid w:val="00252C14"/>
    <w:rsid w:val="00253C8F"/>
    <w:rsid w:val="00253E43"/>
    <w:rsid w:val="00253F3D"/>
    <w:rsid w:val="00254119"/>
    <w:rsid w:val="00254237"/>
    <w:rsid w:val="002545C9"/>
    <w:rsid w:val="00255382"/>
    <w:rsid w:val="00255487"/>
    <w:rsid w:val="00255935"/>
    <w:rsid w:val="00255FDF"/>
    <w:rsid w:val="00256B3A"/>
    <w:rsid w:val="00257237"/>
    <w:rsid w:val="002573F4"/>
    <w:rsid w:val="0026010F"/>
    <w:rsid w:val="00260336"/>
    <w:rsid w:val="00260A78"/>
    <w:rsid w:val="00260A7F"/>
    <w:rsid w:val="00260B06"/>
    <w:rsid w:val="00261394"/>
    <w:rsid w:val="00261917"/>
    <w:rsid w:val="00261B9E"/>
    <w:rsid w:val="00262ECD"/>
    <w:rsid w:val="00262F57"/>
    <w:rsid w:val="00263584"/>
    <w:rsid w:val="002635E8"/>
    <w:rsid w:val="0026370F"/>
    <w:rsid w:val="002643D8"/>
    <w:rsid w:val="0026484A"/>
    <w:rsid w:val="002662B4"/>
    <w:rsid w:val="0026652F"/>
    <w:rsid w:val="00267A2B"/>
    <w:rsid w:val="00267C1C"/>
    <w:rsid w:val="00270717"/>
    <w:rsid w:val="00271573"/>
    <w:rsid w:val="00271AF3"/>
    <w:rsid w:val="00271FE9"/>
    <w:rsid w:val="00273936"/>
    <w:rsid w:val="00273A3D"/>
    <w:rsid w:val="00273BC2"/>
    <w:rsid w:val="00273EC8"/>
    <w:rsid w:val="0027430A"/>
    <w:rsid w:val="00274A95"/>
    <w:rsid w:val="00274D54"/>
    <w:rsid w:val="00275ABF"/>
    <w:rsid w:val="00276B72"/>
    <w:rsid w:val="00280641"/>
    <w:rsid w:val="002811B8"/>
    <w:rsid w:val="002814DA"/>
    <w:rsid w:val="00283167"/>
    <w:rsid w:val="002836AB"/>
    <w:rsid w:val="00283B4E"/>
    <w:rsid w:val="0028458F"/>
    <w:rsid w:val="00284774"/>
    <w:rsid w:val="002848B0"/>
    <w:rsid w:val="00284929"/>
    <w:rsid w:val="00285A12"/>
    <w:rsid w:val="0028608A"/>
    <w:rsid w:val="00286D08"/>
    <w:rsid w:val="00287543"/>
    <w:rsid w:val="00287EE5"/>
    <w:rsid w:val="00290381"/>
    <w:rsid w:val="002913D5"/>
    <w:rsid w:val="00291A9E"/>
    <w:rsid w:val="00292B38"/>
    <w:rsid w:val="00293CF8"/>
    <w:rsid w:val="00293D35"/>
    <w:rsid w:val="00293FEA"/>
    <w:rsid w:val="00294BD7"/>
    <w:rsid w:val="0029521C"/>
    <w:rsid w:val="00296AE5"/>
    <w:rsid w:val="00296E8C"/>
    <w:rsid w:val="002A171C"/>
    <w:rsid w:val="002A181A"/>
    <w:rsid w:val="002A2AA7"/>
    <w:rsid w:val="002A2E7E"/>
    <w:rsid w:val="002A3056"/>
    <w:rsid w:val="002A3145"/>
    <w:rsid w:val="002A314E"/>
    <w:rsid w:val="002A345D"/>
    <w:rsid w:val="002A45DD"/>
    <w:rsid w:val="002A4A25"/>
    <w:rsid w:val="002A57A3"/>
    <w:rsid w:val="002A648D"/>
    <w:rsid w:val="002A6639"/>
    <w:rsid w:val="002A6801"/>
    <w:rsid w:val="002A697D"/>
    <w:rsid w:val="002A6AC5"/>
    <w:rsid w:val="002A742E"/>
    <w:rsid w:val="002A7B1A"/>
    <w:rsid w:val="002A7DE0"/>
    <w:rsid w:val="002A7F8B"/>
    <w:rsid w:val="002B0298"/>
    <w:rsid w:val="002B0387"/>
    <w:rsid w:val="002B0525"/>
    <w:rsid w:val="002B0E5E"/>
    <w:rsid w:val="002B10EF"/>
    <w:rsid w:val="002B2426"/>
    <w:rsid w:val="002B26CA"/>
    <w:rsid w:val="002B346B"/>
    <w:rsid w:val="002B3569"/>
    <w:rsid w:val="002B4A5B"/>
    <w:rsid w:val="002B5CD9"/>
    <w:rsid w:val="002B5E39"/>
    <w:rsid w:val="002B618A"/>
    <w:rsid w:val="002B6347"/>
    <w:rsid w:val="002B635B"/>
    <w:rsid w:val="002B69AB"/>
    <w:rsid w:val="002B6CAE"/>
    <w:rsid w:val="002B7236"/>
    <w:rsid w:val="002B797D"/>
    <w:rsid w:val="002B7A74"/>
    <w:rsid w:val="002B7C5F"/>
    <w:rsid w:val="002C0958"/>
    <w:rsid w:val="002C1736"/>
    <w:rsid w:val="002C1B25"/>
    <w:rsid w:val="002C1BAD"/>
    <w:rsid w:val="002C2A3E"/>
    <w:rsid w:val="002C307B"/>
    <w:rsid w:val="002C373C"/>
    <w:rsid w:val="002C3A2D"/>
    <w:rsid w:val="002C3C79"/>
    <w:rsid w:val="002C41F4"/>
    <w:rsid w:val="002C43D7"/>
    <w:rsid w:val="002C535F"/>
    <w:rsid w:val="002C6979"/>
    <w:rsid w:val="002C6BAF"/>
    <w:rsid w:val="002C72C7"/>
    <w:rsid w:val="002C741F"/>
    <w:rsid w:val="002D0454"/>
    <w:rsid w:val="002D054F"/>
    <w:rsid w:val="002D0B91"/>
    <w:rsid w:val="002D0CCB"/>
    <w:rsid w:val="002D0E5E"/>
    <w:rsid w:val="002D25A0"/>
    <w:rsid w:val="002D2A62"/>
    <w:rsid w:val="002D2C55"/>
    <w:rsid w:val="002D38B5"/>
    <w:rsid w:val="002D3A0D"/>
    <w:rsid w:val="002D3D40"/>
    <w:rsid w:val="002D3DD4"/>
    <w:rsid w:val="002D44FB"/>
    <w:rsid w:val="002D5146"/>
    <w:rsid w:val="002D574B"/>
    <w:rsid w:val="002D5C04"/>
    <w:rsid w:val="002D68FF"/>
    <w:rsid w:val="002E0F94"/>
    <w:rsid w:val="002E1A90"/>
    <w:rsid w:val="002E22DA"/>
    <w:rsid w:val="002E253E"/>
    <w:rsid w:val="002E2DA5"/>
    <w:rsid w:val="002E3186"/>
    <w:rsid w:val="002E3479"/>
    <w:rsid w:val="002E41DD"/>
    <w:rsid w:val="002E4FFC"/>
    <w:rsid w:val="002E6E3B"/>
    <w:rsid w:val="002F0578"/>
    <w:rsid w:val="002F19B9"/>
    <w:rsid w:val="002F2D4E"/>
    <w:rsid w:val="002F6610"/>
    <w:rsid w:val="003000C9"/>
    <w:rsid w:val="00300424"/>
    <w:rsid w:val="003004F7"/>
    <w:rsid w:val="003005E9"/>
    <w:rsid w:val="003012E7"/>
    <w:rsid w:val="00301EF3"/>
    <w:rsid w:val="00304017"/>
    <w:rsid w:val="00304776"/>
    <w:rsid w:val="0030536A"/>
    <w:rsid w:val="0030604E"/>
    <w:rsid w:val="00306DCE"/>
    <w:rsid w:val="0030773C"/>
    <w:rsid w:val="00307D32"/>
    <w:rsid w:val="00310779"/>
    <w:rsid w:val="003114FB"/>
    <w:rsid w:val="00311805"/>
    <w:rsid w:val="00313EC1"/>
    <w:rsid w:val="003142B5"/>
    <w:rsid w:val="00315554"/>
    <w:rsid w:val="003161B2"/>
    <w:rsid w:val="003162AA"/>
    <w:rsid w:val="00316595"/>
    <w:rsid w:val="00316746"/>
    <w:rsid w:val="00316944"/>
    <w:rsid w:val="00316A95"/>
    <w:rsid w:val="00316CA1"/>
    <w:rsid w:val="003174E1"/>
    <w:rsid w:val="003213A3"/>
    <w:rsid w:val="00321607"/>
    <w:rsid w:val="00322568"/>
    <w:rsid w:val="00322938"/>
    <w:rsid w:val="00323148"/>
    <w:rsid w:val="003235CB"/>
    <w:rsid w:val="00323662"/>
    <w:rsid w:val="00323C25"/>
    <w:rsid w:val="00325EBD"/>
    <w:rsid w:val="00325EC1"/>
    <w:rsid w:val="003266E1"/>
    <w:rsid w:val="0032714C"/>
    <w:rsid w:val="003276FC"/>
    <w:rsid w:val="00330EBE"/>
    <w:rsid w:val="0033139C"/>
    <w:rsid w:val="003321B0"/>
    <w:rsid w:val="00333992"/>
    <w:rsid w:val="00334B0D"/>
    <w:rsid w:val="003351BF"/>
    <w:rsid w:val="003351D0"/>
    <w:rsid w:val="00336999"/>
    <w:rsid w:val="0033747F"/>
    <w:rsid w:val="003401C9"/>
    <w:rsid w:val="003402D6"/>
    <w:rsid w:val="00341653"/>
    <w:rsid w:val="00342605"/>
    <w:rsid w:val="00346A36"/>
    <w:rsid w:val="00346ED2"/>
    <w:rsid w:val="00347B59"/>
    <w:rsid w:val="00350F17"/>
    <w:rsid w:val="00351B4F"/>
    <w:rsid w:val="003520D2"/>
    <w:rsid w:val="003528FD"/>
    <w:rsid w:val="003540A7"/>
    <w:rsid w:val="00354346"/>
    <w:rsid w:val="003544BE"/>
    <w:rsid w:val="0035581E"/>
    <w:rsid w:val="003563EE"/>
    <w:rsid w:val="003569E5"/>
    <w:rsid w:val="00356ADC"/>
    <w:rsid w:val="00357148"/>
    <w:rsid w:val="00357AA3"/>
    <w:rsid w:val="00357E8C"/>
    <w:rsid w:val="00357F38"/>
    <w:rsid w:val="003603AC"/>
    <w:rsid w:val="003623A2"/>
    <w:rsid w:val="003645F2"/>
    <w:rsid w:val="00364652"/>
    <w:rsid w:val="00364AB0"/>
    <w:rsid w:val="003656FF"/>
    <w:rsid w:val="00366A8E"/>
    <w:rsid w:val="00366C8E"/>
    <w:rsid w:val="003703E7"/>
    <w:rsid w:val="0037046C"/>
    <w:rsid w:val="003727AD"/>
    <w:rsid w:val="0037311C"/>
    <w:rsid w:val="003733C0"/>
    <w:rsid w:val="003739F2"/>
    <w:rsid w:val="003741FB"/>
    <w:rsid w:val="00375941"/>
    <w:rsid w:val="00375FCA"/>
    <w:rsid w:val="00376137"/>
    <w:rsid w:val="00377592"/>
    <w:rsid w:val="003777A8"/>
    <w:rsid w:val="00380C41"/>
    <w:rsid w:val="00380CA2"/>
    <w:rsid w:val="00384598"/>
    <w:rsid w:val="00384CA8"/>
    <w:rsid w:val="00385449"/>
    <w:rsid w:val="00385E42"/>
    <w:rsid w:val="003861CF"/>
    <w:rsid w:val="00390A95"/>
    <w:rsid w:val="00390DA1"/>
    <w:rsid w:val="00391F3E"/>
    <w:rsid w:val="0039200B"/>
    <w:rsid w:val="003920DD"/>
    <w:rsid w:val="00392832"/>
    <w:rsid w:val="00392EB5"/>
    <w:rsid w:val="00393122"/>
    <w:rsid w:val="00393EB8"/>
    <w:rsid w:val="00394F40"/>
    <w:rsid w:val="00395109"/>
    <w:rsid w:val="00395D23"/>
    <w:rsid w:val="00396538"/>
    <w:rsid w:val="0039689C"/>
    <w:rsid w:val="00397F34"/>
    <w:rsid w:val="003A1153"/>
    <w:rsid w:val="003A2FBC"/>
    <w:rsid w:val="003A3B59"/>
    <w:rsid w:val="003A4296"/>
    <w:rsid w:val="003A47D7"/>
    <w:rsid w:val="003A4914"/>
    <w:rsid w:val="003A4AC7"/>
    <w:rsid w:val="003A4CF6"/>
    <w:rsid w:val="003A56B4"/>
    <w:rsid w:val="003A5C63"/>
    <w:rsid w:val="003A5CA2"/>
    <w:rsid w:val="003A5E17"/>
    <w:rsid w:val="003A65B5"/>
    <w:rsid w:val="003A68F1"/>
    <w:rsid w:val="003A78D8"/>
    <w:rsid w:val="003A79BB"/>
    <w:rsid w:val="003B0DE7"/>
    <w:rsid w:val="003B1626"/>
    <w:rsid w:val="003B1783"/>
    <w:rsid w:val="003B208F"/>
    <w:rsid w:val="003B2A63"/>
    <w:rsid w:val="003B3212"/>
    <w:rsid w:val="003B351E"/>
    <w:rsid w:val="003B4BCB"/>
    <w:rsid w:val="003B4E6D"/>
    <w:rsid w:val="003B5638"/>
    <w:rsid w:val="003B6107"/>
    <w:rsid w:val="003B6336"/>
    <w:rsid w:val="003B63F2"/>
    <w:rsid w:val="003B6EA4"/>
    <w:rsid w:val="003C00D2"/>
    <w:rsid w:val="003C02F3"/>
    <w:rsid w:val="003C1870"/>
    <w:rsid w:val="003C20C3"/>
    <w:rsid w:val="003C2191"/>
    <w:rsid w:val="003C352E"/>
    <w:rsid w:val="003C554E"/>
    <w:rsid w:val="003D007D"/>
    <w:rsid w:val="003D0241"/>
    <w:rsid w:val="003D0633"/>
    <w:rsid w:val="003D0E60"/>
    <w:rsid w:val="003D15E9"/>
    <w:rsid w:val="003D1741"/>
    <w:rsid w:val="003D1BBE"/>
    <w:rsid w:val="003D25A2"/>
    <w:rsid w:val="003D2B62"/>
    <w:rsid w:val="003D39E0"/>
    <w:rsid w:val="003D4FE3"/>
    <w:rsid w:val="003D5504"/>
    <w:rsid w:val="003D5823"/>
    <w:rsid w:val="003D5B39"/>
    <w:rsid w:val="003D5CC5"/>
    <w:rsid w:val="003D7042"/>
    <w:rsid w:val="003D7CF7"/>
    <w:rsid w:val="003E096F"/>
    <w:rsid w:val="003E26DC"/>
    <w:rsid w:val="003E3A85"/>
    <w:rsid w:val="003E4334"/>
    <w:rsid w:val="003E4885"/>
    <w:rsid w:val="003E5686"/>
    <w:rsid w:val="003E5FEC"/>
    <w:rsid w:val="003E6522"/>
    <w:rsid w:val="003E6AB6"/>
    <w:rsid w:val="003E6B38"/>
    <w:rsid w:val="003E6B6C"/>
    <w:rsid w:val="003E7424"/>
    <w:rsid w:val="003F0D69"/>
    <w:rsid w:val="003F116E"/>
    <w:rsid w:val="003F1985"/>
    <w:rsid w:val="003F244F"/>
    <w:rsid w:val="003F2CFA"/>
    <w:rsid w:val="003F35D1"/>
    <w:rsid w:val="003F3659"/>
    <w:rsid w:val="003F4104"/>
    <w:rsid w:val="003F582E"/>
    <w:rsid w:val="003F6141"/>
    <w:rsid w:val="003F61EC"/>
    <w:rsid w:val="003F637A"/>
    <w:rsid w:val="003F78A6"/>
    <w:rsid w:val="003F7E78"/>
    <w:rsid w:val="00400CF8"/>
    <w:rsid w:val="00400E67"/>
    <w:rsid w:val="00400FC5"/>
    <w:rsid w:val="00401325"/>
    <w:rsid w:val="00401644"/>
    <w:rsid w:val="00401F91"/>
    <w:rsid w:val="00402B0F"/>
    <w:rsid w:val="00402B51"/>
    <w:rsid w:val="004035E3"/>
    <w:rsid w:val="00403B3B"/>
    <w:rsid w:val="00403D3A"/>
    <w:rsid w:val="00403D59"/>
    <w:rsid w:val="00403E81"/>
    <w:rsid w:val="00403EE5"/>
    <w:rsid w:val="00404A91"/>
    <w:rsid w:val="00404AB1"/>
    <w:rsid w:val="00404F27"/>
    <w:rsid w:val="00405BB9"/>
    <w:rsid w:val="00406BAF"/>
    <w:rsid w:val="0040710A"/>
    <w:rsid w:val="00407E2D"/>
    <w:rsid w:val="00407E63"/>
    <w:rsid w:val="00410E1D"/>
    <w:rsid w:val="004113C1"/>
    <w:rsid w:val="00411805"/>
    <w:rsid w:val="00411A78"/>
    <w:rsid w:val="00411CB4"/>
    <w:rsid w:val="0041289A"/>
    <w:rsid w:val="00413CFE"/>
    <w:rsid w:val="004156A2"/>
    <w:rsid w:val="004156D5"/>
    <w:rsid w:val="00415E5A"/>
    <w:rsid w:val="004161D7"/>
    <w:rsid w:val="004165F2"/>
    <w:rsid w:val="00420181"/>
    <w:rsid w:val="004208F6"/>
    <w:rsid w:val="00421E99"/>
    <w:rsid w:val="004227FB"/>
    <w:rsid w:val="00422D14"/>
    <w:rsid w:val="00424F1F"/>
    <w:rsid w:val="0042567C"/>
    <w:rsid w:val="0042702D"/>
    <w:rsid w:val="0042741B"/>
    <w:rsid w:val="00430179"/>
    <w:rsid w:val="00430375"/>
    <w:rsid w:val="004303DE"/>
    <w:rsid w:val="00432043"/>
    <w:rsid w:val="004329CF"/>
    <w:rsid w:val="00432DB1"/>
    <w:rsid w:val="00432F84"/>
    <w:rsid w:val="004337CD"/>
    <w:rsid w:val="00433D72"/>
    <w:rsid w:val="004350D9"/>
    <w:rsid w:val="00435322"/>
    <w:rsid w:val="004360D1"/>
    <w:rsid w:val="0043683D"/>
    <w:rsid w:val="00436A3D"/>
    <w:rsid w:val="004372F8"/>
    <w:rsid w:val="00437C91"/>
    <w:rsid w:val="0044040A"/>
    <w:rsid w:val="00440E64"/>
    <w:rsid w:val="004420FB"/>
    <w:rsid w:val="004421BE"/>
    <w:rsid w:val="00442473"/>
    <w:rsid w:val="00443431"/>
    <w:rsid w:val="004439D7"/>
    <w:rsid w:val="00444371"/>
    <w:rsid w:val="0044473C"/>
    <w:rsid w:val="00444CEA"/>
    <w:rsid w:val="00446141"/>
    <w:rsid w:val="00447079"/>
    <w:rsid w:val="0044715D"/>
    <w:rsid w:val="00447663"/>
    <w:rsid w:val="0044790E"/>
    <w:rsid w:val="004500E5"/>
    <w:rsid w:val="004503DE"/>
    <w:rsid w:val="004503F8"/>
    <w:rsid w:val="004504CD"/>
    <w:rsid w:val="0045179D"/>
    <w:rsid w:val="004523BC"/>
    <w:rsid w:val="004530BD"/>
    <w:rsid w:val="00454276"/>
    <w:rsid w:val="00454853"/>
    <w:rsid w:val="00454B67"/>
    <w:rsid w:val="0045531D"/>
    <w:rsid w:val="00455568"/>
    <w:rsid w:val="004555C9"/>
    <w:rsid w:val="004555CC"/>
    <w:rsid w:val="00455895"/>
    <w:rsid w:val="00455D34"/>
    <w:rsid w:val="00456004"/>
    <w:rsid w:val="00456E3D"/>
    <w:rsid w:val="0045771E"/>
    <w:rsid w:val="004603EC"/>
    <w:rsid w:val="00462E19"/>
    <w:rsid w:val="00463D6A"/>
    <w:rsid w:val="004642C5"/>
    <w:rsid w:val="004644A3"/>
    <w:rsid w:val="0046500A"/>
    <w:rsid w:val="00465121"/>
    <w:rsid w:val="004659B0"/>
    <w:rsid w:val="00465CE2"/>
    <w:rsid w:val="00465FFE"/>
    <w:rsid w:val="00466275"/>
    <w:rsid w:val="00466B37"/>
    <w:rsid w:val="004706B0"/>
    <w:rsid w:val="0047095C"/>
    <w:rsid w:val="00470C1A"/>
    <w:rsid w:val="00470CCF"/>
    <w:rsid w:val="00470EA5"/>
    <w:rsid w:val="00471A81"/>
    <w:rsid w:val="0047211D"/>
    <w:rsid w:val="00472E00"/>
    <w:rsid w:val="00472FFB"/>
    <w:rsid w:val="004742B6"/>
    <w:rsid w:val="00476BA1"/>
    <w:rsid w:val="0047706E"/>
    <w:rsid w:val="0047786F"/>
    <w:rsid w:val="00477ACA"/>
    <w:rsid w:val="00477BB5"/>
    <w:rsid w:val="00480E12"/>
    <w:rsid w:val="00480FC4"/>
    <w:rsid w:val="00481273"/>
    <w:rsid w:val="00481C47"/>
    <w:rsid w:val="00482A31"/>
    <w:rsid w:val="004846F8"/>
    <w:rsid w:val="00485C43"/>
    <w:rsid w:val="00485CE9"/>
    <w:rsid w:val="00485E42"/>
    <w:rsid w:val="004877FF"/>
    <w:rsid w:val="00487F90"/>
    <w:rsid w:val="00490372"/>
    <w:rsid w:val="004928F9"/>
    <w:rsid w:val="00495156"/>
    <w:rsid w:val="00496562"/>
    <w:rsid w:val="00496983"/>
    <w:rsid w:val="004969DF"/>
    <w:rsid w:val="00496BE0"/>
    <w:rsid w:val="00497A0C"/>
    <w:rsid w:val="004A06B0"/>
    <w:rsid w:val="004A1138"/>
    <w:rsid w:val="004A305D"/>
    <w:rsid w:val="004A6285"/>
    <w:rsid w:val="004A72D5"/>
    <w:rsid w:val="004A752E"/>
    <w:rsid w:val="004A7FE1"/>
    <w:rsid w:val="004B1957"/>
    <w:rsid w:val="004B26FC"/>
    <w:rsid w:val="004B5E10"/>
    <w:rsid w:val="004B6AB5"/>
    <w:rsid w:val="004B6BBF"/>
    <w:rsid w:val="004B761B"/>
    <w:rsid w:val="004B7F7B"/>
    <w:rsid w:val="004C0166"/>
    <w:rsid w:val="004C01FA"/>
    <w:rsid w:val="004C121D"/>
    <w:rsid w:val="004C1DD5"/>
    <w:rsid w:val="004C37DE"/>
    <w:rsid w:val="004C3EC3"/>
    <w:rsid w:val="004C3F76"/>
    <w:rsid w:val="004C4696"/>
    <w:rsid w:val="004C5625"/>
    <w:rsid w:val="004C65E7"/>
    <w:rsid w:val="004C6AB6"/>
    <w:rsid w:val="004C6C88"/>
    <w:rsid w:val="004C7DCD"/>
    <w:rsid w:val="004D0DEC"/>
    <w:rsid w:val="004D0EEB"/>
    <w:rsid w:val="004D217C"/>
    <w:rsid w:val="004D337E"/>
    <w:rsid w:val="004D3877"/>
    <w:rsid w:val="004D414B"/>
    <w:rsid w:val="004D498E"/>
    <w:rsid w:val="004D5075"/>
    <w:rsid w:val="004D6492"/>
    <w:rsid w:val="004D69D6"/>
    <w:rsid w:val="004D6F30"/>
    <w:rsid w:val="004D74DF"/>
    <w:rsid w:val="004D764F"/>
    <w:rsid w:val="004D785C"/>
    <w:rsid w:val="004E1ABD"/>
    <w:rsid w:val="004E1F65"/>
    <w:rsid w:val="004E200C"/>
    <w:rsid w:val="004E2664"/>
    <w:rsid w:val="004E560E"/>
    <w:rsid w:val="004E59C5"/>
    <w:rsid w:val="004E643A"/>
    <w:rsid w:val="004E6BFD"/>
    <w:rsid w:val="004E7419"/>
    <w:rsid w:val="004F01B4"/>
    <w:rsid w:val="004F063F"/>
    <w:rsid w:val="004F1B7E"/>
    <w:rsid w:val="004F3194"/>
    <w:rsid w:val="004F379A"/>
    <w:rsid w:val="004F440B"/>
    <w:rsid w:val="004F4C46"/>
    <w:rsid w:val="004F5438"/>
    <w:rsid w:val="004F58FE"/>
    <w:rsid w:val="004F745D"/>
    <w:rsid w:val="004F7775"/>
    <w:rsid w:val="004F790B"/>
    <w:rsid w:val="00500708"/>
    <w:rsid w:val="005008E9"/>
    <w:rsid w:val="00500F71"/>
    <w:rsid w:val="00501DE0"/>
    <w:rsid w:val="00502417"/>
    <w:rsid w:val="005031DF"/>
    <w:rsid w:val="00504B06"/>
    <w:rsid w:val="00506620"/>
    <w:rsid w:val="005101D5"/>
    <w:rsid w:val="00510718"/>
    <w:rsid w:val="00510928"/>
    <w:rsid w:val="00510BA7"/>
    <w:rsid w:val="00511C1A"/>
    <w:rsid w:val="00511F2F"/>
    <w:rsid w:val="005123FF"/>
    <w:rsid w:val="005127CB"/>
    <w:rsid w:val="00514193"/>
    <w:rsid w:val="005141E3"/>
    <w:rsid w:val="0051432B"/>
    <w:rsid w:val="005148E4"/>
    <w:rsid w:val="0051565C"/>
    <w:rsid w:val="005160EF"/>
    <w:rsid w:val="00516468"/>
    <w:rsid w:val="00517268"/>
    <w:rsid w:val="005174F0"/>
    <w:rsid w:val="00517E45"/>
    <w:rsid w:val="00520094"/>
    <w:rsid w:val="005201C0"/>
    <w:rsid w:val="00520DE2"/>
    <w:rsid w:val="00522B2B"/>
    <w:rsid w:val="00522E7B"/>
    <w:rsid w:val="00522FB3"/>
    <w:rsid w:val="00524526"/>
    <w:rsid w:val="00524785"/>
    <w:rsid w:val="00526371"/>
    <w:rsid w:val="00526792"/>
    <w:rsid w:val="00526DA2"/>
    <w:rsid w:val="00526F6B"/>
    <w:rsid w:val="00526F98"/>
    <w:rsid w:val="00527444"/>
    <w:rsid w:val="0052788A"/>
    <w:rsid w:val="00530539"/>
    <w:rsid w:val="005309B2"/>
    <w:rsid w:val="00531366"/>
    <w:rsid w:val="005320C9"/>
    <w:rsid w:val="00532917"/>
    <w:rsid w:val="00533008"/>
    <w:rsid w:val="005336C9"/>
    <w:rsid w:val="00533D1E"/>
    <w:rsid w:val="00534C10"/>
    <w:rsid w:val="00534F68"/>
    <w:rsid w:val="00535E14"/>
    <w:rsid w:val="00536D12"/>
    <w:rsid w:val="00537C1D"/>
    <w:rsid w:val="00540344"/>
    <w:rsid w:val="00540AB9"/>
    <w:rsid w:val="00540C94"/>
    <w:rsid w:val="00541A00"/>
    <w:rsid w:val="00541C6A"/>
    <w:rsid w:val="00541D21"/>
    <w:rsid w:val="005421FD"/>
    <w:rsid w:val="005424DC"/>
    <w:rsid w:val="005431B0"/>
    <w:rsid w:val="0054370B"/>
    <w:rsid w:val="005439D5"/>
    <w:rsid w:val="00543AAF"/>
    <w:rsid w:val="00543D39"/>
    <w:rsid w:val="00544CD3"/>
    <w:rsid w:val="00545CDA"/>
    <w:rsid w:val="005474F8"/>
    <w:rsid w:val="00547520"/>
    <w:rsid w:val="00547984"/>
    <w:rsid w:val="00551182"/>
    <w:rsid w:val="005516E3"/>
    <w:rsid w:val="00551813"/>
    <w:rsid w:val="0055201D"/>
    <w:rsid w:val="0055279B"/>
    <w:rsid w:val="00552C2F"/>
    <w:rsid w:val="0055431D"/>
    <w:rsid w:val="005548FB"/>
    <w:rsid w:val="005549BC"/>
    <w:rsid w:val="0055792F"/>
    <w:rsid w:val="005611E4"/>
    <w:rsid w:val="00561B00"/>
    <w:rsid w:val="00562AD5"/>
    <w:rsid w:val="00563FC3"/>
    <w:rsid w:val="00564C47"/>
    <w:rsid w:val="00565AC1"/>
    <w:rsid w:val="00566994"/>
    <w:rsid w:val="00566F37"/>
    <w:rsid w:val="005672D5"/>
    <w:rsid w:val="00570666"/>
    <w:rsid w:val="0057089B"/>
    <w:rsid w:val="00570BF5"/>
    <w:rsid w:val="005710C7"/>
    <w:rsid w:val="0057130D"/>
    <w:rsid w:val="00571ABF"/>
    <w:rsid w:val="00571BE0"/>
    <w:rsid w:val="00572301"/>
    <w:rsid w:val="00572D72"/>
    <w:rsid w:val="005733F9"/>
    <w:rsid w:val="00574734"/>
    <w:rsid w:val="0057555E"/>
    <w:rsid w:val="00576CB8"/>
    <w:rsid w:val="00576EB7"/>
    <w:rsid w:val="0057727F"/>
    <w:rsid w:val="005817F9"/>
    <w:rsid w:val="00581F17"/>
    <w:rsid w:val="0058237D"/>
    <w:rsid w:val="00582617"/>
    <w:rsid w:val="00582866"/>
    <w:rsid w:val="00583374"/>
    <w:rsid w:val="00583904"/>
    <w:rsid w:val="00585029"/>
    <w:rsid w:val="005858D1"/>
    <w:rsid w:val="005904B0"/>
    <w:rsid w:val="0059054D"/>
    <w:rsid w:val="005907C7"/>
    <w:rsid w:val="005908BA"/>
    <w:rsid w:val="00592059"/>
    <w:rsid w:val="0059259F"/>
    <w:rsid w:val="00592AF6"/>
    <w:rsid w:val="00593018"/>
    <w:rsid w:val="00593D0B"/>
    <w:rsid w:val="005944CA"/>
    <w:rsid w:val="005949E3"/>
    <w:rsid w:val="00594EB9"/>
    <w:rsid w:val="0059502F"/>
    <w:rsid w:val="005952D0"/>
    <w:rsid w:val="00595E27"/>
    <w:rsid w:val="00596060"/>
    <w:rsid w:val="005961F7"/>
    <w:rsid w:val="005962EA"/>
    <w:rsid w:val="005970FB"/>
    <w:rsid w:val="00597A2E"/>
    <w:rsid w:val="005A0E34"/>
    <w:rsid w:val="005A0F8C"/>
    <w:rsid w:val="005A26AB"/>
    <w:rsid w:val="005A31CE"/>
    <w:rsid w:val="005A33E6"/>
    <w:rsid w:val="005A444F"/>
    <w:rsid w:val="005A5A33"/>
    <w:rsid w:val="005A6870"/>
    <w:rsid w:val="005A6CA3"/>
    <w:rsid w:val="005A6E9A"/>
    <w:rsid w:val="005A6F31"/>
    <w:rsid w:val="005A74AA"/>
    <w:rsid w:val="005B0540"/>
    <w:rsid w:val="005B13DE"/>
    <w:rsid w:val="005B2589"/>
    <w:rsid w:val="005B3326"/>
    <w:rsid w:val="005B34CC"/>
    <w:rsid w:val="005B351C"/>
    <w:rsid w:val="005B3A40"/>
    <w:rsid w:val="005B3BE8"/>
    <w:rsid w:val="005B50B5"/>
    <w:rsid w:val="005B5376"/>
    <w:rsid w:val="005B5446"/>
    <w:rsid w:val="005B69CF"/>
    <w:rsid w:val="005B77CF"/>
    <w:rsid w:val="005C0B9E"/>
    <w:rsid w:val="005C1665"/>
    <w:rsid w:val="005C1E2D"/>
    <w:rsid w:val="005C29EC"/>
    <w:rsid w:val="005C343C"/>
    <w:rsid w:val="005C3E5B"/>
    <w:rsid w:val="005C3F0D"/>
    <w:rsid w:val="005C448F"/>
    <w:rsid w:val="005C4B94"/>
    <w:rsid w:val="005C4C49"/>
    <w:rsid w:val="005C51D2"/>
    <w:rsid w:val="005C5820"/>
    <w:rsid w:val="005C7A5A"/>
    <w:rsid w:val="005C7D6B"/>
    <w:rsid w:val="005D1F23"/>
    <w:rsid w:val="005D257D"/>
    <w:rsid w:val="005D291E"/>
    <w:rsid w:val="005D3642"/>
    <w:rsid w:val="005D3BBD"/>
    <w:rsid w:val="005D3C8A"/>
    <w:rsid w:val="005D4384"/>
    <w:rsid w:val="005D6376"/>
    <w:rsid w:val="005D6A4B"/>
    <w:rsid w:val="005D7290"/>
    <w:rsid w:val="005D75E0"/>
    <w:rsid w:val="005E17DB"/>
    <w:rsid w:val="005E191D"/>
    <w:rsid w:val="005E2001"/>
    <w:rsid w:val="005E2A11"/>
    <w:rsid w:val="005E4F37"/>
    <w:rsid w:val="005E5248"/>
    <w:rsid w:val="005E5F5A"/>
    <w:rsid w:val="005E6B10"/>
    <w:rsid w:val="005E6D4F"/>
    <w:rsid w:val="005E7117"/>
    <w:rsid w:val="005E71A7"/>
    <w:rsid w:val="005E7FED"/>
    <w:rsid w:val="005F0893"/>
    <w:rsid w:val="005F0FD3"/>
    <w:rsid w:val="005F1F11"/>
    <w:rsid w:val="005F24B9"/>
    <w:rsid w:val="005F2CBE"/>
    <w:rsid w:val="005F305D"/>
    <w:rsid w:val="005F369F"/>
    <w:rsid w:val="005F38ED"/>
    <w:rsid w:val="005F435E"/>
    <w:rsid w:val="005F4647"/>
    <w:rsid w:val="005F5013"/>
    <w:rsid w:val="005F54A3"/>
    <w:rsid w:val="005F59A6"/>
    <w:rsid w:val="005F5A0F"/>
    <w:rsid w:val="005F64DD"/>
    <w:rsid w:val="005F687A"/>
    <w:rsid w:val="005F68BB"/>
    <w:rsid w:val="005F6F40"/>
    <w:rsid w:val="005F7B41"/>
    <w:rsid w:val="005F7C2A"/>
    <w:rsid w:val="0060064F"/>
    <w:rsid w:val="00600796"/>
    <w:rsid w:val="006009DB"/>
    <w:rsid w:val="00602B73"/>
    <w:rsid w:val="006047C7"/>
    <w:rsid w:val="00604A75"/>
    <w:rsid w:val="00605506"/>
    <w:rsid w:val="006062BB"/>
    <w:rsid w:val="00607280"/>
    <w:rsid w:val="00607942"/>
    <w:rsid w:val="00607B24"/>
    <w:rsid w:val="00610E1C"/>
    <w:rsid w:val="006119BB"/>
    <w:rsid w:val="006120DC"/>
    <w:rsid w:val="00612374"/>
    <w:rsid w:val="00612795"/>
    <w:rsid w:val="00612801"/>
    <w:rsid w:val="006140EE"/>
    <w:rsid w:val="00614200"/>
    <w:rsid w:val="006147BB"/>
    <w:rsid w:val="00614C20"/>
    <w:rsid w:val="00614C60"/>
    <w:rsid w:val="00614DAF"/>
    <w:rsid w:val="0061692E"/>
    <w:rsid w:val="006169F4"/>
    <w:rsid w:val="00617151"/>
    <w:rsid w:val="0062108E"/>
    <w:rsid w:val="00622072"/>
    <w:rsid w:val="00622C7A"/>
    <w:rsid w:val="00624962"/>
    <w:rsid w:val="00624BCD"/>
    <w:rsid w:val="00624F44"/>
    <w:rsid w:val="00625319"/>
    <w:rsid w:val="00627272"/>
    <w:rsid w:val="006276AD"/>
    <w:rsid w:val="00631056"/>
    <w:rsid w:val="006315D9"/>
    <w:rsid w:val="006325BB"/>
    <w:rsid w:val="0063281F"/>
    <w:rsid w:val="00633CAE"/>
    <w:rsid w:val="006348D9"/>
    <w:rsid w:val="0063530E"/>
    <w:rsid w:val="006357C5"/>
    <w:rsid w:val="00635805"/>
    <w:rsid w:val="006364B1"/>
    <w:rsid w:val="00636B62"/>
    <w:rsid w:val="0063788B"/>
    <w:rsid w:val="00637A02"/>
    <w:rsid w:val="0064072C"/>
    <w:rsid w:val="00640861"/>
    <w:rsid w:val="00642227"/>
    <w:rsid w:val="00642342"/>
    <w:rsid w:val="006426D1"/>
    <w:rsid w:val="006448B7"/>
    <w:rsid w:val="00646EE3"/>
    <w:rsid w:val="00650E6B"/>
    <w:rsid w:val="006525AD"/>
    <w:rsid w:val="006536B7"/>
    <w:rsid w:val="006537A4"/>
    <w:rsid w:val="00653E89"/>
    <w:rsid w:val="00654375"/>
    <w:rsid w:val="0065455F"/>
    <w:rsid w:val="006545FF"/>
    <w:rsid w:val="00655C05"/>
    <w:rsid w:val="00655DCA"/>
    <w:rsid w:val="00656722"/>
    <w:rsid w:val="00657759"/>
    <w:rsid w:val="00657B1E"/>
    <w:rsid w:val="006600E4"/>
    <w:rsid w:val="00660144"/>
    <w:rsid w:val="00661211"/>
    <w:rsid w:val="00662679"/>
    <w:rsid w:val="006638EF"/>
    <w:rsid w:val="006649E3"/>
    <w:rsid w:val="00665134"/>
    <w:rsid w:val="00665249"/>
    <w:rsid w:val="00665849"/>
    <w:rsid w:val="00671DA7"/>
    <w:rsid w:val="00672B86"/>
    <w:rsid w:val="006736B7"/>
    <w:rsid w:val="0067408F"/>
    <w:rsid w:val="00674156"/>
    <w:rsid w:val="006742F8"/>
    <w:rsid w:val="0067433F"/>
    <w:rsid w:val="00674994"/>
    <w:rsid w:val="00674E60"/>
    <w:rsid w:val="006769D1"/>
    <w:rsid w:val="00677234"/>
    <w:rsid w:val="00677419"/>
    <w:rsid w:val="006802C9"/>
    <w:rsid w:val="0068048C"/>
    <w:rsid w:val="006831CC"/>
    <w:rsid w:val="006840F9"/>
    <w:rsid w:val="00684C8B"/>
    <w:rsid w:val="00684DB0"/>
    <w:rsid w:val="00685274"/>
    <w:rsid w:val="006861F1"/>
    <w:rsid w:val="00690379"/>
    <w:rsid w:val="00690DED"/>
    <w:rsid w:val="00691552"/>
    <w:rsid w:val="00691C0F"/>
    <w:rsid w:val="00691E5B"/>
    <w:rsid w:val="006922DE"/>
    <w:rsid w:val="006927C9"/>
    <w:rsid w:val="006936E8"/>
    <w:rsid w:val="006942E4"/>
    <w:rsid w:val="00696285"/>
    <w:rsid w:val="006967C0"/>
    <w:rsid w:val="00696A9C"/>
    <w:rsid w:val="00696F41"/>
    <w:rsid w:val="00697339"/>
    <w:rsid w:val="006A0B2A"/>
    <w:rsid w:val="006A1426"/>
    <w:rsid w:val="006A2EDD"/>
    <w:rsid w:val="006A3735"/>
    <w:rsid w:val="006A40DC"/>
    <w:rsid w:val="006A452B"/>
    <w:rsid w:val="006A4765"/>
    <w:rsid w:val="006A6656"/>
    <w:rsid w:val="006A6939"/>
    <w:rsid w:val="006A6EBB"/>
    <w:rsid w:val="006A7428"/>
    <w:rsid w:val="006B0461"/>
    <w:rsid w:val="006B09B3"/>
    <w:rsid w:val="006B11C1"/>
    <w:rsid w:val="006B11F4"/>
    <w:rsid w:val="006B12D4"/>
    <w:rsid w:val="006B1C2D"/>
    <w:rsid w:val="006B2417"/>
    <w:rsid w:val="006B2485"/>
    <w:rsid w:val="006B2E8B"/>
    <w:rsid w:val="006B32B4"/>
    <w:rsid w:val="006B3764"/>
    <w:rsid w:val="006B4636"/>
    <w:rsid w:val="006B77D6"/>
    <w:rsid w:val="006C1019"/>
    <w:rsid w:val="006C122E"/>
    <w:rsid w:val="006C18E3"/>
    <w:rsid w:val="006C1A67"/>
    <w:rsid w:val="006C1D23"/>
    <w:rsid w:val="006C1EF9"/>
    <w:rsid w:val="006C2006"/>
    <w:rsid w:val="006C247C"/>
    <w:rsid w:val="006C32CE"/>
    <w:rsid w:val="006C43C7"/>
    <w:rsid w:val="006C488E"/>
    <w:rsid w:val="006C4BCC"/>
    <w:rsid w:val="006C5C31"/>
    <w:rsid w:val="006C6168"/>
    <w:rsid w:val="006C6B36"/>
    <w:rsid w:val="006D01D9"/>
    <w:rsid w:val="006D1AC2"/>
    <w:rsid w:val="006D1B65"/>
    <w:rsid w:val="006D3A72"/>
    <w:rsid w:val="006D3CF3"/>
    <w:rsid w:val="006D3F7B"/>
    <w:rsid w:val="006D4247"/>
    <w:rsid w:val="006D4B7E"/>
    <w:rsid w:val="006D4C62"/>
    <w:rsid w:val="006D4CBA"/>
    <w:rsid w:val="006D59EE"/>
    <w:rsid w:val="006D5F05"/>
    <w:rsid w:val="006D6360"/>
    <w:rsid w:val="006D6BC7"/>
    <w:rsid w:val="006D72C8"/>
    <w:rsid w:val="006E02AC"/>
    <w:rsid w:val="006E051D"/>
    <w:rsid w:val="006E10E1"/>
    <w:rsid w:val="006E14CC"/>
    <w:rsid w:val="006E1F52"/>
    <w:rsid w:val="006E2700"/>
    <w:rsid w:val="006E38EB"/>
    <w:rsid w:val="006E4731"/>
    <w:rsid w:val="006E4D23"/>
    <w:rsid w:val="006E4D2C"/>
    <w:rsid w:val="006E5ED6"/>
    <w:rsid w:val="006E645E"/>
    <w:rsid w:val="006E695D"/>
    <w:rsid w:val="006E6A28"/>
    <w:rsid w:val="006E6B38"/>
    <w:rsid w:val="006E6EFD"/>
    <w:rsid w:val="006E7151"/>
    <w:rsid w:val="006E7503"/>
    <w:rsid w:val="006E761E"/>
    <w:rsid w:val="006F0394"/>
    <w:rsid w:val="006F063A"/>
    <w:rsid w:val="006F0703"/>
    <w:rsid w:val="006F14FC"/>
    <w:rsid w:val="006F1F7D"/>
    <w:rsid w:val="006F20ED"/>
    <w:rsid w:val="006F211A"/>
    <w:rsid w:val="006F39D8"/>
    <w:rsid w:val="006F3BAB"/>
    <w:rsid w:val="006F3E3B"/>
    <w:rsid w:val="006F41FA"/>
    <w:rsid w:val="006F5A37"/>
    <w:rsid w:val="006F7D96"/>
    <w:rsid w:val="007012EC"/>
    <w:rsid w:val="00703147"/>
    <w:rsid w:val="00703F5D"/>
    <w:rsid w:val="00705DA2"/>
    <w:rsid w:val="00706442"/>
    <w:rsid w:val="00710A90"/>
    <w:rsid w:val="00710CAD"/>
    <w:rsid w:val="00711379"/>
    <w:rsid w:val="00711586"/>
    <w:rsid w:val="00711809"/>
    <w:rsid w:val="00711ED3"/>
    <w:rsid w:val="007129BB"/>
    <w:rsid w:val="00712CD3"/>
    <w:rsid w:val="00712DF5"/>
    <w:rsid w:val="0071407B"/>
    <w:rsid w:val="007161AC"/>
    <w:rsid w:val="007166DE"/>
    <w:rsid w:val="007202D5"/>
    <w:rsid w:val="00721528"/>
    <w:rsid w:val="00721CA2"/>
    <w:rsid w:val="0072231B"/>
    <w:rsid w:val="007226D7"/>
    <w:rsid w:val="007235C2"/>
    <w:rsid w:val="00724A61"/>
    <w:rsid w:val="00726213"/>
    <w:rsid w:val="00726678"/>
    <w:rsid w:val="00726AD9"/>
    <w:rsid w:val="00727374"/>
    <w:rsid w:val="0072755F"/>
    <w:rsid w:val="0072791A"/>
    <w:rsid w:val="00727DA5"/>
    <w:rsid w:val="007317CD"/>
    <w:rsid w:val="00731CC5"/>
    <w:rsid w:val="00732E37"/>
    <w:rsid w:val="0073363B"/>
    <w:rsid w:val="0073387C"/>
    <w:rsid w:val="00733C23"/>
    <w:rsid w:val="00733E2C"/>
    <w:rsid w:val="00734ACF"/>
    <w:rsid w:val="00734DB1"/>
    <w:rsid w:val="007354A9"/>
    <w:rsid w:val="007360B2"/>
    <w:rsid w:val="00736437"/>
    <w:rsid w:val="00736536"/>
    <w:rsid w:val="00736760"/>
    <w:rsid w:val="007371C7"/>
    <w:rsid w:val="007400AF"/>
    <w:rsid w:val="00740DE3"/>
    <w:rsid w:val="00740F51"/>
    <w:rsid w:val="00742567"/>
    <w:rsid w:val="007436DB"/>
    <w:rsid w:val="007443BF"/>
    <w:rsid w:val="0074448A"/>
    <w:rsid w:val="0074580B"/>
    <w:rsid w:val="00745877"/>
    <w:rsid w:val="00746088"/>
    <w:rsid w:val="007461AB"/>
    <w:rsid w:val="007476BD"/>
    <w:rsid w:val="0075126D"/>
    <w:rsid w:val="00751E4C"/>
    <w:rsid w:val="007526EC"/>
    <w:rsid w:val="00753955"/>
    <w:rsid w:val="00753CC9"/>
    <w:rsid w:val="00753FA2"/>
    <w:rsid w:val="0075663A"/>
    <w:rsid w:val="00757636"/>
    <w:rsid w:val="00757639"/>
    <w:rsid w:val="00757B0B"/>
    <w:rsid w:val="00760CC3"/>
    <w:rsid w:val="0076126F"/>
    <w:rsid w:val="00761622"/>
    <w:rsid w:val="007627AF"/>
    <w:rsid w:val="00762CBC"/>
    <w:rsid w:val="00762E65"/>
    <w:rsid w:val="00763B4D"/>
    <w:rsid w:val="00763E23"/>
    <w:rsid w:val="007667EC"/>
    <w:rsid w:val="00766B1E"/>
    <w:rsid w:val="00770016"/>
    <w:rsid w:val="00770CBC"/>
    <w:rsid w:val="0077129B"/>
    <w:rsid w:val="007723C6"/>
    <w:rsid w:val="00772B9F"/>
    <w:rsid w:val="007733F7"/>
    <w:rsid w:val="00773725"/>
    <w:rsid w:val="00775B30"/>
    <w:rsid w:val="00776DC0"/>
    <w:rsid w:val="00777C8E"/>
    <w:rsid w:val="0078023B"/>
    <w:rsid w:val="00781EFD"/>
    <w:rsid w:val="0078232C"/>
    <w:rsid w:val="0078233B"/>
    <w:rsid w:val="00782D67"/>
    <w:rsid w:val="00783391"/>
    <w:rsid w:val="00783603"/>
    <w:rsid w:val="0078391F"/>
    <w:rsid w:val="00784135"/>
    <w:rsid w:val="007843A9"/>
    <w:rsid w:val="007843BF"/>
    <w:rsid w:val="007863F5"/>
    <w:rsid w:val="00787941"/>
    <w:rsid w:val="007903AB"/>
    <w:rsid w:val="0079239A"/>
    <w:rsid w:val="00792A87"/>
    <w:rsid w:val="0079307A"/>
    <w:rsid w:val="007932DB"/>
    <w:rsid w:val="00793D49"/>
    <w:rsid w:val="00793D63"/>
    <w:rsid w:val="00794234"/>
    <w:rsid w:val="00794C9F"/>
    <w:rsid w:val="00795793"/>
    <w:rsid w:val="00795A5C"/>
    <w:rsid w:val="00796BBD"/>
    <w:rsid w:val="00797AE5"/>
    <w:rsid w:val="007A10E0"/>
    <w:rsid w:val="007A162E"/>
    <w:rsid w:val="007A1736"/>
    <w:rsid w:val="007A2FD2"/>
    <w:rsid w:val="007A38DB"/>
    <w:rsid w:val="007A4153"/>
    <w:rsid w:val="007A42E2"/>
    <w:rsid w:val="007A4D49"/>
    <w:rsid w:val="007A4E2C"/>
    <w:rsid w:val="007A4E96"/>
    <w:rsid w:val="007A5493"/>
    <w:rsid w:val="007A5A7A"/>
    <w:rsid w:val="007A5C74"/>
    <w:rsid w:val="007A7346"/>
    <w:rsid w:val="007B0275"/>
    <w:rsid w:val="007B04E4"/>
    <w:rsid w:val="007B07DF"/>
    <w:rsid w:val="007B10ED"/>
    <w:rsid w:val="007B27E5"/>
    <w:rsid w:val="007B2E00"/>
    <w:rsid w:val="007B3692"/>
    <w:rsid w:val="007B5474"/>
    <w:rsid w:val="007B559A"/>
    <w:rsid w:val="007B659C"/>
    <w:rsid w:val="007B6E5F"/>
    <w:rsid w:val="007B7077"/>
    <w:rsid w:val="007B77B4"/>
    <w:rsid w:val="007B7A7F"/>
    <w:rsid w:val="007B7E27"/>
    <w:rsid w:val="007C017D"/>
    <w:rsid w:val="007C076D"/>
    <w:rsid w:val="007C31C7"/>
    <w:rsid w:val="007C4470"/>
    <w:rsid w:val="007C449F"/>
    <w:rsid w:val="007C4864"/>
    <w:rsid w:val="007C4873"/>
    <w:rsid w:val="007C4AC3"/>
    <w:rsid w:val="007C704B"/>
    <w:rsid w:val="007C74FB"/>
    <w:rsid w:val="007D01B9"/>
    <w:rsid w:val="007D0618"/>
    <w:rsid w:val="007D0BB6"/>
    <w:rsid w:val="007D0E5F"/>
    <w:rsid w:val="007D139A"/>
    <w:rsid w:val="007D16B6"/>
    <w:rsid w:val="007D21DB"/>
    <w:rsid w:val="007D2F7E"/>
    <w:rsid w:val="007D31D7"/>
    <w:rsid w:val="007D4654"/>
    <w:rsid w:val="007D4C15"/>
    <w:rsid w:val="007D5CCF"/>
    <w:rsid w:val="007D634D"/>
    <w:rsid w:val="007D6417"/>
    <w:rsid w:val="007D70B3"/>
    <w:rsid w:val="007D715E"/>
    <w:rsid w:val="007D71DF"/>
    <w:rsid w:val="007D7293"/>
    <w:rsid w:val="007D75A1"/>
    <w:rsid w:val="007D7F71"/>
    <w:rsid w:val="007E0389"/>
    <w:rsid w:val="007E0FE8"/>
    <w:rsid w:val="007E17DF"/>
    <w:rsid w:val="007E2644"/>
    <w:rsid w:val="007E2CCC"/>
    <w:rsid w:val="007E3EEE"/>
    <w:rsid w:val="007E4DD0"/>
    <w:rsid w:val="007E5EC4"/>
    <w:rsid w:val="007E734A"/>
    <w:rsid w:val="007E778D"/>
    <w:rsid w:val="007F1C21"/>
    <w:rsid w:val="007F20F2"/>
    <w:rsid w:val="007F2F9E"/>
    <w:rsid w:val="007F397F"/>
    <w:rsid w:val="007F3E4C"/>
    <w:rsid w:val="007F403B"/>
    <w:rsid w:val="007F58FF"/>
    <w:rsid w:val="007F63E3"/>
    <w:rsid w:val="007F6911"/>
    <w:rsid w:val="007F721F"/>
    <w:rsid w:val="007F722C"/>
    <w:rsid w:val="007F7EB1"/>
    <w:rsid w:val="00800358"/>
    <w:rsid w:val="00800C5B"/>
    <w:rsid w:val="008011D3"/>
    <w:rsid w:val="00801F08"/>
    <w:rsid w:val="00801F5A"/>
    <w:rsid w:val="00801F6F"/>
    <w:rsid w:val="00802DCF"/>
    <w:rsid w:val="008035C8"/>
    <w:rsid w:val="008036B0"/>
    <w:rsid w:val="008044DB"/>
    <w:rsid w:val="00806515"/>
    <w:rsid w:val="008076C4"/>
    <w:rsid w:val="00807949"/>
    <w:rsid w:val="008107C6"/>
    <w:rsid w:val="008117FA"/>
    <w:rsid w:val="008129BD"/>
    <w:rsid w:val="00812C16"/>
    <w:rsid w:val="00812F1A"/>
    <w:rsid w:val="00813B05"/>
    <w:rsid w:val="00814F55"/>
    <w:rsid w:val="008152D3"/>
    <w:rsid w:val="00815F6A"/>
    <w:rsid w:val="00816235"/>
    <w:rsid w:val="00816760"/>
    <w:rsid w:val="00816813"/>
    <w:rsid w:val="00816DC4"/>
    <w:rsid w:val="0081782D"/>
    <w:rsid w:val="00820A3E"/>
    <w:rsid w:val="00821411"/>
    <w:rsid w:val="008216E9"/>
    <w:rsid w:val="008230F2"/>
    <w:rsid w:val="0082492C"/>
    <w:rsid w:val="008249F4"/>
    <w:rsid w:val="008251D5"/>
    <w:rsid w:val="00825F32"/>
    <w:rsid w:val="00826C2A"/>
    <w:rsid w:val="00827270"/>
    <w:rsid w:val="00827477"/>
    <w:rsid w:val="0083082F"/>
    <w:rsid w:val="00830C14"/>
    <w:rsid w:val="00831989"/>
    <w:rsid w:val="00831EC8"/>
    <w:rsid w:val="00832028"/>
    <w:rsid w:val="008321D9"/>
    <w:rsid w:val="008338E0"/>
    <w:rsid w:val="0083411D"/>
    <w:rsid w:val="00834276"/>
    <w:rsid w:val="00834703"/>
    <w:rsid w:val="008350D8"/>
    <w:rsid w:val="008362D5"/>
    <w:rsid w:val="00836B37"/>
    <w:rsid w:val="00836E34"/>
    <w:rsid w:val="00837F1E"/>
    <w:rsid w:val="00840082"/>
    <w:rsid w:val="00842ED3"/>
    <w:rsid w:val="0084340F"/>
    <w:rsid w:val="00843B24"/>
    <w:rsid w:val="00843B45"/>
    <w:rsid w:val="00844F0F"/>
    <w:rsid w:val="00846AD9"/>
    <w:rsid w:val="00846E31"/>
    <w:rsid w:val="00847CFD"/>
    <w:rsid w:val="00850AD9"/>
    <w:rsid w:val="00850B53"/>
    <w:rsid w:val="0085111C"/>
    <w:rsid w:val="00851580"/>
    <w:rsid w:val="00851EFD"/>
    <w:rsid w:val="00851F27"/>
    <w:rsid w:val="00852C82"/>
    <w:rsid w:val="008549CF"/>
    <w:rsid w:val="008550C5"/>
    <w:rsid w:val="00855391"/>
    <w:rsid w:val="00855934"/>
    <w:rsid w:val="008559AD"/>
    <w:rsid w:val="00856302"/>
    <w:rsid w:val="00856AF9"/>
    <w:rsid w:val="00857444"/>
    <w:rsid w:val="00857E16"/>
    <w:rsid w:val="00860D90"/>
    <w:rsid w:val="00860FAD"/>
    <w:rsid w:val="00861F56"/>
    <w:rsid w:val="008621AA"/>
    <w:rsid w:val="00862462"/>
    <w:rsid w:val="0086262D"/>
    <w:rsid w:val="0086374D"/>
    <w:rsid w:val="00863FF1"/>
    <w:rsid w:val="00864AAA"/>
    <w:rsid w:val="00864BD9"/>
    <w:rsid w:val="00867219"/>
    <w:rsid w:val="00867C13"/>
    <w:rsid w:val="008707E7"/>
    <w:rsid w:val="00871690"/>
    <w:rsid w:val="00871A5B"/>
    <w:rsid w:val="00871C10"/>
    <w:rsid w:val="0087229A"/>
    <w:rsid w:val="0087351F"/>
    <w:rsid w:val="00875139"/>
    <w:rsid w:val="00875711"/>
    <w:rsid w:val="008765CF"/>
    <w:rsid w:val="00876CB4"/>
    <w:rsid w:val="008802CE"/>
    <w:rsid w:val="00880623"/>
    <w:rsid w:val="0088083F"/>
    <w:rsid w:val="00880FFC"/>
    <w:rsid w:val="00881A22"/>
    <w:rsid w:val="00881B49"/>
    <w:rsid w:val="0088215D"/>
    <w:rsid w:val="00882335"/>
    <w:rsid w:val="0088303F"/>
    <w:rsid w:val="00883DF1"/>
    <w:rsid w:val="00883E7F"/>
    <w:rsid w:val="008841CF"/>
    <w:rsid w:val="00885040"/>
    <w:rsid w:val="0088575F"/>
    <w:rsid w:val="00886AB9"/>
    <w:rsid w:val="00886E6A"/>
    <w:rsid w:val="00886FA7"/>
    <w:rsid w:val="0088787D"/>
    <w:rsid w:val="00887FD1"/>
    <w:rsid w:val="008902D9"/>
    <w:rsid w:val="008903DC"/>
    <w:rsid w:val="00893DEC"/>
    <w:rsid w:val="00893E28"/>
    <w:rsid w:val="00894223"/>
    <w:rsid w:val="00895D26"/>
    <w:rsid w:val="00895E34"/>
    <w:rsid w:val="0089686D"/>
    <w:rsid w:val="008968DE"/>
    <w:rsid w:val="00896C00"/>
    <w:rsid w:val="008978ED"/>
    <w:rsid w:val="00897914"/>
    <w:rsid w:val="00897A18"/>
    <w:rsid w:val="00897EE9"/>
    <w:rsid w:val="008A00D3"/>
    <w:rsid w:val="008A0601"/>
    <w:rsid w:val="008A170A"/>
    <w:rsid w:val="008A235C"/>
    <w:rsid w:val="008A34AE"/>
    <w:rsid w:val="008A3C95"/>
    <w:rsid w:val="008A4C99"/>
    <w:rsid w:val="008A50C5"/>
    <w:rsid w:val="008A53F2"/>
    <w:rsid w:val="008A69D0"/>
    <w:rsid w:val="008A6E2F"/>
    <w:rsid w:val="008A7847"/>
    <w:rsid w:val="008A798C"/>
    <w:rsid w:val="008B1546"/>
    <w:rsid w:val="008B1E27"/>
    <w:rsid w:val="008B39D6"/>
    <w:rsid w:val="008B422E"/>
    <w:rsid w:val="008B5758"/>
    <w:rsid w:val="008B7FED"/>
    <w:rsid w:val="008C03C3"/>
    <w:rsid w:val="008C0BB5"/>
    <w:rsid w:val="008C212E"/>
    <w:rsid w:val="008C2FA2"/>
    <w:rsid w:val="008C3CF6"/>
    <w:rsid w:val="008C48A0"/>
    <w:rsid w:val="008C4CEA"/>
    <w:rsid w:val="008C512C"/>
    <w:rsid w:val="008C554A"/>
    <w:rsid w:val="008C5930"/>
    <w:rsid w:val="008C7128"/>
    <w:rsid w:val="008C7C2E"/>
    <w:rsid w:val="008D0012"/>
    <w:rsid w:val="008D001A"/>
    <w:rsid w:val="008D02CC"/>
    <w:rsid w:val="008D131A"/>
    <w:rsid w:val="008D1363"/>
    <w:rsid w:val="008D13C6"/>
    <w:rsid w:val="008D1649"/>
    <w:rsid w:val="008D1CC1"/>
    <w:rsid w:val="008D274E"/>
    <w:rsid w:val="008D2E40"/>
    <w:rsid w:val="008D2F5F"/>
    <w:rsid w:val="008D303E"/>
    <w:rsid w:val="008D389D"/>
    <w:rsid w:val="008D5305"/>
    <w:rsid w:val="008D53FF"/>
    <w:rsid w:val="008D592E"/>
    <w:rsid w:val="008D675D"/>
    <w:rsid w:val="008D6CC8"/>
    <w:rsid w:val="008D6D8F"/>
    <w:rsid w:val="008E0DD5"/>
    <w:rsid w:val="008E1EDF"/>
    <w:rsid w:val="008E2777"/>
    <w:rsid w:val="008E292F"/>
    <w:rsid w:val="008E2BD7"/>
    <w:rsid w:val="008E3194"/>
    <w:rsid w:val="008E3565"/>
    <w:rsid w:val="008E379C"/>
    <w:rsid w:val="008E396B"/>
    <w:rsid w:val="008E4493"/>
    <w:rsid w:val="008E46A6"/>
    <w:rsid w:val="008E4C93"/>
    <w:rsid w:val="008E5057"/>
    <w:rsid w:val="008E579D"/>
    <w:rsid w:val="008E584F"/>
    <w:rsid w:val="008E7305"/>
    <w:rsid w:val="008F0987"/>
    <w:rsid w:val="008F0F3B"/>
    <w:rsid w:val="008F137B"/>
    <w:rsid w:val="008F2B37"/>
    <w:rsid w:val="008F2FF6"/>
    <w:rsid w:val="008F3193"/>
    <w:rsid w:val="008F3534"/>
    <w:rsid w:val="008F630F"/>
    <w:rsid w:val="008F648A"/>
    <w:rsid w:val="008F7A1B"/>
    <w:rsid w:val="00900E88"/>
    <w:rsid w:val="00900F08"/>
    <w:rsid w:val="00902DBB"/>
    <w:rsid w:val="00903036"/>
    <w:rsid w:val="00903261"/>
    <w:rsid w:val="00903B6F"/>
    <w:rsid w:val="00903D8A"/>
    <w:rsid w:val="009044CC"/>
    <w:rsid w:val="00905B5E"/>
    <w:rsid w:val="00906682"/>
    <w:rsid w:val="00906A0A"/>
    <w:rsid w:val="0090757A"/>
    <w:rsid w:val="00911538"/>
    <w:rsid w:val="00912B76"/>
    <w:rsid w:val="00912CB5"/>
    <w:rsid w:val="0091310E"/>
    <w:rsid w:val="009137E7"/>
    <w:rsid w:val="009141C6"/>
    <w:rsid w:val="009145FE"/>
    <w:rsid w:val="009146E7"/>
    <w:rsid w:val="00915BCD"/>
    <w:rsid w:val="00915FE7"/>
    <w:rsid w:val="009165E3"/>
    <w:rsid w:val="0091677B"/>
    <w:rsid w:val="00916843"/>
    <w:rsid w:val="00916CF8"/>
    <w:rsid w:val="009204B1"/>
    <w:rsid w:val="00920DC3"/>
    <w:rsid w:val="00922143"/>
    <w:rsid w:val="00922F26"/>
    <w:rsid w:val="0092337F"/>
    <w:rsid w:val="009245B8"/>
    <w:rsid w:val="00924B7E"/>
    <w:rsid w:val="009258A9"/>
    <w:rsid w:val="00926CB8"/>
    <w:rsid w:val="00927D56"/>
    <w:rsid w:val="009312B9"/>
    <w:rsid w:val="00931E3D"/>
    <w:rsid w:val="00931F9E"/>
    <w:rsid w:val="00933363"/>
    <w:rsid w:val="009336FD"/>
    <w:rsid w:val="00934969"/>
    <w:rsid w:val="009349CC"/>
    <w:rsid w:val="00934EF4"/>
    <w:rsid w:val="00935361"/>
    <w:rsid w:val="009353EE"/>
    <w:rsid w:val="00935CB1"/>
    <w:rsid w:val="00935F3D"/>
    <w:rsid w:val="00936C22"/>
    <w:rsid w:val="009371A5"/>
    <w:rsid w:val="0093768F"/>
    <w:rsid w:val="00937755"/>
    <w:rsid w:val="00937F95"/>
    <w:rsid w:val="0094085B"/>
    <w:rsid w:val="00940C9D"/>
    <w:rsid w:val="00940D45"/>
    <w:rsid w:val="00941426"/>
    <w:rsid w:val="00942E78"/>
    <w:rsid w:val="00943121"/>
    <w:rsid w:val="00944393"/>
    <w:rsid w:val="00944589"/>
    <w:rsid w:val="0094474E"/>
    <w:rsid w:val="00944B21"/>
    <w:rsid w:val="00945E66"/>
    <w:rsid w:val="009465C7"/>
    <w:rsid w:val="00946698"/>
    <w:rsid w:val="009469EF"/>
    <w:rsid w:val="009471D1"/>
    <w:rsid w:val="0094788D"/>
    <w:rsid w:val="009479D2"/>
    <w:rsid w:val="00947D99"/>
    <w:rsid w:val="009501A0"/>
    <w:rsid w:val="00950303"/>
    <w:rsid w:val="00950692"/>
    <w:rsid w:val="009507E8"/>
    <w:rsid w:val="00950B53"/>
    <w:rsid w:val="00951E17"/>
    <w:rsid w:val="00951E29"/>
    <w:rsid w:val="00952819"/>
    <w:rsid w:val="00952AE2"/>
    <w:rsid w:val="00952B6C"/>
    <w:rsid w:val="00952CE8"/>
    <w:rsid w:val="00953763"/>
    <w:rsid w:val="00955B00"/>
    <w:rsid w:val="0095627D"/>
    <w:rsid w:val="00956BF9"/>
    <w:rsid w:val="0095740F"/>
    <w:rsid w:val="0095797F"/>
    <w:rsid w:val="00957D96"/>
    <w:rsid w:val="00960164"/>
    <w:rsid w:val="009604EC"/>
    <w:rsid w:val="00961142"/>
    <w:rsid w:val="009619D9"/>
    <w:rsid w:val="00961B41"/>
    <w:rsid w:val="00962CC8"/>
    <w:rsid w:val="00963016"/>
    <w:rsid w:val="0096347E"/>
    <w:rsid w:val="00963BF3"/>
    <w:rsid w:val="00963CC3"/>
    <w:rsid w:val="00964B71"/>
    <w:rsid w:val="0096693D"/>
    <w:rsid w:val="00966F0C"/>
    <w:rsid w:val="009706A9"/>
    <w:rsid w:val="009709CE"/>
    <w:rsid w:val="00972039"/>
    <w:rsid w:val="0097304C"/>
    <w:rsid w:val="00973E87"/>
    <w:rsid w:val="0097451C"/>
    <w:rsid w:val="0097488E"/>
    <w:rsid w:val="009761B8"/>
    <w:rsid w:val="0097634C"/>
    <w:rsid w:val="00976D3A"/>
    <w:rsid w:val="0097722C"/>
    <w:rsid w:val="009773BF"/>
    <w:rsid w:val="009773CA"/>
    <w:rsid w:val="0097760B"/>
    <w:rsid w:val="0098061C"/>
    <w:rsid w:val="00980E1B"/>
    <w:rsid w:val="0098229C"/>
    <w:rsid w:val="009826EA"/>
    <w:rsid w:val="00982CFE"/>
    <w:rsid w:val="00982F65"/>
    <w:rsid w:val="00982FED"/>
    <w:rsid w:val="009849FE"/>
    <w:rsid w:val="009856AB"/>
    <w:rsid w:val="00986869"/>
    <w:rsid w:val="009872C1"/>
    <w:rsid w:val="00990F88"/>
    <w:rsid w:val="0099102A"/>
    <w:rsid w:val="00991B8E"/>
    <w:rsid w:val="009925F4"/>
    <w:rsid w:val="00993C7E"/>
    <w:rsid w:val="009954BA"/>
    <w:rsid w:val="00995785"/>
    <w:rsid w:val="00996408"/>
    <w:rsid w:val="00996847"/>
    <w:rsid w:val="009A063A"/>
    <w:rsid w:val="009A0911"/>
    <w:rsid w:val="009A1043"/>
    <w:rsid w:val="009A3364"/>
    <w:rsid w:val="009A34B8"/>
    <w:rsid w:val="009A37CB"/>
    <w:rsid w:val="009A41E0"/>
    <w:rsid w:val="009A514D"/>
    <w:rsid w:val="009A532E"/>
    <w:rsid w:val="009A5F27"/>
    <w:rsid w:val="009A7A68"/>
    <w:rsid w:val="009B01AF"/>
    <w:rsid w:val="009B01B5"/>
    <w:rsid w:val="009B0E4F"/>
    <w:rsid w:val="009B156C"/>
    <w:rsid w:val="009B1A7D"/>
    <w:rsid w:val="009B212B"/>
    <w:rsid w:val="009B2690"/>
    <w:rsid w:val="009B4CBE"/>
    <w:rsid w:val="009B5BDD"/>
    <w:rsid w:val="009B5DE3"/>
    <w:rsid w:val="009B5FFB"/>
    <w:rsid w:val="009B6099"/>
    <w:rsid w:val="009B76E8"/>
    <w:rsid w:val="009B7FC7"/>
    <w:rsid w:val="009C0531"/>
    <w:rsid w:val="009C0DBA"/>
    <w:rsid w:val="009C0E49"/>
    <w:rsid w:val="009C0F66"/>
    <w:rsid w:val="009C0FBB"/>
    <w:rsid w:val="009C1E71"/>
    <w:rsid w:val="009C20D6"/>
    <w:rsid w:val="009C2144"/>
    <w:rsid w:val="009C237E"/>
    <w:rsid w:val="009C27E6"/>
    <w:rsid w:val="009C317F"/>
    <w:rsid w:val="009C3318"/>
    <w:rsid w:val="009C4AB2"/>
    <w:rsid w:val="009C4E84"/>
    <w:rsid w:val="009C50C0"/>
    <w:rsid w:val="009C555E"/>
    <w:rsid w:val="009C5591"/>
    <w:rsid w:val="009C56E2"/>
    <w:rsid w:val="009C66AB"/>
    <w:rsid w:val="009C7745"/>
    <w:rsid w:val="009C79A8"/>
    <w:rsid w:val="009C7DF6"/>
    <w:rsid w:val="009C7F54"/>
    <w:rsid w:val="009D07A8"/>
    <w:rsid w:val="009D1152"/>
    <w:rsid w:val="009D126A"/>
    <w:rsid w:val="009D1FBF"/>
    <w:rsid w:val="009D2D5C"/>
    <w:rsid w:val="009D3285"/>
    <w:rsid w:val="009D3468"/>
    <w:rsid w:val="009D471F"/>
    <w:rsid w:val="009D47F8"/>
    <w:rsid w:val="009D4B99"/>
    <w:rsid w:val="009D5553"/>
    <w:rsid w:val="009D5A0D"/>
    <w:rsid w:val="009D7C66"/>
    <w:rsid w:val="009E05D5"/>
    <w:rsid w:val="009E0AD3"/>
    <w:rsid w:val="009E0E85"/>
    <w:rsid w:val="009E1433"/>
    <w:rsid w:val="009E160F"/>
    <w:rsid w:val="009E174B"/>
    <w:rsid w:val="009E1B99"/>
    <w:rsid w:val="009E2189"/>
    <w:rsid w:val="009E24F6"/>
    <w:rsid w:val="009E4B18"/>
    <w:rsid w:val="009E4F47"/>
    <w:rsid w:val="009E558E"/>
    <w:rsid w:val="009E62E8"/>
    <w:rsid w:val="009E6B5B"/>
    <w:rsid w:val="009E7403"/>
    <w:rsid w:val="009E774E"/>
    <w:rsid w:val="009E7D8A"/>
    <w:rsid w:val="009F01AD"/>
    <w:rsid w:val="009F07BD"/>
    <w:rsid w:val="009F11D4"/>
    <w:rsid w:val="009F13D8"/>
    <w:rsid w:val="009F1BAD"/>
    <w:rsid w:val="009F1BF6"/>
    <w:rsid w:val="009F40DB"/>
    <w:rsid w:val="009F502A"/>
    <w:rsid w:val="009F56A5"/>
    <w:rsid w:val="009F63B2"/>
    <w:rsid w:val="009F6517"/>
    <w:rsid w:val="009F6671"/>
    <w:rsid w:val="009F668C"/>
    <w:rsid w:val="009F6C84"/>
    <w:rsid w:val="009F77CA"/>
    <w:rsid w:val="00A00CA6"/>
    <w:rsid w:val="00A010C7"/>
    <w:rsid w:val="00A015AB"/>
    <w:rsid w:val="00A029D5"/>
    <w:rsid w:val="00A02C44"/>
    <w:rsid w:val="00A03192"/>
    <w:rsid w:val="00A03868"/>
    <w:rsid w:val="00A03BC5"/>
    <w:rsid w:val="00A047FF"/>
    <w:rsid w:val="00A0575A"/>
    <w:rsid w:val="00A05A2D"/>
    <w:rsid w:val="00A06335"/>
    <w:rsid w:val="00A10159"/>
    <w:rsid w:val="00A102E7"/>
    <w:rsid w:val="00A11945"/>
    <w:rsid w:val="00A11D1A"/>
    <w:rsid w:val="00A12A58"/>
    <w:rsid w:val="00A13916"/>
    <w:rsid w:val="00A13B7F"/>
    <w:rsid w:val="00A16509"/>
    <w:rsid w:val="00A2071B"/>
    <w:rsid w:val="00A210C3"/>
    <w:rsid w:val="00A21A54"/>
    <w:rsid w:val="00A22324"/>
    <w:rsid w:val="00A23294"/>
    <w:rsid w:val="00A233E3"/>
    <w:rsid w:val="00A24BFF"/>
    <w:rsid w:val="00A25A9C"/>
    <w:rsid w:val="00A26656"/>
    <w:rsid w:val="00A27848"/>
    <w:rsid w:val="00A32118"/>
    <w:rsid w:val="00A32698"/>
    <w:rsid w:val="00A32871"/>
    <w:rsid w:val="00A329B7"/>
    <w:rsid w:val="00A32C52"/>
    <w:rsid w:val="00A32D7E"/>
    <w:rsid w:val="00A330AA"/>
    <w:rsid w:val="00A330B5"/>
    <w:rsid w:val="00A34456"/>
    <w:rsid w:val="00A368B1"/>
    <w:rsid w:val="00A369FB"/>
    <w:rsid w:val="00A36A50"/>
    <w:rsid w:val="00A36E3F"/>
    <w:rsid w:val="00A374D5"/>
    <w:rsid w:val="00A37970"/>
    <w:rsid w:val="00A37D4B"/>
    <w:rsid w:val="00A40057"/>
    <w:rsid w:val="00A403AC"/>
    <w:rsid w:val="00A40931"/>
    <w:rsid w:val="00A41742"/>
    <w:rsid w:val="00A41F24"/>
    <w:rsid w:val="00A42902"/>
    <w:rsid w:val="00A42FFD"/>
    <w:rsid w:val="00A433B7"/>
    <w:rsid w:val="00A440E2"/>
    <w:rsid w:val="00A445F9"/>
    <w:rsid w:val="00A44F75"/>
    <w:rsid w:val="00A4506A"/>
    <w:rsid w:val="00A45D6F"/>
    <w:rsid w:val="00A466B5"/>
    <w:rsid w:val="00A473B6"/>
    <w:rsid w:val="00A475C9"/>
    <w:rsid w:val="00A479E8"/>
    <w:rsid w:val="00A505D5"/>
    <w:rsid w:val="00A51B1A"/>
    <w:rsid w:val="00A52A5A"/>
    <w:rsid w:val="00A52D5F"/>
    <w:rsid w:val="00A53E17"/>
    <w:rsid w:val="00A54AE6"/>
    <w:rsid w:val="00A55397"/>
    <w:rsid w:val="00A576B9"/>
    <w:rsid w:val="00A5781E"/>
    <w:rsid w:val="00A607A9"/>
    <w:rsid w:val="00A610BE"/>
    <w:rsid w:val="00A6197C"/>
    <w:rsid w:val="00A61FED"/>
    <w:rsid w:val="00A648AE"/>
    <w:rsid w:val="00A64912"/>
    <w:rsid w:val="00A64BF3"/>
    <w:rsid w:val="00A65CD8"/>
    <w:rsid w:val="00A65D00"/>
    <w:rsid w:val="00A6619B"/>
    <w:rsid w:val="00A664A6"/>
    <w:rsid w:val="00A66FD2"/>
    <w:rsid w:val="00A678C9"/>
    <w:rsid w:val="00A67B3E"/>
    <w:rsid w:val="00A67E4A"/>
    <w:rsid w:val="00A70F2F"/>
    <w:rsid w:val="00A72580"/>
    <w:rsid w:val="00A726C0"/>
    <w:rsid w:val="00A727A6"/>
    <w:rsid w:val="00A7303E"/>
    <w:rsid w:val="00A73AD3"/>
    <w:rsid w:val="00A73B52"/>
    <w:rsid w:val="00A73C73"/>
    <w:rsid w:val="00A74696"/>
    <w:rsid w:val="00A74D1C"/>
    <w:rsid w:val="00A754BC"/>
    <w:rsid w:val="00A75C3F"/>
    <w:rsid w:val="00A7637F"/>
    <w:rsid w:val="00A76F4F"/>
    <w:rsid w:val="00A778AF"/>
    <w:rsid w:val="00A77C83"/>
    <w:rsid w:val="00A80226"/>
    <w:rsid w:val="00A806FB"/>
    <w:rsid w:val="00A81997"/>
    <w:rsid w:val="00A81F27"/>
    <w:rsid w:val="00A820DA"/>
    <w:rsid w:val="00A830EE"/>
    <w:rsid w:val="00A8496E"/>
    <w:rsid w:val="00A84D25"/>
    <w:rsid w:val="00A85098"/>
    <w:rsid w:val="00A85D81"/>
    <w:rsid w:val="00A8601F"/>
    <w:rsid w:val="00A86AD7"/>
    <w:rsid w:val="00A86E81"/>
    <w:rsid w:val="00A8739E"/>
    <w:rsid w:val="00A87969"/>
    <w:rsid w:val="00A87BCD"/>
    <w:rsid w:val="00A90CB6"/>
    <w:rsid w:val="00A92A4C"/>
    <w:rsid w:val="00A92AC6"/>
    <w:rsid w:val="00A93332"/>
    <w:rsid w:val="00A93E6D"/>
    <w:rsid w:val="00A94B59"/>
    <w:rsid w:val="00A954DC"/>
    <w:rsid w:val="00A95FCB"/>
    <w:rsid w:val="00A9635C"/>
    <w:rsid w:val="00A967E3"/>
    <w:rsid w:val="00A96985"/>
    <w:rsid w:val="00A96AA7"/>
    <w:rsid w:val="00A9744D"/>
    <w:rsid w:val="00A974D0"/>
    <w:rsid w:val="00A975E6"/>
    <w:rsid w:val="00A97B70"/>
    <w:rsid w:val="00AA0318"/>
    <w:rsid w:val="00AA21D9"/>
    <w:rsid w:val="00AA22F8"/>
    <w:rsid w:val="00AA3400"/>
    <w:rsid w:val="00AA3572"/>
    <w:rsid w:val="00AA44B5"/>
    <w:rsid w:val="00AA4AFB"/>
    <w:rsid w:val="00AA4DD3"/>
    <w:rsid w:val="00AA5053"/>
    <w:rsid w:val="00AA535F"/>
    <w:rsid w:val="00AA61A9"/>
    <w:rsid w:val="00AA6203"/>
    <w:rsid w:val="00AA6DF6"/>
    <w:rsid w:val="00AA7992"/>
    <w:rsid w:val="00AA7A3C"/>
    <w:rsid w:val="00AA7D8B"/>
    <w:rsid w:val="00AB004C"/>
    <w:rsid w:val="00AB011C"/>
    <w:rsid w:val="00AB0A32"/>
    <w:rsid w:val="00AB12E5"/>
    <w:rsid w:val="00AB1372"/>
    <w:rsid w:val="00AB189D"/>
    <w:rsid w:val="00AB1C8A"/>
    <w:rsid w:val="00AB2329"/>
    <w:rsid w:val="00AB24F3"/>
    <w:rsid w:val="00AB2DB7"/>
    <w:rsid w:val="00AB3FC2"/>
    <w:rsid w:val="00AB503D"/>
    <w:rsid w:val="00AB52B4"/>
    <w:rsid w:val="00AB5A49"/>
    <w:rsid w:val="00AB627F"/>
    <w:rsid w:val="00AB67E1"/>
    <w:rsid w:val="00AB71C7"/>
    <w:rsid w:val="00AB7478"/>
    <w:rsid w:val="00AC0E1F"/>
    <w:rsid w:val="00AC0FC2"/>
    <w:rsid w:val="00AC1D58"/>
    <w:rsid w:val="00AC2BD9"/>
    <w:rsid w:val="00AC30A7"/>
    <w:rsid w:val="00AC42D1"/>
    <w:rsid w:val="00AC4794"/>
    <w:rsid w:val="00AC5691"/>
    <w:rsid w:val="00AC580D"/>
    <w:rsid w:val="00AC6461"/>
    <w:rsid w:val="00AC7623"/>
    <w:rsid w:val="00AC7739"/>
    <w:rsid w:val="00AC7B30"/>
    <w:rsid w:val="00AC7F62"/>
    <w:rsid w:val="00AD0599"/>
    <w:rsid w:val="00AD0617"/>
    <w:rsid w:val="00AD16AD"/>
    <w:rsid w:val="00AD2B0B"/>
    <w:rsid w:val="00AD2D38"/>
    <w:rsid w:val="00AD31ED"/>
    <w:rsid w:val="00AD58A7"/>
    <w:rsid w:val="00AD61BE"/>
    <w:rsid w:val="00AD61EC"/>
    <w:rsid w:val="00AD6400"/>
    <w:rsid w:val="00AD6904"/>
    <w:rsid w:val="00AD7400"/>
    <w:rsid w:val="00AD7AAC"/>
    <w:rsid w:val="00AE0712"/>
    <w:rsid w:val="00AE0722"/>
    <w:rsid w:val="00AE0D76"/>
    <w:rsid w:val="00AE0F8F"/>
    <w:rsid w:val="00AE17A1"/>
    <w:rsid w:val="00AE1934"/>
    <w:rsid w:val="00AE30E4"/>
    <w:rsid w:val="00AE3586"/>
    <w:rsid w:val="00AE393A"/>
    <w:rsid w:val="00AE4008"/>
    <w:rsid w:val="00AE405D"/>
    <w:rsid w:val="00AE6865"/>
    <w:rsid w:val="00AE695B"/>
    <w:rsid w:val="00AF0699"/>
    <w:rsid w:val="00AF0FD3"/>
    <w:rsid w:val="00AF1475"/>
    <w:rsid w:val="00AF20DA"/>
    <w:rsid w:val="00AF2EA8"/>
    <w:rsid w:val="00AF3955"/>
    <w:rsid w:val="00AF39E2"/>
    <w:rsid w:val="00AF3A09"/>
    <w:rsid w:val="00AF4791"/>
    <w:rsid w:val="00AF6591"/>
    <w:rsid w:val="00AF6D9F"/>
    <w:rsid w:val="00AF7B2D"/>
    <w:rsid w:val="00AF7E13"/>
    <w:rsid w:val="00B002BE"/>
    <w:rsid w:val="00B0094E"/>
    <w:rsid w:val="00B00CF9"/>
    <w:rsid w:val="00B00E99"/>
    <w:rsid w:val="00B019A4"/>
    <w:rsid w:val="00B01D9F"/>
    <w:rsid w:val="00B025EB"/>
    <w:rsid w:val="00B025FD"/>
    <w:rsid w:val="00B0281A"/>
    <w:rsid w:val="00B02F3A"/>
    <w:rsid w:val="00B04C18"/>
    <w:rsid w:val="00B0518A"/>
    <w:rsid w:val="00B06824"/>
    <w:rsid w:val="00B068E7"/>
    <w:rsid w:val="00B0780F"/>
    <w:rsid w:val="00B07FC3"/>
    <w:rsid w:val="00B1038E"/>
    <w:rsid w:val="00B1084B"/>
    <w:rsid w:val="00B1136A"/>
    <w:rsid w:val="00B11FD1"/>
    <w:rsid w:val="00B12068"/>
    <w:rsid w:val="00B12C55"/>
    <w:rsid w:val="00B12CCC"/>
    <w:rsid w:val="00B13EF6"/>
    <w:rsid w:val="00B1426A"/>
    <w:rsid w:val="00B147B6"/>
    <w:rsid w:val="00B14B22"/>
    <w:rsid w:val="00B14C29"/>
    <w:rsid w:val="00B15E05"/>
    <w:rsid w:val="00B162A4"/>
    <w:rsid w:val="00B164D2"/>
    <w:rsid w:val="00B16A49"/>
    <w:rsid w:val="00B16D8C"/>
    <w:rsid w:val="00B17025"/>
    <w:rsid w:val="00B17CBC"/>
    <w:rsid w:val="00B20564"/>
    <w:rsid w:val="00B21B03"/>
    <w:rsid w:val="00B22B4E"/>
    <w:rsid w:val="00B230D6"/>
    <w:rsid w:val="00B23C27"/>
    <w:rsid w:val="00B24392"/>
    <w:rsid w:val="00B24AFA"/>
    <w:rsid w:val="00B24C70"/>
    <w:rsid w:val="00B24ECA"/>
    <w:rsid w:val="00B25925"/>
    <w:rsid w:val="00B2611B"/>
    <w:rsid w:val="00B274DA"/>
    <w:rsid w:val="00B305E3"/>
    <w:rsid w:val="00B31498"/>
    <w:rsid w:val="00B326B0"/>
    <w:rsid w:val="00B32B18"/>
    <w:rsid w:val="00B32F9B"/>
    <w:rsid w:val="00B33DEE"/>
    <w:rsid w:val="00B34ABC"/>
    <w:rsid w:val="00B3510B"/>
    <w:rsid w:val="00B35318"/>
    <w:rsid w:val="00B4043A"/>
    <w:rsid w:val="00B41004"/>
    <w:rsid w:val="00B411BA"/>
    <w:rsid w:val="00B422B8"/>
    <w:rsid w:val="00B424DE"/>
    <w:rsid w:val="00B42B35"/>
    <w:rsid w:val="00B43734"/>
    <w:rsid w:val="00B43856"/>
    <w:rsid w:val="00B44B2C"/>
    <w:rsid w:val="00B44CBE"/>
    <w:rsid w:val="00B44FE5"/>
    <w:rsid w:val="00B451F7"/>
    <w:rsid w:val="00B45A5C"/>
    <w:rsid w:val="00B45A8B"/>
    <w:rsid w:val="00B45C75"/>
    <w:rsid w:val="00B463EA"/>
    <w:rsid w:val="00B46C89"/>
    <w:rsid w:val="00B4797B"/>
    <w:rsid w:val="00B50235"/>
    <w:rsid w:val="00B50416"/>
    <w:rsid w:val="00B50BFA"/>
    <w:rsid w:val="00B51AD4"/>
    <w:rsid w:val="00B5261C"/>
    <w:rsid w:val="00B5338B"/>
    <w:rsid w:val="00B542A9"/>
    <w:rsid w:val="00B56166"/>
    <w:rsid w:val="00B569CB"/>
    <w:rsid w:val="00B56C41"/>
    <w:rsid w:val="00B57D24"/>
    <w:rsid w:val="00B57F6E"/>
    <w:rsid w:val="00B60476"/>
    <w:rsid w:val="00B61CF1"/>
    <w:rsid w:val="00B61D31"/>
    <w:rsid w:val="00B61E13"/>
    <w:rsid w:val="00B6569A"/>
    <w:rsid w:val="00B65AD3"/>
    <w:rsid w:val="00B65B27"/>
    <w:rsid w:val="00B65FAF"/>
    <w:rsid w:val="00B676E7"/>
    <w:rsid w:val="00B70228"/>
    <w:rsid w:val="00B70916"/>
    <w:rsid w:val="00B7287F"/>
    <w:rsid w:val="00B72A3F"/>
    <w:rsid w:val="00B72AC0"/>
    <w:rsid w:val="00B72D05"/>
    <w:rsid w:val="00B73D79"/>
    <w:rsid w:val="00B75734"/>
    <w:rsid w:val="00B757C0"/>
    <w:rsid w:val="00B7585B"/>
    <w:rsid w:val="00B75AEB"/>
    <w:rsid w:val="00B778F4"/>
    <w:rsid w:val="00B8012D"/>
    <w:rsid w:val="00B80240"/>
    <w:rsid w:val="00B81F71"/>
    <w:rsid w:val="00B82116"/>
    <w:rsid w:val="00B822AE"/>
    <w:rsid w:val="00B835C4"/>
    <w:rsid w:val="00B838AA"/>
    <w:rsid w:val="00B84A59"/>
    <w:rsid w:val="00B84FF1"/>
    <w:rsid w:val="00B857D2"/>
    <w:rsid w:val="00B85F5D"/>
    <w:rsid w:val="00B862C3"/>
    <w:rsid w:val="00B86540"/>
    <w:rsid w:val="00B86650"/>
    <w:rsid w:val="00B87308"/>
    <w:rsid w:val="00B90232"/>
    <w:rsid w:val="00B9244E"/>
    <w:rsid w:val="00B937E0"/>
    <w:rsid w:val="00B94DCA"/>
    <w:rsid w:val="00B9546A"/>
    <w:rsid w:val="00B95943"/>
    <w:rsid w:val="00B95DF9"/>
    <w:rsid w:val="00B95E17"/>
    <w:rsid w:val="00B960F2"/>
    <w:rsid w:val="00B9759F"/>
    <w:rsid w:val="00B97EC6"/>
    <w:rsid w:val="00B97FA5"/>
    <w:rsid w:val="00BA014C"/>
    <w:rsid w:val="00BA1ED5"/>
    <w:rsid w:val="00BA293C"/>
    <w:rsid w:val="00BA2A62"/>
    <w:rsid w:val="00BA3311"/>
    <w:rsid w:val="00BA35F9"/>
    <w:rsid w:val="00BA3864"/>
    <w:rsid w:val="00BA4D4E"/>
    <w:rsid w:val="00BA50B3"/>
    <w:rsid w:val="00BA50CC"/>
    <w:rsid w:val="00BA64C3"/>
    <w:rsid w:val="00BA671A"/>
    <w:rsid w:val="00BA67F0"/>
    <w:rsid w:val="00BA6A99"/>
    <w:rsid w:val="00BB061D"/>
    <w:rsid w:val="00BB0706"/>
    <w:rsid w:val="00BB1C95"/>
    <w:rsid w:val="00BB1DAE"/>
    <w:rsid w:val="00BB1E25"/>
    <w:rsid w:val="00BB1F1A"/>
    <w:rsid w:val="00BB2205"/>
    <w:rsid w:val="00BB2831"/>
    <w:rsid w:val="00BB3A7A"/>
    <w:rsid w:val="00BB3D66"/>
    <w:rsid w:val="00BB3E3B"/>
    <w:rsid w:val="00BB41B9"/>
    <w:rsid w:val="00BB45B6"/>
    <w:rsid w:val="00BB5DDE"/>
    <w:rsid w:val="00BB5EA4"/>
    <w:rsid w:val="00BB66A2"/>
    <w:rsid w:val="00BB6A73"/>
    <w:rsid w:val="00BB7300"/>
    <w:rsid w:val="00BC04F1"/>
    <w:rsid w:val="00BC160E"/>
    <w:rsid w:val="00BC16D1"/>
    <w:rsid w:val="00BC1E9C"/>
    <w:rsid w:val="00BC31A0"/>
    <w:rsid w:val="00BC352B"/>
    <w:rsid w:val="00BC3D81"/>
    <w:rsid w:val="00BC4509"/>
    <w:rsid w:val="00BC5289"/>
    <w:rsid w:val="00BC5869"/>
    <w:rsid w:val="00BC62CA"/>
    <w:rsid w:val="00BC680F"/>
    <w:rsid w:val="00BD08BF"/>
    <w:rsid w:val="00BD0B54"/>
    <w:rsid w:val="00BD24EC"/>
    <w:rsid w:val="00BD3257"/>
    <w:rsid w:val="00BD3E1A"/>
    <w:rsid w:val="00BD40D4"/>
    <w:rsid w:val="00BD4173"/>
    <w:rsid w:val="00BD4CCB"/>
    <w:rsid w:val="00BD622F"/>
    <w:rsid w:val="00BD632B"/>
    <w:rsid w:val="00BE10F3"/>
    <w:rsid w:val="00BE228B"/>
    <w:rsid w:val="00BE2E0D"/>
    <w:rsid w:val="00BE30B5"/>
    <w:rsid w:val="00BE3F42"/>
    <w:rsid w:val="00BE4E75"/>
    <w:rsid w:val="00BE5B5B"/>
    <w:rsid w:val="00BE6570"/>
    <w:rsid w:val="00BE6FB3"/>
    <w:rsid w:val="00BE7065"/>
    <w:rsid w:val="00BE70BB"/>
    <w:rsid w:val="00BE73AB"/>
    <w:rsid w:val="00BE7A80"/>
    <w:rsid w:val="00BF11E7"/>
    <w:rsid w:val="00BF13D8"/>
    <w:rsid w:val="00BF1691"/>
    <w:rsid w:val="00BF285F"/>
    <w:rsid w:val="00BF2CDD"/>
    <w:rsid w:val="00BF3787"/>
    <w:rsid w:val="00BF3E00"/>
    <w:rsid w:val="00BF455F"/>
    <w:rsid w:val="00BF4802"/>
    <w:rsid w:val="00BF735F"/>
    <w:rsid w:val="00BF7E01"/>
    <w:rsid w:val="00BF7FD6"/>
    <w:rsid w:val="00C00700"/>
    <w:rsid w:val="00C02D31"/>
    <w:rsid w:val="00C03439"/>
    <w:rsid w:val="00C040B3"/>
    <w:rsid w:val="00C04A2F"/>
    <w:rsid w:val="00C04C6E"/>
    <w:rsid w:val="00C04EE6"/>
    <w:rsid w:val="00C05271"/>
    <w:rsid w:val="00C0673F"/>
    <w:rsid w:val="00C073D7"/>
    <w:rsid w:val="00C10D29"/>
    <w:rsid w:val="00C1193F"/>
    <w:rsid w:val="00C1238A"/>
    <w:rsid w:val="00C12E99"/>
    <w:rsid w:val="00C134A3"/>
    <w:rsid w:val="00C13D72"/>
    <w:rsid w:val="00C14CB7"/>
    <w:rsid w:val="00C151DF"/>
    <w:rsid w:val="00C1524C"/>
    <w:rsid w:val="00C159B7"/>
    <w:rsid w:val="00C15C27"/>
    <w:rsid w:val="00C16879"/>
    <w:rsid w:val="00C16977"/>
    <w:rsid w:val="00C177DB"/>
    <w:rsid w:val="00C207E9"/>
    <w:rsid w:val="00C225B9"/>
    <w:rsid w:val="00C259DD"/>
    <w:rsid w:val="00C25C2B"/>
    <w:rsid w:val="00C265EB"/>
    <w:rsid w:val="00C26802"/>
    <w:rsid w:val="00C26BEF"/>
    <w:rsid w:val="00C26C50"/>
    <w:rsid w:val="00C276C6"/>
    <w:rsid w:val="00C277FC"/>
    <w:rsid w:val="00C27D13"/>
    <w:rsid w:val="00C27FE5"/>
    <w:rsid w:val="00C3027C"/>
    <w:rsid w:val="00C306A5"/>
    <w:rsid w:val="00C32027"/>
    <w:rsid w:val="00C32E9A"/>
    <w:rsid w:val="00C33E22"/>
    <w:rsid w:val="00C343C1"/>
    <w:rsid w:val="00C344E2"/>
    <w:rsid w:val="00C34D7A"/>
    <w:rsid w:val="00C354E5"/>
    <w:rsid w:val="00C35D6F"/>
    <w:rsid w:val="00C361E4"/>
    <w:rsid w:val="00C372CC"/>
    <w:rsid w:val="00C378DD"/>
    <w:rsid w:val="00C37A9D"/>
    <w:rsid w:val="00C408CA"/>
    <w:rsid w:val="00C40957"/>
    <w:rsid w:val="00C4155D"/>
    <w:rsid w:val="00C42465"/>
    <w:rsid w:val="00C426C7"/>
    <w:rsid w:val="00C43079"/>
    <w:rsid w:val="00C43643"/>
    <w:rsid w:val="00C43CA0"/>
    <w:rsid w:val="00C457F2"/>
    <w:rsid w:val="00C45973"/>
    <w:rsid w:val="00C46E6B"/>
    <w:rsid w:val="00C46FC5"/>
    <w:rsid w:val="00C47218"/>
    <w:rsid w:val="00C47808"/>
    <w:rsid w:val="00C47E30"/>
    <w:rsid w:val="00C50775"/>
    <w:rsid w:val="00C516E9"/>
    <w:rsid w:val="00C51B78"/>
    <w:rsid w:val="00C51C0D"/>
    <w:rsid w:val="00C52C0A"/>
    <w:rsid w:val="00C531E1"/>
    <w:rsid w:val="00C53588"/>
    <w:rsid w:val="00C53B32"/>
    <w:rsid w:val="00C54C2F"/>
    <w:rsid w:val="00C54E53"/>
    <w:rsid w:val="00C54EE1"/>
    <w:rsid w:val="00C55AB2"/>
    <w:rsid w:val="00C57960"/>
    <w:rsid w:val="00C57CE6"/>
    <w:rsid w:val="00C60B37"/>
    <w:rsid w:val="00C61143"/>
    <w:rsid w:val="00C6157D"/>
    <w:rsid w:val="00C61833"/>
    <w:rsid w:val="00C61DA2"/>
    <w:rsid w:val="00C62394"/>
    <w:rsid w:val="00C646DB"/>
    <w:rsid w:val="00C6480D"/>
    <w:rsid w:val="00C65315"/>
    <w:rsid w:val="00C65636"/>
    <w:rsid w:val="00C66824"/>
    <w:rsid w:val="00C6778C"/>
    <w:rsid w:val="00C67BB3"/>
    <w:rsid w:val="00C70201"/>
    <w:rsid w:val="00C702E9"/>
    <w:rsid w:val="00C70D7C"/>
    <w:rsid w:val="00C71376"/>
    <w:rsid w:val="00C718B4"/>
    <w:rsid w:val="00C71BAC"/>
    <w:rsid w:val="00C71FDD"/>
    <w:rsid w:val="00C7219F"/>
    <w:rsid w:val="00C739BC"/>
    <w:rsid w:val="00C74677"/>
    <w:rsid w:val="00C74D52"/>
    <w:rsid w:val="00C77295"/>
    <w:rsid w:val="00C77D63"/>
    <w:rsid w:val="00C80119"/>
    <w:rsid w:val="00C811DF"/>
    <w:rsid w:val="00C81370"/>
    <w:rsid w:val="00C83304"/>
    <w:rsid w:val="00C83A6F"/>
    <w:rsid w:val="00C83C78"/>
    <w:rsid w:val="00C845BE"/>
    <w:rsid w:val="00C84A33"/>
    <w:rsid w:val="00C84D28"/>
    <w:rsid w:val="00C85367"/>
    <w:rsid w:val="00C85F1E"/>
    <w:rsid w:val="00C8759E"/>
    <w:rsid w:val="00C91F70"/>
    <w:rsid w:val="00C9217C"/>
    <w:rsid w:val="00C9234B"/>
    <w:rsid w:val="00C926C6"/>
    <w:rsid w:val="00C926D8"/>
    <w:rsid w:val="00C92977"/>
    <w:rsid w:val="00C93BE4"/>
    <w:rsid w:val="00C94430"/>
    <w:rsid w:val="00C94B01"/>
    <w:rsid w:val="00C9573A"/>
    <w:rsid w:val="00C9632F"/>
    <w:rsid w:val="00C966B7"/>
    <w:rsid w:val="00C9793E"/>
    <w:rsid w:val="00CA0DB4"/>
    <w:rsid w:val="00CA13AC"/>
    <w:rsid w:val="00CA13DC"/>
    <w:rsid w:val="00CA1C14"/>
    <w:rsid w:val="00CA1C76"/>
    <w:rsid w:val="00CA1F99"/>
    <w:rsid w:val="00CA201B"/>
    <w:rsid w:val="00CA299D"/>
    <w:rsid w:val="00CA2F17"/>
    <w:rsid w:val="00CA2FF6"/>
    <w:rsid w:val="00CA3486"/>
    <w:rsid w:val="00CA38BC"/>
    <w:rsid w:val="00CA3DD4"/>
    <w:rsid w:val="00CA5C4A"/>
    <w:rsid w:val="00CA617B"/>
    <w:rsid w:val="00CA7CE4"/>
    <w:rsid w:val="00CA7E94"/>
    <w:rsid w:val="00CB0166"/>
    <w:rsid w:val="00CB03E9"/>
    <w:rsid w:val="00CB099F"/>
    <w:rsid w:val="00CB0C52"/>
    <w:rsid w:val="00CB246F"/>
    <w:rsid w:val="00CB2500"/>
    <w:rsid w:val="00CB2BB8"/>
    <w:rsid w:val="00CB3406"/>
    <w:rsid w:val="00CB34F6"/>
    <w:rsid w:val="00CB422F"/>
    <w:rsid w:val="00CB4D62"/>
    <w:rsid w:val="00CB5DD5"/>
    <w:rsid w:val="00CB6532"/>
    <w:rsid w:val="00CB67D5"/>
    <w:rsid w:val="00CB6905"/>
    <w:rsid w:val="00CC0AD7"/>
    <w:rsid w:val="00CC1323"/>
    <w:rsid w:val="00CC1B02"/>
    <w:rsid w:val="00CC2925"/>
    <w:rsid w:val="00CC2D64"/>
    <w:rsid w:val="00CC30FF"/>
    <w:rsid w:val="00CC434A"/>
    <w:rsid w:val="00CC4883"/>
    <w:rsid w:val="00CC574C"/>
    <w:rsid w:val="00CC5B49"/>
    <w:rsid w:val="00CC6031"/>
    <w:rsid w:val="00CC6605"/>
    <w:rsid w:val="00CD00ED"/>
    <w:rsid w:val="00CD0702"/>
    <w:rsid w:val="00CD15AA"/>
    <w:rsid w:val="00CD232C"/>
    <w:rsid w:val="00CD3B20"/>
    <w:rsid w:val="00CD4899"/>
    <w:rsid w:val="00CD48C8"/>
    <w:rsid w:val="00CD48E8"/>
    <w:rsid w:val="00CD5E70"/>
    <w:rsid w:val="00CD6BEA"/>
    <w:rsid w:val="00CD6DF9"/>
    <w:rsid w:val="00CD6E74"/>
    <w:rsid w:val="00CD6F69"/>
    <w:rsid w:val="00CD7343"/>
    <w:rsid w:val="00CD7397"/>
    <w:rsid w:val="00CD75C2"/>
    <w:rsid w:val="00CD7812"/>
    <w:rsid w:val="00CE04CC"/>
    <w:rsid w:val="00CE0A59"/>
    <w:rsid w:val="00CE113A"/>
    <w:rsid w:val="00CE214D"/>
    <w:rsid w:val="00CE29CE"/>
    <w:rsid w:val="00CE2B27"/>
    <w:rsid w:val="00CE44E0"/>
    <w:rsid w:val="00CE54BE"/>
    <w:rsid w:val="00CE5703"/>
    <w:rsid w:val="00CE6DB0"/>
    <w:rsid w:val="00CF0ADD"/>
    <w:rsid w:val="00CF2F80"/>
    <w:rsid w:val="00CF303A"/>
    <w:rsid w:val="00CF469B"/>
    <w:rsid w:val="00CF508F"/>
    <w:rsid w:val="00CF7CD0"/>
    <w:rsid w:val="00D002E3"/>
    <w:rsid w:val="00D0064E"/>
    <w:rsid w:val="00D00661"/>
    <w:rsid w:val="00D00D7C"/>
    <w:rsid w:val="00D02E3F"/>
    <w:rsid w:val="00D03076"/>
    <w:rsid w:val="00D034AF"/>
    <w:rsid w:val="00D035F3"/>
    <w:rsid w:val="00D0362A"/>
    <w:rsid w:val="00D036DB"/>
    <w:rsid w:val="00D0402F"/>
    <w:rsid w:val="00D046F9"/>
    <w:rsid w:val="00D04F7E"/>
    <w:rsid w:val="00D0593C"/>
    <w:rsid w:val="00D0611B"/>
    <w:rsid w:val="00D06AE6"/>
    <w:rsid w:val="00D112CA"/>
    <w:rsid w:val="00D132A2"/>
    <w:rsid w:val="00D13FBB"/>
    <w:rsid w:val="00D142A4"/>
    <w:rsid w:val="00D150E0"/>
    <w:rsid w:val="00D151DA"/>
    <w:rsid w:val="00D15855"/>
    <w:rsid w:val="00D16FEF"/>
    <w:rsid w:val="00D17237"/>
    <w:rsid w:val="00D17DFA"/>
    <w:rsid w:val="00D2155F"/>
    <w:rsid w:val="00D220E2"/>
    <w:rsid w:val="00D224DE"/>
    <w:rsid w:val="00D2369D"/>
    <w:rsid w:val="00D2371A"/>
    <w:rsid w:val="00D23C05"/>
    <w:rsid w:val="00D245BA"/>
    <w:rsid w:val="00D246AD"/>
    <w:rsid w:val="00D24E3F"/>
    <w:rsid w:val="00D250C9"/>
    <w:rsid w:val="00D25280"/>
    <w:rsid w:val="00D252E9"/>
    <w:rsid w:val="00D25CCF"/>
    <w:rsid w:val="00D30049"/>
    <w:rsid w:val="00D3033F"/>
    <w:rsid w:val="00D3038C"/>
    <w:rsid w:val="00D30548"/>
    <w:rsid w:val="00D306AE"/>
    <w:rsid w:val="00D308C5"/>
    <w:rsid w:val="00D30FFE"/>
    <w:rsid w:val="00D31975"/>
    <w:rsid w:val="00D32835"/>
    <w:rsid w:val="00D32B7F"/>
    <w:rsid w:val="00D33089"/>
    <w:rsid w:val="00D35948"/>
    <w:rsid w:val="00D35FFA"/>
    <w:rsid w:val="00D360B9"/>
    <w:rsid w:val="00D36871"/>
    <w:rsid w:val="00D37983"/>
    <w:rsid w:val="00D37DE5"/>
    <w:rsid w:val="00D40123"/>
    <w:rsid w:val="00D408D9"/>
    <w:rsid w:val="00D40AFD"/>
    <w:rsid w:val="00D412A8"/>
    <w:rsid w:val="00D4148D"/>
    <w:rsid w:val="00D41727"/>
    <w:rsid w:val="00D41806"/>
    <w:rsid w:val="00D41AE4"/>
    <w:rsid w:val="00D421A8"/>
    <w:rsid w:val="00D42D36"/>
    <w:rsid w:val="00D4331E"/>
    <w:rsid w:val="00D433A0"/>
    <w:rsid w:val="00D437DC"/>
    <w:rsid w:val="00D451FF"/>
    <w:rsid w:val="00D4547F"/>
    <w:rsid w:val="00D46120"/>
    <w:rsid w:val="00D46E32"/>
    <w:rsid w:val="00D46F57"/>
    <w:rsid w:val="00D4792E"/>
    <w:rsid w:val="00D5082E"/>
    <w:rsid w:val="00D51236"/>
    <w:rsid w:val="00D52F75"/>
    <w:rsid w:val="00D52F77"/>
    <w:rsid w:val="00D53917"/>
    <w:rsid w:val="00D53921"/>
    <w:rsid w:val="00D53A89"/>
    <w:rsid w:val="00D53BB4"/>
    <w:rsid w:val="00D54EA3"/>
    <w:rsid w:val="00D5561B"/>
    <w:rsid w:val="00D5612D"/>
    <w:rsid w:val="00D564DC"/>
    <w:rsid w:val="00D565CA"/>
    <w:rsid w:val="00D5660F"/>
    <w:rsid w:val="00D57774"/>
    <w:rsid w:val="00D6039F"/>
    <w:rsid w:val="00D604F5"/>
    <w:rsid w:val="00D6109D"/>
    <w:rsid w:val="00D613CE"/>
    <w:rsid w:val="00D619C2"/>
    <w:rsid w:val="00D6336B"/>
    <w:rsid w:val="00D650C4"/>
    <w:rsid w:val="00D654A5"/>
    <w:rsid w:val="00D657E3"/>
    <w:rsid w:val="00D6583E"/>
    <w:rsid w:val="00D659C4"/>
    <w:rsid w:val="00D65F3F"/>
    <w:rsid w:val="00D66E2A"/>
    <w:rsid w:val="00D67C56"/>
    <w:rsid w:val="00D705B9"/>
    <w:rsid w:val="00D70E69"/>
    <w:rsid w:val="00D7106E"/>
    <w:rsid w:val="00D71A4C"/>
    <w:rsid w:val="00D71A81"/>
    <w:rsid w:val="00D721B8"/>
    <w:rsid w:val="00D72A82"/>
    <w:rsid w:val="00D7369B"/>
    <w:rsid w:val="00D738B4"/>
    <w:rsid w:val="00D73A8C"/>
    <w:rsid w:val="00D74732"/>
    <w:rsid w:val="00D749B5"/>
    <w:rsid w:val="00D7530B"/>
    <w:rsid w:val="00D75316"/>
    <w:rsid w:val="00D76306"/>
    <w:rsid w:val="00D763C3"/>
    <w:rsid w:val="00D76915"/>
    <w:rsid w:val="00D76A4B"/>
    <w:rsid w:val="00D76BA4"/>
    <w:rsid w:val="00D8037E"/>
    <w:rsid w:val="00D80DAB"/>
    <w:rsid w:val="00D80E00"/>
    <w:rsid w:val="00D81DC1"/>
    <w:rsid w:val="00D8302F"/>
    <w:rsid w:val="00D83269"/>
    <w:rsid w:val="00D83422"/>
    <w:rsid w:val="00D83FA3"/>
    <w:rsid w:val="00D844DF"/>
    <w:rsid w:val="00D8790F"/>
    <w:rsid w:val="00D9029B"/>
    <w:rsid w:val="00D922B9"/>
    <w:rsid w:val="00D926A2"/>
    <w:rsid w:val="00D926B3"/>
    <w:rsid w:val="00D92773"/>
    <w:rsid w:val="00D93BEC"/>
    <w:rsid w:val="00D93E0E"/>
    <w:rsid w:val="00D93E4D"/>
    <w:rsid w:val="00D942C1"/>
    <w:rsid w:val="00D9445B"/>
    <w:rsid w:val="00D94D4C"/>
    <w:rsid w:val="00D95BE7"/>
    <w:rsid w:val="00D95CF9"/>
    <w:rsid w:val="00D969EF"/>
    <w:rsid w:val="00D97800"/>
    <w:rsid w:val="00DA046B"/>
    <w:rsid w:val="00DA08A6"/>
    <w:rsid w:val="00DA0E82"/>
    <w:rsid w:val="00DA18C9"/>
    <w:rsid w:val="00DA1C90"/>
    <w:rsid w:val="00DA1E74"/>
    <w:rsid w:val="00DA1FCC"/>
    <w:rsid w:val="00DA2571"/>
    <w:rsid w:val="00DA3816"/>
    <w:rsid w:val="00DA3895"/>
    <w:rsid w:val="00DA405D"/>
    <w:rsid w:val="00DA490D"/>
    <w:rsid w:val="00DA4C14"/>
    <w:rsid w:val="00DA5F73"/>
    <w:rsid w:val="00DA6849"/>
    <w:rsid w:val="00DA7C94"/>
    <w:rsid w:val="00DB0562"/>
    <w:rsid w:val="00DB3333"/>
    <w:rsid w:val="00DB4B75"/>
    <w:rsid w:val="00DB4D3B"/>
    <w:rsid w:val="00DB4EAC"/>
    <w:rsid w:val="00DB5403"/>
    <w:rsid w:val="00DB5706"/>
    <w:rsid w:val="00DB633F"/>
    <w:rsid w:val="00DB6F38"/>
    <w:rsid w:val="00DB71C5"/>
    <w:rsid w:val="00DB7D10"/>
    <w:rsid w:val="00DC0302"/>
    <w:rsid w:val="00DC11A1"/>
    <w:rsid w:val="00DC2888"/>
    <w:rsid w:val="00DC2A0F"/>
    <w:rsid w:val="00DC2BB7"/>
    <w:rsid w:val="00DC3AE5"/>
    <w:rsid w:val="00DC405A"/>
    <w:rsid w:val="00DC44B0"/>
    <w:rsid w:val="00DC5667"/>
    <w:rsid w:val="00DD0562"/>
    <w:rsid w:val="00DD05F9"/>
    <w:rsid w:val="00DD0F19"/>
    <w:rsid w:val="00DD1842"/>
    <w:rsid w:val="00DD24C9"/>
    <w:rsid w:val="00DD2E16"/>
    <w:rsid w:val="00DD36FB"/>
    <w:rsid w:val="00DD3FA0"/>
    <w:rsid w:val="00DD4A17"/>
    <w:rsid w:val="00DD4E7E"/>
    <w:rsid w:val="00DD501F"/>
    <w:rsid w:val="00DD51E0"/>
    <w:rsid w:val="00DD5427"/>
    <w:rsid w:val="00DD5561"/>
    <w:rsid w:val="00DD68BD"/>
    <w:rsid w:val="00DD6DC0"/>
    <w:rsid w:val="00DE00DE"/>
    <w:rsid w:val="00DE202B"/>
    <w:rsid w:val="00DE2FE5"/>
    <w:rsid w:val="00DE3315"/>
    <w:rsid w:val="00DE37BD"/>
    <w:rsid w:val="00DE3AF9"/>
    <w:rsid w:val="00DE46AB"/>
    <w:rsid w:val="00DE5561"/>
    <w:rsid w:val="00DE6130"/>
    <w:rsid w:val="00DE6510"/>
    <w:rsid w:val="00DE71AE"/>
    <w:rsid w:val="00DE72C5"/>
    <w:rsid w:val="00DE7E4E"/>
    <w:rsid w:val="00DF015E"/>
    <w:rsid w:val="00DF0F49"/>
    <w:rsid w:val="00DF13E6"/>
    <w:rsid w:val="00DF17C6"/>
    <w:rsid w:val="00DF18CB"/>
    <w:rsid w:val="00DF1B33"/>
    <w:rsid w:val="00DF2188"/>
    <w:rsid w:val="00DF2DB1"/>
    <w:rsid w:val="00DF2ED9"/>
    <w:rsid w:val="00DF2F54"/>
    <w:rsid w:val="00DF2FBB"/>
    <w:rsid w:val="00DF36B8"/>
    <w:rsid w:val="00DF4053"/>
    <w:rsid w:val="00DF62E3"/>
    <w:rsid w:val="00DF657B"/>
    <w:rsid w:val="00DF68CE"/>
    <w:rsid w:val="00DF6EBB"/>
    <w:rsid w:val="00E00819"/>
    <w:rsid w:val="00E00948"/>
    <w:rsid w:val="00E0393E"/>
    <w:rsid w:val="00E03998"/>
    <w:rsid w:val="00E03C2A"/>
    <w:rsid w:val="00E04290"/>
    <w:rsid w:val="00E047E8"/>
    <w:rsid w:val="00E047F2"/>
    <w:rsid w:val="00E04B85"/>
    <w:rsid w:val="00E05D88"/>
    <w:rsid w:val="00E073CA"/>
    <w:rsid w:val="00E102EB"/>
    <w:rsid w:val="00E106AB"/>
    <w:rsid w:val="00E10844"/>
    <w:rsid w:val="00E10B78"/>
    <w:rsid w:val="00E10CC2"/>
    <w:rsid w:val="00E113FF"/>
    <w:rsid w:val="00E114F9"/>
    <w:rsid w:val="00E1280F"/>
    <w:rsid w:val="00E131A7"/>
    <w:rsid w:val="00E139C3"/>
    <w:rsid w:val="00E13B71"/>
    <w:rsid w:val="00E1427E"/>
    <w:rsid w:val="00E1561F"/>
    <w:rsid w:val="00E15BE8"/>
    <w:rsid w:val="00E16073"/>
    <w:rsid w:val="00E16133"/>
    <w:rsid w:val="00E162CE"/>
    <w:rsid w:val="00E172E6"/>
    <w:rsid w:val="00E17823"/>
    <w:rsid w:val="00E17C28"/>
    <w:rsid w:val="00E22D22"/>
    <w:rsid w:val="00E238D6"/>
    <w:rsid w:val="00E2408B"/>
    <w:rsid w:val="00E24D9E"/>
    <w:rsid w:val="00E256DE"/>
    <w:rsid w:val="00E25BD4"/>
    <w:rsid w:val="00E30639"/>
    <w:rsid w:val="00E32D28"/>
    <w:rsid w:val="00E32EBC"/>
    <w:rsid w:val="00E32EDD"/>
    <w:rsid w:val="00E3325D"/>
    <w:rsid w:val="00E33F0F"/>
    <w:rsid w:val="00E33F8D"/>
    <w:rsid w:val="00E34257"/>
    <w:rsid w:val="00E35619"/>
    <w:rsid w:val="00E35A3D"/>
    <w:rsid w:val="00E35CEC"/>
    <w:rsid w:val="00E3775B"/>
    <w:rsid w:val="00E377D2"/>
    <w:rsid w:val="00E42A46"/>
    <w:rsid w:val="00E42B3C"/>
    <w:rsid w:val="00E4322B"/>
    <w:rsid w:val="00E4362D"/>
    <w:rsid w:val="00E4378F"/>
    <w:rsid w:val="00E43ACE"/>
    <w:rsid w:val="00E43F80"/>
    <w:rsid w:val="00E43F83"/>
    <w:rsid w:val="00E44714"/>
    <w:rsid w:val="00E44D19"/>
    <w:rsid w:val="00E44E6C"/>
    <w:rsid w:val="00E45567"/>
    <w:rsid w:val="00E4596E"/>
    <w:rsid w:val="00E46EFB"/>
    <w:rsid w:val="00E476EB"/>
    <w:rsid w:val="00E502E8"/>
    <w:rsid w:val="00E51126"/>
    <w:rsid w:val="00E511F6"/>
    <w:rsid w:val="00E514D4"/>
    <w:rsid w:val="00E52030"/>
    <w:rsid w:val="00E53374"/>
    <w:rsid w:val="00E53692"/>
    <w:rsid w:val="00E545B7"/>
    <w:rsid w:val="00E55081"/>
    <w:rsid w:val="00E561D8"/>
    <w:rsid w:val="00E578CF"/>
    <w:rsid w:val="00E6003F"/>
    <w:rsid w:val="00E6007E"/>
    <w:rsid w:val="00E60965"/>
    <w:rsid w:val="00E614D3"/>
    <w:rsid w:val="00E61AD6"/>
    <w:rsid w:val="00E6246D"/>
    <w:rsid w:val="00E62945"/>
    <w:rsid w:val="00E62B2C"/>
    <w:rsid w:val="00E63044"/>
    <w:rsid w:val="00E63C14"/>
    <w:rsid w:val="00E64597"/>
    <w:rsid w:val="00E6465C"/>
    <w:rsid w:val="00E649A2"/>
    <w:rsid w:val="00E6778A"/>
    <w:rsid w:val="00E679BC"/>
    <w:rsid w:val="00E67A75"/>
    <w:rsid w:val="00E70325"/>
    <w:rsid w:val="00E706C3"/>
    <w:rsid w:val="00E7169E"/>
    <w:rsid w:val="00E71F64"/>
    <w:rsid w:val="00E7216E"/>
    <w:rsid w:val="00E743BC"/>
    <w:rsid w:val="00E75D95"/>
    <w:rsid w:val="00E75F29"/>
    <w:rsid w:val="00E772A8"/>
    <w:rsid w:val="00E7796A"/>
    <w:rsid w:val="00E80EE1"/>
    <w:rsid w:val="00E81B39"/>
    <w:rsid w:val="00E8421E"/>
    <w:rsid w:val="00E85236"/>
    <w:rsid w:val="00E86768"/>
    <w:rsid w:val="00E872B5"/>
    <w:rsid w:val="00E9035E"/>
    <w:rsid w:val="00E90634"/>
    <w:rsid w:val="00E90CF0"/>
    <w:rsid w:val="00E91C4B"/>
    <w:rsid w:val="00E93187"/>
    <w:rsid w:val="00E93382"/>
    <w:rsid w:val="00E9412C"/>
    <w:rsid w:val="00E947D0"/>
    <w:rsid w:val="00E94B05"/>
    <w:rsid w:val="00E94C94"/>
    <w:rsid w:val="00E95A12"/>
    <w:rsid w:val="00E96127"/>
    <w:rsid w:val="00E97582"/>
    <w:rsid w:val="00E978D1"/>
    <w:rsid w:val="00EA01F8"/>
    <w:rsid w:val="00EA0848"/>
    <w:rsid w:val="00EA17BD"/>
    <w:rsid w:val="00EA3155"/>
    <w:rsid w:val="00EA31D1"/>
    <w:rsid w:val="00EA4D30"/>
    <w:rsid w:val="00EA53D0"/>
    <w:rsid w:val="00EA54AF"/>
    <w:rsid w:val="00EA57EE"/>
    <w:rsid w:val="00EA69E7"/>
    <w:rsid w:val="00EA7215"/>
    <w:rsid w:val="00EA7EB8"/>
    <w:rsid w:val="00EB0803"/>
    <w:rsid w:val="00EB0F36"/>
    <w:rsid w:val="00EB12D2"/>
    <w:rsid w:val="00EB2617"/>
    <w:rsid w:val="00EB2A7B"/>
    <w:rsid w:val="00EB3D2D"/>
    <w:rsid w:val="00EB42DB"/>
    <w:rsid w:val="00EB4329"/>
    <w:rsid w:val="00EB5487"/>
    <w:rsid w:val="00EB5EA6"/>
    <w:rsid w:val="00EB63C4"/>
    <w:rsid w:val="00EB6B13"/>
    <w:rsid w:val="00EC0498"/>
    <w:rsid w:val="00EC0D0D"/>
    <w:rsid w:val="00EC1673"/>
    <w:rsid w:val="00EC2818"/>
    <w:rsid w:val="00EC3830"/>
    <w:rsid w:val="00EC4B78"/>
    <w:rsid w:val="00EC4CEE"/>
    <w:rsid w:val="00EC53CC"/>
    <w:rsid w:val="00EC6B37"/>
    <w:rsid w:val="00EC7090"/>
    <w:rsid w:val="00EC71FC"/>
    <w:rsid w:val="00ED05E4"/>
    <w:rsid w:val="00ED0896"/>
    <w:rsid w:val="00ED23CB"/>
    <w:rsid w:val="00ED4552"/>
    <w:rsid w:val="00ED4A34"/>
    <w:rsid w:val="00ED4E89"/>
    <w:rsid w:val="00ED4F2D"/>
    <w:rsid w:val="00ED5975"/>
    <w:rsid w:val="00ED626A"/>
    <w:rsid w:val="00ED7136"/>
    <w:rsid w:val="00EE0ECB"/>
    <w:rsid w:val="00EE19B0"/>
    <w:rsid w:val="00EE50E4"/>
    <w:rsid w:val="00EE68E1"/>
    <w:rsid w:val="00EE7793"/>
    <w:rsid w:val="00EE7B52"/>
    <w:rsid w:val="00EF0AD5"/>
    <w:rsid w:val="00EF0C95"/>
    <w:rsid w:val="00EF450C"/>
    <w:rsid w:val="00EF4725"/>
    <w:rsid w:val="00EF4D66"/>
    <w:rsid w:val="00EF5231"/>
    <w:rsid w:val="00EF6188"/>
    <w:rsid w:val="00EF642D"/>
    <w:rsid w:val="00EF68E0"/>
    <w:rsid w:val="00EF6939"/>
    <w:rsid w:val="00EF695F"/>
    <w:rsid w:val="00EF7FCD"/>
    <w:rsid w:val="00F00709"/>
    <w:rsid w:val="00F0116D"/>
    <w:rsid w:val="00F018C8"/>
    <w:rsid w:val="00F01FC1"/>
    <w:rsid w:val="00F02A7F"/>
    <w:rsid w:val="00F02F2D"/>
    <w:rsid w:val="00F05050"/>
    <w:rsid w:val="00F06246"/>
    <w:rsid w:val="00F0721F"/>
    <w:rsid w:val="00F10172"/>
    <w:rsid w:val="00F10682"/>
    <w:rsid w:val="00F108C3"/>
    <w:rsid w:val="00F10AE1"/>
    <w:rsid w:val="00F10DFE"/>
    <w:rsid w:val="00F10E90"/>
    <w:rsid w:val="00F11B69"/>
    <w:rsid w:val="00F122B0"/>
    <w:rsid w:val="00F12A8B"/>
    <w:rsid w:val="00F1340A"/>
    <w:rsid w:val="00F1354C"/>
    <w:rsid w:val="00F13FBB"/>
    <w:rsid w:val="00F14173"/>
    <w:rsid w:val="00F14FB0"/>
    <w:rsid w:val="00F15618"/>
    <w:rsid w:val="00F15A32"/>
    <w:rsid w:val="00F1766C"/>
    <w:rsid w:val="00F178CF"/>
    <w:rsid w:val="00F17D11"/>
    <w:rsid w:val="00F21466"/>
    <w:rsid w:val="00F21D19"/>
    <w:rsid w:val="00F21DF4"/>
    <w:rsid w:val="00F2299E"/>
    <w:rsid w:val="00F23083"/>
    <w:rsid w:val="00F238B5"/>
    <w:rsid w:val="00F24C03"/>
    <w:rsid w:val="00F2521F"/>
    <w:rsid w:val="00F255B0"/>
    <w:rsid w:val="00F26393"/>
    <w:rsid w:val="00F26FBD"/>
    <w:rsid w:val="00F27CFF"/>
    <w:rsid w:val="00F305D1"/>
    <w:rsid w:val="00F306D7"/>
    <w:rsid w:val="00F30D74"/>
    <w:rsid w:val="00F3128A"/>
    <w:rsid w:val="00F31513"/>
    <w:rsid w:val="00F315BD"/>
    <w:rsid w:val="00F3194B"/>
    <w:rsid w:val="00F323F2"/>
    <w:rsid w:val="00F32D1B"/>
    <w:rsid w:val="00F33B4C"/>
    <w:rsid w:val="00F3407E"/>
    <w:rsid w:val="00F34151"/>
    <w:rsid w:val="00F3416F"/>
    <w:rsid w:val="00F34251"/>
    <w:rsid w:val="00F343D5"/>
    <w:rsid w:val="00F345A5"/>
    <w:rsid w:val="00F34D6B"/>
    <w:rsid w:val="00F34FF9"/>
    <w:rsid w:val="00F35629"/>
    <w:rsid w:val="00F3725F"/>
    <w:rsid w:val="00F409CD"/>
    <w:rsid w:val="00F41718"/>
    <w:rsid w:val="00F4172F"/>
    <w:rsid w:val="00F41798"/>
    <w:rsid w:val="00F429FA"/>
    <w:rsid w:val="00F43150"/>
    <w:rsid w:val="00F44B87"/>
    <w:rsid w:val="00F45554"/>
    <w:rsid w:val="00F45894"/>
    <w:rsid w:val="00F45A0C"/>
    <w:rsid w:val="00F46776"/>
    <w:rsid w:val="00F46A7C"/>
    <w:rsid w:val="00F4753C"/>
    <w:rsid w:val="00F47661"/>
    <w:rsid w:val="00F476D2"/>
    <w:rsid w:val="00F50961"/>
    <w:rsid w:val="00F51450"/>
    <w:rsid w:val="00F51CAE"/>
    <w:rsid w:val="00F523F9"/>
    <w:rsid w:val="00F541C9"/>
    <w:rsid w:val="00F541DE"/>
    <w:rsid w:val="00F54268"/>
    <w:rsid w:val="00F54606"/>
    <w:rsid w:val="00F54EB1"/>
    <w:rsid w:val="00F54F3F"/>
    <w:rsid w:val="00F571A1"/>
    <w:rsid w:val="00F61548"/>
    <w:rsid w:val="00F61BAA"/>
    <w:rsid w:val="00F622AA"/>
    <w:rsid w:val="00F626BE"/>
    <w:rsid w:val="00F62891"/>
    <w:rsid w:val="00F62975"/>
    <w:rsid w:val="00F63060"/>
    <w:rsid w:val="00F63987"/>
    <w:rsid w:val="00F65C1B"/>
    <w:rsid w:val="00F662EE"/>
    <w:rsid w:val="00F67183"/>
    <w:rsid w:val="00F67E4E"/>
    <w:rsid w:val="00F712B7"/>
    <w:rsid w:val="00F71691"/>
    <w:rsid w:val="00F719D6"/>
    <w:rsid w:val="00F7210D"/>
    <w:rsid w:val="00F738A7"/>
    <w:rsid w:val="00F74C48"/>
    <w:rsid w:val="00F7506F"/>
    <w:rsid w:val="00F75A10"/>
    <w:rsid w:val="00F75BE5"/>
    <w:rsid w:val="00F76550"/>
    <w:rsid w:val="00F76F86"/>
    <w:rsid w:val="00F77751"/>
    <w:rsid w:val="00F77AE0"/>
    <w:rsid w:val="00F77C13"/>
    <w:rsid w:val="00F804FB"/>
    <w:rsid w:val="00F816C7"/>
    <w:rsid w:val="00F820E7"/>
    <w:rsid w:val="00F82757"/>
    <w:rsid w:val="00F834A4"/>
    <w:rsid w:val="00F83698"/>
    <w:rsid w:val="00F85178"/>
    <w:rsid w:val="00F85DFD"/>
    <w:rsid w:val="00F85F34"/>
    <w:rsid w:val="00F8614F"/>
    <w:rsid w:val="00F86B99"/>
    <w:rsid w:val="00F86F50"/>
    <w:rsid w:val="00F86FB1"/>
    <w:rsid w:val="00F90319"/>
    <w:rsid w:val="00F90DAD"/>
    <w:rsid w:val="00F9121B"/>
    <w:rsid w:val="00F91546"/>
    <w:rsid w:val="00F92DB5"/>
    <w:rsid w:val="00F92F34"/>
    <w:rsid w:val="00F92FBB"/>
    <w:rsid w:val="00F93049"/>
    <w:rsid w:val="00F93B25"/>
    <w:rsid w:val="00F951FD"/>
    <w:rsid w:val="00F95455"/>
    <w:rsid w:val="00F95DF6"/>
    <w:rsid w:val="00F95EAD"/>
    <w:rsid w:val="00F97047"/>
    <w:rsid w:val="00F97059"/>
    <w:rsid w:val="00F97357"/>
    <w:rsid w:val="00F976E8"/>
    <w:rsid w:val="00F97D79"/>
    <w:rsid w:val="00FA07FA"/>
    <w:rsid w:val="00FA24BC"/>
    <w:rsid w:val="00FA28DC"/>
    <w:rsid w:val="00FA2A7C"/>
    <w:rsid w:val="00FA393C"/>
    <w:rsid w:val="00FA4BA6"/>
    <w:rsid w:val="00FA4FA3"/>
    <w:rsid w:val="00FA4FEC"/>
    <w:rsid w:val="00FA623B"/>
    <w:rsid w:val="00FA6A92"/>
    <w:rsid w:val="00FA7170"/>
    <w:rsid w:val="00FA7419"/>
    <w:rsid w:val="00FA76F6"/>
    <w:rsid w:val="00FB0BD6"/>
    <w:rsid w:val="00FB1285"/>
    <w:rsid w:val="00FB2736"/>
    <w:rsid w:val="00FB2E61"/>
    <w:rsid w:val="00FB3290"/>
    <w:rsid w:val="00FB5178"/>
    <w:rsid w:val="00FB558C"/>
    <w:rsid w:val="00FB62F8"/>
    <w:rsid w:val="00FB6325"/>
    <w:rsid w:val="00FB64A5"/>
    <w:rsid w:val="00FB77B6"/>
    <w:rsid w:val="00FB7FCA"/>
    <w:rsid w:val="00FC06A8"/>
    <w:rsid w:val="00FC178B"/>
    <w:rsid w:val="00FC1AF7"/>
    <w:rsid w:val="00FC1C82"/>
    <w:rsid w:val="00FC3746"/>
    <w:rsid w:val="00FC37DE"/>
    <w:rsid w:val="00FC484A"/>
    <w:rsid w:val="00FC6416"/>
    <w:rsid w:val="00FC6E6F"/>
    <w:rsid w:val="00FC7DEA"/>
    <w:rsid w:val="00FD162F"/>
    <w:rsid w:val="00FD28BF"/>
    <w:rsid w:val="00FD2930"/>
    <w:rsid w:val="00FD2DBA"/>
    <w:rsid w:val="00FD4C9C"/>
    <w:rsid w:val="00FD4CEE"/>
    <w:rsid w:val="00FD4D61"/>
    <w:rsid w:val="00FD4ECB"/>
    <w:rsid w:val="00FD5094"/>
    <w:rsid w:val="00FD50F9"/>
    <w:rsid w:val="00FD6977"/>
    <w:rsid w:val="00FD6E26"/>
    <w:rsid w:val="00FE0C38"/>
    <w:rsid w:val="00FE12DF"/>
    <w:rsid w:val="00FE2258"/>
    <w:rsid w:val="00FE24BD"/>
    <w:rsid w:val="00FE3DDC"/>
    <w:rsid w:val="00FE4083"/>
    <w:rsid w:val="00FE44D9"/>
    <w:rsid w:val="00FE4F77"/>
    <w:rsid w:val="00FE592E"/>
    <w:rsid w:val="00FE6C40"/>
    <w:rsid w:val="00FF00EA"/>
    <w:rsid w:val="00FF0907"/>
    <w:rsid w:val="00FF0D85"/>
    <w:rsid w:val="00FF19DC"/>
    <w:rsid w:val="00FF2C68"/>
    <w:rsid w:val="00FF33CA"/>
    <w:rsid w:val="00FF3640"/>
    <w:rsid w:val="00FF409E"/>
    <w:rsid w:val="00FF4A6E"/>
    <w:rsid w:val="00FF507C"/>
    <w:rsid w:val="00FF513A"/>
    <w:rsid w:val="00FF5252"/>
    <w:rsid w:val="00FF5687"/>
    <w:rsid w:val="00FF6DE2"/>
    <w:rsid w:val="00FF6E48"/>
    <w:rsid w:val="00FF6F28"/>
    <w:rsid w:val="00FF70C5"/>
    <w:rsid w:val="00FF78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red,#d86916"/>
    </o:shapedefaults>
    <o:shapelayout v:ext="edit">
      <o:idmap v:ext="edit" data="1"/>
    </o:shapelayout>
  </w:shapeDefaults>
  <w:doNotEmbedSmartTags/>
  <w:decimalSymbol w:val="."/>
  <w:listSeparator w:val=","/>
  <w14:docId w14:val="0F752A76"/>
  <w15:docId w15:val="{1EF8F6CB-1375-4E5E-90D7-56772518B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맑은 고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32C52"/>
    <w:pPr>
      <w:widowControl w:val="0"/>
      <w:suppressAutoHyphens/>
      <w:overflowPunct w:val="0"/>
      <w:autoSpaceDE w:val="0"/>
      <w:spacing w:line="240" w:lineRule="atLeast"/>
      <w:textAlignment w:val="baseline"/>
    </w:pPr>
    <w:rPr>
      <w:rFonts w:eastAsia="바탕"/>
      <w:lang w:eastAsia="ar-SA"/>
    </w:rPr>
  </w:style>
  <w:style w:type="paragraph" w:styleId="1">
    <w:name w:val="heading 1"/>
    <w:basedOn w:val="a"/>
    <w:next w:val="a"/>
    <w:link w:val="1Char"/>
    <w:qFormat/>
    <w:rsid w:val="006525AD"/>
    <w:pPr>
      <w:keepNext/>
      <w:numPr>
        <w:numId w:val="1"/>
      </w:numPr>
      <w:spacing w:before="120" w:after="60"/>
      <w:outlineLvl w:val="0"/>
    </w:pPr>
    <w:rPr>
      <w:rFonts w:ascii="Arial" w:eastAsia="맑은 고딕" w:hAnsi="Arial"/>
      <w:b/>
      <w:sz w:val="28"/>
    </w:rPr>
  </w:style>
  <w:style w:type="paragraph" w:styleId="2">
    <w:name w:val="heading 2"/>
    <w:basedOn w:val="1"/>
    <w:next w:val="a"/>
    <w:link w:val="2Char"/>
    <w:qFormat/>
    <w:rsid w:val="003569E5"/>
    <w:pPr>
      <w:numPr>
        <w:ilvl w:val="1"/>
      </w:numPr>
      <w:ind w:left="720"/>
      <w:outlineLvl w:val="1"/>
    </w:pPr>
    <w:rPr>
      <w:rFonts w:eastAsiaTheme="minorEastAsia"/>
      <w:sz w:val="24"/>
    </w:rPr>
  </w:style>
  <w:style w:type="paragraph" w:styleId="3">
    <w:name w:val="heading 3"/>
    <w:basedOn w:val="1"/>
    <w:next w:val="a"/>
    <w:qFormat/>
    <w:rsid w:val="0033747F"/>
    <w:pPr>
      <w:numPr>
        <w:ilvl w:val="2"/>
      </w:numPr>
      <w:outlineLvl w:val="2"/>
    </w:pPr>
    <w:rPr>
      <w:b w:val="0"/>
      <w:i/>
      <w:sz w:val="24"/>
    </w:rPr>
  </w:style>
  <w:style w:type="paragraph" w:styleId="4">
    <w:name w:val="heading 4"/>
    <w:basedOn w:val="3"/>
    <w:next w:val="a"/>
    <w:qFormat/>
    <w:rsid w:val="002A171C"/>
    <w:pPr>
      <w:numPr>
        <w:ilvl w:val="3"/>
      </w:numPr>
      <w:outlineLvl w:val="3"/>
    </w:pPr>
    <w:rPr>
      <w:sz w:val="22"/>
    </w:rPr>
  </w:style>
  <w:style w:type="paragraph" w:styleId="5">
    <w:name w:val="heading 5"/>
    <w:basedOn w:val="a"/>
    <w:next w:val="a"/>
    <w:qFormat/>
    <w:rsid w:val="002A171C"/>
    <w:pPr>
      <w:numPr>
        <w:ilvl w:val="4"/>
        <w:numId w:val="1"/>
      </w:numPr>
      <w:spacing w:before="240" w:after="60"/>
      <w:outlineLvl w:val="4"/>
    </w:pPr>
    <w:rPr>
      <w:rFonts w:eastAsia="맑은 고딕"/>
      <w:sz w:val="22"/>
    </w:rPr>
  </w:style>
  <w:style w:type="paragraph" w:styleId="6">
    <w:name w:val="heading 6"/>
    <w:basedOn w:val="a"/>
    <w:next w:val="a"/>
    <w:qFormat/>
    <w:rsid w:val="003544BE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7">
    <w:name w:val="heading 7"/>
    <w:basedOn w:val="a"/>
    <w:next w:val="a"/>
    <w:qFormat/>
    <w:rsid w:val="003544BE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"/>
    <w:next w:val="a"/>
    <w:qFormat/>
    <w:rsid w:val="003544BE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9">
    <w:name w:val="heading 9"/>
    <w:basedOn w:val="a"/>
    <w:next w:val="a"/>
    <w:qFormat/>
    <w:rsid w:val="003544BE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2z0">
    <w:name w:val="WW8Num2z0"/>
    <w:rsid w:val="003544BE"/>
    <w:rPr>
      <w:rFonts w:ascii="Symbol" w:hAnsi="Symbol"/>
    </w:rPr>
  </w:style>
  <w:style w:type="character" w:customStyle="1" w:styleId="WW8Num3z0">
    <w:name w:val="WW8Num3z0"/>
    <w:rsid w:val="003544BE"/>
    <w:rPr>
      <w:rFonts w:ascii="Symbol" w:hAnsi="Symbol"/>
    </w:rPr>
  </w:style>
  <w:style w:type="character" w:customStyle="1" w:styleId="Absatz-Standardschriftart">
    <w:name w:val="Absatz-Standardschriftart"/>
    <w:rsid w:val="003544BE"/>
  </w:style>
  <w:style w:type="character" w:customStyle="1" w:styleId="WW-Absatz-Standardschriftart">
    <w:name w:val="WW-Absatz-Standardschriftart"/>
    <w:rsid w:val="003544BE"/>
  </w:style>
  <w:style w:type="character" w:customStyle="1" w:styleId="WW-Absatz-Standardschriftart1">
    <w:name w:val="WW-Absatz-Standardschriftart1"/>
    <w:rsid w:val="003544BE"/>
  </w:style>
  <w:style w:type="character" w:customStyle="1" w:styleId="WW-Absatz-Standardschriftart11">
    <w:name w:val="WW-Absatz-Standardschriftart11"/>
    <w:rsid w:val="003544BE"/>
  </w:style>
  <w:style w:type="character" w:customStyle="1" w:styleId="WW-Absatz-Standardschriftart111">
    <w:name w:val="WW-Absatz-Standardschriftart111"/>
    <w:rsid w:val="003544BE"/>
  </w:style>
  <w:style w:type="character" w:customStyle="1" w:styleId="WW8Num6z0">
    <w:name w:val="WW8Num6z0"/>
    <w:rsid w:val="003544BE"/>
    <w:rPr>
      <w:rFonts w:ascii="Symbol" w:hAnsi="Symbol"/>
    </w:rPr>
  </w:style>
  <w:style w:type="character" w:customStyle="1" w:styleId="WW8Num15z0">
    <w:name w:val="WW8Num15z0"/>
    <w:rsid w:val="003544BE"/>
    <w:rPr>
      <w:rFonts w:ascii="Symbol" w:hAnsi="Symbol"/>
    </w:rPr>
  </w:style>
  <w:style w:type="character" w:customStyle="1" w:styleId="WW8Num15z1">
    <w:name w:val="WW8Num15z1"/>
    <w:rsid w:val="003544BE"/>
    <w:rPr>
      <w:rFonts w:ascii="Wingdings" w:hAnsi="Wingdings"/>
    </w:rPr>
  </w:style>
  <w:style w:type="character" w:customStyle="1" w:styleId="WW8Num24z0">
    <w:name w:val="WW8Num24z0"/>
    <w:rsid w:val="003544BE"/>
    <w:rPr>
      <w:rFonts w:ascii="Symbol" w:hAnsi="Symbol"/>
    </w:rPr>
  </w:style>
  <w:style w:type="character" w:customStyle="1" w:styleId="WW8Num24z1">
    <w:name w:val="WW8Num24z1"/>
    <w:rsid w:val="003544BE"/>
    <w:rPr>
      <w:rFonts w:ascii="Wingdings" w:hAnsi="Wingdings"/>
    </w:rPr>
  </w:style>
  <w:style w:type="character" w:customStyle="1" w:styleId="DefaultParagraphFont2">
    <w:name w:val="Default Paragraph Font2"/>
    <w:rsid w:val="003544BE"/>
  </w:style>
  <w:style w:type="character" w:customStyle="1" w:styleId="CharChar5">
    <w:name w:val="Char Char5"/>
    <w:rsid w:val="003544BE"/>
    <w:rPr>
      <w:rFonts w:ascii="Arial" w:eastAsia="바탕" w:hAnsi="Arial"/>
      <w:b/>
      <w:sz w:val="28"/>
      <w:lang w:val="en-US" w:eastAsia="ar-SA" w:bidi="ar-SA"/>
    </w:rPr>
  </w:style>
  <w:style w:type="character" w:customStyle="1" w:styleId="CharChar4">
    <w:name w:val="Char Char4"/>
    <w:rsid w:val="003544BE"/>
    <w:rPr>
      <w:rFonts w:ascii="Arial" w:eastAsia="바탕" w:hAnsi="Arial"/>
      <w:b/>
      <w:sz w:val="24"/>
      <w:lang w:val="en-US" w:eastAsia="ar-SA" w:bidi="ar-SA"/>
    </w:rPr>
  </w:style>
  <w:style w:type="character" w:styleId="a3">
    <w:name w:val="page number"/>
    <w:basedOn w:val="DefaultParagraphFont2"/>
    <w:rsid w:val="003544BE"/>
  </w:style>
  <w:style w:type="character" w:customStyle="1" w:styleId="CharChar3">
    <w:name w:val="Char Char3"/>
    <w:rsid w:val="003544BE"/>
    <w:rPr>
      <w:rFonts w:eastAsia="굴림"/>
      <w:sz w:val="24"/>
      <w:lang w:val="en-US" w:eastAsia="ar-SA" w:bidi="ar-SA"/>
    </w:rPr>
  </w:style>
  <w:style w:type="character" w:styleId="a4">
    <w:name w:val="Hyperlink"/>
    <w:uiPriority w:val="99"/>
    <w:rsid w:val="003544BE"/>
    <w:rPr>
      <w:color w:val="0000FF"/>
      <w:u w:val="single"/>
    </w:rPr>
  </w:style>
  <w:style w:type="character" w:styleId="a5">
    <w:name w:val="FollowedHyperlink"/>
    <w:rsid w:val="003544BE"/>
    <w:rPr>
      <w:color w:val="800080"/>
      <w:u w:val="single"/>
    </w:rPr>
  </w:style>
  <w:style w:type="character" w:customStyle="1" w:styleId="a6">
    <w:name w:val="각주 기호"/>
    <w:rsid w:val="003544BE"/>
    <w:rPr>
      <w:vertAlign w:val="superscript"/>
    </w:rPr>
  </w:style>
  <w:style w:type="character" w:customStyle="1" w:styleId="WW8Num5z0">
    <w:name w:val="WW8Num5z0"/>
    <w:rsid w:val="003544BE"/>
    <w:rPr>
      <w:rFonts w:ascii="Symbol" w:hAnsi="Symbol"/>
    </w:rPr>
  </w:style>
  <w:style w:type="character" w:customStyle="1" w:styleId="WW-Absatz-Standardschriftart1111">
    <w:name w:val="WW-Absatz-Standardschriftart1111"/>
    <w:rsid w:val="003544BE"/>
  </w:style>
  <w:style w:type="character" w:customStyle="1" w:styleId="WW8Num4z0">
    <w:name w:val="WW8Num4z0"/>
    <w:rsid w:val="003544BE"/>
    <w:rPr>
      <w:rFonts w:ascii="Symbol" w:hAnsi="Symbol"/>
    </w:rPr>
  </w:style>
  <w:style w:type="character" w:customStyle="1" w:styleId="WW8Num4z1">
    <w:name w:val="WW8Num4z1"/>
    <w:rsid w:val="003544BE"/>
    <w:rPr>
      <w:rFonts w:ascii="Wingdings" w:hAnsi="Wingdings"/>
    </w:rPr>
  </w:style>
  <w:style w:type="character" w:customStyle="1" w:styleId="WW8Num7z0">
    <w:name w:val="WW8Num7z0"/>
    <w:rsid w:val="003544BE"/>
    <w:rPr>
      <w:rFonts w:ascii="Symbol" w:hAnsi="Symbol"/>
    </w:rPr>
  </w:style>
  <w:style w:type="character" w:customStyle="1" w:styleId="WW8Num7z1">
    <w:name w:val="WW8Num7z1"/>
    <w:rsid w:val="003544BE"/>
    <w:rPr>
      <w:rFonts w:ascii="Wingdings" w:hAnsi="Wingdings"/>
    </w:rPr>
  </w:style>
  <w:style w:type="character" w:customStyle="1" w:styleId="DefaultParagraphFont1">
    <w:name w:val="Default Paragraph Font1"/>
    <w:rsid w:val="003544BE"/>
  </w:style>
  <w:style w:type="character" w:customStyle="1" w:styleId="CharChar2">
    <w:name w:val="Char Char2"/>
    <w:rsid w:val="003544BE"/>
    <w:rPr>
      <w:rFonts w:ascii="Arial" w:eastAsia="바탕" w:hAnsi="Arial"/>
      <w:b/>
      <w:sz w:val="28"/>
      <w:lang w:val="en-US" w:eastAsia="ar-SA" w:bidi="ar-SA"/>
    </w:rPr>
  </w:style>
  <w:style w:type="character" w:customStyle="1" w:styleId="CharChar1">
    <w:name w:val="Char Char1"/>
    <w:rsid w:val="003544BE"/>
    <w:rPr>
      <w:rFonts w:ascii="Arial" w:eastAsia="바탕" w:hAnsi="Arial"/>
      <w:b/>
      <w:sz w:val="24"/>
      <w:lang w:val="en-US" w:eastAsia="ar-SA" w:bidi="ar-SA"/>
    </w:rPr>
  </w:style>
  <w:style w:type="character" w:customStyle="1" w:styleId="CharChar">
    <w:name w:val="Char Char"/>
    <w:rsid w:val="003544BE"/>
    <w:rPr>
      <w:rFonts w:eastAsia="굴림"/>
      <w:sz w:val="24"/>
      <w:lang w:val="en-US" w:eastAsia="ar-SA" w:bidi="ar-SA"/>
    </w:rPr>
  </w:style>
  <w:style w:type="character" w:customStyle="1" w:styleId="WW-">
    <w:name w:val="WW-각주 기호"/>
    <w:rsid w:val="003544BE"/>
    <w:rPr>
      <w:vertAlign w:val="superscript"/>
    </w:rPr>
  </w:style>
  <w:style w:type="character" w:customStyle="1" w:styleId="RTFNum21">
    <w:name w:val="RTF_Num 2 1"/>
    <w:rsid w:val="003544BE"/>
  </w:style>
  <w:style w:type="character" w:customStyle="1" w:styleId="RTFNum31">
    <w:name w:val="RTF_Num 3 1"/>
    <w:rsid w:val="003544BE"/>
  </w:style>
  <w:style w:type="character" w:customStyle="1" w:styleId="RTFNum41">
    <w:name w:val="RTF_Num 4 1"/>
    <w:rsid w:val="003544BE"/>
  </w:style>
  <w:style w:type="character" w:customStyle="1" w:styleId="a7">
    <w:name w:val="번호 매기기 기호"/>
    <w:rsid w:val="003544BE"/>
  </w:style>
  <w:style w:type="character" w:customStyle="1" w:styleId="11">
    <w:name w:val="글머리 기호1"/>
    <w:rsid w:val="003544BE"/>
    <w:rPr>
      <w:rFonts w:ascii="OpenSymbol" w:eastAsia="OpenSymbol" w:hAnsi="OpenSymbol" w:cs="OpenSymbol"/>
    </w:rPr>
  </w:style>
  <w:style w:type="paragraph" w:customStyle="1" w:styleId="12">
    <w:name w:val="제목1"/>
    <w:basedOn w:val="a"/>
    <w:next w:val="a8"/>
    <w:rsid w:val="003544BE"/>
    <w:pPr>
      <w:keepNext/>
      <w:spacing w:before="240" w:after="120"/>
    </w:pPr>
    <w:rPr>
      <w:rFonts w:ascii="Arial" w:eastAsia="Arial Unicode MS" w:hAnsi="Arial" w:cs="Arial Unicode MS"/>
      <w:sz w:val="28"/>
      <w:szCs w:val="28"/>
    </w:rPr>
  </w:style>
  <w:style w:type="paragraph" w:styleId="a8">
    <w:name w:val="Body Text"/>
    <w:basedOn w:val="a"/>
    <w:link w:val="Char"/>
    <w:rsid w:val="00FE0C38"/>
    <w:pPr>
      <w:keepLines/>
      <w:spacing w:after="120"/>
      <w:ind w:left="720"/>
    </w:pPr>
    <w:rPr>
      <w:rFonts w:asciiTheme="minorEastAsia" w:eastAsiaTheme="minorEastAsia" w:hAnsiTheme="minorEastAsia"/>
      <w:sz w:val="22"/>
      <w:lang w:eastAsia="ko-KR"/>
    </w:rPr>
  </w:style>
  <w:style w:type="paragraph" w:styleId="a9">
    <w:name w:val="List"/>
    <w:basedOn w:val="a8"/>
    <w:rsid w:val="003544BE"/>
  </w:style>
  <w:style w:type="paragraph" w:styleId="aa">
    <w:name w:val="caption"/>
    <w:basedOn w:val="a"/>
    <w:autoRedefine/>
    <w:uiPriority w:val="35"/>
    <w:qFormat/>
    <w:rsid w:val="0097451C"/>
    <w:pPr>
      <w:keepNext/>
      <w:suppressLineNumbers/>
      <w:spacing w:before="120" w:after="120"/>
      <w:jc w:val="center"/>
    </w:pPr>
    <w:rPr>
      <w:rFonts w:ascii="맑은 고딕" w:eastAsia="맑은 고딕" w:hAnsi="맑은 고딕"/>
      <w:iCs/>
      <w:szCs w:val="24"/>
    </w:rPr>
  </w:style>
  <w:style w:type="paragraph" w:customStyle="1" w:styleId="ab">
    <w:name w:val="색인"/>
    <w:basedOn w:val="a"/>
    <w:rsid w:val="003544BE"/>
    <w:pPr>
      <w:suppressLineNumbers/>
    </w:pPr>
  </w:style>
  <w:style w:type="paragraph" w:customStyle="1" w:styleId="Paragraph2">
    <w:name w:val="Paragraph2"/>
    <w:basedOn w:val="a"/>
    <w:rsid w:val="003544BE"/>
    <w:pPr>
      <w:spacing w:before="80"/>
      <w:ind w:left="720"/>
      <w:jc w:val="both"/>
    </w:pPr>
    <w:rPr>
      <w:color w:val="000000"/>
      <w:lang w:val="en-AU"/>
    </w:rPr>
  </w:style>
  <w:style w:type="paragraph" w:styleId="ac">
    <w:name w:val="Title"/>
    <w:basedOn w:val="a"/>
    <w:next w:val="a"/>
    <w:qFormat/>
    <w:rsid w:val="003544BE"/>
    <w:pPr>
      <w:spacing w:line="240" w:lineRule="auto"/>
      <w:jc w:val="center"/>
    </w:pPr>
    <w:rPr>
      <w:rFonts w:ascii="Arial" w:hAnsi="Arial"/>
      <w:b/>
      <w:sz w:val="36"/>
    </w:rPr>
  </w:style>
  <w:style w:type="paragraph" w:styleId="ad">
    <w:name w:val="Subtitle"/>
    <w:basedOn w:val="a"/>
    <w:next w:val="a8"/>
    <w:qFormat/>
    <w:rsid w:val="003544BE"/>
    <w:pPr>
      <w:spacing w:after="60"/>
      <w:jc w:val="center"/>
    </w:pPr>
    <w:rPr>
      <w:rFonts w:ascii="Arial" w:hAnsi="Arial"/>
      <w:i/>
      <w:sz w:val="36"/>
      <w:lang w:val="en-AU"/>
    </w:rPr>
  </w:style>
  <w:style w:type="paragraph" w:customStyle="1" w:styleId="NormalIndent2">
    <w:name w:val="Normal Indent2"/>
    <w:basedOn w:val="a"/>
    <w:rsid w:val="003544BE"/>
    <w:pPr>
      <w:ind w:left="900" w:hanging="900"/>
    </w:pPr>
  </w:style>
  <w:style w:type="paragraph" w:styleId="13">
    <w:name w:val="toc 1"/>
    <w:basedOn w:val="a"/>
    <w:next w:val="a"/>
    <w:uiPriority w:val="39"/>
    <w:rsid w:val="004B26FC"/>
    <w:pPr>
      <w:tabs>
        <w:tab w:val="right" w:pos="9360"/>
      </w:tabs>
      <w:spacing w:before="240" w:after="60"/>
      <w:ind w:right="720"/>
    </w:pPr>
    <w:rPr>
      <w:rFonts w:eastAsiaTheme="minorEastAsia"/>
    </w:rPr>
  </w:style>
  <w:style w:type="paragraph" w:styleId="20">
    <w:name w:val="toc 2"/>
    <w:basedOn w:val="a"/>
    <w:next w:val="a"/>
    <w:uiPriority w:val="39"/>
    <w:rsid w:val="004B26FC"/>
    <w:pPr>
      <w:tabs>
        <w:tab w:val="right" w:pos="9360"/>
      </w:tabs>
      <w:ind w:left="432" w:right="720"/>
    </w:pPr>
    <w:rPr>
      <w:rFonts w:eastAsiaTheme="minorEastAsia"/>
    </w:rPr>
  </w:style>
  <w:style w:type="paragraph" w:styleId="30">
    <w:name w:val="toc 3"/>
    <w:basedOn w:val="a"/>
    <w:next w:val="a"/>
    <w:uiPriority w:val="39"/>
    <w:rsid w:val="004B26FC"/>
    <w:pPr>
      <w:tabs>
        <w:tab w:val="right" w:pos="9360"/>
      </w:tabs>
      <w:ind w:left="864"/>
    </w:pPr>
    <w:rPr>
      <w:rFonts w:eastAsiaTheme="minorEastAsia"/>
    </w:rPr>
  </w:style>
  <w:style w:type="paragraph" w:styleId="ae">
    <w:name w:val="header"/>
    <w:basedOn w:val="a"/>
    <w:rsid w:val="003544BE"/>
    <w:pPr>
      <w:tabs>
        <w:tab w:val="center" w:pos="4320"/>
        <w:tab w:val="right" w:pos="8640"/>
      </w:tabs>
    </w:pPr>
  </w:style>
  <w:style w:type="paragraph" w:styleId="af">
    <w:name w:val="footer"/>
    <w:basedOn w:val="a"/>
    <w:rsid w:val="003544BE"/>
    <w:pPr>
      <w:tabs>
        <w:tab w:val="center" w:pos="4320"/>
        <w:tab w:val="right" w:pos="8640"/>
      </w:tabs>
    </w:pPr>
  </w:style>
  <w:style w:type="paragraph" w:customStyle="1" w:styleId="SmallDot">
    <w:name w:val="Small Dot"/>
    <w:basedOn w:val="a8"/>
    <w:rsid w:val="003544BE"/>
    <w:pPr>
      <w:numPr>
        <w:numId w:val="2"/>
      </w:numPr>
      <w:ind w:left="357" w:hanging="357"/>
    </w:pPr>
  </w:style>
  <w:style w:type="paragraph" w:customStyle="1" w:styleId="SmallDotTab">
    <w:name w:val="Small Dot Tab"/>
    <w:basedOn w:val="a8"/>
    <w:rsid w:val="003544BE"/>
    <w:pPr>
      <w:numPr>
        <w:numId w:val="3"/>
      </w:numPr>
      <w:ind w:left="1162" w:hanging="425"/>
    </w:pPr>
  </w:style>
  <w:style w:type="paragraph" w:customStyle="1" w:styleId="Tabletext">
    <w:name w:val="Tabletext"/>
    <w:basedOn w:val="a"/>
    <w:rsid w:val="003544BE"/>
    <w:pPr>
      <w:keepLines/>
      <w:spacing w:after="120"/>
    </w:pPr>
  </w:style>
  <w:style w:type="paragraph" w:styleId="af0">
    <w:name w:val="footnote text"/>
    <w:basedOn w:val="a"/>
    <w:rsid w:val="003544BE"/>
    <w:pPr>
      <w:snapToGrid w:val="0"/>
    </w:pPr>
  </w:style>
  <w:style w:type="paragraph" w:customStyle="1" w:styleId="NormalWeb2">
    <w:name w:val="Normal (Web)2"/>
    <w:basedOn w:val="a"/>
    <w:rsid w:val="003544BE"/>
    <w:pPr>
      <w:widowControl/>
      <w:overflowPunct/>
      <w:autoSpaceDE/>
      <w:spacing w:before="100" w:after="100" w:line="240" w:lineRule="auto"/>
      <w:textAlignment w:val="auto"/>
    </w:pPr>
    <w:rPr>
      <w:rFonts w:ascii="바탕" w:hAnsi="바탕"/>
      <w:sz w:val="24"/>
      <w:szCs w:val="24"/>
    </w:rPr>
  </w:style>
  <w:style w:type="paragraph" w:customStyle="1" w:styleId="BalloonText2">
    <w:name w:val="Balloon Text2"/>
    <w:basedOn w:val="a"/>
    <w:rsid w:val="003544BE"/>
    <w:rPr>
      <w:rFonts w:ascii="Arial" w:eastAsia="돋움" w:hAnsi="Arial"/>
      <w:sz w:val="18"/>
      <w:szCs w:val="18"/>
    </w:rPr>
  </w:style>
  <w:style w:type="paragraph" w:customStyle="1" w:styleId="Caption2">
    <w:name w:val="Caption2"/>
    <w:basedOn w:val="a"/>
    <w:next w:val="a"/>
    <w:rsid w:val="003544BE"/>
    <w:rPr>
      <w:b/>
      <w:bCs/>
    </w:rPr>
  </w:style>
  <w:style w:type="paragraph" w:customStyle="1" w:styleId="MS">
    <w:name w:val="MS바탕글"/>
    <w:basedOn w:val="a"/>
    <w:rsid w:val="003544BE"/>
    <w:pPr>
      <w:widowControl/>
      <w:overflowPunct/>
      <w:autoSpaceDE/>
      <w:snapToGrid w:val="0"/>
      <w:jc w:val="both"/>
      <w:textAlignment w:val="auto"/>
    </w:pPr>
    <w:rPr>
      <w:rFonts w:ascii="굴림" w:eastAsia="굴림" w:hAnsi="굴림" w:cs="굴림"/>
      <w:color w:val="000000"/>
      <w:sz w:val="18"/>
      <w:szCs w:val="18"/>
    </w:rPr>
  </w:style>
  <w:style w:type="paragraph" w:customStyle="1" w:styleId="MsoBodyText0">
    <w:name w:val="MsoBodyText"/>
    <w:basedOn w:val="a"/>
    <w:rsid w:val="003544BE"/>
    <w:pPr>
      <w:widowControl/>
      <w:overflowPunct/>
      <w:autoSpaceDE/>
      <w:snapToGrid w:val="0"/>
      <w:spacing w:after="60"/>
      <w:ind w:left="720"/>
      <w:jc w:val="both"/>
      <w:textAlignment w:val="auto"/>
    </w:pPr>
    <w:rPr>
      <w:rFonts w:ascii="굴림" w:eastAsia="굴림" w:hAnsi="굴림" w:cs="굴림"/>
      <w:color w:val="000000"/>
      <w:sz w:val="18"/>
      <w:szCs w:val="18"/>
    </w:rPr>
  </w:style>
  <w:style w:type="paragraph" w:customStyle="1" w:styleId="MsoCaption0">
    <w:name w:val="MsoCaption"/>
    <w:basedOn w:val="a"/>
    <w:rsid w:val="003544BE"/>
    <w:pPr>
      <w:widowControl/>
      <w:overflowPunct/>
      <w:autoSpaceDE/>
      <w:snapToGrid w:val="0"/>
      <w:spacing w:before="120" w:after="240"/>
      <w:jc w:val="both"/>
      <w:textAlignment w:val="auto"/>
    </w:pPr>
    <w:rPr>
      <w:rFonts w:ascii="굴림" w:eastAsia="굴림" w:hAnsi="굴림" w:cs="굴림"/>
      <w:b/>
      <w:bCs/>
      <w:color w:val="000000"/>
      <w:sz w:val="18"/>
      <w:szCs w:val="18"/>
    </w:rPr>
  </w:style>
  <w:style w:type="paragraph" w:customStyle="1" w:styleId="af1">
    <w:name w:val="바탕글"/>
    <w:basedOn w:val="a"/>
    <w:rsid w:val="003544BE"/>
    <w:pPr>
      <w:widowControl/>
      <w:overflowPunct/>
      <w:autoSpaceDE/>
      <w:snapToGrid w:val="0"/>
      <w:spacing w:line="384" w:lineRule="auto"/>
      <w:jc w:val="both"/>
      <w:textAlignment w:val="auto"/>
    </w:pPr>
    <w:rPr>
      <w:rFonts w:ascii="바탕" w:hAnsi="바탕" w:cs="굴림"/>
      <w:color w:val="000000"/>
    </w:rPr>
  </w:style>
  <w:style w:type="paragraph" w:customStyle="1" w:styleId="Default">
    <w:name w:val="Default"/>
    <w:rsid w:val="003544BE"/>
    <w:pPr>
      <w:widowControl w:val="0"/>
      <w:suppressAutoHyphens/>
      <w:autoSpaceDE w:val="0"/>
    </w:pPr>
    <w:rPr>
      <w:rFonts w:eastAsia="바탕"/>
      <w:color w:val="000000"/>
      <w:sz w:val="24"/>
      <w:szCs w:val="24"/>
      <w:lang w:eastAsia="ar-SA"/>
    </w:rPr>
  </w:style>
  <w:style w:type="paragraph" w:styleId="af2">
    <w:name w:val="Body Text Indent"/>
    <w:basedOn w:val="a"/>
    <w:rsid w:val="003544BE"/>
    <w:pPr>
      <w:spacing w:after="180"/>
      <w:ind w:left="851"/>
    </w:pPr>
  </w:style>
  <w:style w:type="paragraph" w:customStyle="1" w:styleId="NormalIndent1">
    <w:name w:val="Normal Indent1"/>
    <w:basedOn w:val="a"/>
    <w:rsid w:val="003544BE"/>
    <w:pPr>
      <w:ind w:left="900" w:hanging="900"/>
    </w:pPr>
  </w:style>
  <w:style w:type="paragraph" w:customStyle="1" w:styleId="NormalWeb1">
    <w:name w:val="Normal (Web)1"/>
    <w:basedOn w:val="a"/>
    <w:rsid w:val="003544BE"/>
    <w:pPr>
      <w:widowControl/>
      <w:overflowPunct/>
      <w:autoSpaceDE/>
      <w:spacing w:before="100" w:after="100" w:line="240" w:lineRule="auto"/>
      <w:textAlignment w:val="auto"/>
    </w:pPr>
    <w:rPr>
      <w:rFonts w:ascii="바탕" w:hAnsi="바탕"/>
      <w:sz w:val="24"/>
      <w:szCs w:val="24"/>
    </w:rPr>
  </w:style>
  <w:style w:type="paragraph" w:customStyle="1" w:styleId="BalloonText1">
    <w:name w:val="Balloon Text1"/>
    <w:basedOn w:val="a"/>
    <w:rsid w:val="003544BE"/>
    <w:rPr>
      <w:rFonts w:ascii="Arial" w:eastAsia="돋움" w:hAnsi="Arial"/>
      <w:sz w:val="18"/>
      <w:szCs w:val="18"/>
    </w:rPr>
  </w:style>
  <w:style w:type="paragraph" w:customStyle="1" w:styleId="Caption1">
    <w:name w:val="Caption1"/>
    <w:basedOn w:val="a"/>
    <w:next w:val="a"/>
    <w:rsid w:val="003544BE"/>
    <w:rPr>
      <w:b/>
      <w:bCs/>
    </w:rPr>
  </w:style>
  <w:style w:type="paragraph" w:styleId="40">
    <w:name w:val="toc 4"/>
    <w:basedOn w:val="ab"/>
    <w:uiPriority w:val="39"/>
    <w:rsid w:val="003544BE"/>
    <w:pPr>
      <w:tabs>
        <w:tab w:val="right" w:leader="dot" w:pos="8789"/>
      </w:tabs>
      <w:ind w:left="849"/>
    </w:pPr>
  </w:style>
  <w:style w:type="paragraph" w:styleId="50">
    <w:name w:val="toc 5"/>
    <w:basedOn w:val="ab"/>
    <w:uiPriority w:val="39"/>
    <w:rsid w:val="003544BE"/>
    <w:pPr>
      <w:tabs>
        <w:tab w:val="right" w:leader="dot" w:pos="8506"/>
      </w:tabs>
      <w:ind w:left="1132"/>
    </w:pPr>
  </w:style>
  <w:style w:type="paragraph" w:styleId="60">
    <w:name w:val="toc 6"/>
    <w:basedOn w:val="ab"/>
    <w:rsid w:val="003544BE"/>
    <w:pPr>
      <w:tabs>
        <w:tab w:val="right" w:leader="dot" w:pos="8223"/>
      </w:tabs>
      <w:ind w:left="1415"/>
    </w:pPr>
  </w:style>
  <w:style w:type="paragraph" w:styleId="70">
    <w:name w:val="toc 7"/>
    <w:basedOn w:val="ab"/>
    <w:rsid w:val="003544BE"/>
    <w:pPr>
      <w:tabs>
        <w:tab w:val="right" w:leader="dot" w:pos="7940"/>
      </w:tabs>
      <w:ind w:left="1698"/>
    </w:pPr>
  </w:style>
  <w:style w:type="paragraph" w:styleId="80">
    <w:name w:val="toc 8"/>
    <w:basedOn w:val="ab"/>
    <w:rsid w:val="003544BE"/>
    <w:pPr>
      <w:tabs>
        <w:tab w:val="right" w:leader="dot" w:pos="7657"/>
      </w:tabs>
      <w:ind w:left="1981"/>
    </w:pPr>
  </w:style>
  <w:style w:type="paragraph" w:styleId="90">
    <w:name w:val="toc 9"/>
    <w:basedOn w:val="ab"/>
    <w:rsid w:val="003544BE"/>
    <w:pPr>
      <w:tabs>
        <w:tab w:val="right" w:leader="dot" w:pos="7374"/>
      </w:tabs>
      <w:ind w:left="2264"/>
    </w:pPr>
  </w:style>
  <w:style w:type="paragraph" w:customStyle="1" w:styleId="100">
    <w:name w:val="목차 10"/>
    <w:basedOn w:val="ab"/>
    <w:rsid w:val="003544BE"/>
    <w:pPr>
      <w:tabs>
        <w:tab w:val="right" w:leader="dot" w:pos="7091"/>
      </w:tabs>
      <w:ind w:left="2547"/>
    </w:pPr>
  </w:style>
  <w:style w:type="paragraph" w:customStyle="1" w:styleId="af3">
    <w:name w:val="표 내용"/>
    <w:basedOn w:val="a"/>
    <w:rsid w:val="003544BE"/>
    <w:pPr>
      <w:suppressLineNumbers/>
    </w:pPr>
  </w:style>
  <w:style w:type="paragraph" w:customStyle="1" w:styleId="af4">
    <w:name w:val="표제목"/>
    <w:basedOn w:val="af3"/>
    <w:rsid w:val="003544BE"/>
    <w:pPr>
      <w:jc w:val="center"/>
    </w:pPr>
    <w:rPr>
      <w:b/>
      <w:bCs/>
    </w:rPr>
  </w:style>
  <w:style w:type="paragraph" w:customStyle="1" w:styleId="af5">
    <w:name w:val="프레임 내용"/>
    <w:basedOn w:val="a8"/>
    <w:rsid w:val="003544BE"/>
  </w:style>
  <w:style w:type="paragraph" w:customStyle="1" w:styleId="HTMLPreformatted1">
    <w:name w:val="HTML Preformatted1"/>
    <w:basedOn w:val="a"/>
    <w:rsid w:val="003544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spacing w:line="240" w:lineRule="auto"/>
      <w:textAlignment w:val="auto"/>
    </w:pPr>
    <w:rPr>
      <w:rFonts w:ascii="굴림체" w:eastAsia="굴림체" w:hAnsi="굴림체" w:cs="굴림체"/>
      <w:sz w:val="24"/>
      <w:szCs w:val="24"/>
    </w:rPr>
  </w:style>
  <w:style w:type="paragraph" w:styleId="af6">
    <w:name w:val="endnote text"/>
    <w:basedOn w:val="a"/>
    <w:link w:val="Char0"/>
    <w:uiPriority w:val="99"/>
    <w:semiHidden/>
    <w:unhideWhenUsed/>
    <w:rsid w:val="005A0F8C"/>
    <w:pPr>
      <w:snapToGrid w:val="0"/>
    </w:pPr>
  </w:style>
  <w:style w:type="character" w:customStyle="1" w:styleId="Char0">
    <w:name w:val="미주 텍스트 Char"/>
    <w:link w:val="af6"/>
    <w:uiPriority w:val="99"/>
    <w:semiHidden/>
    <w:rsid w:val="005A0F8C"/>
    <w:rPr>
      <w:rFonts w:eastAsia="바탕"/>
      <w:lang w:eastAsia="ar-SA"/>
    </w:rPr>
  </w:style>
  <w:style w:type="character" w:styleId="af7">
    <w:name w:val="endnote reference"/>
    <w:uiPriority w:val="99"/>
    <w:semiHidden/>
    <w:unhideWhenUsed/>
    <w:rsid w:val="005A0F8C"/>
    <w:rPr>
      <w:vertAlign w:val="superscript"/>
    </w:rPr>
  </w:style>
  <w:style w:type="character" w:styleId="af8">
    <w:name w:val="footnote reference"/>
    <w:uiPriority w:val="99"/>
    <w:semiHidden/>
    <w:unhideWhenUsed/>
    <w:rsid w:val="005A0F8C"/>
    <w:rPr>
      <w:vertAlign w:val="superscript"/>
    </w:rPr>
  </w:style>
  <w:style w:type="table" w:styleId="af9">
    <w:name w:val="Table Grid"/>
    <w:basedOn w:val="a1"/>
    <w:uiPriority w:val="59"/>
    <w:rsid w:val="00B84FF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Char">
    <w:name w:val="본문 Char"/>
    <w:link w:val="a8"/>
    <w:rsid w:val="00FE0C38"/>
    <w:rPr>
      <w:rFonts w:asciiTheme="minorEastAsia" w:eastAsiaTheme="minorEastAsia" w:hAnsiTheme="minorEastAsia"/>
      <w:sz w:val="22"/>
    </w:rPr>
  </w:style>
  <w:style w:type="character" w:customStyle="1" w:styleId="2Char">
    <w:name w:val="제목 2 Char"/>
    <w:link w:val="2"/>
    <w:rsid w:val="003569E5"/>
    <w:rPr>
      <w:rFonts w:ascii="Arial" w:eastAsiaTheme="minorEastAsia" w:hAnsi="Arial"/>
      <w:b/>
      <w:sz w:val="24"/>
      <w:lang w:eastAsia="ar-SA"/>
    </w:rPr>
  </w:style>
  <w:style w:type="paragraph" w:styleId="HTML">
    <w:name w:val="HTML Preformatted"/>
    <w:basedOn w:val="a"/>
    <w:link w:val="HTMLChar"/>
    <w:uiPriority w:val="99"/>
    <w:semiHidden/>
    <w:unhideWhenUsed/>
    <w:rsid w:val="003A68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overflowPunct/>
      <w:autoSpaceDE/>
      <w:spacing w:line="240" w:lineRule="auto"/>
      <w:textAlignment w:val="auto"/>
    </w:pPr>
    <w:rPr>
      <w:rFonts w:ascii="굴림체" w:eastAsia="굴림체" w:hAnsi="굴림체"/>
      <w:sz w:val="24"/>
      <w:szCs w:val="24"/>
    </w:rPr>
  </w:style>
  <w:style w:type="character" w:customStyle="1" w:styleId="HTMLChar">
    <w:name w:val="미리 서식이 지정된 HTML Char"/>
    <w:link w:val="HTML"/>
    <w:uiPriority w:val="99"/>
    <w:semiHidden/>
    <w:rsid w:val="003A68F1"/>
    <w:rPr>
      <w:rFonts w:ascii="굴림체" w:eastAsia="굴림체" w:hAnsi="굴림체" w:cs="굴림체"/>
      <w:sz w:val="24"/>
      <w:szCs w:val="24"/>
    </w:rPr>
  </w:style>
  <w:style w:type="character" w:styleId="afa">
    <w:name w:val="Strong"/>
    <w:uiPriority w:val="22"/>
    <w:qFormat/>
    <w:rsid w:val="002A648D"/>
    <w:rPr>
      <w:b/>
      <w:bCs/>
    </w:rPr>
  </w:style>
  <w:style w:type="paragraph" w:styleId="afb">
    <w:name w:val="Normal (Web)"/>
    <w:basedOn w:val="a"/>
    <w:uiPriority w:val="99"/>
    <w:unhideWhenUsed/>
    <w:rsid w:val="002A648D"/>
    <w:pPr>
      <w:widowControl/>
      <w:suppressAutoHyphens w:val="0"/>
      <w:overflowPunct/>
      <w:autoSpaceDE/>
      <w:spacing w:line="240" w:lineRule="auto"/>
      <w:textAlignment w:val="auto"/>
    </w:pPr>
    <w:rPr>
      <w:rFonts w:ascii="굴림" w:eastAsia="굴림" w:hAnsi="굴림" w:cs="굴림"/>
      <w:sz w:val="24"/>
      <w:szCs w:val="24"/>
      <w:lang w:eastAsia="ko-KR"/>
    </w:rPr>
  </w:style>
  <w:style w:type="paragraph" w:customStyle="1" w:styleId="afc">
    <w:name w:val="논문본문"/>
    <w:basedOn w:val="a"/>
    <w:rsid w:val="000C1F44"/>
    <w:pPr>
      <w:widowControl/>
      <w:suppressAutoHyphens w:val="0"/>
      <w:overflowPunct/>
      <w:autoSpaceDE/>
      <w:snapToGrid w:val="0"/>
      <w:spacing w:line="288" w:lineRule="auto"/>
      <w:jc w:val="both"/>
      <w:textAlignment w:val="auto"/>
    </w:pPr>
    <w:rPr>
      <w:rFonts w:ascii="휴먼명조" w:eastAsia="휴먼명조" w:hAnsi="HCI Poppy" w:cs="굴림"/>
      <w:color w:val="000000"/>
      <w:sz w:val="18"/>
      <w:szCs w:val="18"/>
      <w:lang w:eastAsia="ko-KR"/>
    </w:rPr>
  </w:style>
  <w:style w:type="paragraph" w:customStyle="1" w:styleId="afd">
    <w:name w:val="장제목"/>
    <w:basedOn w:val="a"/>
    <w:rsid w:val="00A77C83"/>
    <w:pPr>
      <w:widowControl/>
      <w:suppressAutoHyphens w:val="0"/>
      <w:overflowPunct/>
      <w:autoSpaceDE/>
      <w:snapToGrid w:val="0"/>
      <w:spacing w:before="400" w:after="200" w:line="312" w:lineRule="auto"/>
      <w:jc w:val="both"/>
      <w:textAlignment w:val="auto"/>
    </w:pPr>
    <w:rPr>
      <w:rFonts w:ascii="HY견고딕" w:eastAsia="HY견고딕" w:hAnsi="HY견고딕" w:cs="굴림"/>
      <w:color w:val="000000"/>
      <w:sz w:val="18"/>
      <w:szCs w:val="18"/>
      <w:lang w:eastAsia="ko-KR"/>
    </w:rPr>
  </w:style>
  <w:style w:type="paragraph" w:styleId="afe">
    <w:name w:val="Date"/>
    <w:basedOn w:val="a"/>
    <w:next w:val="a"/>
    <w:link w:val="Char1"/>
    <w:rsid w:val="002C1B25"/>
    <w:pPr>
      <w:suppressAutoHyphens w:val="0"/>
      <w:autoSpaceDN w:val="0"/>
      <w:adjustRightInd w:val="0"/>
    </w:pPr>
    <w:rPr>
      <w:rFonts w:ascii="굴림" w:eastAsia="굴림" w:hAnsi="굴림"/>
      <w:sz w:val="18"/>
    </w:rPr>
  </w:style>
  <w:style w:type="character" w:customStyle="1" w:styleId="Char1">
    <w:name w:val="날짜 Char"/>
    <w:link w:val="afe"/>
    <w:rsid w:val="002C1B25"/>
    <w:rPr>
      <w:rFonts w:ascii="굴림" w:eastAsia="굴림" w:hAnsi="굴림"/>
      <w:sz w:val="18"/>
    </w:rPr>
  </w:style>
  <w:style w:type="paragraph" w:customStyle="1" w:styleId="aff">
    <w:name w:val="쪽"/>
    <w:basedOn w:val="a"/>
    <w:rsid w:val="00BA50CC"/>
    <w:pPr>
      <w:widowControl/>
      <w:suppressAutoHyphens w:val="0"/>
      <w:overflowPunct/>
      <w:autoSpaceDE/>
      <w:spacing w:before="100" w:beforeAutospacing="1" w:after="100" w:afterAutospacing="1" w:line="240" w:lineRule="auto"/>
      <w:textAlignment w:val="auto"/>
    </w:pPr>
    <w:rPr>
      <w:rFonts w:ascii="굴림" w:eastAsia="굴림" w:hAnsi="굴림" w:cs="굴림"/>
      <w:sz w:val="24"/>
      <w:szCs w:val="24"/>
      <w:lang w:eastAsia="ko-KR"/>
    </w:rPr>
  </w:style>
  <w:style w:type="paragraph" w:customStyle="1" w:styleId="aff0">
    <w:name w:val="ㅇ"/>
    <w:basedOn w:val="a"/>
    <w:rsid w:val="00183368"/>
    <w:pPr>
      <w:widowControl/>
      <w:suppressAutoHyphens w:val="0"/>
      <w:overflowPunct/>
      <w:autoSpaceDE/>
      <w:snapToGrid w:val="0"/>
      <w:spacing w:before="228" w:line="360" w:lineRule="auto"/>
      <w:ind w:left="1200"/>
      <w:jc w:val="both"/>
      <w:textAlignment w:val="auto"/>
    </w:pPr>
    <w:rPr>
      <w:rFonts w:ascii="한양신명조" w:eastAsia="한양신명조" w:hAnsi="한양신명조" w:cs="굴림"/>
      <w:color w:val="000000"/>
      <w:sz w:val="30"/>
      <w:szCs w:val="30"/>
      <w:lang w:eastAsia="ko-KR"/>
    </w:rPr>
  </w:style>
  <w:style w:type="paragraph" w:styleId="aff1">
    <w:name w:val="Balloon Text"/>
    <w:basedOn w:val="a"/>
    <w:link w:val="Char2"/>
    <w:uiPriority w:val="99"/>
    <w:semiHidden/>
    <w:unhideWhenUsed/>
    <w:rsid w:val="00D65F3F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ff1"/>
    <w:uiPriority w:val="99"/>
    <w:semiHidden/>
    <w:rsid w:val="00D65F3F"/>
    <w:rPr>
      <w:rFonts w:asciiTheme="majorHAnsi" w:eastAsiaTheme="majorEastAsia" w:hAnsiTheme="majorHAnsi" w:cstheme="majorBidi"/>
      <w:sz w:val="18"/>
      <w:szCs w:val="18"/>
      <w:lang w:eastAsia="ar-SA"/>
    </w:rPr>
  </w:style>
  <w:style w:type="character" w:styleId="aff2">
    <w:name w:val="annotation reference"/>
    <w:basedOn w:val="a0"/>
    <w:uiPriority w:val="99"/>
    <w:semiHidden/>
    <w:unhideWhenUsed/>
    <w:rsid w:val="00B16A49"/>
    <w:rPr>
      <w:sz w:val="18"/>
      <w:szCs w:val="18"/>
    </w:rPr>
  </w:style>
  <w:style w:type="paragraph" w:styleId="aff3">
    <w:name w:val="annotation text"/>
    <w:basedOn w:val="a"/>
    <w:link w:val="Char3"/>
    <w:uiPriority w:val="99"/>
    <w:semiHidden/>
    <w:unhideWhenUsed/>
    <w:rsid w:val="00B16A49"/>
  </w:style>
  <w:style w:type="character" w:customStyle="1" w:styleId="Char3">
    <w:name w:val="메모 텍스트 Char"/>
    <w:basedOn w:val="a0"/>
    <w:link w:val="aff3"/>
    <w:uiPriority w:val="99"/>
    <w:semiHidden/>
    <w:rsid w:val="00B16A49"/>
    <w:rPr>
      <w:rFonts w:eastAsia="바탕"/>
      <w:lang w:eastAsia="ar-SA"/>
    </w:rPr>
  </w:style>
  <w:style w:type="paragraph" w:styleId="aff4">
    <w:name w:val="annotation subject"/>
    <w:basedOn w:val="aff3"/>
    <w:next w:val="aff3"/>
    <w:link w:val="Char4"/>
    <w:uiPriority w:val="99"/>
    <w:semiHidden/>
    <w:unhideWhenUsed/>
    <w:rsid w:val="00B16A49"/>
    <w:rPr>
      <w:b/>
      <w:bCs/>
    </w:rPr>
  </w:style>
  <w:style w:type="character" w:customStyle="1" w:styleId="Char4">
    <w:name w:val="메모 주제 Char"/>
    <w:basedOn w:val="Char3"/>
    <w:link w:val="aff4"/>
    <w:uiPriority w:val="99"/>
    <w:semiHidden/>
    <w:rsid w:val="00B16A49"/>
    <w:rPr>
      <w:rFonts w:eastAsia="바탕"/>
      <w:b/>
      <w:bCs/>
      <w:lang w:eastAsia="ar-SA"/>
    </w:rPr>
  </w:style>
  <w:style w:type="paragraph" w:styleId="aff5">
    <w:name w:val="List Paragraph"/>
    <w:basedOn w:val="a"/>
    <w:uiPriority w:val="34"/>
    <w:qFormat/>
    <w:rsid w:val="00C00700"/>
    <w:pPr>
      <w:ind w:leftChars="400" w:left="800"/>
    </w:pPr>
  </w:style>
  <w:style w:type="character" w:styleId="aff6">
    <w:name w:val="Unresolved Mention"/>
    <w:basedOn w:val="a0"/>
    <w:uiPriority w:val="99"/>
    <w:semiHidden/>
    <w:unhideWhenUsed/>
    <w:rsid w:val="005944CA"/>
    <w:rPr>
      <w:color w:val="605E5C"/>
      <w:shd w:val="clear" w:color="auto" w:fill="E1DFDD"/>
    </w:rPr>
  </w:style>
  <w:style w:type="table" w:styleId="21">
    <w:name w:val="Plain Table 2"/>
    <w:basedOn w:val="a1"/>
    <w:uiPriority w:val="42"/>
    <w:rsid w:val="002B7A7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Pa4">
    <w:name w:val="Pa4"/>
    <w:basedOn w:val="Default"/>
    <w:next w:val="Default"/>
    <w:uiPriority w:val="99"/>
    <w:rsid w:val="00463D6A"/>
    <w:pPr>
      <w:widowControl/>
      <w:suppressAutoHyphens w:val="0"/>
      <w:autoSpaceDN w:val="0"/>
      <w:adjustRightInd w:val="0"/>
      <w:spacing w:line="241" w:lineRule="atLeast"/>
    </w:pPr>
    <w:rPr>
      <w:rFonts w:ascii="Roboto" w:eastAsia="맑은 고딕" w:hAnsi="Roboto"/>
      <w:color w:val="auto"/>
      <w:lang w:eastAsia="ko-KR"/>
    </w:rPr>
  </w:style>
  <w:style w:type="character" w:customStyle="1" w:styleId="A70">
    <w:name w:val="A7"/>
    <w:uiPriority w:val="99"/>
    <w:rsid w:val="00463D6A"/>
    <w:rPr>
      <w:rFonts w:cs="Roboto"/>
      <w:color w:val="211D1E"/>
      <w:sz w:val="30"/>
      <w:szCs w:val="30"/>
    </w:rPr>
  </w:style>
  <w:style w:type="character" w:customStyle="1" w:styleId="1Char">
    <w:name w:val="제목 1 Char"/>
    <w:basedOn w:val="a0"/>
    <w:link w:val="1"/>
    <w:rsid w:val="004742B6"/>
    <w:rPr>
      <w:rFonts w:ascii="Arial" w:hAnsi="Arial"/>
      <w:b/>
      <w:sz w:val="28"/>
      <w:lang w:eastAsia="ar-SA"/>
    </w:rPr>
  </w:style>
  <w:style w:type="paragraph" w:customStyle="1" w:styleId="10">
    <w:name w:val="동1"/>
    <w:basedOn w:val="a8"/>
    <w:link w:val="1Char0"/>
    <w:qFormat/>
    <w:rsid w:val="00EF695F"/>
    <w:pPr>
      <w:numPr>
        <w:numId w:val="4"/>
      </w:numPr>
    </w:pPr>
    <w:rPr>
      <w:rFonts w:asciiTheme="minorHAnsi" w:eastAsiaTheme="minorHAnsi" w:hAnsiTheme="minorHAnsi"/>
    </w:rPr>
  </w:style>
  <w:style w:type="character" w:customStyle="1" w:styleId="1Char0">
    <w:name w:val="동1 Char"/>
    <w:basedOn w:val="Char"/>
    <w:link w:val="10"/>
    <w:rsid w:val="00EF695F"/>
    <w:rPr>
      <w:rFonts w:asciiTheme="minorHAnsi" w:eastAsiaTheme="minorHAnsi" w:hAnsiTheme="minorHAnsi"/>
      <w:sz w:val="22"/>
    </w:rPr>
  </w:style>
  <w:style w:type="paragraph" w:customStyle="1" w:styleId="aff7">
    <w:name w:val="그림"/>
    <w:basedOn w:val="a8"/>
    <w:link w:val="Char5"/>
    <w:rsid w:val="006147BB"/>
    <w:pPr>
      <w:jc w:val="center"/>
    </w:pPr>
  </w:style>
  <w:style w:type="character" w:customStyle="1" w:styleId="Char5">
    <w:name w:val="그림 Char"/>
    <w:basedOn w:val="Char"/>
    <w:link w:val="aff7"/>
    <w:rsid w:val="006147BB"/>
    <w:rPr>
      <w:rFonts w:asciiTheme="minorEastAsia" w:eastAsiaTheme="minorEastAsia" w:hAnsiTheme="minorEastAsia"/>
      <w:sz w:val="22"/>
    </w:rPr>
  </w:style>
  <w:style w:type="table" w:customStyle="1" w:styleId="14">
    <w:name w:val="스타일1"/>
    <w:basedOn w:val="a1"/>
    <w:uiPriority w:val="99"/>
    <w:rsid w:val="00F8614F"/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paragraph" w:customStyle="1" w:styleId="15">
    <w:name w:val="ㅍ1"/>
    <w:basedOn w:val="a8"/>
    <w:link w:val="1Char1"/>
    <w:qFormat/>
    <w:rsid w:val="00F8614F"/>
    <w:pPr>
      <w:spacing w:after="0"/>
      <w:ind w:left="640" w:hangingChars="337" w:hanging="640"/>
      <w:jc w:val="center"/>
    </w:pPr>
    <w:rPr>
      <w:rFonts w:asciiTheme="minorHAnsi" w:eastAsiaTheme="minorHAnsi" w:hAnsiTheme="minorHAnsi"/>
      <w:bCs/>
      <w:sz w:val="19"/>
      <w:szCs w:val="19"/>
    </w:rPr>
  </w:style>
  <w:style w:type="character" w:customStyle="1" w:styleId="1Char1">
    <w:name w:val="ㅍ1 Char"/>
    <w:basedOn w:val="Char"/>
    <w:link w:val="15"/>
    <w:rsid w:val="00F8614F"/>
    <w:rPr>
      <w:rFonts w:asciiTheme="minorHAnsi" w:eastAsiaTheme="minorHAnsi" w:hAnsiTheme="minorHAnsi"/>
      <w:bCs/>
      <w:sz w:val="19"/>
      <w:szCs w:val="19"/>
    </w:rPr>
  </w:style>
  <w:style w:type="paragraph" w:customStyle="1" w:styleId="22">
    <w:name w:val="스타일2"/>
    <w:basedOn w:val="15"/>
    <w:link w:val="2Char0"/>
    <w:qFormat/>
    <w:rsid w:val="00F8614F"/>
    <w:rPr>
      <w:b/>
      <w:bCs w:val="0"/>
    </w:rPr>
  </w:style>
  <w:style w:type="character" w:customStyle="1" w:styleId="2Char0">
    <w:name w:val="스타일2 Char"/>
    <w:basedOn w:val="1Char1"/>
    <w:link w:val="22"/>
    <w:rsid w:val="00F8614F"/>
    <w:rPr>
      <w:rFonts w:asciiTheme="minorHAnsi" w:eastAsiaTheme="minorHAnsi" w:hAnsiTheme="minorHAnsi"/>
      <w:b/>
      <w:bCs w:val="0"/>
      <w:sz w:val="19"/>
      <w:szCs w:val="19"/>
    </w:rPr>
  </w:style>
  <w:style w:type="paragraph" w:customStyle="1" w:styleId="aff8">
    <w:name w:val="표왼"/>
    <w:basedOn w:val="a8"/>
    <w:link w:val="Char6"/>
    <w:qFormat/>
    <w:rsid w:val="00F8614F"/>
    <w:pPr>
      <w:spacing w:after="0"/>
      <w:ind w:left="0"/>
    </w:pPr>
    <w:rPr>
      <w:rFonts w:asciiTheme="minorHAnsi" w:eastAsiaTheme="minorHAnsi" w:hAnsiTheme="minorHAnsi"/>
      <w:sz w:val="19"/>
      <w:szCs w:val="19"/>
    </w:rPr>
  </w:style>
  <w:style w:type="character" w:customStyle="1" w:styleId="Char6">
    <w:name w:val="표왼 Char"/>
    <w:basedOn w:val="Char"/>
    <w:link w:val="aff8"/>
    <w:rsid w:val="00F8614F"/>
    <w:rPr>
      <w:rFonts w:asciiTheme="minorHAnsi" w:eastAsiaTheme="minorHAnsi" w:hAnsiTheme="minorHAnsi"/>
      <w:sz w:val="19"/>
      <w:szCs w:val="19"/>
    </w:rPr>
  </w:style>
  <w:style w:type="paragraph" w:customStyle="1" w:styleId="31">
    <w:name w:val="스타일3"/>
    <w:basedOn w:val="a8"/>
    <w:link w:val="3Char"/>
    <w:qFormat/>
    <w:rsid w:val="00F8614F"/>
    <w:pPr>
      <w:spacing w:after="0"/>
      <w:ind w:left="0"/>
    </w:pPr>
    <w:rPr>
      <w:rFonts w:asciiTheme="minorHAnsi" w:eastAsiaTheme="minorHAnsi" w:hAnsiTheme="minorHAnsi"/>
      <w:sz w:val="19"/>
      <w:szCs w:val="19"/>
    </w:rPr>
  </w:style>
  <w:style w:type="character" w:customStyle="1" w:styleId="3Char">
    <w:name w:val="스타일3 Char"/>
    <w:basedOn w:val="Char"/>
    <w:link w:val="31"/>
    <w:rsid w:val="00F8614F"/>
    <w:rPr>
      <w:rFonts w:asciiTheme="minorHAnsi" w:eastAsiaTheme="minorHAnsi" w:hAnsiTheme="minorHAnsi"/>
      <w:sz w:val="19"/>
      <w:szCs w:val="19"/>
    </w:rPr>
  </w:style>
  <w:style w:type="table" w:styleId="16">
    <w:name w:val="Plain Table 1"/>
    <w:basedOn w:val="a1"/>
    <w:uiPriority w:val="41"/>
    <w:rsid w:val="00A52A5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1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00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8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76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73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43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43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98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72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79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8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29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97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22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08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02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0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960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32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84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88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39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46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6800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89160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11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84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9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76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11636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65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918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5073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751111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0001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94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26822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63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452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8676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4716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4364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0845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7447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0350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9679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3824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7103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79282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16531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65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0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1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8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24855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94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80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059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544363">
                              <w:marLeft w:val="75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8740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1148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862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6322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1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95222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236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977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856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640590">
                              <w:marLeft w:val="75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765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0651463">
                                      <w:marLeft w:val="150"/>
                                      <w:marRight w:val="1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5991450">
                                          <w:marLeft w:val="0"/>
                                          <w:marRight w:val="0"/>
                                          <w:marTop w:val="15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4" w:color="EFEFEF"/>
                                            <w:right w:val="none" w:sz="0" w:space="0" w:color="auto"/>
                                          </w:divBdr>
                                          <w:divsChild>
                                            <w:div w:id="502549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239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6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3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68472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60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799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684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607625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5121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7437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686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54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560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6844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419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2855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97250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73266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28876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1085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390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82071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138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13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645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0645752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6906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3234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5677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40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9927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63292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0653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0231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8099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17101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3165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1105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5082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04179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7985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39936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1469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9498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7243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8973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3730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5204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1518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0729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5346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45192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6439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0531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46045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4508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9699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18032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2044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2827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6875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9836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6629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7914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1888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6012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698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5741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7269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07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26605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808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89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8882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608732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7342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9860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4694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235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236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8357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08890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1649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2995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7291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9950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3367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1739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05092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14967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7138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7649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9971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45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93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11080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995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716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702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918846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7127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054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5597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32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7960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030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713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373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6580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012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387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694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54131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3104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672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33400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8907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2824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3909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3662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8059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503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36347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48305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35690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4359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7401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7806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89466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99710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1211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53771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29261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35859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7923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74099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6860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6607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2970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8454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8761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4251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68969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5094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13273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0310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0623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1894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5868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7639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1494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4724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2391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86761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989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4756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3733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7940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2590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576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8071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7199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884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4186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8133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6147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5440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8935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5535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20324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00184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7373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20757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8533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70252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42975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6168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2918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7119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4804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826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82788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6261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6357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8448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6793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9726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2570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4136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4794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4838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5320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7818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2216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9760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7165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15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20986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891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52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745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8131351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866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6188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5290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206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2858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5143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7042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7184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09247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3710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9325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5286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1891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4043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5547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0095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66562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4851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4159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12231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39511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5055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8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7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55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086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1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0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4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92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3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8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7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22758">
                  <w:marLeft w:val="-1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27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427284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8707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4037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1496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8568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485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8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8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84211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6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424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3749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138930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3591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4000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4738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73230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0911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42808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61882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3196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6586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563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canva.com/ai-code-generator/" TargetMode="External"/><Relationship Id="rId18" Type="http://schemas.openxmlformats.org/officeDocument/2006/relationships/hyperlink" Target="https://www.figma.com/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www.figma.com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image" Target="media/image4.jpeg"/><Relationship Id="rId25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hyperlink" Target="https://www.youtube.com/watch?v=ICq2pQ3TMcY" TargetMode="External"/><Relationship Id="rId20" Type="http://schemas.openxmlformats.org/officeDocument/2006/relationships/hyperlink" Target="https://www.canva.com/ai-code-generator/" TargetMode="Externa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arxiv.org/login?next_page=/submit/" TargetMode="External"/><Relationship Id="rId23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hyperlink" Target="https://app.visily.ai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app.visily.ai/" TargetMode="External"/><Relationship Id="rId22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PartWorkEnv\&#44277;&#53685;&#54872;&#44221;\&#54364;&#51456;&#49436;&#49885;\RupStdDoc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2D34A1-30A3-4F45-BC1E-726A9804C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RupStdDoc.dot</Template>
  <TotalTime>154</TotalTime>
  <Pages>8</Pages>
  <Words>515</Words>
  <Characters>2936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Vision</vt:lpstr>
    </vt:vector>
  </TitlesOfParts>
  <Company>Microsoft</Company>
  <LinksUpToDate>false</LinksUpToDate>
  <CharactersWithSpaces>3445</CharactersWithSpaces>
  <SharedDoc>false</SharedDoc>
  <HLinks>
    <vt:vector size="18" baseType="variant">
      <vt:variant>
        <vt:i4>3473508</vt:i4>
      </vt:variant>
      <vt:variant>
        <vt:i4>528</vt:i4>
      </vt:variant>
      <vt:variant>
        <vt:i4>0</vt:i4>
      </vt:variant>
      <vt:variant>
        <vt:i4>5</vt:i4>
      </vt:variant>
      <vt:variant>
        <vt:lpwstr>http://www.landxml.org/</vt:lpwstr>
      </vt:variant>
      <vt:variant>
        <vt:lpwstr/>
      </vt:variant>
      <vt:variant>
        <vt:i4>3473508</vt:i4>
      </vt:variant>
      <vt:variant>
        <vt:i4>519</vt:i4>
      </vt:variant>
      <vt:variant>
        <vt:i4>0</vt:i4>
      </vt:variant>
      <vt:variant>
        <vt:i4>5</vt:i4>
      </vt:variant>
      <vt:variant>
        <vt:lpwstr>http://www.landxml.org/</vt:lpwstr>
      </vt:variant>
      <vt:variant>
        <vt:lpwstr/>
      </vt:variant>
      <vt:variant>
        <vt:i4>4849675</vt:i4>
      </vt:variant>
      <vt:variant>
        <vt:i4>516</vt:i4>
      </vt:variant>
      <vt:variant>
        <vt:i4>0</vt:i4>
      </vt:variant>
      <vt:variant>
        <vt:i4>5</vt:i4>
      </vt:variant>
      <vt:variant>
        <vt:lpwstr>http://www.buildingsmartalliance.org/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Vision</dc:title>
  <dc:subject>Project Name</dc:subject>
  <dc:creator>강태욱</dc:creator>
  <cp:lastModifiedBy>KS</cp:lastModifiedBy>
  <cp:revision>204</cp:revision>
  <cp:lastPrinted>2023-12-02T00:37:00Z</cp:lastPrinted>
  <dcterms:created xsi:type="dcterms:W3CDTF">2025-04-22T01:43:00Z</dcterms:created>
  <dcterms:modified xsi:type="dcterms:W3CDTF">2025-05-03T03:25:00Z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fae0650454dd1ef384894706d8d496217d0420e2d81eb023655a468dfb836626</vt:lpwstr>
  </property>
</Properties>
</file>
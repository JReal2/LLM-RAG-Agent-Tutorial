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568751A" w14:textId="77777777" w:rsidR="00D5082E" w:rsidRPr="001C42EF" w:rsidRDefault="00C845BE" w:rsidP="00065D44">
      <w:pPr>
        <w:pStyle w:val="ac"/>
        <w:rPr>
          <w:rFonts w:asciiTheme="majorHAnsi" w:eastAsiaTheme="majorHAnsi" w:hAnsiTheme="majorHAnsi"/>
          <w:b w:val="0"/>
          <w:lang w:eastAsia="ko-KR"/>
        </w:rPr>
      </w:pPr>
      <w:r w:rsidRPr="001C42EF">
        <w:rPr>
          <w:rFonts w:asciiTheme="majorHAnsi" w:eastAsiaTheme="majorHAnsi" w:hAnsiTheme="majorHAnsi"/>
          <w:noProof/>
          <w:lang w:eastAsia="ko-KR"/>
        </w:rPr>
        <w:drawing>
          <wp:anchor distT="0" distB="0" distL="114300" distR="114300" simplePos="0" relativeHeight="251834880" behindDoc="1" locked="0" layoutInCell="1" allowOverlap="1" wp14:anchorId="21CD554B" wp14:editId="0177BD14">
            <wp:simplePos x="0" y="0"/>
            <wp:positionH relativeFrom="page">
              <wp:posOffset>1565275</wp:posOffset>
            </wp:positionH>
            <wp:positionV relativeFrom="paragraph">
              <wp:posOffset>-1534160</wp:posOffset>
            </wp:positionV>
            <wp:extent cx="7543800" cy="10681970"/>
            <wp:effectExtent l="0" t="0" r="0" b="0"/>
            <wp:wrapNone/>
            <wp:docPr id="310" name="그림 310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1-bg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13724" w14:textId="77777777" w:rsidR="00D5082E" w:rsidRPr="001C42EF" w:rsidRDefault="00D5082E">
      <w:pPr>
        <w:rPr>
          <w:rFonts w:asciiTheme="majorHAnsi" w:eastAsiaTheme="majorHAnsi" w:hAnsiTheme="majorHAnsi"/>
        </w:rPr>
      </w:pPr>
    </w:p>
    <w:p w14:paraId="538D51F8" w14:textId="77777777" w:rsidR="00D5082E" w:rsidRPr="001C42EF" w:rsidRDefault="00D5082E">
      <w:pPr>
        <w:rPr>
          <w:rFonts w:asciiTheme="majorHAnsi" w:eastAsiaTheme="majorHAnsi" w:hAnsiTheme="majorHAnsi"/>
        </w:rPr>
      </w:pPr>
    </w:p>
    <w:p w14:paraId="6F8E7487" w14:textId="77777777" w:rsidR="00A32698" w:rsidRPr="001C42EF" w:rsidRDefault="00A32698">
      <w:pPr>
        <w:rPr>
          <w:rFonts w:asciiTheme="majorHAnsi" w:eastAsiaTheme="majorHAnsi" w:hAnsiTheme="majorHAnsi"/>
          <w:lang w:eastAsia="ko-KR"/>
        </w:rPr>
      </w:pPr>
    </w:p>
    <w:p w14:paraId="47194C4A" w14:textId="77777777" w:rsidR="00A32698" w:rsidRPr="001C42EF" w:rsidRDefault="00A32698">
      <w:pPr>
        <w:rPr>
          <w:rFonts w:asciiTheme="majorHAnsi" w:eastAsiaTheme="majorHAnsi" w:hAnsiTheme="majorHAnsi"/>
          <w:lang w:eastAsia="ko-KR"/>
        </w:rPr>
      </w:pPr>
    </w:p>
    <w:p w14:paraId="3090866E" w14:textId="77777777" w:rsidR="00A32698" w:rsidRPr="001C42EF" w:rsidRDefault="00A32698">
      <w:pPr>
        <w:rPr>
          <w:rFonts w:asciiTheme="majorHAnsi" w:eastAsiaTheme="majorHAnsi" w:hAnsiTheme="majorHAnsi"/>
          <w:lang w:eastAsia="ko-KR"/>
        </w:rPr>
      </w:pPr>
    </w:p>
    <w:p w14:paraId="3381F1BE" w14:textId="77777777" w:rsidR="00A32698" w:rsidRPr="001C42EF" w:rsidRDefault="00A32698">
      <w:pPr>
        <w:rPr>
          <w:rFonts w:asciiTheme="majorHAnsi" w:eastAsiaTheme="majorHAnsi" w:hAnsiTheme="majorHAnsi"/>
          <w:lang w:eastAsia="ko-KR"/>
        </w:rPr>
      </w:pPr>
    </w:p>
    <w:p w14:paraId="1B23E051" w14:textId="77777777" w:rsidR="00A32698" w:rsidRPr="001C42EF" w:rsidRDefault="00A32698">
      <w:pPr>
        <w:rPr>
          <w:rFonts w:asciiTheme="majorHAnsi" w:eastAsiaTheme="majorHAnsi" w:hAnsiTheme="majorHAnsi"/>
          <w:lang w:eastAsia="ko-KR"/>
        </w:rPr>
      </w:pPr>
    </w:p>
    <w:p w14:paraId="4A61322E" w14:textId="77777777" w:rsidR="00A32698" w:rsidRPr="001C42EF" w:rsidRDefault="00A32698">
      <w:pPr>
        <w:rPr>
          <w:rFonts w:asciiTheme="majorHAnsi" w:eastAsiaTheme="majorHAnsi" w:hAnsiTheme="majorHAnsi"/>
          <w:lang w:eastAsia="ko-KR"/>
        </w:rPr>
      </w:pPr>
    </w:p>
    <w:p w14:paraId="0DCEF5BE" w14:textId="77777777" w:rsidR="00A32698" w:rsidRPr="001C42EF" w:rsidRDefault="00A32698">
      <w:pPr>
        <w:rPr>
          <w:rFonts w:asciiTheme="majorHAnsi" w:eastAsiaTheme="majorHAnsi" w:hAnsiTheme="majorHAnsi"/>
          <w:lang w:eastAsia="ko-KR"/>
        </w:rPr>
      </w:pPr>
    </w:p>
    <w:p w14:paraId="57B62422" w14:textId="77777777" w:rsidR="00D5082E" w:rsidRPr="001C42EF" w:rsidRDefault="00D5082E">
      <w:pPr>
        <w:rPr>
          <w:rFonts w:asciiTheme="majorHAnsi" w:eastAsiaTheme="majorHAnsi" w:hAnsiTheme="majorHAnsi"/>
        </w:rPr>
      </w:pPr>
    </w:p>
    <w:p w14:paraId="01950957" w14:textId="77777777" w:rsidR="00D5082E" w:rsidRPr="001C42EF" w:rsidRDefault="00D5082E">
      <w:pPr>
        <w:rPr>
          <w:rFonts w:asciiTheme="majorHAnsi" w:eastAsiaTheme="majorHAnsi" w:hAnsiTheme="majorHAnsi"/>
        </w:rPr>
      </w:pPr>
    </w:p>
    <w:p w14:paraId="4D94120A" w14:textId="77777777" w:rsidR="00D5082E" w:rsidRPr="001C42EF" w:rsidRDefault="00D5082E">
      <w:pPr>
        <w:rPr>
          <w:rFonts w:asciiTheme="majorHAnsi" w:eastAsiaTheme="majorHAnsi" w:hAnsiTheme="majorHAnsi"/>
        </w:rPr>
      </w:pPr>
    </w:p>
    <w:p w14:paraId="4484F5C1" w14:textId="77777777" w:rsidR="00A95FCB" w:rsidRPr="001C42EF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1C42EF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12B4BB5C" wp14:editId="39A9967D">
                <wp:simplePos x="0" y="0"/>
                <wp:positionH relativeFrom="column">
                  <wp:posOffset>-349857</wp:posOffset>
                </wp:positionH>
                <wp:positionV relativeFrom="paragraph">
                  <wp:posOffset>268936</wp:posOffset>
                </wp:positionV>
                <wp:extent cx="3792772" cy="0"/>
                <wp:effectExtent l="0" t="19050" r="3683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77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3E189CF8" id="Straight Connector 3" o:spid="_x0000_s1026" style="position:absolute;left:0;text-align:lef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55pt,21.2pt" to="271.1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" strokecolor="#0d0d0d [3069]" strokeweight="3pt"/>
            </w:pict>
          </mc:Fallback>
        </mc:AlternateContent>
      </w:r>
    </w:p>
    <w:p w14:paraId="3BD4D68A" w14:textId="77777777" w:rsidR="00A95FCB" w:rsidRPr="001C42EF" w:rsidRDefault="00E90CF0" w:rsidP="001641DB">
      <w:pPr>
        <w:pStyle w:val="ac"/>
        <w:rPr>
          <w:rFonts w:asciiTheme="majorHAnsi" w:eastAsiaTheme="majorHAnsi" w:hAnsiTheme="majorHAnsi"/>
          <w:sz w:val="20"/>
          <w:lang w:eastAsia="ko-KR"/>
        </w:rPr>
      </w:pPr>
      <w:r w:rsidRPr="001C42EF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836928" behindDoc="0" locked="0" layoutInCell="1" allowOverlap="1" wp14:anchorId="03887B1D" wp14:editId="202DC506">
                <wp:simplePos x="0" y="0"/>
                <wp:positionH relativeFrom="column">
                  <wp:posOffset>-431165</wp:posOffset>
                </wp:positionH>
                <wp:positionV relativeFrom="paragraph">
                  <wp:posOffset>140970</wp:posOffset>
                </wp:positionV>
                <wp:extent cx="4500245" cy="1184275"/>
                <wp:effectExtent l="0" t="0" r="0" b="0"/>
                <wp:wrapSquare wrapText="bothSides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0245" cy="1184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4B729" w14:textId="4FDF5A85" w:rsidR="009479D2" w:rsidRDefault="00D37A5B" w:rsidP="00C845BE">
                            <w:pPr>
                              <w:pStyle w:val="ac"/>
                              <w:jc w:val="left"/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>AI agent, LLM and RAG</w:t>
                            </w:r>
                          </w:p>
                          <w:p w14:paraId="3A862F61" w14:textId="13D4AD64" w:rsidR="000D5DE8" w:rsidRPr="00AC30A7" w:rsidRDefault="00D37A5B" w:rsidP="00C845BE">
                            <w:pPr>
                              <w:pStyle w:val="ac"/>
                              <w:jc w:val="left"/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hint="eastAsia"/>
                                <w:sz w:val="48"/>
                                <w:szCs w:val="52"/>
                                <w:lang w:eastAsia="ko-KR"/>
                              </w:rPr>
                              <w:t>c</w:t>
                            </w:r>
                            <w:r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 xml:space="preserve">hallenge </w:t>
                            </w:r>
                          </w:p>
                          <w:p w14:paraId="28A568D0" w14:textId="1C578BC6" w:rsidR="000D5DE8" w:rsidRPr="00B60476" w:rsidRDefault="000D5DE8" w:rsidP="00B60476">
                            <w:pPr>
                              <w:rPr>
                                <w:rFonts w:asciiTheme="minorHAnsi" w:eastAsiaTheme="minorHAnsi" w:hAnsiTheme="minorHAnsi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48D47F4B" w14:textId="77777777" w:rsidR="000D5DE8" w:rsidRPr="0025765D" w:rsidRDefault="000D5DE8" w:rsidP="00C845BE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87B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3.95pt;margin-top:11.1pt;width:354.35pt;height:93.25pt;z-index:25183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" filled="f" stroked="f">
                <v:textbox>
                  <w:txbxContent>
                    <w:p w14:paraId="5C84B729" w14:textId="4FDF5A85" w:rsidR="009479D2" w:rsidRDefault="00D37A5B" w:rsidP="00C845BE">
                      <w:pPr>
                        <w:pStyle w:val="ac"/>
                        <w:jc w:val="left"/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>AI agent, LLM and RAG</w:t>
                      </w:r>
                    </w:p>
                    <w:p w14:paraId="3A862F61" w14:textId="13D4AD64" w:rsidR="000D5DE8" w:rsidRPr="00AC30A7" w:rsidRDefault="00D37A5B" w:rsidP="00C845BE">
                      <w:pPr>
                        <w:pStyle w:val="ac"/>
                        <w:jc w:val="left"/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hint="eastAsia"/>
                          <w:sz w:val="48"/>
                          <w:szCs w:val="52"/>
                          <w:lang w:eastAsia="ko-KR"/>
                        </w:rPr>
                        <w:t>c</w:t>
                      </w:r>
                      <w:r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 xml:space="preserve">hallenge </w:t>
                      </w:r>
                    </w:p>
                    <w:p w14:paraId="28A568D0" w14:textId="1C578BC6" w:rsidR="000D5DE8" w:rsidRPr="00B60476" w:rsidRDefault="000D5DE8" w:rsidP="00B60476">
                      <w:pPr>
                        <w:rPr>
                          <w:rFonts w:asciiTheme="minorHAnsi" w:eastAsiaTheme="minorHAnsi" w:hAnsiTheme="minorHAnsi"/>
                          <w:sz w:val="24"/>
                          <w:szCs w:val="24"/>
                          <w:lang w:eastAsia="ko-KR"/>
                        </w:rPr>
                      </w:pPr>
                    </w:p>
                    <w:p w14:paraId="48D47F4B" w14:textId="77777777" w:rsidR="000D5DE8" w:rsidRPr="0025765D" w:rsidRDefault="000D5DE8" w:rsidP="00C845BE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373569" w14:textId="77777777" w:rsidR="00A95FCB" w:rsidRPr="001C42EF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3408EFB6" w14:textId="77777777" w:rsidR="00A95FCB" w:rsidRPr="001C42EF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55E0E89D" w14:textId="31595B72" w:rsidR="00A95FCB" w:rsidRPr="001C42EF" w:rsidRDefault="00C845BE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1C42EF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7215" behindDoc="1" locked="0" layoutInCell="1" allowOverlap="1" wp14:anchorId="441B497D" wp14:editId="46EA8D66">
            <wp:simplePos x="0" y="0"/>
            <wp:positionH relativeFrom="page">
              <wp:posOffset>3349336</wp:posOffset>
            </wp:positionH>
            <wp:positionV relativeFrom="paragraph">
              <wp:posOffset>116494</wp:posOffset>
            </wp:positionV>
            <wp:extent cx="4909185" cy="5083810"/>
            <wp:effectExtent l="0" t="0" r="5715" b="2540"/>
            <wp:wrapNone/>
            <wp:docPr id="315" name="그림 315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1-bg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8C486" w14:textId="77777777" w:rsidR="00A95FCB" w:rsidRPr="001C42EF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72A81B53" w14:textId="77777777" w:rsidR="00A95FCB" w:rsidRPr="001C42EF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1C42EF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B329898" wp14:editId="5C250825">
                <wp:simplePos x="0" y="0"/>
                <wp:positionH relativeFrom="column">
                  <wp:posOffset>-349857</wp:posOffset>
                </wp:positionH>
                <wp:positionV relativeFrom="paragraph">
                  <wp:posOffset>238788</wp:posOffset>
                </wp:positionV>
                <wp:extent cx="3792220" cy="0"/>
                <wp:effectExtent l="0" t="19050" r="36830" b="19050"/>
                <wp:wrapNone/>
                <wp:docPr id="31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2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011E06B7" id="Straight Connector 3" o:spid="_x0000_s1026" style="position:absolute;left:0;text-align:lef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.55pt,18.8pt" to="271.0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" strokecolor="#0d0d0d [3069]" strokeweight="3pt"/>
            </w:pict>
          </mc:Fallback>
        </mc:AlternateContent>
      </w:r>
    </w:p>
    <w:p w14:paraId="362D2668" w14:textId="28533014" w:rsidR="00A95FCB" w:rsidRPr="001C42EF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1C42EF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843072" behindDoc="1" locked="0" layoutInCell="1" allowOverlap="1" wp14:anchorId="7E28627F" wp14:editId="2990931C">
                <wp:simplePos x="0" y="0"/>
                <wp:positionH relativeFrom="column">
                  <wp:posOffset>-348162</wp:posOffset>
                </wp:positionH>
                <wp:positionV relativeFrom="paragraph">
                  <wp:posOffset>285569</wp:posOffset>
                </wp:positionV>
                <wp:extent cx="3222172" cy="3005959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17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8FE89" w14:textId="3800DA2A" w:rsidR="000D5DE8" w:rsidRDefault="000D5DE8" w:rsidP="00B50235">
                            <w:pP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Ver 1.</w:t>
                            </w:r>
                            <w:r w:rsidR="00E35FFB"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8627F" id="_x0000_s1027" type="#_x0000_t202" style="position:absolute;left:0;text-align:left;margin-left:-27.4pt;margin-top:22.5pt;width:253.7pt;height:236.7pt;z-index:-25147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" filled="f" stroked="f">
                <v:textbox>
                  <w:txbxContent>
                    <w:p w14:paraId="3258FE89" w14:textId="3800DA2A" w:rsidR="000D5DE8" w:rsidRDefault="000D5DE8" w:rsidP="00B50235">
                      <w:pP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Ver 1.</w:t>
                      </w:r>
                      <w:r w:rsidR="00E35FFB"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D2722F1" w14:textId="52A1E822" w:rsidR="00A95FCB" w:rsidRPr="001C42EF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61747C79" w14:textId="77777777" w:rsidR="00A95FCB" w:rsidRPr="001C42EF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4CD810C9" w14:textId="77777777" w:rsidR="00A95FCB" w:rsidRPr="001C42EF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1808DF44" w14:textId="0A7B27FA" w:rsidR="001B6F1F" w:rsidRPr="001C42EF" w:rsidRDefault="001B6F1F" w:rsidP="001B6F1F">
      <w:pPr>
        <w:pStyle w:val="ac"/>
        <w:rPr>
          <w:rFonts w:asciiTheme="majorHAnsi" w:eastAsiaTheme="majorHAnsi" w:hAnsiTheme="majorHAnsi"/>
          <w:sz w:val="20"/>
          <w:lang w:eastAsia="ko-KR"/>
        </w:rPr>
      </w:pPr>
    </w:p>
    <w:p w14:paraId="2769EAED" w14:textId="77777777" w:rsidR="00CA1C76" w:rsidRPr="001C42EF" w:rsidRDefault="00CA1C76" w:rsidP="00AD2B0B">
      <w:pPr>
        <w:pStyle w:val="ac"/>
        <w:rPr>
          <w:rFonts w:asciiTheme="majorHAnsi" w:eastAsiaTheme="majorHAnsi" w:hAnsiTheme="majorHAnsi"/>
          <w:sz w:val="20"/>
          <w:lang w:eastAsia="ko-KR"/>
        </w:rPr>
      </w:pPr>
    </w:p>
    <w:p w14:paraId="25665AEB" w14:textId="6C01E248" w:rsidR="00BB2205" w:rsidRPr="001C42EF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62BAB486" w14:textId="06E16FFC" w:rsidR="00BB2205" w:rsidRPr="001C42EF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2FAC59A3" w14:textId="2A90570D" w:rsidR="00BB2205" w:rsidRPr="001C42EF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01F79DB5" w14:textId="2B9452FB" w:rsidR="00BB2205" w:rsidRPr="001C42EF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1369D3EA" w14:textId="4727CF2E" w:rsidR="00BB2205" w:rsidRPr="001C42EF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5DF38376" w14:textId="77965F48" w:rsidR="00BB2205" w:rsidRPr="001C42EF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5A06E1B4" w14:textId="5D43E52F" w:rsidR="0051432B" w:rsidRPr="001C42EF" w:rsidRDefault="003E7424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  <w:r w:rsidRPr="001C42EF">
        <w:rPr>
          <w:rFonts w:asciiTheme="majorHAnsi" w:eastAsiaTheme="majorHAnsi" w:hAnsiTheme="majorHAnsi" w:cs="Arial"/>
          <w:noProof/>
        </w:rPr>
        <w:drawing>
          <wp:anchor distT="0" distB="0" distL="114300" distR="114300" simplePos="0" relativeHeight="251847168" behindDoc="0" locked="0" layoutInCell="1" allowOverlap="1" wp14:anchorId="2BDF3F50" wp14:editId="13AC55D5">
            <wp:simplePos x="0" y="0"/>
            <wp:positionH relativeFrom="margin">
              <wp:posOffset>5133340</wp:posOffset>
            </wp:positionH>
            <wp:positionV relativeFrom="paragraph">
              <wp:posOffset>568325</wp:posOffset>
            </wp:positionV>
            <wp:extent cx="1490980" cy="279400"/>
            <wp:effectExtent l="0" t="0" r="0" b="6350"/>
            <wp:wrapNone/>
            <wp:docPr id="7" name="그림 7" descr="C:\Users\MAC\AppData\Local\Microsoft\Windows\INetCache\Content.MSO\C26167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\AppData\Local\Microsoft\Windows\INetCache\Content.MSO\C261670F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98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36F26" w14:textId="3F5CBC70" w:rsidR="00D5082E" w:rsidRPr="001C42EF" w:rsidRDefault="00D5082E">
      <w:pPr>
        <w:pStyle w:val="ac"/>
        <w:rPr>
          <w:rFonts w:asciiTheme="majorHAnsi" w:eastAsiaTheme="majorHAnsi" w:hAnsiTheme="majorHAnsi"/>
        </w:rPr>
        <w:sectPr w:rsidR="00D5082E" w:rsidRPr="001C42EF">
          <w:footerReference w:type="default" r:id="rId12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1C42EF">
        <w:rPr>
          <w:rFonts w:asciiTheme="majorHAnsi" w:eastAsiaTheme="majorHAnsi" w:hAnsiTheme="majorHAnsi"/>
        </w:rPr>
        <w:lastRenderedPageBreak/>
        <w:t>Table of Contents</w:t>
      </w:r>
    </w:p>
    <w:p w14:paraId="3DC9F1B9" w14:textId="1EDE9340" w:rsidR="00AD087E" w:rsidRPr="001C42EF" w:rsidRDefault="008D6CC8">
      <w:pPr>
        <w:pStyle w:val="13"/>
        <w:tabs>
          <w:tab w:val="left" w:pos="4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1C42EF">
        <w:rPr>
          <w:rFonts w:asciiTheme="majorHAnsi" w:eastAsiaTheme="majorHAnsi" w:hAnsiTheme="majorHAnsi"/>
        </w:rPr>
        <w:fldChar w:fldCharType="begin"/>
      </w:r>
      <w:r w:rsidR="00D5082E" w:rsidRPr="001C42EF">
        <w:rPr>
          <w:rFonts w:asciiTheme="majorHAnsi" w:eastAsiaTheme="majorHAnsi" w:hAnsiTheme="majorHAnsi"/>
        </w:rPr>
        <w:instrText xml:space="preserve"> TOC </w:instrText>
      </w:r>
      <w:r w:rsidRPr="001C42EF">
        <w:rPr>
          <w:rFonts w:asciiTheme="majorHAnsi" w:eastAsiaTheme="majorHAnsi" w:hAnsiTheme="majorHAnsi"/>
        </w:rPr>
        <w:fldChar w:fldCharType="separate"/>
      </w:r>
      <w:r w:rsidR="00AD087E" w:rsidRPr="001C42EF">
        <w:rPr>
          <w:rFonts w:asciiTheme="majorHAnsi" w:eastAsiaTheme="majorHAnsi" w:hAnsiTheme="majorHAnsi"/>
          <w:noProof/>
        </w:rPr>
        <w:t>1.</w:t>
      </w:r>
      <w:r w:rsidR="00AD087E" w:rsidRPr="001C42EF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="00AD087E" w:rsidRPr="001C42EF">
        <w:rPr>
          <w:rFonts w:asciiTheme="majorHAnsi" w:eastAsiaTheme="majorHAnsi" w:hAnsiTheme="majorHAnsi"/>
          <w:noProof/>
          <w:lang w:eastAsia="ko-KR"/>
        </w:rPr>
        <w:t>개요</w:t>
      </w:r>
      <w:r w:rsidR="00AD087E" w:rsidRPr="001C42EF">
        <w:rPr>
          <w:rFonts w:asciiTheme="majorHAnsi" w:eastAsiaTheme="majorHAnsi" w:hAnsiTheme="majorHAnsi"/>
          <w:noProof/>
        </w:rPr>
        <w:tab/>
      </w:r>
      <w:r w:rsidR="00AD087E" w:rsidRPr="001C42EF">
        <w:rPr>
          <w:rFonts w:asciiTheme="majorHAnsi" w:eastAsiaTheme="majorHAnsi" w:hAnsiTheme="majorHAnsi"/>
          <w:noProof/>
        </w:rPr>
        <w:fldChar w:fldCharType="begin"/>
      </w:r>
      <w:r w:rsidR="00AD087E" w:rsidRPr="001C42EF">
        <w:rPr>
          <w:rFonts w:asciiTheme="majorHAnsi" w:eastAsiaTheme="majorHAnsi" w:hAnsiTheme="majorHAnsi"/>
          <w:noProof/>
        </w:rPr>
        <w:instrText xml:space="preserve"> PAGEREF _Toc197602067 \h </w:instrText>
      </w:r>
      <w:r w:rsidR="00AD087E" w:rsidRPr="001C42EF">
        <w:rPr>
          <w:rFonts w:asciiTheme="majorHAnsi" w:eastAsiaTheme="majorHAnsi" w:hAnsiTheme="majorHAnsi"/>
          <w:noProof/>
        </w:rPr>
      </w:r>
      <w:r w:rsidR="00AD087E" w:rsidRPr="001C42EF">
        <w:rPr>
          <w:rFonts w:asciiTheme="majorHAnsi" w:eastAsiaTheme="majorHAnsi" w:hAnsiTheme="majorHAnsi"/>
          <w:noProof/>
        </w:rPr>
        <w:fldChar w:fldCharType="separate"/>
      </w:r>
      <w:r w:rsidR="00AD087E" w:rsidRPr="001C42EF">
        <w:rPr>
          <w:rFonts w:asciiTheme="majorHAnsi" w:eastAsiaTheme="majorHAnsi" w:hAnsiTheme="majorHAnsi"/>
          <w:noProof/>
        </w:rPr>
        <w:t>3</w:t>
      </w:r>
      <w:r w:rsidR="00AD087E" w:rsidRPr="001C42EF">
        <w:rPr>
          <w:rFonts w:asciiTheme="majorHAnsi" w:eastAsiaTheme="majorHAnsi" w:hAnsiTheme="majorHAnsi"/>
          <w:noProof/>
        </w:rPr>
        <w:fldChar w:fldCharType="end"/>
      </w:r>
    </w:p>
    <w:p w14:paraId="074B09DF" w14:textId="4D089AB5" w:rsidR="00AD087E" w:rsidRPr="001C42EF" w:rsidRDefault="00AD087E">
      <w:pPr>
        <w:pStyle w:val="13"/>
        <w:tabs>
          <w:tab w:val="left" w:pos="4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1C42EF">
        <w:rPr>
          <w:rFonts w:asciiTheme="majorHAnsi" w:eastAsiaTheme="majorHAnsi" w:hAnsiTheme="majorHAnsi"/>
          <w:noProof/>
        </w:rPr>
        <w:t>2.</w:t>
      </w:r>
      <w:r w:rsidRPr="001C42EF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1C42EF">
        <w:rPr>
          <w:rFonts w:asciiTheme="majorHAnsi" w:eastAsiaTheme="majorHAnsi" w:hAnsiTheme="majorHAnsi"/>
          <w:noProof/>
          <w:lang w:eastAsia="ko-KR"/>
        </w:rPr>
        <w:t>챌린지</w:t>
      </w:r>
      <w:r w:rsidRPr="001C42EF">
        <w:rPr>
          <w:rFonts w:asciiTheme="majorHAnsi" w:eastAsiaTheme="majorHAnsi" w:hAnsiTheme="majorHAnsi"/>
          <w:noProof/>
        </w:rPr>
        <w:tab/>
      </w:r>
      <w:r w:rsidRPr="001C42EF">
        <w:rPr>
          <w:rFonts w:asciiTheme="majorHAnsi" w:eastAsiaTheme="majorHAnsi" w:hAnsiTheme="majorHAnsi"/>
          <w:noProof/>
        </w:rPr>
        <w:fldChar w:fldCharType="begin"/>
      </w:r>
      <w:r w:rsidRPr="001C42EF">
        <w:rPr>
          <w:rFonts w:asciiTheme="majorHAnsi" w:eastAsiaTheme="majorHAnsi" w:hAnsiTheme="majorHAnsi"/>
          <w:noProof/>
        </w:rPr>
        <w:instrText xml:space="preserve"> PAGEREF _Toc197602068 \h </w:instrText>
      </w:r>
      <w:r w:rsidRPr="001C42EF">
        <w:rPr>
          <w:rFonts w:asciiTheme="majorHAnsi" w:eastAsiaTheme="majorHAnsi" w:hAnsiTheme="majorHAnsi"/>
          <w:noProof/>
        </w:rPr>
      </w:r>
      <w:r w:rsidRPr="001C42EF">
        <w:rPr>
          <w:rFonts w:asciiTheme="majorHAnsi" w:eastAsiaTheme="majorHAnsi" w:hAnsiTheme="majorHAnsi"/>
          <w:noProof/>
        </w:rPr>
        <w:fldChar w:fldCharType="separate"/>
      </w:r>
      <w:r w:rsidRPr="001C42EF">
        <w:rPr>
          <w:rFonts w:asciiTheme="majorHAnsi" w:eastAsiaTheme="majorHAnsi" w:hAnsiTheme="majorHAnsi"/>
          <w:noProof/>
        </w:rPr>
        <w:t>3</w:t>
      </w:r>
      <w:r w:rsidRPr="001C42EF">
        <w:rPr>
          <w:rFonts w:asciiTheme="majorHAnsi" w:eastAsiaTheme="majorHAnsi" w:hAnsiTheme="majorHAnsi"/>
          <w:noProof/>
        </w:rPr>
        <w:fldChar w:fldCharType="end"/>
      </w:r>
    </w:p>
    <w:p w14:paraId="64C6644F" w14:textId="20D00A4A" w:rsidR="00AD087E" w:rsidRPr="001C42EF" w:rsidRDefault="00AD087E">
      <w:pPr>
        <w:pStyle w:val="20"/>
        <w:tabs>
          <w:tab w:val="left" w:pos="11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1C42EF">
        <w:rPr>
          <w:rFonts w:asciiTheme="majorHAnsi" w:eastAsiaTheme="majorHAnsi" w:hAnsiTheme="majorHAnsi"/>
          <w:noProof/>
        </w:rPr>
        <w:t>2.1</w:t>
      </w:r>
      <w:r w:rsidRPr="001C42EF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1C42EF">
        <w:rPr>
          <w:rFonts w:asciiTheme="majorHAnsi" w:eastAsiaTheme="majorHAnsi" w:hAnsiTheme="majorHAnsi"/>
          <w:noProof/>
          <w:lang w:eastAsia="ko-KR"/>
        </w:rPr>
        <w:t>학습 데이터셋 개발 후</w:t>
      </w:r>
      <w:r w:rsidRPr="001C42EF">
        <w:rPr>
          <w:rFonts w:asciiTheme="majorHAnsi" w:eastAsiaTheme="majorHAnsi" w:hAnsiTheme="majorHAnsi"/>
          <w:noProof/>
        </w:rPr>
        <w:t xml:space="preserve"> </w:t>
      </w:r>
      <w:r w:rsidRPr="001C42EF">
        <w:rPr>
          <w:rFonts w:asciiTheme="majorHAnsi" w:eastAsiaTheme="majorHAnsi" w:hAnsiTheme="majorHAnsi"/>
          <w:noProof/>
          <w:lang w:eastAsia="ko-KR"/>
        </w:rPr>
        <w:t>파인튜닝</w:t>
      </w:r>
      <w:r w:rsidRPr="001C42EF">
        <w:rPr>
          <w:rFonts w:asciiTheme="majorHAnsi" w:eastAsiaTheme="majorHAnsi" w:hAnsiTheme="majorHAnsi"/>
          <w:noProof/>
        </w:rPr>
        <w:t xml:space="preserve"> </w:t>
      </w:r>
      <w:r w:rsidRPr="001C42EF">
        <w:rPr>
          <w:rFonts w:asciiTheme="majorHAnsi" w:eastAsiaTheme="majorHAnsi" w:hAnsiTheme="majorHAnsi"/>
          <w:noProof/>
          <w:lang w:eastAsia="ko-KR"/>
        </w:rPr>
        <w:t>모델</w:t>
      </w:r>
      <w:r w:rsidRPr="001C42EF">
        <w:rPr>
          <w:rFonts w:asciiTheme="majorHAnsi" w:eastAsiaTheme="majorHAnsi" w:hAnsiTheme="majorHAnsi"/>
          <w:noProof/>
        </w:rPr>
        <w:t xml:space="preserve"> </w:t>
      </w:r>
      <w:r w:rsidRPr="001C42EF">
        <w:rPr>
          <w:rFonts w:asciiTheme="majorHAnsi" w:eastAsiaTheme="majorHAnsi" w:hAnsiTheme="majorHAnsi"/>
          <w:noProof/>
          <w:lang w:eastAsia="ko-KR"/>
        </w:rPr>
        <w:t>개발, 배포</w:t>
      </w:r>
      <w:r w:rsidRPr="001C42EF">
        <w:rPr>
          <w:rFonts w:asciiTheme="majorHAnsi" w:eastAsiaTheme="majorHAnsi" w:hAnsiTheme="majorHAnsi"/>
          <w:noProof/>
        </w:rPr>
        <w:tab/>
      </w:r>
      <w:r w:rsidRPr="001C42EF">
        <w:rPr>
          <w:rFonts w:asciiTheme="majorHAnsi" w:eastAsiaTheme="majorHAnsi" w:hAnsiTheme="majorHAnsi"/>
          <w:noProof/>
        </w:rPr>
        <w:fldChar w:fldCharType="begin"/>
      </w:r>
      <w:r w:rsidRPr="001C42EF">
        <w:rPr>
          <w:rFonts w:asciiTheme="majorHAnsi" w:eastAsiaTheme="majorHAnsi" w:hAnsiTheme="majorHAnsi"/>
          <w:noProof/>
        </w:rPr>
        <w:instrText xml:space="preserve"> PAGEREF _Toc197602069 \h </w:instrText>
      </w:r>
      <w:r w:rsidRPr="001C42EF">
        <w:rPr>
          <w:rFonts w:asciiTheme="majorHAnsi" w:eastAsiaTheme="majorHAnsi" w:hAnsiTheme="majorHAnsi"/>
          <w:noProof/>
        </w:rPr>
      </w:r>
      <w:r w:rsidRPr="001C42EF">
        <w:rPr>
          <w:rFonts w:asciiTheme="majorHAnsi" w:eastAsiaTheme="majorHAnsi" w:hAnsiTheme="majorHAnsi"/>
          <w:noProof/>
        </w:rPr>
        <w:fldChar w:fldCharType="separate"/>
      </w:r>
      <w:r w:rsidRPr="001C42EF">
        <w:rPr>
          <w:rFonts w:asciiTheme="majorHAnsi" w:eastAsiaTheme="majorHAnsi" w:hAnsiTheme="majorHAnsi"/>
          <w:noProof/>
        </w:rPr>
        <w:t>3</w:t>
      </w:r>
      <w:r w:rsidRPr="001C42EF">
        <w:rPr>
          <w:rFonts w:asciiTheme="majorHAnsi" w:eastAsiaTheme="majorHAnsi" w:hAnsiTheme="majorHAnsi"/>
          <w:noProof/>
        </w:rPr>
        <w:fldChar w:fldCharType="end"/>
      </w:r>
    </w:p>
    <w:p w14:paraId="2A0322A9" w14:textId="2CB63CC2" w:rsidR="00AD087E" w:rsidRPr="001C42EF" w:rsidRDefault="00AD087E">
      <w:pPr>
        <w:pStyle w:val="20"/>
        <w:tabs>
          <w:tab w:val="left" w:pos="11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1C42EF">
        <w:rPr>
          <w:rFonts w:asciiTheme="majorHAnsi" w:eastAsiaTheme="majorHAnsi" w:hAnsiTheme="majorHAnsi"/>
          <w:noProof/>
        </w:rPr>
        <w:t>2.2</w:t>
      </w:r>
      <w:r w:rsidRPr="001C42EF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1C42EF">
        <w:rPr>
          <w:rFonts w:asciiTheme="majorHAnsi" w:eastAsiaTheme="majorHAnsi" w:hAnsiTheme="majorHAnsi"/>
          <w:noProof/>
          <w:lang w:eastAsia="ko-KR"/>
        </w:rPr>
        <w:t>파운데이션 모델 구조, RAG, AI 에이전트 핵심 코드 스크래치</w:t>
      </w:r>
      <w:r w:rsidRPr="001C42EF">
        <w:rPr>
          <w:rFonts w:asciiTheme="majorHAnsi" w:eastAsiaTheme="majorHAnsi" w:hAnsiTheme="majorHAnsi"/>
          <w:noProof/>
        </w:rPr>
        <w:tab/>
      </w:r>
      <w:r w:rsidRPr="001C42EF">
        <w:rPr>
          <w:rFonts w:asciiTheme="majorHAnsi" w:eastAsiaTheme="majorHAnsi" w:hAnsiTheme="majorHAnsi"/>
          <w:noProof/>
        </w:rPr>
        <w:fldChar w:fldCharType="begin"/>
      </w:r>
      <w:r w:rsidRPr="001C42EF">
        <w:rPr>
          <w:rFonts w:asciiTheme="majorHAnsi" w:eastAsiaTheme="majorHAnsi" w:hAnsiTheme="majorHAnsi"/>
          <w:noProof/>
        </w:rPr>
        <w:instrText xml:space="preserve"> PAGEREF _Toc197602070 \h </w:instrText>
      </w:r>
      <w:r w:rsidRPr="001C42EF">
        <w:rPr>
          <w:rFonts w:asciiTheme="majorHAnsi" w:eastAsiaTheme="majorHAnsi" w:hAnsiTheme="majorHAnsi"/>
          <w:noProof/>
        </w:rPr>
      </w:r>
      <w:r w:rsidRPr="001C42EF">
        <w:rPr>
          <w:rFonts w:asciiTheme="majorHAnsi" w:eastAsiaTheme="majorHAnsi" w:hAnsiTheme="majorHAnsi"/>
          <w:noProof/>
        </w:rPr>
        <w:fldChar w:fldCharType="separate"/>
      </w:r>
      <w:r w:rsidRPr="001C42EF">
        <w:rPr>
          <w:rFonts w:asciiTheme="majorHAnsi" w:eastAsiaTheme="majorHAnsi" w:hAnsiTheme="majorHAnsi"/>
          <w:noProof/>
        </w:rPr>
        <w:t>3</w:t>
      </w:r>
      <w:r w:rsidRPr="001C42EF">
        <w:rPr>
          <w:rFonts w:asciiTheme="majorHAnsi" w:eastAsiaTheme="majorHAnsi" w:hAnsiTheme="majorHAnsi"/>
          <w:noProof/>
        </w:rPr>
        <w:fldChar w:fldCharType="end"/>
      </w:r>
    </w:p>
    <w:p w14:paraId="55557FD1" w14:textId="683BD2A0" w:rsidR="00AD087E" w:rsidRPr="001C42EF" w:rsidRDefault="00AD087E">
      <w:pPr>
        <w:pStyle w:val="20"/>
        <w:tabs>
          <w:tab w:val="left" w:pos="11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1C42EF">
        <w:rPr>
          <w:rFonts w:asciiTheme="majorHAnsi" w:eastAsiaTheme="majorHAnsi" w:hAnsiTheme="majorHAnsi"/>
          <w:noProof/>
        </w:rPr>
        <w:t>2.3</w:t>
      </w:r>
      <w:r w:rsidRPr="001C42EF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1C42EF">
        <w:rPr>
          <w:rFonts w:asciiTheme="majorHAnsi" w:eastAsiaTheme="majorHAnsi" w:hAnsiTheme="majorHAnsi"/>
          <w:noProof/>
          <w:lang w:eastAsia="ko-KR"/>
        </w:rPr>
        <w:t>개발된 앱을 작게라도 배포, 서비스</w:t>
      </w:r>
      <w:bookmarkStart w:id="0" w:name="_GoBack"/>
      <w:bookmarkEnd w:id="0"/>
      <w:r w:rsidRPr="001C42EF">
        <w:rPr>
          <w:rFonts w:asciiTheme="majorHAnsi" w:eastAsiaTheme="majorHAnsi" w:hAnsiTheme="majorHAnsi"/>
          <w:noProof/>
        </w:rPr>
        <w:tab/>
      </w:r>
      <w:r w:rsidRPr="001C42EF">
        <w:rPr>
          <w:rFonts w:asciiTheme="majorHAnsi" w:eastAsiaTheme="majorHAnsi" w:hAnsiTheme="majorHAnsi"/>
          <w:noProof/>
        </w:rPr>
        <w:fldChar w:fldCharType="begin"/>
      </w:r>
      <w:r w:rsidRPr="001C42EF">
        <w:rPr>
          <w:rFonts w:asciiTheme="majorHAnsi" w:eastAsiaTheme="majorHAnsi" w:hAnsiTheme="majorHAnsi"/>
          <w:noProof/>
        </w:rPr>
        <w:instrText xml:space="preserve"> PAGEREF _Toc197602071 \h </w:instrText>
      </w:r>
      <w:r w:rsidRPr="001C42EF">
        <w:rPr>
          <w:rFonts w:asciiTheme="majorHAnsi" w:eastAsiaTheme="majorHAnsi" w:hAnsiTheme="majorHAnsi"/>
          <w:noProof/>
        </w:rPr>
      </w:r>
      <w:r w:rsidRPr="001C42EF">
        <w:rPr>
          <w:rFonts w:asciiTheme="majorHAnsi" w:eastAsiaTheme="majorHAnsi" w:hAnsiTheme="majorHAnsi"/>
          <w:noProof/>
        </w:rPr>
        <w:fldChar w:fldCharType="separate"/>
      </w:r>
      <w:r w:rsidRPr="001C42EF">
        <w:rPr>
          <w:rFonts w:asciiTheme="majorHAnsi" w:eastAsiaTheme="majorHAnsi" w:hAnsiTheme="majorHAnsi"/>
          <w:noProof/>
        </w:rPr>
        <w:t>3</w:t>
      </w:r>
      <w:r w:rsidRPr="001C42EF">
        <w:rPr>
          <w:rFonts w:asciiTheme="majorHAnsi" w:eastAsiaTheme="majorHAnsi" w:hAnsiTheme="majorHAnsi"/>
          <w:noProof/>
        </w:rPr>
        <w:fldChar w:fldCharType="end"/>
      </w:r>
    </w:p>
    <w:p w14:paraId="4C154746" w14:textId="71B3DF8F" w:rsidR="00AD087E" w:rsidRPr="001C42EF" w:rsidRDefault="00AD087E">
      <w:pPr>
        <w:pStyle w:val="20"/>
        <w:tabs>
          <w:tab w:val="left" w:pos="11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1C42EF">
        <w:rPr>
          <w:rFonts w:asciiTheme="majorHAnsi" w:eastAsiaTheme="majorHAnsi" w:hAnsiTheme="majorHAnsi"/>
          <w:noProof/>
        </w:rPr>
        <w:t>2.4</w:t>
      </w:r>
      <w:r w:rsidRPr="001C42EF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1C42EF">
        <w:rPr>
          <w:rFonts w:asciiTheme="majorHAnsi" w:eastAsiaTheme="majorHAnsi" w:hAnsiTheme="majorHAnsi"/>
          <w:noProof/>
          <w:lang w:eastAsia="ko-KR"/>
        </w:rPr>
        <w:t>케글</w:t>
      </w:r>
      <w:r w:rsidRPr="001C42EF">
        <w:rPr>
          <w:rFonts w:asciiTheme="majorHAnsi" w:eastAsiaTheme="majorHAnsi" w:hAnsiTheme="majorHAnsi"/>
          <w:noProof/>
        </w:rPr>
        <w:t xml:space="preserve"> </w:t>
      </w:r>
      <w:r w:rsidRPr="001C42EF">
        <w:rPr>
          <w:rFonts w:asciiTheme="majorHAnsi" w:eastAsiaTheme="majorHAnsi" w:hAnsiTheme="majorHAnsi"/>
          <w:noProof/>
          <w:lang w:eastAsia="ko-KR"/>
        </w:rPr>
        <w:t>리더 보드 진입 획득</w:t>
      </w:r>
      <w:r w:rsidRPr="001C42EF">
        <w:rPr>
          <w:rFonts w:asciiTheme="majorHAnsi" w:eastAsiaTheme="majorHAnsi" w:hAnsiTheme="majorHAnsi"/>
          <w:noProof/>
        </w:rPr>
        <w:tab/>
      </w:r>
      <w:r w:rsidRPr="001C42EF">
        <w:rPr>
          <w:rFonts w:asciiTheme="majorHAnsi" w:eastAsiaTheme="majorHAnsi" w:hAnsiTheme="majorHAnsi"/>
          <w:noProof/>
        </w:rPr>
        <w:fldChar w:fldCharType="begin"/>
      </w:r>
      <w:r w:rsidRPr="001C42EF">
        <w:rPr>
          <w:rFonts w:asciiTheme="majorHAnsi" w:eastAsiaTheme="majorHAnsi" w:hAnsiTheme="majorHAnsi"/>
          <w:noProof/>
        </w:rPr>
        <w:instrText xml:space="preserve"> PAGEREF _Toc197602072 \h </w:instrText>
      </w:r>
      <w:r w:rsidRPr="001C42EF">
        <w:rPr>
          <w:rFonts w:asciiTheme="majorHAnsi" w:eastAsiaTheme="majorHAnsi" w:hAnsiTheme="majorHAnsi"/>
          <w:noProof/>
        </w:rPr>
      </w:r>
      <w:r w:rsidRPr="001C42EF">
        <w:rPr>
          <w:rFonts w:asciiTheme="majorHAnsi" w:eastAsiaTheme="majorHAnsi" w:hAnsiTheme="majorHAnsi"/>
          <w:noProof/>
        </w:rPr>
        <w:fldChar w:fldCharType="separate"/>
      </w:r>
      <w:r w:rsidRPr="001C42EF">
        <w:rPr>
          <w:rFonts w:asciiTheme="majorHAnsi" w:eastAsiaTheme="majorHAnsi" w:hAnsiTheme="majorHAnsi"/>
          <w:noProof/>
        </w:rPr>
        <w:t>3</w:t>
      </w:r>
      <w:r w:rsidRPr="001C42EF">
        <w:rPr>
          <w:rFonts w:asciiTheme="majorHAnsi" w:eastAsiaTheme="majorHAnsi" w:hAnsiTheme="majorHAnsi"/>
          <w:noProof/>
        </w:rPr>
        <w:fldChar w:fldCharType="end"/>
      </w:r>
    </w:p>
    <w:p w14:paraId="675C13CE" w14:textId="70033DFA" w:rsidR="00AD087E" w:rsidRPr="001C42EF" w:rsidRDefault="00AD087E">
      <w:pPr>
        <w:pStyle w:val="20"/>
        <w:tabs>
          <w:tab w:val="left" w:pos="11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1C42EF">
        <w:rPr>
          <w:rFonts w:asciiTheme="majorHAnsi" w:eastAsiaTheme="majorHAnsi" w:hAnsiTheme="majorHAnsi"/>
          <w:noProof/>
        </w:rPr>
        <w:t>2.5</w:t>
      </w:r>
      <w:r w:rsidRPr="001C42EF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1C42EF">
        <w:rPr>
          <w:rFonts w:asciiTheme="majorHAnsi" w:eastAsiaTheme="majorHAnsi" w:hAnsiTheme="majorHAnsi"/>
          <w:noProof/>
        </w:rPr>
        <w:t xml:space="preserve">GITHUB, HF, LINKEDIN, MEDIUM </w:t>
      </w:r>
      <w:r w:rsidRPr="001C42EF">
        <w:rPr>
          <w:rFonts w:asciiTheme="majorHAnsi" w:eastAsiaTheme="majorHAnsi" w:hAnsiTheme="majorHAnsi"/>
          <w:noProof/>
          <w:lang w:eastAsia="ko-KR"/>
        </w:rPr>
        <w:t>등에</w:t>
      </w:r>
      <w:r w:rsidRPr="001C42EF">
        <w:rPr>
          <w:rFonts w:asciiTheme="majorHAnsi" w:eastAsiaTheme="majorHAnsi" w:hAnsiTheme="majorHAnsi"/>
          <w:noProof/>
        </w:rPr>
        <w:t xml:space="preserve"> </w:t>
      </w:r>
      <w:r w:rsidRPr="001C42EF">
        <w:rPr>
          <w:rFonts w:asciiTheme="majorHAnsi" w:eastAsiaTheme="majorHAnsi" w:hAnsiTheme="majorHAnsi"/>
          <w:noProof/>
          <w:lang w:eastAsia="ko-KR"/>
        </w:rPr>
        <w:t>관련</w:t>
      </w:r>
      <w:r w:rsidRPr="001C42EF">
        <w:rPr>
          <w:rFonts w:asciiTheme="majorHAnsi" w:eastAsiaTheme="majorHAnsi" w:hAnsiTheme="majorHAnsi"/>
          <w:noProof/>
        </w:rPr>
        <w:t xml:space="preserve"> </w:t>
      </w:r>
      <w:r w:rsidRPr="001C42EF">
        <w:rPr>
          <w:rFonts w:asciiTheme="majorHAnsi" w:eastAsiaTheme="majorHAnsi" w:hAnsiTheme="majorHAnsi"/>
          <w:noProof/>
          <w:lang w:eastAsia="ko-KR"/>
        </w:rPr>
        <w:t>연구</w:t>
      </w:r>
      <w:r w:rsidRPr="001C42EF">
        <w:rPr>
          <w:rFonts w:asciiTheme="majorHAnsi" w:eastAsiaTheme="majorHAnsi" w:hAnsiTheme="majorHAnsi"/>
          <w:noProof/>
        </w:rPr>
        <w:t xml:space="preserve"> </w:t>
      </w:r>
      <w:r w:rsidRPr="001C42EF">
        <w:rPr>
          <w:rFonts w:asciiTheme="majorHAnsi" w:eastAsiaTheme="majorHAnsi" w:hAnsiTheme="majorHAnsi"/>
          <w:noProof/>
          <w:lang w:eastAsia="ko-KR"/>
        </w:rPr>
        <w:t>과정 및 내용을</w:t>
      </w:r>
      <w:r w:rsidRPr="001C42EF">
        <w:rPr>
          <w:rFonts w:asciiTheme="majorHAnsi" w:eastAsiaTheme="majorHAnsi" w:hAnsiTheme="majorHAnsi"/>
          <w:noProof/>
        </w:rPr>
        <w:t xml:space="preserve"> </w:t>
      </w:r>
      <w:r w:rsidRPr="001C42EF">
        <w:rPr>
          <w:rFonts w:asciiTheme="majorHAnsi" w:eastAsiaTheme="majorHAnsi" w:hAnsiTheme="majorHAnsi"/>
          <w:noProof/>
          <w:lang w:eastAsia="ko-KR"/>
        </w:rPr>
        <w:t>공유</w:t>
      </w:r>
      <w:r w:rsidRPr="001C42EF">
        <w:rPr>
          <w:rFonts w:asciiTheme="majorHAnsi" w:eastAsiaTheme="majorHAnsi" w:hAnsiTheme="majorHAnsi"/>
          <w:noProof/>
        </w:rPr>
        <w:tab/>
      </w:r>
      <w:r w:rsidRPr="001C42EF">
        <w:rPr>
          <w:rFonts w:asciiTheme="majorHAnsi" w:eastAsiaTheme="majorHAnsi" w:hAnsiTheme="majorHAnsi"/>
          <w:noProof/>
        </w:rPr>
        <w:fldChar w:fldCharType="begin"/>
      </w:r>
      <w:r w:rsidRPr="001C42EF">
        <w:rPr>
          <w:rFonts w:asciiTheme="majorHAnsi" w:eastAsiaTheme="majorHAnsi" w:hAnsiTheme="majorHAnsi"/>
          <w:noProof/>
        </w:rPr>
        <w:instrText xml:space="preserve"> PAGEREF _Toc197602073 \h </w:instrText>
      </w:r>
      <w:r w:rsidRPr="001C42EF">
        <w:rPr>
          <w:rFonts w:asciiTheme="majorHAnsi" w:eastAsiaTheme="majorHAnsi" w:hAnsiTheme="majorHAnsi"/>
          <w:noProof/>
        </w:rPr>
      </w:r>
      <w:r w:rsidRPr="001C42EF">
        <w:rPr>
          <w:rFonts w:asciiTheme="majorHAnsi" w:eastAsiaTheme="majorHAnsi" w:hAnsiTheme="majorHAnsi"/>
          <w:noProof/>
        </w:rPr>
        <w:fldChar w:fldCharType="separate"/>
      </w:r>
      <w:r w:rsidRPr="001C42EF">
        <w:rPr>
          <w:rFonts w:asciiTheme="majorHAnsi" w:eastAsiaTheme="majorHAnsi" w:hAnsiTheme="majorHAnsi"/>
          <w:noProof/>
        </w:rPr>
        <w:t>3</w:t>
      </w:r>
      <w:r w:rsidRPr="001C42EF">
        <w:rPr>
          <w:rFonts w:asciiTheme="majorHAnsi" w:eastAsiaTheme="majorHAnsi" w:hAnsiTheme="majorHAnsi"/>
          <w:noProof/>
        </w:rPr>
        <w:fldChar w:fldCharType="end"/>
      </w:r>
    </w:p>
    <w:p w14:paraId="5270BBB3" w14:textId="7F9D7BF8" w:rsidR="00AD087E" w:rsidRPr="001C42EF" w:rsidRDefault="00AD087E">
      <w:pPr>
        <w:pStyle w:val="20"/>
        <w:tabs>
          <w:tab w:val="left" w:pos="11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1C42EF">
        <w:rPr>
          <w:rFonts w:asciiTheme="majorHAnsi" w:eastAsiaTheme="majorHAnsi" w:hAnsiTheme="majorHAnsi"/>
          <w:noProof/>
        </w:rPr>
        <w:t>2.6</w:t>
      </w:r>
      <w:r w:rsidRPr="001C42EF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1C42EF">
        <w:rPr>
          <w:rFonts w:asciiTheme="majorHAnsi" w:eastAsiaTheme="majorHAnsi" w:hAnsiTheme="majorHAnsi"/>
          <w:noProof/>
          <w:lang w:eastAsia="ko-KR"/>
        </w:rPr>
        <w:t>국내외 커뮤니티</w:t>
      </w:r>
      <w:r w:rsidRPr="001C42EF">
        <w:rPr>
          <w:rFonts w:asciiTheme="majorHAnsi" w:eastAsiaTheme="majorHAnsi" w:hAnsiTheme="majorHAnsi"/>
          <w:noProof/>
        </w:rPr>
        <w:t xml:space="preserve"> </w:t>
      </w:r>
      <w:r w:rsidRPr="001C42EF">
        <w:rPr>
          <w:rFonts w:asciiTheme="majorHAnsi" w:eastAsiaTheme="majorHAnsi" w:hAnsiTheme="majorHAnsi"/>
          <w:noProof/>
          <w:lang w:eastAsia="ko-KR"/>
        </w:rPr>
        <w:t>활동 및 발표</w:t>
      </w:r>
      <w:r w:rsidRPr="001C42EF">
        <w:rPr>
          <w:rFonts w:asciiTheme="majorHAnsi" w:eastAsiaTheme="majorHAnsi" w:hAnsiTheme="majorHAnsi"/>
          <w:noProof/>
        </w:rPr>
        <w:tab/>
      </w:r>
      <w:r w:rsidRPr="001C42EF">
        <w:rPr>
          <w:rFonts w:asciiTheme="majorHAnsi" w:eastAsiaTheme="majorHAnsi" w:hAnsiTheme="majorHAnsi"/>
          <w:noProof/>
        </w:rPr>
        <w:fldChar w:fldCharType="begin"/>
      </w:r>
      <w:r w:rsidRPr="001C42EF">
        <w:rPr>
          <w:rFonts w:asciiTheme="majorHAnsi" w:eastAsiaTheme="majorHAnsi" w:hAnsiTheme="majorHAnsi"/>
          <w:noProof/>
        </w:rPr>
        <w:instrText xml:space="preserve"> PAGEREF _Toc197602074 \h </w:instrText>
      </w:r>
      <w:r w:rsidRPr="001C42EF">
        <w:rPr>
          <w:rFonts w:asciiTheme="majorHAnsi" w:eastAsiaTheme="majorHAnsi" w:hAnsiTheme="majorHAnsi"/>
          <w:noProof/>
        </w:rPr>
      </w:r>
      <w:r w:rsidRPr="001C42EF">
        <w:rPr>
          <w:rFonts w:asciiTheme="majorHAnsi" w:eastAsiaTheme="majorHAnsi" w:hAnsiTheme="majorHAnsi"/>
          <w:noProof/>
        </w:rPr>
        <w:fldChar w:fldCharType="separate"/>
      </w:r>
      <w:r w:rsidRPr="001C42EF">
        <w:rPr>
          <w:rFonts w:asciiTheme="majorHAnsi" w:eastAsiaTheme="majorHAnsi" w:hAnsiTheme="majorHAnsi"/>
          <w:noProof/>
        </w:rPr>
        <w:t>4</w:t>
      </w:r>
      <w:r w:rsidRPr="001C42EF">
        <w:rPr>
          <w:rFonts w:asciiTheme="majorHAnsi" w:eastAsiaTheme="majorHAnsi" w:hAnsiTheme="majorHAnsi"/>
          <w:noProof/>
        </w:rPr>
        <w:fldChar w:fldCharType="end"/>
      </w:r>
    </w:p>
    <w:p w14:paraId="49DD9127" w14:textId="4EC751A2" w:rsidR="00AD087E" w:rsidRPr="001C42EF" w:rsidRDefault="00AD087E">
      <w:pPr>
        <w:pStyle w:val="20"/>
        <w:tabs>
          <w:tab w:val="left" w:pos="11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1C42EF">
        <w:rPr>
          <w:rFonts w:asciiTheme="majorHAnsi" w:eastAsiaTheme="majorHAnsi" w:hAnsiTheme="majorHAnsi"/>
          <w:noProof/>
        </w:rPr>
        <w:t>2.7</w:t>
      </w:r>
      <w:r w:rsidRPr="001C42EF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1C42EF">
        <w:rPr>
          <w:rFonts w:asciiTheme="majorHAnsi" w:eastAsiaTheme="majorHAnsi" w:hAnsiTheme="majorHAnsi"/>
          <w:noProof/>
        </w:rPr>
        <w:t xml:space="preserve">XVIR, PAPER with CODE </w:t>
      </w:r>
      <w:r w:rsidRPr="001C42EF">
        <w:rPr>
          <w:rFonts w:asciiTheme="majorHAnsi" w:eastAsiaTheme="majorHAnsi" w:hAnsiTheme="majorHAnsi"/>
          <w:noProof/>
          <w:lang w:eastAsia="ko-KR"/>
        </w:rPr>
        <w:t>등</w:t>
      </w:r>
      <w:r w:rsidRPr="001C42EF">
        <w:rPr>
          <w:rFonts w:asciiTheme="majorHAnsi" w:eastAsiaTheme="majorHAnsi" w:hAnsiTheme="majorHAnsi"/>
          <w:noProof/>
        </w:rPr>
        <w:t xml:space="preserve"> </w:t>
      </w:r>
      <w:r w:rsidRPr="001C42EF">
        <w:rPr>
          <w:rFonts w:asciiTheme="majorHAnsi" w:eastAsiaTheme="majorHAnsi" w:hAnsiTheme="majorHAnsi"/>
          <w:noProof/>
          <w:lang w:eastAsia="ko-KR"/>
        </w:rPr>
        <w:t>논문</w:t>
      </w:r>
      <w:r w:rsidRPr="001C42EF">
        <w:rPr>
          <w:rFonts w:asciiTheme="majorHAnsi" w:eastAsiaTheme="majorHAnsi" w:hAnsiTheme="majorHAnsi"/>
          <w:noProof/>
        </w:rPr>
        <w:t xml:space="preserve"> </w:t>
      </w:r>
      <w:r w:rsidRPr="001C42EF">
        <w:rPr>
          <w:rFonts w:asciiTheme="majorHAnsi" w:eastAsiaTheme="majorHAnsi" w:hAnsiTheme="majorHAnsi"/>
          <w:noProof/>
          <w:lang w:eastAsia="ko-KR"/>
        </w:rPr>
        <w:t>제출</w:t>
      </w:r>
      <w:r w:rsidRPr="001C42EF">
        <w:rPr>
          <w:rFonts w:asciiTheme="majorHAnsi" w:eastAsiaTheme="majorHAnsi" w:hAnsiTheme="majorHAnsi"/>
          <w:noProof/>
        </w:rPr>
        <w:tab/>
      </w:r>
      <w:r w:rsidRPr="001C42EF">
        <w:rPr>
          <w:rFonts w:asciiTheme="majorHAnsi" w:eastAsiaTheme="majorHAnsi" w:hAnsiTheme="majorHAnsi"/>
          <w:noProof/>
        </w:rPr>
        <w:fldChar w:fldCharType="begin"/>
      </w:r>
      <w:r w:rsidRPr="001C42EF">
        <w:rPr>
          <w:rFonts w:asciiTheme="majorHAnsi" w:eastAsiaTheme="majorHAnsi" w:hAnsiTheme="majorHAnsi"/>
          <w:noProof/>
        </w:rPr>
        <w:instrText xml:space="preserve"> PAGEREF _Toc197602075 \h </w:instrText>
      </w:r>
      <w:r w:rsidRPr="001C42EF">
        <w:rPr>
          <w:rFonts w:asciiTheme="majorHAnsi" w:eastAsiaTheme="majorHAnsi" w:hAnsiTheme="majorHAnsi"/>
          <w:noProof/>
        </w:rPr>
      </w:r>
      <w:r w:rsidRPr="001C42EF">
        <w:rPr>
          <w:rFonts w:asciiTheme="majorHAnsi" w:eastAsiaTheme="majorHAnsi" w:hAnsiTheme="majorHAnsi"/>
          <w:noProof/>
        </w:rPr>
        <w:fldChar w:fldCharType="separate"/>
      </w:r>
      <w:r w:rsidRPr="001C42EF">
        <w:rPr>
          <w:rFonts w:asciiTheme="majorHAnsi" w:eastAsiaTheme="majorHAnsi" w:hAnsiTheme="majorHAnsi"/>
          <w:noProof/>
        </w:rPr>
        <w:t>4</w:t>
      </w:r>
      <w:r w:rsidRPr="001C42EF">
        <w:rPr>
          <w:rFonts w:asciiTheme="majorHAnsi" w:eastAsiaTheme="majorHAnsi" w:hAnsiTheme="majorHAnsi"/>
          <w:noProof/>
        </w:rPr>
        <w:fldChar w:fldCharType="end"/>
      </w:r>
    </w:p>
    <w:p w14:paraId="541657D0" w14:textId="34AA41EC" w:rsidR="00AD087E" w:rsidRPr="001C42EF" w:rsidRDefault="00AD087E">
      <w:pPr>
        <w:pStyle w:val="20"/>
        <w:tabs>
          <w:tab w:val="left" w:pos="1132"/>
        </w:tabs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</w:pPr>
      <w:r w:rsidRPr="001C42EF">
        <w:rPr>
          <w:rFonts w:asciiTheme="majorHAnsi" w:eastAsiaTheme="majorHAnsi" w:hAnsiTheme="majorHAnsi"/>
          <w:noProof/>
        </w:rPr>
        <w:t>2.8</w:t>
      </w:r>
      <w:r w:rsidRPr="001C42EF">
        <w:rPr>
          <w:rFonts w:asciiTheme="majorHAnsi" w:eastAsiaTheme="majorHAnsi" w:hAnsiTheme="majorHAnsi" w:cstheme="minorBidi"/>
          <w:noProof/>
          <w:kern w:val="2"/>
          <w:szCs w:val="22"/>
          <w:lang w:eastAsia="ko-KR"/>
        </w:rPr>
        <w:tab/>
      </w:r>
      <w:r w:rsidRPr="001C42EF">
        <w:rPr>
          <w:rFonts w:asciiTheme="majorHAnsi" w:eastAsiaTheme="majorHAnsi" w:hAnsiTheme="majorHAnsi"/>
          <w:noProof/>
          <w:lang w:eastAsia="ko-KR"/>
        </w:rPr>
        <w:t>탐색과 시도</w:t>
      </w:r>
      <w:r w:rsidRPr="001C42EF">
        <w:rPr>
          <w:rFonts w:asciiTheme="majorHAnsi" w:eastAsiaTheme="majorHAnsi" w:hAnsiTheme="majorHAnsi"/>
          <w:noProof/>
        </w:rPr>
        <w:tab/>
      </w:r>
      <w:r w:rsidRPr="001C42EF">
        <w:rPr>
          <w:rFonts w:asciiTheme="majorHAnsi" w:eastAsiaTheme="majorHAnsi" w:hAnsiTheme="majorHAnsi"/>
          <w:noProof/>
        </w:rPr>
        <w:fldChar w:fldCharType="begin"/>
      </w:r>
      <w:r w:rsidRPr="001C42EF">
        <w:rPr>
          <w:rFonts w:asciiTheme="majorHAnsi" w:eastAsiaTheme="majorHAnsi" w:hAnsiTheme="majorHAnsi"/>
          <w:noProof/>
        </w:rPr>
        <w:instrText xml:space="preserve"> PAGEREF _Toc197602076 \h </w:instrText>
      </w:r>
      <w:r w:rsidRPr="001C42EF">
        <w:rPr>
          <w:rFonts w:asciiTheme="majorHAnsi" w:eastAsiaTheme="majorHAnsi" w:hAnsiTheme="majorHAnsi"/>
          <w:noProof/>
        </w:rPr>
      </w:r>
      <w:r w:rsidRPr="001C42EF">
        <w:rPr>
          <w:rFonts w:asciiTheme="majorHAnsi" w:eastAsiaTheme="majorHAnsi" w:hAnsiTheme="majorHAnsi"/>
          <w:noProof/>
        </w:rPr>
        <w:fldChar w:fldCharType="separate"/>
      </w:r>
      <w:r w:rsidRPr="001C42EF">
        <w:rPr>
          <w:rFonts w:asciiTheme="majorHAnsi" w:eastAsiaTheme="majorHAnsi" w:hAnsiTheme="majorHAnsi"/>
          <w:noProof/>
        </w:rPr>
        <w:t>4</w:t>
      </w:r>
      <w:r w:rsidRPr="001C42EF">
        <w:rPr>
          <w:rFonts w:asciiTheme="majorHAnsi" w:eastAsiaTheme="majorHAnsi" w:hAnsiTheme="majorHAnsi"/>
          <w:noProof/>
        </w:rPr>
        <w:fldChar w:fldCharType="end"/>
      </w:r>
    </w:p>
    <w:p w14:paraId="2EBCCD34" w14:textId="6D6B05C9" w:rsidR="00D5082E" w:rsidRPr="001C42EF" w:rsidRDefault="008D6CC8">
      <w:pPr>
        <w:pStyle w:val="13"/>
        <w:tabs>
          <w:tab w:val="right" w:leader="dot" w:pos="9972"/>
        </w:tabs>
        <w:rPr>
          <w:rFonts w:asciiTheme="majorHAnsi" w:eastAsiaTheme="majorHAnsi" w:hAnsiTheme="majorHAnsi"/>
        </w:rPr>
        <w:sectPr w:rsidR="00D5082E" w:rsidRPr="001C42EF">
          <w:type w:val="continuous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1C42EF">
        <w:rPr>
          <w:rFonts w:asciiTheme="majorHAnsi" w:eastAsiaTheme="majorHAnsi" w:hAnsiTheme="majorHAnsi"/>
        </w:rPr>
        <w:fldChar w:fldCharType="end"/>
      </w:r>
    </w:p>
    <w:p w14:paraId="1C1920CE" w14:textId="233C68F6" w:rsidR="00B75AEB" w:rsidRPr="001C42EF" w:rsidRDefault="00B75AEB" w:rsidP="007D6417">
      <w:pPr>
        <w:widowControl/>
        <w:suppressAutoHyphens w:val="0"/>
        <w:overflowPunct/>
        <w:autoSpaceDE/>
        <w:spacing w:line="240" w:lineRule="auto"/>
        <w:jc w:val="center"/>
        <w:textAlignment w:val="auto"/>
        <w:rPr>
          <w:rFonts w:asciiTheme="majorHAnsi" w:eastAsiaTheme="majorHAnsi" w:hAnsiTheme="majorHAnsi"/>
          <w:b/>
          <w:sz w:val="28"/>
          <w:szCs w:val="28"/>
          <w:lang w:eastAsia="ko-KR"/>
        </w:rPr>
      </w:pPr>
      <w:r w:rsidRPr="001C42EF">
        <w:rPr>
          <w:rFonts w:asciiTheme="majorHAnsi" w:eastAsiaTheme="majorHAnsi" w:hAnsiTheme="majorHAnsi"/>
          <w:b/>
          <w:sz w:val="28"/>
          <w:szCs w:val="28"/>
        </w:rPr>
        <w:br w:type="page"/>
      </w:r>
    </w:p>
    <w:p w14:paraId="344BD882" w14:textId="369CCEC9" w:rsidR="00AA21D9" w:rsidRPr="001C42EF" w:rsidRDefault="00AA21D9" w:rsidP="00D37A5B">
      <w:pPr>
        <w:pStyle w:val="1"/>
        <w:rPr>
          <w:rFonts w:asciiTheme="majorHAnsi" w:eastAsiaTheme="majorHAnsi" w:hAnsiTheme="majorHAnsi"/>
        </w:rPr>
      </w:pPr>
      <w:bookmarkStart w:id="1" w:name="_Toc197602067"/>
      <w:r w:rsidRPr="001C42EF">
        <w:rPr>
          <w:rFonts w:asciiTheme="majorHAnsi" w:eastAsiaTheme="majorHAnsi" w:hAnsiTheme="majorHAnsi" w:hint="eastAsia"/>
          <w:lang w:eastAsia="ko-KR"/>
        </w:rPr>
        <w:lastRenderedPageBreak/>
        <w:t>개요</w:t>
      </w:r>
      <w:bookmarkEnd w:id="1"/>
    </w:p>
    <w:p w14:paraId="208FE96D" w14:textId="426DAF41" w:rsidR="00175064" w:rsidRPr="001C42EF" w:rsidRDefault="00D37A5B" w:rsidP="00175064">
      <w:pPr>
        <w:pStyle w:val="a8"/>
        <w:rPr>
          <w:rFonts w:asciiTheme="majorHAnsi" w:eastAsiaTheme="majorHAnsi" w:hAnsiTheme="majorHAnsi" w:hint="eastAsia"/>
        </w:rPr>
      </w:pPr>
      <w:r w:rsidRPr="001C42EF">
        <w:rPr>
          <w:rFonts w:asciiTheme="majorHAnsi" w:eastAsiaTheme="majorHAnsi" w:hAnsiTheme="majorHAnsi" w:hint="eastAsia"/>
        </w:rPr>
        <w:t>A</w:t>
      </w:r>
      <w:r w:rsidRPr="001C42EF">
        <w:rPr>
          <w:rFonts w:asciiTheme="majorHAnsi" w:eastAsiaTheme="majorHAnsi" w:hAnsiTheme="majorHAnsi"/>
        </w:rPr>
        <w:t xml:space="preserve">I </w:t>
      </w:r>
      <w:r w:rsidRPr="001C42EF">
        <w:rPr>
          <w:rFonts w:asciiTheme="majorHAnsi" w:eastAsiaTheme="majorHAnsi" w:hAnsiTheme="majorHAnsi" w:hint="eastAsia"/>
        </w:rPr>
        <w:t>에이전트</w:t>
      </w:r>
      <w:r w:rsidRPr="001C42EF">
        <w:rPr>
          <w:rFonts w:asciiTheme="majorHAnsi" w:eastAsiaTheme="majorHAnsi" w:hAnsiTheme="majorHAnsi"/>
        </w:rPr>
        <w:t xml:space="preserve">, LLM, RAG </w:t>
      </w:r>
      <w:r w:rsidRPr="001C42EF">
        <w:rPr>
          <w:rFonts w:asciiTheme="majorHAnsi" w:eastAsiaTheme="majorHAnsi" w:hAnsiTheme="majorHAnsi" w:hint="eastAsia"/>
        </w:rPr>
        <w:t>기술 연구 및 자기 브랜딩을 위해 준비한 챌린지 입니다</w:t>
      </w:r>
      <w:r w:rsidRPr="001C42EF">
        <w:rPr>
          <w:rFonts w:asciiTheme="majorHAnsi" w:eastAsiaTheme="majorHAnsi" w:hAnsiTheme="majorHAnsi"/>
        </w:rPr>
        <w:t xml:space="preserve">. </w:t>
      </w:r>
      <w:r w:rsidRPr="001C42EF">
        <w:rPr>
          <w:rFonts w:asciiTheme="majorHAnsi" w:eastAsiaTheme="majorHAnsi" w:hAnsiTheme="majorHAnsi" w:hint="eastAsia"/>
        </w:rPr>
        <w:t>시간이 될 때 파고 들면 도움이 됩니다.</w:t>
      </w:r>
      <w:r w:rsidRPr="001C42EF">
        <w:rPr>
          <w:rFonts w:asciiTheme="majorHAnsi" w:eastAsiaTheme="majorHAnsi" w:hAnsiTheme="majorHAnsi"/>
        </w:rPr>
        <w:t xml:space="preserve"> </w:t>
      </w:r>
      <w:r w:rsidR="003635E5" w:rsidRPr="001C42EF">
        <w:rPr>
          <w:rFonts w:asciiTheme="majorHAnsi" w:eastAsiaTheme="majorHAnsi" w:hAnsiTheme="majorHAnsi" w:hint="eastAsia"/>
        </w:rPr>
        <w:t>바이브 코딩을 개발 및 이해에 적극 사용합니다.</w:t>
      </w:r>
    </w:p>
    <w:p w14:paraId="3A506858" w14:textId="77777777" w:rsidR="00D37A5B" w:rsidRPr="001C42EF" w:rsidRDefault="00D37A5B" w:rsidP="00D37A5B">
      <w:pPr>
        <w:pStyle w:val="a8"/>
        <w:rPr>
          <w:rFonts w:asciiTheme="majorHAnsi" w:eastAsiaTheme="majorHAnsi" w:hAnsiTheme="majorHAnsi"/>
        </w:rPr>
      </w:pPr>
    </w:p>
    <w:p w14:paraId="31F30E7B" w14:textId="37C356B4" w:rsidR="00AA21D9" w:rsidRPr="001C42EF" w:rsidRDefault="00D37A5B" w:rsidP="00D37A5B">
      <w:pPr>
        <w:pStyle w:val="1"/>
        <w:rPr>
          <w:rFonts w:asciiTheme="majorHAnsi" w:eastAsiaTheme="majorHAnsi" w:hAnsiTheme="majorHAnsi"/>
        </w:rPr>
      </w:pPr>
      <w:bookmarkStart w:id="2" w:name="_Toc197602068"/>
      <w:r w:rsidRPr="001C42EF">
        <w:rPr>
          <w:rFonts w:asciiTheme="majorHAnsi" w:eastAsiaTheme="majorHAnsi" w:hAnsiTheme="majorHAnsi" w:hint="eastAsia"/>
          <w:lang w:eastAsia="ko-KR"/>
        </w:rPr>
        <w:t>챌린지</w:t>
      </w:r>
      <w:bookmarkEnd w:id="2"/>
    </w:p>
    <w:p w14:paraId="42E45914" w14:textId="763632D2" w:rsidR="00AA21D9" w:rsidRPr="001C42EF" w:rsidRDefault="00D37A5B" w:rsidP="00D37A5B">
      <w:pPr>
        <w:pStyle w:val="2"/>
        <w:rPr>
          <w:rFonts w:asciiTheme="majorHAnsi" w:eastAsiaTheme="majorHAnsi" w:hAnsiTheme="majorHAnsi"/>
        </w:rPr>
      </w:pPr>
      <w:bookmarkStart w:id="3" w:name="_Toc197602069"/>
      <w:r w:rsidRPr="001C42EF">
        <w:rPr>
          <w:rFonts w:asciiTheme="majorHAnsi" w:eastAsiaTheme="majorHAnsi" w:hAnsiTheme="majorHAnsi" w:hint="eastAsia"/>
          <w:lang w:eastAsia="ko-KR"/>
        </w:rPr>
        <w:t>학습 데이터셋 개발 후</w:t>
      </w:r>
      <w:r w:rsidRPr="001C42EF">
        <w:rPr>
          <w:rFonts w:asciiTheme="majorHAnsi" w:eastAsiaTheme="majorHAnsi" w:hAnsiTheme="majorHAnsi" w:hint="cs"/>
        </w:rPr>
        <w:t xml:space="preserve"> </w:t>
      </w:r>
      <w:r w:rsidRPr="001C42EF">
        <w:rPr>
          <w:rFonts w:asciiTheme="majorHAnsi" w:eastAsiaTheme="majorHAnsi" w:hAnsiTheme="majorHAnsi" w:hint="eastAsia"/>
          <w:lang w:eastAsia="ko-KR"/>
        </w:rPr>
        <w:t>파인튜닝</w:t>
      </w:r>
      <w:r w:rsidRPr="001C42EF">
        <w:rPr>
          <w:rFonts w:asciiTheme="majorHAnsi" w:eastAsiaTheme="majorHAnsi" w:hAnsiTheme="majorHAnsi" w:hint="cs"/>
        </w:rPr>
        <w:t xml:space="preserve"> </w:t>
      </w:r>
      <w:r w:rsidRPr="001C42EF">
        <w:rPr>
          <w:rFonts w:asciiTheme="majorHAnsi" w:eastAsiaTheme="majorHAnsi" w:hAnsiTheme="majorHAnsi" w:hint="eastAsia"/>
          <w:lang w:eastAsia="ko-KR"/>
        </w:rPr>
        <w:t>모델</w:t>
      </w:r>
      <w:r w:rsidRPr="001C42EF">
        <w:rPr>
          <w:rFonts w:asciiTheme="majorHAnsi" w:eastAsiaTheme="majorHAnsi" w:hAnsiTheme="majorHAnsi" w:hint="cs"/>
        </w:rPr>
        <w:t xml:space="preserve"> </w:t>
      </w:r>
      <w:r w:rsidRPr="001C42EF">
        <w:rPr>
          <w:rFonts w:asciiTheme="majorHAnsi" w:eastAsiaTheme="majorHAnsi" w:hAnsiTheme="majorHAnsi" w:hint="eastAsia"/>
          <w:lang w:eastAsia="ko-KR"/>
        </w:rPr>
        <w:t>개발</w:t>
      </w:r>
      <w:r w:rsidR="00E059B9" w:rsidRPr="001C42EF">
        <w:rPr>
          <w:rFonts w:asciiTheme="majorHAnsi" w:eastAsiaTheme="majorHAnsi" w:hAnsiTheme="majorHAnsi" w:hint="eastAsia"/>
          <w:lang w:eastAsia="ko-KR"/>
        </w:rPr>
        <w:t>,</w:t>
      </w:r>
      <w:r w:rsidR="00E059B9" w:rsidRPr="001C42EF">
        <w:rPr>
          <w:rFonts w:asciiTheme="majorHAnsi" w:eastAsiaTheme="majorHAnsi" w:hAnsiTheme="majorHAnsi"/>
          <w:lang w:eastAsia="ko-KR"/>
        </w:rPr>
        <w:t xml:space="preserve"> </w:t>
      </w:r>
      <w:r w:rsidR="00E059B9" w:rsidRPr="001C42EF">
        <w:rPr>
          <w:rFonts w:asciiTheme="majorHAnsi" w:eastAsiaTheme="majorHAnsi" w:hAnsiTheme="majorHAnsi" w:hint="eastAsia"/>
          <w:lang w:eastAsia="ko-KR"/>
        </w:rPr>
        <w:t>배포</w:t>
      </w:r>
      <w:bookmarkEnd w:id="3"/>
    </w:p>
    <w:p w14:paraId="7DDB8F03" w14:textId="1B2BB13F" w:rsidR="006A303B" w:rsidRPr="001C42EF" w:rsidRDefault="00175064" w:rsidP="00D37A5B">
      <w:pPr>
        <w:pStyle w:val="a8"/>
        <w:rPr>
          <w:rFonts w:asciiTheme="majorHAnsi" w:eastAsiaTheme="majorHAnsi" w:hAnsiTheme="majorHAnsi"/>
        </w:rPr>
      </w:pPr>
      <w:r w:rsidRPr="001C42EF">
        <w:rPr>
          <w:rFonts w:asciiTheme="majorHAnsi" w:eastAsiaTheme="majorHAnsi" w:hAnsiTheme="majorHAnsi" w:hint="eastAsia"/>
        </w:rPr>
        <w:t>직접 데이터셋 개발,</w:t>
      </w:r>
      <w:r w:rsidRPr="001C42EF">
        <w:rPr>
          <w:rFonts w:asciiTheme="majorHAnsi" w:eastAsiaTheme="majorHAnsi" w:hAnsiTheme="majorHAnsi"/>
        </w:rPr>
        <w:t xml:space="preserve"> </w:t>
      </w:r>
      <w:r w:rsidRPr="001C42EF">
        <w:rPr>
          <w:rFonts w:asciiTheme="majorHAnsi" w:eastAsiaTheme="majorHAnsi" w:hAnsiTheme="majorHAnsi" w:hint="eastAsia"/>
        </w:rPr>
        <w:t>파인튜닝 후 허깅페이스 같은 곳에 배포합니다.</w:t>
      </w:r>
    </w:p>
    <w:p w14:paraId="74CD5A9D" w14:textId="77777777" w:rsidR="00175064" w:rsidRPr="001C42EF" w:rsidRDefault="00175064" w:rsidP="00D37A5B">
      <w:pPr>
        <w:pStyle w:val="a8"/>
        <w:rPr>
          <w:rFonts w:asciiTheme="majorHAnsi" w:eastAsiaTheme="majorHAnsi" w:hAnsiTheme="majorHAnsi" w:hint="eastAsia"/>
        </w:rPr>
      </w:pPr>
    </w:p>
    <w:p w14:paraId="3F86007F" w14:textId="72917B81" w:rsidR="00175064" w:rsidRPr="001C42EF" w:rsidRDefault="00175064" w:rsidP="00175064">
      <w:pPr>
        <w:pStyle w:val="2"/>
        <w:rPr>
          <w:rFonts w:asciiTheme="majorHAnsi" w:eastAsiaTheme="majorHAnsi" w:hAnsiTheme="majorHAnsi" w:hint="eastAsia"/>
        </w:rPr>
      </w:pPr>
      <w:bookmarkStart w:id="4" w:name="_Toc197602070"/>
      <w:r w:rsidRPr="001C42EF">
        <w:rPr>
          <w:rFonts w:asciiTheme="majorHAnsi" w:eastAsiaTheme="majorHAnsi" w:hAnsiTheme="majorHAnsi" w:hint="eastAsia"/>
          <w:lang w:eastAsia="ko-KR"/>
        </w:rPr>
        <w:t>파운데이션 모델 구조</w:t>
      </w:r>
      <w:r w:rsidRPr="001C42EF">
        <w:rPr>
          <w:rFonts w:asciiTheme="majorHAnsi" w:eastAsiaTheme="majorHAnsi" w:hAnsiTheme="majorHAnsi"/>
          <w:lang w:eastAsia="ko-KR"/>
        </w:rPr>
        <w:t>, RAG, AI</w:t>
      </w:r>
      <w:r w:rsidRPr="001C42EF">
        <w:rPr>
          <w:rFonts w:asciiTheme="majorHAnsi" w:eastAsiaTheme="majorHAnsi" w:hAnsiTheme="majorHAnsi" w:hint="eastAsia"/>
          <w:lang w:eastAsia="ko-KR"/>
        </w:rPr>
        <w:t xml:space="preserve"> 에이전트 핵심 코드 스크래치</w:t>
      </w:r>
      <w:bookmarkEnd w:id="4"/>
    </w:p>
    <w:p w14:paraId="0490EB69" w14:textId="07B1BEA0" w:rsidR="00175064" w:rsidRPr="001C42EF" w:rsidRDefault="00175064" w:rsidP="00D37A5B">
      <w:pPr>
        <w:pStyle w:val="a8"/>
        <w:rPr>
          <w:rFonts w:asciiTheme="majorHAnsi" w:eastAsiaTheme="majorHAnsi" w:hAnsiTheme="majorHAnsi" w:hint="eastAsia"/>
        </w:rPr>
      </w:pPr>
      <w:r w:rsidRPr="001C42EF">
        <w:rPr>
          <w:rFonts w:asciiTheme="majorHAnsi" w:eastAsiaTheme="majorHAnsi" w:hAnsiTheme="majorHAnsi" w:hint="eastAsia"/>
        </w:rPr>
        <w:t>트랜스포머,</w:t>
      </w:r>
      <w:r w:rsidRPr="001C42EF">
        <w:rPr>
          <w:rFonts w:asciiTheme="majorHAnsi" w:eastAsiaTheme="majorHAnsi" w:hAnsiTheme="majorHAnsi"/>
        </w:rPr>
        <w:t xml:space="preserve"> VAE, STABLE DIFFUSION</w:t>
      </w:r>
      <w:r w:rsidR="003635E5" w:rsidRPr="001C42EF">
        <w:rPr>
          <w:rFonts w:asciiTheme="majorHAnsi" w:eastAsiaTheme="majorHAnsi" w:hAnsiTheme="majorHAnsi"/>
        </w:rPr>
        <w:t xml:space="preserve">, VECTOR DB </w:t>
      </w:r>
      <w:r w:rsidR="003635E5" w:rsidRPr="001C42EF">
        <w:rPr>
          <w:rFonts w:asciiTheme="majorHAnsi" w:eastAsiaTheme="majorHAnsi" w:hAnsiTheme="majorHAnsi" w:hint="eastAsia"/>
        </w:rPr>
        <w:t>검색 알고리즘,</w:t>
      </w:r>
      <w:r w:rsidR="003635E5" w:rsidRPr="001C42EF">
        <w:rPr>
          <w:rFonts w:asciiTheme="majorHAnsi" w:eastAsiaTheme="majorHAnsi" w:hAnsiTheme="majorHAnsi"/>
        </w:rPr>
        <w:t xml:space="preserve"> </w:t>
      </w:r>
      <w:r w:rsidR="003635E5" w:rsidRPr="001C42EF">
        <w:rPr>
          <w:rFonts w:asciiTheme="majorHAnsi" w:eastAsiaTheme="majorHAnsi" w:hAnsiTheme="majorHAnsi" w:hint="eastAsia"/>
        </w:rPr>
        <w:t>양자화 모듈,</w:t>
      </w:r>
      <w:r w:rsidR="003635E5" w:rsidRPr="001C42EF">
        <w:rPr>
          <w:rFonts w:asciiTheme="majorHAnsi" w:eastAsiaTheme="majorHAnsi" w:hAnsiTheme="majorHAnsi"/>
        </w:rPr>
        <w:t xml:space="preserve"> R</w:t>
      </w:r>
      <w:r w:rsidR="003635E5" w:rsidRPr="001C42EF">
        <w:rPr>
          <w:rFonts w:asciiTheme="majorHAnsi" w:eastAsiaTheme="majorHAnsi" w:hAnsiTheme="majorHAnsi" w:hint="eastAsia"/>
        </w:rPr>
        <w:t>e</w:t>
      </w:r>
      <w:r w:rsidR="003635E5" w:rsidRPr="001C42EF">
        <w:rPr>
          <w:rFonts w:asciiTheme="majorHAnsi" w:eastAsiaTheme="majorHAnsi" w:hAnsiTheme="majorHAnsi"/>
        </w:rPr>
        <w:t xml:space="preserve">ACT </w:t>
      </w:r>
      <w:r w:rsidR="003635E5" w:rsidRPr="001C42EF">
        <w:rPr>
          <w:rFonts w:asciiTheme="majorHAnsi" w:eastAsiaTheme="majorHAnsi" w:hAnsiTheme="majorHAnsi" w:hint="eastAsia"/>
        </w:rPr>
        <w:t>에이전트</w:t>
      </w:r>
      <w:r w:rsidRPr="001C42EF">
        <w:rPr>
          <w:rFonts w:asciiTheme="majorHAnsi" w:eastAsiaTheme="majorHAnsi" w:hAnsiTheme="majorHAnsi"/>
        </w:rPr>
        <w:t xml:space="preserve"> </w:t>
      </w:r>
      <w:r w:rsidR="004B057F" w:rsidRPr="001C42EF">
        <w:rPr>
          <w:rFonts w:asciiTheme="majorHAnsi" w:eastAsiaTheme="majorHAnsi" w:hAnsiTheme="majorHAnsi" w:hint="eastAsia"/>
        </w:rPr>
        <w:t xml:space="preserve">등 </w:t>
      </w:r>
      <w:r w:rsidRPr="001C42EF">
        <w:rPr>
          <w:rFonts w:asciiTheme="majorHAnsi" w:eastAsiaTheme="majorHAnsi" w:hAnsiTheme="majorHAnsi" w:hint="eastAsia"/>
        </w:rPr>
        <w:t>파운데이션 모델 구조, RAG, AI 에이전트 핵심 코드를 스크래치합니다.</w:t>
      </w:r>
      <w:r w:rsidRPr="001C42EF">
        <w:rPr>
          <w:rFonts w:asciiTheme="majorHAnsi" w:eastAsiaTheme="majorHAnsi" w:hAnsiTheme="majorHAnsi"/>
        </w:rPr>
        <w:t xml:space="preserve"> </w:t>
      </w:r>
      <w:r w:rsidRPr="001C42EF">
        <w:rPr>
          <w:rFonts w:asciiTheme="majorHAnsi" w:eastAsiaTheme="majorHAnsi" w:hAnsiTheme="majorHAnsi" w:hint="eastAsia"/>
        </w:rPr>
        <w:t xml:space="preserve">결과 소스코드나 과정을 </w:t>
      </w:r>
      <w:r w:rsidRPr="001C42EF">
        <w:rPr>
          <w:rFonts w:asciiTheme="majorHAnsi" w:eastAsiaTheme="majorHAnsi" w:hAnsiTheme="majorHAnsi"/>
        </w:rPr>
        <w:t>GITHUB</w:t>
      </w:r>
      <w:r w:rsidRPr="001C42EF">
        <w:rPr>
          <w:rFonts w:asciiTheme="majorHAnsi" w:eastAsiaTheme="majorHAnsi" w:hAnsiTheme="majorHAnsi" w:hint="eastAsia"/>
        </w:rPr>
        <w:t>에 공유합니다.</w:t>
      </w:r>
    </w:p>
    <w:p w14:paraId="611EECD2" w14:textId="075F3C95" w:rsidR="00175064" w:rsidRPr="001C42EF" w:rsidRDefault="00175064" w:rsidP="00D37A5B">
      <w:pPr>
        <w:pStyle w:val="a8"/>
        <w:rPr>
          <w:rFonts w:asciiTheme="majorHAnsi" w:eastAsiaTheme="majorHAnsi" w:hAnsiTheme="majorHAnsi"/>
        </w:rPr>
      </w:pPr>
    </w:p>
    <w:p w14:paraId="6BA3D8EC" w14:textId="0B8C37B4" w:rsidR="00B112AF" w:rsidRPr="001C42EF" w:rsidRDefault="00B112AF" w:rsidP="00B112AF">
      <w:pPr>
        <w:pStyle w:val="2"/>
        <w:rPr>
          <w:rFonts w:asciiTheme="majorHAnsi" w:eastAsiaTheme="majorHAnsi" w:hAnsiTheme="majorHAnsi"/>
        </w:rPr>
      </w:pPr>
      <w:bookmarkStart w:id="5" w:name="_Toc197602071"/>
      <w:r w:rsidRPr="001C42EF">
        <w:rPr>
          <w:rFonts w:asciiTheme="majorHAnsi" w:eastAsiaTheme="majorHAnsi" w:hAnsiTheme="majorHAnsi" w:hint="eastAsia"/>
          <w:lang w:eastAsia="ko-KR"/>
        </w:rPr>
        <w:t>개발된 앱을 작게라도 배포,</w:t>
      </w:r>
      <w:r w:rsidRPr="001C42EF">
        <w:rPr>
          <w:rFonts w:asciiTheme="majorHAnsi" w:eastAsiaTheme="majorHAnsi" w:hAnsiTheme="majorHAnsi"/>
          <w:lang w:eastAsia="ko-KR"/>
        </w:rPr>
        <w:t xml:space="preserve"> </w:t>
      </w:r>
      <w:r w:rsidRPr="001C42EF">
        <w:rPr>
          <w:rFonts w:asciiTheme="majorHAnsi" w:eastAsiaTheme="majorHAnsi" w:hAnsiTheme="majorHAnsi" w:hint="eastAsia"/>
          <w:lang w:eastAsia="ko-KR"/>
        </w:rPr>
        <w:t>서비스</w:t>
      </w:r>
      <w:bookmarkEnd w:id="5"/>
    </w:p>
    <w:p w14:paraId="49DB7EE3" w14:textId="76B8FE74" w:rsidR="00B112AF" w:rsidRPr="001C42EF" w:rsidRDefault="00B112AF" w:rsidP="00D37A5B">
      <w:pPr>
        <w:pStyle w:val="a8"/>
        <w:rPr>
          <w:rFonts w:asciiTheme="majorHAnsi" w:eastAsiaTheme="majorHAnsi" w:hAnsiTheme="majorHAnsi"/>
        </w:rPr>
      </w:pPr>
      <w:r w:rsidRPr="001C42EF">
        <w:rPr>
          <w:rFonts w:asciiTheme="majorHAnsi" w:eastAsiaTheme="majorHAnsi" w:hAnsiTheme="majorHAnsi" w:hint="eastAsia"/>
        </w:rPr>
        <w:t>개발된 앱을 배포,</w:t>
      </w:r>
      <w:r w:rsidRPr="001C42EF">
        <w:rPr>
          <w:rFonts w:asciiTheme="majorHAnsi" w:eastAsiaTheme="majorHAnsi" w:hAnsiTheme="majorHAnsi"/>
        </w:rPr>
        <w:t xml:space="preserve"> </w:t>
      </w:r>
      <w:r w:rsidRPr="001C42EF">
        <w:rPr>
          <w:rFonts w:asciiTheme="majorHAnsi" w:eastAsiaTheme="majorHAnsi" w:hAnsiTheme="majorHAnsi" w:hint="eastAsia"/>
        </w:rPr>
        <w:t>서비스해 봅니다.</w:t>
      </w:r>
      <w:r w:rsidRPr="001C42EF">
        <w:rPr>
          <w:rFonts w:asciiTheme="majorHAnsi" w:eastAsiaTheme="majorHAnsi" w:hAnsiTheme="majorHAnsi"/>
        </w:rPr>
        <w:t xml:space="preserve"> </w:t>
      </w:r>
      <w:r w:rsidRPr="001C42EF">
        <w:rPr>
          <w:rFonts w:asciiTheme="majorHAnsi" w:eastAsiaTheme="majorHAnsi" w:hAnsiTheme="majorHAnsi" w:hint="eastAsia"/>
        </w:rPr>
        <w:t>과금도 붙여 봅니다.</w:t>
      </w:r>
      <w:r w:rsidR="00CC1BC6" w:rsidRPr="001C42EF">
        <w:rPr>
          <w:rFonts w:asciiTheme="majorHAnsi" w:eastAsiaTheme="majorHAnsi" w:hAnsiTheme="majorHAnsi"/>
        </w:rPr>
        <w:t xml:space="preserve"> </w:t>
      </w:r>
      <w:r w:rsidR="00CC1BC6" w:rsidRPr="001C42EF">
        <w:rPr>
          <w:rFonts w:asciiTheme="majorHAnsi" w:eastAsiaTheme="majorHAnsi" w:hAnsiTheme="majorHAnsi" w:hint="eastAsia"/>
        </w:rPr>
        <w:t>그리고,</w:t>
      </w:r>
      <w:r w:rsidR="00CC1BC6" w:rsidRPr="001C42EF">
        <w:rPr>
          <w:rFonts w:asciiTheme="majorHAnsi" w:eastAsiaTheme="majorHAnsi" w:hAnsiTheme="majorHAnsi"/>
        </w:rPr>
        <w:t xml:space="preserve"> </w:t>
      </w:r>
      <w:r w:rsidR="00CC1BC6" w:rsidRPr="001C42EF">
        <w:rPr>
          <w:rFonts w:asciiTheme="majorHAnsi" w:eastAsiaTheme="majorHAnsi" w:hAnsiTheme="majorHAnsi" w:hint="eastAsia"/>
        </w:rPr>
        <w:t>주변에 홍보해 봅니다.</w:t>
      </w:r>
    </w:p>
    <w:p w14:paraId="07471375" w14:textId="77777777" w:rsidR="00B112AF" w:rsidRPr="001C42EF" w:rsidRDefault="00B112AF" w:rsidP="00D37A5B">
      <w:pPr>
        <w:pStyle w:val="a8"/>
        <w:rPr>
          <w:rFonts w:asciiTheme="majorHAnsi" w:eastAsiaTheme="majorHAnsi" w:hAnsiTheme="majorHAnsi" w:hint="eastAsia"/>
        </w:rPr>
      </w:pPr>
    </w:p>
    <w:p w14:paraId="7648BEC7" w14:textId="77777777" w:rsidR="00175064" w:rsidRPr="001C42EF" w:rsidRDefault="00175064" w:rsidP="00175064">
      <w:pPr>
        <w:pStyle w:val="2"/>
        <w:rPr>
          <w:rFonts w:asciiTheme="majorHAnsi" w:eastAsiaTheme="majorHAnsi" w:hAnsiTheme="majorHAnsi"/>
        </w:rPr>
      </w:pPr>
      <w:bookmarkStart w:id="6" w:name="_Toc197602072"/>
      <w:r w:rsidRPr="001C42EF">
        <w:rPr>
          <w:rFonts w:asciiTheme="majorHAnsi" w:eastAsiaTheme="majorHAnsi" w:hAnsiTheme="majorHAnsi" w:hint="eastAsia"/>
          <w:lang w:eastAsia="ko-KR"/>
        </w:rPr>
        <w:t>케글</w:t>
      </w:r>
      <w:r w:rsidRPr="001C42EF">
        <w:rPr>
          <w:rFonts w:asciiTheme="majorHAnsi" w:eastAsiaTheme="majorHAnsi" w:hAnsiTheme="majorHAnsi"/>
        </w:rPr>
        <w:t xml:space="preserve"> </w:t>
      </w:r>
      <w:r w:rsidRPr="001C42EF">
        <w:rPr>
          <w:rFonts w:asciiTheme="majorHAnsi" w:eastAsiaTheme="majorHAnsi" w:hAnsiTheme="majorHAnsi" w:hint="eastAsia"/>
          <w:lang w:eastAsia="ko-KR"/>
        </w:rPr>
        <w:t>리더 보드 진입 획득</w:t>
      </w:r>
      <w:bookmarkEnd w:id="6"/>
    </w:p>
    <w:p w14:paraId="5FCBD68C" w14:textId="7A87EE5B" w:rsidR="00175064" w:rsidRPr="001C42EF" w:rsidRDefault="00175064" w:rsidP="00175064">
      <w:pPr>
        <w:pStyle w:val="a8"/>
        <w:rPr>
          <w:rFonts w:asciiTheme="majorHAnsi" w:eastAsiaTheme="majorHAnsi" w:hAnsiTheme="majorHAnsi"/>
        </w:rPr>
      </w:pPr>
      <w:r w:rsidRPr="001C42EF">
        <w:rPr>
          <w:rFonts w:asciiTheme="majorHAnsi" w:eastAsiaTheme="majorHAnsi" w:hAnsiTheme="majorHAnsi" w:hint="eastAsia"/>
        </w:rPr>
        <w:t xml:space="preserve">케글에서 </w:t>
      </w:r>
      <w:r w:rsidR="00186C20" w:rsidRPr="001C42EF">
        <w:rPr>
          <w:rFonts w:asciiTheme="majorHAnsi" w:eastAsiaTheme="majorHAnsi" w:hAnsiTheme="majorHAnsi" w:hint="eastAsia"/>
        </w:rPr>
        <w:t xml:space="preserve">모델 및 데이터 </w:t>
      </w:r>
      <w:r w:rsidRPr="001C42EF">
        <w:rPr>
          <w:rFonts w:asciiTheme="majorHAnsi" w:eastAsiaTheme="majorHAnsi" w:hAnsiTheme="majorHAnsi" w:hint="eastAsia"/>
        </w:rPr>
        <w:t>경진대회 있을 경우,</w:t>
      </w:r>
      <w:r w:rsidRPr="001C42EF">
        <w:rPr>
          <w:rFonts w:asciiTheme="majorHAnsi" w:eastAsiaTheme="majorHAnsi" w:hAnsiTheme="majorHAnsi"/>
        </w:rPr>
        <w:t xml:space="preserve"> </w:t>
      </w:r>
      <w:r w:rsidRPr="001C42EF">
        <w:rPr>
          <w:rFonts w:asciiTheme="majorHAnsi" w:eastAsiaTheme="majorHAnsi" w:hAnsiTheme="majorHAnsi" w:hint="eastAsia"/>
        </w:rPr>
        <w:t>시도하고,</w:t>
      </w:r>
      <w:r w:rsidRPr="001C42EF">
        <w:rPr>
          <w:rFonts w:asciiTheme="majorHAnsi" w:eastAsiaTheme="majorHAnsi" w:hAnsiTheme="majorHAnsi"/>
        </w:rPr>
        <w:t xml:space="preserve"> </w:t>
      </w:r>
      <w:r w:rsidRPr="001C42EF">
        <w:rPr>
          <w:rFonts w:asciiTheme="majorHAnsi" w:eastAsiaTheme="majorHAnsi" w:hAnsiTheme="majorHAnsi" w:hint="eastAsia"/>
        </w:rPr>
        <w:t xml:space="preserve">리더 보드에 진입해 </w:t>
      </w:r>
      <w:r w:rsidRPr="001C42EF">
        <w:rPr>
          <w:rFonts w:asciiTheme="majorHAnsi" w:eastAsiaTheme="majorHAnsi" w:hAnsiTheme="majorHAnsi" w:hint="eastAsia"/>
        </w:rPr>
        <w:t>보고,</w:t>
      </w:r>
      <w:r w:rsidRPr="001C42EF">
        <w:rPr>
          <w:rFonts w:asciiTheme="majorHAnsi" w:eastAsiaTheme="majorHAnsi" w:hAnsiTheme="majorHAnsi"/>
        </w:rPr>
        <w:t xml:space="preserve"> </w:t>
      </w:r>
      <w:r w:rsidRPr="001C42EF">
        <w:rPr>
          <w:rFonts w:asciiTheme="majorHAnsi" w:eastAsiaTheme="majorHAnsi" w:hAnsiTheme="majorHAnsi" w:hint="eastAsia"/>
        </w:rPr>
        <w:t>그 노하우를 공유합니다.</w:t>
      </w:r>
    </w:p>
    <w:p w14:paraId="1BAB7806" w14:textId="1C283208" w:rsidR="00175064" w:rsidRPr="001C42EF" w:rsidRDefault="00175064" w:rsidP="00175064">
      <w:pPr>
        <w:pStyle w:val="a8"/>
        <w:rPr>
          <w:rFonts w:asciiTheme="majorHAnsi" w:eastAsiaTheme="majorHAnsi" w:hAnsiTheme="majorHAnsi"/>
        </w:rPr>
      </w:pPr>
    </w:p>
    <w:p w14:paraId="4D142B0E" w14:textId="107FA9BA" w:rsidR="00175064" w:rsidRPr="001C42EF" w:rsidRDefault="000A7659" w:rsidP="00175064">
      <w:pPr>
        <w:pStyle w:val="2"/>
        <w:rPr>
          <w:rFonts w:asciiTheme="majorHAnsi" w:eastAsiaTheme="majorHAnsi" w:hAnsiTheme="majorHAnsi" w:hint="eastAsia"/>
        </w:rPr>
      </w:pPr>
      <w:bookmarkStart w:id="7" w:name="_Toc197602073"/>
      <w:r w:rsidRPr="001C42EF">
        <w:rPr>
          <w:rFonts w:asciiTheme="majorHAnsi" w:eastAsiaTheme="majorHAnsi" w:hAnsiTheme="majorHAnsi"/>
        </w:rPr>
        <w:t xml:space="preserve">GITHUB, HF, </w:t>
      </w:r>
      <w:r w:rsidR="00175064" w:rsidRPr="001C42EF">
        <w:rPr>
          <w:rFonts w:asciiTheme="majorHAnsi" w:eastAsiaTheme="majorHAnsi" w:hAnsiTheme="majorHAnsi" w:hint="cs"/>
        </w:rPr>
        <w:t>L</w:t>
      </w:r>
      <w:r w:rsidR="00175064" w:rsidRPr="001C42EF">
        <w:rPr>
          <w:rFonts w:asciiTheme="majorHAnsi" w:eastAsiaTheme="majorHAnsi" w:hAnsiTheme="majorHAnsi"/>
        </w:rPr>
        <w:t xml:space="preserve">INKEDIN, MEDIUM </w:t>
      </w:r>
      <w:r w:rsidR="00175064" w:rsidRPr="001C42EF">
        <w:rPr>
          <w:rFonts w:asciiTheme="majorHAnsi" w:eastAsiaTheme="majorHAnsi" w:hAnsiTheme="majorHAnsi" w:hint="eastAsia"/>
          <w:lang w:eastAsia="ko-KR"/>
        </w:rPr>
        <w:t>등에</w:t>
      </w:r>
      <w:r w:rsidR="00175064" w:rsidRPr="001C42EF">
        <w:rPr>
          <w:rFonts w:asciiTheme="majorHAnsi" w:eastAsiaTheme="majorHAnsi" w:hAnsiTheme="majorHAnsi" w:hint="cs"/>
        </w:rPr>
        <w:t xml:space="preserve"> </w:t>
      </w:r>
      <w:r w:rsidR="00175064" w:rsidRPr="001C42EF">
        <w:rPr>
          <w:rFonts w:asciiTheme="majorHAnsi" w:eastAsiaTheme="majorHAnsi" w:hAnsiTheme="majorHAnsi" w:hint="eastAsia"/>
          <w:lang w:eastAsia="ko-KR"/>
        </w:rPr>
        <w:t>관련</w:t>
      </w:r>
      <w:r w:rsidR="00175064" w:rsidRPr="001C42EF">
        <w:rPr>
          <w:rFonts w:asciiTheme="majorHAnsi" w:eastAsiaTheme="majorHAnsi" w:hAnsiTheme="majorHAnsi" w:hint="cs"/>
        </w:rPr>
        <w:t xml:space="preserve"> </w:t>
      </w:r>
      <w:r w:rsidR="00175064" w:rsidRPr="001C42EF">
        <w:rPr>
          <w:rFonts w:asciiTheme="majorHAnsi" w:eastAsiaTheme="majorHAnsi" w:hAnsiTheme="majorHAnsi" w:hint="eastAsia"/>
          <w:lang w:eastAsia="ko-KR"/>
        </w:rPr>
        <w:t>연구</w:t>
      </w:r>
      <w:r w:rsidR="00175064" w:rsidRPr="001C42EF">
        <w:rPr>
          <w:rFonts w:asciiTheme="majorHAnsi" w:eastAsiaTheme="majorHAnsi" w:hAnsiTheme="majorHAnsi" w:hint="cs"/>
        </w:rPr>
        <w:t xml:space="preserve"> </w:t>
      </w:r>
      <w:r w:rsidR="00175064" w:rsidRPr="001C42EF">
        <w:rPr>
          <w:rFonts w:asciiTheme="majorHAnsi" w:eastAsiaTheme="majorHAnsi" w:hAnsiTheme="majorHAnsi" w:hint="eastAsia"/>
          <w:lang w:eastAsia="ko-KR"/>
        </w:rPr>
        <w:t>과정 및 내용을</w:t>
      </w:r>
      <w:r w:rsidR="00175064" w:rsidRPr="001C42EF">
        <w:rPr>
          <w:rFonts w:asciiTheme="majorHAnsi" w:eastAsiaTheme="majorHAnsi" w:hAnsiTheme="majorHAnsi" w:hint="cs"/>
        </w:rPr>
        <w:t xml:space="preserve"> </w:t>
      </w:r>
      <w:r w:rsidR="00175064" w:rsidRPr="001C42EF">
        <w:rPr>
          <w:rFonts w:asciiTheme="majorHAnsi" w:eastAsiaTheme="majorHAnsi" w:hAnsiTheme="majorHAnsi" w:hint="eastAsia"/>
          <w:lang w:eastAsia="ko-KR"/>
        </w:rPr>
        <w:t>공유</w:t>
      </w:r>
      <w:bookmarkEnd w:id="7"/>
    </w:p>
    <w:p w14:paraId="29F2953F" w14:textId="5B64F0A3" w:rsidR="00175064" w:rsidRPr="001C42EF" w:rsidRDefault="00175064" w:rsidP="00175064">
      <w:pPr>
        <w:pStyle w:val="a8"/>
        <w:rPr>
          <w:rFonts w:asciiTheme="majorHAnsi" w:eastAsiaTheme="majorHAnsi" w:hAnsiTheme="majorHAnsi" w:hint="eastAsia"/>
        </w:rPr>
      </w:pPr>
      <w:r w:rsidRPr="001C42EF">
        <w:rPr>
          <w:rFonts w:asciiTheme="majorHAnsi" w:eastAsiaTheme="majorHAnsi" w:hAnsiTheme="majorHAnsi" w:hint="eastAsia"/>
        </w:rPr>
        <w:t>앞의 내용을 퍼블리쉬합니다.</w:t>
      </w:r>
      <w:r w:rsidRPr="001C42EF">
        <w:rPr>
          <w:rFonts w:asciiTheme="majorHAnsi" w:eastAsiaTheme="majorHAnsi" w:hAnsiTheme="majorHAnsi"/>
        </w:rPr>
        <w:t xml:space="preserve"> </w:t>
      </w:r>
      <w:r w:rsidR="008E0A5E" w:rsidRPr="001C42EF">
        <w:rPr>
          <w:rFonts w:asciiTheme="majorHAnsi" w:eastAsiaTheme="majorHAnsi" w:hAnsiTheme="majorHAnsi" w:hint="eastAsia"/>
        </w:rPr>
        <w:t>가급적 해외에서도 검색되도록 영어 컨텐츠로 퍼블리쉬하고,</w:t>
      </w:r>
      <w:r w:rsidR="008E0A5E" w:rsidRPr="001C42EF">
        <w:rPr>
          <w:rFonts w:asciiTheme="majorHAnsi" w:eastAsiaTheme="majorHAnsi" w:hAnsiTheme="majorHAnsi"/>
        </w:rPr>
        <w:t xml:space="preserve"> </w:t>
      </w:r>
      <w:r w:rsidR="008E0A5E" w:rsidRPr="001C42EF">
        <w:rPr>
          <w:rFonts w:asciiTheme="majorHAnsi" w:eastAsiaTheme="majorHAnsi" w:hAnsiTheme="majorHAnsi" w:hint="eastAsia"/>
        </w:rPr>
        <w:t>검색이 될 수 있도록 키워드,</w:t>
      </w:r>
      <w:r w:rsidR="008E0A5E" w:rsidRPr="001C42EF">
        <w:rPr>
          <w:rFonts w:asciiTheme="majorHAnsi" w:eastAsiaTheme="majorHAnsi" w:hAnsiTheme="majorHAnsi"/>
        </w:rPr>
        <w:t xml:space="preserve"> </w:t>
      </w:r>
      <w:r w:rsidR="008E0A5E" w:rsidRPr="001C42EF">
        <w:rPr>
          <w:rFonts w:asciiTheme="majorHAnsi" w:eastAsiaTheme="majorHAnsi" w:hAnsiTheme="majorHAnsi" w:hint="eastAsia"/>
        </w:rPr>
        <w:t>해쉬를 추가합니다.</w:t>
      </w:r>
      <w:r w:rsidR="008E0A5E" w:rsidRPr="001C42EF">
        <w:rPr>
          <w:rFonts w:asciiTheme="majorHAnsi" w:eastAsiaTheme="majorHAnsi" w:hAnsiTheme="majorHAnsi"/>
        </w:rPr>
        <w:t xml:space="preserve"> </w:t>
      </w:r>
    </w:p>
    <w:p w14:paraId="14F57E8A" w14:textId="408E11E0" w:rsidR="00175064" w:rsidRPr="001C42EF" w:rsidRDefault="00175064" w:rsidP="00D37A5B">
      <w:pPr>
        <w:pStyle w:val="a8"/>
        <w:rPr>
          <w:rFonts w:asciiTheme="majorHAnsi" w:eastAsiaTheme="majorHAnsi" w:hAnsiTheme="majorHAnsi"/>
        </w:rPr>
      </w:pPr>
    </w:p>
    <w:p w14:paraId="255088B5" w14:textId="5D8BD1F8" w:rsidR="00ED1040" w:rsidRPr="001C42EF" w:rsidRDefault="00F01978" w:rsidP="00ED1040">
      <w:pPr>
        <w:pStyle w:val="2"/>
        <w:rPr>
          <w:rFonts w:asciiTheme="majorHAnsi" w:eastAsiaTheme="majorHAnsi" w:hAnsiTheme="majorHAnsi"/>
        </w:rPr>
      </w:pPr>
      <w:bookmarkStart w:id="8" w:name="_Toc197602074"/>
      <w:r w:rsidRPr="001C42EF">
        <w:rPr>
          <w:rFonts w:asciiTheme="majorHAnsi" w:eastAsiaTheme="majorHAnsi" w:hAnsiTheme="majorHAnsi" w:hint="eastAsia"/>
          <w:lang w:eastAsia="ko-KR"/>
        </w:rPr>
        <w:lastRenderedPageBreak/>
        <w:t xml:space="preserve">국내외 </w:t>
      </w:r>
      <w:r w:rsidR="00ED1040" w:rsidRPr="001C42EF">
        <w:rPr>
          <w:rFonts w:asciiTheme="majorHAnsi" w:eastAsiaTheme="majorHAnsi" w:hAnsiTheme="majorHAnsi" w:hint="eastAsia"/>
          <w:lang w:eastAsia="ko-KR"/>
        </w:rPr>
        <w:t>커뮤니티</w:t>
      </w:r>
      <w:r w:rsidR="00ED1040" w:rsidRPr="001C42EF">
        <w:rPr>
          <w:rFonts w:asciiTheme="majorHAnsi" w:eastAsiaTheme="majorHAnsi" w:hAnsiTheme="majorHAnsi" w:hint="cs"/>
        </w:rPr>
        <w:t xml:space="preserve"> </w:t>
      </w:r>
      <w:r w:rsidR="00ED1040" w:rsidRPr="001C42EF">
        <w:rPr>
          <w:rFonts w:asciiTheme="majorHAnsi" w:eastAsiaTheme="majorHAnsi" w:hAnsiTheme="majorHAnsi" w:hint="eastAsia"/>
          <w:lang w:eastAsia="ko-KR"/>
        </w:rPr>
        <w:t>활동</w:t>
      </w:r>
      <w:r w:rsidR="00091975" w:rsidRPr="001C42EF">
        <w:rPr>
          <w:rFonts w:asciiTheme="majorHAnsi" w:eastAsiaTheme="majorHAnsi" w:hAnsiTheme="majorHAnsi" w:hint="eastAsia"/>
          <w:lang w:eastAsia="ko-KR"/>
        </w:rPr>
        <w:t xml:space="preserve"> 및 발표</w:t>
      </w:r>
      <w:bookmarkEnd w:id="8"/>
    </w:p>
    <w:p w14:paraId="1B960BB1" w14:textId="2A383092" w:rsidR="00ED1040" w:rsidRPr="001C42EF" w:rsidRDefault="00F01978" w:rsidP="00D37A5B">
      <w:pPr>
        <w:pStyle w:val="a8"/>
        <w:rPr>
          <w:rFonts w:asciiTheme="majorHAnsi" w:eastAsiaTheme="majorHAnsi" w:hAnsiTheme="majorHAnsi" w:hint="eastAsia"/>
        </w:rPr>
      </w:pPr>
      <w:r w:rsidRPr="001C42EF">
        <w:rPr>
          <w:rFonts w:asciiTheme="majorHAnsi" w:eastAsiaTheme="majorHAnsi" w:hAnsiTheme="majorHAnsi" w:hint="eastAsia"/>
        </w:rPr>
        <w:t xml:space="preserve">국내외 </w:t>
      </w:r>
      <w:r w:rsidRPr="001C42EF">
        <w:rPr>
          <w:rFonts w:asciiTheme="majorHAnsi" w:eastAsiaTheme="majorHAnsi" w:hAnsiTheme="majorHAnsi"/>
        </w:rPr>
        <w:t xml:space="preserve">AI </w:t>
      </w:r>
      <w:r w:rsidRPr="001C42EF">
        <w:rPr>
          <w:rFonts w:asciiTheme="majorHAnsi" w:eastAsiaTheme="majorHAnsi" w:hAnsiTheme="majorHAnsi" w:hint="eastAsia"/>
        </w:rPr>
        <w:t>등 관련 커뮤니티 활동하고,</w:t>
      </w:r>
      <w:r w:rsidRPr="001C42EF">
        <w:rPr>
          <w:rFonts w:asciiTheme="majorHAnsi" w:eastAsiaTheme="majorHAnsi" w:hAnsiTheme="majorHAnsi"/>
        </w:rPr>
        <w:t xml:space="preserve"> </w:t>
      </w:r>
      <w:r w:rsidRPr="001C42EF">
        <w:rPr>
          <w:rFonts w:asciiTheme="majorHAnsi" w:eastAsiaTheme="majorHAnsi" w:hAnsiTheme="majorHAnsi" w:hint="eastAsia"/>
        </w:rPr>
        <w:t>노하우 공유 및</w:t>
      </w:r>
      <w:r w:rsidRPr="001C42EF">
        <w:rPr>
          <w:rFonts w:asciiTheme="majorHAnsi" w:eastAsiaTheme="majorHAnsi" w:hAnsiTheme="majorHAnsi"/>
        </w:rPr>
        <w:t xml:space="preserve"> </w:t>
      </w:r>
      <w:r w:rsidRPr="001C42EF">
        <w:rPr>
          <w:rFonts w:asciiTheme="majorHAnsi" w:eastAsiaTheme="majorHAnsi" w:hAnsiTheme="majorHAnsi" w:hint="eastAsia"/>
        </w:rPr>
        <w:t>경진대회 등 참가해 봅니다.</w:t>
      </w:r>
      <w:r w:rsidR="00091975" w:rsidRPr="001C42EF">
        <w:rPr>
          <w:rFonts w:asciiTheme="majorHAnsi" w:eastAsiaTheme="majorHAnsi" w:hAnsiTheme="majorHAnsi"/>
        </w:rPr>
        <w:t xml:space="preserve"> </w:t>
      </w:r>
      <w:r w:rsidR="00091975" w:rsidRPr="001C42EF">
        <w:rPr>
          <w:rFonts w:asciiTheme="majorHAnsi" w:eastAsiaTheme="majorHAnsi" w:hAnsiTheme="majorHAnsi" w:hint="eastAsia"/>
        </w:rPr>
        <w:t>아울러,</w:t>
      </w:r>
      <w:r w:rsidR="00091975" w:rsidRPr="001C42EF">
        <w:rPr>
          <w:rFonts w:asciiTheme="majorHAnsi" w:eastAsiaTheme="majorHAnsi" w:hAnsiTheme="majorHAnsi"/>
        </w:rPr>
        <w:t xml:space="preserve"> </w:t>
      </w:r>
      <w:r w:rsidR="00091975" w:rsidRPr="001C42EF">
        <w:rPr>
          <w:rFonts w:asciiTheme="majorHAnsi" w:eastAsiaTheme="majorHAnsi" w:hAnsiTheme="majorHAnsi" w:hint="eastAsia"/>
        </w:rPr>
        <w:t>기회가 되면</w:t>
      </w:r>
      <w:r w:rsidR="00091975" w:rsidRPr="001C42EF">
        <w:rPr>
          <w:rFonts w:asciiTheme="majorHAnsi" w:eastAsiaTheme="majorHAnsi" w:hAnsiTheme="majorHAnsi"/>
        </w:rPr>
        <w:t xml:space="preserve"> </w:t>
      </w:r>
      <w:r w:rsidR="00091975" w:rsidRPr="001C42EF">
        <w:rPr>
          <w:rFonts w:asciiTheme="majorHAnsi" w:eastAsiaTheme="majorHAnsi" w:hAnsiTheme="majorHAnsi" w:hint="eastAsia"/>
        </w:rPr>
        <w:t>유사 학회,</w:t>
      </w:r>
      <w:r w:rsidR="00091975" w:rsidRPr="001C42EF">
        <w:rPr>
          <w:rFonts w:asciiTheme="majorHAnsi" w:eastAsiaTheme="majorHAnsi" w:hAnsiTheme="majorHAnsi"/>
        </w:rPr>
        <w:t xml:space="preserve"> </w:t>
      </w:r>
      <w:r w:rsidR="00091975" w:rsidRPr="001C42EF">
        <w:rPr>
          <w:rFonts w:asciiTheme="majorHAnsi" w:eastAsiaTheme="majorHAnsi" w:hAnsiTheme="majorHAnsi" w:hint="eastAsia"/>
        </w:rPr>
        <w:t>그룹 등에 본인의 결과물을 발표해 봅니다.</w:t>
      </w:r>
      <w:r w:rsidR="00091975" w:rsidRPr="001C42EF">
        <w:rPr>
          <w:rFonts w:asciiTheme="majorHAnsi" w:eastAsiaTheme="majorHAnsi" w:hAnsiTheme="majorHAnsi"/>
        </w:rPr>
        <w:t xml:space="preserve"> </w:t>
      </w:r>
      <w:r w:rsidR="00140982" w:rsidRPr="001C42EF">
        <w:rPr>
          <w:rFonts w:asciiTheme="majorHAnsi" w:eastAsiaTheme="majorHAnsi" w:hAnsiTheme="majorHAnsi" w:hint="eastAsia"/>
        </w:rPr>
        <w:t>예는 다음과 같습니다.</w:t>
      </w:r>
    </w:p>
    <w:p w14:paraId="7D1E2D23" w14:textId="3F2B3808" w:rsidR="00140982" w:rsidRPr="001C42EF" w:rsidRDefault="00140982" w:rsidP="00D37A5B">
      <w:pPr>
        <w:pStyle w:val="a8"/>
        <w:rPr>
          <w:rFonts w:asciiTheme="majorHAnsi" w:eastAsiaTheme="majorHAnsi" w:hAnsiTheme="majorHAnsi"/>
        </w:rPr>
      </w:pPr>
      <w:hyperlink r:id="rId13" w:history="1">
        <w:r w:rsidRPr="001C42EF">
          <w:rPr>
            <w:rStyle w:val="a4"/>
            <w:rFonts w:asciiTheme="majorHAnsi" w:eastAsiaTheme="majorHAnsi" w:hAnsiTheme="majorHAnsi"/>
          </w:rPr>
          <w:t>https://www.meetup.com/</w:t>
        </w:r>
      </w:hyperlink>
      <w:r w:rsidRPr="001C42EF">
        <w:rPr>
          <w:rFonts w:asciiTheme="majorHAnsi" w:eastAsiaTheme="majorHAnsi" w:hAnsiTheme="majorHAnsi"/>
        </w:rPr>
        <w:t xml:space="preserve"> </w:t>
      </w:r>
    </w:p>
    <w:p w14:paraId="024E68EB" w14:textId="294C5096" w:rsidR="00F01978" w:rsidRPr="001C42EF" w:rsidRDefault="00140982" w:rsidP="00D37A5B">
      <w:pPr>
        <w:pStyle w:val="a8"/>
        <w:rPr>
          <w:rFonts w:asciiTheme="majorHAnsi" w:eastAsiaTheme="majorHAnsi" w:hAnsiTheme="majorHAnsi"/>
        </w:rPr>
      </w:pPr>
      <w:hyperlink r:id="rId14" w:history="1">
        <w:r w:rsidRPr="001C42EF">
          <w:rPr>
            <w:rStyle w:val="a4"/>
            <w:rFonts w:asciiTheme="majorHAnsi" w:eastAsiaTheme="majorHAnsi" w:hAnsiTheme="majorHAnsi"/>
          </w:rPr>
          <w:t>https://www.reddit.com/r/MachineLearning/</w:t>
        </w:r>
      </w:hyperlink>
    </w:p>
    <w:p w14:paraId="6FBC6634" w14:textId="4892C31C" w:rsidR="00140982" w:rsidRPr="001C42EF" w:rsidRDefault="00140982" w:rsidP="00D37A5B">
      <w:pPr>
        <w:pStyle w:val="a8"/>
        <w:rPr>
          <w:rFonts w:asciiTheme="majorHAnsi" w:eastAsiaTheme="majorHAnsi" w:hAnsiTheme="majorHAnsi" w:hint="eastAsia"/>
        </w:rPr>
      </w:pPr>
      <w:hyperlink r:id="rId15" w:history="1">
        <w:r w:rsidRPr="001C42EF">
          <w:rPr>
            <w:rStyle w:val="a4"/>
            <w:rFonts w:asciiTheme="majorHAnsi" w:eastAsiaTheme="majorHAnsi" w:hAnsiTheme="majorHAnsi"/>
          </w:rPr>
          <w:t>https://mlcollective.org/about/</w:t>
        </w:r>
      </w:hyperlink>
      <w:r w:rsidRPr="001C42EF">
        <w:rPr>
          <w:rFonts w:asciiTheme="majorHAnsi" w:eastAsiaTheme="majorHAnsi" w:hAnsiTheme="majorHAnsi"/>
        </w:rPr>
        <w:t xml:space="preserve"> </w:t>
      </w:r>
    </w:p>
    <w:p w14:paraId="5AE7950D" w14:textId="1F12A4E3" w:rsidR="00140982" w:rsidRPr="001C42EF" w:rsidRDefault="00140982" w:rsidP="00D37A5B">
      <w:pPr>
        <w:pStyle w:val="a8"/>
        <w:rPr>
          <w:rFonts w:asciiTheme="majorHAnsi" w:eastAsiaTheme="majorHAnsi" w:hAnsiTheme="majorHAnsi" w:hint="eastAsia"/>
        </w:rPr>
      </w:pPr>
      <w:hyperlink r:id="rId16" w:history="1">
        <w:r w:rsidRPr="001C42EF">
          <w:rPr>
            <w:rStyle w:val="a4"/>
            <w:rFonts w:asciiTheme="majorHAnsi" w:eastAsiaTheme="majorHAnsi" w:hAnsiTheme="majorHAnsi"/>
          </w:rPr>
          <w:t>https://www.eventbrite.com/d/online/free--events/large-language-model/?page=1</w:t>
        </w:r>
      </w:hyperlink>
      <w:r w:rsidRPr="001C42EF">
        <w:rPr>
          <w:rFonts w:asciiTheme="majorHAnsi" w:eastAsiaTheme="majorHAnsi" w:hAnsiTheme="majorHAnsi"/>
        </w:rPr>
        <w:t xml:space="preserve"> </w:t>
      </w:r>
    </w:p>
    <w:p w14:paraId="4FF8CDC7" w14:textId="5FE78E6D" w:rsidR="00140982" w:rsidRPr="001C42EF" w:rsidRDefault="00140982" w:rsidP="00D37A5B">
      <w:pPr>
        <w:pStyle w:val="a8"/>
        <w:rPr>
          <w:rFonts w:asciiTheme="majorHAnsi" w:eastAsiaTheme="majorHAnsi" w:hAnsiTheme="majorHAnsi" w:hint="eastAsia"/>
        </w:rPr>
      </w:pPr>
      <w:r w:rsidRPr="001C42EF">
        <w:rPr>
          <w:rFonts w:asciiTheme="majorHAnsi" w:eastAsiaTheme="majorHAnsi" w:hAnsiTheme="majorHAnsi"/>
          <w:noProof/>
        </w:rPr>
        <w:drawing>
          <wp:inline distT="0" distB="0" distL="0" distR="0" wp14:anchorId="514FDD7D" wp14:editId="2726DFFE">
            <wp:extent cx="5161810" cy="2184400"/>
            <wp:effectExtent l="0" t="0" r="127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5339" cy="21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7E85" w14:textId="77777777" w:rsidR="00140982" w:rsidRPr="001C42EF" w:rsidRDefault="00140982" w:rsidP="00D37A5B">
      <w:pPr>
        <w:pStyle w:val="a8"/>
        <w:rPr>
          <w:rFonts w:asciiTheme="majorHAnsi" w:eastAsiaTheme="majorHAnsi" w:hAnsiTheme="majorHAnsi" w:hint="eastAsia"/>
        </w:rPr>
      </w:pPr>
    </w:p>
    <w:p w14:paraId="49B42512" w14:textId="24C8E04A" w:rsidR="00175064" w:rsidRPr="001C42EF" w:rsidRDefault="00F75B5F" w:rsidP="00F75B5F">
      <w:pPr>
        <w:pStyle w:val="2"/>
        <w:rPr>
          <w:rFonts w:asciiTheme="majorHAnsi" w:eastAsiaTheme="majorHAnsi" w:hAnsiTheme="majorHAnsi"/>
        </w:rPr>
      </w:pPr>
      <w:bookmarkStart w:id="9" w:name="_Toc197602075"/>
      <w:r w:rsidRPr="001C42EF">
        <w:rPr>
          <w:rFonts w:asciiTheme="majorHAnsi" w:eastAsiaTheme="majorHAnsi" w:hAnsiTheme="majorHAnsi"/>
        </w:rPr>
        <w:t>XVIR</w:t>
      </w:r>
      <w:r w:rsidR="00091975" w:rsidRPr="001C42EF">
        <w:rPr>
          <w:rFonts w:asciiTheme="majorHAnsi" w:eastAsiaTheme="majorHAnsi" w:hAnsiTheme="majorHAnsi"/>
        </w:rPr>
        <w:t>, PAPER with CODE</w:t>
      </w:r>
      <w:r w:rsidRPr="001C42EF">
        <w:rPr>
          <w:rFonts w:asciiTheme="majorHAnsi" w:eastAsiaTheme="majorHAnsi" w:hAnsiTheme="majorHAnsi"/>
        </w:rPr>
        <w:t xml:space="preserve"> </w:t>
      </w:r>
      <w:r w:rsidRPr="001C42EF">
        <w:rPr>
          <w:rFonts w:asciiTheme="majorHAnsi" w:eastAsiaTheme="majorHAnsi" w:hAnsiTheme="majorHAnsi" w:hint="eastAsia"/>
          <w:lang w:eastAsia="ko-KR"/>
        </w:rPr>
        <w:t>등</w:t>
      </w:r>
      <w:r w:rsidRPr="001C42EF">
        <w:rPr>
          <w:rFonts w:asciiTheme="majorHAnsi" w:eastAsiaTheme="majorHAnsi" w:hAnsiTheme="majorHAnsi" w:hint="cs"/>
        </w:rPr>
        <w:t xml:space="preserve"> </w:t>
      </w:r>
      <w:r w:rsidRPr="001C42EF">
        <w:rPr>
          <w:rFonts w:asciiTheme="majorHAnsi" w:eastAsiaTheme="majorHAnsi" w:hAnsiTheme="majorHAnsi" w:hint="eastAsia"/>
          <w:lang w:eastAsia="ko-KR"/>
        </w:rPr>
        <w:t>논문</w:t>
      </w:r>
      <w:r w:rsidRPr="001C42EF">
        <w:rPr>
          <w:rFonts w:asciiTheme="majorHAnsi" w:eastAsiaTheme="majorHAnsi" w:hAnsiTheme="majorHAnsi" w:hint="cs"/>
        </w:rPr>
        <w:t xml:space="preserve"> </w:t>
      </w:r>
      <w:r w:rsidRPr="001C42EF">
        <w:rPr>
          <w:rFonts w:asciiTheme="majorHAnsi" w:eastAsiaTheme="majorHAnsi" w:hAnsiTheme="majorHAnsi" w:hint="eastAsia"/>
          <w:lang w:eastAsia="ko-KR"/>
        </w:rPr>
        <w:t>제출</w:t>
      </w:r>
      <w:bookmarkEnd w:id="9"/>
    </w:p>
    <w:p w14:paraId="5AE9DF59" w14:textId="299E4804" w:rsidR="008E0A5E" w:rsidRPr="001C42EF" w:rsidRDefault="00F75B5F" w:rsidP="00D37A5B">
      <w:pPr>
        <w:pStyle w:val="a8"/>
        <w:rPr>
          <w:rFonts w:asciiTheme="majorHAnsi" w:eastAsiaTheme="majorHAnsi" w:hAnsiTheme="majorHAnsi"/>
        </w:rPr>
      </w:pPr>
      <w:r w:rsidRPr="001C42EF">
        <w:rPr>
          <w:rFonts w:asciiTheme="majorHAnsi" w:eastAsiaTheme="majorHAnsi" w:hAnsiTheme="majorHAnsi" w:hint="eastAsia"/>
        </w:rPr>
        <w:t>결과물을 정리해 4</w:t>
      </w:r>
      <w:r w:rsidRPr="001C42EF">
        <w:rPr>
          <w:rFonts w:asciiTheme="majorHAnsi" w:eastAsiaTheme="majorHAnsi" w:hAnsiTheme="majorHAnsi"/>
        </w:rPr>
        <w:t>~6</w:t>
      </w:r>
      <w:r w:rsidRPr="001C42EF">
        <w:rPr>
          <w:rFonts w:asciiTheme="majorHAnsi" w:eastAsiaTheme="majorHAnsi" w:hAnsiTheme="majorHAnsi" w:hint="eastAsia"/>
        </w:rPr>
        <w:t>페이지 소논문을 작성해 제출해 봅니다.</w:t>
      </w:r>
    </w:p>
    <w:p w14:paraId="371D45FB" w14:textId="57AB77B4" w:rsidR="00175064" w:rsidRPr="001C42EF" w:rsidRDefault="00037856" w:rsidP="00D37A5B">
      <w:pPr>
        <w:pStyle w:val="a8"/>
        <w:rPr>
          <w:rFonts w:asciiTheme="majorHAnsi" w:eastAsiaTheme="majorHAnsi" w:hAnsiTheme="majorHAnsi"/>
        </w:rPr>
      </w:pPr>
      <w:hyperlink r:id="rId18" w:history="1">
        <w:r w:rsidRPr="001C42EF">
          <w:rPr>
            <w:rStyle w:val="a4"/>
            <w:rFonts w:asciiTheme="majorHAnsi" w:eastAsiaTheme="majorHAnsi" w:hAnsiTheme="majorHAnsi"/>
          </w:rPr>
          <w:t>https://arxiv.org/</w:t>
        </w:r>
      </w:hyperlink>
    </w:p>
    <w:p w14:paraId="1C31C816" w14:textId="49A84335" w:rsidR="00037856" w:rsidRPr="001C42EF" w:rsidRDefault="00037856" w:rsidP="00D37A5B">
      <w:pPr>
        <w:pStyle w:val="a8"/>
        <w:rPr>
          <w:rFonts w:asciiTheme="majorHAnsi" w:eastAsiaTheme="majorHAnsi" w:hAnsiTheme="majorHAnsi" w:hint="eastAsia"/>
        </w:rPr>
      </w:pPr>
      <w:hyperlink r:id="rId19" w:history="1">
        <w:r w:rsidRPr="001C42EF">
          <w:rPr>
            <w:rStyle w:val="a4"/>
            <w:rFonts w:asciiTheme="majorHAnsi" w:eastAsiaTheme="majorHAnsi" w:hAnsiTheme="majorHAnsi"/>
          </w:rPr>
          <w:t>https://paperswithcode.com/</w:t>
        </w:r>
      </w:hyperlink>
      <w:r w:rsidRPr="001C42EF">
        <w:rPr>
          <w:rFonts w:asciiTheme="majorHAnsi" w:eastAsiaTheme="majorHAnsi" w:hAnsiTheme="majorHAnsi"/>
        </w:rPr>
        <w:t xml:space="preserve"> </w:t>
      </w:r>
    </w:p>
    <w:p w14:paraId="4B074CFE" w14:textId="651DADA5" w:rsidR="00ED1040" w:rsidRPr="001C42EF" w:rsidRDefault="00ED1040" w:rsidP="00D37A5B">
      <w:pPr>
        <w:pStyle w:val="a8"/>
        <w:rPr>
          <w:rFonts w:asciiTheme="majorHAnsi" w:eastAsiaTheme="majorHAnsi" w:hAnsiTheme="majorHAnsi"/>
        </w:rPr>
      </w:pPr>
    </w:p>
    <w:p w14:paraId="6F6FF3A2" w14:textId="76E6C716" w:rsidR="00FD69C4" w:rsidRPr="001C42EF" w:rsidRDefault="00FD69C4" w:rsidP="001A6CB7">
      <w:pPr>
        <w:pStyle w:val="2"/>
        <w:rPr>
          <w:rFonts w:asciiTheme="majorHAnsi" w:eastAsiaTheme="majorHAnsi" w:hAnsiTheme="majorHAnsi"/>
        </w:rPr>
      </w:pPr>
      <w:bookmarkStart w:id="10" w:name="_Toc197602076"/>
      <w:r w:rsidRPr="001C42EF">
        <w:rPr>
          <w:rFonts w:asciiTheme="majorHAnsi" w:eastAsiaTheme="majorHAnsi" w:hAnsiTheme="majorHAnsi" w:hint="eastAsia"/>
          <w:lang w:eastAsia="ko-KR"/>
        </w:rPr>
        <w:t>탐색과 시도</w:t>
      </w:r>
      <w:bookmarkEnd w:id="10"/>
    </w:p>
    <w:p w14:paraId="3E9B8F8C" w14:textId="39BC93F8" w:rsidR="001A6CB7" w:rsidRPr="001C42EF" w:rsidRDefault="001A6CB7" w:rsidP="00FD69C4">
      <w:pPr>
        <w:pStyle w:val="a8"/>
        <w:rPr>
          <w:rFonts w:asciiTheme="majorHAnsi" w:eastAsiaTheme="majorHAnsi" w:hAnsiTheme="majorHAnsi" w:hint="eastAsia"/>
        </w:rPr>
      </w:pPr>
      <w:r w:rsidRPr="001C42EF">
        <w:rPr>
          <w:rFonts w:asciiTheme="majorHAnsi" w:eastAsiaTheme="majorHAnsi" w:hAnsiTheme="majorHAnsi" w:hint="eastAsia"/>
        </w:rPr>
        <w:t>이외에도</w:t>
      </w:r>
      <w:r w:rsidRPr="001C42EF">
        <w:rPr>
          <w:rFonts w:asciiTheme="majorHAnsi" w:eastAsiaTheme="majorHAnsi" w:hAnsiTheme="majorHAnsi" w:hint="cs"/>
        </w:rPr>
        <w:t xml:space="preserve"> </w:t>
      </w:r>
      <w:r w:rsidR="00FD69C4" w:rsidRPr="001C42EF">
        <w:rPr>
          <w:rFonts w:asciiTheme="majorHAnsi" w:eastAsiaTheme="majorHAnsi" w:hAnsiTheme="majorHAnsi"/>
        </w:rPr>
        <w:t>LLM</w:t>
      </w:r>
      <w:r w:rsidR="00FD69C4" w:rsidRPr="001C42EF">
        <w:rPr>
          <w:rFonts w:asciiTheme="majorHAnsi" w:eastAsiaTheme="majorHAnsi" w:hAnsiTheme="majorHAnsi" w:hint="eastAsia"/>
        </w:rPr>
        <w:t>을</w:t>
      </w:r>
      <w:r w:rsidR="00FD69C4" w:rsidRPr="001C42EF">
        <w:rPr>
          <w:rFonts w:asciiTheme="majorHAnsi" w:eastAsiaTheme="majorHAnsi" w:hAnsiTheme="majorHAnsi" w:hint="cs"/>
        </w:rPr>
        <w:t xml:space="preserve"> </w:t>
      </w:r>
      <w:r w:rsidR="00FD69C4" w:rsidRPr="001C42EF">
        <w:rPr>
          <w:rFonts w:asciiTheme="majorHAnsi" w:eastAsiaTheme="majorHAnsi" w:hAnsiTheme="majorHAnsi" w:hint="eastAsia"/>
        </w:rPr>
        <w:t>활용하면 생각지도 못한 탐색된</w:t>
      </w:r>
      <w:r w:rsidRPr="001C42EF">
        <w:rPr>
          <w:rFonts w:asciiTheme="majorHAnsi" w:eastAsiaTheme="majorHAnsi" w:hAnsiTheme="majorHAnsi" w:hint="cs"/>
        </w:rPr>
        <w:t xml:space="preserve"> </w:t>
      </w:r>
      <w:r w:rsidR="00FD69C4" w:rsidRPr="001C42EF">
        <w:rPr>
          <w:rFonts w:asciiTheme="majorHAnsi" w:eastAsiaTheme="majorHAnsi" w:hAnsiTheme="majorHAnsi" w:hint="eastAsia"/>
        </w:rPr>
        <w:t>챌린지를 찾을 수 있습니다.</w:t>
      </w:r>
      <w:r w:rsidR="008567B2" w:rsidRPr="001C42EF">
        <w:rPr>
          <w:rFonts w:asciiTheme="majorHAnsi" w:eastAsiaTheme="majorHAnsi" w:hAnsiTheme="majorHAnsi"/>
        </w:rPr>
        <w:t xml:space="preserve"> </w:t>
      </w:r>
      <w:r w:rsidR="008567B2" w:rsidRPr="001C42EF">
        <w:rPr>
          <w:rFonts w:asciiTheme="majorHAnsi" w:eastAsiaTheme="majorHAnsi" w:hAnsiTheme="majorHAnsi" w:hint="eastAsia"/>
        </w:rPr>
        <w:t>자기 브랜딩,</w:t>
      </w:r>
      <w:r w:rsidR="008567B2" w:rsidRPr="001C42EF">
        <w:rPr>
          <w:rFonts w:asciiTheme="majorHAnsi" w:eastAsiaTheme="majorHAnsi" w:hAnsiTheme="majorHAnsi"/>
        </w:rPr>
        <w:t xml:space="preserve"> </w:t>
      </w:r>
      <w:r w:rsidR="008567B2" w:rsidRPr="001C42EF">
        <w:rPr>
          <w:rFonts w:asciiTheme="majorHAnsi" w:eastAsiaTheme="majorHAnsi" w:hAnsiTheme="majorHAnsi" w:hint="eastAsia"/>
        </w:rPr>
        <w:t xml:space="preserve">흥미와 재미를 고려해 </w:t>
      </w:r>
      <w:r w:rsidR="00FE35E2" w:rsidRPr="001C42EF">
        <w:rPr>
          <w:rFonts w:asciiTheme="majorHAnsi" w:eastAsiaTheme="majorHAnsi" w:hAnsiTheme="majorHAnsi" w:hint="eastAsia"/>
        </w:rPr>
        <w:t xml:space="preserve">다양한 </w:t>
      </w:r>
      <w:r w:rsidR="008567B2" w:rsidRPr="001C42EF">
        <w:rPr>
          <w:rFonts w:asciiTheme="majorHAnsi" w:eastAsiaTheme="majorHAnsi" w:hAnsiTheme="majorHAnsi" w:hint="eastAsia"/>
        </w:rPr>
        <w:t>시도</w:t>
      </w:r>
      <w:r w:rsidR="00AD087E" w:rsidRPr="001C42EF">
        <w:rPr>
          <w:rFonts w:asciiTheme="majorHAnsi" w:eastAsiaTheme="majorHAnsi" w:hAnsiTheme="majorHAnsi" w:hint="eastAsia"/>
        </w:rPr>
        <w:t xml:space="preserve">를 </w:t>
      </w:r>
      <w:r w:rsidR="008567B2" w:rsidRPr="001C42EF">
        <w:rPr>
          <w:rFonts w:asciiTheme="majorHAnsi" w:eastAsiaTheme="majorHAnsi" w:hAnsiTheme="majorHAnsi" w:hint="eastAsia"/>
        </w:rPr>
        <w:t>해 보십시요.</w:t>
      </w:r>
    </w:p>
    <w:sectPr w:rsidR="001A6CB7" w:rsidRPr="001C42EF" w:rsidSect="003544BE">
      <w:type w:val="continuous"/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41">
      <wne:acd wne:acdName="acd4"/>
    </wne:keymap>
    <wne:keymap wne:kcmPrimary="0453">
      <wne:acd wne:acdName="acd3"/>
    </wne:keymap>
    <wne:keymap wne:kcmPrimary="0456">
      <wne:fci wne:fciName="EditPasteSpecial" wne:swArg="0000"/>
    </wne:keymap>
    <wne:keymap wne:mask="1" wne:kcmPrimary="0656"/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  <wne:acd wne:argValue="AQAAAEIA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7B75CA" w14:textId="77777777" w:rsidR="00B47D3F" w:rsidRDefault="00B47D3F">
      <w:pPr>
        <w:spacing w:line="240" w:lineRule="auto"/>
      </w:pPr>
      <w:r>
        <w:separator/>
      </w:r>
    </w:p>
  </w:endnote>
  <w:endnote w:type="continuationSeparator" w:id="0">
    <w:p w14:paraId="3BCA2004" w14:textId="77777777" w:rsidR="00B47D3F" w:rsidRDefault="00B47D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 Unicode MS">
    <w:panose1 w:val="020B0604020202020204"/>
    <w:charset w:val="81"/>
    <w:family w:val="modern"/>
    <w:pitch w:val="variable"/>
    <w:sig w:usb0="F7FFAEFF" w:usb1="F9DFFFFF" w:usb2="0000007F" w:usb3="00000000" w:csb0="003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CI Poppy">
    <w:panose1 w:val="00000000000000000000"/>
    <w:charset w:val="00"/>
    <w:family w:val="roman"/>
    <w:notTrueType/>
    <w:pitch w:val="default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양신명조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Layout w:type="fixed"/>
      <w:tblLook w:val="0000" w:firstRow="0" w:lastRow="0" w:firstColumn="0" w:lastColumn="0" w:noHBand="0" w:noVBand="0"/>
    </w:tblPr>
    <w:tblGrid>
      <w:gridCol w:w="6946"/>
      <w:gridCol w:w="2977"/>
    </w:tblGrid>
    <w:tr w:rsidR="000D5DE8" w:rsidRPr="00D035F3" w14:paraId="26855855" w14:textId="77777777" w:rsidTr="0060064F">
      <w:tc>
        <w:tcPr>
          <w:tcW w:w="6946" w:type="dxa"/>
          <w:shd w:val="clear" w:color="auto" w:fill="auto"/>
        </w:tcPr>
        <w:p w14:paraId="6D738C04" w14:textId="6E83A645" w:rsidR="000D5DE8" w:rsidRPr="00D035F3" w:rsidRDefault="000D5DE8" w:rsidP="0060064F">
          <w:pPr>
            <w:snapToGrid w:val="0"/>
            <w:ind w:right="160"/>
            <w:jc w:val="right"/>
            <w:rPr>
              <w:rFonts w:ascii="굴림" w:eastAsia="굴림" w:hAnsi="굴림"/>
            </w:rPr>
          </w:pPr>
        </w:p>
      </w:tc>
      <w:tc>
        <w:tcPr>
          <w:tcW w:w="2977" w:type="dxa"/>
          <w:shd w:val="clear" w:color="auto" w:fill="auto"/>
        </w:tcPr>
        <w:p w14:paraId="04CF79EE" w14:textId="77777777" w:rsidR="000D5DE8" w:rsidRPr="00D035F3" w:rsidRDefault="000D5DE8">
          <w:pPr>
            <w:snapToGrid w:val="0"/>
            <w:jc w:val="right"/>
            <w:rPr>
              <w:rFonts w:ascii="굴림" w:eastAsia="굴림" w:hAnsi="굴림"/>
            </w:rPr>
          </w:pPr>
          <w:r w:rsidRPr="00D035F3">
            <w:rPr>
              <w:rFonts w:ascii="굴림" w:eastAsia="굴림" w:hAnsi="굴림"/>
            </w:rPr>
            <w:t xml:space="preserve">Page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PAGE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121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  <w:r w:rsidRPr="00D035F3">
            <w:rPr>
              <w:rStyle w:val="a3"/>
              <w:rFonts w:ascii="굴림" w:eastAsia="굴림" w:hAnsi="굴림"/>
            </w:rPr>
            <w:t xml:space="preserve"> of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NUMPAGES \*Arabic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129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</w:p>
      </w:tc>
    </w:tr>
  </w:tbl>
  <w:p w14:paraId="649A898C" w14:textId="77777777" w:rsidR="000D5DE8" w:rsidRPr="00D035F3" w:rsidRDefault="000D5DE8">
    <w:pPr>
      <w:pStyle w:val="af"/>
      <w:rPr>
        <w:rFonts w:ascii="굴림" w:eastAsia="굴림" w:hAnsi="굴림"/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8870EC" w14:textId="77777777" w:rsidR="00B47D3F" w:rsidRDefault="00B47D3F">
      <w:pPr>
        <w:spacing w:line="240" w:lineRule="auto"/>
      </w:pPr>
      <w:r>
        <w:separator/>
      </w:r>
    </w:p>
  </w:footnote>
  <w:footnote w:type="continuationSeparator" w:id="0">
    <w:p w14:paraId="731A83B3" w14:textId="77777777" w:rsidR="00B47D3F" w:rsidRDefault="00B47D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720" w:hanging="720"/>
      </w:pPr>
    </w:lvl>
    <w:lvl w:ilvl="1">
      <w:start w:val="1"/>
      <w:numFmt w:val="decimal"/>
      <w:pStyle w:val="2"/>
      <w:lvlText w:val="%1.%2"/>
      <w:lvlJc w:val="left"/>
      <w:pPr>
        <w:tabs>
          <w:tab w:val="num" w:pos="284"/>
        </w:tabs>
        <w:ind w:left="1004" w:hanging="720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SmallDo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bullet"/>
      <w:pStyle w:val="SmallDotTab"/>
      <w:lvlText w:val=""/>
      <w:lvlJc w:val="left"/>
      <w:pPr>
        <w:tabs>
          <w:tab w:val="num" w:pos="0"/>
        </w:tabs>
        <w:ind w:left="1480" w:hanging="360"/>
      </w:pPr>
      <w:rPr>
        <w:rFonts w:ascii="Symbol" w:hAnsi="Symbol"/>
      </w:rPr>
    </w:lvl>
  </w:abstractNum>
  <w:abstractNum w:abstractNumId="3" w15:restartNumberingAfterBreak="0">
    <w:nsid w:val="00000004"/>
    <w:multiLevelType w:val="single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1155"/>
        </w:tabs>
        <w:ind w:left="1155" w:hanging="360"/>
      </w:pPr>
    </w:lvl>
  </w:abstractNum>
  <w:abstractNum w:abstractNumId="4" w15:restartNumberingAfterBreak="0">
    <w:nsid w:val="00000005"/>
    <w:multiLevelType w:val="multi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6"/>
    <w:multiLevelType w:val="multi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multilevel"/>
    <w:tmpl w:val="00000009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0000000A"/>
    <w:multiLevelType w:val="multilevel"/>
    <w:tmpl w:val="0000000A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3" w15:restartNumberingAfterBreak="0">
    <w:nsid w:val="01F3059B"/>
    <w:multiLevelType w:val="hybridMultilevel"/>
    <w:tmpl w:val="04021E7C"/>
    <w:name w:val="WW8Num13"/>
    <w:lvl w:ilvl="0" w:tplc="8ACEA0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A0022FE" w:tentative="1">
      <w:start w:val="1"/>
      <w:numFmt w:val="upperLetter"/>
      <w:lvlText w:val="%2."/>
      <w:lvlJc w:val="left"/>
      <w:pPr>
        <w:ind w:left="1520" w:hanging="400"/>
      </w:pPr>
    </w:lvl>
    <w:lvl w:ilvl="2" w:tplc="E564CC52" w:tentative="1">
      <w:start w:val="1"/>
      <w:numFmt w:val="lowerRoman"/>
      <w:lvlText w:val="%3."/>
      <w:lvlJc w:val="right"/>
      <w:pPr>
        <w:ind w:left="1920" w:hanging="400"/>
      </w:pPr>
    </w:lvl>
    <w:lvl w:ilvl="3" w:tplc="00701300" w:tentative="1">
      <w:start w:val="1"/>
      <w:numFmt w:val="decimal"/>
      <w:lvlText w:val="%4."/>
      <w:lvlJc w:val="left"/>
      <w:pPr>
        <w:ind w:left="2320" w:hanging="400"/>
      </w:pPr>
    </w:lvl>
    <w:lvl w:ilvl="4" w:tplc="4B0212C8" w:tentative="1">
      <w:start w:val="1"/>
      <w:numFmt w:val="upperLetter"/>
      <w:lvlText w:val="%5."/>
      <w:lvlJc w:val="left"/>
      <w:pPr>
        <w:ind w:left="2720" w:hanging="400"/>
      </w:pPr>
    </w:lvl>
    <w:lvl w:ilvl="5" w:tplc="EA929EF6" w:tentative="1">
      <w:start w:val="1"/>
      <w:numFmt w:val="lowerRoman"/>
      <w:lvlText w:val="%6."/>
      <w:lvlJc w:val="right"/>
      <w:pPr>
        <w:ind w:left="3120" w:hanging="400"/>
      </w:pPr>
    </w:lvl>
    <w:lvl w:ilvl="6" w:tplc="CD608252" w:tentative="1">
      <w:start w:val="1"/>
      <w:numFmt w:val="decimal"/>
      <w:lvlText w:val="%7."/>
      <w:lvlJc w:val="left"/>
      <w:pPr>
        <w:ind w:left="3520" w:hanging="400"/>
      </w:pPr>
    </w:lvl>
    <w:lvl w:ilvl="7" w:tplc="FE9C6CF0" w:tentative="1">
      <w:start w:val="1"/>
      <w:numFmt w:val="upperLetter"/>
      <w:lvlText w:val="%8."/>
      <w:lvlJc w:val="left"/>
      <w:pPr>
        <w:ind w:left="3920" w:hanging="400"/>
      </w:pPr>
    </w:lvl>
    <w:lvl w:ilvl="8" w:tplc="CA547C5A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 w15:restartNumberingAfterBreak="0">
    <w:nsid w:val="1148183D"/>
    <w:multiLevelType w:val="hybridMultilevel"/>
    <w:tmpl w:val="78A01D22"/>
    <w:lvl w:ilvl="0" w:tplc="EDFEBE66">
      <w:start w:val="1"/>
      <w:numFmt w:val="bullet"/>
      <w:pStyle w:val="10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 w15:restartNumberingAfterBreak="0">
    <w:nsid w:val="3CD15CEC"/>
    <w:multiLevelType w:val="hybridMultilevel"/>
    <w:tmpl w:val="4B0EE1E2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4274287D"/>
    <w:multiLevelType w:val="hybridMultilevel"/>
    <w:tmpl w:val="14B0F32A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7" w15:restartNumberingAfterBreak="0">
    <w:nsid w:val="470F52A3"/>
    <w:multiLevelType w:val="hybridMultilevel"/>
    <w:tmpl w:val="F5160394"/>
    <w:lvl w:ilvl="0" w:tplc="9BCA33C8">
      <w:start w:val="1"/>
      <w:numFmt w:val="decimal"/>
      <w:lvlText w:val="%1."/>
      <w:lvlJc w:val="left"/>
      <w:pPr>
        <w:ind w:left="11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8" w15:restartNumberingAfterBreak="0">
    <w:nsid w:val="72E91239"/>
    <w:multiLevelType w:val="hybridMultilevel"/>
    <w:tmpl w:val="7140451A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4"/>
  </w:num>
  <w:num w:numId="5">
    <w:abstractNumId w:val="15"/>
  </w:num>
  <w:num w:numId="6">
    <w:abstractNumId w:val="16"/>
  </w:num>
  <w:num w:numId="7">
    <w:abstractNumId w:val="18"/>
  </w:num>
  <w:num w:numId="8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bordersDoNotSurroundHeader/>
  <w:bordersDoNotSurroundFooter/>
  <w:hideSpellingError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0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>
      <o:colormru v:ext="edit" colors="red,#d8691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NDAytDA1tTAzsQQyjZV0lIJTi4sz8/NACkxrATWuFsYsAAAA"/>
  </w:docVars>
  <w:rsids>
    <w:rsidRoot w:val="00E172E6"/>
    <w:rsid w:val="000004E6"/>
    <w:rsid w:val="000014E2"/>
    <w:rsid w:val="0000212F"/>
    <w:rsid w:val="00002363"/>
    <w:rsid w:val="00002695"/>
    <w:rsid w:val="00003237"/>
    <w:rsid w:val="00003BE4"/>
    <w:rsid w:val="00003DBD"/>
    <w:rsid w:val="0000528A"/>
    <w:rsid w:val="0000606D"/>
    <w:rsid w:val="00006405"/>
    <w:rsid w:val="000072CB"/>
    <w:rsid w:val="00007815"/>
    <w:rsid w:val="000103D3"/>
    <w:rsid w:val="000103DA"/>
    <w:rsid w:val="00012799"/>
    <w:rsid w:val="000129B1"/>
    <w:rsid w:val="00012B21"/>
    <w:rsid w:val="00013F2E"/>
    <w:rsid w:val="0001417B"/>
    <w:rsid w:val="000149F8"/>
    <w:rsid w:val="000156CA"/>
    <w:rsid w:val="00015B2F"/>
    <w:rsid w:val="00015BD5"/>
    <w:rsid w:val="00016689"/>
    <w:rsid w:val="00017193"/>
    <w:rsid w:val="000177A7"/>
    <w:rsid w:val="00017A21"/>
    <w:rsid w:val="00017C58"/>
    <w:rsid w:val="000201A3"/>
    <w:rsid w:val="00020C6E"/>
    <w:rsid w:val="00020E90"/>
    <w:rsid w:val="00021110"/>
    <w:rsid w:val="00021DB7"/>
    <w:rsid w:val="00024ADF"/>
    <w:rsid w:val="00025F60"/>
    <w:rsid w:val="000263A2"/>
    <w:rsid w:val="00026894"/>
    <w:rsid w:val="00027107"/>
    <w:rsid w:val="000275D2"/>
    <w:rsid w:val="000279BC"/>
    <w:rsid w:val="00027C9A"/>
    <w:rsid w:val="00030A4B"/>
    <w:rsid w:val="00030C32"/>
    <w:rsid w:val="0003281C"/>
    <w:rsid w:val="00032C2F"/>
    <w:rsid w:val="00032C97"/>
    <w:rsid w:val="00033BDD"/>
    <w:rsid w:val="00033E6A"/>
    <w:rsid w:val="0003471B"/>
    <w:rsid w:val="000353DB"/>
    <w:rsid w:val="00035527"/>
    <w:rsid w:val="00035E6D"/>
    <w:rsid w:val="00035F6D"/>
    <w:rsid w:val="0003779A"/>
    <w:rsid w:val="00037856"/>
    <w:rsid w:val="0004068B"/>
    <w:rsid w:val="00040B92"/>
    <w:rsid w:val="00040C50"/>
    <w:rsid w:val="00040C8E"/>
    <w:rsid w:val="00041170"/>
    <w:rsid w:val="000417D3"/>
    <w:rsid w:val="00041AFE"/>
    <w:rsid w:val="00043345"/>
    <w:rsid w:val="00044896"/>
    <w:rsid w:val="000455CC"/>
    <w:rsid w:val="00045C15"/>
    <w:rsid w:val="00046C28"/>
    <w:rsid w:val="00046C6B"/>
    <w:rsid w:val="0004717C"/>
    <w:rsid w:val="000476BE"/>
    <w:rsid w:val="00047A8A"/>
    <w:rsid w:val="00047D81"/>
    <w:rsid w:val="00050088"/>
    <w:rsid w:val="000508E6"/>
    <w:rsid w:val="00051044"/>
    <w:rsid w:val="00051F7C"/>
    <w:rsid w:val="00053304"/>
    <w:rsid w:val="000533C6"/>
    <w:rsid w:val="00053727"/>
    <w:rsid w:val="000546CF"/>
    <w:rsid w:val="00055571"/>
    <w:rsid w:val="00056064"/>
    <w:rsid w:val="000563C5"/>
    <w:rsid w:val="00056AA0"/>
    <w:rsid w:val="00056C99"/>
    <w:rsid w:val="00057703"/>
    <w:rsid w:val="0006040B"/>
    <w:rsid w:val="00061117"/>
    <w:rsid w:val="00064648"/>
    <w:rsid w:val="00064E64"/>
    <w:rsid w:val="00064FA6"/>
    <w:rsid w:val="0006556D"/>
    <w:rsid w:val="000657CE"/>
    <w:rsid w:val="00065D44"/>
    <w:rsid w:val="0006794D"/>
    <w:rsid w:val="000706B7"/>
    <w:rsid w:val="00070A29"/>
    <w:rsid w:val="00070B8D"/>
    <w:rsid w:val="00070E65"/>
    <w:rsid w:val="00071F2C"/>
    <w:rsid w:val="00072680"/>
    <w:rsid w:val="00072A15"/>
    <w:rsid w:val="000730E1"/>
    <w:rsid w:val="00073151"/>
    <w:rsid w:val="00073560"/>
    <w:rsid w:val="00073741"/>
    <w:rsid w:val="00073925"/>
    <w:rsid w:val="00073991"/>
    <w:rsid w:val="00074581"/>
    <w:rsid w:val="00075455"/>
    <w:rsid w:val="00076076"/>
    <w:rsid w:val="00076544"/>
    <w:rsid w:val="00076C25"/>
    <w:rsid w:val="000770FC"/>
    <w:rsid w:val="00077CE5"/>
    <w:rsid w:val="000810F6"/>
    <w:rsid w:val="00081A09"/>
    <w:rsid w:val="00082CAD"/>
    <w:rsid w:val="00083D6C"/>
    <w:rsid w:val="00084D35"/>
    <w:rsid w:val="00084E39"/>
    <w:rsid w:val="0008558B"/>
    <w:rsid w:val="000857E0"/>
    <w:rsid w:val="00085FBC"/>
    <w:rsid w:val="00086010"/>
    <w:rsid w:val="0008684B"/>
    <w:rsid w:val="00086904"/>
    <w:rsid w:val="00086FA4"/>
    <w:rsid w:val="000877CF"/>
    <w:rsid w:val="00090370"/>
    <w:rsid w:val="0009194C"/>
    <w:rsid w:val="00091975"/>
    <w:rsid w:val="00092A8B"/>
    <w:rsid w:val="000931BD"/>
    <w:rsid w:val="000937D2"/>
    <w:rsid w:val="00093D3D"/>
    <w:rsid w:val="000944B1"/>
    <w:rsid w:val="00095D52"/>
    <w:rsid w:val="000974EE"/>
    <w:rsid w:val="0009769B"/>
    <w:rsid w:val="000A03D8"/>
    <w:rsid w:val="000A0DCE"/>
    <w:rsid w:val="000A2203"/>
    <w:rsid w:val="000A2473"/>
    <w:rsid w:val="000A2B5F"/>
    <w:rsid w:val="000A34A3"/>
    <w:rsid w:val="000A377A"/>
    <w:rsid w:val="000A3D03"/>
    <w:rsid w:val="000A5888"/>
    <w:rsid w:val="000A5A45"/>
    <w:rsid w:val="000A6213"/>
    <w:rsid w:val="000A6819"/>
    <w:rsid w:val="000A6947"/>
    <w:rsid w:val="000A742C"/>
    <w:rsid w:val="000A7659"/>
    <w:rsid w:val="000A7EEB"/>
    <w:rsid w:val="000B0870"/>
    <w:rsid w:val="000B0EED"/>
    <w:rsid w:val="000B158A"/>
    <w:rsid w:val="000B1A56"/>
    <w:rsid w:val="000B26A4"/>
    <w:rsid w:val="000B28C6"/>
    <w:rsid w:val="000B33DD"/>
    <w:rsid w:val="000B43E8"/>
    <w:rsid w:val="000B5A07"/>
    <w:rsid w:val="000B6E26"/>
    <w:rsid w:val="000C0AFC"/>
    <w:rsid w:val="000C0CAE"/>
    <w:rsid w:val="000C0EC6"/>
    <w:rsid w:val="000C1F44"/>
    <w:rsid w:val="000C2940"/>
    <w:rsid w:val="000C3964"/>
    <w:rsid w:val="000C4031"/>
    <w:rsid w:val="000C43CC"/>
    <w:rsid w:val="000C4648"/>
    <w:rsid w:val="000C52AC"/>
    <w:rsid w:val="000C5F85"/>
    <w:rsid w:val="000C63BA"/>
    <w:rsid w:val="000C68C8"/>
    <w:rsid w:val="000C7EEA"/>
    <w:rsid w:val="000D08D1"/>
    <w:rsid w:val="000D1082"/>
    <w:rsid w:val="000D169A"/>
    <w:rsid w:val="000D24C6"/>
    <w:rsid w:val="000D26A0"/>
    <w:rsid w:val="000D4AF0"/>
    <w:rsid w:val="000D5DE8"/>
    <w:rsid w:val="000D5E36"/>
    <w:rsid w:val="000D66F5"/>
    <w:rsid w:val="000D7C0B"/>
    <w:rsid w:val="000E0C1D"/>
    <w:rsid w:val="000E107F"/>
    <w:rsid w:val="000E1C0A"/>
    <w:rsid w:val="000E219B"/>
    <w:rsid w:val="000E2845"/>
    <w:rsid w:val="000E2B56"/>
    <w:rsid w:val="000E2CB6"/>
    <w:rsid w:val="000E2D69"/>
    <w:rsid w:val="000E3AF8"/>
    <w:rsid w:val="000E54EB"/>
    <w:rsid w:val="000E589A"/>
    <w:rsid w:val="000E595A"/>
    <w:rsid w:val="000E7325"/>
    <w:rsid w:val="000E7431"/>
    <w:rsid w:val="000E7789"/>
    <w:rsid w:val="000F39A8"/>
    <w:rsid w:val="000F42D5"/>
    <w:rsid w:val="000F6BFB"/>
    <w:rsid w:val="00101981"/>
    <w:rsid w:val="0010232F"/>
    <w:rsid w:val="001030A6"/>
    <w:rsid w:val="001033DC"/>
    <w:rsid w:val="00103C31"/>
    <w:rsid w:val="001060C5"/>
    <w:rsid w:val="001062AD"/>
    <w:rsid w:val="001065B9"/>
    <w:rsid w:val="00106ABC"/>
    <w:rsid w:val="00107E6A"/>
    <w:rsid w:val="00110193"/>
    <w:rsid w:val="00110EF5"/>
    <w:rsid w:val="00110F48"/>
    <w:rsid w:val="001113B0"/>
    <w:rsid w:val="00111AEE"/>
    <w:rsid w:val="00113191"/>
    <w:rsid w:val="00113636"/>
    <w:rsid w:val="00113BD2"/>
    <w:rsid w:val="00114606"/>
    <w:rsid w:val="001166EE"/>
    <w:rsid w:val="001177A9"/>
    <w:rsid w:val="00120A42"/>
    <w:rsid w:val="00120B86"/>
    <w:rsid w:val="0012114B"/>
    <w:rsid w:val="00121646"/>
    <w:rsid w:val="001220F3"/>
    <w:rsid w:val="001237FE"/>
    <w:rsid w:val="00123D02"/>
    <w:rsid w:val="00124012"/>
    <w:rsid w:val="00124132"/>
    <w:rsid w:val="00124EFE"/>
    <w:rsid w:val="0012534D"/>
    <w:rsid w:val="001259A1"/>
    <w:rsid w:val="00125EAB"/>
    <w:rsid w:val="00126C81"/>
    <w:rsid w:val="00126D0A"/>
    <w:rsid w:val="001270D7"/>
    <w:rsid w:val="0012721E"/>
    <w:rsid w:val="00127D6D"/>
    <w:rsid w:val="00127DCE"/>
    <w:rsid w:val="0013010D"/>
    <w:rsid w:val="00130137"/>
    <w:rsid w:val="0013068C"/>
    <w:rsid w:val="001306D0"/>
    <w:rsid w:val="00130D43"/>
    <w:rsid w:val="0013239A"/>
    <w:rsid w:val="001325D5"/>
    <w:rsid w:val="00132791"/>
    <w:rsid w:val="00132838"/>
    <w:rsid w:val="00132B7A"/>
    <w:rsid w:val="00133A53"/>
    <w:rsid w:val="00134770"/>
    <w:rsid w:val="0013689D"/>
    <w:rsid w:val="001368FC"/>
    <w:rsid w:val="00136F61"/>
    <w:rsid w:val="0013702E"/>
    <w:rsid w:val="001377BD"/>
    <w:rsid w:val="00140982"/>
    <w:rsid w:val="00140F58"/>
    <w:rsid w:val="00141723"/>
    <w:rsid w:val="00142D7B"/>
    <w:rsid w:val="00144164"/>
    <w:rsid w:val="0014432B"/>
    <w:rsid w:val="001443CF"/>
    <w:rsid w:val="001446DB"/>
    <w:rsid w:val="00144D4F"/>
    <w:rsid w:val="00145144"/>
    <w:rsid w:val="0014528B"/>
    <w:rsid w:val="001474D3"/>
    <w:rsid w:val="00150157"/>
    <w:rsid w:val="00150C1F"/>
    <w:rsid w:val="00152467"/>
    <w:rsid w:val="00152D5B"/>
    <w:rsid w:val="0015313B"/>
    <w:rsid w:val="00153242"/>
    <w:rsid w:val="001532A4"/>
    <w:rsid w:val="0015386E"/>
    <w:rsid w:val="00153AFE"/>
    <w:rsid w:val="00153DD6"/>
    <w:rsid w:val="001543B0"/>
    <w:rsid w:val="00155B65"/>
    <w:rsid w:val="00156BBF"/>
    <w:rsid w:val="001577B3"/>
    <w:rsid w:val="00157A9C"/>
    <w:rsid w:val="00163809"/>
    <w:rsid w:val="001638B5"/>
    <w:rsid w:val="00164139"/>
    <w:rsid w:val="001641DB"/>
    <w:rsid w:val="00164706"/>
    <w:rsid w:val="001654D7"/>
    <w:rsid w:val="0016687E"/>
    <w:rsid w:val="00166885"/>
    <w:rsid w:val="00166913"/>
    <w:rsid w:val="00167381"/>
    <w:rsid w:val="001678F7"/>
    <w:rsid w:val="00167F1A"/>
    <w:rsid w:val="00170403"/>
    <w:rsid w:val="00170F91"/>
    <w:rsid w:val="00171F6B"/>
    <w:rsid w:val="0017223B"/>
    <w:rsid w:val="00172A18"/>
    <w:rsid w:val="00172E39"/>
    <w:rsid w:val="00173176"/>
    <w:rsid w:val="001732EC"/>
    <w:rsid w:val="00173C5D"/>
    <w:rsid w:val="00173E33"/>
    <w:rsid w:val="00174364"/>
    <w:rsid w:val="00174625"/>
    <w:rsid w:val="00175064"/>
    <w:rsid w:val="001750DB"/>
    <w:rsid w:val="00175265"/>
    <w:rsid w:val="00176813"/>
    <w:rsid w:val="001773AA"/>
    <w:rsid w:val="00177B43"/>
    <w:rsid w:val="00180EDF"/>
    <w:rsid w:val="00181DE9"/>
    <w:rsid w:val="0018305C"/>
    <w:rsid w:val="00183298"/>
    <w:rsid w:val="00183368"/>
    <w:rsid w:val="00183558"/>
    <w:rsid w:val="00186C20"/>
    <w:rsid w:val="0018718B"/>
    <w:rsid w:val="00187311"/>
    <w:rsid w:val="0018764B"/>
    <w:rsid w:val="001902C5"/>
    <w:rsid w:val="001902CC"/>
    <w:rsid w:val="00190D01"/>
    <w:rsid w:val="00191C47"/>
    <w:rsid w:val="00191EA5"/>
    <w:rsid w:val="00191F5D"/>
    <w:rsid w:val="00192024"/>
    <w:rsid w:val="001929DE"/>
    <w:rsid w:val="00193948"/>
    <w:rsid w:val="00193DDF"/>
    <w:rsid w:val="00194AD9"/>
    <w:rsid w:val="00195D6A"/>
    <w:rsid w:val="00197B14"/>
    <w:rsid w:val="001A035F"/>
    <w:rsid w:val="001A0419"/>
    <w:rsid w:val="001A062A"/>
    <w:rsid w:val="001A08E5"/>
    <w:rsid w:val="001A1ADC"/>
    <w:rsid w:val="001A1C9F"/>
    <w:rsid w:val="001A245F"/>
    <w:rsid w:val="001A28B7"/>
    <w:rsid w:val="001A3762"/>
    <w:rsid w:val="001A4CE8"/>
    <w:rsid w:val="001A5101"/>
    <w:rsid w:val="001A5422"/>
    <w:rsid w:val="001A5499"/>
    <w:rsid w:val="001A54A7"/>
    <w:rsid w:val="001A5EBE"/>
    <w:rsid w:val="001A6C8D"/>
    <w:rsid w:val="001A6CB6"/>
    <w:rsid w:val="001A6CB7"/>
    <w:rsid w:val="001A73A2"/>
    <w:rsid w:val="001A7592"/>
    <w:rsid w:val="001A75D8"/>
    <w:rsid w:val="001B0187"/>
    <w:rsid w:val="001B0218"/>
    <w:rsid w:val="001B0C22"/>
    <w:rsid w:val="001B2EAD"/>
    <w:rsid w:val="001B3CA7"/>
    <w:rsid w:val="001B3F69"/>
    <w:rsid w:val="001B3FC0"/>
    <w:rsid w:val="001B46BE"/>
    <w:rsid w:val="001B46DE"/>
    <w:rsid w:val="001B4F5B"/>
    <w:rsid w:val="001B4FE4"/>
    <w:rsid w:val="001B53D4"/>
    <w:rsid w:val="001B565E"/>
    <w:rsid w:val="001B5DAF"/>
    <w:rsid w:val="001B6456"/>
    <w:rsid w:val="001B6F1F"/>
    <w:rsid w:val="001B7C70"/>
    <w:rsid w:val="001C0157"/>
    <w:rsid w:val="001C0FA1"/>
    <w:rsid w:val="001C1486"/>
    <w:rsid w:val="001C15BF"/>
    <w:rsid w:val="001C241F"/>
    <w:rsid w:val="001C2772"/>
    <w:rsid w:val="001C306D"/>
    <w:rsid w:val="001C312C"/>
    <w:rsid w:val="001C3CF6"/>
    <w:rsid w:val="001C3E29"/>
    <w:rsid w:val="001C42EF"/>
    <w:rsid w:val="001C5A9A"/>
    <w:rsid w:val="001C62D5"/>
    <w:rsid w:val="001C6D93"/>
    <w:rsid w:val="001C71DD"/>
    <w:rsid w:val="001D009F"/>
    <w:rsid w:val="001D0301"/>
    <w:rsid w:val="001D0E96"/>
    <w:rsid w:val="001D1A7A"/>
    <w:rsid w:val="001D1F68"/>
    <w:rsid w:val="001D4B27"/>
    <w:rsid w:val="001D4DEA"/>
    <w:rsid w:val="001D5B39"/>
    <w:rsid w:val="001D6E78"/>
    <w:rsid w:val="001D73B1"/>
    <w:rsid w:val="001D7887"/>
    <w:rsid w:val="001E06E2"/>
    <w:rsid w:val="001E0A45"/>
    <w:rsid w:val="001E0CE1"/>
    <w:rsid w:val="001E1617"/>
    <w:rsid w:val="001E2BEF"/>
    <w:rsid w:val="001E3945"/>
    <w:rsid w:val="001E48DC"/>
    <w:rsid w:val="001E735E"/>
    <w:rsid w:val="001E77EA"/>
    <w:rsid w:val="001F1D46"/>
    <w:rsid w:val="001F28F2"/>
    <w:rsid w:val="001F3221"/>
    <w:rsid w:val="001F33E0"/>
    <w:rsid w:val="001F3806"/>
    <w:rsid w:val="001F6012"/>
    <w:rsid w:val="001F6895"/>
    <w:rsid w:val="0020000C"/>
    <w:rsid w:val="00200195"/>
    <w:rsid w:val="00200273"/>
    <w:rsid w:val="00202924"/>
    <w:rsid w:val="00205FC9"/>
    <w:rsid w:val="00206C0A"/>
    <w:rsid w:val="0020768B"/>
    <w:rsid w:val="002079E0"/>
    <w:rsid w:val="00207B2F"/>
    <w:rsid w:val="0021001A"/>
    <w:rsid w:val="00210E79"/>
    <w:rsid w:val="00210EC0"/>
    <w:rsid w:val="00211377"/>
    <w:rsid w:val="002116D5"/>
    <w:rsid w:val="00211C33"/>
    <w:rsid w:val="00212670"/>
    <w:rsid w:val="00213CE3"/>
    <w:rsid w:val="002142A3"/>
    <w:rsid w:val="002145BE"/>
    <w:rsid w:val="0021491C"/>
    <w:rsid w:val="00215233"/>
    <w:rsid w:val="0021531B"/>
    <w:rsid w:val="002153FF"/>
    <w:rsid w:val="0021688A"/>
    <w:rsid w:val="00216AC6"/>
    <w:rsid w:val="00216C9F"/>
    <w:rsid w:val="00217393"/>
    <w:rsid w:val="00217549"/>
    <w:rsid w:val="002200F0"/>
    <w:rsid w:val="00220C6B"/>
    <w:rsid w:val="002217F8"/>
    <w:rsid w:val="00221CBB"/>
    <w:rsid w:val="0022271F"/>
    <w:rsid w:val="00222CEF"/>
    <w:rsid w:val="00223938"/>
    <w:rsid w:val="002239EC"/>
    <w:rsid w:val="00224B32"/>
    <w:rsid w:val="002266CA"/>
    <w:rsid w:val="00226A2B"/>
    <w:rsid w:val="00232494"/>
    <w:rsid w:val="002329FE"/>
    <w:rsid w:val="00232EB2"/>
    <w:rsid w:val="0023381E"/>
    <w:rsid w:val="00234752"/>
    <w:rsid w:val="0023525F"/>
    <w:rsid w:val="002353A7"/>
    <w:rsid w:val="002375A8"/>
    <w:rsid w:val="00237D46"/>
    <w:rsid w:val="00240BB2"/>
    <w:rsid w:val="00240BD0"/>
    <w:rsid w:val="0024161A"/>
    <w:rsid w:val="00241A31"/>
    <w:rsid w:val="0024202B"/>
    <w:rsid w:val="00242A44"/>
    <w:rsid w:val="0024360C"/>
    <w:rsid w:val="0024590C"/>
    <w:rsid w:val="00245B56"/>
    <w:rsid w:val="002463A2"/>
    <w:rsid w:val="00247071"/>
    <w:rsid w:val="002470B3"/>
    <w:rsid w:val="0025016D"/>
    <w:rsid w:val="002505FF"/>
    <w:rsid w:val="00250A76"/>
    <w:rsid w:val="0025127A"/>
    <w:rsid w:val="00251315"/>
    <w:rsid w:val="00252275"/>
    <w:rsid w:val="002522F7"/>
    <w:rsid w:val="0025283F"/>
    <w:rsid w:val="00252A6F"/>
    <w:rsid w:val="00252BCE"/>
    <w:rsid w:val="00252C14"/>
    <w:rsid w:val="00253C8F"/>
    <w:rsid w:val="00253E43"/>
    <w:rsid w:val="00254119"/>
    <w:rsid w:val="00254237"/>
    <w:rsid w:val="002545C9"/>
    <w:rsid w:val="00255382"/>
    <w:rsid w:val="00255487"/>
    <w:rsid w:val="00255935"/>
    <w:rsid w:val="00255FDF"/>
    <w:rsid w:val="00256B3A"/>
    <w:rsid w:val="00257237"/>
    <w:rsid w:val="002573F4"/>
    <w:rsid w:val="0026010F"/>
    <w:rsid w:val="00260336"/>
    <w:rsid w:val="00260A78"/>
    <w:rsid w:val="00260A7F"/>
    <w:rsid w:val="00260B06"/>
    <w:rsid w:val="00261394"/>
    <w:rsid w:val="00261917"/>
    <w:rsid w:val="00261B9E"/>
    <w:rsid w:val="00262ECD"/>
    <w:rsid w:val="00262F57"/>
    <w:rsid w:val="00263584"/>
    <w:rsid w:val="002635E8"/>
    <w:rsid w:val="0026370F"/>
    <w:rsid w:val="002643D8"/>
    <w:rsid w:val="0026484A"/>
    <w:rsid w:val="002662B4"/>
    <w:rsid w:val="0026652F"/>
    <w:rsid w:val="00267C1C"/>
    <w:rsid w:val="00270717"/>
    <w:rsid w:val="00271573"/>
    <w:rsid w:val="00271AF3"/>
    <w:rsid w:val="00271FE9"/>
    <w:rsid w:val="00273936"/>
    <w:rsid w:val="00273A3D"/>
    <w:rsid w:val="00273BC2"/>
    <w:rsid w:val="00273EC8"/>
    <w:rsid w:val="0027430A"/>
    <w:rsid w:val="00274A95"/>
    <w:rsid w:val="00274D54"/>
    <w:rsid w:val="00275ABF"/>
    <w:rsid w:val="00276B72"/>
    <w:rsid w:val="00280641"/>
    <w:rsid w:val="002811B8"/>
    <w:rsid w:val="002814DA"/>
    <w:rsid w:val="00283167"/>
    <w:rsid w:val="002836AB"/>
    <w:rsid w:val="00283B4E"/>
    <w:rsid w:val="0028458F"/>
    <w:rsid w:val="00284774"/>
    <w:rsid w:val="002848B0"/>
    <w:rsid w:val="00284929"/>
    <w:rsid w:val="00285A12"/>
    <w:rsid w:val="0028608A"/>
    <w:rsid w:val="00286D08"/>
    <w:rsid w:val="00287543"/>
    <w:rsid w:val="00287EE5"/>
    <w:rsid w:val="00290381"/>
    <w:rsid w:val="002913D5"/>
    <w:rsid w:val="00291A9E"/>
    <w:rsid w:val="00292B38"/>
    <w:rsid w:val="00293CF8"/>
    <w:rsid w:val="00293D35"/>
    <w:rsid w:val="00293FEA"/>
    <w:rsid w:val="00294BD7"/>
    <w:rsid w:val="0029521C"/>
    <w:rsid w:val="00296AE5"/>
    <w:rsid w:val="00296E8C"/>
    <w:rsid w:val="002A171C"/>
    <w:rsid w:val="002A181A"/>
    <w:rsid w:val="002A2AA7"/>
    <w:rsid w:val="002A2E7E"/>
    <w:rsid w:val="002A3056"/>
    <w:rsid w:val="002A3145"/>
    <w:rsid w:val="002A314E"/>
    <w:rsid w:val="002A345D"/>
    <w:rsid w:val="002A45DD"/>
    <w:rsid w:val="002A4A25"/>
    <w:rsid w:val="002A57A3"/>
    <w:rsid w:val="002A648D"/>
    <w:rsid w:val="002A6639"/>
    <w:rsid w:val="002A6801"/>
    <w:rsid w:val="002A697D"/>
    <w:rsid w:val="002A6AC5"/>
    <w:rsid w:val="002A742E"/>
    <w:rsid w:val="002A7B1A"/>
    <w:rsid w:val="002A7DE0"/>
    <w:rsid w:val="002B0298"/>
    <w:rsid w:val="002B0387"/>
    <w:rsid w:val="002B0525"/>
    <w:rsid w:val="002B0E5E"/>
    <w:rsid w:val="002B10EF"/>
    <w:rsid w:val="002B2426"/>
    <w:rsid w:val="002B26CA"/>
    <w:rsid w:val="002B346B"/>
    <w:rsid w:val="002B3569"/>
    <w:rsid w:val="002B4A5B"/>
    <w:rsid w:val="002B5CD9"/>
    <w:rsid w:val="002B5E39"/>
    <w:rsid w:val="002B618A"/>
    <w:rsid w:val="002B6347"/>
    <w:rsid w:val="002B635B"/>
    <w:rsid w:val="002B69AB"/>
    <w:rsid w:val="002B6CAE"/>
    <w:rsid w:val="002B7236"/>
    <w:rsid w:val="002B797D"/>
    <w:rsid w:val="002B7A74"/>
    <w:rsid w:val="002B7C5F"/>
    <w:rsid w:val="002C0958"/>
    <w:rsid w:val="002C1736"/>
    <w:rsid w:val="002C1B25"/>
    <w:rsid w:val="002C1BAD"/>
    <w:rsid w:val="002C2A3E"/>
    <w:rsid w:val="002C307B"/>
    <w:rsid w:val="002C373C"/>
    <w:rsid w:val="002C3A2D"/>
    <w:rsid w:val="002C3C79"/>
    <w:rsid w:val="002C41F4"/>
    <w:rsid w:val="002C43D7"/>
    <w:rsid w:val="002C535F"/>
    <w:rsid w:val="002C6979"/>
    <w:rsid w:val="002C6BAF"/>
    <w:rsid w:val="002C741F"/>
    <w:rsid w:val="002D0454"/>
    <w:rsid w:val="002D054F"/>
    <w:rsid w:val="002D0B91"/>
    <w:rsid w:val="002D0CCB"/>
    <w:rsid w:val="002D0E5E"/>
    <w:rsid w:val="002D2A62"/>
    <w:rsid w:val="002D38B5"/>
    <w:rsid w:val="002D3A0D"/>
    <w:rsid w:val="002D3D40"/>
    <w:rsid w:val="002D3DD4"/>
    <w:rsid w:val="002D44FB"/>
    <w:rsid w:val="002D5146"/>
    <w:rsid w:val="002D5631"/>
    <w:rsid w:val="002D574B"/>
    <w:rsid w:val="002D5C04"/>
    <w:rsid w:val="002D68FF"/>
    <w:rsid w:val="002E0F94"/>
    <w:rsid w:val="002E1A90"/>
    <w:rsid w:val="002E22DA"/>
    <w:rsid w:val="002E253E"/>
    <w:rsid w:val="002E2DA5"/>
    <w:rsid w:val="002E3186"/>
    <w:rsid w:val="002E3479"/>
    <w:rsid w:val="002E4FFC"/>
    <w:rsid w:val="002E6E3B"/>
    <w:rsid w:val="002F0578"/>
    <w:rsid w:val="002F19B9"/>
    <w:rsid w:val="002F2D4E"/>
    <w:rsid w:val="002F6610"/>
    <w:rsid w:val="003000C9"/>
    <w:rsid w:val="00300424"/>
    <w:rsid w:val="003004F7"/>
    <w:rsid w:val="003005E9"/>
    <w:rsid w:val="003012E7"/>
    <w:rsid w:val="00301EF3"/>
    <w:rsid w:val="00304017"/>
    <w:rsid w:val="00304776"/>
    <w:rsid w:val="0030536A"/>
    <w:rsid w:val="0030604E"/>
    <w:rsid w:val="00306DCE"/>
    <w:rsid w:val="0030773C"/>
    <w:rsid w:val="00307D32"/>
    <w:rsid w:val="00310779"/>
    <w:rsid w:val="003114FB"/>
    <w:rsid w:val="00311805"/>
    <w:rsid w:val="00313EC1"/>
    <w:rsid w:val="003142B5"/>
    <w:rsid w:val="00315554"/>
    <w:rsid w:val="003161B2"/>
    <w:rsid w:val="003162AA"/>
    <w:rsid w:val="00316595"/>
    <w:rsid w:val="00316746"/>
    <w:rsid w:val="00316944"/>
    <w:rsid w:val="00316A95"/>
    <w:rsid w:val="00316CA1"/>
    <w:rsid w:val="003174E1"/>
    <w:rsid w:val="003213A3"/>
    <w:rsid w:val="00321607"/>
    <w:rsid w:val="00322568"/>
    <w:rsid w:val="00322938"/>
    <w:rsid w:val="00323148"/>
    <w:rsid w:val="003235CB"/>
    <w:rsid w:val="00323662"/>
    <w:rsid w:val="00325EBD"/>
    <w:rsid w:val="00325EC1"/>
    <w:rsid w:val="003266E1"/>
    <w:rsid w:val="0032714C"/>
    <w:rsid w:val="003276FC"/>
    <w:rsid w:val="00330EBE"/>
    <w:rsid w:val="0033139C"/>
    <w:rsid w:val="003321B0"/>
    <w:rsid w:val="00334B0D"/>
    <w:rsid w:val="003351BF"/>
    <w:rsid w:val="003351D0"/>
    <w:rsid w:val="00336999"/>
    <w:rsid w:val="0033747F"/>
    <w:rsid w:val="003401C9"/>
    <w:rsid w:val="003402D6"/>
    <w:rsid w:val="00341653"/>
    <w:rsid w:val="00342605"/>
    <w:rsid w:val="00346A36"/>
    <w:rsid w:val="00346ED2"/>
    <w:rsid w:val="00350F17"/>
    <w:rsid w:val="00351B4F"/>
    <w:rsid w:val="003540A7"/>
    <w:rsid w:val="00354346"/>
    <w:rsid w:val="003544BE"/>
    <w:rsid w:val="0035581E"/>
    <w:rsid w:val="003563EE"/>
    <w:rsid w:val="003569E5"/>
    <w:rsid w:val="00356ADC"/>
    <w:rsid w:val="00357148"/>
    <w:rsid w:val="00357AA3"/>
    <w:rsid w:val="00357E8C"/>
    <w:rsid w:val="00357F38"/>
    <w:rsid w:val="003603AC"/>
    <w:rsid w:val="003623A2"/>
    <w:rsid w:val="003635E5"/>
    <w:rsid w:val="003645F2"/>
    <w:rsid w:val="00364652"/>
    <w:rsid w:val="00364AB0"/>
    <w:rsid w:val="003656FF"/>
    <w:rsid w:val="00366A8E"/>
    <w:rsid w:val="00366C8E"/>
    <w:rsid w:val="003703E7"/>
    <w:rsid w:val="0037046C"/>
    <w:rsid w:val="003727AD"/>
    <w:rsid w:val="0037311C"/>
    <w:rsid w:val="003733C0"/>
    <w:rsid w:val="003739F2"/>
    <w:rsid w:val="003741FB"/>
    <w:rsid w:val="00375941"/>
    <w:rsid w:val="00375FCA"/>
    <w:rsid w:val="00377592"/>
    <w:rsid w:val="003777A8"/>
    <w:rsid w:val="00380C41"/>
    <w:rsid w:val="00380CA2"/>
    <w:rsid w:val="00384598"/>
    <w:rsid w:val="00384CA8"/>
    <w:rsid w:val="00385449"/>
    <w:rsid w:val="00385E42"/>
    <w:rsid w:val="003861CF"/>
    <w:rsid w:val="00390A95"/>
    <w:rsid w:val="00390DA1"/>
    <w:rsid w:val="00391F3E"/>
    <w:rsid w:val="0039200B"/>
    <w:rsid w:val="003920DD"/>
    <w:rsid w:val="00392832"/>
    <w:rsid w:val="00392EB5"/>
    <w:rsid w:val="00393122"/>
    <w:rsid w:val="00393EB8"/>
    <w:rsid w:val="00394F40"/>
    <w:rsid w:val="00395109"/>
    <w:rsid w:val="00395D23"/>
    <w:rsid w:val="00396538"/>
    <w:rsid w:val="0039689C"/>
    <w:rsid w:val="00397F34"/>
    <w:rsid w:val="003A1153"/>
    <w:rsid w:val="003A2FBC"/>
    <w:rsid w:val="003A3B59"/>
    <w:rsid w:val="003A4296"/>
    <w:rsid w:val="003A47D7"/>
    <w:rsid w:val="003A4914"/>
    <w:rsid w:val="003A4AC7"/>
    <w:rsid w:val="003A4CF6"/>
    <w:rsid w:val="003A56B4"/>
    <w:rsid w:val="003A5C63"/>
    <w:rsid w:val="003A5CA2"/>
    <w:rsid w:val="003A5E17"/>
    <w:rsid w:val="003A65B5"/>
    <w:rsid w:val="003A68F1"/>
    <w:rsid w:val="003A78D8"/>
    <w:rsid w:val="003A79BB"/>
    <w:rsid w:val="003B0DE7"/>
    <w:rsid w:val="003B1626"/>
    <w:rsid w:val="003B1783"/>
    <w:rsid w:val="003B208F"/>
    <w:rsid w:val="003B2A63"/>
    <w:rsid w:val="003B3212"/>
    <w:rsid w:val="003B351E"/>
    <w:rsid w:val="003B4BCB"/>
    <w:rsid w:val="003B4E6D"/>
    <w:rsid w:val="003B5638"/>
    <w:rsid w:val="003B6107"/>
    <w:rsid w:val="003B6336"/>
    <w:rsid w:val="003B63F2"/>
    <w:rsid w:val="003B6EA4"/>
    <w:rsid w:val="003C00D2"/>
    <w:rsid w:val="003C02F3"/>
    <w:rsid w:val="003C1870"/>
    <w:rsid w:val="003C20C3"/>
    <w:rsid w:val="003C2191"/>
    <w:rsid w:val="003C352E"/>
    <w:rsid w:val="003C554E"/>
    <w:rsid w:val="003D007D"/>
    <w:rsid w:val="003D0241"/>
    <w:rsid w:val="003D0633"/>
    <w:rsid w:val="003D0E60"/>
    <w:rsid w:val="003D15E9"/>
    <w:rsid w:val="003D1741"/>
    <w:rsid w:val="003D1BBE"/>
    <w:rsid w:val="003D25A2"/>
    <w:rsid w:val="003D2B62"/>
    <w:rsid w:val="003D39E0"/>
    <w:rsid w:val="003D4FE3"/>
    <w:rsid w:val="003D5504"/>
    <w:rsid w:val="003D5823"/>
    <w:rsid w:val="003D5B39"/>
    <w:rsid w:val="003D5CC5"/>
    <w:rsid w:val="003D7042"/>
    <w:rsid w:val="003D7CF7"/>
    <w:rsid w:val="003E096F"/>
    <w:rsid w:val="003E26DC"/>
    <w:rsid w:val="003E3A85"/>
    <w:rsid w:val="003E4334"/>
    <w:rsid w:val="003E4885"/>
    <w:rsid w:val="003E5686"/>
    <w:rsid w:val="003E5FEC"/>
    <w:rsid w:val="003E6522"/>
    <w:rsid w:val="003E6B38"/>
    <w:rsid w:val="003E6B6C"/>
    <w:rsid w:val="003E7424"/>
    <w:rsid w:val="003F116E"/>
    <w:rsid w:val="003F1985"/>
    <w:rsid w:val="003F244F"/>
    <w:rsid w:val="003F2CFA"/>
    <w:rsid w:val="003F35D1"/>
    <w:rsid w:val="003F3659"/>
    <w:rsid w:val="003F4104"/>
    <w:rsid w:val="003F582E"/>
    <w:rsid w:val="003F6141"/>
    <w:rsid w:val="003F61EC"/>
    <w:rsid w:val="003F637A"/>
    <w:rsid w:val="003F78A6"/>
    <w:rsid w:val="003F7E78"/>
    <w:rsid w:val="00400CF8"/>
    <w:rsid w:val="00400E67"/>
    <w:rsid w:val="00400FC5"/>
    <w:rsid w:val="00401325"/>
    <w:rsid w:val="00402B0F"/>
    <w:rsid w:val="00402B51"/>
    <w:rsid w:val="004035E3"/>
    <w:rsid w:val="00403D3A"/>
    <w:rsid w:val="00403D59"/>
    <w:rsid w:val="00403E81"/>
    <w:rsid w:val="00403EE5"/>
    <w:rsid w:val="00404A91"/>
    <w:rsid w:val="00404AB1"/>
    <w:rsid w:val="00404F27"/>
    <w:rsid w:val="00405BB9"/>
    <w:rsid w:val="00406BAF"/>
    <w:rsid w:val="0040710A"/>
    <w:rsid w:val="00407E2D"/>
    <w:rsid w:val="00407E63"/>
    <w:rsid w:val="00410CAE"/>
    <w:rsid w:val="00410E1D"/>
    <w:rsid w:val="004113C1"/>
    <w:rsid w:val="00411805"/>
    <w:rsid w:val="00411A78"/>
    <w:rsid w:val="00411CB4"/>
    <w:rsid w:val="0041289A"/>
    <w:rsid w:val="00413CFE"/>
    <w:rsid w:val="004156A2"/>
    <w:rsid w:val="004156D5"/>
    <w:rsid w:val="00415E5A"/>
    <w:rsid w:val="004161D7"/>
    <w:rsid w:val="004165F2"/>
    <w:rsid w:val="00420181"/>
    <w:rsid w:val="004208F6"/>
    <w:rsid w:val="00421E99"/>
    <w:rsid w:val="004227FB"/>
    <w:rsid w:val="00422D14"/>
    <w:rsid w:val="00424F1F"/>
    <w:rsid w:val="0042567C"/>
    <w:rsid w:val="0042702D"/>
    <w:rsid w:val="00430179"/>
    <w:rsid w:val="00430375"/>
    <w:rsid w:val="004303DE"/>
    <w:rsid w:val="00432043"/>
    <w:rsid w:val="004329CF"/>
    <w:rsid w:val="00432DB1"/>
    <w:rsid w:val="00432F84"/>
    <w:rsid w:val="004337CD"/>
    <w:rsid w:val="00433D72"/>
    <w:rsid w:val="004350D9"/>
    <w:rsid w:val="00435322"/>
    <w:rsid w:val="004360D1"/>
    <w:rsid w:val="0043683D"/>
    <w:rsid w:val="00436A3D"/>
    <w:rsid w:val="004372F8"/>
    <w:rsid w:val="00437C91"/>
    <w:rsid w:val="0044040A"/>
    <w:rsid w:val="00440E64"/>
    <w:rsid w:val="004420FB"/>
    <w:rsid w:val="004421BE"/>
    <w:rsid w:val="00442473"/>
    <w:rsid w:val="00443431"/>
    <w:rsid w:val="004439D7"/>
    <w:rsid w:val="00444371"/>
    <w:rsid w:val="0044473C"/>
    <w:rsid w:val="00444CEA"/>
    <w:rsid w:val="00446141"/>
    <w:rsid w:val="00447079"/>
    <w:rsid w:val="0044715D"/>
    <w:rsid w:val="00447663"/>
    <w:rsid w:val="0044790E"/>
    <w:rsid w:val="004500E5"/>
    <w:rsid w:val="004503DE"/>
    <w:rsid w:val="004504CD"/>
    <w:rsid w:val="0045179D"/>
    <w:rsid w:val="004523BC"/>
    <w:rsid w:val="004530BD"/>
    <w:rsid w:val="00453C48"/>
    <w:rsid w:val="00454276"/>
    <w:rsid w:val="00454853"/>
    <w:rsid w:val="00454B67"/>
    <w:rsid w:val="00455568"/>
    <w:rsid w:val="004555CC"/>
    <w:rsid w:val="00455895"/>
    <w:rsid w:val="00455D34"/>
    <w:rsid w:val="00456004"/>
    <w:rsid w:val="00456E3D"/>
    <w:rsid w:val="0045771E"/>
    <w:rsid w:val="004603EC"/>
    <w:rsid w:val="00462E19"/>
    <w:rsid w:val="00463D6A"/>
    <w:rsid w:val="004642C5"/>
    <w:rsid w:val="004644A3"/>
    <w:rsid w:val="0046500A"/>
    <w:rsid w:val="00465121"/>
    <w:rsid w:val="004659B0"/>
    <w:rsid w:val="00465CE2"/>
    <w:rsid w:val="00465FFE"/>
    <w:rsid w:val="00466275"/>
    <w:rsid w:val="00466B37"/>
    <w:rsid w:val="004706B0"/>
    <w:rsid w:val="0047095C"/>
    <w:rsid w:val="00470C1A"/>
    <w:rsid w:val="00470CCF"/>
    <w:rsid w:val="00470EA5"/>
    <w:rsid w:val="00471A81"/>
    <w:rsid w:val="0047211D"/>
    <w:rsid w:val="00472E00"/>
    <w:rsid w:val="00472FFB"/>
    <w:rsid w:val="004742B6"/>
    <w:rsid w:val="00476BA1"/>
    <w:rsid w:val="0047706E"/>
    <w:rsid w:val="0047786F"/>
    <w:rsid w:val="00477ACA"/>
    <w:rsid w:val="00477BB5"/>
    <w:rsid w:val="00480E12"/>
    <w:rsid w:val="00480FC4"/>
    <w:rsid w:val="00481273"/>
    <w:rsid w:val="00481C47"/>
    <w:rsid w:val="00482A31"/>
    <w:rsid w:val="004846F8"/>
    <w:rsid w:val="00485C43"/>
    <w:rsid w:val="00485CE9"/>
    <w:rsid w:val="004877FF"/>
    <w:rsid w:val="00487BFC"/>
    <w:rsid w:val="00487F90"/>
    <w:rsid w:val="00490793"/>
    <w:rsid w:val="004928F9"/>
    <w:rsid w:val="0049504C"/>
    <w:rsid w:val="00495156"/>
    <w:rsid w:val="00496562"/>
    <w:rsid w:val="00496983"/>
    <w:rsid w:val="004969DF"/>
    <w:rsid w:val="00496BE0"/>
    <w:rsid w:val="00497A0C"/>
    <w:rsid w:val="004A06B0"/>
    <w:rsid w:val="004A1138"/>
    <w:rsid w:val="004A305D"/>
    <w:rsid w:val="004A6285"/>
    <w:rsid w:val="004A72D5"/>
    <w:rsid w:val="004A752E"/>
    <w:rsid w:val="004A7FE1"/>
    <w:rsid w:val="004B057F"/>
    <w:rsid w:val="004B1957"/>
    <w:rsid w:val="004B26FC"/>
    <w:rsid w:val="004B5E10"/>
    <w:rsid w:val="004B6AB5"/>
    <w:rsid w:val="004B6BBF"/>
    <w:rsid w:val="004B7F7B"/>
    <w:rsid w:val="004C0166"/>
    <w:rsid w:val="004C01FA"/>
    <w:rsid w:val="004C121D"/>
    <w:rsid w:val="004C1DD5"/>
    <w:rsid w:val="004C37DE"/>
    <w:rsid w:val="004C3EC3"/>
    <w:rsid w:val="004C3F76"/>
    <w:rsid w:val="004C4696"/>
    <w:rsid w:val="004C5625"/>
    <w:rsid w:val="004C65E7"/>
    <w:rsid w:val="004C6AB6"/>
    <w:rsid w:val="004C6C88"/>
    <w:rsid w:val="004C7DCD"/>
    <w:rsid w:val="004D0DEC"/>
    <w:rsid w:val="004D0EEB"/>
    <w:rsid w:val="004D217C"/>
    <w:rsid w:val="004D2604"/>
    <w:rsid w:val="004D337E"/>
    <w:rsid w:val="004D3877"/>
    <w:rsid w:val="004D414B"/>
    <w:rsid w:val="004D498E"/>
    <w:rsid w:val="004D5075"/>
    <w:rsid w:val="004D6492"/>
    <w:rsid w:val="004D69D6"/>
    <w:rsid w:val="004D6F30"/>
    <w:rsid w:val="004D74DF"/>
    <w:rsid w:val="004D764F"/>
    <w:rsid w:val="004D785C"/>
    <w:rsid w:val="004E1ABD"/>
    <w:rsid w:val="004E1F65"/>
    <w:rsid w:val="004E200C"/>
    <w:rsid w:val="004E2664"/>
    <w:rsid w:val="004E560E"/>
    <w:rsid w:val="004E59C5"/>
    <w:rsid w:val="004E643A"/>
    <w:rsid w:val="004E6BFD"/>
    <w:rsid w:val="004E7419"/>
    <w:rsid w:val="004F01B4"/>
    <w:rsid w:val="004F063F"/>
    <w:rsid w:val="004F1B7E"/>
    <w:rsid w:val="004F3194"/>
    <w:rsid w:val="004F379A"/>
    <w:rsid w:val="004F440B"/>
    <w:rsid w:val="004F4C46"/>
    <w:rsid w:val="004F5438"/>
    <w:rsid w:val="004F58FE"/>
    <w:rsid w:val="004F745D"/>
    <w:rsid w:val="004F7775"/>
    <w:rsid w:val="00500708"/>
    <w:rsid w:val="005008E9"/>
    <w:rsid w:val="00500F71"/>
    <w:rsid w:val="00501DE0"/>
    <w:rsid w:val="00502417"/>
    <w:rsid w:val="0050367C"/>
    <w:rsid w:val="00504B06"/>
    <w:rsid w:val="00506620"/>
    <w:rsid w:val="005101D5"/>
    <w:rsid w:val="00510718"/>
    <w:rsid w:val="00510928"/>
    <w:rsid w:val="00510BA7"/>
    <w:rsid w:val="00511C1A"/>
    <w:rsid w:val="00511D2B"/>
    <w:rsid w:val="00511F2F"/>
    <w:rsid w:val="005123FF"/>
    <w:rsid w:val="005127CB"/>
    <w:rsid w:val="00514193"/>
    <w:rsid w:val="005141E3"/>
    <w:rsid w:val="0051432B"/>
    <w:rsid w:val="005148E4"/>
    <w:rsid w:val="0051565C"/>
    <w:rsid w:val="005160EF"/>
    <w:rsid w:val="00516468"/>
    <w:rsid w:val="00517268"/>
    <w:rsid w:val="005174F0"/>
    <w:rsid w:val="00517E45"/>
    <w:rsid w:val="00520094"/>
    <w:rsid w:val="005201C0"/>
    <w:rsid w:val="00520DE2"/>
    <w:rsid w:val="00522B2B"/>
    <w:rsid w:val="00522E7B"/>
    <w:rsid w:val="00522FB3"/>
    <w:rsid w:val="00524526"/>
    <w:rsid w:val="00524785"/>
    <w:rsid w:val="00526371"/>
    <w:rsid w:val="00526792"/>
    <w:rsid w:val="00526DA2"/>
    <w:rsid w:val="00526F6B"/>
    <w:rsid w:val="00526F98"/>
    <w:rsid w:val="00527444"/>
    <w:rsid w:val="0052788A"/>
    <w:rsid w:val="00530539"/>
    <w:rsid w:val="005309B2"/>
    <w:rsid w:val="00531366"/>
    <w:rsid w:val="005320C9"/>
    <w:rsid w:val="00532917"/>
    <w:rsid w:val="00533008"/>
    <w:rsid w:val="005336C9"/>
    <w:rsid w:val="00533D1E"/>
    <w:rsid w:val="00534C10"/>
    <w:rsid w:val="00534F68"/>
    <w:rsid w:val="00535E14"/>
    <w:rsid w:val="00536D12"/>
    <w:rsid w:val="00537C1D"/>
    <w:rsid w:val="00540344"/>
    <w:rsid w:val="00540AB9"/>
    <w:rsid w:val="00540C94"/>
    <w:rsid w:val="00541A00"/>
    <w:rsid w:val="00541C6A"/>
    <w:rsid w:val="00541D21"/>
    <w:rsid w:val="005421FD"/>
    <w:rsid w:val="005431B0"/>
    <w:rsid w:val="0054370B"/>
    <w:rsid w:val="005439D5"/>
    <w:rsid w:val="00543AAF"/>
    <w:rsid w:val="00543D39"/>
    <w:rsid w:val="00544CD3"/>
    <w:rsid w:val="00545CDA"/>
    <w:rsid w:val="005474F8"/>
    <w:rsid w:val="00547520"/>
    <w:rsid w:val="00547984"/>
    <w:rsid w:val="00551182"/>
    <w:rsid w:val="005516E3"/>
    <w:rsid w:val="00551813"/>
    <w:rsid w:val="0055201D"/>
    <w:rsid w:val="0055279B"/>
    <w:rsid w:val="0055431D"/>
    <w:rsid w:val="005548FB"/>
    <w:rsid w:val="005549BC"/>
    <w:rsid w:val="0055792F"/>
    <w:rsid w:val="005611E4"/>
    <w:rsid w:val="00561B00"/>
    <w:rsid w:val="00562AD5"/>
    <w:rsid w:val="00563FC3"/>
    <w:rsid w:val="00564C47"/>
    <w:rsid w:val="00565AC1"/>
    <w:rsid w:val="00566994"/>
    <w:rsid w:val="00566F37"/>
    <w:rsid w:val="005672D5"/>
    <w:rsid w:val="00570666"/>
    <w:rsid w:val="0057089B"/>
    <w:rsid w:val="00570BF5"/>
    <w:rsid w:val="005710C7"/>
    <w:rsid w:val="0057130D"/>
    <w:rsid w:val="00571ABF"/>
    <w:rsid w:val="00571BE0"/>
    <w:rsid w:val="00572301"/>
    <w:rsid w:val="00572D72"/>
    <w:rsid w:val="005733F9"/>
    <w:rsid w:val="00574734"/>
    <w:rsid w:val="0057555E"/>
    <w:rsid w:val="00576EB7"/>
    <w:rsid w:val="0057727F"/>
    <w:rsid w:val="005817F9"/>
    <w:rsid w:val="00581F17"/>
    <w:rsid w:val="0058237D"/>
    <w:rsid w:val="00582617"/>
    <w:rsid w:val="00582866"/>
    <w:rsid w:val="00583374"/>
    <w:rsid w:val="00583904"/>
    <w:rsid w:val="00585029"/>
    <w:rsid w:val="005858D1"/>
    <w:rsid w:val="005904B0"/>
    <w:rsid w:val="0059054D"/>
    <w:rsid w:val="005907C7"/>
    <w:rsid w:val="005908BA"/>
    <w:rsid w:val="00592059"/>
    <w:rsid w:val="0059259F"/>
    <w:rsid w:val="00592AF6"/>
    <w:rsid w:val="00593018"/>
    <w:rsid w:val="00593D0B"/>
    <w:rsid w:val="005944CA"/>
    <w:rsid w:val="005949E3"/>
    <w:rsid w:val="00594EB9"/>
    <w:rsid w:val="0059502F"/>
    <w:rsid w:val="005952D0"/>
    <w:rsid w:val="00595E27"/>
    <w:rsid w:val="00595F32"/>
    <w:rsid w:val="00596060"/>
    <w:rsid w:val="005961F7"/>
    <w:rsid w:val="005962EA"/>
    <w:rsid w:val="005970FB"/>
    <w:rsid w:val="00597A2E"/>
    <w:rsid w:val="005A0E34"/>
    <w:rsid w:val="005A0F8C"/>
    <w:rsid w:val="005A26AB"/>
    <w:rsid w:val="005A31CE"/>
    <w:rsid w:val="005A33E6"/>
    <w:rsid w:val="005A444F"/>
    <w:rsid w:val="005A5A33"/>
    <w:rsid w:val="005A6870"/>
    <w:rsid w:val="005A6CA3"/>
    <w:rsid w:val="005A6E9A"/>
    <w:rsid w:val="005A6F31"/>
    <w:rsid w:val="005A74AA"/>
    <w:rsid w:val="005B0540"/>
    <w:rsid w:val="005B13DE"/>
    <w:rsid w:val="005B2589"/>
    <w:rsid w:val="005B3326"/>
    <w:rsid w:val="005B34CC"/>
    <w:rsid w:val="005B351C"/>
    <w:rsid w:val="005B3A40"/>
    <w:rsid w:val="005B3BE8"/>
    <w:rsid w:val="005B50B5"/>
    <w:rsid w:val="005B5376"/>
    <w:rsid w:val="005B5446"/>
    <w:rsid w:val="005B69CF"/>
    <w:rsid w:val="005B77CF"/>
    <w:rsid w:val="005C0B9E"/>
    <w:rsid w:val="005C1665"/>
    <w:rsid w:val="005C1E2D"/>
    <w:rsid w:val="005C29EC"/>
    <w:rsid w:val="005C343C"/>
    <w:rsid w:val="005C3E5B"/>
    <w:rsid w:val="005C3F0D"/>
    <w:rsid w:val="005C448F"/>
    <w:rsid w:val="005C4B94"/>
    <w:rsid w:val="005C4C49"/>
    <w:rsid w:val="005C51D2"/>
    <w:rsid w:val="005C5820"/>
    <w:rsid w:val="005C7A5A"/>
    <w:rsid w:val="005C7D6B"/>
    <w:rsid w:val="005D00FC"/>
    <w:rsid w:val="005D257D"/>
    <w:rsid w:val="005D291E"/>
    <w:rsid w:val="005D3642"/>
    <w:rsid w:val="005D3BBD"/>
    <w:rsid w:val="005D3C8A"/>
    <w:rsid w:val="005D4384"/>
    <w:rsid w:val="005D6376"/>
    <w:rsid w:val="005D7290"/>
    <w:rsid w:val="005D75E0"/>
    <w:rsid w:val="005E17DB"/>
    <w:rsid w:val="005E191D"/>
    <w:rsid w:val="005E2001"/>
    <w:rsid w:val="005E2A11"/>
    <w:rsid w:val="005E4F37"/>
    <w:rsid w:val="005E5248"/>
    <w:rsid w:val="005E5F5A"/>
    <w:rsid w:val="005E6B10"/>
    <w:rsid w:val="005E6D4F"/>
    <w:rsid w:val="005E7117"/>
    <w:rsid w:val="005E71A7"/>
    <w:rsid w:val="005E7FED"/>
    <w:rsid w:val="005F0893"/>
    <w:rsid w:val="005F0FD3"/>
    <w:rsid w:val="005F247E"/>
    <w:rsid w:val="005F2CBE"/>
    <w:rsid w:val="005F305D"/>
    <w:rsid w:val="005F38ED"/>
    <w:rsid w:val="005F435E"/>
    <w:rsid w:val="005F4647"/>
    <w:rsid w:val="005F5013"/>
    <w:rsid w:val="005F54A3"/>
    <w:rsid w:val="005F59A6"/>
    <w:rsid w:val="005F5A0F"/>
    <w:rsid w:val="005F64DD"/>
    <w:rsid w:val="005F687A"/>
    <w:rsid w:val="005F68BB"/>
    <w:rsid w:val="005F6F40"/>
    <w:rsid w:val="005F7B41"/>
    <w:rsid w:val="005F7C2A"/>
    <w:rsid w:val="0060064F"/>
    <w:rsid w:val="00600796"/>
    <w:rsid w:val="006009DB"/>
    <w:rsid w:val="00602B73"/>
    <w:rsid w:val="006047C7"/>
    <w:rsid w:val="00604A75"/>
    <w:rsid w:val="00605506"/>
    <w:rsid w:val="006062BB"/>
    <w:rsid w:val="00607280"/>
    <w:rsid w:val="00607942"/>
    <w:rsid w:val="00607B24"/>
    <w:rsid w:val="00610E1C"/>
    <w:rsid w:val="006119BB"/>
    <w:rsid w:val="006120DC"/>
    <w:rsid w:val="00612374"/>
    <w:rsid w:val="00612795"/>
    <w:rsid w:val="00612801"/>
    <w:rsid w:val="006140EE"/>
    <w:rsid w:val="00614200"/>
    <w:rsid w:val="006147BB"/>
    <w:rsid w:val="00614C60"/>
    <w:rsid w:val="00614DAF"/>
    <w:rsid w:val="0061692E"/>
    <w:rsid w:val="006169F4"/>
    <w:rsid w:val="00617151"/>
    <w:rsid w:val="0062108E"/>
    <w:rsid w:val="00622072"/>
    <w:rsid w:val="00622C7A"/>
    <w:rsid w:val="00624962"/>
    <w:rsid w:val="00624BCD"/>
    <w:rsid w:val="00624F44"/>
    <w:rsid w:val="00625319"/>
    <w:rsid w:val="00627272"/>
    <w:rsid w:val="006276AD"/>
    <w:rsid w:val="00631056"/>
    <w:rsid w:val="006315D9"/>
    <w:rsid w:val="006325BB"/>
    <w:rsid w:val="0063281F"/>
    <w:rsid w:val="00633CAE"/>
    <w:rsid w:val="006348D9"/>
    <w:rsid w:val="0063530E"/>
    <w:rsid w:val="006357C5"/>
    <w:rsid w:val="00635805"/>
    <w:rsid w:val="006364B1"/>
    <w:rsid w:val="00636B62"/>
    <w:rsid w:val="0063788B"/>
    <w:rsid w:val="00637A02"/>
    <w:rsid w:val="0064072C"/>
    <w:rsid w:val="00640861"/>
    <w:rsid w:val="00642227"/>
    <w:rsid w:val="00642342"/>
    <w:rsid w:val="006426D1"/>
    <w:rsid w:val="00646EE3"/>
    <w:rsid w:val="00650E6B"/>
    <w:rsid w:val="006525AD"/>
    <w:rsid w:val="006536B7"/>
    <w:rsid w:val="006537A4"/>
    <w:rsid w:val="00654375"/>
    <w:rsid w:val="0065455F"/>
    <w:rsid w:val="006545FF"/>
    <w:rsid w:val="00655C05"/>
    <w:rsid w:val="00655DCA"/>
    <w:rsid w:val="00656642"/>
    <w:rsid w:val="00656722"/>
    <w:rsid w:val="00657759"/>
    <w:rsid w:val="00657B1E"/>
    <w:rsid w:val="006600E4"/>
    <w:rsid w:val="00660144"/>
    <w:rsid w:val="00661211"/>
    <w:rsid w:val="00662679"/>
    <w:rsid w:val="006638EF"/>
    <w:rsid w:val="006649E3"/>
    <w:rsid w:val="00665134"/>
    <w:rsid w:val="00665249"/>
    <w:rsid w:val="00665849"/>
    <w:rsid w:val="00671DA7"/>
    <w:rsid w:val="00672B86"/>
    <w:rsid w:val="006736B7"/>
    <w:rsid w:val="0067408F"/>
    <w:rsid w:val="00674156"/>
    <w:rsid w:val="006742F8"/>
    <w:rsid w:val="00674994"/>
    <w:rsid w:val="00674E60"/>
    <w:rsid w:val="006769D1"/>
    <w:rsid w:val="00677234"/>
    <w:rsid w:val="00677419"/>
    <w:rsid w:val="006802C9"/>
    <w:rsid w:val="0068048C"/>
    <w:rsid w:val="006831CC"/>
    <w:rsid w:val="006840F9"/>
    <w:rsid w:val="00684C8B"/>
    <w:rsid w:val="00684DB0"/>
    <w:rsid w:val="00685274"/>
    <w:rsid w:val="006861F1"/>
    <w:rsid w:val="00690379"/>
    <w:rsid w:val="00690DED"/>
    <w:rsid w:val="00691552"/>
    <w:rsid w:val="00691C0F"/>
    <w:rsid w:val="00691E5B"/>
    <w:rsid w:val="006922DE"/>
    <w:rsid w:val="006927C9"/>
    <w:rsid w:val="006936E8"/>
    <w:rsid w:val="006942E4"/>
    <w:rsid w:val="00696285"/>
    <w:rsid w:val="006967C0"/>
    <w:rsid w:val="00696A9C"/>
    <w:rsid w:val="00696F41"/>
    <w:rsid w:val="00697339"/>
    <w:rsid w:val="006A0B2A"/>
    <w:rsid w:val="006A2EDD"/>
    <w:rsid w:val="006A303B"/>
    <w:rsid w:val="006A3735"/>
    <w:rsid w:val="006A40DC"/>
    <w:rsid w:val="006A4765"/>
    <w:rsid w:val="006A6656"/>
    <w:rsid w:val="006A6939"/>
    <w:rsid w:val="006A6EBB"/>
    <w:rsid w:val="006A7428"/>
    <w:rsid w:val="006B0461"/>
    <w:rsid w:val="006B09B3"/>
    <w:rsid w:val="006B11C1"/>
    <w:rsid w:val="006B11F4"/>
    <w:rsid w:val="006B12D4"/>
    <w:rsid w:val="006B1C2D"/>
    <w:rsid w:val="006B2417"/>
    <w:rsid w:val="006B2485"/>
    <w:rsid w:val="006B2E8B"/>
    <w:rsid w:val="006B32B4"/>
    <w:rsid w:val="006B3764"/>
    <w:rsid w:val="006B77D6"/>
    <w:rsid w:val="006C1019"/>
    <w:rsid w:val="006C122E"/>
    <w:rsid w:val="006C18E3"/>
    <w:rsid w:val="006C1A67"/>
    <w:rsid w:val="006C1D23"/>
    <w:rsid w:val="006C1EF9"/>
    <w:rsid w:val="006C2006"/>
    <w:rsid w:val="006C247C"/>
    <w:rsid w:val="006C32CE"/>
    <w:rsid w:val="006C43C7"/>
    <w:rsid w:val="006C488E"/>
    <w:rsid w:val="006C6168"/>
    <w:rsid w:val="006C6B36"/>
    <w:rsid w:val="006D1B65"/>
    <w:rsid w:val="006D3CF3"/>
    <w:rsid w:val="006D3F7B"/>
    <w:rsid w:val="006D4C62"/>
    <w:rsid w:val="006D4CBA"/>
    <w:rsid w:val="006D59EE"/>
    <w:rsid w:val="006D5F05"/>
    <w:rsid w:val="006D6360"/>
    <w:rsid w:val="006D6BC7"/>
    <w:rsid w:val="006D72C8"/>
    <w:rsid w:val="006E02AC"/>
    <w:rsid w:val="006E051D"/>
    <w:rsid w:val="006E10E1"/>
    <w:rsid w:val="006E14CC"/>
    <w:rsid w:val="006E1F52"/>
    <w:rsid w:val="006E2700"/>
    <w:rsid w:val="006E38EB"/>
    <w:rsid w:val="006E4731"/>
    <w:rsid w:val="006E4D23"/>
    <w:rsid w:val="006E4D2C"/>
    <w:rsid w:val="006E5ED6"/>
    <w:rsid w:val="006E645E"/>
    <w:rsid w:val="006E695D"/>
    <w:rsid w:val="006E6A28"/>
    <w:rsid w:val="006E6B38"/>
    <w:rsid w:val="006E6EFD"/>
    <w:rsid w:val="006E7151"/>
    <w:rsid w:val="006E7503"/>
    <w:rsid w:val="006E761E"/>
    <w:rsid w:val="006F0394"/>
    <w:rsid w:val="006F063A"/>
    <w:rsid w:val="006F0703"/>
    <w:rsid w:val="006F14FC"/>
    <w:rsid w:val="006F1F7D"/>
    <w:rsid w:val="006F20ED"/>
    <w:rsid w:val="006F211A"/>
    <w:rsid w:val="006F39D8"/>
    <w:rsid w:val="006F3BAB"/>
    <w:rsid w:val="006F3E3B"/>
    <w:rsid w:val="006F5A37"/>
    <w:rsid w:val="006F7D96"/>
    <w:rsid w:val="007012EC"/>
    <w:rsid w:val="00703147"/>
    <w:rsid w:val="00703F5D"/>
    <w:rsid w:val="00705DA2"/>
    <w:rsid w:val="00706442"/>
    <w:rsid w:val="00710A90"/>
    <w:rsid w:val="00710CAD"/>
    <w:rsid w:val="00711379"/>
    <w:rsid w:val="00711586"/>
    <w:rsid w:val="00711809"/>
    <w:rsid w:val="00711ED3"/>
    <w:rsid w:val="007129BB"/>
    <w:rsid w:val="00712DF5"/>
    <w:rsid w:val="0071407B"/>
    <w:rsid w:val="007161AC"/>
    <w:rsid w:val="007166DE"/>
    <w:rsid w:val="007202D5"/>
    <w:rsid w:val="00721528"/>
    <w:rsid w:val="00721CA2"/>
    <w:rsid w:val="0072231B"/>
    <w:rsid w:val="007226D7"/>
    <w:rsid w:val="007235C2"/>
    <w:rsid w:val="00724A61"/>
    <w:rsid w:val="00726213"/>
    <w:rsid w:val="00726678"/>
    <w:rsid w:val="00727374"/>
    <w:rsid w:val="0072755F"/>
    <w:rsid w:val="0072791A"/>
    <w:rsid w:val="00727DA5"/>
    <w:rsid w:val="007317CD"/>
    <w:rsid w:val="00732E37"/>
    <w:rsid w:val="0073363B"/>
    <w:rsid w:val="0073387C"/>
    <w:rsid w:val="00733C23"/>
    <w:rsid w:val="00733E2C"/>
    <w:rsid w:val="00734ACF"/>
    <w:rsid w:val="00734DB1"/>
    <w:rsid w:val="007354A9"/>
    <w:rsid w:val="007360B2"/>
    <w:rsid w:val="00736437"/>
    <w:rsid w:val="00736536"/>
    <w:rsid w:val="00736760"/>
    <w:rsid w:val="007371C7"/>
    <w:rsid w:val="007400AF"/>
    <w:rsid w:val="00740DE3"/>
    <w:rsid w:val="00740F51"/>
    <w:rsid w:val="00742567"/>
    <w:rsid w:val="007436DB"/>
    <w:rsid w:val="007443BF"/>
    <w:rsid w:val="0074448A"/>
    <w:rsid w:val="0074580B"/>
    <w:rsid w:val="00745877"/>
    <w:rsid w:val="00746088"/>
    <w:rsid w:val="007461AB"/>
    <w:rsid w:val="007476BD"/>
    <w:rsid w:val="0075126D"/>
    <w:rsid w:val="00751E4C"/>
    <w:rsid w:val="007526EC"/>
    <w:rsid w:val="00753955"/>
    <w:rsid w:val="00753CC9"/>
    <w:rsid w:val="00753FA2"/>
    <w:rsid w:val="00757636"/>
    <w:rsid w:val="00757639"/>
    <w:rsid w:val="00757B0B"/>
    <w:rsid w:val="00760CC3"/>
    <w:rsid w:val="0076126F"/>
    <w:rsid w:val="00761622"/>
    <w:rsid w:val="007627AF"/>
    <w:rsid w:val="00762CBC"/>
    <w:rsid w:val="00762E65"/>
    <w:rsid w:val="007667EC"/>
    <w:rsid w:val="00766B1E"/>
    <w:rsid w:val="00770016"/>
    <w:rsid w:val="00770CBC"/>
    <w:rsid w:val="0077129B"/>
    <w:rsid w:val="007723C6"/>
    <w:rsid w:val="00772B9F"/>
    <w:rsid w:val="007733F7"/>
    <w:rsid w:val="00773725"/>
    <w:rsid w:val="00775B30"/>
    <w:rsid w:val="00776DC0"/>
    <w:rsid w:val="00777C8E"/>
    <w:rsid w:val="0078023B"/>
    <w:rsid w:val="0078232C"/>
    <w:rsid w:val="0078233B"/>
    <w:rsid w:val="00782D67"/>
    <w:rsid w:val="00783391"/>
    <w:rsid w:val="00783603"/>
    <w:rsid w:val="0078391F"/>
    <w:rsid w:val="00784135"/>
    <w:rsid w:val="007843BF"/>
    <w:rsid w:val="007863F5"/>
    <w:rsid w:val="00787941"/>
    <w:rsid w:val="007903AB"/>
    <w:rsid w:val="0079239A"/>
    <w:rsid w:val="00792A87"/>
    <w:rsid w:val="0079307A"/>
    <w:rsid w:val="007932DB"/>
    <w:rsid w:val="00793D49"/>
    <w:rsid w:val="00793D63"/>
    <w:rsid w:val="00794234"/>
    <w:rsid w:val="00794C9F"/>
    <w:rsid w:val="00795793"/>
    <w:rsid w:val="00796BBD"/>
    <w:rsid w:val="00797AE5"/>
    <w:rsid w:val="007A10E0"/>
    <w:rsid w:val="007A162E"/>
    <w:rsid w:val="007A1736"/>
    <w:rsid w:val="007A2FD2"/>
    <w:rsid w:val="007A38DB"/>
    <w:rsid w:val="007A4153"/>
    <w:rsid w:val="007A42E2"/>
    <w:rsid w:val="007A4D49"/>
    <w:rsid w:val="007A4E2C"/>
    <w:rsid w:val="007A4E96"/>
    <w:rsid w:val="007A5493"/>
    <w:rsid w:val="007A5A7A"/>
    <w:rsid w:val="007A5C74"/>
    <w:rsid w:val="007A7346"/>
    <w:rsid w:val="007B0275"/>
    <w:rsid w:val="007B04E4"/>
    <w:rsid w:val="007B07DF"/>
    <w:rsid w:val="007B10ED"/>
    <w:rsid w:val="007B27E5"/>
    <w:rsid w:val="007B2E00"/>
    <w:rsid w:val="007B3692"/>
    <w:rsid w:val="007B5474"/>
    <w:rsid w:val="007B559A"/>
    <w:rsid w:val="007B659C"/>
    <w:rsid w:val="007B6E5F"/>
    <w:rsid w:val="007B7077"/>
    <w:rsid w:val="007B77B4"/>
    <w:rsid w:val="007B7E27"/>
    <w:rsid w:val="007C017D"/>
    <w:rsid w:val="007C076D"/>
    <w:rsid w:val="007C31C7"/>
    <w:rsid w:val="007C4470"/>
    <w:rsid w:val="007C449F"/>
    <w:rsid w:val="007C4864"/>
    <w:rsid w:val="007C4873"/>
    <w:rsid w:val="007C4AC3"/>
    <w:rsid w:val="007C704B"/>
    <w:rsid w:val="007C74FB"/>
    <w:rsid w:val="007D01B9"/>
    <w:rsid w:val="007D0618"/>
    <w:rsid w:val="007D0BB6"/>
    <w:rsid w:val="007D0E5F"/>
    <w:rsid w:val="007D139A"/>
    <w:rsid w:val="007D16B6"/>
    <w:rsid w:val="007D21DB"/>
    <w:rsid w:val="007D2F7E"/>
    <w:rsid w:val="007D31D7"/>
    <w:rsid w:val="007D4654"/>
    <w:rsid w:val="007D4C15"/>
    <w:rsid w:val="007D5CCF"/>
    <w:rsid w:val="007D634D"/>
    <w:rsid w:val="007D6417"/>
    <w:rsid w:val="007D70B3"/>
    <w:rsid w:val="007D715E"/>
    <w:rsid w:val="007D71DF"/>
    <w:rsid w:val="007D7293"/>
    <w:rsid w:val="007D75A1"/>
    <w:rsid w:val="007D7F71"/>
    <w:rsid w:val="007E0389"/>
    <w:rsid w:val="007E0FE8"/>
    <w:rsid w:val="007E17DF"/>
    <w:rsid w:val="007E2438"/>
    <w:rsid w:val="007E2644"/>
    <w:rsid w:val="007E2CCC"/>
    <w:rsid w:val="007E3EEE"/>
    <w:rsid w:val="007E4DD0"/>
    <w:rsid w:val="007E5EC4"/>
    <w:rsid w:val="007E734A"/>
    <w:rsid w:val="007E778D"/>
    <w:rsid w:val="007F1C21"/>
    <w:rsid w:val="007F20F2"/>
    <w:rsid w:val="007F2F9E"/>
    <w:rsid w:val="007F3E4C"/>
    <w:rsid w:val="007F403B"/>
    <w:rsid w:val="007F58FF"/>
    <w:rsid w:val="007F63E3"/>
    <w:rsid w:val="007F6911"/>
    <w:rsid w:val="007F722C"/>
    <w:rsid w:val="007F7EB1"/>
    <w:rsid w:val="00800358"/>
    <w:rsid w:val="00800C5B"/>
    <w:rsid w:val="008011D3"/>
    <w:rsid w:val="00801F08"/>
    <w:rsid w:val="00801F6F"/>
    <w:rsid w:val="00802DCF"/>
    <w:rsid w:val="008035C8"/>
    <w:rsid w:val="008036B0"/>
    <w:rsid w:val="008044DB"/>
    <w:rsid w:val="00806515"/>
    <w:rsid w:val="008076C4"/>
    <w:rsid w:val="00807949"/>
    <w:rsid w:val="008107C6"/>
    <w:rsid w:val="008117FA"/>
    <w:rsid w:val="008129BD"/>
    <w:rsid w:val="00812F1A"/>
    <w:rsid w:val="00813B05"/>
    <w:rsid w:val="00814F55"/>
    <w:rsid w:val="008152D3"/>
    <w:rsid w:val="00815F6A"/>
    <w:rsid w:val="00816235"/>
    <w:rsid w:val="00816760"/>
    <w:rsid w:val="00816813"/>
    <w:rsid w:val="00816DC4"/>
    <w:rsid w:val="0081782D"/>
    <w:rsid w:val="00820A3E"/>
    <w:rsid w:val="00821411"/>
    <w:rsid w:val="008230F2"/>
    <w:rsid w:val="0082492C"/>
    <w:rsid w:val="008249F4"/>
    <w:rsid w:val="008251D5"/>
    <w:rsid w:val="00825F32"/>
    <w:rsid w:val="00826C2A"/>
    <w:rsid w:val="00827270"/>
    <w:rsid w:val="00827477"/>
    <w:rsid w:val="0083082F"/>
    <w:rsid w:val="00830C14"/>
    <w:rsid w:val="00831989"/>
    <w:rsid w:val="00831EC8"/>
    <w:rsid w:val="00832028"/>
    <w:rsid w:val="008321D9"/>
    <w:rsid w:val="008338E0"/>
    <w:rsid w:val="0083411D"/>
    <w:rsid w:val="00834276"/>
    <w:rsid w:val="00834703"/>
    <w:rsid w:val="008350D8"/>
    <w:rsid w:val="008362D5"/>
    <w:rsid w:val="00836B37"/>
    <w:rsid w:val="00836E34"/>
    <w:rsid w:val="00837F1E"/>
    <w:rsid w:val="00840082"/>
    <w:rsid w:val="00842ED3"/>
    <w:rsid w:val="0084340F"/>
    <w:rsid w:val="00843B24"/>
    <w:rsid w:val="00843B45"/>
    <w:rsid w:val="00844F0F"/>
    <w:rsid w:val="00846AD9"/>
    <w:rsid w:val="00846E31"/>
    <w:rsid w:val="00847CFD"/>
    <w:rsid w:val="00850AD9"/>
    <w:rsid w:val="00850B53"/>
    <w:rsid w:val="0085111C"/>
    <w:rsid w:val="00851580"/>
    <w:rsid w:val="00851EFD"/>
    <w:rsid w:val="00851F27"/>
    <w:rsid w:val="00852C82"/>
    <w:rsid w:val="008549CF"/>
    <w:rsid w:val="008550C5"/>
    <w:rsid w:val="00855391"/>
    <w:rsid w:val="00855934"/>
    <w:rsid w:val="008559AD"/>
    <w:rsid w:val="00856302"/>
    <w:rsid w:val="008567B2"/>
    <w:rsid w:val="00856AF9"/>
    <w:rsid w:val="00857444"/>
    <w:rsid w:val="00857E16"/>
    <w:rsid w:val="00860D90"/>
    <w:rsid w:val="00860FAD"/>
    <w:rsid w:val="00861F56"/>
    <w:rsid w:val="008621AA"/>
    <w:rsid w:val="00862462"/>
    <w:rsid w:val="0086262D"/>
    <w:rsid w:val="0086374D"/>
    <w:rsid w:val="00863FF1"/>
    <w:rsid w:val="00864AAA"/>
    <w:rsid w:val="00864BD9"/>
    <w:rsid w:val="00867219"/>
    <w:rsid w:val="00867C13"/>
    <w:rsid w:val="008707E7"/>
    <w:rsid w:val="00871690"/>
    <w:rsid w:val="00871C10"/>
    <w:rsid w:val="0087229A"/>
    <w:rsid w:val="00875139"/>
    <w:rsid w:val="00875711"/>
    <w:rsid w:val="008765CF"/>
    <w:rsid w:val="00876CB4"/>
    <w:rsid w:val="008802CE"/>
    <w:rsid w:val="00880623"/>
    <w:rsid w:val="0088083F"/>
    <w:rsid w:val="00880FFC"/>
    <w:rsid w:val="00881B49"/>
    <w:rsid w:val="0088215D"/>
    <w:rsid w:val="00882335"/>
    <w:rsid w:val="0088303F"/>
    <w:rsid w:val="00883DF1"/>
    <w:rsid w:val="00883E7F"/>
    <w:rsid w:val="008841CF"/>
    <w:rsid w:val="00885040"/>
    <w:rsid w:val="0088575F"/>
    <w:rsid w:val="00886AB9"/>
    <w:rsid w:val="00886E6A"/>
    <w:rsid w:val="00886FA7"/>
    <w:rsid w:val="0088787D"/>
    <w:rsid w:val="00887FD1"/>
    <w:rsid w:val="008902D9"/>
    <w:rsid w:val="008903DC"/>
    <w:rsid w:val="00893DEC"/>
    <w:rsid w:val="00893E28"/>
    <w:rsid w:val="00894223"/>
    <w:rsid w:val="00895D26"/>
    <w:rsid w:val="00895E34"/>
    <w:rsid w:val="0089686D"/>
    <w:rsid w:val="008968DE"/>
    <w:rsid w:val="00896C00"/>
    <w:rsid w:val="008978ED"/>
    <w:rsid w:val="00897914"/>
    <w:rsid w:val="00897A18"/>
    <w:rsid w:val="008A00D3"/>
    <w:rsid w:val="008A0601"/>
    <w:rsid w:val="008A170A"/>
    <w:rsid w:val="008A235C"/>
    <w:rsid w:val="008A34AE"/>
    <w:rsid w:val="008A3C95"/>
    <w:rsid w:val="008A4C99"/>
    <w:rsid w:val="008A50C5"/>
    <w:rsid w:val="008A53F2"/>
    <w:rsid w:val="008A69D0"/>
    <w:rsid w:val="008A6E2F"/>
    <w:rsid w:val="008A7847"/>
    <w:rsid w:val="008A798C"/>
    <w:rsid w:val="008B1546"/>
    <w:rsid w:val="008B1E27"/>
    <w:rsid w:val="008B39D6"/>
    <w:rsid w:val="008B422E"/>
    <w:rsid w:val="008B7FED"/>
    <w:rsid w:val="008C03C3"/>
    <w:rsid w:val="008C0BB5"/>
    <w:rsid w:val="008C212E"/>
    <w:rsid w:val="008C2FA2"/>
    <w:rsid w:val="008C3CF6"/>
    <w:rsid w:val="008C48A0"/>
    <w:rsid w:val="008C4CEA"/>
    <w:rsid w:val="008C512C"/>
    <w:rsid w:val="008C554A"/>
    <w:rsid w:val="008C7128"/>
    <w:rsid w:val="008C7C2E"/>
    <w:rsid w:val="008D001A"/>
    <w:rsid w:val="008D02CC"/>
    <w:rsid w:val="008D131A"/>
    <w:rsid w:val="008D1363"/>
    <w:rsid w:val="008D13C6"/>
    <w:rsid w:val="008D1649"/>
    <w:rsid w:val="008D1CC1"/>
    <w:rsid w:val="008D274E"/>
    <w:rsid w:val="008D2E40"/>
    <w:rsid w:val="008D2F5F"/>
    <w:rsid w:val="008D303E"/>
    <w:rsid w:val="008D389D"/>
    <w:rsid w:val="008D5305"/>
    <w:rsid w:val="008D53FF"/>
    <w:rsid w:val="008D592E"/>
    <w:rsid w:val="008D675D"/>
    <w:rsid w:val="008D6CC8"/>
    <w:rsid w:val="008D6D8F"/>
    <w:rsid w:val="008E0A5E"/>
    <w:rsid w:val="008E0DD5"/>
    <w:rsid w:val="008E1EDF"/>
    <w:rsid w:val="008E2777"/>
    <w:rsid w:val="008E292F"/>
    <w:rsid w:val="008E2BD7"/>
    <w:rsid w:val="008E3194"/>
    <w:rsid w:val="008E3565"/>
    <w:rsid w:val="008E379C"/>
    <w:rsid w:val="008E396B"/>
    <w:rsid w:val="008E4493"/>
    <w:rsid w:val="008E4C93"/>
    <w:rsid w:val="008E5057"/>
    <w:rsid w:val="008E579D"/>
    <w:rsid w:val="008E584F"/>
    <w:rsid w:val="008E7305"/>
    <w:rsid w:val="008F0987"/>
    <w:rsid w:val="008F0F3B"/>
    <w:rsid w:val="008F137B"/>
    <w:rsid w:val="008F2B37"/>
    <w:rsid w:val="008F2FF6"/>
    <w:rsid w:val="008F3193"/>
    <w:rsid w:val="008F3534"/>
    <w:rsid w:val="008F630F"/>
    <w:rsid w:val="008F648A"/>
    <w:rsid w:val="008F7A1B"/>
    <w:rsid w:val="00900E88"/>
    <w:rsid w:val="00900F08"/>
    <w:rsid w:val="00902DBB"/>
    <w:rsid w:val="00903036"/>
    <w:rsid w:val="00903261"/>
    <w:rsid w:val="00903B6F"/>
    <w:rsid w:val="00903D8A"/>
    <w:rsid w:val="009044CC"/>
    <w:rsid w:val="00905B5E"/>
    <w:rsid w:val="00906682"/>
    <w:rsid w:val="00906A0A"/>
    <w:rsid w:val="0090757A"/>
    <w:rsid w:val="00911538"/>
    <w:rsid w:val="00912B76"/>
    <w:rsid w:val="00912CB5"/>
    <w:rsid w:val="0091310E"/>
    <w:rsid w:val="009137E7"/>
    <w:rsid w:val="009141C6"/>
    <w:rsid w:val="009145FE"/>
    <w:rsid w:val="00915BCD"/>
    <w:rsid w:val="00915FE7"/>
    <w:rsid w:val="009165E3"/>
    <w:rsid w:val="0091677B"/>
    <w:rsid w:val="00916843"/>
    <w:rsid w:val="00916CF8"/>
    <w:rsid w:val="009204B1"/>
    <w:rsid w:val="00920DC3"/>
    <w:rsid w:val="00922F26"/>
    <w:rsid w:val="0092337F"/>
    <w:rsid w:val="009245B8"/>
    <w:rsid w:val="009258A9"/>
    <w:rsid w:val="00926CB8"/>
    <w:rsid w:val="00927D56"/>
    <w:rsid w:val="009312B9"/>
    <w:rsid w:val="00931E3D"/>
    <w:rsid w:val="00931F9E"/>
    <w:rsid w:val="00933363"/>
    <w:rsid w:val="009336FD"/>
    <w:rsid w:val="00934969"/>
    <w:rsid w:val="009349CC"/>
    <w:rsid w:val="00934EF4"/>
    <w:rsid w:val="00935361"/>
    <w:rsid w:val="009353EE"/>
    <w:rsid w:val="00935CB1"/>
    <w:rsid w:val="00935F3D"/>
    <w:rsid w:val="00936C22"/>
    <w:rsid w:val="009371A5"/>
    <w:rsid w:val="0093768F"/>
    <w:rsid w:val="00937755"/>
    <w:rsid w:val="00937F95"/>
    <w:rsid w:val="0094085B"/>
    <w:rsid w:val="00940D45"/>
    <w:rsid w:val="00942E78"/>
    <w:rsid w:val="00943121"/>
    <w:rsid w:val="00944393"/>
    <w:rsid w:val="00944589"/>
    <w:rsid w:val="0094474E"/>
    <w:rsid w:val="00944B21"/>
    <w:rsid w:val="00945E66"/>
    <w:rsid w:val="009465C7"/>
    <w:rsid w:val="00946698"/>
    <w:rsid w:val="009469EF"/>
    <w:rsid w:val="009471D1"/>
    <w:rsid w:val="0094788D"/>
    <w:rsid w:val="009479D2"/>
    <w:rsid w:val="009501A0"/>
    <w:rsid w:val="00950303"/>
    <w:rsid w:val="00950692"/>
    <w:rsid w:val="009507E8"/>
    <w:rsid w:val="00950B53"/>
    <w:rsid w:val="00951E17"/>
    <w:rsid w:val="00951E29"/>
    <w:rsid w:val="00952819"/>
    <w:rsid w:val="00952AE2"/>
    <w:rsid w:val="00952B6C"/>
    <w:rsid w:val="00952CE8"/>
    <w:rsid w:val="00955B00"/>
    <w:rsid w:val="0095627D"/>
    <w:rsid w:val="00956BF9"/>
    <w:rsid w:val="0095740F"/>
    <w:rsid w:val="0095797F"/>
    <w:rsid w:val="00957D96"/>
    <w:rsid w:val="00960164"/>
    <w:rsid w:val="009604EC"/>
    <w:rsid w:val="00961142"/>
    <w:rsid w:val="009619D9"/>
    <w:rsid w:val="00961B41"/>
    <w:rsid w:val="00962CC8"/>
    <w:rsid w:val="00963016"/>
    <w:rsid w:val="0096347E"/>
    <w:rsid w:val="00963BF3"/>
    <w:rsid w:val="00963CC3"/>
    <w:rsid w:val="00964B71"/>
    <w:rsid w:val="0096693D"/>
    <w:rsid w:val="00966F0C"/>
    <w:rsid w:val="009706A9"/>
    <w:rsid w:val="009709CE"/>
    <w:rsid w:val="0097304C"/>
    <w:rsid w:val="00973E87"/>
    <w:rsid w:val="0097451C"/>
    <w:rsid w:val="0097488E"/>
    <w:rsid w:val="009761B8"/>
    <w:rsid w:val="0097634C"/>
    <w:rsid w:val="00976D3A"/>
    <w:rsid w:val="0097722C"/>
    <w:rsid w:val="009773BF"/>
    <w:rsid w:val="009773CA"/>
    <w:rsid w:val="0097760B"/>
    <w:rsid w:val="0098061C"/>
    <w:rsid w:val="00980E1B"/>
    <w:rsid w:val="0098229C"/>
    <w:rsid w:val="009826EA"/>
    <w:rsid w:val="00982CFE"/>
    <w:rsid w:val="00982F65"/>
    <w:rsid w:val="00982FED"/>
    <w:rsid w:val="009849FE"/>
    <w:rsid w:val="009856AB"/>
    <w:rsid w:val="00986869"/>
    <w:rsid w:val="009872C1"/>
    <w:rsid w:val="00990F88"/>
    <w:rsid w:val="0099102A"/>
    <w:rsid w:val="00991B8E"/>
    <w:rsid w:val="009925F4"/>
    <w:rsid w:val="00993C7E"/>
    <w:rsid w:val="009954BA"/>
    <w:rsid w:val="00995785"/>
    <w:rsid w:val="00996408"/>
    <w:rsid w:val="00996847"/>
    <w:rsid w:val="009A063A"/>
    <w:rsid w:val="009A0911"/>
    <w:rsid w:val="009A1043"/>
    <w:rsid w:val="009A3364"/>
    <w:rsid w:val="009A37CB"/>
    <w:rsid w:val="009A41E0"/>
    <w:rsid w:val="009A514D"/>
    <w:rsid w:val="009A532E"/>
    <w:rsid w:val="009A5F27"/>
    <w:rsid w:val="009B01AF"/>
    <w:rsid w:val="009B01B5"/>
    <w:rsid w:val="009B0E4F"/>
    <w:rsid w:val="009B156C"/>
    <w:rsid w:val="009B1A7D"/>
    <w:rsid w:val="009B212B"/>
    <w:rsid w:val="009B2690"/>
    <w:rsid w:val="009B4CBE"/>
    <w:rsid w:val="009B5BDD"/>
    <w:rsid w:val="009B5DE3"/>
    <w:rsid w:val="009B5FFB"/>
    <w:rsid w:val="009B6099"/>
    <w:rsid w:val="009B76E8"/>
    <w:rsid w:val="009B7FC7"/>
    <w:rsid w:val="009C0531"/>
    <w:rsid w:val="009C0DBA"/>
    <w:rsid w:val="009C0E49"/>
    <w:rsid w:val="009C0F66"/>
    <w:rsid w:val="009C0FBB"/>
    <w:rsid w:val="009C1E71"/>
    <w:rsid w:val="009C20D6"/>
    <w:rsid w:val="009C2144"/>
    <w:rsid w:val="009C237E"/>
    <w:rsid w:val="009C27E6"/>
    <w:rsid w:val="009C317F"/>
    <w:rsid w:val="009C3318"/>
    <w:rsid w:val="009C4AB2"/>
    <w:rsid w:val="009C4E84"/>
    <w:rsid w:val="009C50C0"/>
    <w:rsid w:val="009C555E"/>
    <w:rsid w:val="009C5591"/>
    <w:rsid w:val="009C56E2"/>
    <w:rsid w:val="009C66AB"/>
    <w:rsid w:val="009C7745"/>
    <w:rsid w:val="009C79A8"/>
    <w:rsid w:val="009C7DF6"/>
    <w:rsid w:val="009C7F54"/>
    <w:rsid w:val="009D07A8"/>
    <w:rsid w:val="009D1152"/>
    <w:rsid w:val="009D126A"/>
    <w:rsid w:val="009D1FBF"/>
    <w:rsid w:val="009D2D5C"/>
    <w:rsid w:val="009D3285"/>
    <w:rsid w:val="009D3468"/>
    <w:rsid w:val="009D471F"/>
    <w:rsid w:val="009D47F8"/>
    <w:rsid w:val="009D4B99"/>
    <w:rsid w:val="009D4C1C"/>
    <w:rsid w:val="009D5553"/>
    <w:rsid w:val="009D5A0D"/>
    <w:rsid w:val="009D7C66"/>
    <w:rsid w:val="009E05D5"/>
    <w:rsid w:val="009E0AD3"/>
    <w:rsid w:val="009E0E85"/>
    <w:rsid w:val="009E1433"/>
    <w:rsid w:val="009E174B"/>
    <w:rsid w:val="009E1B99"/>
    <w:rsid w:val="009E2189"/>
    <w:rsid w:val="009E24F6"/>
    <w:rsid w:val="009E4B18"/>
    <w:rsid w:val="009E4F47"/>
    <w:rsid w:val="009E558E"/>
    <w:rsid w:val="009E62E8"/>
    <w:rsid w:val="009E6B5B"/>
    <w:rsid w:val="009E7403"/>
    <w:rsid w:val="009E774E"/>
    <w:rsid w:val="009E7D8A"/>
    <w:rsid w:val="009F01AD"/>
    <w:rsid w:val="009F07BD"/>
    <w:rsid w:val="009F11D4"/>
    <w:rsid w:val="009F13D8"/>
    <w:rsid w:val="009F1BAD"/>
    <w:rsid w:val="009F1BF6"/>
    <w:rsid w:val="009F40DB"/>
    <w:rsid w:val="009F502A"/>
    <w:rsid w:val="009F56A5"/>
    <w:rsid w:val="009F63B2"/>
    <w:rsid w:val="009F6517"/>
    <w:rsid w:val="009F6671"/>
    <w:rsid w:val="009F668C"/>
    <w:rsid w:val="009F6C84"/>
    <w:rsid w:val="009F77CA"/>
    <w:rsid w:val="00A00CA6"/>
    <w:rsid w:val="00A010C7"/>
    <w:rsid w:val="00A015AB"/>
    <w:rsid w:val="00A029D5"/>
    <w:rsid w:val="00A02C44"/>
    <w:rsid w:val="00A03192"/>
    <w:rsid w:val="00A03868"/>
    <w:rsid w:val="00A03BC5"/>
    <w:rsid w:val="00A047FF"/>
    <w:rsid w:val="00A0575A"/>
    <w:rsid w:val="00A05A2D"/>
    <w:rsid w:val="00A06335"/>
    <w:rsid w:val="00A10159"/>
    <w:rsid w:val="00A102E7"/>
    <w:rsid w:val="00A11945"/>
    <w:rsid w:val="00A11D1A"/>
    <w:rsid w:val="00A12A58"/>
    <w:rsid w:val="00A13916"/>
    <w:rsid w:val="00A13B7F"/>
    <w:rsid w:val="00A16509"/>
    <w:rsid w:val="00A2071B"/>
    <w:rsid w:val="00A210C3"/>
    <w:rsid w:val="00A21A54"/>
    <w:rsid w:val="00A22324"/>
    <w:rsid w:val="00A23294"/>
    <w:rsid w:val="00A233E3"/>
    <w:rsid w:val="00A24BFF"/>
    <w:rsid w:val="00A25A9C"/>
    <w:rsid w:val="00A26656"/>
    <w:rsid w:val="00A27848"/>
    <w:rsid w:val="00A32118"/>
    <w:rsid w:val="00A32698"/>
    <w:rsid w:val="00A32871"/>
    <w:rsid w:val="00A329B7"/>
    <w:rsid w:val="00A32C52"/>
    <w:rsid w:val="00A32D7E"/>
    <w:rsid w:val="00A330AA"/>
    <w:rsid w:val="00A330B5"/>
    <w:rsid w:val="00A34456"/>
    <w:rsid w:val="00A368B1"/>
    <w:rsid w:val="00A369FB"/>
    <w:rsid w:val="00A36A50"/>
    <w:rsid w:val="00A36E3F"/>
    <w:rsid w:val="00A374D5"/>
    <w:rsid w:val="00A37970"/>
    <w:rsid w:val="00A37D4B"/>
    <w:rsid w:val="00A403AC"/>
    <w:rsid w:val="00A41742"/>
    <w:rsid w:val="00A41F24"/>
    <w:rsid w:val="00A42902"/>
    <w:rsid w:val="00A42FFD"/>
    <w:rsid w:val="00A433B7"/>
    <w:rsid w:val="00A440E2"/>
    <w:rsid w:val="00A445F9"/>
    <w:rsid w:val="00A44F75"/>
    <w:rsid w:val="00A4506A"/>
    <w:rsid w:val="00A45D6F"/>
    <w:rsid w:val="00A466B5"/>
    <w:rsid w:val="00A473B6"/>
    <w:rsid w:val="00A475C9"/>
    <w:rsid w:val="00A479E8"/>
    <w:rsid w:val="00A505D5"/>
    <w:rsid w:val="00A52D5F"/>
    <w:rsid w:val="00A53E17"/>
    <w:rsid w:val="00A54AE6"/>
    <w:rsid w:val="00A55397"/>
    <w:rsid w:val="00A576B9"/>
    <w:rsid w:val="00A5781E"/>
    <w:rsid w:val="00A607A9"/>
    <w:rsid w:val="00A610BE"/>
    <w:rsid w:val="00A6197C"/>
    <w:rsid w:val="00A61FED"/>
    <w:rsid w:val="00A648AE"/>
    <w:rsid w:val="00A64912"/>
    <w:rsid w:val="00A64BF3"/>
    <w:rsid w:val="00A65CD8"/>
    <w:rsid w:val="00A6619B"/>
    <w:rsid w:val="00A664A6"/>
    <w:rsid w:val="00A66FD2"/>
    <w:rsid w:val="00A678C9"/>
    <w:rsid w:val="00A67B3E"/>
    <w:rsid w:val="00A67E4A"/>
    <w:rsid w:val="00A70F2F"/>
    <w:rsid w:val="00A72580"/>
    <w:rsid w:val="00A726C0"/>
    <w:rsid w:val="00A727A6"/>
    <w:rsid w:val="00A7303E"/>
    <w:rsid w:val="00A73AD3"/>
    <w:rsid w:val="00A73B52"/>
    <w:rsid w:val="00A73C73"/>
    <w:rsid w:val="00A74696"/>
    <w:rsid w:val="00A74D1C"/>
    <w:rsid w:val="00A754BC"/>
    <w:rsid w:val="00A75C3F"/>
    <w:rsid w:val="00A7637F"/>
    <w:rsid w:val="00A76F4F"/>
    <w:rsid w:val="00A778AF"/>
    <w:rsid w:val="00A77C83"/>
    <w:rsid w:val="00A80226"/>
    <w:rsid w:val="00A806FB"/>
    <w:rsid w:val="00A81997"/>
    <w:rsid w:val="00A81F27"/>
    <w:rsid w:val="00A820DA"/>
    <w:rsid w:val="00A830EE"/>
    <w:rsid w:val="00A8496E"/>
    <w:rsid w:val="00A84D25"/>
    <w:rsid w:val="00A85098"/>
    <w:rsid w:val="00A85D81"/>
    <w:rsid w:val="00A8601F"/>
    <w:rsid w:val="00A86AD7"/>
    <w:rsid w:val="00A86E81"/>
    <w:rsid w:val="00A8739E"/>
    <w:rsid w:val="00A87969"/>
    <w:rsid w:val="00A87BCD"/>
    <w:rsid w:val="00A90CB6"/>
    <w:rsid w:val="00A92A4C"/>
    <w:rsid w:val="00A92AC6"/>
    <w:rsid w:val="00A93332"/>
    <w:rsid w:val="00A93E6D"/>
    <w:rsid w:val="00A94B59"/>
    <w:rsid w:val="00A954DC"/>
    <w:rsid w:val="00A95FCB"/>
    <w:rsid w:val="00A9635C"/>
    <w:rsid w:val="00A967E3"/>
    <w:rsid w:val="00A96985"/>
    <w:rsid w:val="00A96AA7"/>
    <w:rsid w:val="00A9744D"/>
    <w:rsid w:val="00A974D0"/>
    <w:rsid w:val="00A975E6"/>
    <w:rsid w:val="00A97B70"/>
    <w:rsid w:val="00AA0318"/>
    <w:rsid w:val="00AA21D9"/>
    <w:rsid w:val="00AA22F8"/>
    <w:rsid w:val="00AA3400"/>
    <w:rsid w:val="00AA44B5"/>
    <w:rsid w:val="00AA4AFB"/>
    <w:rsid w:val="00AA4DD3"/>
    <w:rsid w:val="00AA5053"/>
    <w:rsid w:val="00AA535F"/>
    <w:rsid w:val="00AA61A9"/>
    <w:rsid w:val="00AA6203"/>
    <w:rsid w:val="00AA6DF6"/>
    <w:rsid w:val="00AA7992"/>
    <w:rsid w:val="00AA7A3C"/>
    <w:rsid w:val="00AA7D8B"/>
    <w:rsid w:val="00AB004C"/>
    <w:rsid w:val="00AB011C"/>
    <w:rsid w:val="00AB0A32"/>
    <w:rsid w:val="00AB12E5"/>
    <w:rsid w:val="00AB1372"/>
    <w:rsid w:val="00AB189D"/>
    <w:rsid w:val="00AB1C8A"/>
    <w:rsid w:val="00AB2329"/>
    <w:rsid w:val="00AB24F3"/>
    <w:rsid w:val="00AB2DB7"/>
    <w:rsid w:val="00AB3FC2"/>
    <w:rsid w:val="00AB503D"/>
    <w:rsid w:val="00AB52B4"/>
    <w:rsid w:val="00AB5A49"/>
    <w:rsid w:val="00AB627F"/>
    <w:rsid w:val="00AB67E1"/>
    <w:rsid w:val="00AB71C7"/>
    <w:rsid w:val="00AB7478"/>
    <w:rsid w:val="00AC0E1F"/>
    <w:rsid w:val="00AC0FC2"/>
    <w:rsid w:val="00AC1D58"/>
    <w:rsid w:val="00AC30A7"/>
    <w:rsid w:val="00AC42D1"/>
    <w:rsid w:val="00AC4794"/>
    <w:rsid w:val="00AC5691"/>
    <w:rsid w:val="00AC580D"/>
    <w:rsid w:val="00AC6461"/>
    <w:rsid w:val="00AC7623"/>
    <w:rsid w:val="00AC7739"/>
    <w:rsid w:val="00AC7B30"/>
    <w:rsid w:val="00AD0599"/>
    <w:rsid w:val="00AD0617"/>
    <w:rsid w:val="00AD087E"/>
    <w:rsid w:val="00AD16AD"/>
    <w:rsid w:val="00AD2B0B"/>
    <w:rsid w:val="00AD2D38"/>
    <w:rsid w:val="00AD31ED"/>
    <w:rsid w:val="00AD58A7"/>
    <w:rsid w:val="00AD61BE"/>
    <w:rsid w:val="00AD61EC"/>
    <w:rsid w:val="00AD6400"/>
    <w:rsid w:val="00AD6904"/>
    <w:rsid w:val="00AD7400"/>
    <w:rsid w:val="00AD7AAC"/>
    <w:rsid w:val="00AE0712"/>
    <w:rsid w:val="00AE0722"/>
    <w:rsid w:val="00AE0D76"/>
    <w:rsid w:val="00AE0F8F"/>
    <w:rsid w:val="00AE17A1"/>
    <w:rsid w:val="00AE1934"/>
    <w:rsid w:val="00AE30E4"/>
    <w:rsid w:val="00AE3586"/>
    <w:rsid w:val="00AE393A"/>
    <w:rsid w:val="00AE4008"/>
    <w:rsid w:val="00AE405D"/>
    <w:rsid w:val="00AE6865"/>
    <w:rsid w:val="00AE695B"/>
    <w:rsid w:val="00AF0699"/>
    <w:rsid w:val="00AF0FD3"/>
    <w:rsid w:val="00AF1475"/>
    <w:rsid w:val="00AF20DA"/>
    <w:rsid w:val="00AF2EA8"/>
    <w:rsid w:val="00AF3955"/>
    <w:rsid w:val="00AF39E2"/>
    <w:rsid w:val="00AF3A09"/>
    <w:rsid w:val="00AF4791"/>
    <w:rsid w:val="00AF6591"/>
    <w:rsid w:val="00AF6D9F"/>
    <w:rsid w:val="00AF7B2D"/>
    <w:rsid w:val="00AF7E13"/>
    <w:rsid w:val="00B002BE"/>
    <w:rsid w:val="00B0094E"/>
    <w:rsid w:val="00B00CF9"/>
    <w:rsid w:val="00B00E99"/>
    <w:rsid w:val="00B019A4"/>
    <w:rsid w:val="00B01D9F"/>
    <w:rsid w:val="00B025EB"/>
    <w:rsid w:val="00B025FD"/>
    <w:rsid w:val="00B0281A"/>
    <w:rsid w:val="00B02F3A"/>
    <w:rsid w:val="00B04C18"/>
    <w:rsid w:val="00B0518A"/>
    <w:rsid w:val="00B06824"/>
    <w:rsid w:val="00B068E7"/>
    <w:rsid w:val="00B0780F"/>
    <w:rsid w:val="00B07FC3"/>
    <w:rsid w:val="00B1084B"/>
    <w:rsid w:val="00B112AF"/>
    <w:rsid w:val="00B1136A"/>
    <w:rsid w:val="00B11FD1"/>
    <w:rsid w:val="00B12068"/>
    <w:rsid w:val="00B12CCC"/>
    <w:rsid w:val="00B13EF6"/>
    <w:rsid w:val="00B1426A"/>
    <w:rsid w:val="00B147B6"/>
    <w:rsid w:val="00B14B22"/>
    <w:rsid w:val="00B14C29"/>
    <w:rsid w:val="00B15E05"/>
    <w:rsid w:val="00B162A4"/>
    <w:rsid w:val="00B164D2"/>
    <w:rsid w:val="00B16A49"/>
    <w:rsid w:val="00B16D8C"/>
    <w:rsid w:val="00B17025"/>
    <w:rsid w:val="00B20564"/>
    <w:rsid w:val="00B22B4E"/>
    <w:rsid w:val="00B230D6"/>
    <w:rsid w:val="00B23C27"/>
    <w:rsid w:val="00B24392"/>
    <w:rsid w:val="00B24AFA"/>
    <w:rsid w:val="00B24ECA"/>
    <w:rsid w:val="00B25925"/>
    <w:rsid w:val="00B2611B"/>
    <w:rsid w:val="00B274DA"/>
    <w:rsid w:val="00B305E3"/>
    <w:rsid w:val="00B31498"/>
    <w:rsid w:val="00B326B0"/>
    <w:rsid w:val="00B32B18"/>
    <w:rsid w:val="00B32F9B"/>
    <w:rsid w:val="00B33DEE"/>
    <w:rsid w:val="00B34ABC"/>
    <w:rsid w:val="00B3510B"/>
    <w:rsid w:val="00B35318"/>
    <w:rsid w:val="00B403CB"/>
    <w:rsid w:val="00B4043A"/>
    <w:rsid w:val="00B41004"/>
    <w:rsid w:val="00B411BA"/>
    <w:rsid w:val="00B422B8"/>
    <w:rsid w:val="00B424DE"/>
    <w:rsid w:val="00B42B35"/>
    <w:rsid w:val="00B43734"/>
    <w:rsid w:val="00B43856"/>
    <w:rsid w:val="00B44CBE"/>
    <w:rsid w:val="00B44FE5"/>
    <w:rsid w:val="00B451F7"/>
    <w:rsid w:val="00B45A5C"/>
    <w:rsid w:val="00B45A8B"/>
    <w:rsid w:val="00B45C75"/>
    <w:rsid w:val="00B463EA"/>
    <w:rsid w:val="00B46C89"/>
    <w:rsid w:val="00B4797B"/>
    <w:rsid w:val="00B47D3F"/>
    <w:rsid w:val="00B50235"/>
    <w:rsid w:val="00B50416"/>
    <w:rsid w:val="00B50BFA"/>
    <w:rsid w:val="00B51AD4"/>
    <w:rsid w:val="00B5261C"/>
    <w:rsid w:val="00B5338B"/>
    <w:rsid w:val="00B542A9"/>
    <w:rsid w:val="00B56166"/>
    <w:rsid w:val="00B569CB"/>
    <w:rsid w:val="00B56C41"/>
    <w:rsid w:val="00B57D24"/>
    <w:rsid w:val="00B57F6E"/>
    <w:rsid w:val="00B60476"/>
    <w:rsid w:val="00B61CF1"/>
    <w:rsid w:val="00B61D31"/>
    <w:rsid w:val="00B61E13"/>
    <w:rsid w:val="00B6569A"/>
    <w:rsid w:val="00B65AD3"/>
    <w:rsid w:val="00B65B27"/>
    <w:rsid w:val="00B65FAF"/>
    <w:rsid w:val="00B676E7"/>
    <w:rsid w:val="00B70916"/>
    <w:rsid w:val="00B7287F"/>
    <w:rsid w:val="00B72A3F"/>
    <w:rsid w:val="00B72AC0"/>
    <w:rsid w:val="00B72D05"/>
    <w:rsid w:val="00B73D79"/>
    <w:rsid w:val="00B75734"/>
    <w:rsid w:val="00B757C0"/>
    <w:rsid w:val="00B7585B"/>
    <w:rsid w:val="00B75AEB"/>
    <w:rsid w:val="00B778F4"/>
    <w:rsid w:val="00B8012D"/>
    <w:rsid w:val="00B80240"/>
    <w:rsid w:val="00B817F3"/>
    <w:rsid w:val="00B81F71"/>
    <w:rsid w:val="00B82116"/>
    <w:rsid w:val="00B822AE"/>
    <w:rsid w:val="00B835C4"/>
    <w:rsid w:val="00B838AA"/>
    <w:rsid w:val="00B84A59"/>
    <w:rsid w:val="00B84FF1"/>
    <w:rsid w:val="00B857D2"/>
    <w:rsid w:val="00B85F5D"/>
    <w:rsid w:val="00B862C3"/>
    <w:rsid w:val="00B86540"/>
    <w:rsid w:val="00B86650"/>
    <w:rsid w:val="00B87308"/>
    <w:rsid w:val="00B90232"/>
    <w:rsid w:val="00B91139"/>
    <w:rsid w:val="00B9244E"/>
    <w:rsid w:val="00B937E0"/>
    <w:rsid w:val="00B94DCA"/>
    <w:rsid w:val="00B9546A"/>
    <w:rsid w:val="00B95943"/>
    <w:rsid w:val="00B95DF9"/>
    <w:rsid w:val="00B95E17"/>
    <w:rsid w:val="00B960F2"/>
    <w:rsid w:val="00B9759F"/>
    <w:rsid w:val="00B97EC6"/>
    <w:rsid w:val="00B97FA5"/>
    <w:rsid w:val="00BA014C"/>
    <w:rsid w:val="00BA1ED5"/>
    <w:rsid w:val="00BA293C"/>
    <w:rsid w:val="00BA2A62"/>
    <w:rsid w:val="00BA3311"/>
    <w:rsid w:val="00BA35F9"/>
    <w:rsid w:val="00BA3864"/>
    <w:rsid w:val="00BA4D4E"/>
    <w:rsid w:val="00BA50B3"/>
    <w:rsid w:val="00BA50CC"/>
    <w:rsid w:val="00BA64C3"/>
    <w:rsid w:val="00BA671A"/>
    <w:rsid w:val="00BA67F0"/>
    <w:rsid w:val="00BA6A99"/>
    <w:rsid w:val="00BB061D"/>
    <w:rsid w:val="00BB0706"/>
    <w:rsid w:val="00BB1C95"/>
    <w:rsid w:val="00BB1DAE"/>
    <w:rsid w:val="00BB1E25"/>
    <w:rsid w:val="00BB1F1A"/>
    <w:rsid w:val="00BB2205"/>
    <w:rsid w:val="00BB2831"/>
    <w:rsid w:val="00BB3A7A"/>
    <w:rsid w:val="00BB3D66"/>
    <w:rsid w:val="00BB3E3B"/>
    <w:rsid w:val="00BB41B9"/>
    <w:rsid w:val="00BB45B6"/>
    <w:rsid w:val="00BB5DDE"/>
    <w:rsid w:val="00BB5EA4"/>
    <w:rsid w:val="00BB66A2"/>
    <w:rsid w:val="00BB6A73"/>
    <w:rsid w:val="00BB7300"/>
    <w:rsid w:val="00BC160E"/>
    <w:rsid w:val="00BC16D1"/>
    <w:rsid w:val="00BC1E9C"/>
    <w:rsid w:val="00BC31A0"/>
    <w:rsid w:val="00BC352B"/>
    <w:rsid w:val="00BC3D81"/>
    <w:rsid w:val="00BC4509"/>
    <w:rsid w:val="00BC5289"/>
    <w:rsid w:val="00BC5869"/>
    <w:rsid w:val="00BC62CA"/>
    <w:rsid w:val="00BC680F"/>
    <w:rsid w:val="00BD08BF"/>
    <w:rsid w:val="00BD0B54"/>
    <w:rsid w:val="00BD24EC"/>
    <w:rsid w:val="00BD3257"/>
    <w:rsid w:val="00BD3E1A"/>
    <w:rsid w:val="00BD40D4"/>
    <w:rsid w:val="00BD4173"/>
    <w:rsid w:val="00BD4CCB"/>
    <w:rsid w:val="00BD622F"/>
    <w:rsid w:val="00BD632B"/>
    <w:rsid w:val="00BE228B"/>
    <w:rsid w:val="00BE2E0D"/>
    <w:rsid w:val="00BE30B5"/>
    <w:rsid w:val="00BE3F42"/>
    <w:rsid w:val="00BE4E75"/>
    <w:rsid w:val="00BE5B5B"/>
    <w:rsid w:val="00BE6570"/>
    <w:rsid w:val="00BE6FB3"/>
    <w:rsid w:val="00BE7065"/>
    <w:rsid w:val="00BE70BB"/>
    <w:rsid w:val="00BE73AB"/>
    <w:rsid w:val="00BE7A80"/>
    <w:rsid w:val="00BF11E7"/>
    <w:rsid w:val="00BF13D8"/>
    <w:rsid w:val="00BF1691"/>
    <w:rsid w:val="00BF285F"/>
    <w:rsid w:val="00BF2CDD"/>
    <w:rsid w:val="00BF3787"/>
    <w:rsid w:val="00BF3E00"/>
    <w:rsid w:val="00BF455F"/>
    <w:rsid w:val="00BF4802"/>
    <w:rsid w:val="00BF735F"/>
    <w:rsid w:val="00BF7E01"/>
    <w:rsid w:val="00BF7FD6"/>
    <w:rsid w:val="00C00700"/>
    <w:rsid w:val="00C02D31"/>
    <w:rsid w:val="00C03439"/>
    <w:rsid w:val="00C040B3"/>
    <w:rsid w:val="00C04A2F"/>
    <w:rsid w:val="00C04C6E"/>
    <w:rsid w:val="00C04EE6"/>
    <w:rsid w:val="00C05271"/>
    <w:rsid w:val="00C0673F"/>
    <w:rsid w:val="00C10D29"/>
    <w:rsid w:val="00C1193F"/>
    <w:rsid w:val="00C1238A"/>
    <w:rsid w:val="00C12E99"/>
    <w:rsid w:val="00C134A3"/>
    <w:rsid w:val="00C13D72"/>
    <w:rsid w:val="00C14CB7"/>
    <w:rsid w:val="00C151DF"/>
    <w:rsid w:val="00C1524C"/>
    <w:rsid w:val="00C15C27"/>
    <w:rsid w:val="00C16879"/>
    <w:rsid w:val="00C16977"/>
    <w:rsid w:val="00C177DB"/>
    <w:rsid w:val="00C207E9"/>
    <w:rsid w:val="00C225B9"/>
    <w:rsid w:val="00C259DD"/>
    <w:rsid w:val="00C25C2B"/>
    <w:rsid w:val="00C265EB"/>
    <w:rsid w:val="00C26802"/>
    <w:rsid w:val="00C26BEF"/>
    <w:rsid w:val="00C26C50"/>
    <w:rsid w:val="00C276C6"/>
    <w:rsid w:val="00C277FC"/>
    <w:rsid w:val="00C27D13"/>
    <w:rsid w:val="00C27FE5"/>
    <w:rsid w:val="00C3027C"/>
    <w:rsid w:val="00C306A5"/>
    <w:rsid w:val="00C32027"/>
    <w:rsid w:val="00C32E9A"/>
    <w:rsid w:val="00C33E22"/>
    <w:rsid w:val="00C344E2"/>
    <w:rsid w:val="00C34D7A"/>
    <w:rsid w:val="00C354E5"/>
    <w:rsid w:val="00C35D6F"/>
    <w:rsid w:val="00C361E4"/>
    <w:rsid w:val="00C372CC"/>
    <w:rsid w:val="00C378DD"/>
    <w:rsid w:val="00C37A9D"/>
    <w:rsid w:val="00C408CA"/>
    <w:rsid w:val="00C40957"/>
    <w:rsid w:val="00C4155D"/>
    <w:rsid w:val="00C42465"/>
    <w:rsid w:val="00C426C7"/>
    <w:rsid w:val="00C43643"/>
    <w:rsid w:val="00C43CA0"/>
    <w:rsid w:val="00C457F2"/>
    <w:rsid w:val="00C45973"/>
    <w:rsid w:val="00C46E6B"/>
    <w:rsid w:val="00C46FC5"/>
    <w:rsid w:val="00C47218"/>
    <w:rsid w:val="00C47808"/>
    <w:rsid w:val="00C47E30"/>
    <w:rsid w:val="00C50775"/>
    <w:rsid w:val="00C516E9"/>
    <w:rsid w:val="00C51B78"/>
    <w:rsid w:val="00C51C0D"/>
    <w:rsid w:val="00C52C0A"/>
    <w:rsid w:val="00C531E1"/>
    <w:rsid w:val="00C53588"/>
    <w:rsid w:val="00C53B32"/>
    <w:rsid w:val="00C54C2F"/>
    <w:rsid w:val="00C54EE1"/>
    <w:rsid w:val="00C55AB2"/>
    <w:rsid w:val="00C57960"/>
    <w:rsid w:val="00C57CE6"/>
    <w:rsid w:val="00C60B37"/>
    <w:rsid w:val="00C61143"/>
    <w:rsid w:val="00C6157D"/>
    <w:rsid w:val="00C61833"/>
    <w:rsid w:val="00C61DA2"/>
    <w:rsid w:val="00C62394"/>
    <w:rsid w:val="00C646DB"/>
    <w:rsid w:val="00C6480D"/>
    <w:rsid w:val="00C65315"/>
    <w:rsid w:val="00C65636"/>
    <w:rsid w:val="00C66824"/>
    <w:rsid w:val="00C6778C"/>
    <w:rsid w:val="00C70201"/>
    <w:rsid w:val="00C702E9"/>
    <w:rsid w:val="00C70D7C"/>
    <w:rsid w:val="00C71376"/>
    <w:rsid w:val="00C718B4"/>
    <w:rsid w:val="00C71BAC"/>
    <w:rsid w:val="00C71FDD"/>
    <w:rsid w:val="00C7219F"/>
    <w:rsid w:val="00C739BC"/>
    <w:rsid w:val="00C74677"/>
    <w:rsid w:val="00C74D52"/>
    <w:rsid w:val="00C77295"/>
    <w:rsid w:val="00C77D63"/>
    <w:rsid w:val="00C80119"/>
    <w:rsid w:val="00C811DF"/>
    <w:rsid w:val="00C81370"/>
    <w:rsid w:val="00C8300C"/>
    <w:rsid w:val="00C83304"/>
    <w:rsid w:val="00C83A6F"/>
    <w:rsid w:val="00C83C78"/>
    <w:rsid w:val="00C845BE"/>
    <w:rsid w:val="00C84A33"/>
    <w:rsid w:val="00C84D28"/>
    <w:rsid w:val="00C85367"/>
    <w:rsid w:val="00C85F1E"/>
    <w:rsid w:val="00C8759E"/>
    <w:rsid w:val="00C91F70"/>
    <w:rsid w:val="00C9217C"/>
    <w:rsid w:val="00C9234B"/>
    <w:rsid w:val="00C926C6"/>
    <w:rsid w:val="00C926D8"/>
    <w:rsid w:val="00C92977"/>
    <w:rsid w:val="00C93BE4"/>
    <w:rsid w:val="00C94430"/>
    <w:rsid w:val="00C94B01"/>
    <w:rsid w:val="00C9573A"/>
    <w:rsid w:val="00C9632F"/>
    <w:rsid w:val="00C966B7"/>
    <w:rsid w:val="00C9793E"/>
    <w:rsid w:val="00CA0DB4"/>
    <w:rsid w:val="00CA13AC"/>
    <w:rsid w:val="00CA13DC"/>
    <w:rsid w:val="00CA1C14"/>
    <w:rsid w:val="00CA1C76"/>
    <w:rsid w:val="00CA1F99"/>
    <w:rsid w:val="00CA201B"/>
    <w:rsid w:val="00CA299D"/>
    <w:rsid w:val="00CA2F17"/>
    <w:rsid w:val="00CA2FF6"/>
    <w:rsid w:val="00CA3486"/>
    <w:rsid w:val="00CA38BC"/>
    <w:rsid w:val="00CA3DD4"/>
    <w:rsid w:val="00CA5C4A"/>
    <w:rsid w:val="00CA7CE4"/>
    <w:rsid w:val="00CB0166"/>
    <w:rsid w:val="00CB03E9"/>
    <w:rsid w:val="00CB099F"/>
    <w:rsid w:val="00CB0C52"/>
    <w:rsid w:val="00CB246F"/>
    <w:rsid w:val="00CB2500"/>
    <w:rsid w:val="00CB2BB8"/>
    <w:rsid w:val="00CB3406"/>
    <w:rsid w:val="00CB34F6"/>
    <w:rsid w:val="00CB422F"/>
    <w:rsid w:val="00CB4D62"/>
    <w:rsid w:val="00CB5DD5"/>
    <w:rsid w:val="00CB6532"/>
    <w:rsid w:val="00CB67D5"/>
    <w:rsid w:val="00CB6905"/>
    <w:rsid w:val="00CC0AD7"/>
    <w:rsid w:val="00CC118D"/>
    <w:rsid w:val="00CC1323"/>
    <w:rsid w:val="00CC1B02"/>
    <w:rsid w:val="00CC1BC6"/>
    <w:rsid w:val="00CC2925"/>
    <w:rsid w:val="00CC2D64"/>
    <w:rsid w:val="00CC30FF"/>
    <w:rsid w:val="00CC434A"/>
    <w:rsid w:val="00CC4883"/>
    <w:rsid w:val="00CC574C"/>
    <w:rsid w:val="00CC5B49"/>
    <w:rsid w:val="00CC6031"/>
    <w:rsid w:val="00CC6605"/>
    <w:rsid w:val="00CD00ED"/>
    <w:rsid w:val="00CD0702"/>
    <w:rsid w:val="00CD15AA"/>
    <w:rsid w:val="00CD232C"/>
    <w:rsid w:val="00CD3B20"/>
    <w:rsid w:val="00CD4899"/>
    <w:rsid w:val="00CD48C8"/>
    <w:rsid w:val="00CD48E8"/>
    <w:rsid w:val="00CD5E70"/>
    <w:rsid w:val="00CD6DF9"/>
    <w:rsid w:val="00CD6E74"/>
    <w:rsid w:val="00CD6F69"/>
    <w:rsid w:val="00CD7343"/>
    <w:rsid w:val="00CD7397"/>
    <w:rsid w:val="00CD75C2"/>
    <w:rsid w:val="00CD7812"/>
    <w:rsid w:val="00CE04CC"/>
    <w:rsid w:val="00CE0A59"/>
    <w:rsid w:val="00CE113A"/>
    <w:rsid w:val="00CE214D"/>
    <w:rsid w:val="00CE29CE"/>
    <w:rsid w:val="00CE44E0"/>
    <w:rsid w:val="00CE54BE"/>
    <w:rsid w:val="00CE5703"/>
    <w:rsid w:val="00CE6DB0"/>
    <w:rsid w:val="00CF0ADD"/>
    <w:rsid w:val="00CF2F80"/>
    <w:rsid w:val="00CF303A"/>
    <w:rsid w:val="00CF469B"/>
    <w:rsid w:val="00CF508F"/>
    <w:rsid w:val="00CF7CD0"/>
    <w:rsid w:val="00D002E3"/>
    <w:rsid w:val="00D0064E"/>
    <w:rsid w:val="00D00661"/>
    <w:rsid w:val="00D00D7C"/>
    <w:rsid w:val="00D02E3F"/>
    <w:rsid w:val="00D03076"/>
    <w:rsid w:val="00D034AF"/>
    <w:rsid w:val="00D035F3"/>
    <w:rsid w:val="00D0362A"/>
    <w:rsid w:val="00D036DB"/>
    <w:rsid w:val="00D0402F"/>
    <w:rsid w:val="00D046F9"/>
    <w:rsid w:val="00D04F7E"/>
    <w:rsid w:val="00D0593C"/>
    <w:rsid w:val="00D0611B"/>
    <w:rsid w:val="00D06AE6"/>
    <w:rsid w:val="00D112CA"/>
    <w:rsid w:val="00D132A2"/>
    <w:rsid w:val="00D13FBB"/>
    <w:rsid w:val="00D142A4"/>
    <w:rsid w:val="00D150E0"/>
    <w:rsid w:val="00D151DA"/>
    <w:rsid w:val="00D15855"/>
    <w:rsid w:val="00D16FEF"/>
    <w:rsid w:val="00D17237"/>
    <w:rsid w:val="00D17DFA"/>
    <w:rsid w:val="00D2155F"/>
    <w:rsid w:val="00D220E2"/>
    <w:rsid w:val="00D224DE"/>
    <w:rsid w:val="00D2369D"/>
    <w:rsid w:val="00D2371A"/>
    <w:rsid w:val="00D23C05"/>
    <w:rsid w:val="00D245BA"/>
    <w:rsid w:val="00D246AD"/>
    <w:rsid w:val="00D24E3F"/>
    <w:rsid w:val="00D250C9"/>
    <w:rsid w:val="00D25280"/>
    <w:rsid w:val="00D252E9"/>
    <w:rsid w:val="00D25CCF"/>
    <w:rsid w:val="00D30049"/>
    <w:rsid w:val="00D3033F"/>
    <w:rsid w:val="00D3038C"/>
    <w:rsid w:val="00D30548"/>
    <w:rsid w:val="00D306AE"/>
    <w:rsid w:val="00D308C5"/>
    <w:rsid w:val="00D31975"/>
    <w:rsid w:val="00D31F37"/>
    <w:rsid w:val="00D32835"/>
    <w:rsid w:val="00D32B7F"/>
    <w:rsid w:val="00D33089"/>
    <w:rsid w:val="00D35948"/>
    <w:rsid w:val="00D35FFA"/>
    <w:rsid w:val="00D360B9"/>
    <w:rsid w:val="00D36871"/>
    <w:rsid w:val="00D37983"/>
    <w:rsid w:val="00D37A5B"/>
    <w:rsid w:val="00D37DE5"/>
    <w:rsid w:val="00D40123"/>
    <w:rsid w:val="00D408D9"/>
    <w:rsid w:val="00D40AFD"/>
    <w:rsid w:val="00D412A8"/>
    <w:rsid w:val="00D4148D"/>
    <w:rsid w:val="00D41727"/>
    <w:rsid w:val="00D41806"/>
    <w:rsid w:val="00D41AE4"/>
    <w:rsid w:val="00D421A8"/>
    <w:rsid w:val="00D42D36"/>
    <w:rsid w:val="00D4331E"/>
    <w:rsid w:val="00D433A0"/>
    <w:rsid w:val="00D4547F"/>
    <w:rsid w:val="00D46120"/>
    <w:rsid w:val="00D46E32"/>
    <w:rsid w:val="00D46F57"/>
    <w:rsid w:val="00D4792E"/>
    <w:rsid w:val="00D5082E"/>
    <w:rsid w:val="00D51236"/>
    <w:rsid w:val="00D52F75"/>
    <w:rsid w:val="00D52F77"/>
    <w:rsid w:val="00D53917"/>
    <w:rsid w:val="00D53921"/>
    <w:rsid w:val="00D53A89"/>
    <w:rsid w:val="00D53BB4"/>
    <w:rsid w:val="00D54EA3"/>
    <w:rsid w:val="00D554FB"/>
    <w:rsid w:val="00D5561B"/>
    <w:rsid w:val="00D5612D"/>
    <w:rsid w:val="00D564DC"/>
    <w:rsid w:val="00D565CA"/>
    <w:rsid w:val="00D5660F"/>
    <w:rsid w:val="00D57774"/>
    <w:rsid w:val="00D6039F"/>
    <w:rsid w:val="00D604F5"/>
    <w:rsid w:val="00D6109D"/>
    <w:rsid w:val="00D613CE"/>
    <w:rsid w:val="00D619C2"/>
    <w:rsid w:val="00D6336B"/>
    <w:rsid w:val="00D650C4"/>
    <w:rsid w:val="00D654A5"/>
    <w:rsid w:val="00D657E3"/>
    <w:rsid w:val="00D6583E"/>
    <w:rsid w:val="00D659C4"/>
    <w:rsid w:val="00D65F3F"/>
    <w:rsid w:val="00D66E2A"/>
    <w:rsid w:val="00D67C56"/>
    <w:rsid w:val="00D705B9"/>
    <w:rsid w:val="00D70E69"/>
    <w:rsid w:val="00D7106E"/>
    <w:rsid w:val="00D71A4C"/>
    <w:rsid w:val="00D71A81"/>
    <w:rsid w:val="00D721B8"/>
    <w:rsid w:val="00D72A82"/>
    <w:rsid w:val="00D7369B"/>
    <w:rsid w:val="00D738B4"/>
    <w:rsid w:val="00D73A8C"/>
    <w:rsid w:val="00D74732"/>
    <w:rsid w:val="00D749B5"/>
    <w:rsid w:val="00D7530B"/>
    <w:rsid w:val="00D75316"/>
    <w:rsid w:val="00D76306"/>
    <w:rsid w:val="00D763C3"/>
    <w:rsid w:val="00D76915"/>
    <w:rsid w:val="00D76A4B"/>
    <w:rsid w:val="00D76BA4"/>
    <w:rsid w:val="00D8037E"/>
    <w:rsid w:val="00D80DAB"/>
    <w:rsid w:val="00D80E00"/>
    <w:rsid w:val="00D81DC1"/>
    <w:rsid w:val="00D8302F"/>
    <w:rsid w:val="00D83269"/>
    <w:rsid w:val="00D83422"/>
    <w:rsid w:val="00D83FA3"/>
    <w:rsid w:val="00D844DF"/>
    <w:rsid w:val="00D8790F"/>
    <w:rsid w:val="00D87D9B"/>
    <w:rsid w:val="00D9029B"/>
    <w:rsid w:val="00D922B9"/>
    <w:rsid w:val="00D926A2"/>
    <w:rsid w:val="00D926B3"/>
    <w:rsid w:val="00D92773"/>
    <w:rsid w:val="00D93BEC"/>
    <w:rsid w:val="00D93E0E"/>
    <w:rsid w:val="00D93E4D"/>
    <w:rsid w:val="00D942C1"/>
    <w:rsid w:val="00D9445B"/>
    <w:rsid w:val="00D94D4C"/>
    <w:rsid w:val="00D95BE7"/>
    <w:rsid w:val="00D95CF9"/>
    <w:rsid w:val="00D969EF"/>
    <w:rsid w:val="00D97800"/>
    <w:rsid w:val="00DA046B"/>
    <w:rsid w:val="00DA08A6"/>
    <w:rsid w:val="00DA0E82"/>
    <w:rsid w:val="00DA18C9"/>
    <w:rsid w:val="00DA1C90"/>
    <w:rsid w:val="00DA1E74"/>
    <w:rsid w:val="00DA1FCC"/>
    <w:rsid w:val="00DA2571"/>
    <w:rsid w:val="00DA3816"/>
    <w:rsid w:val="00DA3895"/>
    <w:rsid w:val="00DA405D"/>
    <w:rsid w:val="00DA490D"/>
    <w:rsid w:val="00DA4C14"/>
    <w:rsid w:val="00DA5F73"/>
    <w:rsid w:val="00DA6849"/>
    <w:rsid w:val="00DA7C94"/>
    <w:rsid w:val="00DB0562"/>
    <w:rsid w:val="00DB3333"/>
    <w:rsid w:val="00DB4B75"/>
    <w:rsid w:val="00DB4EAC"/>
    <w:rsid w:val="00DB5403"/>
    <w:rsid w:val="00DB5706"/>
    <w:rsid w:val="00DB633F"/>
    <w:rsid w:val="00DB6F38"/>
    <w:rsid w:val="00DB71C5"/>
    <w:rsid w:val="00DB7D10"/>
    <w:rsid w:val="00DC0302"/>
    <w:rsid w:val="00DC11A1"/>
    <w:rsid w:val="00DC2888"/>
    <w:rsid w:val="00DC2A0F"/>
    <w:rsid w:val="00DC2BB7"/>
    <w:rsid w:val="00DC3AE5"/>
    <w:rsid w:val="00DC405A"/>
    <w:rsid w:val="00DC44B0"/>
    <w:rsid w:val="00DC5667"/>
    <w:rsid w:val="00DD0562"/>
    <w:rsid w:val="00DD05F9"/>
    <w:rsid w:val="00DD0F19"/>
    <w:rsid w:val="00DD1842"/>
    <w:rsid w:val="00DD24C9"/>
    <w:rsid w:val="00DD2E16"/>
    <w:rsid w:val="00DD36FB"/>
    <w:rsid w:val="00DD3FA0"/>
    <w:rsid w:val="00DD4E7E"/>
    <w:rsid w:val="00DD501F"/>
    <w:rsid w:val="00DD51E0"/>
    <w:rsid w:val="00DD5427"/>
    <w:rsid w:val="00DD5561"/>
    <w:rsid w:val="00DD6DC0"/>
    <w:rsid w:val="00DE00DE"/>
    <w:rsid w:val="00DE202B"/>
    <w:rsid w:val="00DE2FE5"/>
    <w:rsid w:val="00DE3315"/>
    <w:rsid w:val="00DE37BD"/>
    <w:rsid w:val="00DE3AF9"/>
    <w:rsid w:val="00DE46AB"/>
    <w:rsid w:val="00DE5561"/>
    <w:rsid w:val="00DE6130"/>
    <w:rsid w:val="00DE6510"/>
    <w:rsid w:val="00DE71AE"/>
    <w:rsid w:val="00DE72C5"/>
    <w:rsid w:val="00DE7E4E"/>
    <w:rsid w:val="00DF015E"/>
    <w:rsid w:val="00DF0F49"/>
    <w:rsid w:val="00DF13E6"/>
    <w:rsid w:val="00DF17C6"/>
    <w:rsid w:val="00DF18CB"/>
    <w:rsid w:val="00DF1B33"/>
    <w:rsid w:val="00DF2188"/>
    <w:rsid w:val="00DF2DB1"/>
    <w:rsid w:val="00DF2ED9"/>
    <w:rsid w:val="00DF2F54"/>
    <w:rsid w:val="00DF2FBB"/>
    <w:rsid w:val="00DF36B8"/>
    <w:rsid w:val="00DF4053"/>
    <w:rsid w:val="00DF62E3"/>
    <w:rsid w:val="00DF657B"/>
    <w:rsid w:val="00DF68CE"/>
    <w:rsid w:val="00DF6EBB"/>
    <w:rsid w:val="00E00819"/>
    <w:rsid w:val="00E00948"/>
    <w:rsid w:val="00E0393E"/>
    <w:rsid w:val="00E03998"/>
    <w:rsid w:val="00E03C2A"/>
    <w:rsid w:val="00E04290"/>
    <w:rsid w:val="00E047E8"/>
    <w:rsid w:val="00E047F2"/>
    <w:rsid w:val="00E04B85"/>
    <w:rsid w:val="00E059B9"/>
    <w:rsid w:val="00E05D88"/>
    <w:rsid w:val="00E073CA"/>
    <w:rsid w:val="00E102EB"/>
    <w:rsid w:val="00E106AB"/>
    <w:rsid w:val="00E10844"/>
    <w:rsid w:val="00E10B78"/>
    <w:rsid w:val="00E10CC2"/>
    <w:rsid w:val="00E113FF"/>
    <w:rsid w:val="00E114F9"/>
    <w:rsid w:val="00E1280F"/>
    <w:rsid w:val="00E131A7"/>
    <w:rsid w:val="00E139C3"/>
    <w:rsid w:val="00E13B71"/>
    <w:rsid w:val="00E1427E"/>
    <w:rsid w:val="00E1561F"/>
    <w:rsid w:val="00E16073"/>
    <w:rsid w:val="00E16133"/>
    <w:rsid w:val="00E172E6"/>
    <w:rsid w:val="00E17823"/>
    <w:rsid w:val="00E17C28"/>
    <w:rsid w:val="00E22D22"/>
    <w:rsid w:val="00E238D6"/>
    <w:rsid w:val="00E2408B"/>
    <w:rsid w:val="00E24D9E"/>
    <w:rsid w:val="00E256DE"/>
    <w:rsid w:val="00E25BD4"/>
    <w:rsid w:val="00E30639"/>
    <w:rsid w:val="00E32D28"/>
    <w:rsid w:val="00E32EBC"/>
    <w:rsid w:val="00E32EDD"/>
    <w:rsid w:val="00E3325D"/>
    <w:rsid w:val="00E33F0F"/>
    <w:rsid w:val="00E33F8D"/>
    <w:rsid w:val="00E34257"/>
    <w:rsid w:val="00E35A3D"/>
    <w:rsid w:val="00E35CEC"/>
    <w:rsid w:val="00E35FFB"/>
    <w:rsid w:val="00E3775B"/>
    <w:rsid w:val="00E377D2"/>
    <w:rsid w:val="00E42A46"/>
    <w:rsid w:val="00E42B3C"/>
    <w:rsid w:val="00E4322B"/>
    <w:rsid w:val="00E4362D"/>
    <w:rsid w:val="00E4378F"/>
    <w:rsid w:val="00E43ACE"/>
    <w:rsid w:val="00E43F80"/>
    <w:rsid w:val="00E43F83"/>
    <w:rsid w:val="00E44714"/>
    <w:rsid w:val="00E44D19"/>
    <w:rsid w:val="00E44E6C"/>
    <w:rsid w:val="00E45567"/>
    <w:rsid w:val="00E4596E"/>
    <w:rsid w:val="00E46EFB"/>
    <w:rsid w:val="00E476EB"/>
    <w:rsid w:val="00E502E8"/>
    <w:rsid w:val="00E51126"/>
    <w:rsid w:val="00E511F6"/>
    <w:rsid w:val="00E514D4"/>
    <w:rsid w:val="00E52030"/>
    <w:rsid w:val="00E53374"/>
    <w:rsid w:val="00E53692"/>
    <w:rsid w:val="00E545B7"/>
    <w:rsid w:val="00E55081"/>
    <w:rsid w:val="00E561D8"/>
    <w:rsid w:val="00E578CF"/>
    <w:rsid w:val="00E6003F"/>
    <w:rsid w:val="00E6007E"/>
    <w:rsid w:val="00E60965"/>
    <w:rsid w:val="00E614D3"/>
    <w:rsid w:val="00E61AD6"/>
    <w:rsid w:val="00E6246D"/>
    <w:rsid w:val="00E62945"/>
    <w:rsid w:val="00E62B2C"/>
    <w:rsid w:val="00E63044"/>
    <w:rsid w:val="00E63C14"/>
    <w:rsid w:val="00E6465C"/>
    <w:rsid w:val="00E649A2"/>
    <w:rsid w:val="00E6778A"/>
    <w:rsid w:val="00E679BC"/>
    <w:rsid w:val="00E67A75"/>
    <w:rsid w:val="00E70325"/>
    <w:rsid w:val="00E706C3"/>
    <w:rsid w:val="00E7169E"/>
    <w:rsid w:val="00E71F64"/>
    <w:rsid w:val="00E7216E"/>
    <w:rsid w:val="00E743BC"/>
    <w:rsid w:val="00E755CD"/>
    <w:rsid w:val="00E75D95"/>
    <w:rsid w:val="00E75F29"/>
    <w:rsid w:val="00E772A8"/>
    <w:rsid w:val="00E7796A"/>
    <w:rsid w:val="00E80EE1"/>
    <w:rsid w:val="00E81B39"/>
    <w:rsid w:val="00E8421E"/>
    <w:rsid w:val="00E85236"/>
    <w:rsid w:val="00E872B5"/>
    <w:rsid w:val="00E9035E"/>
    <w:rsid w:val="00E90634"/>
    <w:rsid w:val="00E90CF0"/>
    <w:rsid w:val="00E91C4B"/>
    <w:rsid w:val="00E93187"/>
    <w:rsid w:val="00E93382"/>
    <w:rsid w:val="00E947D0"/>
    <w:rsid w:val="00E94B05"/>
    <w:rsid w:val="00E94C94"/>
    <w:rsid w:val="00E95A12"/>
    <w:rsid w:val="00E96127"/>
    <w:rsid w:val="00E97582"/>
    <w:rsid w:val="00E978D1"/>
    <w:rsid w:val="00EA01F8"/>
    <w:rsid w:val="00EA0848"/>
    <w:rsid w:val="00EA17BD"/>
    <w:rsid w:val="00EA3155"/>
    <w:rsid w:val="00EA31D1"/>
    <w:rsid w:val="00EA4D30"/>
    <w:rsid w:val="00EA53D0"/>
    <w:rsid w:val="00EA54AF"/>
    <w:rsid w:val="00EA57EE"/>
    <w:rsid w:val="00EA69E7"/>
    <w:rsid w:val="00EA7215"/>
    <w:rsid w:val="00EA7EB8"/>
    <w:rsid w:val="00EB0803"/>
    <w:rsid w:val="00EB0F36"/>
    <w:rsid w:val="00EB12D2"/>
    <w:rsid w:val="00EB2617"/>
    <w:rsid w:val="00EB2A7B"/>
    <w:rsid w:val="00EB3D2D"/>
    <w:rsid w:val="00EB42DB"/>
    <w:rsid w:val="00EB4329"/>
    <w:rsid w:val="00EB5487"/>
    <w:rsid w:val="00EB5EA6"/>
    <w:rsid w:val="00EB63C4"/>
    <w:rsid w:val="00EB6B13"/>
    <w:rsid w:val="00EC0498"/>
    <w:rsid w:val="00EC0D0D"/>
    <w:rsid w:val="00EC1673"/>
    <w:rsid w:val="00EC2818"/>
    <w:rsid w:val="00EC3830"/>
    <w:rsid w:val="00EC4B78"/>
    <w:rsid w:val="00EC4CEE"/>
    <w:rsid w:val="00EC53CC"/>
    <w:rsid w:val="00EC6B37"/>
    <w:rsid w:val="00EC7090"/>
    <w:rsid w:val="00EC71FC"/>
    <w:rsid w:val="00ED05E4"/>
    <w:rsid w:val="00ED0896"/>
    <w:rsid w:val="00ED1040"/>
    <w:rsid w:val="00ED23CB"/>
    <w:rsid w:val="00ED4552"/>
    <w:rsid w:val="00ED4A34"/>
    <w:rsid w:val="00ED4E89"/>
    <w:rsid w:val="00ED4F2D"/>
    <w:rsid w:val="00ED5975"/>
    <w:rsid w:val="00ED626A"/>
    <w:rsid w:val="00ED7136"/>
    <w:rsid w:val="00EE0ECB"/>
    <w:rsid w:val="00EE19B0"/>
    <w:rsid w:val="00EE50E4"/>
    <w:rsid w:val="00EE68E1"/>
    <w:rsid w:val="00EE7793"/>
    <w:rsid w:val="00EE7B52"/>
    <w:rsid w:val="00EF0AD5"/>
    <w:rsid w:val="00EF0C95"/>
    <w:rsid w:val="00EF450C"/>
    <w:rsid w:val="00EF4D66"/>
    <w:rsid w:val="00EF5231"/>
    <w:rsid w:val="00EF6188"/>
    <w:rsid w:val="00EF642D"/>
    <w:rsid w:val="00EF68E0"/>
    <w:rsid w:val="00EF6939"/>
    <w:rsid w:val="00EF695F"/>
    <w:rsid w:val="00EF7FCD"/>
    <w:rsid w:val="00F00709"/>
    <w:rsid w:val="00F0116D"/>
    <w:rsid w:val="00F018C8"/>
    <w:rsid w:val="00F01978"/>
    <w:rsid w:val="00F01FC1"/>
    <w:rsid w:val="00F02A7F"/>
    <w:rsid w:val="00F02F2D"/>
    <w:rsid w:val="00F05050"/>
    <w:rsid w:val="00F06246"/>
    <w:rsid w:val="00F0721F"/>
    <w:rsid w:val="00F10172"/>
    <w:rsid w:val="00F10682"/>
    <w:rsid w:val="00F108C3"/>
    <w:rsid w:val="00F10DFE"/>
    <w:rsid w:val="00F10E90"/>
    <w:rsid w:val="00F11B69"/>
    <w:rsid w:val="00F12A8B"/>
    <w:rsid w:val="00F1340A"/>
    <w:rsid w:val="00F1354C"/>
    <w:rsid w:val="00F13FBB"/>
    <w:rsid w:val="00F14173"/>
    <w:rsid w:val="00F14FB0"/>
    <w:rsid w:val="00F15618"/>
    <w:rsid w:val="00F15A32"/>
    <w:rsid w:val="00F1766C"/>
    <w:rsid w:val="00F178CF"/>
    <w:rsid w:val="00F21D19"/>
    <w:rsid w:val="00F21DF4"/>
    <w:rsid w:val="00F2299E"/>
    <w:rsid w:val="00F23083"/>
    <w:rsid w:val="00F238B5"/>
    <w:rsid w:val="00F24C03"/>
    <w:rsid w:val="00F2521F"/>
    <w:rsid w:val="00F255B0"/>
    <w:rsid w:val="00F26393"/>
    <w:rsid w:val="00F26FBD"/>
    <w:rsid w:val="00F27CFF"/>
    <w:rsid w:val="00F305D1"/>
    <w:rsid w:val="00F306D7"/>
    <w:rsid w:val="00F30D74"/>
    <w:rsid w:val="00F3128A"/>
    <w:rsid w:val="00F31513"/>
    <w:rsid w:val="00F315BD"/>
    <w:rsid w:val="00F3194B"/>
    <w:rsid w:val="00F323F2"/>
    <w:rsid w:val="00F32D1B"/>
    <w:rsid w:val="00F33B4C"/>
    <w:rsid w:val="00F3407E"/>
    <w:rsid w:val="00F34151"/>
    <w:rsid w:val="00F3416F"/>
    <w:rsid w:val="00F34251"/>
    <w:rsid w:val="00F343D5"/>
    <w:rsid w:val="00F345A5"/>
    <w:rsid w:val="00F34D6B"/>
    <w:rsid w:val="00F34FF9"/>
    <w:rsid w:val="00F35629"/>
    <w:rsid w:val="00F3725F"/>
    <w:rsid w:val="00F409CD"/>
    <w:rsid w:val="00F413AA"/>
    <w:rsid w:val="00F41718"/>
    <w:rsid w:val="00F4172F"/>
    <w:rsid w:val="00F41798"/>
    <w:rsid w:val="00F429FA"/>
    <w:rsid w:val="00F43150"/>
    <w:rsid w:val="00F44B87"/>
    <w:rsid w:val="00F45554"/>
    <w:rsid w:val="00F45894"/>
    <w:rsid w:val="00F46776"/>
    <w:rsid w:val="00F46A7C"/>
    <w:rsid w:val="00F4753C"/>
    <w:rsid w:val="00F476D2"/>
    <w:rsid w:val="00F50961"/>
    <w:rsid w:val="00F51450"/>
    <w:rsid w:val="00F51CAE"/>
    <w:rsid w:val="00F523F9"/>
    <w:rsid w:val="00F541C9"/>
    <w:rsid w:val="00F541DE"/>
    <w:rsid w:val="00F54268"/>
    <w:rsid w:val="00F54606"/>
    <w:rsid w:val="00F54EB1"/>
    <w:rsid w:val="00F54F3F"/>
    <w:rsid w:val="00F571A1"/>
    <w:rsid w:val="00F61548"/>
    <w:rsid w:val="00F61BAA"/>
    <w:rsid w:val="00F622AA"/>
    <w:rsid w:val="00F626BE"/>
    <w:rsid w:val="00F62891"/>
    <w:rsid w:val="00F62975"/>
    <w:rsid w:val="00F63060"/>
    <w:rsid w:val="00F63987"/>
    <w:rsid w:val="00F65C1B"/>
    <w:rsid w:val="00F662EE"/>
    <w:rsid w:val="00F67183"/>
    <w:rsid w:val="00F67E4E"/>
    <w:rsid w:val="00F712B7"/>
    <w:rsid w:val="00F71691"/>
    <w:rsid w:val="00F719D6"/>
    <w:rsid w:val="00F7210D"/>
    <w:rsid w:val="00F738A7"/>
    <w:rsid w:val="00F74C48"/>
    <w:rsid w:val="00F7506F"/>
    <w:rsid w:val="00F75A10"/>
    <w:rsid w:val="00F75B5F"/>
    <w:rsid w:val="00F76550"/>
    <w:rsid w:val="00F76F86"/>
    <w:rsid w:val="00F77751"/>
    <w:rsid w:val="00F77AE0"/>
    <w:rsid w:val="00F77C13"/>
    <w:rsid w:val="00F804FB"/>
    <w:rsid w:val="00F816C7"/>
    <w:rsid w:val="00F820E7"/>
    <w:rsid w:val="00F82757"/>
    <w:rsid w:val="00F834A4"/>
    <w:rsid w:val="00F83698"/>
    <w:rsid w:val="00F85178"/>
    <w:rsid w:val="00F85DFD"/>
    <w:rsid w:val="00F85F34"/>
    <w:rsid w:val="00F8614F"/>
    <w:rsid w:val="00F86B99"/>
    <w:rsid w:val="00F86F50"/>
    <w:rsid w:val="00F86FB1"/>
    <w:rsid w:val="00F90319"/>
    <w:rsid w:val="00F90DAD"/>
    <w:rsid w:val="00F9121B"/>
    <w:rsid w:val="00F91546"/>
    <w:rsid w:val="00F92B91"/>
    <w:rsid w:val="00F92DB5"/>
    <w:rsid w:val="00F92F34"/>
    <w:rsid w:val="00F93049"/>
    <w:rsid w:val="00F93B25"/>
    <w:rsid w:val="00F951FD"/>
    <w:rsid w:val="00F95455"/>
    <w:rsid w:val="00F95DF6"/>
    <w:rsid w:val="00F95EAD"/>
    <w:rsid w:val="00F97047"/>
    <w:rsid w:val="00F97059"/>
    <w:rsid w:val="00F97357"/>
    <w:rsid w:val="00F976E8"/>
    <w:rsid w:val="00F97D79"/>
    <w:rsid w:val="00FA07FA"/>
    <w:rsid w:val="00FA24BC"/>
    <w:rsid w:val="00FA28DC"/>
    <w:rsid w:val="00FA2A7C"/>
    <w:rsid w:val="00FA393C"/>
    <w:rsid w:val="00FA4BA6"/>
    <w:rsid w:val="00FA4FA3"/>
    <w:rsid w:val="00FA4FEC"/>
    <w:rsid w:val="00FA623B"/>
    <w:rsid w:val="00FA6A92"/>
    <w:rsid w:val="00FA7170"/>
    <w:rsid w:val="00FA7419"/>
    <w:rsid w:val="00FA76F6"/>
    <w:rsid w:val="00FB0BD6"/>
    <w:rsid w:val="00FB1285"/>
    <w:rsid w:val="00FB2736"/>
    <w:rsid w:val="00FB2E61"/>
    <w:rsid w:val="00FB3290"/>
    <w:rsid w:val="00FB5178"/>
    <w:rsid w:val="00FB558C"/>
    <w:rsid w:val="00FB62F8"/>
    <w:rsid w:val="00FB6325"/>
    <w:rsid w:val="00FB64A5"/>
    <w:rsid w:val="00FB77B6"/>
    <w:rsid w:val="00FB7FCA"/>
    <w:rsid w:val="00FC06A8"/>
    <w:rsid w:val="00FC178B"/>
    <w:rsid w:val="00FC1AF7"/>
    <w:rsid w:val="00FC1C82"/>
    <w:rsid w:val="00FC3746"/>
    <w:rsid w:val="00FC37DE"/>
    <w:rsid w:val="00FC484A"/>
    <w:rsid w:val="00FC6416"/>
    <w:rsid w:val="00FC6E6F"/>
    <w:rsid w:val="00FC7DEA"/>
    <w:rsid w:val="00FD162F"/>
    <w:rsid w:val="00FD28BF"/>
    <w:rsid w:val="00FD2930"/>
    <w:rsid w:val="00FD2DBA"/>
    <w:rsid w:val="00FD4C9C"/>
    <w:rsid w:val="00FD4CEE"/>
    <w:rsid w:val="00FD4D61"/>
    <w:rsid w:val="00FD50F9"/>
    <w:rsid w:val="00FD6977"/>
    <w:rsid w:val="00FD69C4"/>
    <w:rsid w:val="00FD6E26"/>
    <w:rsid w:val="00FE0C38"/>
    <w:rsid w:val="00FE12DF"/>
    <w:rsid w:val="00FE2258"/>
    <w:rsid w:val="00FE24BD"/>
    <w:rsid w:val="00FE35E2"/>
    <w:rsid w:val="00FE3DDC"/>
    <w:rsid w:val="00FE4083"/>
    <w:rsid w:val="00FE44D9"/>
    <w:rsid w:val="00FE4F77"/>
    <w:rsid w:val="00FE592E"/>
    <w:rsid w:val="00FE6C40"/>
    <w:rsid w:val="00FF00EA"/>
    <w:rsid w:val="00FF0907"/>
    <w:rsid w:val="00FF0D85"/>
    <w:rsid w:val="00FF19DC"/>
    <w:rsid w:val="00FF2C68"/>
    <w:rsid w:val="00FF33CA"/>
    <w:rsid w:val="00FF3640"/>
    <w:rsid w:val="00FF409E"/>
    <w:rsid w:val="00FF4A6E"/>
    <w:rsid w:val="00FF507C"/>
    <w:rsid w:val="00FF513A"/>
    <w:rsid w:val="00FF5252"/>
    <w:rsid w:val="00FF5687"/>
    <w:rsid w:val="00FF6DE2"/>
    <w:rsid w:val="00FF6E48"/>
    <w:rsid w:val="00FF6F28"/>
    <w:rsid w:val="00FF70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red,#d86916"/>
    </o:shapedefaults>
    <o:shapelayout v:ext="edit">
      <o:idmap v:ext="edit" data="1"/>
    </o:shapelayout>
  </w:shapeDefaults>
  <w:doNotEmbedSmartTags/>
  <w:decimalSymbol w:val="."/>
  <w:listSeparator w:val=","/>
  <w14:docId w14:val="0F752A76"/>
  <w15:docId w15:val="{1EF8F6CB-1375-4E5E-90D7-56772518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32C52"/>
    <w:pPr>
      <w:widowControl w:val="0"/>
      <w:suppressAutoHyphens/>
      <w:overflowPunct w:val="0"/>
      <w:autoSpaceDE w:val="0"/>
      <w:spacing w:line="240" w:lineRule="atLeast"/>
      <w:textAlignment w:val="baseline"/>
    </w:pPr>
    <w:rPr>
      <w:rFonts w:eastAsia="바탕"/>
      <w:lang w:eastAsia="ar-SA"/>
    </w:rPr>
  </w:style>
  <w:style w:type="paragraph" w:styleId="1">
    <w:name w:val="heading 1"/>
    <w:basedOn w:val="a"/>
    <w:next w:val="a"/>
    <w:link w:val="1Char"/>
    <w:qFormat/>
    <w:rsid w:val="006525AD"/>
    <w:pPr>
      <w:keepNext/>
      <w:numPr>
        <w:numId w:val="1"/>
      </w:numPr>
      <w:spacing w:before="120" w:after="60"/>
      <w:outlineLvl w:val="0"/>
    </w:pPr>
    <w:rPr>
      <w:rFonts w:ascii="Arial" w:eastAsia="맑은 고딕" w:hAnsi="Arial"/>
      <w:b/>
      <w:sz w:val="28"/>
    </w:rPr>
  </w:style>
  <w:style w:type="paragraph" w:styleId="2">
    <w:name w:val="heading 2"/>
    <w:basedOn w:val="1"/>
    <w:next w:val="a"/>
    <w:link w:val="2Char"/>
    <w:qFormat/>
    <w:rsid w:val="003569E5"/>
    <w:pPr>
      <w:numPr>
        <w:ilvl w:val="1"/>
      </w:numPr>
      <w:ind w:left="720"/>
      <w:outlineLvl w:val="1"/>
    </w:pPr>
    <w:rPr>
      <w:rFonts w:eastAsiaTheme="minorEastAsia"/>
      <w:sz w:val="24"/>
    </w:rPr>
  </w:style>
  <w:style w:type="paragraph" w:styleId="3">
    <w:name w:val="heading 3"/>
    <w:basedOn w:val="1"/>
    <w:next w:val="a"/>
    <w:qFormat/>
    <w:rsid w:val="0033747F"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3"/>
    <w:next w:val="a"/>
    <w:qFormat/>
    <w:rsid w:val="002A171C"/>
    <w:pPr>
      <w:numPr>
        <w:ilvl w:val="3"/>
      </w:numPr>
      <w:outlineLvl w:val="3"/>
    </w:pPr>
    <w:rPr>
      <w:sz w:val="22"/>
    </w:rPr>
  </w:style>
  <w:style w:type="paragraph" w:styleId="5">
    <w:name w:val="heading 5"/>
    <w:basedOn w:val="a"/>
    <w:next w:val="a"/>
    <w:qFormat/>
    <w:rsid w:val="002A171C"/>
    <w:pPr>
      <w:numPr>
        <w:ilvl w:val="4"/>
        <w:numId w:val="1"/>
      </w:numPr>
      <w:spacing w:before="240" w:after="60"/>
      <w:outlineLvl w:val="4"/>
    </w:pPr>
    <w:rPr>
      <w:rFonts w:eastAsia="맑은 고딕"/>
      <w:sz w:val="22"/>
    </w:rPr>
  </w:style>
  <w:style w:type="paragraph" w:styleId="6">
    <w:name w:val="heading 6"/>
    <w:basedOn w:val="a"/>
    <w:next w:val="a"/>
    <w:qFormat/>
    <w:rsid w:val="003544BE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3544BE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3544BE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3544BE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0">
    <w:name w:val="WW8Num2z0"/>
    <w:rsid w:val="003544BE"/>
    <w:rPr>
      <w:rFonts w:ascii="Symbol" w:hAnsi="Symbol"/>
    </w:rPr>
  </w:style>
  <w:style w:type="character" w:customStyle="1" w:styleId="WW8Num3z0">
    <w:name w:val="WW8Num3z0"/>
    <w:rsid w:val="003544BE"/>
    <w:rPr>
      <w:rFonts w:ascii="Symbol" w:hAnsi="Symbol"/>
    </w:rPr>
  </w:style>
  <w:style w:type="character" w:customStyle="1" w:styleId="Absatz-Standardschriftart">
    <w:name w:val="Absatz-Standardschriftart"/>
    <w:rsid w:val="003544BE"/>
  </w:style>
  <w:style w:type="character" w:customStyle="1" w:styleId="WW-Absatz-Standardschriftart">
    <w:name w:val="WW-Absatz-Standardschriftart"/>
    <w:rsid w:val="003544BE"/>
  </w:style>
  <w:style w:type="character" w:customStyle="1" w:styleId="WW-Absatz-Standardschriftart1">
    <w:name w:val="WW-Absatz-Standardschriftart1"/>
    <w:rsid w:val="003544BE"/>
  </w:style>
  <w:style w:type="character" w:customStyle="1" w:styleId="WW-Absatz-Standardschriftart11">
    <w:name w:val="WW-Absatz-Standardschriftart11"/>
    <w:rsid w:val="003544BE"/>
  </w:style>
  <w:style w:type="character" w:customStyle="1" w:styleId="WW-Absatz-Standardschriftart111">
    <w:name w:val="WW-Absatz-Standardschriftart111"/>
    <w:rsid w:val="003544BE"/>
  </w:style>
  <w:style w:type="character" w:customStyle="1" w:styleId="WW8Num6z0">
    <w:name w:val="WW8Num6z0"/>
    <w:rsid w:val="003544BE"/>
    <w:rPr>
      <w:rFonts w:ascii="Symbol" w:hAnsi="Symbol"/>
    </w:rPr>
  </w:style>
  <w:style w:type="character" w:customStyle="1" w:styleId="WW8Num15z0">
    <w:name w:val="WW8Num15z0"/>
    <w:rsid w:val="003544BE"/>
    <w:rPr>
      <w:rFonts w:ascii="Symbol" w:hAnsi="Symbol"/>
    </w:rPr>
  </w:style>
  <w:style w:type="character" w:customStyle="1" w:styleId="WW8Num15z1">
    <w:name w:val="WW8Num15z1"/>
    <w:rsid w:val="003544BE"/>
    <w:rPr>
      <w:rFonts w:ascii="Wingdings" w:hAnsi="Wingdings"/>
    </w:rPr>
  </w:style>
  <w:style w:type="character" w:customStyle="1" w:styleId="WW8Num24z0">
    <w:name w:val="WW8Num24z0"/>
    <w:rsid w:val="003544BE"/>
    <w:rPr>
      <w:rFonts w:ascii="Symbol" w:hAnsi="Symbol"/>
    </w:rPr>
  </w:style>
  <w:style w:type="character" w:customStyle="1" w:styleId="WW8Num24z1">
    <w:name w:val="WW8Num24z1"/>
    <w:rsid w:val="003544BE"/>
    <w:rPr>
      <w:rFonts w:ascii="Wingdings" w:hAnsi="Wingdings"/>
    </w:rPr>
  </w:style>
  <w:style w:type="character" w:customStyle="1" w:styleId="DefaultParagraphFont2">
    <w:name w:val="Default Paragraph Font2"/>
    <w:rsid w:val="003544BE"/>
  </w:style>
  <w:style w:type="character" w:customStyle="1" w:styleId="CharChar5">
    <w:name w:val="Char Char5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4">
    <w:name w:val="Char Char4"/>
    <w:rsid w:val="003544BE"/>
    <w:rPr>
      <w:rFonts w:ascii="Arial" w:eastAsia="바탕" w:hAnsi="Arial"/>
      <w:b/>
      <w:sz w:val="24"/>
      <w:lang w:val="en-US" w:eastAsia="ar-SA" w:bidi="ar-SA"/>
    </w:rPr>
  </w:style>
  <w:style w:type="character" w:styleId="a3">
    <w:name w:val="page number"/>
    <w:basedOn w:val="DefaultParagraphFont2"/>
    <w:rsid w:val="003544BE"/>
  </w:style>
  <w:style w:type="character" w:customStyle="1" w:styleId="CharChar3">
    <w:name w:val="Char Char3"/>
    <w:rsid w:val="003544BE"/>
    <w:rPr>
      <w:rFonts w:eastAsia="굴림"/>
      <w:sz w:val="24"/>
      <w:lang w:val="en-US" w:eastAsia="ar-SA" w:bidi="ar-SA"/>
    </w:rPr>
  </w:style>
  <w:style w:type="character" w:styleId="a4">
    <w:name w:val="Hyperlink"/>
    <w:uiPriority w:val="99"/>
    <w:rsid w:val="003544BE"/>
    <w:rPr>
      <w:color w:val="0000FF"/>
      <w:u w:val="single"/>
    </w:rPr>
  </w:style>
  <w:style w:type="character" w:styleId="a5">
    <w:name w:val="FollowedHyperlink"/>
    <w:rsid w:val="003544BE"/>
    <w:rPr>
      <w:color w:val="800080"/>
      <w:u w:val="single"/>
    </w:rPr>
  </w:style>
  <w:style w:type="character" w:customStyle="1" w:styleId="a6">
    <w:name w:val="각주 기호"/>
    <w:rsid w:val="003544BE"/>
    <w:rPr>
      <w:vertAlign w:val="superscript"/>
    </w:rPr>
  </w:style>
  <w:style w:type="character" w:customStyle="1" w:styleId="WW8Num5z0">
    <w:name w:val="WW8Num5z0"/>
    <w:rsid w:val="003544BE"/>
    <w:rPr>
      <w:rFonts w:ascii="Symbol" w:hAnsi="Symbol"/>
    </w:rPr>
  </w:style>
  <w:style w:type="character" w:customStyle="1" w:styleId="WW-Absatz-Standardschriftart1111">
    <w:name w:val="WW-Absatz-Standardschriftart1111"/>
    <w:rsid w:val="003544BE"/>
  </w:style>
  <w:style w:type="character" w:customStyle="1" w:styleId="WW8Num4z0">
    <w:name w:val="WW8Num4z0"/>
    <w:rsid w:val="003544BE"/>
    <w:rPr>
      <w:rFonts w:ascii="Symbol" w:hAnsi="Symbol"/>
    </w:rPr>
  </w:style>
  <w:style w:type="character" w:customStyle="1" w:styleId="WW8Num4z1">
    <w:name w:val="WW8Num4z1"/>
    <w:rsid w:val="003544BE"/>
    <w:rPr>
      <w:rFonts w:ascii="Wingdings" w:hAnsi="Wingdings"/>
    </w:rPr>
  </w:style>
  <w:style w:type="character" w:customStyle="1" w:styleId="WW8Num7z0">
    <w:name w:val="WW8Num7z0"/>
    <w:rsid w:val="003544BE"/>
    <w:rPr>
      <w:rFonts w:ascii="Symbol" w:hAnsi="Symbol"/>
    </w:rPr>
  </w:style>
  <w:style w:type="character" w:customStyle="1" w:styleId="WW8Num7z1">
    <w:name w:val="WW8Num7z1"/>
    <w:rsid w:val="003544BE"/>
    <w:rPr>
      <w:rFonts w:ascii="Wingdings" w:hAnsi="Wingdings"/>
    </w:rPr>
  </w:style>
  <w:style w:type="character" w:customStyle="1" w:styleId="DefaultParagraphFont1">
    <w:name w:val="Default Paragraph Font1"/>
    <w:rsid w:val="003544BE"/>
  </w:style>
  <w:style w:type="character" w:customStyle="1" w:styleId="CharChar2">
    <w:name w:val="Char Char2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1">
    <w:name w:val="Char Char1"/>
    <w:rsid w:val="003544BE"/>
    <w:rPr>
      <w:rFonts w:ascii="Arial" w:eastAsia="바탕" w:hAnsi="Arial"/>
      <w:b/>
      <w:sz w:val="24"/>
      <w:lang w:val="en-US" w:eastAsia="ar-SA" w:bidi="ar-SA"/>
    </w:rPr>
  </w:style>
  <w:style w:type="character" w:customStyle="1" w:styleId="CharChar">
    <w:name w:val="Char Char"/>
    <w:rsid w:val="003544BE"/>
    <w:rPr>
      <w:rFonts w:eastAsia="굴림"/>
      <w:sz w:val="24"/>
      <w:lang w:val="en-US" w:eastAsia="ar-SA" w:bidi="ar-SA"/>
    </w:rPr>
  </w:style>
  <w:style w:type="character" w:customStyle="1" w:styleId="WW-">
    <w:name w:val="WW-각주 기호"/>
    <w:rsid w:val="003544BE"/>
    <w:rPr>
      <w:vertAlign w:val="superscript"/>
    </w:rPr>
  </w:style>
  <w:style w:type="character" w:customStyle="1" w:styleId="RTFNum21">
    <w:name w:val="RTF_Num 2 1"/>
    <w:rsid w:val="003544BE"/>
  </w:style>
  <w:style w:type="character" w:customStyle="1" w:styleId="RTFNum31">
    <w:name w:val="RTF_Num 3 1"/>
    <w:rsid w:val="003544BE"/>
  </w:style>
  <w:style w:type="character" w:customStyle="1" w:styleId="RTFNum41">
    <w:name w:val="RTF_Num 4 1"/>
    <w:rsid w:val="003544BE"/>
  </w:style>
  <w:style w:type="character" w:customStyle="1" w:styleId="a7">
    <w:name w:val="번호 매기기 기호"/>
    <w:rsid w:val="003544BE"/>
  </w:style>
  <w:style w:type="character" w:customStyle="1" w:styleId="11">
    <w:name w:val="글머리 기호1"/>
    <w:rsid w:val="003544BE"/>
    <w:rPr>
      <w:rFonts w:ascii="OpenSymbol" w:eastAsia="OpenSymbol" w:hAnsi="OpenSymbol" w:cs="OpenSymbol"/>
    </w:rPr>
  </w:style>
  <w:style w:type="paragraph" w:customStyle="1" w:styleId="12">
    <w:name w:val="제목1"/>
    <w:basedOn w:val="a"/>
    <w:next w:val="a8"/>
    <w:rsid w:val="003544BE"/>
    <w:pPr>
      <w:keepNext/>
      <w:spacing w:before="240" w:after="120"/>
    </w:pPr>
    <w:rPr>
      <w:rFonts w:ascii="Arial" w:eastAsia="Arial Unicode MS" w:hAnsi="Arial" w:cs="Arial Unicode MS"/>
      <w:sz w:val="28"/>
      <w:szCs w:val="28"/>
    </w:rPr>
  </w:style>
  <w:style w:type="paragraph" w:styleId="a8">
    <w:name w:val="Body Text"/>
    <w:basedOn w:val="a"/>
    <w:link w:val="Char"/>
    <w:rsid w:val="00FE0C38"/>
    <w:pPr>
      <w:keepLines/>
      <w:spacing w:after="120"/>
      <w:ind w:left="720"/>
    </w:pPr>
    <w:rPr>
      <w:rFonts w:asciiTheme="minorEastAsia" w:eastAsiaTheme="minorEastAsia" w:hAnsiTheme="minorEastAsia"/>
      <w:sz w:val="22"/>
      <w:lang w:eastAsia="ko-KR"/>
    </w:rPr>
  </w:style>
  <w:style w:type="paragraph" w:styleId="a9">
    <w:name w:val="List"/>
    <w:basedOn w:val="a8"/>
    <w:rsid w:val="003544BE"/>
  </w:style>
  <w:style w:type="paragraph" w:styleId="aa">
    <w:name w:val="caption"/>
    <w:basedOn w:val="a"/>
    <w:autoRedefine/>
    <w:uiPriority w:val="35"/>
    <w:qFormat/>
    <w:rsid w:val="0097451C"/>
    <w:pPr>
      <w:keepNext/>
      <w:suppressLineNumbers/>
      <w:spacing w:before="120" w:after="120"/>
      <w:jc w:val="center"/>
    </w:pPr>
    <w:rPr>
      <w:rFonts w:ascii="맑은 고딕" w:eastAsia="맑은 고딕" w:hAnsi="맑은 고딕"/>
      <w:iCs/>
      <w:szCs w:val="24"/>
    </w:rPr>
  </w:style>
  <w:style w:type="paragraph" w:customStyle="1" w:styleId="ab">
    <w:name w:val="색인"/>
    <w:basedOn w:val="a"/>
    <w:rsid w:val="003544BE"/>
    <w:pPr>
      <w:suppressLineNumbers/>
    </w:pPr>
  </w:style>
  <w:style w:type="paragraph" w:customStyle="1" w:styleId="Paragraph2">
    <w:name w:val="Paragraph2"/>
    <w:basedOn w:val="a"/>
    <w:rsid w:val="003544BE"/>
    <w:pPr>
      <w:spacing w:before="80"/>
      <w:ind w:left="720"/>
      <w:jc w:val="both"/>
    </w:pPr>
    <w:rPr>
      <w:color w:val="000000"/>
      <w:lang w:val="en-AU"/>
    </w:rPr>
  </w:style>
  <w:style w:type="paragraph" w:styleId="ac">
    <w:name w:val="Title"/>
    <w:basedOn w:val="a"/>
    <w:next w:val="a"/>
    <w:qFormat/>
    <w:rsid w:val="003544BE"/>
    <w:pPr>
      <w:spacing w:line="240" w:lineRule="auto"/>
      <w:jc w:val="center"/>
    </w:pPr>
    <w:rPr>
      <w:rFonts w:ascii="Arial" w:hAnsi="Arial"/>
      <w:b/>
      <w:sz w:val="36"/>
    </w:rPr>
  </w:style>
  <w:style w:type="paragraph" w:styleId="ad">
    <w:name w:val="Subtitle"/>
    <w:basedOn w:val="a"/>
    <w:next w:val="a8"/>
    <w:qFormat/>
    <w:rsid w:val="003544BE"/>
    <w:pPr>
      <w:spacing w:after="60"/>
      <w:jc w:val="center"/>
    </w:pPr>
    <w:rPr>
      <w:rFonts w:ascii="Arial" w:hAnsi="Arial"/>
      <w:i/>
      <w:sz w:val="36"/>
      <w:lang w:val="en-AU"/>
    </w:rPr>
  </w:style>
  <w:style w:type="paragraph" w:customStyle="1" w:styleId="NormalIndent2">
    <w:name w:val="Normal Indent2"/>
    <w:basedOn w:val="a"/>
    <w:rsid w:val="003544BE"/>
    <w:pPr>
      <w:ind w:left="900" w:hanging="900"/>
    </w:pPr>
  </w:style>
  <w:style w:type="paragraph" w:styleId="13">
    <w:name w:val="toc 1"/>
    <w:basedOn w:val="a"/>
    <w:next w:val="a"/>
    <w:uiPriority w:val="39"/>
    <w:rsid w:val="004B26FC"/>
    <w:pPr>
      <w:tabs>
        <w:tab w:val="right" w:pos="9360"/>
      </w:tabs>
      <w:spacing w:before="240" w:after="60"/>
      <w:ind w:right="720"/>
    </w:pPr>
    <w:rPr>
      <w:rFonts w:eastAsiaTheme="minorEastAsia"/>
    </w:rPr>
  </w:style>
  <w:style w:type="paragraph" w:styleId="20">
    <w:name w:val="toc 2"/>
    <w:basedOn w:val="a"/>
    <w:next w:val="a"/>
    <w:uiPriority w:val="39"/>
    <w:rsid w:val="004B26FC"/>
    <w:pPr>
      <w:tabs>
        <w:tab w:val="right" w:pos="9360"/>
      </w:tabs>
      <w:ind w:left="432" w:right="720"/>
    </w:pPr>
    <w:rPr>
      <w:rFonts w:eastAsiaTheme="minorEastAsia"/>
    </w:rPr>
  </w:style>
  <w:style w:type="paragraph" w:styleId="30">
    <w:name w:val="toc 3"/>
    <w:basedOn w:val="a"/>
    <w:next w:val="a"/>
    <w:uiPriority w:val="39"/>
    <w:rsid w:val="004B26FC"/>
    <w:pPr>
      <w:tabs>
        <w:tab w:val="right" w:pos="9360"/>
      </w:tabs>
      <w:ind w:left="864"/>
    </w:pPr>
    <w:rPr>
      <w:rFonts w:eastAsiaTheme="minorEastAsia"/>
    </w:rPr>
  </w:style>
  <w:style w:type="paragraph" w:styleId="ae">
    <w:name w:val="header"/>
    <w:basedOn w:val="a"/>
    <w:rsid w:val="003544BE"/>
    <w:pPr>
      <w:tabs>
        <w:tab w:val="center" w:pos="4320"/>
        <w:tab w:val="right" w:pos="8640"/>
      </w:tabs>
    </w:pPr>
  </w:style>
  <w:style w:type="paragraph" w:styleId="af">
    <w:name w:val="footer"/>
    <w:basedOn w:val="a"/>
    <w:rsid w:val="003544BE"/>
    <w:pPr>
      <w:tabs>
        <w:tab w:val="center" w:pos="4320"/>
        <w:tab w:val="right" w:pos="8640"/>
      </w:tabs>
    </w:pPr>
  </w:style>
  <w:style w:type="paragraph" w:customStyle="1" w:styleId="SmallDot">
    <w:name w:val="Small Dot"/>
    <w:basedOn w:val="a8"/>
    <w:rsid w:val="003544BE"/>
    <w:pPr>
      <w:numPr>
        <w:numId w:val="2"/>
      </w:numPr>
      <w:ind w:left="357" w:hanging="357"/>
    </w:pPr>
  </w:style>
  <w:style w:type="paragraph" w:customStyle="1" w:styleId="SmallDotTab">
    <w:name w:val="Small Dot Tab"/>
    <w:basedOn w:val="a8"/>
    <w:rsid w:val="003544BE"/>
    <w:pPr>
      <w:numPr>
        <w:numId w:val="3"/>
      </w:numPr>
      <w:ind w:left="1162" w:hanging="425"/>
    </w:pPr>
  </w:style>
  <w:style w:type="paragraph" w:customStyle="1" w:styleId="Tabletext">
    <w:name w:val="Tabletext"/>
    <w:basedOn w:val="a"/>
    <w:rsid w:val="003544BE"/>
    <w:pPr>
      <w:keepLines/>
      <w:spacing w:after="120"/>
    </w:pPr>
  </w:style>
  <w:style w:type="paragraph" w:styleId="af0">
    <w:name w:val="footnote text"/>
    <w:basedOn w:val="a"/>
    <w:rsid w:val="003544BE"/>
    <w:pPr>
      <w:snapToGrid w:val="0"/>
    </w:pPr>
  </w:style>
  <w:style w:type="paragraph" w:customStyle="1" w:styleId="NormalWeb2">
    <w:name w:val="Normal (Web)2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2">
    <w:name w:val="Balloon Text2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2">
    <w:name w:val="Caption2"/>
    <w:basedOn w:val="a"/>
    <w:next w:val="a"/>
    <w:rsid w:val="003544BE"/>
    <w:rPr>
      <w:b/>
      <w:bCs/>
    </w:rPr>
  </w:style>
  <w:style w:type="paragraph" w:customStyle="1" w:styleId="MS">
    <w:name w:val="MS바탕글"/>
    <w:basedOn w:val="a"/>
    <w:rsid w:val="003544BE"/>
    <w:pPr>
      <w:widowControl/>
      <w:overflowPunct/>
      <w:autoSpaceDE/>
      <w:snapToGrid w:val="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BodyText0">
    <w:name w:val="MsoBodyText"/>
    <w:basedOn w:val="a"/>
    <w:rsid w:val="003544BE"/>
    <w:pPr>
      <w:widowControl/>
      <w:overflowPunct/>
      <w:autoSpaceDE/>
      <w:snapToGrid w:val="0"/>
      <w:spacing w:after="60"/>
      <w:ind w:left="72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Caption0">
    <w:name w:val="MsoCaption"/>
    <w:basedOn w:val="a"/>
    <w:rsid w:val="003544BE"/>
    <w:pPr>
      <w:widowControl/>
      <w:overflowPunct/>
      <w:autoSpaceDE/>
      <w:snapToGrid w:val="0"/>
      <w:spacing w:before="120" w:after="240"/>
      <w:jc w:val="both"/>
      <w:textAlignment w:val="auto"/>
    </w:pPr>
    <w:rPr>
      <w:rFonts w:ascii="굴림" w:eastAsia="굴림" w:hAnsi="굴림" w:cs="굴림"/>
      <w:b/>
      <w:bCs/>
      <w:color w:val="000000"/>
      <w:sz w:val="18"/>
      <w:szCs w:val="18"/>
    </w:rPr>
  </w:style>
  <w:style w:type="paragraph" w:customStyle="1" w:styleId="af1">
    <w:name w:val="바탕글"/>
    <w:basedOn w:val="a"/>
    <w:rsid w:val="003544BE"/>
    <w:pPr>
      <w:widowControl/>
      <w:overflowPunct/>
      <w:autoSpaceDE/>
      <w:snapToGrid w:val="0"/>
      <w:spacing w:line="384" w:lineRule="auto"/>
      <w:jc w:val="both"/>
      <w:textAlignment w:val="auto"/>
    </w:pPr>
    <w:rPr>
      <w:rFonts w:ascii="바탕" w:hAnsi="바탕" w:cs="굴림"/>
      <w:color w:val="000000"/>
    </w:rPr>
  </w:style>
  <w:style w:type="paragraph" w:customStyle="1" w:styleId="Default">
    <w:name w:val="Default"/>
    <w:rsid w:val="003544BE"/>
    <w:pPr>
      <w:widowControl w:val="0"/>
      <w:suppressAutoHyphens/>
      <w:autoSpaceDE w:val="0"/>
    </w:pPr>
    <w:rPr>
      <w:rFonts w:eastAsia="바탕"/>
      <w:color w:val="000000"/>
      <w:sz w:val="24"/>
      <w:szCs w:val="24"/>
      <w:lang w:eastAsia="ar-SA"/>
    </w:rPr>
  </w:style>
  <w:style w:type="paragraph" w:styleId="af2">
    <w:name w:val="Body Text Indent"/>
    <w:basedOn w:val="a"/>
    <w:rsid w:val="003544BE"/>
    <w:pPr>
      <w:spacing w:after="180"/>
      <w:ind w:left="851"/>
    </w:pPr>
  </w:style>
  <w:style w:type="paragraph" w:customStyle="1" w:styleId="NormalIndent1">
    <w:name w:val="Normal Indent1"/>
    <w:basedOn w:val="a"/>
    <w:rsid w:val="003544BE"/>
    <w:pPr>
      <w:ind w:left="900" w:hanging="900"/>
    </w:pPr>
  </w:style>
  <w:style w:type="paragraph" w:customStyle="1" w:styleId="NormalWeb1">
    <w:name w:val="Normal (Web)1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1">
    <w:name w:val="Balloon Text1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1">
    <w:name w:val="Caption1"/>
    <w:basedOn w:val="a"/>
    <w:next w:val="a"/>
    <w:rsid w:val="003544BE"/>
    <w:rPr>
      <w:b/>
      <w:bCs/>
    </w:rPr>
  </w:style>
  <w:style w:type="paragraph" w:styleId="40">
    <w:name w:val="toc 4"/>
    <w:basedOn w:val="ab"/>
    <w:uiPriority w:val="39"/>
    <w:rsid w:val="003544BE"/>
    <w:pPr>
      <w:tabs>
        <w:tab w:val="right" w:leader="dot" w:pos="8789"/>
      </w:tabs>
      <w:ind w:left="849"/>
    </w:pPr>
  </w:style>
  <w:style w:type="paragraph" w:styleId="50">
    <w:name w:val="toc 5"/>
    <w:basedOn w:val="ab"/>
    <w:uiPriority w:val="39"/>
    <w:rsid w:val="003544BE"/>
    <w:pPr>
      <w:tabs>
        <w:tab w:val="right" w:leader="dot" w:pos="8506"/>
      </w:tabs>
      <w:ind w:left="1132"/>
    </w:pPr>
  </w:style>
  <w:style w:type="paragraph" w:styleId="60">
    <w:name w:val="toc 6"/>
    <w:basedOn w:val="ab"/>
    <w:rsid w:val="003544BE"/>
    <w:pPr>
      <w:tabs>
        <w:tab w:val="right" w:leader="dot" w:pos="8223"/>
      </w:tabs>
      <w:ind w:left="1415"/>
    </w:pPr>
  </w:style>
  <w:style w:type="paragraph" w:styleId="70">
    <w:name w:val="toc 7"/>
    <w:basedOn w:val="ab"/>
    <w:rsid w:val="003544BE"/>
    <w:pPr>
      <w:tabs>
        <w:tab w:val="right" w:leader="dot" w:pos="7940"/>
      </w:tabs>
      <w:ind w:left="1698"/>
    </w:pPr>
  </w:style>
  <w:style w:type="paragraph" w:styleId="80">
    <w:name w:val="toc 8"/>
    <w:basedOn w:val="ab"/>
    <w:rsid w:val="003544BE"/>
    <w:pPr>
      <w:tabs>
        <w:tab w:val="right" w:leader="dot" w:pos="7657"/>
      </w:tabs>
      <w:ind w:left="1981"/>
    </w:pPr>
  </w:style>
  <w:style w:type="paragraph" w:styleId="90">
    <w:name w:val="toc 9"/>
    <w:basedOn w:val="ab"/>
    <w:rsid w:val="003544BE"/>
    <w:pPr>
      <w:tabs>
        <w:tab w:val="right" w:leader="dot" w:pos="7374"/>
      </w:tabs>
      <w:ind w:left="2264"/>
    </w:pPr>
  </w:style>
  <w:style w:type="paragraph" w:customStyle="1" w:styleId="100">
    <w:name w:val="목차 10"/>
    <w:basedOn w:val="ab"/>
    <w:rsid w:val="003544BE"/>
    <w:pPr>
      <w:tabs>
        <w:tab w:val="right" w:leader="dot" w:pos="7091"/>
      </w:tabs>
      <w:ind w:left="2547"/>
    </w:pPr>
  </w:style>
  <w:style w:type="paragraph" w:customStyle="1" w:styleId="af3">
    <w:name w:val="표 내용"/>
    <w:basedOn w:val="a"/>
    <w:rsid w:val="003544BE"/>
    <w:pPr>
      <w:suppressLineNumbers/>
    </w:pPr>
  </w:style>
  <w:style w:type="paragraph" w:customStyle="1" w:styleId="af4">
    <w:name w:val="표제목"/>
    <w:basedOn w:val="af3"/>
    <w:rsid w:val="003544BE"/>
    <w:pPr>
      <w:jc w:val="center"/>
    </w:pPr>
    <w:rPr>
      <w:b/>
      <w:bCs/>
    </w:rPr>
  </w:style>
  <w:style w:type="paragraph" w:customStyle="1" w:styleId="af5">
    <w:name w:val="프레임 내용"/>
    <w:basedOn w:val="a8"/>
    <w:rsid w:val="003544BE"/>
  </w:style>
  <w:style w:type="paragraph" w:customStyle="1" w:styleId="HTMLPreformatted1">
    <w:name w:val="HTML Preformatted1"/>
    <w:basedOn w:val="a"/>
    <w:rsid w:val="003544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spacing w:line="240" w:lineRule="auto"/>
      <w:textAlignment w:val="auto"/>
    </w:pPr>
    <w:rPr>
      <w:rFonts w:ascii="굴림체" w:eastAsia="굴림체" w:hAnsi="굴림체" w:cs="굴림체"/>
      <w:sz w:val="24"/>
      <w:szCs w:val="24"/>
    </w:rPr>
  </w:style>
  <w:style w:type="paragraph" w:styleId="af6">
    <w:name w:val="endnote text"/>
    <w:basedOn w:val="a"/>
    <w:link w:val="Char0"/>
    <w:uiPriority w:val="99"/>
    <w:semiHidden/>
    <w:unhideWhenUsed/>
    <w:rsid w:val="005A0F8C"/>
    <w:pPr>
      <w:snapToGrid w:val="0"/>
    </w:pPr>
  </w:style>
  <w:style w:type="character" w:customStyle="1" w:styleId="Char0">
    <w:name w:val="미주 텍스트 Char"/>
    <w:link w:val="af6"/>
    <w:uiPriority w:val="99"/>
    <w:semiHidden/>
    <w:rsid w:val="005A0F8C"/>
    <w:rPr>
      <w:rFonts w:eastAsia="바탕"/>
      <w:lang w:eastAsia="ar-SA"/>
    </w:rPr>
  </w:style>
  <w:style w:type="character" w:styleId="af7">
    <w:name w:val="endnote reference"/>
    <w:uiPriority w:val="99"/>
    <w:semiHidden/>
    <w:unhideWhenUsed/>
    <w:rsid w:val="005A0F8C"/>
    <w:rPr>
      <w:vertAlign w:val="superscript"/>
    </w:rPr>
  </w:style>
  <w:style w:type="character" w:styleId="af8">
    <w:name w:val="footnote reference"/>
    <w:uiPriority w:val="99"/>
    <w:semiHidden/>
    <w:unhideWhenUsed/>
    <w:rsid w:val="005A0F8C"/>
    <w:rPr>
      <w:vertAlign w:val="superscript"/>
    </w:rPr>
  </w:style>
  <w:style w:type="table" w:styleId="af9">
    <w:name w:val="Table Grid"/>
    <w:basedOn w:val="a1"/>
    <w:uiPriority w:val="59"/>
    <w:rsid w:val="00B84FF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har">
    <w:name w:val="본문 Char"/>
    <w:link w:val="a8"/>
    <w:rsid w:val="00FE0C38"/>
    <w:rPr>
      <w:rFonts w:asciiTheme="minorEastAsia" w:eastAsiaTheme="minorEastAsia" w:hAnsiTheme="minorEastAsia"/>
      <w:sz w:val="22"/>
    </w:rPr>
  </w:style>
  <w:style w:type="character" w:customStyle="1" w:styleId="2Char">
    <w:name w:val="제목 2 Char"/>
    <w:link w:val="2"/>
    <w:rsid w:val="003569E5"/>
    <w:rPr>
      <w:rFonts w:ascii="Arial" w:eastAsiaTheme="minorEastAsia" w:hAnsi="Arial"/>
      <w:b/>
      <w:sz w:val="24"/>
      <w:lang w:eastAsia="ar-SA"/>
    </w:rPr>
  </w:style>
  <w:style w:type="paragraph" w:styleId="HTML">
    <w:name w:val="HTML Preformatted"/>
    <w:basedOn w:val="a"/>
    <w:link w:val="HTMLChar"/>
    <w:uiPriority w:val="99"/>
    <w:semiHidden/>
    <w:unhideWhenUsed/>
    <w:rsid w:val="003A68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spacing w:line="240" w:lineRule="auto"/>
      <w:textAlignment w:val="auto"/>
    </w:pPr>
    <w:rPr>
      <w:rFonts w:ascii="굴림체" w:eastAsia="굴림체" w:hAnsi="굴림체"/>
      <w:sz w:val="24"/>
      <w:szCs w:val="24"/>
    </w:rPr>
  </w:style>
  <w:style w:type="character" w:customStyle="1" w:styleId="HTMLChar">
    <w:name w:val="미리 서식이 지정된 HTML Char"/>
    <w:link w:val="HTML"/>
    <w:uiPriority w:val="99"/>
    <w:semiHidden/>
    <w:rsid w:val="003A68F1"/>
    <w:rPr>
      <w:rFonts w:ascii="굴림체" w:eastAsia="굴림체" w:hAnsi="굴림체" w:cs="굴림체"/>
      <w:sz w:val="24"/>
      <w:szCs w:val="24"/>
    </w:rPr>
  </w:style>
  <w:style w:type="character" w:styleId="afa">
    <w:name w:val="Strong"/>
    <w:uiPriority w:val="22"/>
    <w:qFormat/>
    <w:rsid w:val="002A648D"/>
    <w:rPr>
      <w:b/>
      <w:bCs/>
    </w:rPr>
  </w:style>
  <w:style w:type="paragraph" w:styleId="afb">
    <w:name w:val="Normal (Web)"/>
    <w:basedOn w:val="a"/>
    <w:uiPriority w:val="99"/>
    <w:unhideWhenUsed/>
    <w:rsid w:val="002A648D"/>
    <w:pPr>
      <w:widowControl/>
      <w:suppressAutoHyphens w:val="0"/>
      <w:overflowPunct/>
      <w:autoSpaceDE/>
      <w:spacing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c">
    <w:name w:val="논문본문"/>
    <w:basedOn w:val="a"/>
    <w:rsid w:val="000C1F44"/>
    <w:pPr>
      <w:widowControl/>
      <w:suppressAutoHyphens w:val="0"/>
      <w:overflowPunct/>
      <w:autoSpaceDE/>
      <w:snapToGrid w:val="0"/>
      <w:spacing w:line="288" w:lineRule="auto"/>
      <w:jc w:val="both"/>
      <w:textAlignment w:val="auto"/>
    </w:pPr>
    <w:rPr>
      <w:rFonts w:ascii="휴먼명조" w:eastAsia="휴먼명조" w:hAnsi="HCI Poppy" w:cs="굴림"/>
      <w:color w:val="000000"/>
      <w:sz w:val="18"/>
      <w:szCs w:val="18"/>
      <w:lang w:eastAsia="ko-KR"/>
    </w:rPr>
  </w:style>
  <w:style w:type="paragraph" w:customStyle="1" w:styleId="afd">
    <w:name w:val="장제목"/>
    <w:basedOn w:val="a"/>
    <w:rsid w:val="00A77C83"/>
    <w:pPr>
      <w:widowControl/>
      <w:suppressAutoHyphens w:val="0"/>
      <w:overflowPunct/>
      <w:autoSpaceDE/>
      <w:snapToGrid w:val="0"/>
      <w:spacing w:before="400" w:after="200" w:line="312" w:lineRule="auto"/>
      <w:jc w:val="both"/>
      <w:textAlignment w:val="auto"/>
    </w:pPr>
    <w:rPr>
      <w:rFonts w:ascii="HY견고딕" w:eastAsia="HY견고딕" w:hAnsi="HY견고딕" w:cs="굴림"/>
      <w:color w:val="000000"/>
      <w:sz w:val="18"/>
      <w:szCs w:val="18"/>
      <w:lang w:eastAsia="ko-KR"/>
    </w:rPr>
  </w:style>
  <w:style w:type="paragraph" w:styleId="afe">
    <w:name w:val="Date"/>
    <w:basedOn w:val="a"/>
    <w:next w:val="a"/>
    <w:link w:val="Char1"/>
    <w:rsid w:val="002C1B25"/>
    <w:pPr>
      <w:suppressAutoHyphens w:val="0"/>
      <w:autoSpaceDN w:val="0"/>
      <w:adjustRightInd w:val="0"/>
    </w:pPr>
    <w:rPr>
      <w:rFonts w:ascii="굴림" w:eastAsia="굴림" w:hAnsi="굴림"/>
      <w:sz w:val="18"/>
    </w:rPr>
  </w:style>
  <w:style w:type="character" w:customStyle="1" w:styleId="Char1">
    <w:name w:val="날짜 Char"/>
    <w:link w:val="afe"/>
    <w:rsid w:val="002C1B25"/>
    <w:rPr>
      <w:rFonts w:ascii="굴림" w:eastAsia="굴림" w:hAnsi="굴림"/>
      <w:sz w:val="18"/>
    </w:rPr>
  </w:style>
  <w:style w:type="paragraph" w:customStyle="1" w:styleId="aff">
    <w:name w:val="쪽"/>
    <w:basedOn w:val="a"/>
    <w:rsid w:val="00BA50CC"/>
    <w:pPr>
      <w:widowControl/>
      <w:suppressAutoHyphens w:val="0"/>
      <w:overflowPunct/>
      <w:autoSpaceDE/>
      <w:spacing w:before="100" w:beforeAutospacing="1" w:after="100" w:afterAutospacing="1"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f0">
    <w:name w:val="ㅇ"/>
    <w:basedOn w:val="a"/>
    <w:rsid w:val="00183368"/>
    <w:pPr>
      <w:widowControl/>
      <w:suppressAutoHyphens w:val="0"/>
      <w:overflowPunct/>
      <w:autoSpaceDE/>
      <w:snapToGrid w:val="0"/>
      <w:spacing w:before="228" w:line="360" w:lineRule="auto"/>
      <w:ind w:left="1200"/>
      <w:jc w:val="both"/>
      <w:textAlignment w:val="auto"/>
    </w:pPr>
    <w:rPr>
      <w:rFonts w:ascii="한양신명조" w:eastAsia="한양신명조" w:hAnsi="한양신명조" w:cs="굴림"/>
      <w:color w:val="000000"/>
      <w:sz w:val="30"/>
      <w:szCs w:val="30"/>
      <w:lang w:eastAsia="ko-KR"/>
    </w:rPr>
  </w:style>
  <w:style w:type="paragraph" w:styleId="aff1">
    <w:name w:val="Balloon Text"/>
    <w:basedOn w:val="a"/>
    <w:link w:val="Char2"/>
    <w:uiPriority w:val="99"/>
    <w:semiHidden/>
    <w:unhideWhenUsed/>
    <w:rsid w:val="00D65F3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ff1"/>
    <w:uiPriority w:val="99"/>
    <w:semiHidden/>
    <w:rsid w:val="00D65F3F"/>
    <w:rPr>
      <w:rFonts w:asciiTheme="majorHAnsi" w:eastAsiaTheme="majorEastAsia" w:hAnsiTheme="majorHAnsi" w:cstheme="majorBidi"/>
      <w:sz w:val="18"/>
      <w:szCs w:val="18"/>
      <w:lang w:eastAsia="ar-SA"/>
    </w:rPr>
  </w:style>
  <w:style w:type="character" w:styleId="aff2">
    <w:name w:val="annotation reference"/>
    <w:basedOn w:val="a0"/>
    <w:uiPriority w:val="99"/>
    <w:semiHidden/>
    <w:unhideWhenUsed/>
    <w:rsid w:val="00B16A49"/>
    <w:rPr>
      <w:sz w:val="18"/>
      <w:szCs w:val="18"/>
    </w:rPr>
  </w:style>
  <w:style w:type="paragraph" w:styleId="aff3">
    <w:name w:val="annotation text"/>
    <w:basedOn w:val="a"/>
    <w:link w:val="Char3"/>
    <w:uiPriority w:val="99"/>
    <w:semiHidden/>
    <w:unhideWhenUsed/>
    <w:rsid w:val="00B16A49"/>
  </w:style>
  <w:style w:type="character" w:customStyle="1" w:styleId="Char3">
    <w:name w:val="메모 텍스트 Char"/>
    <w:basedOn w:val="a0"/>
    <w:link w:val="aff3"/>
    <w:uiPriority w:val="99"/>
    <w:semiHidden/>
    <w:rsid w:val="00B16A49"/>
    <w:rPr>
      <w:rFonts w:eastAsia="바탕"/>
      <w:lang w:eastAsia="ar-SA"/>
    </w:rPr>
  </w:style>
  <w:style w:type="paragraph" w:styleId="aff4">
    <w:name w:val="annotation subject"/>
    <w:basedOn w:val="aff3"/>
    <w:next w:val="aff3"/>
    <w:link w:val="Char4"/>
    <w:uiPriority w:val="99"/>
    <w:semiHidden/>
    <w:unhideWhenUsed/>
    <w:rsid w:val="00B16A49"/>
    <w:rPr>
      <w:b/>
      <w:bCs/>
    </w:rPr>
  </w:style>
  <w:style w:type="character" w:customStyle="1" w:styleId="Char4">
    <w:name w:val="메모 주제 Char"/>
    <w:basedOn w:val="Char3"/>
    <w:link w:val="aff4"/>
    <w:uiPriority w:val="99"/>
    <w:semiHidden/>
    <w:rsid w:val="00B16A49"/>
    <w:rPr>
      <w:rFonts w:eastAsia="바탕"/>
      <w:b/>
      <w:bCs/>
      <w:lang w:eastAsia="ar-SA"/>
    </w:rPr>
  </w:style>
  <w:style w:type="paragraph" w:styleId="aff5">
    <w:name w:val="List Paragraph"/>
    <w:basedOn w:val="a"/>
    <w:uiPriority w:val="34"/>
    <w:qFormat/>
    <w:rsid w:val="00C00700"/>
    <w:pPr>
      <w:ind w:leftChars="400" w:left="800"/>
    </w:pPr>
  </w:style>
  <w:style w:type="character" w:styleId="aff6">
    <w:name w:val="Unresolved Mention"/>
    <w:basedOn w:val="a0"/>
    <w:uiPriority w:val="99"/>
    <w:semiHidden/>
    <w:unhideWhenUsed/>
    <w:rsid w:val="005944CA"/>
    <w:rPr>
      <w:color w:val="605E5C"/>
      <w:shd w:val="clear" w:color="auto" w:fill="E1DFDD"/>
    </w:rPr>
  </w:style>
  <w:style w:type="table" w:styleId="21">
    <w:name w:val="Plain Table 2"/>
    <w:basedOn w:val="a1"/>
    <w:uiPriority w:val="42"/>
    <w:rsid w:val="002B7A7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a4">
    <w:name w:val="Pa4"/>
    <w:basedOn w:val="Default"/>
    <w:next w:val="Default"/>
    <w:uiPriority w:val="99"/>
    <w:rsid w:val="00463D6A"/>
    <w:pPr>
      <w:widowControl/>
      <w:suppressAutoHyphens w:val="0"/>
      <w:autoSpaceDN w:val="0"/>
      <w:adjustRightInd w:val="0"/>
      <w:spacing w:line="241" w:lineRule="atLeast"/>
    </w:pPr>
    <w:rPr>
      <w:rFonts w:ascii="Roboto" w:eastAsia="맑은 고딕" w:hAnsi="Roboto"/>
      <w:color w:val="auto"/>
      <w:lang w:eastAsia="ko-KR"/>
    </w:rPr>
  </w:style>
  <w:style w:type="character" w:customStyle="1" w:styleId="A70">
    <w:name w:val="A7"/>
    <w:uiPriority w:val="99"/>
    <w:rsid w:val="00463D6A"/>
    <w:rPr>
      <w:rFonts w:cs="Roboto"/>
      <w:color w:val="211D1E"/>
      <w:sz w:val="30"/>
      <w:szCs w:val="30"/>
    </w:rPr>
  </w:style>
  <w:style w:type="character" w:customStyle="1" w:styleId="1Char">
    <w:name w:val="제목 1 Char"/>
    <w:basedOn w:val="a0"/>
    <w:link w:val="1"/>
    <w:rsid w:val="004742B6"/>
    <w:rPr>
      <w:rFonts w:ascii="Arial" w:hAnsi="Arial"/>
      <w:b/>
      <w:sz w:val="28"/>
      <w:lang w:eastAsia="ar-SA"/>
    </w:rPr>
  </w:style>
  <w:style w:type="paragraph" w:customStyle="1" w:styleId="10">
    <w:name w:val="동1"/>
    <w:basedOn w:val="a8"/>
    <w:link w:val="1Char0"/>
    <w:qFormat/>
    <w:rsid w:val="00EF695F"/>
    <w:pPr>
      <w:numPr>
        <w:numId w:val="4"/>
      </w:numPr>
    </w:pPr>
    <w:rPr>
      <w:rFonts w:asciiTheme="minorHAnsi" w:eastAsiaTheme="minorHAnsi" w:hAnsiTheme="minorHAnsi"/>
    </w:rPr>
  </w:style>
  <w:style w:type="character" w:customStyle="1" w:styleId="1Char0">
    <w:name w:val="동1 Char"/>
    <w:basedOn w:val="Char"/>
    <w:link w:val="10"/>
    <w:rsid w:val="00EF695F"/>
    <w:rPr>
      <w:rFonts w:asciiTheme="minorHAnsi" w:eastAsiaTheme="minorHAnsi" w:hAnsiTheme="minorHAnsi"/>
      <w:sz w:val="22"/>
    </w:rPr>
  </w:style>
  <w:style w:type="paragraph" w:customStyle="1" w:styleId="aff7">
    <w:name w:val="그림"/>
    <w:basedOn w:val="a8"/>
    <w:link w:val="Char5"/>
    <w:rsid w:val="006147BB"/>
    <w:pPr>
      <w:jc w:val="center"/>
    </w:pPr>
  </w:style>
  <w:style w:type="character" w:customStyle="1" w:styleId="Char5">
    <w:name w:val="그림 Char"/>
    <w:basedOn w:val="Char"/>
    <w:link w:val="aff7"/>
    <w:rsid w:val="006147BB"/>
    <w:rPr>
      <w:rFonts w:asciiTheme="minorEastAsia" w:eastAsiaTheme="minorEastAsia" w:hAnsiTheme="minorEastAsia"/>
      <w:sz w:val="22"/>
    </w:rPr>
  </w:style>
  <w:style w:type="table" w:customStyle="1" w:styleId="14">
    <w:name w:val="스타일1"/>
    <w:basedOn w:val="a1"/>
    <w:uiPriority w:val="99"/>
    <w:rsid w:val="00F8614F"/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paragraph" w:customStyle="1" w:styleId="15">
    <w:name w:val="ㅍ1"/>
    <w:basedOn w:val="a8"/>
    <w:link w:val="1Char1"/>
    <w:qFormat/>
    <w:rsid w:val="00F8614F"/>
    <w:pPr>
      <w:spacing w:after="0"/>
      <w:ind w:left="640" w:hangingChars="337" w:hanging="640"/>
      <w:jc w:val="center"/>
    </w:pPr>
    <w:rPr>
      <w:rFonts w:asciiTheme="minorHAnsi" w:eastAsiaTheme="minorHAnsi" w:hAnsiTheme="minorHAnsi"/>
      <w:bCs/>
      <w:sz w:val="19"/>
      <w:szCs w:val="19"/>
    </w:rPr>
  </w:style>
  <w:style w:type="character" w:customStyle="1" w:styleId="1Char1">
    <w:name w:val="ㅍ1 Char"/>
    <w:basedOn w:val="Char"/>
    <w:link w:val="15"/>
    <w:rsid w:val="00F8614F"/>
    <w:rPr>
      <w:rFonts w:asciiTheme="minorHAnsi" w:eastAsiaTheme="minorHAnsi" w:hAnsiTheme="minorHAnsi"/>
      <w:bCs/>
      <w:sz w:val="19"/>
      <w:szCs w:val="19"/>
    </w:rPr>
  </w:style>
  <w:style w:type="paragraph" w:customStyle="1" w:styleId="22">
    <w:name w:val="스타일2"/>
    <w:basedOn w:val="15"/>
    <w:link w:val="2Char0"/>
    <w:qFormat/>
    <w:rsid w:val="00F8614F"/>
    <w:rPr>
      <w:b/>
      <w:bCs w:val="0"/>
    </w:rPr>
  </w:style>
  <w:style w:type="character" w:customStyle="1" w:styleId="2Char0">
    <w:name w:val="스타일2 Char"/>
    <w:basedOn w:val="1Char1"/>
    <w:link w:val="22"/>
    <w:rsid w:val="00F8614F"/>
    <w:rPr>
      <w:rFonts w:asciiTheme="minorHAnsi" w:eastAsiaTheme="minorHAnsi" w:hAnsiTheme="minorHAnsi"/>
      <w:b/>
      <w:bCs w:val="0"/>
      <w:sz w:val="19"/>
      <w:szCs w:val="19"/>
    </w:rPr>
  </w:style>
  <w:style w:type="paragraph" w:customStyle="1" w:styleId="aff8">
    <w:name w:val="표왼"/>
    <w:basedOn w:val="a8"/>
    <w:link w:val="Char6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Char6">
    <w:name w:val="표왼 Char"/>
    <w:basedOn w:val="Char"/>
    <w:link w:val="aff8"/>
    <w:rsid w:val="00F8614F"/>
    <w:rPr>
      <w:rFonts w:asciiTheme="minorHAnsi" w:eastAsiaTheme="minorHAnsi" w:hAnsiTheme="minorHAnsi"/>
      <w:sz w:val="19"/>
      <w:szCs w:val="19"/>
    </w:rPr>
  </w:style>
  <w:style w:type="paragraph" w:customStyle="1" w:styleId="31">
    <w:name w:val="스타일3"/>
    <w:basedOn w:val="a8"/>
    <w:link w:val="3Char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3Char">
    <w:name w:val="스타일3 Char"/>
    <w:basedOn w:val="Char"/>
    <w:link w:val="31"/>
    <w:rsid w:val="00F8614F"/>
    <w:rPr>
      <w:rFonts w:asciiTheme="minorHAnsi" w:eastAsiaTheme="minorHAnsi" w:hAnsiTheme="minorHAnsi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6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43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9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8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9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97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08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2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4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9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800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8916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11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4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1636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1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07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75111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001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682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3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52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67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716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64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0845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7447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350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679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824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10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928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6531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85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0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05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544363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74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14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2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322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22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7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5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640590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76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651463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991450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4" w:color="EFEFEF"/>
                                            <w:right w:val="none" w:sz="0" w:space="0" w:color="auto"/>
                                          </w:divBdr>
                                          <w:divsChild>
                                            <w:div w:id="502549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3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8472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0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9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68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07625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12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43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86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54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60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84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1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85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725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326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2887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108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9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207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3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64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64575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90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23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6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99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329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0653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0231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809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1710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165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05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082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417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985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99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46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49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7243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8973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373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520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18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729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346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519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43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0531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604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0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9699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180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044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827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687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9836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6629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91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01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98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741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7269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660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80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9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88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60873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34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86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69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3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236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835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0889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64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995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29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950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367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739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09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496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13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64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971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1080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71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70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918846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12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05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597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32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796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030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37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658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12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387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694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413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104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72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3340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907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824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909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3662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059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3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634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483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3569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59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740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7806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94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9971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11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5377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2926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3585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7923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09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860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660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2970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454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761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425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896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094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1327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1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623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189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868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639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494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4724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2391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8676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989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4756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373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7940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259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57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8071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7199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8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41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13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14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5440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8935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5535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2032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0018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737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2075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853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7025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4297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6168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918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119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480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26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8278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261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357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448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793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9726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2570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13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794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838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5320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781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216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7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716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5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098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9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2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74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13135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18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290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06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858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143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042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7184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924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371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32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52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891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043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54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0095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6656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485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4159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22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95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055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7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5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8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2758">
                  <w:marLeft w:val="-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7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2728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70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037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49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56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8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421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42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4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38930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591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00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738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323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091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280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188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3196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65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6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meetup.com/" TargetMode="External"/><Relationship Id="rId18" Type="http://schemas.openxmlformats.org/officeDocument/2006/relationships/hyperlink" Target="https://arxiv.org/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" Type="http://schemas.openxmlformats.org/officeDocument/2006/relationships/customXml" Target="../customXml/item1.xml"/><Relationship Id="rId16" Type="http://schemas.openxmlformats.org/officeDocument/2006/relationships/hyperlink" Target="https://www.eventbrite.com/d/online/free--events/large-language-model/?page=1" TargetMode="External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mlcollective.org/about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paperswithcode.com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reddit.com/r/MachineLearning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artWorkEnv\&#44277;&#53685;&#54872;&#44221;\&#54364;&#51456;&#49436;&#49885;\RupStdDo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B3FB16-E873-4FEF-8ADC-0047F0175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RupStdDoc.dot</Template>
  <TotalTime>27</TotalTime>
  <Pages>4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Vision</vt:lpstr>
    </vt:vector>
  </TitlesOfParts>
  <Company>Microsoft</Company>
  <LinksUpToDate>false</LinksUpToDate>
  <CharactersWithSpaces>2085</CharactersWithSpaces>
  <SharedDoc>false</SharedDoc>
  <HLinks>
    <vt:vector size="18" baseType="variant">
      <vt:variant>
        <vt:i4>3473508</vt:i4>
      </vt:variant>
      <vt:variant>
        <vt:i4>528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3473508</vt:i4>
      </vt:variant>
      <vt:variant>
        <vt:i4>519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4849675</vt:i4>
      </vt:variant>
      <vt:variant>
        <vt:i4>516</vt:i4>
      </vt:variant>
      <vt:variant>
        <vt:i4>0</vt:i4>
      </vt:variant>
      <vt:variant>
        <vt:i4>5</vt:i4>
      </vt:variant>
      <vt:variant>
        <vt:lpwstr>http://www.buildingsmartalliance.org/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Project Name</dc:subject>
  <dc:creator>강태욱</dc:creator>
  <cp:lastModifiedBy>KS</cp:lastModifiedBy>
  <cp:revision>24</cp:revision>
  <cp:lastPrinted>2023-12-02T00:37:00Z</cp:lastPrinted>
  <dcterms:created xsi:type="dcterms:W3CDTF">2025-05-08T03:41:00Z</dcterms:created>
  <dcterms:modified xsi:type="dcterms:W3CDTF">2025-05-08T04:07:00Z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fae0650454dd1ef384894706d8d496217d0420e2d81eb023655a468dfb836626</vt:lpwstr>
  </property>
</Properties>
</file>
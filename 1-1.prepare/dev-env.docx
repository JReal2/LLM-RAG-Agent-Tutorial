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E60965" w:rsidRDefault="00C845BE" w:rsidP="00065D44">
      <w:pPr>
        <w:pStyle w:val="ac"/>
        <w:rPr>
          <w:rFonts w:asciiTheme="majorHAnsi" w:eastAsiaTheme="majorHAnsi" w:hAnsiTheme="majorHAnsi"/>
          <w:b w:val="0"/>
          <w:lang w:eastAsia="ko-KR"/>
        </w:rPr>
      </w:pPr>
      <w:r w:rsidRPr="00E60965">
        <w:rPr>
          <w:rFonts w:asciiTheme="majorHAnsi" w:eastAsiaTheme="majorHAnsi" w:hAnsiTheme="maj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538D51F8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6F8E7487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7194C4A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090866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381F1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1B23E051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A61322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0DCEF5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57B62422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01950957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D94120A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484F5C1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39A9967D">
                <wp:simplePos x="0" y="0"/>
                <wp:positionH relativeFrom="column">
                  <wp:posOffset>-349857</wp:posOffset>
                </wp:positionH>
                <wp:positionV relativeFrom="paragraph">
                  <wp:posOffset>268936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3E189CF8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55pt,21.2pt" to="271.1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" strokecolor="#0d0d0d [3069]" strokeweight="3pt"/>
            </w:pict>
          </mc:Fallback>
        </mc:AlternateContent>
      </w:r>
    </w:p>
    <w:p w14:paraId="3BD4D68A" w14:textId="77777777" w:rsidR="00A95FCB" w:rsidRPr="00E60965" w:rsidRDefault="00E90CF0" w:rsidP="001641DB">
      <w:pPr>
        <w:pStyle w:val="ac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202DC506">
                <wp:simplePos x="0" y="0"/>
                <wp:positionH relativeFrom="column">
                  <wp:posOffset>-431165</wp:posOffset>
                </wp:positionH>
                <wp:positionV relativeFrom="paragraph">
                  <wp:posOffset>140970</wp:posOffset>
                </wp:positionV>
                <wp:extent cx="4500245" cy="11842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1184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4B729" w14:textId="0EB73515" w:rsidR="009479D2" w:rsidRDefault="0062108E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LLM </w:t>
                            </w:r>
                            <w:r w:rsidR="0084340F"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RAG </w:t>
                            </w: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>Agent</w:t>
                            </w:r>
                          </w:p>
                          <w:p w14:paraId="3A862F61" w14:textId="5E5D7C00" w:rsidR="000D5DE8" w:rsidRPr="00AC30A7" w:rsidRDefault="00921D47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hint="eastAsia"/>
                                <w:sz w:val="48"/>
                                <w:szCs w:val="52"/>
                                <w:lang w:eastAsia="ko-KR"/>
                              </w:rPr>
                              <w:t>개발환경</w:t>
                            </w:r>
                          </w:p>
                          <w:p w14:paraId="28A568D0" w14:textId="1C578BC6" w:rsidR="000D5DE8" w:rsidRPr="00B60476" w:rsidRDefault="000D5DE8" w:rsidP="00B60476">
                            <w:pPr>
                              <w:rPr>
                                <w:rFonts w:asciiTheme="minorHAnsi" w:eastAsiaTheme="minorHAnsi" w:hAnsiTheme="minorHAnsi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48D47F4B" w14:textId="77777777" w:rsidR="000D5DE8" w:rsidRPr="0025765D" w:rsidRDefault="000D5DE8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95pt;margin-top:11.1pt;width:354.35pt;height:93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" filled="f" stroked="f">
                <v:textbox>
                  <w:txbxContent>
                    <w:p w14:paraId="5C84B729" w14:textId="0EB73515" w:rsidR="009479D2" w:rsidRDefault="0062108E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LLM </w:t>
                      </w:r>
                      <w:r w:rsidR="0084340F"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RAG </w:t>
                      </w: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>Agent</w:t>
                      </w:r>
                    </w:p>
                    <w:p w14:paraId="3A862F61" w14:textId="5E5D7C00" w:rsidR="000D5DE8" w:rsidRPr="00AC30A7" w:rsidRDefault="00921D47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hint="eastAsia"/>
                          <w:sz w:val="48"/>
                          <w:szCs w:val="52"/>
                          <w:lang w:eastAsia="ko-KR"/>
                        </w:rPr>
                        <w:t>개발환경</w:t>
                      </w:r>
                    </w:p>
                    <w:p w14:paraId="28A568D0" w14:textId="1C578BC6" w:rsidR="000D5DE8" w:rsidRPr="00B60476" w:rsidRDefault="000D5DE8" w:rsidP="00B60476">
                      <w:pPr>
                        <w:rPr>
                          <w:rFonts w:asciiTheme="minorHAnsi" w:eastAsiaTheme="minorHAnsi" w:hAnsiTheme="minorHAnsi"/>
                          <w:sz w:val="24"/>
                          <w:szCs w:val="24"/>
                          <w:lang w:eastAsia="ko-KR"/>
                        </w:rPr>
                      </w:pPr>
                    </w:p>
                    <w:p w14:paraId="48D47F4B" w14:textId="77777777" w:rsidR="000D5DE8" w:rsidRPr="0025765D" w:rsidRDefault="000D5DE8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37356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3408EFB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55E0E89D" w14:textId="31595B72" w:rsidR="00A95FCB" w:rsidRPr="00E60965" w:rsidRDefault="00C845BE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72A81B53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526E827F" w:rsidR="000D5DE8" w:rsidRDefault="000D5DE8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</w:t>
                            </w:r>
                            <w:r w:rsidR="00AA1584"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2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627F"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526E827F" w:rsidR="000D5DE8" w:rsidRDefault="000D5DE8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</w:t>
                      </w:r>
                      <w:r w:rsidR="00AA1584"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2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61747C7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4CD810C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1808DF44" w14:textId="0A7B27FA" w:rsidR="001B6F1F" w:rsidRPr="00E60965" w:rsidRDefault="001B6F1F" w:rsidP="001B6F1F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769EAED" w14:textId="77777777" w:rsidR="00CA1C76" w:rsidRPr="00E60965" w:rsidRDefault="00CA1C76" w:rsidP="00AD2B0B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5665AEB" w14:textId="6C01E2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62BAB486" w14:textId="06E16FFC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2FAC59A3" w14:textId="2A90570D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01F79DB5" w14:textId="2B9452FB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369D3EA" w14:textId="4727CF2E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DF38376" w14:textId="77965F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A06E1B4" w14:textId="75ACBD56" w:rsidR="0051432B" w:rsidRPr="00E60965" w:rsidRDefault="0051432B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7A36F26" w14:textId="3F5CBC70" w:rsidR="00D5082E" w:rsidRPr="00E60965" w:rsidRDefault="00D5082E">
      <w:pPr>
        <w:pStyle w:val="ac"/>
        <w:rPr>
          <w:rFonts w:asciiTheme="majorHAnsi" w:eastAsiaTheme="majorHAnsi" w:hAnsiTheme="majorHAnsi"/>
        </w:rPr>
        <w:sectPr w:rsidR="00D5082E" w:rsidRPr="00E60965">
          <w:footerReference w:type="default" r:id="rId11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lastRenderedPageBreak/>
        <w:t>Table of Contents</w:t>
      </w:r>
    </w:p>
    <w:p w14:paraId="6EEA7F1E" w14:textId="778A9757" w:rsidR="00886798" w:rsidRDefault="008D6CC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E60965">
        <w:rPr>
          <w:rFonts w:asciiTheme="majorHAnsi" w:eastAsiaTheme="majorHAnsi" w:hAnsiTheme="majorHAnsi"/>
        </w:rPr>
        <w:fldChar w:fldCharType="begin"/>
      </w:r>
      <w:r w:rsidR="00D5082E" w:rsidRPr="00E60965">
        <w:rPr>
          <w:rFonts w:asciiTheme="majorHAnsi" w:eastAsiaTheme="majorHAnsi" w:hAnsiTheme="majorHAnsi"/>
        </w:rPr>
        <w:instrText xml:space="preserve"> TOC </w:instrText>
      </w:r>
      <w:r w:rsidRPr="00E60965">
        <w:rPr>
          <w:rFonts w:asciiTheme="majorHAnsi" w:eastAsiaTheme="majorHAnsi" w:hAnsiTheme="majorHAnsi"/>
        </w:rPr>
        <w:fldChar w:fldCharType="separate"/>
      </w:r>
      <w:r w:rsidR="00886798">
        <w:rPr>
          <w:noProof/>
        </w:rPr>
        <w:t>1.</w:t>
      </w:r>
      <w:r w:rsidR="00886798"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="00886798">
        <w:rPr>
          <w:noProof/>
        </w:rPr>
        <w:t>개요</w:t>
      </w:r>
      <w:r w:rsidR="00886798">
        <w:rPr>
          <w:noProof/>
        </w:rPr>
        <w:tab/>
      </w:r>
      <w:r w:rsidR="00886798">
        <w:rPr>
          <w:noProof/>
        </w:rPr>
        <w:fldChar w:fldCharType="begin"/>
      </w:r>
      <w:r w:rsidR="00886798">
        <w:rPr>
          <w:noProof/>
        </w:rPr>
        <w:instrText xml:space="preserve"> PAGEREF _Toc196468938 \h </w:instrText>
      </w:r>
      <w:r w:rsidR="00886798">
        <w:rPr>
          <w:noProof/>
        </w:rPr>
      </w:r>
      <w:r w:rsidR="00886798">
        <w:rPr>
          <w:noProof/>
        </w:rPr>
        <w:fldChar w:fldCharType="separate"/>
      </w:r>
      <w:r w:rsidR="00886798">
        <w:rPr>
          <w:noProof/>
        </w:rPr>
        <w:t>3</w:t>
      </w:r>
      <w:r w:rsidR="00886798">
        <w:rPr>
          <w:noProof/>
        </w:rPr>
        <w:fldChar w:fldCharType="end"/>
      </w:r>
    </w:p>
    <w:p w14:paraId="351BA207" w14:textId="7B761B2C" w:rsidR="00886798" w:rsidRDefault="0088679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</w:rPr>
        <w:t>계정</w:t>
      </w:r>
      <w:r>
        <w:rPr>
          <w:noProof/>
        </w:rPr>
        <w:t xml:space="preserve"> </w:t>
      </w:r>
      <w:r>
        <w:rPr>
          <w:noProof/>
        </w:rPr>
        <w:t>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_Toc196468939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023B167" w14:textId="1E3F0DBA" w:rsidR="00886798" w:rsidRDefault="0088679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3.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개발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도구</w:t>
      </w:r>
      <w:r>
        <w:rPr>
          <w:noProof/>
        </w:rPr>
        <w:t xml:space="preserve"> </w:t>
      </w:r>
      <w:r>
        <w:rPr>
          <w:noProof/>
        </w:rPr>
        <w:t>설치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_Toc196468940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4595B23" w14:textId="777C5E46" w:rsidR="00886798" w:rsidRDefault="0088679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4.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기타</w:t>
      </w:r>
      <w:r>
        <w:rPr>
          <w:noProof/>
        </w:rPr>
        <w:t xml:space="preserve"> </w:t>
      </w:r>
      <w:r>
        <w:rPr>
          <w:noProof/>
          <w:lang w:eastAsia="ko-KR"/>
        </w:rPr>
        <w:t>도구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_Toc196468941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30A39B1" w14:textId="2455738B" w:rsidR="00886798" w:rsidRDefault="0088679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5.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관련</w:t>
      </w:r>
      <w:r>
        <w:rPr>
          <w:noProof/>
        </w:rPr>
        <w:t xml:space="preserve"> </w:t>
      </w:r>
      <w:r>
        <w:rPr>
          <w:noProof/>
        </w:rPr>
        <w:t>링크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_Toc196468942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EBCCD34" w14:textId="0CC7FABB" w:rsidR="00D5082E" w:rsidRPr="00E60965" w:rsidRDefault="008D6CC8">
      <w:pPr>
        <w:pStyle w:val="13"/>
        <w:tabs>
          <w:tab w:val="right" w:leader="dot" w:pos="9972"/>
        </w:tabs>
        <w:rPr>
          <w:rFonts w:asciiTheme="majorHAnsi" w:eastAsiaTheme="majorHAnsi" w:hAnsiTheme="majorHAnsi"/>
        </w:rPr>
        <w:sectPr w:rsidR="00D5082E" w:rsidRPr="00E60965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fldChar w:fldCharType="end"/>
      </w:r>
    </w:p>
    <w:p w14:paraId="1C1920CE" w14:textId="233C68F6" w:rsidR="00B75AEB" w:rsidRPr="00E60965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ajorHAnsi" w:eastAsiaTheme="majorHAnsi" w:hAnsiTheme="majorHAnsi"/>
          <w:b/>
          <w:sz w:val="28"/>
          <w:szCs w:val="28"/>
          <w:lang w:eastAsia="ko-KR"/>
        </w:rPr>
      </w:pPr>
      <w:r w:rsidRPr="00E60965">
        <w:rPr>
          <w:rFonts w:asciiTheme="majorHAnsi" w:eastAsiaTheme="majorHAnsi" w:hAnsiTheme="majorHAnsi"/>
          <w:b/>
          <w:sz w:val="28"/>
          <w:szCs w:val="28"/>
        </w:rPr>
        <w:br w:type="page"/>
      </w:r>
    </w:p>
    <w:p w14:paraId="1E18444A" w14:textId="77777777" w:rsidR="00921D47" w:rsidRPr="00F93104" w:rsidRDefault="00921D47" w:rsidP="00921D47">
      <w:pPr>
        <w:pStyle w:val="1"/>
      </w:pPr>
      <w:bookmarkStart w:id="2" w:name="_Toc196468938"/>
      <w:r w:rsidRPr="00F93104">
        <w:lastRenderedPageBreak/>
        <w:t>개요</w:t>
      </w:r>
      <w:bookmarkEnd w:id="2"/>
    </w:p>
    <w:p w14:paraId="24009417" w14:textId="77777777" w:rsidR="00921D47" w:rsidRDefault="00921D47" w:rsidP="00921D47">
      <w:pPr>
        <w:pStyle w:val="1"/>
      </w:pPr>
      <w:bookmarkStart w:id="3" w:name="_Toc196468939"/>
      <w:r w:rsidRPr="000A11AA">
        <w:t>계정</w:t>
      </w:r>
      <w:r w:rsidRPr="000A11AA">
        <w:t xml:space="preserve"> </w:t>
      </w:r>
      <w:r w:rsidRPr="000A11AA">
        <w:t>가입</w:t>
      </w:r>
      <w:bookmarkEnd w:id="3"/>
    </w:p>
    <w:p w14:paraId="453DFB97" w14:textId="000B93C9" w:rsidR="00921D47" w:rsidRPr="00582384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</w:rPr>
        <w:t>다음 웹사이트 방문해 계정을 가입합니다.</w:t>
      </w:r>
      <w:r w:rsidR="00042EA4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3E0B5E2B" w14:textId="486B78EE" w:rsidR="00992930" w:rsidRPr="00992930" w:rsidRDefault="00992930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29795A">
        <w:rPr>
          <w:rFonts w:asciiTheme="majorEastAsia" w:eastAsiaTheme="majorEastAsia" w:hAnsiTheme="majorEastAsia" w:cs="굴림"/>
          <w:sz w:val="24"/>
          <w:szCs w:val="24"/>
        </w:rPr>
        <w:t xml:space="preserve">Colab </w:t>
      </w:r>
      <w:r w:rsidRPr="0029795A">
        <w:rPr>
          <w:rFonts w:asciiTheme="majorEastAsia" w:eastAsiaTheme="majorEastAsia" w:hAnsiTheme="majorEastAsia" w:cs="굴림" w:hint="cs"/>
          <w:sz w:val="24"/>
          <w:szCs w:val="24"/>
        </w:rPr>
        <w:t>P</w:t>
      </w:r>
      <w:r w:rsidRPr="0029795A">
        <w:rPr>
          <w:rFonts w:asciiTheme="majorEastAsia" w:eastAsiaTheme="majorEastAsia" w:hAnsiTheme="majorEastAsia" w:cs="굴림"/>
          <w:sz w:val="24"/>
          <w:szCs w:val="24"/>
        </w:rPr>
        <w:t>ro</w:t>
      </w:r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29795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</w:t>
      </w:r>
      <w:r w:rsidR="0029795A">
        <w:rPr>
          <w:rFonts w:asciiTheme="majorEastAsia" w:eastAsiaTheme="majorEastAsia" w:hAnsiTheme="majorEastAsia" w:cs="굴림" w:hint="cs"/>
          <w:sz w:val="24"/>
          <w:szCs w:val="24"/>
        </w:rPr>
        <w:t>(</w:t>
      </w:r>
      <w:r w:rsidR="0029795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유료</w:t>
      </w:r>
      <w:r w:rsidR="0029795A">
        <w:rPr>
          <w:rFonts w:asciiTheme="majorEastAsia" w:eastAsiaTheme="majorEastAsia" w:hAnsiTheme="majorEastAsia" w:cs="굴림" w:hint="cs"/>
          <w:sz w:val="24"/>
          <w:szCs w:val="24"/>
        </w:rPr>
        <w:t>)</w:t>
      </w:r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: </w:t>
      </w:r>
      <w:hyperlink r:id="rId12" w:history="1">
        <w:r w:rsidR="0029795A"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https://colab.research.google.com/signup</w:t>
        </w:r>
      </w:hyperlink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579A9A47" w14:textId="4E43D0D4" w:rsidR="0029795A" w:rsidRPr="0029795A" w:rsidRDefault="0029795A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cs"/>
          <w:sz w:val="24"/>
          <w:szCs w:val="24"/>
        </w:rPr>
        <w:t>C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hatGPT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가입(유료)</w:t>
      </w:r>
    </w:p>
    <w:p w14:paraId="5D5E9FE1" w14:textId="2C7E5525" w:rsidR="00CE5073" w:rsidRPr="00CE5073" w:rsidRDefault="00992930" w:rsidP="00CE5073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/>
          <w:sz w:val="24"/>
          <w:szCs w:val="24"/>
        </w:rPr>
        <w:t xml:space="preserve">ChatGPT </w:t>
      </w:r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API Pay as you go </w:t>
      </w:r>
      <w:r w:rsidR="0029795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가입(유료</w:t>
      </w:r>
      <w:r w:rsidR="003D5A28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.</w:t>
      </w:r>
      <w:r w:rsidR="003D5A28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CE5073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한계</w:t>
      </w:r>
      <w:r w:rsidR="003D5A28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</w:t>
      </w:r>
      <w:r w:rsidR="003D5A28">
        <w:rPr>
          <w:rFonts w:asciiTheme="majorEastAsia" w:eastAsiaTheme="majorEastAsia" w:hAnsiTheme="majorEastAsia" w:cs="굴림"/>
          <w:sz w:val="24"/>
          <w:szCs w:val="24"/>
          <w:lang w:eastAsia="ko-KR"/>
        </w:rPr>
        <w:t>8</w:t>
      </w:r>
      <w:r w:rsidR="003D5A28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달러 설정</w:t>
      </w:r>
      <w:r w:rsidR="0029795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):</w:t>
      </w:r>
      <w:r w:rsidR="0029795A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hyperlink r:id="rId13" w:history="1">
        <w:r w:rsidR="0029795A" w:rsidRPr="000A05BC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https://platform.openai.com/settings/organization/billing/overview</w:t>
        </w:r>
      </w:hyperlink>
      <w:r w:rsidR="0029795A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75E9A366" w14:textId="49893E48" w:rsidR="00921D47" w:rsidRPr="00921D47" w:rsidRDefault="00921D4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29795A">
        <w:rPr>
          <w:rFonts w:asciiTheme="majorEastAsia" w:eastAsiaTheme="majorEastAsia" w:hAnsiTheme="majorEastAsia" w:cs="굴림"/>
          <w:sz w:val="24"/>
          <w:szCs w:val="24"/>
        </w:rPr>
        <w:t>클로드</w:t>
      </w:r>
      <w:r w:rsidRPr="0029795A">
        <w:rPr>
          <w:rFonts w:asciiTheme="majorEastAsia" w:eastAsiaTheme="majorEastAsia" w:hAnsiTheme="majorEastAsia" w:cs="굴림" w:hint="eastAsia"/>
          <w:sz w:val="24"/>
          <w:szCs w:val="24"/>
        </w:rPr>
        <w:t>(</w:t>
      </w:r>
      <w:r w:rsidRPr="0029795A">
        <w:rPr>
          <w:rFonts w:asciiTheme="majorEastAsia" w:eastAsiaTheme="majorEastAsia" w:hAnsiTheme="majorEastAsia" w:cs="굴림"/>
          <w:sz w:val="24"/>
          <w:szCs w:val="24"/>
        </w:rPr>
        <w:t>Claude)</w:t>
      </w:r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29795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가입(무료)</w:t>
      </w:r>
      <w:r w:rsidR="0029795A">
        <w:rPr>
          <w:rFonts w:asciiTheme="majorEastAsia" w:eastAsiaTheme="majorEastAsia" w:hAnsiTheme="majorEastAsia" w:cs="굴림" w:hint="cs"/>
          <w:sz w:val="24"/>
          <w:szCs w:val="24"/>
        </w:rPr>
        <w:t>:</w:t>
      </w:r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hyperlink r:id="rId14" w:history="1">
        <w:r w:rsidR="0029795A"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https://claude.ai/</w:t>
        </w:r>
      </w:hyperlink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5F98DC42" w14:textId="059549E2" w:rsidR="004C4440" w:rsidRDefault="004C4440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cs"/>
          <w:sz w:val="24"/>
          <w:szCs w:val="24"/>
        </w:rPr>
        <w:t>G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ithub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</w:t>
      </w:r>
      <w:r>
        <w:rPr>
          <w:rFonts w:asciiTheme="majorEastAsia" w:eastAsiaTheme="majorEastAsia" w:hAnsiTheme="majorEastAsia" w:cs="굴림" w:hint="cs"/>
          <w:sz w:val="24"/>
          <w:szCs w:val="24"/>
        </w:rPr>
        <w:t>(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무료</w:t>
      </w:r>
      <w:r>
        <w:rPr>
          <w:rFonts w:asciiTheme="majorEastAsia" w:eastAsiaTheme="majorEastAsia" w:hAnsiTheme="majorEastAsia" w:cs="굴림" w:hint="cs"/>
          <w:sz w:val="24"/>
          <w:szCs w:val="24"/>
        </w:rPr>
        <w:t>)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: </w:t>
      </w:r>
      <w:hyperlink r:id="rId15" w:history="1">
        <w:r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https://github.com/</w:t>
        </w:r>
      </w:hyperlink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4B40039F" w14:textId="7E84D142" w:rsidR="00CE5073" w:rsidRDefault="00CE5073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cs"/>
          <w:sz w:val="24"/>
          <w:szCs w:val="24"/>
        </w:rPr>
        <w:t>G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ithub Copilot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</w:t>
      </w:r>
      <w:r>
        <w:rPr>
          <w:rFonts w:asciiTheme="majorEastAsia" w:eastAsiaTheme="majorEastAsia" w:hAnsiTheme="majorEastAsia" w:cs="굴림" w:hint="cs"/>
          <w:sz w:val="24"/>
          <w:szCs w:val="24"/>
        </w:rPr>
        <w:t>(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유료.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10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달러/월</w:t>
      </w:r>
      <w:r>
        <w:rPr>
          <w:rFonts w:asciiTheme="majorEastAsia" w:eastAsiaTheme="majorEastAsia" w:hAnsiTheme="majorEastAsia" w:cs="굴림" w:hint="cs"/>
          <w:sz w:val="24"/>
          <w:szCs w:val="24"/>
        </w:rPr>
        <w:t>)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: </w:t>
      </w:r>
      <w:hyperlink r:id="rId16" w:history="1">
        <w:r w:rsidR="00761ED1"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https://github.com/features/copilot/plans</w:t>
        </w:r>
      </w:hyperlink>
      <w:r w:rsidR="00761ED1">
        <w:rPr>
          <w:rFonts w:asciiTheme="majorEastAsia" w:eastAsiaTheme="majorEastAsia" w:hAnsiTheme="majorEastAsia" w:cs="굴림"/>
          <w:sz w:val="24"/>
          <w:szCs w:val="24"/>
        </w:rPr>
        <w:t xml:space="preserve">  </w:t>
      </w:r>
    </w:p>
    <w:p w14:paraId="161CF87F" w14:textId="7D0262E5" w:rsidR="0029795A" w:rsidRPr="0029795A" w:rsidRDefault="00921D4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29795A">
        <w:rPr>
          <w:rFonts w:asciiTheme="majorEastAsia" w:eastAsiaTheme="majorEastAsia" w:hAnsiTheme="majorEastAsia" w:cs="굴림"/>
          <w:sz w:val="24"/>
          <w:szCs w:val="24"/>
        </w:rPr>
        <w:t>Huggingface 가입</w:t>
      </w:r>
      <w:r w:rsidR="0029795A" w:rsidRPr="0029795A">
        <w:rPr>
          <w:rFonts w:asciiTheme="majorEastAsia" w:eastAsiaTheme="majorEastAsia" w:hAnsiTheme="majorEastAsia" w:cs="굴림"/>
          <w:sz w:val="24"/>
          <w:szCs w:val="24"/>
        </w:rPr>
        <w:t>(</w:t>
      </w:r>
      <w:r w:rsidR="0029795A" w:rsidRPr="0029795A">
        <w:rPr>
          <w:rFonts w:asciiTheme="majorEastAsia" w:eastAsiaTheme="majorEastAsia" w:hAnsiTheme="majorEastAsia" w:cs="굴림" w:hint="eastAsia"/>
          <w:sz w:val="24"/>
          <w:szCs w:val="24"/>
        </w:rPr>
        <w:t>무료</w:t>
      </w:r>
      <w:r w:rsidR="0029795A" w:rsidRPr="0029795A">
        <w:rPr>
          <w:rFonts w:asciiTheme="majorEastAsia" w:eastAsiaTheme="majorEastAsia" w:hAnsiTheme="majorEastAsia" w:cs="굴림" w:hint="cs"/>
          <w:sz w:val="24"/>
          <w:szCs w:val="24"/>
        </w:rPr>
        <w:t>)</w:t>
      </w:r>
      <w:r w:rsidR="0029795A" w:rsidRPr="0029795A">
        <w:rPr>
          <w:rFonts w:asciiTheme="majorEastAsia" w:eastAsiaTheme="majorEastAsia" w:hAnsiTheme="majorEastAsia" w:cs="굴림"/>
          <w:sz w:val="24"/>
          <w:szCs w:val="24"/>
        </w:rPr>
        <w:t xml:space="preserve">: </w:t>
      </w:r>
      <w:hyperlink r:id="rId17" w:history="1">
        <w:r w:rsidR="0029795A"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https://huggingface.co</w:t>
        </w:r>
      </w:hyperlink>
      <w:r w:rsidR="0029795A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1F2E6E34" w14:textId="75A885A6" w:rsidR="00921D47" w:rsidRPr="00921D47" w:rsidRDefault="0029795A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/>
          <w:sz w:val="24"/>
          <w:szCs w:val="24"/>
        </w:rPr>
        <w:t xml:space="preserve">Huggingface </w:t>
      </w:r>
      <w:r w:rsidR="00921D47" w:rsidRPr="0029795A">
        <w:rPr>
          <w:rFonts w:asciiTheme="majorEastAsia" w:eastAsiaTheme="majorEastAsia" w:hAnsiTheme="majorEastAsia" w:cs="굴림"/>
          <w:sz w:val="24"/>
          <w:szCs w:val="24"/>
        </w:rPr>
        <w:t>API Token 생성</w:t>
      </w:r>
      <w:r w:rsidR="00BE5E2D">
        <w:rPr>
          <w:rFonts w:asciiTheme="majorEastAsia" w:eastAsiaTheme="majorEastAsia" w:hAnsiTheme="majorEastAsia" w:cs="굴림" w:hint="cs"/>
          <w:sz w:val="24"/>
          <w:szCs w:val="24"/>
        </w:rPr>
        <w:t>(</w:t>
      </w:r>
      <w:r w:rsidR="00BE5E2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무료</w:t>
      </w:r>
      <w:r w:rsidR="00BE5E2D">
        <w:rPr>
          <w:rFonts w:asciiTheme="majorEastAsia" w:eastAsiaTheme="majorEastAsia" w:hAnsiTheme="majorEastAsia" w:cs="굴림" w:hint="cs"/>
          <w:sz w:val="24"/>
          <w:szCs w:val="24"/>
        </w:rPr>
        <w:t>)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: </w:t>
      </w:r>
      <w:hyperlink r:id="rId18" w:history="1">
        <w:r w:rsidRPr="000A05BC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https://huggingface.co/settings/tokens</w:t>
        </w:r>
      </w:hyperlink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</w:p>
    <w:p w14:paraId="2CD1BEC1" w14:textId="77777777" w:rsidR="00017033" w:rsidRPr="00017033" w:rsidRDefault="004B451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Style w:val="a4"/>
          <w:rFonts w:asciiTheme="majorEastAsia" w:eastAsiaTheme="majorEastAsia" w:hAnsiTheme="majorEastAsia" w:cs="굴림"/>
          <w:color w:val="auto"/>
          <w:sz w:val="24"/>
          <w:szCs w:val="24"/>
          <w:u w:val="none"/>
        </w:rPr>
      </w:pP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Stable diffusion - Kling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가입(유료</w:t>
      </w:r>
      <w:r w:rsidR="0013244E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.</w:t>
      </w:r>
      <w:r w:rsidR="0013244E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$6.99 per month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)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: </w:t>
      </w:r>
      <w:hyperlink r:id="rId19" w:history="1">
        <w:r w:rsidR="00042EA4" w:rsidRPr="000A05BC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https://app.klingai.com/global/membership/membership-plan</w:t>
        </w:r>
      </w:hyperlink>
    </w:p>
    <w:p w14:paraId="534674F7" w14:textId="491962B2" w:rsidR="00921D47" w:rsidRDefault="00017033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F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igma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가입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>(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옵션)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: </w:t>
      </w:r>
      <w:hyperlink r:id="rId20" w:history="1">
        <w:r w:rsidRPr="00FA136C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https://www.figma.com</w:t>
        </w:r>
      </w:hyperlink>
    </w:p>
    <w:p w14:paraId="2B32BE82" w14:textId="45FCC51A" w:rsidR="00771D32" w:rsidRDefault="00B268FA" w:rsidP="00921D47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4"/>
          <w:szCs w:val="24"/>
          <w:lang w:eastAsia="ko-KR"/>
        </w:rPr>
      </w:pP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유료 서비스일 경우,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간단히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경험하는 것은 </w:t>
      </w:r>
      <w:r w:rsidR="000A1AA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각 서비스 별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약 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>$20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달러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이내</w:t>
      </w:r>
      <w:r w:rsidR="00051D06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한도에서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구독</w:t>
      </w:r>
      <w:r w:rsidR="00115ADF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하는 것이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좋습니다.</w:t>
      </w:r>
      <w:r w:rsidR="002E4F50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예를 들어,</w:t>
      </w:r>
      <w:r w:rsidR="008D2314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Kling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의 경우</w:t>
      </w:r>
      <w:r w:rsidR="008D2314">
        <w:rPr>
          <w:rFonts w:asciiTheme="majorEastAsia" w:eastAsiaTheme="majorEastAsia" w:hAnsiTheme="majorEastAsia" w:cs="굴림"/>
          <w:sz w:val="24"/>
          <w:szCs w:val="24"/>
        </w:rPr>
        <w:t xml:space="preserve"> Monthly subscr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i</w:t>
      </w:r>
      <w:r w:rsidR="008D2314">
        <w:rPr>
          <w:rFonts w:asciiTheme="majorEastAsia" w:eastAsiaTheme="majorEastAsia" w:hAnsiTheme="majorEastAsia" w:cs="굴림"/>
          <w:sz w:val="24"/>
          <w:szCs w:val="24"/>
          <w:lang w:eastAsia="ko-KR"/>
        </w:rPr>
        <w:t>ption (standard)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을</w:t>
      </w:r>
      <w:r w:rsidR="008D2314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추천합니다.</w:t>
      </w:r>
      <w:r w:rsidR="008D2314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2E4F50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Pay as you go </w:t>
      </w:r>
      <w:r w:rsidR="002E4F50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서비스</w:t>
      </w:r>
      <w:r w:rsidR="008D2314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의 경우는</w:t>
      </w:r>
      <w:r w:rsidR="006476BE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사용</w:t>
      </w:r>
      <w:r w:rsidR="002E4F50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 한계 설정해 놓는 것이 좋습니다(별도 메뉴 확인요)</w:t>
      </w:r>
      <w:r w:rsidR="002E4F50">
        <w:rPr>
          <w:rFonts w:asciiTheme="majorEastAsia" w:eastAsiaTheme="majorEastAsia" w:hAnsiTheme="majorEastAsia" w:cs="굴림"/>
          <w:sz w:val="24"/>
          <w:szCs w:val="24"/>
          <w:lang w:eastAsia="ko-KR"/>
        </w:rPr>
        <w:t>.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0D224D24" w14:textId="3E3E24F0" w:rsidR="00AD6891" w:rsidRDefault="00AD6891" w:rsidP="00921D47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각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계정에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/>
          <w:sz w:val="24"/>
          <w:szCs w:val="24"/>
        </w:rPr>
        <w:t>ID, PWD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는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별도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기록해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놓고</w:t>
      </w:r>
      <w:r>
        <w:rPr>
          <w:rFonts w:asciiTheme="majorEastAsia" w:eastAsiaTheme="majorEastAsia" w:hAnsiTheme="majorEastAsia" w:cs="굴림" w:hint="cs"/>
          <w:sz w:val="24"/>
          <w:szCs w:val="24"/>
        </w:rPr>
        <w:t>,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다음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개발도구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시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사용합니다.</w:t>
      </w:r>
    </w:p>
    <w:p w14:paraId="6D53730E" w14:textId="13414AA0" w:rsidR="00921D47" w:rsidRPr="00BF6CD1" w:rsidRDefault="00F17C60" w:rsidP="00BF6CD1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color w:val="0000FF"/>
          <w:sz w:val="24"/>
          <w:szCs w:val="24"/>
          <w:u w:val="single"/>
        </w:rPr>
      </w:pP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참고로,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921D47" w:rsidRPr="00F93104">
        <w:rPr>
          <w:rFonts w:asciiTheme="majorEastAsia" w:eastAsiaTheme="majorEastAsia" w:hAnsiTheme="majorEastAsia" w:cs="굴림"/>
          <w:sz w:val="24"/>
          <w:szCs w:val="24"/>
        </w:rPr>
        <w:t>LLM</w:t>
      </w:r>
      <w:r w:rsidR="00921D47">
        <w:rPr>
          <w:rFonts w:asciiTheme="majorEastAsia" w:eastAsiaTheme="majorEastAsia" w:hAnsiTheme="majorEastAsia" w:cs="굴림"/>
          <w:sz w:val="24"/>
          <w:szCs w:val="24"/>
        </w:rPr>
        <w:t xml:space="preserve">, </w:t>
      </w:r>
      <w:r w:rsidR="00921D47">
        <w:rPr>
          <w:rFonts w:asciiTheme="majorEastAsia" w:eastAsiaTheme="majorEastAsia" w:hAnsiTheme="majorEastAsia" w:cs="굴림" w:hint="eastAsia"/>
          <w:sz w:val="24"/>
          <w:szCs w:val="24"/>
        </w:rPr>
        <w:t>트랜스포머</w:t>
      </w:r>
      <w:r w:rsidR="00921D47" w:rsidRPr="00F93104">
        <w:rPr>
          <w:rFonts w:asciiTheme="majorEastAsia" w:eastAsiaTheme="majorEastAsia" w:hAnsiTheme="majorEastAsia" w:cs="굴림"/>
          <w:sz w:val="24"/>
          <w:szCs w:val="24"/>
        </w:rPr>
        <w:t xml:space="preserve"> 및 Stable Diffusion 기반 모델을 사용하려면 Huggingface 계정이 필요합니다</w:t>
      </w:r>
      <w:r w:rsidR="00921D47">
        <w:rPr>
          <w:rFonts w:asciiTheme="majorEastAsia" w:eastAsiaTheme="majorEastAsia" w:hAnsiTheme="majorEastAsia" w:cs="굴림"/>
          <w:sz w:val="24"/>
          <w:szCs w:val="24"/>
        </w:rPr>
        <w:t xml:space="preserve">. </w:t>
      </w:r>
    </w:p>
    <w:p w14:paraId="3571DC65" w14:textId="6ACF849F" w:rsidR="00921D47" w:rsidRDefault="00921D47" w:rsidP="00921D47">
      <w:pPr>
        <w:pStyle w:val="1"/>
      </w:pPr>
      <w:bookmarkStart w:id="4" w:name="_Toc196468940"/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cs"/>
        </w:rPr>
        <w:t xml:space="preserve"> </w:t>
      </w:r>
      <w:r w:rsidRPr="00F93104">
        <w:t>설치</w:t>
      </w:r>
      <w:bookmarkEnd w:id="4"/>
    </w:p>
    <w:p w14:paraId="361FACEA" w14:textId="3A15934D" w:rsidR="00921D47" w:rsidRDefault="00921D47" w:rsidP="00921D47">
      <w:pPr>
        <w:pStyle w:val="a8"/>
      </w:pPr>
      <w:r>
        <w:rPr>
          <w:rFonts w:hint="eastAsia"/>
        </w:rPr>
        <w:t>개발 도구는 실습 시간에 설명 후 설치 시간</w:t>
      </w:r>
      <w:r w:rsidR="00593F5F">
        <w:rPr>
          <w:rFonts w:hint="eastAsia"/>
        </w:rPr>
        <w:t>에 진행할 계획입니다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미리</w:t>
      </w:r>
      <w:r w:rsidR="00AB3396">
        <w:rPr>
          <w:rFonts w:hint="eastAsia"/>
        </w:rPr>
        <w:t xml:space="preserve"> 알고 있다면,</w:t>
      </w:r>
      <w:r w:rsidR="00AB3396">
        <w:t xml:space="preserve"> </w:t>
      </w:r>
      <w:r w:rsidR="00AB3396">
        <w:rPr>
          <w:rFonts w:hint="eastAsia"/>
        </w:rPr>
        <w:t>실습 전</w:t>
      </w:r>
      <w:r>
        <w:rPr>
          <w:rFonts w:hint="eastAsia"/>
        </w:rPr>
        <w:t xml:space="preserve"> 설치해 </w:t>
      </w:r>
      <w:r w:rsidR="00AB3396">
        <w:rPr>
          <w:rFonts w:hint="eastAsia"/>
        </w:rPr>
        <w:t xml:space="preserve">오는 것이 </w:t>
      </w:r>
      <w:r>
        <w:rPr>
          <w:rFonts w:hint="eastAsia"/>
        </w:rPr>
        <w:t>시간 절약됩니다.</w:t>
      </w:r>
      <w:r>
        <w:t xml:space="preserve"> </w:t>
      </w:r>
      <w:r w:rsidR="00D7291E">
        <w:t xml:space="preserve"> </w:t>
      </w:r>
    </w:p>
    <w:p w14:paraId="68C0B1C9" w14:textId="7918C7DE" w:rsidR="00D7291E" w:rsidRDefault="00D7291E" w:rsidP="00921D47">
      <w:pPr>
        <w:pStyle w:val="a8"/>
      </w:pPr>
      <w:r>
        <w:rPr>
          <w:rFonts w:hint="eastAsia"/>
        </w:rPr>
        <w:lastRenderedPageBreak/>
        <w:t>파이썬,</w:t>
      </w:r>
      <w:r>
        <w:t xml:space="preserve"> </w:t>
      </w:r>
      <w:r>
        <w:rPr>
          <w:rFonts w:hint="eastAsia"/>
        </w:rPr>
        <w:t>아나콘다 등은 가장 최신버전은 아직 개발 진행중인 경우가 많아 패키지 설치 등에 에러가 발생할 경우가 많으니, 안정된 버전(</w:t>
      </w:r>
      <w:r>
        <w:t>stable version)</w:t>
      </w:r>
      <w:r>
        <w:rPr>
          <w:rFonts w:hint="eastAsia"/>
        </w:rPr>
        <w:t xml:space="preserve"> 설치바랍니다.</w:t>
      </w:r>
    </w:p>
    <w:p w14:paraId="2C933A6C" w14:textId="77777777" w:rsidR="00563CE3" w:rsidRDefault="00563CE3" w:rsidP="00563CE3">
      <w:pPr>
        <w:pStyle w:val="a8"/>
      </w:pPr>
      <w:r>
        <w:rPr>
          <w:rFonts w:hint="eastAsia"/>
        </w:rPr>
        <w:t xml:space="preserve">설치 순서의 터미널 실행은 윈도우에서 다음과 같이 </w:t>
      </w:r>
      <w:r>
        <w:t>cmd</w:t>
      </w:r>
      <w:r>
        <w:rPr>
          <w:rFonts w:hint="eastAsia"/>
        </w:rPr>
        <w:t>실행하면 됩니다.</w:t>
      </w:r>
      <w:r>
        <w:t xml:space="preserve"> </w:t>
      </w:r>
    </w:p>
    <w:p w14:paraId="2735044C" w14:textId="77777777" w:rsidR="00563CE3" w:rsidRDefault="00563CE3" w:rsidP="00563CE3">
      <w:pPr>
        <w:widowControl/>
        <w:autoSpaceDE/>
        <w:spacing w:line="240" w:lineRule="auto"/>
        <w:ind w:left="360"/>
        <w:jc w:val="center"/>
        <w:rPr>
          <w:rFonts w:asciiTheme="majorEastAsia" w:eastAsiaTheme="majorEastAsia" w:hAnsiTheme="majorEastAsia" w:cs="굴림"/>
          <w:sz w:val="24"/>
          <w:szCs w:val="24"/>
        </w:rPr>
      </w:pPr>
      <w:r>
        <w:rPr>
          <w:noProof/>
        </w:rPr>
        <w:drawing>
          <wp:inline distT="0" distB="0" distL="0" distR="0" wp14:anchorId="72131707" wp14:editId="61675D54">
            <wp:extent cx="2390140" cy="2152188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6324"/>
                    <a:stretch/>
                  </pic:blipFill>
                  <pic:spPr bwMode="auto">
                    <a:xfrm>
                      <a:off x="0" y="0"/>
                      <a:ext cx="2403890" cy="216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44E09" wp14:editId="69E28609">
            <wp:extent cx="2390139" cy="2171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b="45838"/>
                    <a:stretch/>
                  </pic:blipFill>
                  <pic:spPr bwMode="auto">
                    <a:xfrm>
                      <a:off x="0" y="0"/>
                      <a:ext cx="2403890" cy="218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A0E4" w14:textId="77777777" w:rsidR="00563CE3" w:rsidRPr="00C01F54" w:rsidRDefault="00563CE3" w:rsidP="00563CE3">
      <w:pPr>
        <w:widowControl/>
        <w:autoSpaceDE/>
        <w:spacing w:line="240" w:lineRule="auto"/>
        <w:rPr>
          <w:rFonts w:asciiTheme="majorEastAsia" w:eastAsiaTheme="majorEastAsia" w:hAnsiTheme="majorEastAsia" w:cs="굴림"/>
          <w:sz w:val="24"/>
          <w:szCs w:val="24"/>
        </w:rPr>
      </w:pPr>
    </w:p>
    <w:p w14:paraId="679265B8" w14:textId="2BB71184" w:rsidR="00563CE3" w:rsidRDefault="00563CE3" w:rsidP="00563CE3">
      <w:pPr>
        <w:pStyle w:val="a8"/>
      </w:pPr>
      <w:r>
        <w:rPr>
          <w:rFonts w:hint="eastAsia"/>
        </w:rPr>
        <w:t>P</w:t>
      </w:r>
      <w:r>
        <w:t>ython</w:t>
      </w:r>
      <w:r w:rsidR="006A3D4E">
        <w:rPr>
          <w:rFonts w:hint="eastAsia"/>
        </w:rPr>
        <w:t>,</w:t>
      </w:r>
      <w:r w:rsidR="006A3D4E">
        <w:t xml:space="preserve"> Anaconda</w:t>
      </w:r>
      <w:r>
        <w:rPr>
          <w:rFonts w:hint="eastAsia"/>
        </w:rPr>
        <w:t xml:space="preserve"> </w:t>
      </w:r>
      <w:r>
        <w:t xml:space="preserve">Github </w:t>
      </w:r>
      <w:r>
        <w:rPr>
          <w:rFonts w:hint="eastAsia"/>
        </w:rPr>
        <w:t xml:space="preserve">등 설치시 </w:t>
      </w:r>
      <w:r>
        <w:t xml:space="preserve">PATH </w:t>
      </w:r>
      <w:r>
        <w:rPr>
          <w:rFonts w:hint="eastAsia"/>
        </w:rPr>
        <w:t>추가 체크 옵션이 있다면,</w:t>
      </w:r>
      <w:r>
        <w:t xml:space="preserve"> </w:t>
      </w:r>
      <w:r>
        <w:rPr>
          <w:rFonts w:hint="eastAsia"/>
        </w:rPr>
        <w:t>반듯이 체크해 주세요.</w:t>
      </w:r>
      <w:r w:rsidR="00B611DB">
        <w:t xml:space="preserve"> </w:t>
      </w:r>
      <w:r w:rsidR="00B611DB">
        <w:rPr>
          <w:rFonts w:hint="eastAsia"/>
        </w:rPr>
        <w:t xml:space="preserve">터미널에서 </w:t>
      </w:r>
      <w:r w:rsidR="00B611DB">
        <w:t xml:space="preserve">python </w:t>
      </w:r>
      <w:r w:rsidR="00B611DB">
        <w:rPr>
          <w:rFonts w:hint="eastAsia"/>
        </w:rPr>
        <w:t>등 실행파일이 경로에 검색될 수 있어야 합니다.</w:t>
      </w:r>
    </w:p>
    <w:p w14:paraId="76553ECC" w14:textId="77777777" w:rsidR="00563CE3" w:rsidRDefault="00563CE3" w:rsidP="005A7804">
      <w:pPr>
        <w:pStyle w:val="a8"/>
        <w:jc w:val="center"/>
        <w:rPr>
          <w:rFonts w:asciiTheme="majorEastAsia" w:eastAsiaTheme="majorEastAsia" w:hAnsiTheme="majorEastAsia" w:cs="굴림"/>
          <w:sz w:val="24"/>
          <w:szCs w:val="24"/>
        </w:rPr>
      </w:pPr>
      <w:r>
        <w:rPr>
          <w:noProof/>
        </w:rPr>
        <w:drawing>
          <wp:inline distT="0" distB="0" distL="0" distR="0" wp14:anchorId="0BB6E1F4" wp14:editId="020701A5">
            <wp:extent cx="4876800" cy="297384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1115" cy="29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8991" w14:textId="77777777" w:rsidR="00563CE3" w:rsidRDefault="00563CE3" w:rsidP="00BF6CD1">
      <w:pPr>
        <w:pStyle w:val="a8"/>
      </w:pPr>
    </w:p>
    <w:p w14:paraId="6CF15C1D" w14:textId="0A63C15B" w:rsidR="00BF6CD1" w:rsidRDefault="00F60104" w:rsidP="00BF6CD1">
      <w:pPr>
        <w:pStyle w:val="a8"/>
      </w:pPr>
      <w:r>
        <w:rPr>
          <w:rFonts w:hint="eastAsia"/>
        </w:rPr>
        <w:t xml:space="preserve">노트북에 </w:t>
      </w:r>
      <w:r w:rsidR="00BF6CD1">
        <w:t>NVIDIA GPU</w:t>
      </w:r>
      <w:r w:rsidR="00BF6CD1">
        <w:rPr>
          <w:rFonts w:hint="eastAsia"/>
        </w:rPr>
        <w:t xml:space="preserve">가 없다면, 아래 설치 순서 중 </w:t>
      </w:r>
      <w:r w:rsidR="00BF6CD1">
        <w:t xml:space="preserve">GPU </w:t>
      </w:r>
      <w:r w:rsidR="00BF6CD1">
        <w:rPr>
          <w:rFonts w:hint="eastAsia"/>
        </w:rPr>
        <w:t>관련 부분은 스킵하십시요.</w:t>
      </w:r>
    </w:p>
    <w:p w14:paraId="4CD044EF" w14:textId="77777777" w:rsidR="00BF6CD1" w:rsidRPr="00BF6CD1" w:rsidRDefault="00BF6CD1" w:rsidP="00921D47">
      <w:pPr>
        <w:pStyle w:val="a8"/>
      </w:pPr>
    </w:p>
    <w:p w14:paraId="6C20CF5A" w14:textId="0DC18CD6" w:rsidR="00921D47" w:rsidRPr="00FC34EB" w:rsidRDefault="00921D47" w:rsidP="00921D47">
      <w:pPr>
        <w:pStyle w:val="a8"/>
        <w:rPr>
          <w:b/>
          <w:color w:val="FF0000"/>
        </w:rPr>
      </w:pPr>
      <w:r w:rsidRPr="00FC34EB">
        <w:rPr>
          <w:b/>
          <w:bCs/>
          <w:color w:val="FF0000"/>
        </w:rPr>
        <w:lastRenderedPageBreak/>
        <w:t>Python</w:t>
      </w:r>
      <w:r w:rsidRPr="00FC34EB">
        <w:rPr>
          <w:b/>
          <w:color w:val="FF0000"/>
        </w:rPr>
        <w:t xml:space="preserve"> </w:t>
      </w:r>
      <w:r w:rsidR="00DC098A" w:rsidRPr="00FC34EB">
        <w:rPr>
          <w:b/>
          <w:color w:val="FF0000"/>
        </w:rPr>
        <w:t>(</w:t>
      </w:r>
      <w:r w:rsidR="00DC098A" w:rsidRPr="00FC34EB">
        <w:rPr>
          <w:rFonts w:hint="eastAsia"/>
          <w:b/>
          <w:color w:val="FF0000"/>
        </w:rPr>
        <w:t xml:space="preserve">라이브러리 호환성 고려해 </w:t>
      </w:r>
      <w:r w:rsidRPr="00FC34EB">
        <w:rPr>
          <w:b/>
          <w:color w:val="FF0000"/>
        </w:rPr>
        <w:t>3.1</w:t>
      </w:r>
      <w:r w:rsidR="00DC098A" w:rsidRPr="00FC34EB">
        <w:rPr>
          <w:b/>
          <w:color w:val="FF0000"/>
        </w:rPr>
        <w:t>1</w:t>
      </w:r>
      <w:r w:rsidRPr="00FC34EB">
        <w:rPr>
          <w:rFonts w:hint="eastAsia"/>
          <w:b/>
          <w:color w:val="FF0000"/>
        </w:rPr>
        <w:t>버전 권장</w:t>
      </w:r>
      <w:r w:rsidRPr="00FC34EB">
        <w:rPr>
          <w:b/>
          <w:color w:val="FF0000"/>
        </w:rPr>
        <w:t>)</w:t>
      </w:r>
    </w:p>
    <w:p w14:paraId="41BFA688" w14:textId="77777777" w:rsidR="00921D47" w:rsidRPr="00921D47" w:rsidRDefault="00FA7CB2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23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Python 다운로드</w:t>
        </w:r>
      </w:hyperlink>
    </w:p>
    <w:p w14:paraId="70648C8A" w14:textId="77777777" w:rsidR="00921D47" w:rsidRPr="00921D47" w:rsidRDefault="00921D47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Mac 사용자: </w:t>
      </w:r>
      <w:hyperlink r:id="rId24" w:history="1">
        <w:r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Mac에 Python 설치 가이드</w:t>
        </w:r>
      </w:hyperlink>
    </w:p>
    <w:p w14:paraId="5C7081DE" w14:textId="664E116D" w:rsidR="00921D47" w:rsidRPr="00921D47" w:rsidRDefault="00921D47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설치 후 터미널에서 </w:t>
      </w: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python --version </w:t>
      </w: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로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실행이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제대로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되는</w:t>
      </w:r>
      <w:r w:rsidR="00933EEB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지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637380">
        <w:rPr>
          <w:rFonts w:asciiTheme="majorEastAsia" w:eastAsiaTheme="majorEastAsia" w:hAnsiTheme="majorEastAsia" w:cs="굴림" w:hint="eastAsia"/>
          <w:sz w:val="24"/>
          <w:szCs w:val="24"/>
        </w:rPr>
        <w:t>확인해 볼 것</w:t>
      </w:r>
    </w:p>
    <w:p w14:paraId="633305AD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NVIDIA 드라이버 (</w:t>
      </w:r>
      <w:r w:rsidRPr="00921D47">
        <w:rPr>
          <w:rFonts w:hint="eastAsia"/>
          <w:b/>
        </w:rPr>
        <w:t>N</w:t>
      </w:r>
      <w:r w:rsidRPr="00921D47">
        <w:rPr>
          <w:b/>
        </w:rPr>
        <w:t>VIDIA GPU 사용 시)</w:t>
      </w:r>
    </w:p>
    <w:p w14:paraId="376DAA7F" w14:textId="77777777" w:rsidR="00921D47" w:rsidRPr="00921D47" w:rsidRDefault="00FA7CB2" w:rsidP="006106D6">
      <w:pPr>
        <w:pStyle w:val="aff5"/>
        <w:widowControl/>
        <w:numPr>
          <w:ilvl w:val="0"/>
          <w:numId w:val="7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25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NVIDIA 드라이버 다운로드</w:t>
        </w:r>
      </w:hyperlink>
    </w:p>
    <w:p w14:paraId="05328C27" w14:textId="77777777" w:rsidR="00921D47" w:rsidRPr="00921D47" w:rsidRDefault="00921D47" w:rsidP="006106D6">
      <w:pPr>
        <w:pStyle w:val="aff5"/>
        <w:widowControl/>
        <w:numPr>
          <w:ilvl w:val="0"/>
          <w:numId w:val="7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설치 후 터미널에서 </w:t>
      </w:r>
      <w:r w:rsidRPr="00921D47">
        <w:rPr>
          <w:rFonts w:asciiTheme="majorEastAsia" w:eastAsiaTheme="majorEastAsia" w:hAnsiTheme="majorEastAsia" w:cs="굴림체"/>
          <w:sz w:val="24"/>
          <w:szCs w:val="24"/>
        </w:rPr>
        <w:t>nvidia-smi</w:t>
      </w:r>
      <w:r w:rsidRPr="00921D47">
        <w:rPr>
          <w:rFonts w:asciiTheme="majorEastAsia" w:eastAsiaTheme="majorEastAsia" w:hAnsiTheme="majorEastAsia" w:cs="굴림"/>
          <w:sz w:val="24"/>
          <w:szCs w:val="24"/>
        </w:rPr>
        <w:t>로 확인</w:t>
      </w:r>
    </w:p>
    <w:p w14:paraId="7F37689D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CUDA Toolkit (</w:t>
      </w:r>
      <w:r w:rsidRPr="00921D47">
        <w:rPr>
          <w:rFonts w:hint="eastAsia"/>
          <w:b/>
        </w:rPr>
        <w:t>N</w:t>
      </w:r>
      <w:r w:rsidRPr="00921D47">
        <w:rPr>
          <w:b/>
        </w:rPr>
        <w:t>VIDIA GPU 사용 시)</w:t>
      </w:r>
    </w:p>
    <w:p w14:paraId="0BB554EF" w14:textId="77777777" w:rsidR="00921D47" w:rsidRPr="00921D47" w:rsidRDefault="00FA7CB2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26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CUDA Toolkit 다운로드</w:t>
        </w:r>
      </w:hyperlink>
    </w:p>
    <w:p w14:paraId="46881F14" w14:textId="77777777" w:rsidR="00921D47" w:rsidRPr="00921D47" w:rsidRDefault="00921D47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설치 시 GPU 및 드라이버 호환성 확인</w:t>
      </w:r>
    </w:p>
    <w:p w14:paraId="6F1D1C54" w14:textId="77777777" w:rsidR="00921D47" w:rsidRPr="00921D47" w:rsidRDefault="00921D47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환경 변수에 CUDA 경로 추가</w:t>
      </w:r>
    </w:p>
    <w:p w14:paraId="3FEE93CC" w14:textId="77777777" w:rsidR="00D11338" w:rsidRPr="00FC34EB" w:rsidRDefault="00D11338" w:rsidP="00921D47">
      <w:pPr>
        <w:pStyle w:val="a8"/>
        <w:rPr>
          <w:b/>
          <w:bCs/>
          <w:color w:val="FF0000"/>
        </w:rPr>
      </w:pPr>
      <w:r w:rsidRPr="00FC34EB">
        <w:rPr>
          <w:rFonts w:hint="eastAsia"/>
          <w:b/>
          <w:bCs/>
          <w:color w:val="FF0000"/>
        </w:rPr>
        <w:t>Github 도구 설치</w:t>
      </w:r>
    </w:p>
    <w:p w14:paraId="2FA591AF" w14:textId="57B3DE70" w:rsidR="004A2259" w:rsidRPr="004A2259" w:rsidRDefault="004A2259" w:rsidP="00D11338">
      <w:pPr>
        <w:pStyle w:val="a8"/>
        <w:numPr>
          <w:ilvl w:val="0"/>
          <w:numId w:val="14"/>
        </w:numPr>
        <w:rPr>
          <w:bCs/>
        </w:rPr>
      </w:pPr>
      <w:r>
        <w:rPr>
          <w:rFonts w:hint="eastAsia"/>
          <w:bCs/>
        </w:rPr>
        <w:t>다음 링크에서 도구 설치함.</w:t>
      </w:r>
    </w:p>
    <w:p w14:paraId="2489A984" w14:textId="30B2BBC8" w:rsidR="00D11338" w:rsidRPr="00D11338" w:rsidRDefault="00FA7CB2" w:rsidP="00D11338">
      <w:pPr>
        <w:pStyle w:val="a8"/>
        <w:numPr>
          <w:ilvl w:val="0"/>
          <w:numId w:val="14"/>
        </w:numPr>
        <w:rPr>
          <w:bCs/>
        </w:rPr>
      </w:pPr>
      <w:hyperlink r:id="rId27" w:history="1">
        <w:r w:rsidR="004A2259" w:rsidRPr="002F1244">
          <w:rPr>
            <w:rStyle w:val="a4"/>
            <w:rFonts w:hint="eastAsia"/>
            <w:bCs/>
          </w:rPr>
          <w:t>https://docs.github.com/ko/desktop/installing-and-authenticating-to-github-desktop/installing-github-desktop</w:t>
        </w:r>
      </w:hyperlink>
      <w:r w:rsidR="00D11338">
        <w:rPr>
          <w:bCs/>
        </w:rPr>
        <w:t xml:space="preserve"> </w:t>
      </w:r>
    </w:p>
    <w:p w14:paraId="4AD4A918" w14:textId="7A763985" w:rsidR="00921D47" w:rsidRPr="00FC34EB" w:rsidRDefault="00921D47" w:rsidP="00921D47">
      <w:pPr>
        <w:pStyle w:val="a8"/>
        <w:rPr>
          <w:b/>
          <w:color w:val="FF0000"/>
        </w:rPr>
      </w:pPr>
      <w:r w:rsidRPr="00FC34EB">
        <w:rPr>
          <w:b/>
          <w:bCs/>
          <w:color w:val="FF0000"/>
        </w:rPr>
        <w:t>Anaconda</w:t>
      </w:r>
      <w:r w:rsidRPr="00FC34EB">
        <w:rPr>
          <w:b/>
          <w:color w:val="FF0000"/>
        </w:rPr>
        <w:t xml:space="preserve"> (버전 24.0 이상 권장)</w:t>
      </w:r>
    </w:p>
    <w:p w14:paraId="4600091C" w14:textId="4C595060" w:rsidR="00E1351D" w:rsidRPr="00E1351D" w:rsidRDefault="00E1351D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다음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링크에서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도구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설치함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>.</w:t>
      </w:r>
    </w:p>
    <w:p w14:paraId="5B67CAD2" w14:textId="548D2638" w:rsidR="00921D47" w:rsidRPr="00E1351D" w:rsidRDefault="00FA7CB2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hyperlink r:id="rId28" w:history="1">
        <w:r w:rsidR="00921D47" w:rsidRPr="00E1351D">
          <w:rPr>
            <w:rFonts w:asciiTheme="minorHAnsi" w:eastAsiaTheme="minorHAnsi" w:hAnsiTheme="minorHAnsi" w:cs="굴림"/>
            <w:color w:val="0000FF"/>
            <w:sz w:val="22"/>
            <w:szCs w:val="22"/>
            <w:u w:val="single"/>
          </w:rPr>
          <w:t>Anaconda 다운로드</w:t>
        </w:r>
      </w:hyperlink>
    </w:p>
    <w:p w14:paraId="37DCB09B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PyTorch 라이브러리 설치</w:t>
      </w:r>
    </w:p>
    <w:p w14:paraId="465DAD8A" w14:textId="73EA4DFC" w:rsidR="002051FF" w:rsidRPr="002051FF" w:rsidRDefault="00921D47" w:rsidP="002051FF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r w:rsidRPr="00A60FD5">
        <w:rPr>
          <w:rFonts w:asciiTheme="minorHAnsi" w:eastAsiaTheme="minorHAnsi" w:hAnsiTheme="minorHAnsi" w:cs="굴림" w:hint="eastAsia"/>
          <w:sz w:val="22"/>
          <w:szCs w:val="22"/>
        </w:rPr>
        <w:t>다음 링크 방문 후,</w:t>
      </w:r>
      <w:r w:rsidRPr="00A60FD5">
        <w:rPr>
          <w:rFonts w:asciiTheme="minorHAnsi" w:eastAsiaTheme="minorHAnsi" w:hAnsiTheme="minorHAnsi" w:cs="굴림"/>
          <w:sz w:val="22"/>
          <w:szCs w:val="22"/>
        </w:rPr>
        <w:t xml:space="preserve"> CPU </w:t>
      </w:r>
      <w:r w:rsidRPr="00A60FD5">
        <w:rPr>
          <w:rFonts w:asciiTheme="minorHAnsi" w:eastAsiaTheme="minorHAnsi" w:hAnsiTheme="minorHAnsi" w:cs="굴림" w:hint="eastAsia"/>
          <w:sz w:val="22"/>
          <w:szCs w:val="22"/>
        </w:rPr>
        <w:t xml:space="preserve">버전 혹은 </w:t>
      </w:r>
      <w:r w:rsidRPr="00A60FD5">
        <w:rPr>
          <w:rFonts w:asciiTheme="minorHAnsi" w:eastAsiaTheme="minorHAnsi" w:hAnsiTheme="minorHAnsi" w:cs="굴림"/>
          <w:sz w:val="22"/>
          <w:szCs w:val="22"/>
        </w:rPr>
        <w:t xml:space="preserve">GPU </w:t>
      </w:r>
      <w:r w:rsidRPr="00A60FD5">
        <w:rPr>
          <w:rFonts w:asciiTheme="minorHAnsi" w:eastAsiaTheme="minorHAnsi" w:hAnsiTheme="minorHAnsi" w:cs="굴림" w:hint="eastAsia"/>
          <w:sz w:val="22"/>
          <w:szCs w:val="22"/>
        </w:rPr>
        <w:t>드라이버 버전에 맞게 터미널에서 설치</w:t>
      </w:r>
      <w:r w:rsidR="002051FF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함</w:t>
      </w:r>
    </w:p>
    <w:p w14:paraId="6DCBE6EC" w14:textId="34C35556" w:rsidR="00921D47" w:rsidRDefault="00FA7CB2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sz w:val="22"/>
          <w:szCs w:val="22"/>
        </w:rPr>
      </w:pPr>
      <w:hyperlink r:id="rId29" w:history="1">
        <w:r w:rsidR="00921D47" w:rsidRPr="00A60FD5">
          <w:rPr>
            <w:rStyle w:val="a4"/>
            <w:rFonts w:asciiTheme="minorHAnsi" w:eastAsiaTheme="minorHAnsi" w:hAnsiTheme="minorHAnsi" w:cs="굴림"/>
            <w:sz w:val="22"/>
            <w:szCs w:val="22"/>
          </w:rPr>
          <w:t>https://pytorch.org/get-started/locally/</w:t>
        </w:r>
      </w:hyperlink>
    </w:p>
    <w:p w14:paraId="44AD87AD" w14:textId="64172BC9" w:rsidR="002051FF" w:rsidRPr="002051FF" w:rsidRDefault="002051FF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C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>PU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의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경우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,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다음과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같이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터미널에서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명령을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입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력해 설치</w:t>
      </w:r>
      <w:r w:rsidR="00DF3187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함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.</w:t>
      </w:r>
    </w:p>
    <w:p w14:paraId="4494BDE5" w14:textId="5361EDC0" w:rsidR="002051FF" w:rsidRPr="002051FF" w:rsidRDefault="002051FF" w:rsidP="002051FF">
      <w:pPr>
        <w:pStyle w:val="aff5"/>
        <w:widowControl/>
        <w:suppressAutoHyphens w:val="0"/>
        <w:overflowPunct/>
        <w:autoSpaceDE/>
        <w:spacing w:after="100" w:afterAutospacing="1" w:line="240" w:lineRule="auto"/>
        <w:ind w:leftChars="0" w:left="120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noProof/>
        </w:rPr>
        <w:lastRenderedPageBreak/>
        <w:drawing>
          <wp:inline distT="0" distB="0" distL="0" distR="0" wp14:anchorId="6EEAC2ED" wp14:editId="11EDDAD4">
            <wp:extent cx="5247020" cy="14706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853" cy="14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81A5" w14:textId="315F63F8" w:rsidR="002051FF" w:rsidRPr="002051FF" w:rsidRDefault="002051FF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G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>PU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의 경우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,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다음과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같이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nvcc -V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로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C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 xml:space="preserve">UDA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 xml:space="preserve">버전이 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표시된다면,</w:t>
      </w:r>
      <w:r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 xml:space="preserve"> 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해당 버전을 터미널에서 설치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,</w:t>
      </w:r>
    </w:p>
    <w:p w14:paraId="767B8225" w14:textId="10C304B0" w:rsidR="002051FF" w:rsidRPr="00A60FD5" w:rsidRDefault="002051FF" w:rsidP="002051FF">
      <w:pPr>
        <w:pStyle w:val="aff5"/>
        <w:widowControl/>
        <w:suppressAutoHyphens w:val="0"/>
        <w:overflowPunct/>
        <w:autoSpaceDE/>
        <w:spacing w:after="100" w:afterAutospacing="1" w:line="240" w:lineRule="auto"/>
        <w:ind w:leftChars="0" w:left="1200"/>
        <w:textAlignment w:val="auto"/>
        <w:rPr>
          <w:rFonts w:asciiTheme="minorHAnsi" w:eastAsiaTheme="minorHAnsi" w:hAnsiTheme="minorHAnsi" w:cs="굴림"/>
          <w:color w:val="0000FF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24978252" wp14:editId="73F3EE3C">
            <wp:extent cx="4503420" cy="2304548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8800" cy="230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EB7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>파이썬 패키지 설치</w:t>
      </w:r>
    </w:p>
    <w:p w14:paraId="7D151A5E" w14:textId="68D6332F" w:rsidR="00921D47" w:rsidRPr="00921D47" w:rsidRDefault="00921D47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터미널에서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가상환경을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/>
          <w:sz w:val="24"/>
          <w:szCs w:val="24"/>
        </w:rPr>
        <w:t xml:space="preserve">venv_lmm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이름으로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만든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후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패키지를</w:t>
      </w: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 설치</w:t>
      </w:r>
    </w:p>
    <w:p w14:paraId="0BB5EFD0" w14:textId="3E64B889" w:rsidR="0037513A" w:rsidRDefault="0037513A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37513A">
        <w:rPr>
          <w:rFonts w:asciiTheme="majorEastAsia" w:eastAsiaTheme="majorEastAsia" w:hAnsiTheme="majorEastAsia" w:cs="굴림"/>
          <w:sz w:val="24"/>
          <w:szCs w:val="24"/>
        </w:rPr>
        <w:t>conda create --name venv_lmm python=3.11</w:t>
      </w:r>
    </w:p>
    <w:p w14:paraId="39082288" w14:textId="32C83990" w:rsidR="0037513A" w:rsidRDefault="0037513A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/>
          <w:sz w:val="24"/>
          <w:szCs w:val="24"/>
        </w:rPr>
        <w:t>conda activate venv_lmm</w:t>
      </w:r>
    </w:p>
    <w:p w14:paraId="2DA18AD3" w14:textId="5AC9D324" w:rsidR="00921D47" w:rsidRPr="00921D47" w:rsidRDefault="00921D47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pip install pandas numpy</w:t>
      </w:r>
    </w:p>
    <w:p w14:paraId="5C6066F3" w14:textId="53080EE9" w:rsidR="00044FC2" w:rsidRPr="00044FC2" w:rsidRDefault="00921D47" w:rsidP="00044FC2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pip install ollama openai transformers huggingface_hub langchain</w:t>
      </w:r>
    </w:p>
    <w:p w14:paraId="6D9BA130" w14:textId="0384609F" w:rsidR="00044FC2" w:rsidRPr="00921D47" w:rsidRDefault="00044FC2" w:rsidP="00044FC2">
      <w:pPr>
        <w:pStyle w:val="a8"/>
        <w:rPr>
          <w:b/>
        </w:rPr>
      </w:pPr>
      <w:r>
        <w:rPr>
          <w:rFonts w:hint="eastAsia"/>
          <w:b/>
        </w:rPr>
        <w:t>도커</w:t>
      </w:r>
      <w:r>
        <w:rPr>
          <w:b/>
        </w:rPr>
        <w:t>(Docker)</w:t>
      </w:r>
      <w:r w:rsidRPr="00921D47">
        <w:rPr>
          <w:rFonts w:hint="eastAsia"/>
          <w:b/>
        </w:rPr>
        <w:t xml:space="preserve"> 설치</w:t>
      </w:r>
      <w:r>
        <w:rPr>
          <w:rFonts w:hint="eastAsia"/>
          <w:b/>
        </w:rPr>
        <w:t>(옵션)</w:t>
      </w:r>
    </w:p>
    <w:p w14:paraId="2A2DD579" w14:textId="51257956" w:rsidR="00044FC2" w:rsidRDefault="00044FC2" w:rsidP="00921D47">
      <w:pPr>
        <w:pStyle w:val="a8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</w:rPr>
        <w:t>가상이미지 기반 작업을 위해서는</w:t>
      </w:r>
      <w:r w:rsidRPr="00A45A43">
        <w:rPr>
          <w:rFonts w:asciiTheme="majorEastAsia" w:eastAsiaTheme="majorEastAsia" w:hAnsiTheme="majorEastAsia" w:cs="굴림"/>
          <w:sz w:val="24"/>
          <w:szCs w:val="24"/>
        </w:rPr>
        <w:t xml:space="preserve"> 설치가 필요합니다.</w:t>
      </w:r>
    </w:p>
    <w:p w14:paraId="25ACB5E8" w14:textId="6777CCFF" w:rsidR="00044FC2" w:rsidRPr="00044FC2" w:rsidRDefault="00044FC2" w:rsidP="00044FC2">
      <w:pPr>
        <w:pStyle w:val="a8"/>
        <w:numPr>
          <w:ilvl w:val="0"/>
          <w:numId w:val="15"/>
        </w:numPr>
        <w:ind w:left="1134"/>
        <w:rPr>
          <w:rFonts w:hint="eastAsia"/>
        </w:rPr>
      </w:pPr>
      <w:hyperlink r:id="rId32" w:history="1">
        <w:r w:rsidRPr="00044FC2">
          <w:rPr>
            <w:rStyle w:val="a4"/>
          </w:rPr>
          <w:t>https://www.docker.com/get-started/</w:t>
        </w:r>
      </w:hyperlink>
      <w:r w:rsidRPr="00044FC2">
        <w:t xml:space="preserve"> </w:t>
      </w:r>
      <w:r w:rsidRPr="00044FC2">
        <w:rPr>
          <w:rFonts w:hint="eastAsia"/>
        </w:rPr>
        <w:t>방문 설치</w:t>
      </w:r>
    </w:p>
    <w:p w14:paraId="1F8CB3EF" w14:textId="4AAEACF3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>올라마(</w:t>
      </w:r>
      <w:r w:rsidRPr="00921D47">
        <w:rPr>
          <w:b/>
        </w:rPr>
        <w:t>Ollama)</w:t>
      </w:r>
      <w:r w:rsidRPr="00921D47">
        <w:rPr>
          <w:rFonts w:hint="eastAsia"/>
          <w:b/>
        </w:rPr>
        <w:t xml:space="preserve"> 설치</w:t>
      </w:r>
    </w:p>
    <w:p w14:paraId="73DF8C0C" w14:textId="77777777" w:rsidR="00921D47" w:rsidRPr="00A45A43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 w:rsidRPr="00A45A43">
        <w:rPr>
          <w:rFonts w:asciiTheme="majorEastAsia" w:eastAsiaTheme="majorEastAsia" w:hAnsiTheme="majorEastAsia" w:cs="굴림" w:hint="eastAsia"/>
          <w:sz w:val="24"/>
          <w:szCs w:val="24"/>
        </w:rPr>
        <w:lastRenderedPageBreak/>
        <w:t xml:space="preserve">로컬 </w:t>
      </w:r>
      <w:r w:rsidRPr="00A45A43">
        <w:rPr>
          <w:rFonts w:asciiTheme="majorEastAsia" w:eastAsiaTheme="majorEastAsia" w:hAnsiTheme="majorEastAsia" w:cs="굴림"/>
          <w:sz w:val="24"/>
          <w:szCs w:val="24"/>
        </w:rPr>
        <w:t>LLM AI 도구를 사용하려면 Ollama 설치가 필요합니다.</w:t>
      </w:r>
    </w:p>
    <w:p w14:paraId="620C9959" w14:textId="77777777" w:rsidR="00921D47" w:rsidRPr="00921D47" w:rsidRDefault="00FA7CB2" w:rsidP="006106D6">
      <w:pPr>
        <w:pStyle w:val="aff5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체"/>
          <w:sz w:val="24"/>
          <w:szCs w:val="24"/>
        </w:rPr>
      </w:pPr>
      <w:hyperlink r:id="rId33" w:history="1">
        <w:r w:rsidR="00921D47" w:rsidRPr="00921D47">
          <w:rPr>
            <w:rStyle w:val="a4"/>
            <w:rFonts w:asciiTheme="majorEastAsia" w:eastAsiaTheme="majorEastAsia" w:hAnsiTheme="majorEastAsia" w:cs="굴림체"/>
            <w:sz w:val="24"/>
            <w:szCs w:val="24"/>
          </w:rPr>
          <w:t>https://www.ollama.com/</w:t>
        </w:r>
      </w:hyperlink>
      <w:r w:rsidR="00921D47" w:rsidRPr="00921D47">
        <w:rPr>
          <w:rFonts w:asciiTheme="majorEastAsia" w:eastAsiaTheme="majorEastAsia" w:hAnsiTheme="majorEastAsia" w:cs="굴림체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체" w:hint="eastAsia"/>
          <w:sz w:val="24"/>
          <w:szCs w:val="24"/>
        </w:rPr>
        <w:t>에 방문해 설치</w:t>
      </w:r>
    </w:p>
    <w:p w14:paraId="2F324404" w14:textId="77777777" w:rsidR="00921D47" w:rsidRDefault="00921D47" w:rsidP="00921D47">
      <w:pPr>
        <w:pStyle w:val="a8"/>
      </w:pPr>
    </w:p>
    <w:p w14:paraId="1863E83D" w14:textId="1510D4E5" w:rsidR="00921D47" w:rsidRPr="00D74C2B" w:rsidRDefault="00921D47" w:rsidP="00921D47">
      <w:pPr>
        <w:pStyle w:val="a8"/>
        <w:rPr>
          <w:b/>
          <w:color w:val="FF0000"/>
        </w:rPr>
      </w:pPr>
      <w:r w:rsidRPr="00D74C2B">
        <w:rPr>
          <w:rFonts w:hint="eastAsia"/>
          <w:b/>
          <w:color w:val="FF0000"/>
        </w:rPr>
        <w:t xml:space="preserve">코드 편집기 및 </w:t>
      </w:r>
      <w:r w:rsidRPr="00D74C2B">
        <w:rPr>
          <w:b/>
          <w:color w:val="FF0000"/>
        </w:rPr>
        <w:t>IDE</w:t>
      </w:r>
      <w:r w:rsidRPr="00D74C2B">
        <w:rPr>
          <w:rFonts w:hint="eastAsia"/>
          <w:b/>
          <w:color w:val="FF0000"/>
        </w:rPr>
        <w:t xml:space="preserve"> 설치</w:t>
      </w:r>
    </w:p>
    <w:p w14:paraId="4BD13E22" w14:textId="77777777" w:rsidR="00921D47" w:rsidRPr="00921D47" w:rsidRDefault="00FA7CB2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4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https://www.sublimetext.com/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</w:t>
      </w:r>
    </w:p>
    <w:p w14:paraId="35496D41" w14:textId="02C61068" w:rsidR="00921D47" w:rsidRDefault="00FA7CB2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5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https://code.visualstudio.com/download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설치.</w:t>
      </w:r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상세한 설치법은 </w:t>
      </w:r>
      <w:hyperlink r:id="rId36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https://www.youtube.com/watch?v=vesxpfOAOCw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참고</w:t>
      </w:r>
      <w:r w:rsidR="007A7D51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7A7D51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바람.</w:t>
      </w:r>
      <w:r w:rsidR="007A7D51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AD2FBC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파이썬 확장도구 등 설치해야 함</w:t>
      </w:r>
      <w:r w:rsidR="00AD2FBC">
        <w:rPr>
          <w:rFonts w:asciiTheme="majorEastAsia" w:eastAsiaTheme="majorEastAsia" w:hAnsiTheme="majorEastAsia" w:cs="굴림"/>
          <w:sz w:val="24"/>
          <w:szCs w:val="24"/>
          <w:lang w:eastAsia="ko-KR"/>
        </w:rPr>
        <w:t>(</w:t>
      </w:r>
      <w:r w:rsidR="00AD2FBC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영상 참고)</w:t>
      </w:r>
    </w:p>
    <w:p w14:paraId="201EBEA3" w14:textId="141C26DD" w:rsidR="00866837" w:rsidRDefault="00F275AF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cs"/>
          <w:sz w:val="24"/>
          <w:szCs w:val="24"/>
        </w:rPr>
        <w:t>v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scode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후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다음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영상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참고해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/>
          <w:sz w:val="24"/>
          <w:szCs w:val="24"/>
        </w:rPr>
        <w:t>github copilot</w:t>
      </w:r>
      <w:r w:rsidR="007E73DD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7E73D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과 </w:t>
      </w:r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github coplot chat </w:t>
      </w:r>
      <w:r w:rsidR="007E73D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 w:rsidR="00866837">
        <w:rPr>
          <w:rFonts w:asciiTheme="majorEastAsia" w:eastAsiaTheme="majorEastAsia" w:hAnsiTheme="majorEastAsia" w:cs="굴림"/>
          <w:sz w:val="24"/>
          <w:szCs w:val="24"/>
          <w:lang w:eastAsia="ko-KR"/>
        </w:rPr>
        <w:t>.</w:t>
      </w:r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037012F8" w14:textId="5E3A628A" w:rsidR="00F275AF" w:rsidRDefault="00FA7CB2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7" w:history="1">
        <w:r w:rsidR="00866837" w:rsidRPr="000714B7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https://www.youtube.com/watch?v=X_Aet9ndh_Y</w:t>
        </w:r>
      </w:hyperlink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4D87D668" w14:textId="6AF6246C" w:rsidR="00866837" w:rsidRPr="00921D47" w:rsidRDefault="00866837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866837">
        <w:rPr>
          <w:rFonts w:asciiTheme="majorEastAsia" w:eastAsiaTheme="majorEastAsia" w:hAnsiTheme="majorEastAsia" w:cs="굴림"/>
          <w:sz w:val="24"/>
          <w:szCs w:val="24"/>
        </w:rPr>
        <w:t>https://www.youtube.com/watch?v=dMbOh114Vd4</w:t>
      </w:r>
    </w:p>
    <w:p w14:paraId="5CF1145A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 xml:space="preserve">클로드 </w:t>
      </w:r>
      <w:r w:rsidRPr="00921D47">
        <w:rPr>
          <w:b/>
        </w:rPr>
        <w:t xml:space="preserve">Desktop </w:t>
      </w:r>
      <w:r w:rsidRPr="00921D47">
        <w:rPr>
          <w:rFonts w:hint="eastAsia"/>
          <w:b/>
        </w:rPr>
        <w:t>설치</w:t>
      </w:r>
    </w:p>
    <w:p w14:paraId="0637DBE2" w14:textId="00CE2921" w:rsidR="00921D47" w:rsidRPr="00886798" w:rsidRDefault="00FA7CB2" w:rsidP="00921D47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8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https://claude.ai/download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</w:t>
      </w:r>
    </w:p>
    <w:p w14:paraId="1B6A58D1" w14:textId="03DE918D" w:rsidR="00921D47" w:rsidRDefault="00921D47" w:rsidP="00921D47">
      <w:pPr>
        <w:pStyle w:val="1"/>
      </w:pPr>
      <w:bookmarkStart w:id="5" w:name="_Toc196468941"/>
      <w:r>
        <w:rPr>
          <w:rFonts w:hint="eastAsia"/>
          <w:lang w:eastAsia="ko-KR"/>
        </w:rPr>
        <w:t>기타</w:t>
      </w:r>
      <w:r>
        <w:rPr>
          <w:rFonts w:hint="cs"/>
        </w:rPr>
        <w:t xml:space="preserve"> </w:t>
      </w:r>
      <w:r>
        <w:rPr>
          <w:rFonts w:hint="eastAsia"/>
          <w:lang w:eastAsia="ko-KR"/>
        </w:rPr>
        <w:t>도구</w:t>
      </w:r>
      <w:bookmarkEnd w:id="5"/>
    </w:p>
    <w:p w14:paraId="761CC2E6" w14:textId="053D080B" w:rsidR="00921D47" w:rsidRDefault="00921D47" w:rsidP="00921D47">
      <w:pPr>
        <w:pStyle w:val="a8"/>
      </w:pPr>
      <w:r>
        <w:rPr>
          <w:rFonts w:hint="eastAsia"/>
        </w:rPr>
        <w:t>시간이 있다면,</w:t>
      </w:r>
      <w:r>
        <w:t xml:space="preserve"> </w:t>
      </w:r>
      <w:r>
        <w:rPr>
          <w:rFonts w:hint="eastAsia"/>
        </w:rPr>
        <w:t>설치하면 됩니다.</w:t>
      </w:r>
      <w:r>
        <w:t xml:space="preserve"> </w:t>
      </w:r>
    </w:p>
    <w:p w14:paraId="41601EF4" w14:textId="5CEC73A1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 xml:space="preserve">Blender </w:t>
      </w:r>
      <w:r w:rsidRPr="00921D47">
        <w:rPr>
          <w:rFonts w:hint="eastAsia"/>
          <w:b/>
        </w:rPr>
        <w:t>설치</w:t>
      </w:r>
    </w:p>
    <w:p w14:paraId="1F9051D5" w14:textId="77777777" w:rsidR="00921D47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 w:rsidRPr="00A45A43">
        <w:rPr>
          <w:rFonts w:asciiTheme="majorEastAsia" w:eastAsiaTheme="majorEastAsia" w:hAnsiTheme="majorEastAsia" w:cs="굴림"/>
          <w:sz w:val="24"/>
          <w:szCs w:val="24"/>
        </w:rPr>
        <w:t>Blender를 사용한</w:t>
      </w:r>
      <w:r w:rsidRPr="00F93104">
        <w:rPr>
          <w:rFonts w:asciiTheme="majorEastAsia" w:eastAsiaTheme="majorEastAsia" w:hAnsiTheme="majorEastAsia" w:cs="굴림"/>
          <w:sz w:val="24"/>
          <w:szCs w:val="24"/>
        </w:rPr>
        <w:t xml:space="preserve"> LLM 기반 그래픽 모델링.</w:t>
      </w:r>
    </w:p>
    <w:p w14:paraId="7EA00E06" w14:textId="14423344" w:rsidR="00921D47" w:rsidRDefault="00FA7CB2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9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https://www.blender.org/download/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방문 후 설치</w:t>
      </w:r>
    </w:p>
    <w:p w14:paraId="369A1F5A" w14:textId="77777777" w:rsidR="00442C77" w:rsidRDefault="00442C77" w:rsidP="00442C77">
      <w:pPr>
        <w:pStyle w:val="a8"/>
        <w:rPr>
          <w:b/>
        </w:rPr>
      </w:pPr>
    </w:p>
    <w:p w14:paraId="4AB5840E" w14:textId="263219F4" w:rsidR="000357A6" w:rsidRPr="000357A6" w:rsidRDefault="00442C77" w:rsidP="00442C77">
      <w:pPr>
        <w:pStyle w:val="a8"/>
        <w:rPr>
          <w:b/>
        </w:rPr>
      </w:pPr>
      <w:r>
        <w:rPr>
          <w:rFonts w:hint="eastAsia"/>
          <w:b/>
        </w:rPr>
        <w:t>D</w:t>
      </w:r>
      <w:r>
        <w:rPr>
          <w:b/>
        </w:rPr>
        <w:t xml:space="preserve">aVinci </w:t>
      </w:r>
      <w:r w:rsidR="000357A6" w:rsidRPr="00921D47">
        <w:rPr>
          <w:rFonts w:hint="eastAsia"/>
          <w:b/>
        </w:rPr>
        <w:t>설치</w:t>
      </w:r>
    </w:p>
    <w:p w14:paraId="17A7D9E1" w14:textId="77777777" w:rsidR="00E52CA8" w:rsidRPr="00921D47" w:rsidRDefault="00E52CA8" w:rsidP="00E52CA8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D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aVinci Resolve 20 Public Beta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>(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옵션)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: </w:t>
      </w:r>
      <w:hyperlink r:id="rId40" w:history="1">
        <w:r w:rsidRPr="00FA136C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https://www.blackmagicdesign.com/products/davinciresolve</w:t>
        </w:r>
      </w:hyperlink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079D89BB" w14:textId="77777777" w:rsidR="00921D47" w:rsidRPr="001E5790" w:rsidRDefault="00921D47" w:rsidP="00921D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240" w:lineRule="auto"/>
        <w:ind w:left="720"/>
        <w:rPr>
          <w:rFonts w:asciiTheme="majorEastAsia" w:eastAsiaTheme="majorEastAsia" w:hAnsiTheme="majorEastAsia" w:cs="굴림체"/>
          <w:sz w:val="24"/>
          <w:szCs w:val="24"/>
        </w:rPr>
      </w:pPr>
    </w:p>
    <w:p w14:paraId="41B984A1" w14:textId="66E51DDB" w:rsidR="00921D47" w:rsidRPr="00F93104" w:rsidRDefault="00921D47" w:rsidP="00921D47">
      <w:pPr>
        <w:pStyle w:val="1"/>
      </w:pPr>
      <w:bookmarkStart w:id="6" w:name="_Toc196468942"/>
      <w:r>
        <w:rPr>
          <w:rFonts w:hint="eastAsia"/>
          <w:lang w:eastAsia="ko-KR"/>
        </w:rPr>
        <w:t>관련</w:t>
      </w:r>
      <w:r>
        <w:rPr>
          <w:rFonts w:hint="cs"/>
        </w:rPr>
        <w:t xml:space="preserve"> </w:t>
      </w:r>
      <w:r w:rsidRPr="00F93104">
        <w:t>링크</w:t>
      </w:r>
      <w:bookmarkEnd w:id="6"/>
    </w:p>
    <w:p w14:paraId="0521E916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Huggingface: </w:t>
      </w:r>
      <w:hyperlink r:id="rId41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https://huggingface.co</w:t>
        </w:r>
      </w:hyperlink>
    </w:p>
    <w:p w14:paraId="00F7A73F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Blender LLM Addin 블로그: </w:t>
      </w:r>
      <w:hyperlink r:id="rId42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https://medium.com</w:t>
        </w:r>
      </w:hyperlink>
    </w:p>
    <w:p w14:paraId="37D7BC7B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lastRenderedPageBreak/>
        <w:t xml:space="preserve">NVIDIA 드라이버: </w:t>
      </w:r>
      <w:hyperlink r:id="rId43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https://www.nvidia.com/Download/index.aspx</w:t>
        </w:r>
      </w:hyperlink>
    </w:p>
    <w:p w14:paraId="6A66950C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CUDA Toolkit: </w:t>
      </w:r>
      <w:hyperlink r:id="rId44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https://developer.nvidia.com/cuda-toolkit</w:t>
        </w:r>
      </w:hyperlink>
    </w:p>
    <w:p w14:paraId="7C70D4E8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Python: </w:t>
      </w:r>
      <w:hyperlink r:id="rId45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https://www.python.org</w:t>
        </w:r>
      </w:hyperlink>
    </w:p>
    <w:p w14:paraId="0FA4C989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Mac용 Python 설치 가이드: </w:t>
      </w:r>
      <w:hyperlink r:id="rId46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https://www.youtube.com</w:t>
        </w:r>
      </w:hyperlink>
    </w:p>
    <w:p w14:paraId="3FD44CFC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Anaconda: </w:t>
      </w:r>
      <w:hyperlink r:id="rId47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https://docs.anaconda.com/anaconda/install/</w:t>
        </w:r>
      </w:hyperlink>
    </w:p>
    <w:p w14:paraId="4E9A2C93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OpenAI: </w:t>
      </w:r>
      <w:hyperlink r:id="rId48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https://platform.openai.com</w:t>
        </w:r>
      </w:hyperlink>
    </w:p>
    <w:p w14:paraId="77DAB0F2" w14:textId="5D9A1C2E" w:rsidR="00921D47" w:rsidRPr="00886798" w:rsidRDefault="00921D47" w:rsidP="00886798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PyTorch: </w:t>
      </w:r>
      <w:hyperlink r:id="rId49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https://pytorch.org</w:t>
        </w:r>
      </w:hyperlink>
    </w:p>
    <w:sectPr w:rsidR="00921D47" w:rsidRPr="00886798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029F9" w14:textId="77777777" w:rsidR="00FA7CB2" w:rsidRDefault="00FA7CB2">
      <w:pPr>
        <w:spacing w:line="240" w:lineRule="auto"/>
      </w:pPr>
      <w:r>
        <w:separator/>
      </w:r>
    </w:p>
  </w:endnote>
  <w:endnote w:type="continuationSeparator" w:id="0">
    <w:p w14:paraId="6A2BAB37" w14:textId="77777777" w:rsidR="00FA7CB2" w:rsidRDefault="00FA7C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0D5DE8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0D5DE8" w:rsidRPr="00D035F3" w:rsidRDefault="000D5DE8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0D5DE8" w:rsidRPr="00D035F3" w:rsidRDefault="000D5DE8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0D5DE8" w:rsidRPr="00D035F3" w:rsidRDefault="000D5DE8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C2D0C3" w14:textId="77777777" w:rsidR="00FA7CB2" w:rsidRDefault="00FA7CB2">
      <w:pPr>
        <w:spacing w:line="240" w:lineRule="auto"/>
      </w:pPr>
      <w:r>
        <w:separator/>
      </w:r>
    </w:p>
  </w:footnote>
  <w:footnote w:type="continuationSeparator" w:id="0">
    <w:p w14:paraId="4F933914" w14:textId="77777777" w:rsidR="00FA7CB2" w:rsidRDefault="00FA7C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2C893E21"/>
    <w:multiLevelType w:val="hybridMultilevel"/>
    <w:tmpl w:val="90F0E558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3CFC5835"/>
    <w:multiLevelType w:val="hybridMultilevel"/>
    <w:tmpl w:val="C4C8E054"/>
    <w:lvl w:ilvl="0" w:tplc="E0BAEF5E">
      <w:start w:val="1"/>
      <w:numFmt w:val="bullet"/>
      <w:lvlText w:val=""/>
      <w:lvlJc w:val="left"/>
      <w:pPr>
        <w:ind w:left="13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6" w:hanging="400"/>
      </w:pPr>
      <w:rPr>
        <w:rFonts w:ascii="Wingdings" w:hAnsi="Wingdings" w:hint="default"/>
      </w:rPr>
    </w:lvl>
  </w:abstractNum>
  <w:abstractNum w:abstractNumId="17" w15:restartNumberingAfterBreak="0">
    <w:nsid w:val="3EA86D01"/>
    <w:multiLevelType w:val="hybridMultilevel"/>
    <w:tmpl w:val="0F4ADAC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7D20B40"/>
    <w:multiLevelType w:val="hybridMultilevel"/>
    <w:tmpl w:val="744C2CB0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4B467E0B"/>
    <w:multiLevelType w:val="hybridMultilevel"/>
    <w:tmpl w:val="1E4A42E0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4CC203D1"/>
    <w:multiLevelType w:val="hybridMultilevel"/>
    <w:tmpl w:val="34C24D66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57DB2843"/>
    <w:multiLevelType w:val="hybridMultilevel"/>
    <w:tmpl w:val="8C9CE788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6ACC5A43"/>
    <w:multiLevelType w:val="hybridMultilevel"/>
    <w:tmpl w:val="028E3F1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709A24A1"/>
    <w:multiLevelType w:val="hybridMultilevel"/>
    <w:tmpl w:val="D212841A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79FF77CC"/>
    <w:multiLevelType w:val="hybridMultilevel"/>
    <w:tmpl w:val="9DDA5708"/>
    <w:lvl w:ilvl="0" w:tplc="E0BAEF5E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5" w15:restartNumberingAfterBreak="0">
    <w:nsid w:val="7EB6588D"/>
    <w:multiLevelType w:val="hybridMultilevel"/>
    <w:tmpl w:val="B84E2AB6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8"/>
  </w:num>
  <w:num w:numId="6">
    <w:abstractNumId w:val="25"/>
  </w:num>
  <w:num w:numId="7">
    <w:abstractNumId w:val="21"/>
  </w:num>
  <w:num w:numId="8">
    <w:abstractNumId w:val="22"/>
  </w:num>
  <w:num w:numId="9">
    <w:abstractNumId w:val="23"/>
  </w:num>
  <w:num w:numId="10">
    <w:abstractNumId w:val="20"/>
  </w:num>
  <w:num w:numId="11">
    <w:abstractNumId w:val="16"/>
  </w:num>
  <w:num w:numId="12">
    <w:abstractNumId w:val="19"/>
  </w:num>
  <w:num w:numId="13">
    <w:abstractNumId w:val="17"/>
  </w:num>
  <w:num w:numId="14">
    <w:abstractNumId w:val="15"/>
  </w:num>
  <w:num w:numId="15">
    <w:abstractNumId w:val="2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jE2MDcyMzA0NTFX0lEKTi0uzszPAykwNqgFAFrcqsUtAAAA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6689"/>
    <w:rsid w:val="00017033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7A6"/>
    <w:rsid w:val="00035E6D"/>
    <w:rsid w:val="00035F6D"/>
    <w:rsid w:val="0003779A"/>
    <w:rsid w:val="0004068B"/>
    <w:rsid w:val="00040B92"/>
    <w:rsid w:val="00040C50"/>
    <w:rsid w:val="00040C8E"/>
    <w:rsid w:val="00041170"/>
    <w:rsid w:val="000417D3"/>
    <w:rsid w:val="00041AFE"/>
    <w:rsid w:val="00042EA4"/>
    <w:rsid w:val="00043345"/>
    <w:rsid w:val="00044896"/>
    <w:rsid w:val="00044FC2"/>
    <w:rsid w:val="000455CC"/>
    <w:rsid w:val="00046C28"/>
    <w:rsid w:val="00046C6B"/>
    <w:rsid w:val="0004717C"/>
    <w:rsid w:val="000476BE"/>
    <w:rsid w:val="00047A8A"/>
    <w:rsid w:val="00047D81"/>
    <w:rsid w:val="00050088"/>
    <w:rsid w:val="000508E6"/>
    <w:rsid w:val="00051044"/>
    <w:rsid w:val="00051D06"/>
    <w:rsid w:val="00051F7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581"/>
    <w:rsid w:val="00075455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94C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1AAD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444C"/>
    <w:rsid w:val="000E54EB"/>
    <w:rsid w:val="000E589A"/>
    <w:rsid w:val="000E595A"/>
    <w:rsid w:val="000E7431"/>
    <w:rsid w:val="000E7789"/>
    <w:rsid w:val="000F39A8"/>
    <w:rsid w:val="000F42D5"/>
    <w:rsid w:val="000F6BFB"/>
    <w:rsid w:val="00101981"/>
    <w:rsid w:val="0010232F"/>
    <w:rsid w:val="001030A6"/>
    <w:rsid w:val="00103C31"/>
    <w:rsid w:val="001060C5"/>
    <w:rsid w:val="001062AD"/>
    <w:rsid w:val="001065B9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5ADF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44E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F58"/>
    <w:rsid w:val="00141723"/>
    <w:rsid w:val="00142D7B"/>
    <w:rsid w:val="00144164"/>
    <w:rsid w:val="0014432B"/>
    <w:rsid w:val="001443CF"/>
    <w:rsid w:val="001446DB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77B3"/>
    <w:rsid w:val="00157A9C"/>
    <w:rsid w:val="00163809"/>
    <w:rsid w:val="001638B5"/>
    <w:rsid w:val="00164139"/>
    <w:rsid w:val="001641DB"/>
    <w:rsid w:val="00164706"/>
    <w:rsid w:val="001654D7"/>
    <w:rsid w:val="0016687E"/>
    <w:rsid w:val="00166885"/>
    <w:rsid w:val="00166913"/>
    <w:rsid w:val="00166CA1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5B39"/>
    <w:rsid w:val="001D6E78"/>
    <w:rsid w:val="001D73B1"/>
    <w:rsid w:val="001D7887"/>
    <w:rsid w:val="001E0A45"/>
    <w:rsid w:val="001E0CE1"/>
    <w:rsid w:val="001E1617"/>
    <w:rsid w:val="001E2BEF"/>
    <w:rsid w:val="001E3945"/>
    <w:rsid w:val="001E48DC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1FF"/>
    <w:rsid w:val="00205FC9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BCE"/>
    <w:rsid w:val="00252C14"/>
    <w:rsid w:val="00253C8F"/>
    <w:rsid w:val="00253E43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576B2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9795A"/>
    <w:rsid w:val="002A171C"/>
    <w:rsid w:val="002A181A"/>
    <w:rsid w:val="002A2AA7"/>
    <w:rsid w:val="002A2E7E"/>
    <w:rsid w:val="002A3056"/>
    <w:rsid w:val="002A3145"/>
    <w:rsid w:val="002A314E"/>
    <w:rsid w:val="002A345D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A2D"/>
    <w:rsid w:val="002C3C79"/>
    <w:rsid w:val="002C41F4"/>
    <w:rsid w:val="002C43D7"/>
    <w:rsid w:val="002C535F"/>
    <w:rsid w:val="002C6979"/>
    <w:rsid w:val="002C6BAF"/>
    <w:rsid w:val="002C741F"/>
    <w:rsid w:val="002D0454"/>
    <w:rsid w:val="002D054F"/>
    <w:rsid w:val="002D0B91"/>
    <w:rsid w:val="002D0CCB"/>
    <w:rsid w:val="002D0E5E"/>
    <w:rsid w:val="002D2A62"/>
    <w:rsid w:val="002D38B5"/>
    <w:rsid w:val="002D3A0D"/>
    <w:rsid w:val="002D3D40"/>
    <w:rsid w:val="002D3DD4"/>
    <w:rsid w:val="002D44FB"/>
    <w:rsid w:val="002D5146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F50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5EBD"/>
    <w:rsid w:val="00325EC1"/>
    <w:rsid w:val="003266E1"/>
    <w:rsid w:val="0032714C"/>
    <w:rsid w:val="003276FC"/>
    <w:rsid w:val="00330EBE"/>
    <w:rsid w:val="0033139C"/>
    <w:rsid w:val="003321B0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50F17"/>
    <w:rsid w:val="00351B4F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45F2"/>
    <w:rsid w:val="00364652"/>
    <w:rsid w:val="00364AB0"/>
    <w:rsid w:val="003656FF"/>
    <w:rsid w:val="00366A8E"/>
    <w:rsid w:val="00366C8E"/>
    <w:rsid w:val="003703E7"/>
    <w:rsid w:val="0037046C"/>
    <w:rsid w:val="003727AD"/>
    <w:rsid w:val="0037311C"/>
    <w:rsid w:val="003733C0"/>
    <w:rsid w:val="003739F2"/>
    <w:rsid w:val="003741FB"/>
    <w:rsid w:val="0037513A"/>
    <w:rsid w:val="00375941"/>
    <w:rsid w:val="00375FCA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79F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FE3"/>
    <w:rsid w:val="003D5504"/>
    <w:rsid w:val="003D5823"/>
    <w:rsid w:val="003D5A28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B38"/>
    <w:rsid w:val="003E6B6C"/>
    <w:rsid w:val="003E7424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2B0F"/>
    <w:rsid w:val="00402B51"/>
    <w:rsid w:val="004035E3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30179"/>
    <w:rsid w:val="00430375"/>
    <w:rsid w:val="004303DE"/>
    <w:rsid w:val="00432043"/>
    <w:rsid w:val="004329CF"/>
    <w:rsid w:val="00432DB1"/>
    <w:rsid w:val="00432EBC"/>
    <w:rsid w:val="00432F84"/>
    <w:rsid w:val="00433788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2C77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4CD"/>
    <w:rsid w:val="0045179D"/>
    <w:rsid w:val="004523BC"/>
    <w:rsid w:val="004530BD"/>
    <w:rsid w:val="00454276"/>
    <w:rsid w:val="00454853"/>
    <w:rsid w:val="00454B67"/>
    <w:rsid w:val="00455568"/>
    <w:rsid w:val="004555CC"/>
    <w:rsid w:val="00455895"/>
    <w:rsid w:val="00455D34"/>
    <w:rsid w:val="00456004"/>
    <w:rsid w:val="00456E3D"/>
    <w:rsid w:val="0045745C"/>
    <w:rsid w:val="0045771E"/>
    <w:rsid w:val="004603EC"/>
    <w:rsid w:val="00462E19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51C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77FF"/>
    <w:rsid w:val="00487E9E"/>
    <w:rsid w:val="00487F90"/>
    <w:rsid w:val="004928F9"/>
    <w:rsid w:val="00495156"/>
    <w:rsid w:val="00496562"/>
    <w:rsid w:val="00496983"/>
    <w:rsid w:val="004969DF"/>
    <w:rsid w:val="00496BE0"/>
    <w:rsid w:val="00497A0C"/>
    <w:rsid w:val="004A06B0"/>
    <w:rsid w:val="004A0E6D"/>
    <w:rsid w:val="004A1138"/>
    <w:rsid w:val="004A2259"/>
    <w:rsid w:val="004A305D"/>
    <w:rsid w:val="004A6285"/>
    <w:rsid w:val="004A72D5"/>
    <w:rsid w:val="004A752E"/>
    <w:rsid w:val="004A7FE1"/>
    <w:rsid w:val="004B1957"/>
    <w:rsid w:val="004B26FC"/>
    <w:rsid w:val="004B4517"/>
    <w:rsid w:val="004B5E10"/>
    <w:rsid w:val="004B6AB5"/>
    <w:rsid w:val="004B6BBF"/>
    <w:rsid w:val="004B7F7B"/>
    <w:rsid w:val="004C0166"/>
    <w:rsid w:val="004C01FA"/>
    <w:rsid w:val="004C121D"/>
    <w:rsid w:val="004C1DD5"/>
    <w:rsid w:val="004C37DE"/>
    <w:rsid w:val="004C3EC3"/>
    <w:rsid w:val="004C3F76"/>
    <w:rsid w:val="004C4440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4FC2"/>
    <w:rsid w:val="004E560E"/>
    <w:rsid w:val="004E59C5"/>
    <w:rsid w:val="004E643A"/>
    <w:rsid w:val="004E6BFD"/>
    <w:rsid w:val="004E7419"/>
    <w:rsid w:val="004F01B4"/>
    <w:rsid w:val="004F063F"/>
    <w:rsid w:val="004F1B7E"/>
    <w:rsid w:val="004F3194"/>
    <w:rsid w:val="004F379A"/>
    <w:rsid w:val="004F440B"/>
    <w:rsid w:val="004F4C46"/>
    <w:rsid w:val="004F5438"/>
    <w:rsid w:val="004F58FE"/>
    <w:rsid w:val="004F745D"/>
    <w:rsid w:val="004F7775"/>
    <w:rsid w:val="00500708"/>
    <w:rsid w:val="005008E9"/>
    <w:rsid w:val="00500F71"/>
    <w:rsid w:val="00501DE0"/>
    <w:rsid w:val="00502417"/>
    <w:rsid w:val="005040A8"/>
    <w:rsid w:val="00504B06"/>
    <w:rsid w:val="00506620"/>
    <w:rsid w:val="005101D5"/>
    <w:rsid w:val="00510718"/>
    <w:rsid w:val="00510928"/>
    <w:rsid w:val="00510BA7"/>
    <w:rsid w:val="00511C1A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204"/>
    <w:rsid w:val="00535527"/>
    <w:rsid w:val="00535E14"/>
    <w:rsid w:val="00537C1D"/>
    <w:rsid w:val="00540344"/>
    <w:rsid w:val="00540AB9"/>
    <w:rsid w:val="00540C94"/>
    <w:rsid w:val="00541A00"/>
    <w:rsid w:val="00541C6A"/>
    <w:rsid w:val="00541D21"/>
    <w:rsid w:val="005421FD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431D"/>
    <w:rsid w:val="005548FB"/>
    <w:rsid w:val="005549BC"/>
    <w:rsid w:val="0055792F"/>
    <w:rsid w:val="005611E4"/>
    <w:rsid w:val="00561B00"/>
    <w:rsid w:val="00562AD5"/>
    <w:rsid w:val="00563CE3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3F5F"/>
    <w:rsid w:val="005944CA"/>
    <w:rsid w:val="005949E3"/>
    <w:rsid w:val="00594EB9"/>
    <w:rsid w:val="0059502F"/>
    <w:rsid w:val="005952D0"/>
    <w:rsid w:val="00595E27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A7804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257D"/>
    <w:rsid w:val="005D291E"/>
    <w:rsid w:val="005D3642"/>
    <w:rsid w:val="005D3BBD"/>
    <w:rsid w:val="005D3C8A"/>
    <w:rsid w:val="005D4384"/>
    <w:rsid w:val="005D6376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FD3"/>
    <w:rsid w:val="005F2CBE"/>
    <w:rsid w:val="005F305D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6D6"/>
    <w:rsid w:val="00610E1C"/>
    <w:rsid w:val="006119BB"/>
    <w:rsid w:val="006120DC"/>
    <w:rsid w:val="00612374"/>
    <w:rsid w:val="00612795"/>
    <w:rsid w:val="00612801"/>
    <w:rsid w:val="006140EE"/>
    <w:rsid w:val="006147BB"/>
    <w:rsid w:val="00614C60"/>
    <w:rsid w:val="00614DAF"/>
    <w:rsid w:val="0061692E"/>
    <w:rsid w:val="006169F4"/>
    <w:rsid w:val="00617151"/>
    <w:rsid w:val="0062108E"/>
    <w:rsid w:val="00622072"/>
    <w:rsid w:val="00622C7A"/>
    <w:rsid w:val="00624962"/>
    <w:rsid w:val="00624BCD"/>
    <w:rsid w:val="00624F44"/>
    <w:rsid w:val="00625319"/>
    <w:rsid w:val="00627272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380"/>
    <w:rsid w:val="0063788B"/>
    <w:rsid w:val="00637A02"/>
    <w:rsid w:val="0064072C"/>
    <w:rsid w:val="00640861"/>
    <w:rsid w:val="00642227"/>
    <w:rsid w:val="00642342"/>
    <w:rsid w:val="006426D1"/>
    <w:rsid w:val="00646EE3"/>
    <w:rsid w:val="006476BE"/>
    <w:rsid w:val="00650E6B"/>
    <w:rsid w:val="006525AD"/>
    <w:rsid w:val="006536B7"/>
    <w:rsid w:val="006537A4"/>
    <w:rsid w:val="00654375"/>
    <w:rsid w:val="0065455F"/>
    <w:rsid w:val="006545FF"/>
    <w:rsid w:val="00655C05"/>
    <w:rsid w:val="00655DCA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6285"/>
    <w:rsid w:val="006967C0"/>
    <w:rsid w:val="00696A9C"/>
    <w:rsid w:val="00696F41"/>
    <w:rsid w:val="00697339"/>
    <w:rsid w:val="006A0B2A"/>
    <w:rsid w:val="006A2EDD"/>
    <w:rsid w:val="006A3735"/>
    <w:rsid w:val="006A3D4E"/>
    <w:rsid w:val="006A40DC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6168"/>
    <w:rsid w:val="006C6B36"/>
    <w:rsid w:val="006D1B65"/>
    <w:rsid w:val="006D3CF3"/>
    <w:rsid w:val="006D3F7B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5A37"/>
    <w:rsid w:val="006F7D96"/>
    <w:rsid w:val="007012EC"/>
    <w:rsid w:val="00703147"/>
    <w:rsid w:val="00703F5D"/>
    <w:rsid w:val="00705DA2"/>
    <w:rsid w:val="00706442"/>
    <w:rsid w:val="00710CAD"/>
    <w:rsid w:val="00711379"/>
    <w:rsid w:val="00711586"/>
    <w:rsid w:val="00711ED3"/>
    <w:rsid w:val="007129BB"/>
    <w:rsid w:val="00712DF5"/>
    <w:rsid w:val="0071407B"/>
    <w:rsid w:val="007161AC"/>
    <w:rsid w:val="007166DE"/>
    <w:rsid w:val="007202D5"/>
    <w:rsid w:val="00721528"/>
    <w:rsid w:val="00721CA2"/>
    <w:rsid w:val="0072231B"/>
    <w:rsid w:val="007226D7"/>
    <w:rsid w:val="007235C2"/>
    <w:rsid w:val="00724A61"/>
    <w:rsid w:val="00726213"/>
    <w:rsid w:val="00726678"/>
    <w:rsid w:val="00727374"/>
    <w:rsid w:val="0072755F"/>
    <w:rsid w:val="0072791A"/>
    <w:rsid w:val="00727DA5"/>
    <w:rsid w:val="007317CD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7636"/>
    <w:rsid w:val="00757639"/>
    <w:rsid w:val="00757B0B"/>
    <w:rsid w:val="00760CC3"/>
    <w:rsid w:val="0076126F"/>
    <w:rsid w:val="00761622"/>
    <w:rsid w:val="00761ED1"/>
    <w:rsid w:val="007627AF"/>
    <w:rsid w:val="00762CBC"/>
    <w:rsid w:val="00762E65"/>
    <w:rsid w:val="007667EC"/>
    <w:rsid w:val="00766B1E"/>
    <w:rsid w:val="00770016"/>
    <w:rsid w:val="00770CBC"/>
    <w:rsid w:val="0077129B"/>
    <w:rsid w:val="00771D32"/>
    <w:rsid w:val="007723C6"/>
    <w:rsid w:val="00772B9F"/>
    <w:rsid w:val="007733F7"/>
    <w:rsid w:val="00773725"/>
    <w:rsid w:val="00775B30"/>
    <w:rsid w:val="00776DC0"/>
    <w:rsid w:val="00777C8E"/>
    <w:rsid w:val="0078023B"/>
    <w:rsid w:val="0078232C"/>
    <w:rsid w:val="0078233B"/>
    <w:rsid w:val="00782D67"/>
    <w:rsid w:val="00783391"/>
    <w:rsid w:val="00783603"/>
    <w:rsid w:val="0078391F"/>
    <w:rsid w:val="00784135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A7D51"/>
    <w:rsid w:val="007B0275"/>
    <w:rsid w:val="007B04E4"/>
    <w:rsid w:val="007B07DF"/>
    <w:rsid w:val="007B10ED"/>
    <w:rsid w:val="007B27E5"/>
    <w:rsid w:val="007B3692"/>
    <w:rsid w:val="007B5474"/>
    <w:rsid w:val="007B559A"/>
    <w:rsid w:val="007B659C"/>
    <w:rsid w:val="007B6E5F"/>
    <w:rsid w:val="007B7077"/>
    <w:rsid w:val="007B77B4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644"/>
    <w:rsid w:val="007E2CCC"/>
    <w:rsid w:val="007E3EEE"/>
    <w:rsid w:val="007E4DD0"/>
    <w:rsid w:val="007E5EC4"/>
    <w:rsid w:val="007E734A"/>
    <w:rsid w:val="007E73DD"/>
    <w:rsid w:val="007F1C21"/>
    <w:rsid w:val="007F20F2"/>
    <w:rsid w:val="007F2F9E"/>
    <w:rsid w:val="007F3E4C"/>
    <w:rsid w:val="007F403B"/>
    <w:rsid w:val="007F58FF"/>
    <w:rsid w:val="007F63E3"/>
    <w:rsid w:val="007F6911"/>
    <w:rsid w:val="007F722C"/>
    <w:rsid w:val="007F7EB1"/>
    <w:rsid w:val="00800358"/>
    <w:rsid w:val="00800C5B"/>
    <w:rsid w:val="008011D3"/>
    <w:rsid w:val="00801F08"/>
    <w:rsid w:val="00801F6F"/>
    <w:rsid w:val="00802DCF"/>
    <w:rsid w:val="008035C8"/>
    <w:rsid w:val="008036B0"/>
    <w:rsid w:val="008044DB"/>
    <w:rsid w:val="00804D7D"/>
    <w:rsid w:val="00806515"/>
    <w:rsid w:val="008076C4"/>
    <w:rsid w:val="00807949"/>
    <w:rsid w:val="008107C6"/>
    <w:rsid w:val="008117FA"/>
    <w:rsid w:val="008129BD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BFC"/>
    <w:rsid w:val="00837F1E"/>
    <w:rsid w:val="00840082"/>
    <w:rsid w:val="00842ED3"/>
    <w:rsid w:val="0084340F"/>
    <w:rsid w:val="00843B24"/>
    <w:rsid w:val="00843B45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AF9"/>
    <w:rsid w:val="00857444"/>
    <w:rsid w:val="00857E16"/>
    <w:rsid w:val="00860D90"/>
    <w:rsid w:val="00860FAD"/>
    <w:rsid w:val="00861F56"/>
    <w:rsid w:val="008621AA"/>
    <w:rsid w:val="0086262D"/>
    <w:rsid w:val="0086374D"/>
    <w:rsid w:val="00863FF1"/>
    <w:rsid w:val="00864AAA"/>
    <w:rsid w:val="00864BD9"/>
    <w:rsid w:val="00866837"/>
    <w:rsid w:val="00867219"/>
    <w:rsid w:val="00867C13"/>
    <w:rsid w:val="008707E7"/>
    <w:rsid w:val="00871690"/>
    <w:rsid w:val="00871C10"/>
    <w:rsid w:val="0087229A"/>
    <w:rsid w:val="00875139"/>
    <w:rsid w:val="00875711"/>
    <w:rsid w:val="008765CF"/>
    <w:rsid w:val="00876CB4"/>
    <w:rsid w:val="008802CE"/>
    <w:rsid w:val="00880623"/>
    <w:rsid w:val="0088083F"/>
    <w:rsid w:val="00880FFC"/>
    <w:rsid w:val="00881B49"/>
    <w:rsid w:val="0088215D"/>
    <w:rsid w:val="00882335"/>
    <w:rsid w:val="00883DF1"/>
    <w:rsid w:val="00883E7F"/>
    <w:rsid w:val="008841CF"/>
    <w:rsid w:val="00885040"/>
    <w:rsid w:val="0088575F"/>
    <w:rsid w:val="00886798"/>
    <w:rsid w:val="00886AB9"/>
    <w:rsid w:val="00886E6A"/>
    <w:rsid w:val="00886FA7"/>
    <w:rsid w:val="0088787D"/>
    <w:rsid w:val="00887FD1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A00D3"/>
    <w:rsid w:val="008A0601"/>
    <w:rsid w:val="008A170A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7128"/>
    <w:rsid w:val="008C7C2E"/>
    <w:rsid w:val="008D001A"/>
    <w:rsid w:val="008D02CC"/>
    <w:rsid w:val="008D131A"/>
    <w:rsid w:val="008D1363"/>
    <w:rsid w:val="008D13C6"/>
    <w:rsid w:val="008D1649"/>
    <w:rsid w:val="008D1CC1"/>
    <w:rsid w:val="008D2314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5BCD"/>
    <w:rsid w:val="00915FE7"/>
    <w:rsid w:val="009165E3"/>
    <w:rsid w:val="0091677B"/>
    <w:rsid w:val="00916843"/>
    <w:rsid w:val="00916CF8"/>
    <w:rsid w:val="009204B1"/>
    <w:rsid w:val="00920DC3"/>
    <w:rsid w:val="00921D47"/>
    <w:rsid w:val="00922F26"/>
    <w:rsid w:val="0092337F"/>
    <w:rsid w:val="009245B8"/>
    <w:rsid w:val="009258A9"/>
    <w:rsid w:val="00926CB8"/>
    <w:rsid w:val="00927D56"/>
    <w:rsid w:val="009312B9"/>
    <w:rsid w:val="00931E3D"/>
    <w:rsid w:val="00931F9E"/>
    <w:rsid w:val="00933363"/>
    <w:rsid w:val="009336FD"/>
    <w:rsid w:val="00933EEB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D45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5B00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90F88"/>
    <w:rsid w:val="0099102A"/>
    <w:rsid w:val="00991B8E"/>
    <w:rsid w:val="009925F4"/>
    <w:rsid w:val="00992930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7CB"/>
    <w:rsid w:val="009A41E0"/>
    <w:rsid w:val="009A514D"/>
    <w:rsid w:val="009A532E"/>
    <w:rsid w:val="009A5F27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5553"/>
    <w:rsid w:val="009D5A0D"/>
    <w:rsid w:val="009D7C66"/>
    <w:rsid w:val="009E05D5"/>
    <w:rsid w:val="009E0AD3"/>
    <w:rsid w:val="009E0E85"/>
    <w:rsid w:val="009E1433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E7DF8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3AC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2D5F"/>
    <w:rsid w:val="00A53E17"/>
    <w:rsid w:val="00A54AE6"/>
    <w:rsid w:val="00A55397"/>
    <w:rsid w:val="00A576B9"/>
    <w:rsid w:val="00A5781E"/>
    <w:rsid w:val="00A607A9"/>
    <w:rsid w:val="00A60FD5"/>
    <w:rsid w:val="00A610BE"/>
    <w:rsid w:val="00A6197C"/>
    <w:rsid w:val="00A61FED"/>
    <w:rsid w:val="00A648AE"/>
    <w:rsid w:val="00A64912"/>
    <w:rsid w:val="00A65CD8"/>
    <w:rsid w:val="00A6619B"/>
    <w:rsid w:val="00A664A6"/>
    <w:rsid w:val="00A66FD2"/>
    <w:rsid w:val="00A678C9"/>
    <w:rsid w:val="00A67B3E"/>
    <w:rsid w:val="00A67E4A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741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1584"/>
    <w:rsid w:val="00AA21D9"/>
    <w:rsid w:val="00AA22F8"/>
    <w:rsid w:val="00AA3400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12E5"/>
    <w:rsid w:val="00AB1372"/>
    <w:rsid w:val="00AB189D"/>
    <w:rsid w:val="00AB1C8A"/>
    <w:rsid w:val="00AB2329"/>
    <w:rsid w:val="00AB24F3"/>
    <w:rsid w:val="00AB2DB7"/>
    <w:rsid w:val="00AB3396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D0599"/>
    <w:rsid w:val="00AD0617"/>
    <w:rsid w:val="00AD16AD"/>
    <w:rsid w:val="00AD2B0B"/>
    <w:rsid w:val="00AD2D38"/>
    <w:rsid w:val="00AD2FBC"/>
    <w:rsid w:val="00AD31ED"/>
    <w:rsid w:val="00AD58A7"/>
    <w:rsid w:val="00AD61BE"/>
    <w:rsid w:val="00AD61EC"/>
    <w:rsid w:val="00AD6400"/>
    <w:rsid w:val="00AD6891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84B"/>
    <w:rsid w:val="00B1136A"/>
    <w:rsid w:val="00B11FD1"/>
    <w:rsid w:val="00B12068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20564"/>
    <w:rsid w:val="00B210BE"/>
    <w:rsid w:val="00B22B4E"/>
    <w:rsid w:val="00B230D6"/>
    <w:rsid w:val="00B23C27"/>
    <w:rsid w:val="00B24392"/>
    <w:rsid w:val="00B24AFA"/>
    <w:rsid w:val="00B24ECA"/>
    <w:rsid w:val="00B25925"/>
    <w:rsid w:val="00B2611B"/>
    <w:rsid w:val="00B268FA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43A"/>
    <w:rsid w:val="00B41004"/>
    <w:rsid w:val="00B411BA"/>
    <w:rsid w:val="00B422B8"/>
    <w:rsid w:val="00B424DE"/>
    <w:rsid w:val="00B42B35"/>
    <w:rsid w:val="00B43734"/>
    <w:rsid w:val="00B43856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1DB"/>
    <w:rsid w:val="00B61CF1"/>
    <w:rsid w:val="00B61D31"/>
    <w:rsid w:val="00B61E13"/>
    <w:rsid w:val="00B6569A"/>
    <w:rsid w:val="00B65AD3"/>
    <w:rsid w:val="00B65B27"/>
    <w:rsid w:val="00B65FAF"/>
    <w:rsid w:val="00B676E7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D08BF"/>
    <w:rsid w:val="00BD0B54"/>
    <w:rsid w:val="00BD24EC"/>
    <w:rsid w:val="00BD3257"/>
    <w:rsid w:val="00BD3E1A"/>
    <w:rsid w:val="00BD40D4"/>
    <w:rsid w:val="00BD4173"/>
    <w:rsid w:val="00BD4CCB"/>
    <w:rsid w:val="00BD622F"/>
    <w:rsid w:val="00BD632B"/>
    <w:rsid w:val="00BE228B"/>
    <w:rsid w:val="00BE2E0D"/>
    <w:rsid w:val="00BE30B5"/>
    <w:rsid w:val="00BE3F42"/>
    <w:rsid w:val="00BE4E75"/>
    <w:rsid w:val="00BE5B5B"/>
    <w:rsid w:val="00BE5E2D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6CD1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5271"/>
    <w:rsid w:val="00C0673F"/>
    <w:rsid w:val="00C10D29"/>
    <w:rsid w:val="00C1193F"/>
    <w:rsid w:val="00C1238A"/>
    <w:rsid w:val="00C12E99"/>
    <w:rsid w:val="00C134A3"/>
    <w:rsid w:val="00C13D72"/>
    <w:rsid w:val="00C14CB7"/>
    <w:rsid w:val="00C151DF"/>
    <w:rsid w:val="00C1524C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32D"/>
    <w:rsid w:val="00C306A5"/>
    <w:rsid w:val="00C32027"/>
    <w:rsid w:val="00C32E9A"/>
    <w:rsid w:val="00C33E22"/>
    <w:rsid w:val="00C344E2"/>
    <w:rsid w:val="00C34D7A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46DB"/>
    <w:rsid w:val="00C6480D"/>
    <w:rsid w:val="00C65315"/>
    <w:rsid w:val="00C65636"/>
    <w:rsid w:val="00C6778C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304"/>
    <w:rsid w:val="00C83A6F"/>
    <w:rsid w:val="00C83C78"/>
    <w:rsid w:val="00C845BE"/>
    <w:rsid w:val="00C84A33"/>
    <w:rsid w:val="00C84D28"/>
    <w:rsid w:val="00C85367"/>
    <w:rsid w:val="00C85F1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7CE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B02"/>
    <w:rsid w:val="00CC2925"/>
    <w:rsid w:val="00CC2D64"/>
    <w:rsid w:val="00CC30FF"/>
    <w:rsid w:val="00CC434A"/>
    <w:rsid w:val="00CC4883"/>
    <w:rsid w:val="00CC574C"/>
    <w:rsid w:val="00CC5B49"/>
    <w:rsid w:val="00CC6031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44E0"/>
    <w:rsid w:val="00CE5073"/>
    <w:rsid w:val="00CE54BE"/>
    <w:rsid w:val="00CE5703"/>
    <w:rsid w:val="00CE6DB0"/>
    <w:rsid w:val="00CF0ADD"/>
    <w:rsid w:val="00CF2F80"/>
    <w:rsid w:val="00CF303A"/>
    <w:rsid w:val="00CF469B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1338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CCF"/>
    <w:rsid w:val="00D30049"/>
    <w:rsid w:val="00D3033F"/>
    <w:rsid w:val="00D3038C"/>
    <w:rsid w:val="00D30548"/>
    <w:rsid w:val="00D306AE"/>
    <w:rsid w:val="00D308C5"/>
    <w:rsid w:val="00D31975"/>
    <w:rsid w:val="00D32835"/>
    <w:rsid w:val="00D32B7F"/>
    <w:rsid w:val="00D33089"/>
    <w:rsid w:val="00D35948"/>
    <w:rsid w:val="00D35FFA"/>
    <w:rsid w:val="00D360B9"/>
    <w:rsid w:val="00D36871"/>
    <w:rsid w:val="00D37983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547F"/>
    <w:rsid w:val="00D46120"/>
    <w:rsid w:val="00D46E32"/>
    <w:rsid w:val="00D46F57"/>
    <w:rsid w:val="00D4792E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7C56"/>
    <w:rsid w:val="00D705B9"/>
    <w:rsid w:val="00D70E69"/>
    <w:rsid w:val="00D7106E"/>
    <w:rsid w:val="00D71A4C"/>
    <w:rsid w:val="00D71A81"/>
    <w:rsid w:val="00D721B8"/>
    <w:rsid w:val="00D7291E"/>
    <w:rsid w:val="00D72A82"/>
    <w:rsid w:val="00D7369B"/>
    <w:rsid w:val="00D738B4"/>
    <w:rsid w:val="00D73A8C"/>
    <w:rsid w:val="00D74732"/>
    <w:rsid w:val="00D749B5"/>
    <w:rsid w:val="00D74C2B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EAC"/>
    <w:rsid w:val="00DB5403"/>
    <w:rsid w:val="00DB5706"/>
    <w:rsid w:val="00DB633F"/>
    <w:rsid w:val="00DB6F38"/>
    <w:rsid w:val="00DB71C5"/>
    <w:rsid w:val="00DB7D10"/>
    <w:rsid w:val="00DC0302"/>
    <w:rsid w:val="00DC098A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E7E"/>
    <w:rsid w:val="00DD501F"/>
    <w:rsid w:val="00DD51E0"/>
    <w:rsid w:val="00DD5427"/>
    <w:rsid w:val="00DD5561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187"/>
    <w:rsid w:val="00DF36B8"/>
    <w:rsid w:val="00DF4053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51D"/>
    <w:rsid w:val="00E139C3"/>
    <w:rsid w:val="00E13B71"/>
    <w:rsid w:val="00E1427E"/>
    <w:rsid w:val="00E1561F"/>
    <w:rsid w:val="00E16073"/>
    <w:rsid w:val="00E16133"/>
    <w:rsid w:val="00E172E6"/>
    <w:rsid w:val="00E17823"/>
    <w:rsid w:val="00E17C28"/>
    <w:rsid w:val="00E22D22"/>
    <w:rsid w:val="00E238D6"/>
    <w:rsid w:val="00E2408B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A3D"/>
    <w:rsid w:val="00E35CEC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2CA8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46BD"/>
    <w:rsid w:val="00E75D95"/>
    <w:rsid w:val="00E75F29"/>
    <w:rsid w:val="00E772A8"/>
    <w:rsid w:val="00E7796A"/>
    <w:rsid w:val="00E80EE1"/>
    <w:rsid w:val="00E81B39"/>
    <w:rsid w:val="00E8421E"/>
    <w:rsid w:val="00E85236"/>
    <w:rsid w:val="00E872B5"/>
    <w:rsid w:val="00E9035E"/>
    <w:rsid w:val="00E90634"/>
    <w:rsid w:val="00E90CF0"/>
    <w:rsid w:val="00E91C4B"/>
    <w:rsid w:val="00E93187"/>
    <w:rsid w:val="00E93382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DFE"/>
    <w:rsid w:val="00F10E90"/>
    <w:rsid w:val="00F11B69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17C60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B34"/>
    <w:rsid w:val="00F26FBD"/>
    <w:rsid w:val="00F275AF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718"/>
    <w:rsid w:val="00F4172F"/>
    <w:rsid w:val="00F41798"/>
    <w:rsid w:val="00F429FA"/>
    <w:rsid w:val="00F43150"/>
    <w:rsid w:val="00F44B87"/>
    <w:rsid w:val="00F45554"/>
    <w:rsid w:val="00F45894"/>
    <w:rsid w:val="00F46776"/>
    <w:rsid w:val="00F46A7C"/>
    <w:rsid w:val="00F4753C"/>
    <w:rsid w:val="00F476D2"/>
    <w:rsid w:val="00F5096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0104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DB5"/>
    <w:rsid w:val="00F92F34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4BA6"/>
    <w:rsid w:val="00FA4FA3"/>
    <w:rsid w:val="00FA4FEC"/>
    <w:rsid w:val="00FA623B"/>
    <w:rsid w:val="00FA6A92"/>
    <w:rsid w:val="00FA7170"/>
    <w:rsid w:val="00FA7419"/>
    <w:rsid w:val="00FA76F6"/>
    <w:rsid w:val="00FA7CB2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4EB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50F9"/>
    <w:rsid w:val="00FD6977"/>
    <w:rsid w:val="00FD6E26"/>
    <w:rsid w:val="00FE0C38"/>
    <w:rsid w:val="00FE12DF"/>
    <w:rsid w:val="00FE2258"/>
    <w:rsid w:val="00FE24BD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3569E5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3569E5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form.openai.com/settings/organization/billing/overview" TargetMode="External"/><Relationship Id="rId18" Type="http://schemas.openxmlformats.org/officeDocument/2006/relationships/hyperlink" Target="https://huggingface.co/settings/tokens" TargetMode="External"/><Relationship Id="rId26" Type="http://schemas.openxmlformats.org/officeDocument/2006/relationships/hyperlink" Target="https://developer.nvidia.com/cuda-downloads" TargetMode="External"/><Relationship Id="rId39" Type="http://schemas.openxmlformats.org/officeDocument/2006/relationships/hyperlink" Target="https://www.blender.org/download/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s://www.sublimetext.com/" TargetMode="External"/><Relationship Id="rId42" Type="http://schemas.openxmlformats.org/officeDocument/2006/relationships/hyperlink" Target="https://medium.com/" TargetMode="External"/><Relationship Id="rId47" Type="http://schemas.openxmlformats.org/officeDocument/2006/relationships/hyperlink" Target="https://docs.anaconda.com/anaconda/install/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yperlink" Target="https://github.com/features/copilot/plans" TargetMode="External"/><Relationship Id="rId29" Type="http://schemas.openxmlformats.org/officeDocument/2006/relationships/hyperlink" Target="https://pytorch.org/get-started/locally/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www.youtube.com/watch?v=u4xUUBTER4I" TargetMode="External"/><Relationship Id="rId32" Type="http://schemas.openxmlformats.org/officeDocument/2006/relationships/hyperlink" Target="https://www.docker.com/get-started/" TargetMode="External"/><Relationship Id="rId37" Type="http://schemas.openxmlformats.org/officeDocument/2006/relationships/hyperlink" Target="https://www.youtube.com/watch?v=X_Aet9ndh_Y" TargetMode="External"/><Relationship Id="rId40" Type="http://schemas.openxmlformats.org/officeDocument/2006/relationships/hyperlink" Target="https://www.blackmagicdesign.com/products/davinciresolve" TargetMode="External"/><Relationship Id="rId45" Type="http://schemas.openxmlformats.org/officeDocument/2006/relationships/hyperlink" Target="https://www.python.org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" TargetMode="External"/><Relationship Id="rId23" Type="http://schemas.openxmlformats.org/officeDocument/2006/relationships/hyperlink" Target="https://www.python.org/" TargetMode="External"/><Relationship Id="rId28" Type="http://schemas.openxmlformats.org/officeDocument/2006/relationships/hyperlink" Target="https://docs.anaconda.com/anaconda/install/" TargetMode="External"/><Relationship Id="rId36" Type="http://schemas.openxmlformats.org/officeDocument/2006/relationships/hyperlink" Target="https://www.youtube.com/watch?v=vesxpfOAOCw" TargetMode="External"/><Relationship Id="rId49" Type="http://schemas.openxmlformats.org/officeDocument/2006/relationships/hyperlink" Target="https://pytorch.org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app.klingai.com/global/membership/membership-plan" TargetMode="External"/><Relationship Id="rId31" Type="http://schemas.openxmlformats.org/officeDocument/2006/relationships/image" Target="media/image6.png"/><Relationship Id="rId44" Type="http://schemas.openxmlformats.org/officeDocument/2006/relationships/hyperlink" Target="https://developer.nvidia.com/cuda-toolki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claude.ai/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docs.github.com/ko/desktop/installing-and-authenticating-to-github-desktop/installing-github-desktop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s://code.visualstudio.com/download" TargetMode="External"/><Relationship Id="rId43" Type="http://schemas.openxmlformats.org/officeDocument/2006/relationships/hyperlink" Target="https://www.nvidia.com/Download/index.aspx" TargetMode="External"/><Relationship Id="rId48" Type="http://schemas.openxmlformats.org/officeDocument/2006/relationships/hyperlink" Target="https://platform.openai.com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colab.research.google.com/signup" TargetMode="External"/><Relationship Id="rId17" Type="http://schemas.openxmlformats.org/officeDocument/2006/relationships/hyperlink" Target="https://huggingface.co" TargetMode="External"/><Relationship Id="rId25" Type="http://schemas.openxmlformats.org/officeDocument/2006/relationships/hyperlink" Target="https://www.nvidia.com/Download/index.aspx" TargetMode="External"/><Relationship Id="rId33" Type="http://schemas.openxmlformats.org/officeDocument/2006/relationships/hyperlink" Target="https://www.ollama.com/" TargetMode="External"/><Relationship Id="rId38" Type="http://schemas.openxmlformats.org/officeDocument/2006/relationships/hyperlink" Target="https://claude.ai/download" TargetMode="External"/><Relationship Id="rId46" Type="http://schemas.openxmlformats.org/officeDocument/2006/relationships/hyperlink" Target="https://www.youtube.com/" TargetMode="External"/><Relationship Id="rId20" Type="http://schemas.openxmlformats.org/officeDocument/2006/relationships/hyperlink" Target="https://www.figma.com" TargetMode="External"/><Relationship Id="rId41" Type="http://schemas.openxmlformats.org/officeDocument/2006/relationships/hyperlink" Target="https://huggingface.co/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D0BEA-D6D0-44FA-B11A-971E4525D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89</TotalTime>
  <Pages>8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5456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107</cp:revision>
  <cp:lastPrinted>2023-12-02T00:37:00Z</cp:lastPrinted>
  <dcterms:created xsi:type="dcterms:W3CDTF">2025-04-22T01:43:00Z</dcterms:created>
  <dcterms:modified xsi:type="dcterms:W3CDTF">2025-04-26T06:52:00Z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